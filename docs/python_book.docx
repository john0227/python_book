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DD4D58B" w14:textId="77777777" w:rsidR="00092EA7" w:rsidRDefault="00092EA7" w:rsidP="00092EA7">
      <w:pPr>
        <w:pStyle w:val="headerh1nth-child1"/>
        <w:pBdr>
          <w:bottom w:val="single" w:sz="6" w:space="6" w:color="DDDDDF"/>
        </w:pBdr>
        <w:spacing w:before="594" w:line="741" w:lineRule="atLeast"/>
        <w:ind w:left="90" w:right="272"/>
        <w:rPr>
          <w:rFonts w:ascii="Open Sans" w:eastAsia="Open Sans" w:hAnsi="Open Sans" w:cs="Open Sans"/>
          <w:color w:val="BA3925"/>
          <w:sz w:val="62"/>
          <w:szCs w:val="62"/>
          <w:lang w:val="en" w:eastAsia="en"/>
        </w:rPr>
      </w:pPr>
      <w:r>
        <w:rPr>
          <w:rFonts w:ascii="Open Sans" w:eastAsia="Open Sans" w:hAnsi="Open Sans" w:cs="Open Sans"/>
          <w:color w:val="BA3925"/>
          <w:sz w:val="62"/>
          <w:szCs w:val="62"/>
          <w:lang w:val="en" w:eastAsia="en"/>
        </w:rPr>
        <w:t>CSM Python Book</w:t>
      </w:r>
    </w:p>
    <w:p w14:paraId="0DC076B5" w14:textId="77777777" w:rsidR="00F676D4" w:rsidRDefault="00C11FBB" w:rsidP="0077301D">
      <w:pPr>
        <w:pStyle w:val="tocli"/>
        <w:shd w:val="clear" w:color="auto" w:fill="F8F8F7"/>
        <w:spacing w:before="460" w:line="387" w:lineRule="atLeast"/>
        <w:ind w:left="360" w:right="650"/>
        <w:rPr>
          <w:rFonts w:ascii="Open Sans" w:eastAsia="Open Sans" w:hAnsi="Open Sans" w:cs="Open Sans"/>
          <w:lang w:val="en" w:eastAsia="en"/>
        </w:rPr>
      </w:pPr>
      <w:hyperlink w:anchor="_chapter_1" w:history="1">
        <w:r w:rsidR="00F676D4">
          <w:rPr>
            <w:rStyle w:val="toca"/>
            <w:rFonts w:ascii="Open Sans" w:eastAsia="Open Sans" w:hAnsi="Open Sans" w:cs="Open Sans"/>
            <w:color w:val="2156A5"/>
            <w:u w:color="2156A5"/>
            <w:lang w:val="en" w:eastAsia="en"/>
          </w:rPr>
          <w:t>1. Chapter 1</w:t>
        </w:r>
      </w:hyperlink>
    </w:p>
    <w:p w14:paraId="2B96B3A1" w14:textId="77777777" w:rsidR="00F676D4" w:rsidRDefault="00C11FBB" w:rsidP="0077301D">
      <w:pPr>
        <w:pStyle w:val="tocli"/>
        <w:shd w:val="clear" w:color="auto" w:fill="F8F8F7"/>
        <w:spacing w:before="97" w:line="387" w:lineRule="atLeast"/>
        <w:ind w:left="360" w:right="650"/>
        <w:rPr>
          <w:rFonts w:ascii="Open Sans" w:eastAsia="Open Sans" w:hAnsi="Open Sans" w:cs="Open Sans"/>
          <w:lang w:val="en" w:eastAsia="en"/>
        </w:rPr>
      </w:pPr>
      <w:hyperlink w:anchor="_chapter_2_manipulating_variables" w:history="1">
        <w:r w:rsidR="00F676D4">
          <w:rPr>
            <w:rStyle w:val="toca"/>
            <w:rFonts w:ascii="Open Sans" w:eastAsia="Open Sans" w:hAnsi="Open Sans" w:cs="Open Sans"/>
            <w:color w:val="2156A5"/>
            <w:u w:color="2156A5"/>
            <w:lang w:val="en" w:eastAsia="en"/>
          </w:rPr>
          <w:t>2. Chapter 2 - Manipulating Variables</w:t>
        </w:r>
      </w:hyperlink>
      <w:r w:rsidR="00F676D4">
        <w:rPr>
          <w:rFonts w:ascii="Open Sans" w:eastAsia="Open Sans" w:hAnsi="Open Sans" w:cs="Open Sans"/>
          <w:lang w:val="en" w:eastAsia="en"/>
        </w:rPr>
        <w:t xml:space="preserve"> </w:t>
      </w:r>
    </w:p>
    <w:p w14:paraId="4F75F1F7"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variable" w:history="1">
        <w:r w:rsidR="00F676D4">
          <w:rPr>
            <w:rStyle w:val="toca"/>
            <w:rFonts w:ascii="Open Sans" w:eastAsia="Open Sans" w:hAnsi="Open Sans" w:cs="Open Sans"/>
            <w:color w:val="2156A5"/>
            <w:u w:color="2156A5"/>
            <w:lang w:val="en" w:eastAsia="en"/>
          </w:rPr>
          <w:t>2.1. Variable</w:t>
        </w:r>
      </w:hyperlink>
      <w:r w:rsidR="00F676D4">
        <w:rPr>
          <w:rFonts w:ascii="Open Sans" w:eastAsia="Open Sans" w:hAnsi="Open Sans" w:cs="Open Sans"/>
          <w:lang w:val="en" w:eastAsia="en"/>
        </w:rPr>
        <w:t xml:space="preserve"> </w:t>
      </w:r>
    </w:p>
    <w:p w14:paraId="7AD07FB2"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basic_data_types_in_python" w:history="1">
        <w:r w:rsidR="00F676D4">
          <w:rPr>
            <w:rStyle w:val="toca"/>
            <w:rFonts w:ascii="Open Sans" w:eastAsia="Open Sans" w:hAnsi="Open Sans" w:cs="Open Sans"/>
            <w:color w:val="2156A5"/>
            <w:u w:color="2156A5"/>
            <w:lang w:val="en" w:eastAsia="en"/>
          </w:rPr>
          <w:t>2.1.1. Basic Data Types in Python</w:t>
        </w:r>
      </w:hyperlink>
    </w:p>
    <w:p w14:paraId="2BBFD03E"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variable_assignments" w:history="1">
        <w:r w:rsidR="00F676D4">
          <w:rPr>
            <w:rStyle w:val="toca"/>
            <w:rFonts w:ascii="Open Sans" w:eastAsia="Open Sans" w:hAnsi="Open Sans" w:cs="Open Sans"/>
            <w:color w:val="2156A5"/>
            <w:u w:color="2156A5"/>
            <w:lang w:val="en" w:eastAsia="en"/>
          </w:rPr>
          <w:t>2.1.2. Variable Assignments</w:t>
        </w:r>
      </w:hyperlink>
    </w:p>
    <w:p w14:paraId="78A4A8AC"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operators_and_expressions" w:history="1">
        <w:r w:rsidR="00F676D4">
          <w:rPr>
            <w:rStyle w:val="toca"/>
            <w:rFonts w:ascii="Open Sans" w:eastAsia="Open Sans" w:hAnsi="Open Sans" w:cs="Open Sans"/>
            <w:color w:val="2156A5"/>
            <w:u w:color="2156A5"/>
            <w:lang w:val="en" w:eastAsia="en"/>
          </w:rPr>
          <w:t>2.2. Operators and Expressions</w:t>
        </w:r>
      </w:hyperlink>
      <w:r w:rsidR="00F676D4">
        <w:rPr>
          <w:rFonts w:ascii="Open Sans" w:eastAsia="Open Sans" w:hAnsi="Open Sans" w:cs="Open Sans"/>
          <w:lang w:val="en" w:eastAsia="en"/>
        </w:rPr>
        <w:t xml:space="preserve"> </w:t>
      </w:r>
    </w:p>
    <w:p w14:paraId="5FE7B9A1"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expressions" w:history="1">
        <w:r w:rsidR="00F676D4">
          <w:rPr>
            <w:rStyle w:val="toca"/>
            <w:rFonts w:ascii="Open Sans" w:eastAsia="Open Sans" w:hAnsi="Open Sans" w:cs="Open Sans"/>
            <w:color w:val="2156A5"/>
            <w:u w:color="2156A5"/>
            <w:lang w:val="en" w:eastAsia="en"/>
          </w:rPr>
          <w:t>2.2.1. Expressions</w:t>
        </w:r>
      </w:hyperlink>
    </w:p>
    <w:p w14:paraId="57C94C19"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operators" w:history="1">
        <w:r w:rsidR="00F676D4">
          <w:rPr>
            <w:rStyle w:val="toca"/>
            <w:rFonts w:ascii="Open Sans" w:eastAsia="Open Sans" w:hAnsi="Open Sans" w:cs="Open Sans"/>
            <w:color w:val="2156A5"/>
            <w:u w:color="2156A5"/>
            <w:lang w:val="en" w:eastAsia="en"/>
          </w:rPr>
          <w:t>2.2.2. Operators</w:t>
        </w:r>
      </w:hyperlink>
    </w:p>
    <w:p w14:paraId="60794986"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type_conversion" w:history="1">
        <w:r w:rsidR="00F676D4">
          <w:rPr>
            <w:rStyle w:val="toca"/>
            <w:rFonts w:ascii="Open Sans" w:eastAsia="Open Sans" w:hAnsi="Open Sans" w:cs="Open Sans"/>
            <w:color w:val="2156A5"/>
            <w:u w:color="2156A5"/>
            <w:lang w:val="en" w:eastAsia="en"/>
          </w:rPr>
          <w:t>2.2.3. Type Conversion</w:t>
        </w:r>
      </w:hyperlink>
    </w:p>
    <w:p w14:paraId="28068FD8"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order_of_operations" w:history="1">
        <w:r w:rsidR="00F676D4">
          <w:rPr>
            <w:rStyle w:val="toca"/>
            <w:rFonts w:ascii="Open Sans" w:eastAsia="Open Sans" w:hAnsi="Open Sans" w:cs="Open Sans"/>
            <w:color w:val="2156A5"/>
            <w:u w:color="2156A5"/>
            <w:lang w:val="en" w:eastAsia="en"/>
          </w:rPr>
          <w:t>2.2.4. Order of Operations</w:t>
        </w:r>
      </w:hyperlink>
    </w:p>
    <w:p w14:paraId="1EC9161B"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printing" w:history="1">
        <w:r w:rsidR="00F676D4">
          <w:rPr>
            <w:rStyle w:val="toca"/>
            <w:rFonts w:ascii="Open Sans" w:eastAsia="Open Sans" w:hAnsi="Open Sans" w:cs="Open Sans"/>
            <w:color w:val="2156A5"/>
            <w:u w:color="2156A5"/>
            <w:lang w:val="en" w:eastAsia="en"/>
          </w:rPr>
          <w:t>2.3. Printing</w:t>
        </w:r>
      </w:hyperlink>
      <w:r w:rsidR="00F676D4">
        <w:rPr>
          <w:rFonts w:ascii="Open Sans" w:eastAsia="Open Sans" w:hAnsi="Open Sans" w:cs="Open Sans"/>
          <w:lang w:val="en" w:eastAsia="en"/>
        </w:rPr>
        <w:t xml:space="preserve"> </w:t>
      </w:r>
    </w:p>
    <w:p w14:paraId="2361CBF9"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printx" w:history="1">
        <w:r w:rsidR="00F676D4">
          <w:rPr>
            <w:rStyle w:val="toca"/>
            <w:rFonts w:ascii="Open Sans" w:eastAsia="Open Sans" w:hAnsi="Open Sans" w:cs="Open Sans"/>
            <w:color w:val="2156A5"/>
            <w:u w:color="2156A5"/>
            <w:lang w:val="en" w:eastAsia="en"/>
          </w:rPr>
          <w:t>2.3.1. print(</w:t>
        </w:r>
        <w:r w:rsidR="00F676D4">
          <w:rPr>
            <w:rStyle w:val="em"/>
            <w:rFonts w:ascii="Open Sans" w:eastAsia="Open Sans" w:hAnsi="Open Sans" w:cs="Open Sans"/>
            <w:color w:val="2156A5"/>
            <w:u w:color="2156A5"/>
            <w:lang w:val="en" w:eastAsia="en"/>
          </w:rPr>
          <w:t>x</w:t>
        </w:r>
        <w:r w:rsidR="00F676D4">
          <w:rPr>
            <w:rStyle w:val="toca"/>
            <w:rFonts w:ascii="Open Sans" w:eastAsia="Open Sans" w:hAnsi="Open Sans" w:cs="Open Sans"/>
            <w:color w:val="2156A5"/>
            <w:u w:color="2156A5"/>
            <w:lang w:val="en" w:eastAsia="en"/>
          </w:rPr>
          <w:t>)</w:t>
        </w:r>
      </w:hyperlink>
    </w:p>
    <w:p w14:paraId="79DAD1D7"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printx1_x2" w:history="1">
        <w:r w:rsidR="00F676D4">
          <w:rPr>
            <w:rStyle w:val="toca"/>
            <w:rFonts w:ascii="Open Sans" w:eastAsia="Open Sans" w:hAnsi="Open Sans" w:cs="Open Sans"/>
            <w:color w:val="2156A5"/>
            <w:u w:color="2156A5"/>
            <w:lang w:val="en" w:eastAsia="en"/>
          </w:rPr>
          <w:t>2.3.2. print(</w:t>
        </w:r>
        <w:r w:rsidR="00F676D4">
          <w:rPr>
            <w:rStyle w:val="em"/>
            <w:rFonts w:ascii="Open Sans" w:eastAsia="Open Sans" w:hAnsi="Open Sans" w:cs="Open Sans"/>
            <w:color w:val="2156A5"/>
            <w:u w:color="2156A5"/>
            <w:lang w:val="en" w:eastAsia="en"/>
          </w:rPr>
          <w:t>x1</w:t>
        </w:r>
        <w:r w:rsidR="00F676D4">
          <w:rPr>
            <w:rStyle w:val="toca"/>
            <w:rFonts w:ascii="Open Sans" w:eastAsia="Open Sans" w:hAnsi="Open Sans" w:cs="Open Sans"/>
            <w:color w:val="2156A5"/>
            <w:u w:color="2156A5"/>
            <w:lang w:val="en" w:eastAsia="en"/>
          </w:rPr>
          <w:t xml:space="preserve">, </w:t>
        </w:r>
        <w:r w:rsidR="00F676D4">
          <w:rPr>
            <w:rStyle w:val="em"/>
            <w:rFonts w:ascii="Open Sans" w:eastAsia="Open Sans" w:hAnsi="Open Sans" w:cs="Open Sans"/>
            <w:color w:val="2156A5"/>
            <w:u w:color="2156A5"/>
            <w:lang w:val="en" w:eastAsia="en"/>
          </w:rPr>
          <w:t>x2</w:t>
        </w:r>
        <w:r w:rsidR="00F676D4">
          <w:rPr>
            <w:rStyle w:val="toca"/>
            <w:rFonts w:ascii="Open Sans" w:eastAsia="Open Sans" w:hAnsi="Open Sans" w:cs="Open Sans"/>
            <w:color w:val="2156A5"/>
            <w:u w:color="2156A5"/>
            <w:lang w:val="en" w:eastAsia="en"/>
          </w:rPr>
          <w:t>, …​)</w:t>
        </w:r>
      </w:hyperlink>
    </w:p>
    <w:p w14:paraId="5AB122C2"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printx_ends" w:history="1">
        <w:r w:rsidR="00F676D4">
          <w:rPr>
            <w:rStyle w:val="toca"/>
            <w:rFonts w:ascii="Open Sans" w:eastAsia="Open Sans" w:hAnsi="Open Sans" w:cs="Open Sans"/>
            <w:color w:val="2156A5"/>
            <w:u w:color="2156A5"/>
            <w:lang w:val="en" w:eastAsia="en"/>
          </w:rPr>
          <w:t>2.3.3. print(</w:t>
        </w:r>
        <w:r w:rsidR="00F676D4">
          <w:rPr>
            <w:rStyle w:val="em"/>
            <w:rFonts w:ascii="Open Sans" w:eastAsia="Open Sans" w:hAnsi="Open Sans" w:cs="Open Sans"/>
            <w:color w:val="2156A5"/>
            <w:u w:color="2156A5"/>
            <w:lang w:val="en" w:eastAsia="en"/>
          </w:rPr>
          <w:t>x</w:t>
        </w:r>
        <w:r w:rsidR="00F676D4">
          <w:rPr>
            <w:rStyle w:val="toca"/>
            <w:rFonts w:ascii="Open Sans" w:eastAsia="Open Sans" w:hAnsi="Open Sans" w:cs="Open Sans"/>
            <w:color w:val="2156A5"/>
            <w:u w:color="2156A5"/>
            <w:lang w:val="en" w:eastAsia="en"/>
          </w:rPr>
          <w:t>, end=</w:t>
        </w:r>
        <w:r w:rsidR="00F676D4">
          <w:rPr>
            <w:rStyle w:val="em"/>
            <w:rFonts w:ascii="Open Sans" w:eastAsia="Open Sans" w:hAnsi="Open Sans" w:cs="Open Sans"/>
            <w:color w:val="2156A5"/>
            <w:u w:color="2156A5"/>
            <w:lang w:val="en" w:eastAsia="en"/>
          </w:rPr>
          <w:t>s</w:t>
        </w:r>
        <w:r w:rsidR="00F676D4">
          <w:rPr>
            <w:rStyle w:val="toca"/>
            <w:rFonts w:ascii="Open Sans" w:eastAsia="Open Sans" w:hAnsi="Open Sans" w:cs="Open Sans"/>
            <w:color w:val="2156A5"/>
            <w:u w:color="2156A5"/>
            <w:lang w:val="en" w:eastAsia="en"/>
          </w:rPr>
          <w:t>)</w:t>
        </w:r>
      </w:hyperlink>
    </w:p>
    <w:p w14:paraId="588F5DD8"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printx_seps" w:history="1">
        <w:r w:rsidR="00F676D4">
          <w:rPr>
            <w:rStyle w:val="toca"/>
            <w:rFonts w:ascii="Open Sans" w:eastAsia="Open Sans" w:hAnsi="Open Sans" w:cs="Open Sans"/>
            <w:color w:val="2156A5"/>
            <w:u w:color="2156A5"/>
            <w:lang w:val="en" w:eastAsia="en"/>
          </w:rPr>
          <w:t>2.3.4. print(</w:t>
        </w:r>
        <w:r w:rsidR="00F676D4">
          <w:rPr>
            <w:rStyle w:val="em"/>
            <w:rFonts w:ascii="Open Sans" w:eastAsia="Open Sans" w:hAnsi="Open Sans" w:cs="Open Sans"/>
            <w:color w:val="2156A5"/>
            <w:u w:color="2156A5"/>
            <w:lang w:val="en" w:eastAsia="en"/>
          </w:rPr>
          <w:t>x</w:t>
        </w:r>
        <w:r w:rsidR="00F676D4">
          <w:rPr>
            <w:rStyle w:val="toca"/>
            <w:rFonts w:ascii="Open Sans" w:eastAsia="Open Sans" w:hAnsi="Open Sans" w:cs="Open Sans"/>
            <w:color w:val="2156A5"/>
            <w:u w:color="2156A5"/>
            <w:lang w:val="en" w:eastAsia="en"/>
          </w:rPr>
          <w:t xml:space="preserve">…​, </w:t>
        </w:r>
        <w:proofErr w:type="spellStart"/>
        <w:r w:rsidR="00F676D4">
          <w:rPr>
            <w:rStyle w:val="toca"/>
            <w:rFonts w:ascii="Open Sans" w:eastAsia="Open Sans" w:hAnsi="Open Sans" w:cs="Open Sans"/>
            <w:color w:val="2156A5"/>
            <w:u w:color="2156A5"/>
            <w:lang w:val="en" w:eastAsia="en"/>
          </w:rPr>
          <w:t>sep</w:t>
        </w:r>
        <w:proofErr w:type="spellEnd"/>
        <w:r w:rsidR="00F676D4">
          <w:rPr>
            <w:rStyle w:val="toca"/>
            <w:rFonts w:ascii="Open Sans" w:eastAsia="Open Sans" w:hAnsi="Open Sans" w:cs="Open Sans"/>
            <w:color w:val="2156A5"/>
            <w:u w:color="2156A5"/>
            <w:lang w:val="en" w:eastAsia="en"/>
          </w:rPr>
          <w:t>=</w:t>
        </w:r>
        <w:r w:rsidR="00F676D4">
          <w:rPr>
            <w:rStyle w:val="em"/>
            <w:rFonts w:ascii="Open Sans" w:eastAsia="Open Sans" w:hAnsi="Open Sans" w:cs="Open Sans"/>
            <w:color w:val="2156A5"/>
            <w:u w:color="2156A5"/>
            <w:lang w:val="en" w:eastAsia="en"/>
          </w:rPr>
          <w:t>s</w:t>
        </w:r>
        <w:r w:rsidR="00F676D4">
          <w:rPr>
            <w:rStyle w:val="toca"/>
            <w:rFonts w:ascii="Open Sans" w:eastAsia="Open Sans" w:hAnsi="Open Sans" w:cs="Open Sans"/>
            <w:color w:val="2156A5"/>
            <w:u w:color="2156A5"/>
            <w:lang w:val="en" w:eastAsia="en"/>
          </w:rPr>
          <w:t>)</w:t>
        </w:r>
      </w:hyperlink>
    </w:p>
    <w:p w14:paraId="0F0FFA7E"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input" w:history="1">
        <w:r w:rsidR="00F676D4">
          <w:rPr>
            <w:rStyle w:val="toca"/>
            <w:rFonts w:ascii="Open Sans" w:eastAsia="Open Sans" w:hAnsi="Open Sans" w:cs="Open Sans"/>
            <w:color w:val="2156A5"/>
            <w:u w:color="2156A5"/>
            <w:lang w:val="en" w:eastAsia="en"/>
          </w:rPr>
          <w:t>2.4. Input</w:t>
        </w:r>
      </w:hyperlink>
      <w:r w:rsidR="00F676D4">
        <w:rPr>
          <w:rFonts w:ascii="Open Sans" w:eastAsia="Open Sans" w:hAnsi="Open Sans" w:cs="Open Sans"/>
          <w:lang w:val="en" w:eastAsia="en"/>
        </w:rPr>
        <w:t xml:space="preserve"> </w:t>
      </w:r>
    </w:p>
    <w:p w14:paraId="73097123"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inputprompt" w:history="1">
        <w:r w:rsidR="00F676D4">
          <w:rPr>
            <w:rStyle w:val="toca"/>
            <w:rFonts w:ascii="Open Sans" w:eastAsia="Open Sans" w:hAnsi="Open Sans" w:cs="Open Sans"/>
            <w:color w:val="2156A5"/>
            <w:u w:color="2156A5"/>
            <w:lang w:val="en" w:eastAsia="en"/>
          </w:rPr>
          <w:t>2.4.1. input(</w:t>
        </w:r>
        <w:r w:rsidR="00F676D4">
          <w:rPr>
            <w:rStyle w:val="em"/>
            <w:rFonts w:ascii="Open Sans" w:eastAsia="Open Sans" w:hAnsi="Open Sans" w:cs="Open Sans"/>
            <w:color w:val="2156A5"/>
            <w:u w:color="2156A5"/>
            <w:lang w:val="en" w:eastAsia="en"/>
          </w:rPr>
          <w:t>prompt</w:t>
        </w:r>
        <w:r w:rsidR="00F676D4">
          <w:rPr>
            <w:rStyle w:val="toca"/>
            <w:rFonts w:ascii="Open Sans" w:eastAsia="Open Sans" w:hAnsi="Open Sans" w:cs="Open Sans"/>
            <w:color w:val="2156A5"/>
            <w:u w:color="2156A5"/>
            <w:lang w:val="en" w:eastAsia="en"/>
          </w:rPr>
          <w:t>)</w:t>
        </w:r>
      </w:hyperlink>
    </w:p>
    <w:p w14:paraId="4C4642DA"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tips" w:history="1">
        <w:r w:rsidR="00F676D4">
          <w:rPr>
            <w:rStyle w:val="toca"/>
            <w:rFonts w:ascii="Open Sans" w:eastAsia="Open Sans" w:hAnsi="Open Sans" w:cs="Open Sans"/>
            <w:color w:val="2156A5"/>
            <w:u w:color="2156A5"/>
            <w:lang w:val="en" w:eastAsia="en"/>
          </w:rPr>
          <w:t>2.5. Tips</w:t>
        </w:r>
      </w:hyperlink>
      <w:r w:rsidR="00F676D4">
        <w:rPr>
          <w:rFonts w:ascii="Open Sans" w:eastAsia="Open Sans" w:hAnsi="Open Sans" w:cs="Open Sans"/>
          <w:lang w:val="en" w:eastAsia="en"/>
        </w:rPr>
        <w:t xml:space="preserve"> </w:t>
      </w:r>
    </w:p>
    <w:p w14:paraId="3E7F77D7" w14:textId="77777777"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coding_style" w:history="1">
        <w:r w:rsidR="00F676D4">
          <w:rPr>
            <w:rStyle w:val="toca"/>
            <w:rFonts w:ascii="Open Sans" w:eastAsia="Open Sans" w:hAnsi="Open Sans" w:cs="Open Sans"/>
            <w:color w:val="2156A5"/>
            <w:u w:color="2156A5"/>
            <w:lang w:val="en" w:eastAsia="en"/>
          </w:rPr>
          <w:t>2.5.1. Coding Style</w:t>
        </w:r>
      </w:hyperlink>
    </w:p>
    <w:p w14:paraId="3B255A5B" w14:textId="77777777"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practice_problems" w:history="1">
        <w:r w:rsidR="00F676D4">
          <w:rPr>
            <w:rStyle w:val="toca"/>
            <w:rFonts w:ascii="Open Sans" w:eastAsia="Open Sans" w:hAnsi="Open Sans" w:cs="Open Sans"/>
            <w:color w:val="2156A5"/>
            <w:u w:color="2156A5"/>
            <w:lang w:val="en" w:eastAsia="en"/>
          </w:rPr>
          <w:t>2.6. Practice Problems</w:t>
        </w:r>
      </w:hyperlink>
      <w:r w:rsidR="00F676D4">
        <w:rPr>
          <w:rFonts w:ascii="Open Sans" w:eastAsia="Open Sans" w:hAnsi="Open Sans" w:cs="Open Sans"/>
          <w:lang w:val="en" w:eastAsia="en"/>
        </w:rPr>
        <w:t xml:space="preserve"> </w:t>
      </w:r>
    </w:p>
    <w:p w14:paraId="36D65F03" w14:textId="4995BAC3" w:rsidR="00F676D4" w:rsidRDefault="00C11FBB" w:rsidP="0077301D">
      <w:pPr>
        <w:pStyle w:val="tocli"/>
        <w:shd w:val="clear" w:color="auto" w:fill="F8F8F7"/>
        <w:spacing w:before="97" w:line="387" w:lineRule="atLeast"/>
        <w:ind w:left="360" w:right="650"/>
        <w:rPr>
          <w:rFonts w:ascii="Open Sans" w:eastAsia="Open Sans" w:hAnsi="Open Sans" w:cs="Open Sans"/>
          <w:lang w:val="en" w:eastAsia="en"/>
        </w:rPr>
      </w:pPr>
      <w:hyperlink w:anchor="_chapter_4_lists_strings_and_more"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 xml:space="preserve">. Chapter </w:t>
        </w:r>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 xml:space="preserve"> - Lists, Strings, and More</w:t>
        </w:r>
      </w:hyperlink>
      <w:r w:rsidR="00F676D4">
        <w:rPr>
          <w:rFonts w:ascii="Open Sans" w:eastAsia="Open Sans" w:hAnsi="Open Sans" w:cs="Open Sans"/>
          <w:lang w:val="en" w:eastAsia="en"/>
        </w:rPr>
        <w:t xml:space="preserve"> </w:t>
      </w:r>
    </w:p>
    <w:p w14:paraId="5907CEBB" w14:textId="1783BA39"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list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 Lists</w:t>
        </w:r>
      </w:hyperlink>
      <w:r w:rsidR="00F676D4">
        <w:rPr>
          <w:rFonts w:ascii="Open Sans" w:eastAsia="Open Sans" w:hAnsi="Open Sans" w:cs="Open Sans"/>
          <w:lang w:val="en" w:eastAsia="en"/>
        </w:rPr>
        <w:t xml:space="preserve"> </w:t>
      </w:r>
    </w:p>
    <w:p w14:paraId="1B92B134" w14:textId="51947B02"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what_is_a_list"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1.1. What is a List?</w:t>
        </w:r>
      </w:hyperlink>
    </w:p>
    <w:p w14:paraId="65A4E67D" w14:textId="54F0C1D6"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initialization"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1.2. Initialization</w:t>
        </w:r>
      </w:hyperlink>
    </w:p>
    <w:p w14:paraId="022B3802" w14:textId="1650917B"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accessing_list_element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1.3. Accessing List Elements</w:t>
        </w:r>
      </w:hyperlink>
    </w:p>
    <w:p w14:paraId="4F105C19" w14:textId="46666AEB"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list_operations_functions_and_method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1.4. List Operations, Functions, and Methods</w:t>
        </w:r>
      </w:hyperlink>
    </w:p>
    <w:p w14:paraId="41AA0DD7" w14:textId="14078F76"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editing_list_element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1.5. Editing List Elements</w:t>
        </w:r>
      </w:hyperlink>
    </w:p>
    <w:p w14:paraId="78365774" w14:textId="66D7061B"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challenge_mutability_of_list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1.</w:t>
        </w:r>
        <w:r w:rsidR="004F07A8">
          <w:rPr>
            <w:rStyle w:val="toca"/>
            <w:rFonts w:ascii="Open Sans" w:eastAsia="Open Sans" w:hAnsi="Open Sans" w:cs="Open Sans"/>
            <w:color w:val="2156A5"/>
            <w:u w:color="2156A5"/>
            <w:lang w:val="en" w:eastAsia="en"/>
          </w:rPr>
          <w:t>6</w:t>
        </w:r>
        <w:r w:rsidR="00F676D4">
          <w:rPr>
            <w:rStyle w:val="toca"/>
            <w:rFonts w:ascii="Open Sans" w:eastAsia="Open Sans" w:hAnsi="Open Sans" w:cs="Open Sans"/>
            <w:color w:val="2156A5"/>
            <w:u w:color="2156A5"/>
            <w:lang w:val="en" w:eastAsia="en"/>
          </w:rPr>
          <w:t xml:space="preserve">. </w:t>
        </w:r>
        <w:r w:rsidR="00F676D4">
          <w:rPr>
            <w:rStyle w:val="Strong1"/>
            <w:rFonts w:ascii="Open Sans" w:eastAsia="Open Sans" w:hAnsi="Open Sans" w:cs="Open Sans"/>
            <w:color w:val="2156A5"/>
            <w:u w:color="2156A5"/>
            <w:lang w:val="en" w:eastAsia="en"/>
          </w:rPr>
          <w:t>Challenge:</w:t>
        </w:r>
        <w:r w:rsidR="00F676D4">
          <w:rPr>
            <w:rStyle w:val="toca"/>
            <w:rFonts w:ascii="Open Sans" w:eastAsia="Open Sans" w:hAnsi="Open Sans" w:cs="Open Sans"/>
            <w:color w:val="2156A5"/>
            <w:u w:color="2156A5"/>
            <w:lang w:val="en" w:eastAsia="en"/>
          </w:rPr>
          <w:t xml:space="preserve"> Mutability of Lists</w:t>
        </w:r>
      </w:hyperlink>
    </w:p>
    <w:p w14:paraId="60E592AD" w14:textId="6C16564B"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string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2. Strings</w:t>
        </w:r>
      </w:hyperlink>
      <w:r w:rsidR="00F676D4">
        <w:rPr>
          <w:rFonts w:ascii="Open Sans" w:eastAsia="Open Sans" w:hAnsi="Open Sans" w:cs="Open Sans"/>
          <w:lang w:val="en" w:eastAsia="en"/>
        </w:rPr>
        <w:t xml:space="preserve"> </w:t>
      </w:r>
    </w:p>
    <w:p w14:paraId="3DDDA5BB" w14:textId="0A103E30" w:rsidR="00F676D4" w:rsidRDefault="00C11FBB" w:rsidP="0077301D">
      <w:pPr>
        <w:pStyle w:val="tocli"/>
        <w:shd w:val="clear" w:color="auto" w:fill="F8F8F7"/>
        <w:spacing w:before="97" w:line="387" w:lineRule="atLeast"/>
        <w:ind w:left="1800" w:right="650"/>
        <w:rPr>
          <w:rFonts w:ascii="Open Sans" w:eastAsia="Open Sans" w:hAnsi="Open Sans" w:cs="Open Sans"/>
          <w:lang w:val="en" w:eastAsia="en"/>
        </w:rPr>
      </w:pPr>
      <w:hyperlink w:anchor="_string_operations_functions_and_method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2.</w:t>
        </w:r>
        <w:r w:rsidR="004F07A8">
          <w:rPr>
            <w:rStyle w:val="toca"/>
            <w:rFonts w:ascii="Open Sans" w:eastAsia="Open Sans" w:hAnsi="Open Sans" w:cs="Open Sans"/>
            <w:color w:val="2156A5"/>
            <w:u w:color="2156A5"/>
            <w:lang w:val="en" w:eastAsia="en"/>
          </w:rPr>
          <w:t>1</w:t>
        </w:r>
        <w:r w:rsidR="00F676D4">
          <w:rPr>
            <w:rStyle w:val="toca"/>
            <w:rFonts w:ascii="Open Sans" w:eastAsia="Open Sans" w:hAnsi="Open Sans" w:cs="Open Sans"/>
            <w:color w:val="2156A5"/>
            <w:u w:color="2156A5"/>
            <w:lang w:val="en" w:eastAsia="en"/>
          </w:rPr>
          <w:t>. String Operations, Functions, and Methods</w:t>
        </w:r>
      </w:hyperlink>
    </w:p>
    <w:p w14:paraId="7B2BDA6F" w14:textId="015C8E86" w:rsidR="00F676D4" w:rsidRDefault="00C11FBB" w:rsidP="0077301D">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hyperlink w:anchor="_tuple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 xml:space="preserve">3. </w:t>
        </w:r>
        <w:r w:rsidR="00F676D4" w:rsidRPr="00381B75">
          <w:rPr>
            <w:rStyle w:val="toca"/>
            <w:rFonts w:ascii="Open Sans" w:eastAsia="Open Sans" w:hAnsi="Open Sans" w:cs="Open Sans"/>
            <w:color w:val="2156A5"/>
            <w:u w:color="2156A5"/>
            <w:lang w:val="en" w:eastAsia="en"/>
          </w:rPr>
          <w:t>Tuples</w:t>
        </w:r>
      </w:hyperlink>
    </w:p>
    <w:p w14:paraId="56D46473" w14:textId="3AADB913" w:rsidR="00381B75" w:rsidRDefault="00381B75" w:rsidP="00381B75">
      <w:pPr>
        <w:pStyle w:val="tocli"/>
        <w:shd w:val="clear" w:color="auto" w:fill="F8F8F7"/>
        <w:spacing w:before="97" w:line="387" w:lineRule="atLeast"/>
        <w:ind w:left="1800" w:right="650"/>
        <w:rPr>
          <w:rFonts w:ascii="Open Sans" w:eastAsia="Open Sans" w:hAnsi="Open Sans" w:cs="Open Sans"/>
          <w:color w:val="2156A5"/>
          <w:lang w:val="en" w:eastAsia="en"/>
        </w:rPr>
      </w:pPr>
      <w:r w:rsidRPr="00381B75">
        <w:rPr>
          <w:rFonts w:ascii="Open Sans" w:eastAsia="Open Sans" w:hAnsi="Open Sans" w:cs="Open Sans"/>
          <w:color w:val="2156A5"/>
          <w:lang w:val="en" w:eastAsia="en"/>
        </w:rPr>
        <w:t>3.3.1</w:t>
      </w:r>
      <w:r>
        <w:rPr>
          <w:rFonts w:ascii="Open Sans" w:eastAsia="Open Sans" w:hAnsi="Open Sans" w:cs="Open Sans"/>
          <w:color w:val="2156A5"/>
          <w:lang w:val="en" w:eastAsia="en"/>
        </w:rPr>
        <w:t>. Creating Tuples</w:t>
      </w:r>
    </w:p>
    <w:p w14:paraId="43EFC8DD" w14:textId="35A1D144" w:rsidR="00381B75" w:rsidRDefault="00381B75" w:rsidP="00381B75">
      <w:pPr>
        <w:pStyle w:val="tocli"/>
        <w:shd w:val="clear" w:color="auto" w:fill="F8F8F7"/>
        <w:spacing w:before="97" w:line="387" w:lineRule="atLeast"/>
        <w:ind w:left="1800" w:right="650"/>
        <w:rPr>
          <w:rFonts w:ascii="Open Sans" w:eastAsia="Open Sans" w:hAnsi="Open Sans" w:cs="Open Sans"/>
          <w:color w:val="2156A5"/>
          <w:lang w:val="en" w:eastAsia="en"/>
        </w:rPr>
      </w:pPr>
      <w:r>
        <w:rPr>
          <w:rFonts w:ascii="Open Sans" w:eastAsia="Open Sans" w:hAnsi="Open Sans" w:cs="Open Sans"/>
          <w:color w:val="2156A5"/>
          <w:lang w:val="en" w:eastAsia="en"/>
        </w:rPr>
        <w:t>3.3.2. Accessing Tuple Elements</w:t>
      </w:r>
    </w:p>
    <w:p w14:paraId="70FFE3C1" w14:textId="1BE5DC7F" w:rsidR="00381B75" w:rsidRDefault="00381B75" w:rsidP="00381B75">
      <w:pPr>
        <w:pStyle w:val="tocli"/>
        <w:shd w:val="clear" w:color="auto" w:fill="F8F8F7"/>
        <w:spacing w:before="97" w:line="387" w:lineRule="atLeast"/>
        <w:ind w:left="1800" w:right="650"/>
        <w:rPr>
          <w:rFonts w:ascii="Open Sans" w:eastAsia="Open Sans" w:hAnsi="Open Sans" w:cs="Open Sans"/>
          <w:color w:val="2156A5"/>
          <w:lang w:eastAsia="en"/>
        </w:rPr>
      </w:pPr>
      <w:r>
        <w:rPr>
          <w:rFonts w:ascii="Open Sans" w:eastAsia="Open Sans" w:hAnsi="Open Sans" w:cs="Open Sans"/>
          <w:color w:val="2156A5"/>
          <w:lang w:val="en" w:eastAsia="en"/>
        </w:rPr>
        <w:t xml:space="preserve">3.3.3. </w:t>
      </w:r>
      <w:r w:rsidRPr="00381B75">
        <w:rPr>
          <w:rFonts w:ascii="Open Sans" w:eastAsia="Open Sans" w:hAnsi="Open Sans" w:cs="Open Sans"/>
          <w:color w:val="2156A5"/>
          <w:lang w:eastAsia="en"/>
        </w:rPr>
        <w:t>Tuple Operations, Functions, and Methods</w:t>
      </w:r>
    </w:p>
    <w:p w14:paraId="435D63CA" w14:textId="5C48AFDA" w:rsidR="00381B75" w:rsidRPr="00381B75" w:rsidRDefault="00381B75" w:rsidP="00381B75">
      <w:pPr>
        <w:pStyle w:val="tocli"/>
        <w:shd w:val="clear" w:color="auto" w:fill="F8F8F7"/>
        <w:spacing w:before="97" w:line="387" w:lineRule="atLeast"/>
        <w:ind w:left="1800" w:right="650"/>
        <w:rPr>
          <w:rFonts w:ascii="Open Sans" w:eastAsia="Open Sans" w:hAnsi="Open Sans" w:cs="Open Sans"/>
          <w:color w:val="2156A5"/>
          <w:lang w:val="en" w:eastAsia="en"/>
        </w:rPr>
      </w:pPr>
      <w:r>
        <w:rPr>
          <w:rFonts w:ascii="Open Sans" w:eastAsia="Open Sans" w:hAnsi="Open Sans" w:cs="Open Sans"/>
          <w:color w:val="2156A5"/>
          <w:lang w:eastAsia="en"/>
        </w:rPr>
        <w:t xml:space="preserve">3.3.4. </w:t>
      </w:r>
      <w:r w:rsidRPr="00381B75">
        <w:rPr>
          <w:rFonts w:ascii="Open Sans" w:eastAsia="Open Sans" w:hAnsi="Open Sans" w:cs="Open Sans"/>
          <w:color w:val="2156A5"/>
          <w:lang w:eastAsia="en"/>
        </w:rPr>
        <w:t>Tuples and Lists Differences</w:t>
      </w:r>
    </w:p>
    <w:p w14:paraId="1793024F" w14:textId="17F790B8" w:rsidR="00F676D4" w:rsidRDefault="00C11FBB" w:rsidP="0077301D">
      <w:pPr>
        <w:pStyle w:val="tocli"/>
        <w:shd w:val="clear" w:color="auto" w:fill="F8F8F7"/>
        <w:spacing w:before="97" w:line="387" w:lineRule="atLeast"/>
        <w:ind w:left="1080" w:right="650"/>
        <w:rPr>
          <w:rFonts w:ascii="Open Sans" w:eastAsia="Open Sans" w:hAnsi="Open Sans" w:cs="Open Sans"/>
          <w:lang w:val="en" w:eastAsia="en"/>
        </w:rPr>
      </w:pPr>
      <w:hyperlink w:anchor="_dictionaries" w:history="1">
        <w:r w:rsidR="00F559C1">
          <w:rPr>
            <w:rStyle w:val="toca"/>
            <w:rFonts w:ascii="Open Sans" w:eastAsia="Open Sans" w:hAnsi="Open Sans" w:cs="Open Sans"/>
            <w:color w:val="2156A5"/>
            <w:u w:color="2156A5"/>
            <w:lang w:val="en" w:eastAsia="en"/>
          </w:rPr>
          <w:t>3.</w:t>
        </w:r>
        <w:r w:rsidR="00F676D4">
          <w:rPr>
            <w:rStyle w:val="toca"/>
            <w:rFonts w:ascii="Open Sans" w:eastAsia="Open Sans" w:hAnsi="Open Sans" w:cs="Open Sans"/>
            <w:color w:val="2156A5"/>
            <w:u w:color="2156A5"/>
            <w:lang w:val="en" w:eastAsia="en"/>
          </w:rPr>
          <w:t>4. Dictionaries</w:t>
        </w:r>
      </w:hyperlink>
      <w:r w:rsidR="00F676D4">
        <w:rPr>
          <w:rFonts w:ascii="Open Sans" w:eastAsia="Open Sans" w:hAnsi="Open Sans" w:cs="Open Sans"/>
          <w:lang w:val="en" w:eastAsia="en"/>
        </w:rPr>
        <w:t xml:space="preserve"> </w:t>
      </w:r>
    </w:p>
    <w:p w14:paraId="3709E9AC" w14:textId="77777777" w:rsidR="004F43D9" w:rsidRDefault="00C11FBB" w:rsidP="004F43D9">
      <w:pPr>
        <w:pStyle w:val="tocli"/>
        <w:shd w:val="clear" w:color="auto" w:fill="F8F8F7"/>
        <w:spacing w:before="97" w:line="387" w:lineRule="atLeast"/>
        <w:ind w:left="1800" w:right="650"/>
        <w:rPr>
          <w:rFonts w:ascii="Open Sans" w:eastAsia="Open Sans" w:hAnsi="Open Sans" w:cs="Open Sans"/>
          <w:lang w:val="en" w:eastAsia="en"/>
        </w:rPr>
      </w:pPr>
      <w:hyperlink r:id="rId8" w:anchor="_using_dictionaries" w:history="1">
        <w:r w:rsidR="004F43D9">
          <w:rPr>
            <w:rStyle w:val="toca"/>
            <w:rFonts w:ascii="Open Sans" w:eastAsia="Open Sans" w:hAnsi="Open Sans" w:cs="Open Sans"/>
            <w:color w:val="2156A5"/>
            <w:u w:color="2156A5"/>
            <w:lang w:val="en" w:eastAsia="en"/>
          </w:rPr>
          <w:t>3.4.1. Using Dictionaries</w:t>
        </w:r>
      </w:hyperlink>
    </w:p>
    <w:p w14:paraId="12562D20" w14:textId="77777777" w:rsidR="004F43D9" w:rsidRDefault="00C11FBB" w:rsidP="004F43D9">
      <w:pPr>
        <w:pStyle w:val="tocli"/>
        <w:shd w:val="clear" w:color="auto" w:fill="F8F8F7"/>
        <w:spacing w:before="97" w:line="387" w:lineRule="atLeast"/>
        <w:ind w:left="1800" w:right="650"/>
        <w:rPr>
          <w:rFonts w:ascii="Open Sans" w:eastAsia="Open Sans" w:hAnsi="Open Sans" w:cs="Open Sans"/>
          <w:lang w:val="en" w:eastAsia="en"/>
        </w:rPr>
      </w:pPr>
      <w:hyperlink r:id="rId9" w:anchor="_dictionary_operations_functions_and_methods" w:history="1">
        <w:r w:rsidR="004F43D9">
          <w:rPr>
            <w:rStyle w:val="toca"/>
            <w:rFonts w:ascii="Open Sans" w:eastAsia="Open Sans" w:hAnsi="Open Sans" w:cs="Open Sans"/>
            <w:color w:val="2156A5"/>
            <w:u w:color="2156A5"/>
            <w:lang w:val="en" w:eastAsia="en"/>
          </w:rPr>
          <w:t>3.4.2. Dictionary Operations, Functions, and Methods</w:t>
        </w:r>
      </w:hyperlink>
    </w:p>
    <w:p w14:paraId="0F778ED4" w14:textId="413F3FE3" w:rsidR="004F43D9" w:rsidRPr="004F43D9" w:rsidRDefault="00C11FBB" w:rsidP="004F43D9">
      <w:pPr>
        <w:pStyle w:val="tocli"/>
        <w:shd w:val="clear" w:color="auto" w:fill="F8F8F7"/>
        <w:spacing w:before="97" w:line="240" w:lineRule="auto"/>
        <w:ind w:left="1050" w:right="650"/>
        <w:rPr>
          <w:rFonts w:ascii="Open Sans" w:eastAsia="Open Sans" w:hAnsi="Open Sans" w:cs="Open Sans"/>
          <w:lang w:val="en" w:eastAsia="en"/>
        </w:rPr>
      </w:pPr>
      <w:hyperlink r:id="rId10" w:anchor="_practice_problems" w:history="1">
        <w:r w:rsidR="004F43D9">
          <w:rPr>
            <w:rStyle w:val="toca"/>
            <w:rFonts w:ascii="Open Sans" w:eastAsia="Open Sans" w:hAnsi="Open Sans" w:cs="Open Sans"/>
            <w:color w:val="2156A5"/>
            <w:u w:color="2156A5"/>
            <w:lang w:val="en" w:eastAsia="en"/>
          </w:rPr>
          <w:t>3.5. Practice Problems</w:t>
        </w:r>
      </w:hyperlink>
    </w:p>
    <w:p w14:paraId="0A4A44CB" w14:textId="07D773FA" w:rsidR="00F559C1" w:rsidRDefault="00C11FBB" w:rsidP="00107A58">
      <w:pPr>
        <w:pStyle w:val="tocli"/>
        <w:shd w:val="clear" w:color="auto" w:fill="F8F8F7"/>
        <w:spacing w:before="97" w:line="387" w:lineRule="atLeast"/>
        <w:ind w:left="360" w:right="650"/>
        <w:rPr>
          <w:rFonts w:ascii="Open Sans" w:eastAsia="Open Sans" w:hAnsi="Open Sans" w:cs="Open Sans"/>
          <w:lang w:val="en" w:eastAsia="en"/>
        </w:rPr>
      </w:pPr>
      <w:hyperlink w:anchor="_conditional_statements" w:history="1">
        <w:r w:rsidR="00BB76CD">
          <w:rPr>
            <w:rStyle w:val="toca"/>
            <w:rFonts w:ascii="Open Sans" w:eastAsia="Open Sans" w:hAnsi="Open Sans" w:cs="Open Sans"/>
            <w:color w:val="2156A5"/>
            <w:u w:color="2156A5"/>
            <w:lang w:val="en" w:eastAsia="en"/>
          </w:rPr>
          <w:t>4</w:t>
        </w:r>
        <w:r w:rsidR="00107A58">
          <w:rPr>
            <w:rStyle w:val="toca"/>
            <w:rFonts w:ascii="Open Sans" w:eastAsia="Open Sans" w:hAnsi="Open Sans" w:cs="Open Sans"/>
            <w:color w:val="2156A5"/>
            <w:u w:color="2156A5"/>
            <w:lang w:val="en" w:eastAsia="en"/>
          </w:rPr>
          <w:t xml:space="preserve">. Chapter </w:t>
        </w:r>
        <w:r w:rsidR="00BB76CD">
          <w:rPr>
            <w:rStyle w:val="toca"/>
            <w:rFonts w:ascii="Open Sans" w:eastAsia="Open Sans" w:hAnsi="Open Sans" w:cs="Open Sans"/>
            <w:color w:val="2156A5"/>
            <w:u w:color="2156A5"/>
            <w:lang w:val="en" w:eastAsia="en"/>
          </w:rPr>
          <w:t>4</w:t>
        </w:r>
        <w:r w:rsidR="00107A58">
          <w:rPr>
            <w:rStyle w:val="toca"/>
            <w:rFonts w:ascii="Open Sans" w:eastAsia="Open Sans" w:hAnsi="Open Sans" w:cs="Open Sans"/>
            <w:color w:val="2156A5"/>
            <w:u w:color="2156A5"/>
            <w:lang w:val="en" w:eastAsia="en"/>
          </w:rPr>
          <w:t xml:space="preserve"> -</w:t>
        </w:r>
        <w:r w:rsidR="00F559C1">
          <w:rPr>
            <w:rStyle w:val="toca"/>
            <w:rFonts w:ascii="Open Sans" w:eastAsia="Open Sans" w:hAnsi="Open Sans" w:cs="Open Sans"/>
            <w:color w:val="2156A5"/>
            <w:u w:color="2156A5"/>
            <w:lang w:val="en" w:eastAsia="en"/>
          </w:rPr>
          <w:t xml:space="preserve"> Conditional Statements</w:t>
        </w:r>
      </w:hyperlink>
      <w:r w:rsidR="00F559C1">
        <w:rPr>
          <w:rFonts w:ascii="Open Sans" w:eastAsia="Open Sans" w:hAnsi="Open Sans" w:cs="Open Sans"/>
          <w:lang w:val="en" w:eastAsia="en"/>
        </w:rPr>
        <w:t xml:space="preserve"> </w:t>
      </w:r>
    </w:p>
    <w:p w14:paraId="5E3DC6A2" w14:textId="73CEA014" w:rsidR="00F559C1" w:rsidRDefault="00C11FBB" w:rsidP="00107A58">
      <w:pPr>
        <w:pStyle w:val="tocli"/>
        <w:shd w:val="clear" w:color="auto" w:fill="F8F8F7"/>
        <w:spacing w:before="97" w:line="387" w:lineRule="atLeast"/>
        <w:ind w:left="1080" w:right="650"/>
        <w:rPr>
          <w:rFonts w:ascii="Open Sans" w:eastAsia="Open Sans" w:hAnsi="Open Sans" w:cs="Open Sans"/>
          <w:lang w:val="en" w:eastAsia="en"/>
        </w:rPr>
      </w:pPr>
      <w:hyperlink w:anchor="_if_statements" w:history="1">
        <w:r w:rsidR="00BB76CD">
          <w:rPr>
            <w:rStyle w:val="toca"/>
            <w:rFonts w:ascii="Open Sans" w:eastAsia="Open Sans" w:hAnsi="Open Sans" w:cs="Open Sans"/>
            <w:color w:val="2156A5"/>
            <w:u w:color="2156A5"/>
            <w:lang w:val="en" w:eastAsia="en"/>
          </w:rPr>
          <w:t>4</w:t>
        </w:r>
        <w:r w:rsidR="00F559C1">
          <w:rPr>
            <w:rStyle w:val="toca"/>
            <w:rFonts w:ascii="Open Sans" w:eastAsia="Open Sans" w:hAnsi="Open Sans" w:cs="Open Sans"/>
            <w:color w:val="2156A5"/>
            <w:u w:color="2156A5"/>
            <w:lang w:val="en" w:eastAsia="en"/>
          </w:rPr>
          <w:t xml:space="preserve">.1. </w:t>
        </w:r>
        <w:r w:rsidR="00F559C1">
          <w:rPr>
            <w:rStyle w:val="em"/>
            <w:rFonts w:ascii="Open Sans" w:eastAsia="Open Sans" w:hAnsi="Open Sans" w:cs="Open Sans"/>
            <w:color w:val="2156A5"/>
            <w:u w:color="2156A5"/>
            <w:lang w:val="en" w:eastAsia="en"/>
          </w:rPr>
          <w:t>if</w:t>
        </w:r>
        <w:r w:rsidR="00F559C1">
          <w:rPr>
            <w:rStyle w:val="toca"/>
            <w:rFonts w:ascii="Open Sans" w:eastAsia="Open Sans" w:hAnsi="Open Sans" w:cs="Open Sans"/>
            <w:color w:val="2156A5"/>
            <w:u w:color="2156A5"/>
            <w:lang w:val="en" w:eastAsia="en"/>
          </w:rPr>
          <w:t xml:space="preserve"> Statements</w:t>
        </w:r>
      </w:hyperlink>
    </w:p>
    <w:p w14:paraId="02FA191C" w14:textId="2A15857B" w:rsidR="00F559C1" w:rsidRDefault="00C11FBB" w:rsidP="00107A58">
      <w:pPr>
        <w:pStyle w:val="tocli"/>
        <w:shd w:val="clear" w:color="auto" w:fill="F8F8F7"/>
        <w:spacing w:before="97" w:line="387" w:lineRule="atLeast"/>
        <w:ind w:left="1080" w:right="650"/>
        <w:rPr>
          <w:rFonts w:ascii="Open Sans" w:eastAsia="Open Sans" w:hAnsi="Open Sans" w:cs="Open Sans"/>
          <w:lang w:val="en" w:eastAsia="en"/>
        </w:rPr>
      </w:pPr>
      <w:hyperlink w:anchor="_else_and_elif_statements" w:history="1">
        <w:r w:rsidR="00BB76CD">
          <w:rPr>
            <w:rStyle w:val="toca"/>
            <w:rFonts w:ascii="Open Sans" w:eastAsia="Open Sans" w:hAnsi="Open Sans" w:cs="Open Sans"/>
            <w:color w:val="2156A5"/>
            <w:u w:color="2156A5"/>
            <w:lang w:val="en" w:eastAsia="en"/>
          </w:rPr>
          <w:t>4</w:t>
        </w:r>
        <w:r w:rsidR="00F559C1">
          <w:rPr>
            <w:rStyle w:val="toca"/>
            <w:rFonts w:ascii="Open Sans" w:eastAsia="Open Sans" w:hAnsi="Open Sans" w:cs="Open Sans"/>
            <w:color w:val="2156A5"/>
            <w:u w:color="2156A5"/>
            <w:lang w:val="en" w:eastAsia="en"/>
          </w:rPr>
          <w:t xml:space="preserve">.2. </w:t>
        </w:r>
        <w:r w:rsidR="00F559C1">
          <w:rPr>
            <w:rStyle w:val="em"/>
            <w:rFonts w:ascii="Open Sans" w:eastAsia="Open Sans" w:hAnsi="Open Sans" w:cs="Open Sans"/>
            <w:color w:val="2156A5"/>
            <w:u w:color="2156A5"/>
            <w:lang w:val="en" w:eastAsia="en"/>
          </w:rPr>
          <w:t>else</w:t>
        </w:r>
        <w:r w:rsidR="00F559C1">
          <w:rPr>
            <w:rStyle w:val="toca"/>
            <w:rFonts w:ascii="Open Sans" w:eastAsia="Open Sans" w:hAnsi="Open Sans" w:cs="Open Sans"/>
            <w:color w:val="2156A5"/>
            <w:u w:color="2156A5"/>
            <w:lang w:val="en" w:eastAsia="en"/>
          </w:rPr>
          <w:t xml:space="preserve"> and </w:t>
        </w:r>
        <w:proofErr w:type="spellStart"/>
        <w:r w:rsidR="00F559C1">
          <w:rPr>
            <w:rStyle w:val="em"/>
            <w:rFonts w:ascii="Open Sans" w:eastAsia="Open Sans" w:hAnsi="Open Sans" w:cs="Open Sans"/>
            <w:color w:val="2156A5"/>
            <w:u w:color="2156A5"/>
            <w:lang w:val="en" w:eastAsia="en"/>
          </w:rPr>
          <w:t>elif</w:t>
        </w:r>
        <w:proofErr w:type="spellEnd"/>
        <w:r w:rsidR="00F559C1">
          <w:rPr>
            <w:rStyle w:val="toca"/>
            <w:rFonts w:ascii="Open Sans" w:eastAsia="Open Sans" w:hAnsi="Open Sans" w:cs="Open Sans"/>
            <w:color w:val="2156A5"/>
            <w:u w:color="2156A5"/>
            <w:lang w:val="en" w:eastAsia="en"/>
          </w:rPr>
          <w:t xml:space="preserve"> Statements</w:t>
        </w:r>
      </w:hyperlink>
    </w:p>
    <w:p w14:paraId="4FA1FBFF" w14:textId="3E5C53DE" w:rsidR="00F559C1" w:rsidRDefault="00C11FBB" w:rsidP="00107A58">
      <w:pPr>
        <w:pStyle w:val="tocli"/>
        <w:shd w:val="clear" w:color="auto" w:fill="F8F8F7"/>
        <w:spacing w:before="97" w:line="387" w:lineRule="atLeast"/>
        <w:ind w:left="1080" w:right="650"/>
        <w:rPr>
          <w:rFonts w:ascii="Open Sans" w:eastAsia="Open Sans" w:hAnsi="Open Sans" w:cs="Open Sans"/>
          <w:lang w:val="en" w:eastAsia="en"/>
        </w:rPr>
      </w:pPr>
      <w:hyperlink w:anchor="_nested_if_statements" w:history="1">
        <w:r w:rsidR="00BB76CD">
          <w:rPr>
            <w:rStyle w:val="toca"/>
            <w:rFonts w:ascii="Open Sans" w:eastAsia="Open Sans" w:hAnsi="Open Sans" w:cs="Open Sans"/>
            <w:color w:val="2156A5"/>
            <w:u w:color="2156A5"/>
            <w:lang w:val="en" w:eastAsia="en"/>
          </w:rPr>
          <w:t>4</w:t>
        </w:r>
        <w:r w:rsidR="00F559C1">
          <w:rPr>
            <w:rStyle w:val="toca"/>
            <w:rFonts w:ascii="Open Sans" w:eastAsia="Open Sans" w:hAnsi="Open Sans" w:cs="Open Sans"/>
            <w:color w:val="2156A5"/>
            <w:u w:color="2156A5"/>
            <w:lang w:val="en" w:eastAsia="en"/>
          </w:rPr>
          <w:t>.3. Nested If Statements</w:t>
        </w:r>
      </w:hyperlink>
    </w:p>
    <w:p w14:paraId="144D41A7" w14:textId="5FB4029B" w:rsidR="00F559C1" w:rsidRDefault="00C11FBB" w:rsidP="00107A58">
      <w:pPr>
        <w:pStyle w:val="tocli"/>
        <w:shd w:val="clear" w:color="auto" w:fill="F8F8F7"/>
        <w:spacing w:before="97" w:line="387" w:lineRule="atLeast"/>
        <w:ind w:left="1080" w:right="650"/>
        <w:rPr>
          <w:rFonts w:ascii="Open Sans" w:eastAsia="Open Sans" w:hAnsi="Open Sans" w:cs="Open Sans"/>
          <w:lang w:val="en" w:eastAsia="en"/>
        </w:rPr>
      </w:pPr>
      <w:hyperlink w:anchor="_challenge_if_and_different_data_types" w:history="1">
        <w:r w:rsidR="00BB76CD">
          <w:rPr>
            <w:rStyle w:val="toca"/>
            <w:rFonts w:ascii="Open Sans" w:eastAsia="Open Sans" w:hAnsi="Open Sans" w:cs="Open Sans"/>
            <w:color w:val="2156A5"/>
            <w:u w:color="2156A5"/>
            <w:lang w:val="en" w:eastAsia="en"/>
          </w:rPr>
          <w:t>4</w:t>
        </w:r>
        <w:r w:rsidR="00F559C1">
          <w:rPr>
            <w:rStyle w:val="toca"/>
            <w:rFonts w:ascii="Open Sans" w:eastAsia="Open Sans" w:hAnsi="Open Sans" w:cs="Open Sans"/>
            <w:color w:val="2156A5"/>
            <w:u w:color="2156A5"/>
            <w:lang w:val="en" w:eastAsia="en"/>
          </w:rPr>
          <w:t xml:space="preserve">.4. </w:t>
        </w:r>
        <w:r w:rsidR="00F559C1">
          <w:rPr>
            <w:rStyle w:val="Strong1"/>
            <w:rFonts w:ascii="Open Sans" w:eastAsia="Open Sans" w:hAnsi="Open Sans" w:cs="Open Sans"/>
            <w:color w:val="2156A5"/>
            <w:u w:color="2156A5"/>
            <w:lang w:val="en" w:eastAsia="en"/>
          </w:rPr>
          <w:t>Challenge:</w:t>
        </w:r>
        <w:r w:rsidR="00F559C1">
          <w:rPr>
            <w:rStyle w:val="toca"/>
            <w:rFonts w:ascii="Open Sans" w:eastAsia="Open Sans" w:hAnsi="Open Sans" w:cs="Open Sans"/>
            <w:color w:val="2156A5"/>
            <w:u w:color="2156A5"/>
            <w:lang w:val="en" w:eastAsia="en"/>
          </w:rPr>
          <w:t xml:space="preserve"> </w:t>
        </w:r>
        <w:r w:rsidR="00F559C1">
          <w:rPr>
            <w:rStyle w:val="em"/>
            <w:rFonts w:ascii="Open Sans" w:eastAsia="Open Sans" w:hAnsi="Open Sans" w:cs="Open Sans"/>
            <w:color w:val="2156A5"/>
            <w:u w:color="2156A5"/>
            <w:lang w:val="en" w:eastAsia="en"/>
          </w:rPr>
          <w:t>if</w:t>
        </w:r>
        <w:r w:rsidR="00F559C1">
          <w:rPr>
            <w:rStyle w:val="toca"/>
            <w:rFonts w:ascii="Open Sans" w:eastAsia="Open Sans" w:hAnsi="Open Sans" w:cs="Open Sans"/>
            <w:color w:val="2156A5"/>
            <w:u w:color="2156A5"/>
            <w:lang w:val="en" w:eastAsia="en"/>
          </w:rPr>
          <w:t xml:space="preserve"> and Different Data Types</w:t>
        </w:r>
      </w:hyperlink>
    </w:p>
    <w:p w14:paraId="72DC703E" w14:textId="5E4527D0" w:rsidR="00F559C1" w:rsidRDefault="00C11FBB" w:rsidP="00107A58">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hyperlink w:anchor="_challenge_short_circuiting_of_logical_expressions" w:history="1">
        <w:r w:rsidR="00BB76CD">
          <w:rPr>
            <w:rStyle w:val="toca"/>
            <w:rFonts w:ascii="Open Sans" w:eastAsia="Open Sans" w:hAnsi="Open Sans" w:cs="Open Sans"/>
            <w:color w:val="2156A5"/>
            <w:u w:color="2156A5"/>
            <w:lang w:val="en" w:eastAsia="en"/>
          </w:rPr>
          <w:t>4</w:t>
        </w:r>
        <w:r w:rsidR="00F559C1">
          <w:rPr>
            <w:rStyle w:val="toca"/>
            <w:rFonts w:ascii="Open Sans" w:eastAsia="Open Sans" w:hAnsi="Open Sans" w:cs="Open Sans"/>
            <w:color w:val="2156A5"/>
            <w:u w:color="2156A5"/>
            <w:lang w:val="en" w:eastAsia="en"/>
          </w:rPr>
          <w:t xml:space="preserve">.5. </w:t>
        </w:r>
        <w:r w:rsidR="00F559C1">
          <w:rPr>
            <w:rStyle w:val="Strong1"/>
            <w:rFonts w:ascii="Open Sans" w:eastAsia="Open Sans" w:hAnsi="Open Sans" w:cs="Open Sans"/>
            <w:color w:val="2156A5"/>
            <w:u w:color="2156A5"/>
            <w:lang w:val="en" w:eastAsia="en"/>
          </w:rPr>
          <w:t>Challenge:</w:t>
        </w:r>
        <w:r w:rsidR="00F559C1">
          <w:rPr>
            <w:rStyle w:val="toca"/>
            <w:rFonts w:ascii="Open Sans" w:eastAsia="Open Sans" w:hAnsi="Open Sans" w:cs="Open Sans"/>
            <w:color w:val="2156A5"/>
            <w:u w:color="2156A5"/>
            <w:lang w:val="en" w:eastAsia="en"/>
          </w:rPr>
          <w:t xml:space="preserve"> Short Circuiting of Logical Expressions</w:t>
        </w:r>
      </w:hyperlink>
    </w:p>
    <w:p w14:paraId="5337CA72" w14:textId="322D4035" w:rsidR="00107A58" w:rsidRDefault="00BB76CD" w:rsidP="00107A58">
      <w:pPr>
        <w:pStyle w:val="tocli"/>
        <w:shd w:val="clear" w:color="auto" w:fill="F8F8F7"/>
        <w:spacing w:before="97" w:line="387" w:lineRule="atLeast"/>
        <w:ind w:left="1080" w:right="650"/>
        <w:rPr>
          <w:rFonts w:ascii="Open Sans" w:eastAsia="Open Sans" w:hAnsi="Open Sans" w:cs="Open Sans"/>
          <w:lang w:val="en" w:eastAsia="en"/>
        </w:rPr>
      </w:pPr>
      <w:r>
        <w:rPr>
          <w:rStyle w:val="toca"/>
          <w:rFonts w:ascii="Open Sans" w:eastAsia="Open Sans" w:hAnsi="Open Sans" w:cs="Open Sans"/>
          <w:color w:val="2156A5"/>
          <w:u w:color="2156A5"/>
          <w:lang w:val="en" w:eastAsia="en"/>
        </w:rPr>
        <w:t>4</w:t>
      </w:r>
      <w:r w:rsidR="00107A58">
        <w:rPr>
          <w:rStyle w:val="toca"/>
          <w:rFonts w:ascii="Open Sans" w:eastAsia="Open Sans" w:hAnsi="Open Sans" w:cs="Open Sans"/>
          <w:color w:val="2156A5"/>
          <w:u w:color="2156A5"/>
          <w:lang w:val="en" w:eastAsia="en"/>
        </w:rPr>
        <w:t>.6. Practice problems</w:t>
      </w:r>
    </w:p>
    <w:p w14:paraId="0DCAECCB" w14:textId="3A8632FF" w:rsidR="00F559C1" w:rsidRDefault="00C11FBB" w:rsidP="00107A58">
      <w:pPr>
        <w:pStyle w:val="tocli"/>
        <w:shd w:val="clear" w:color="auto" w:fill="F8F8F7"/>
        <w:spacing w:before="97" w:line="387" w:lineRule="atLeast"/>
        <w:ind w:left="1080" w:right="650" w:hanging="720"/>
        <w:rPr>
          <w:rFonts w:ascii="Open Sans" w:eastAsia="Open Sans" w:hAnsi="Open Sans" w:cs="Open Sans"/>
          <w:lang w:val="en" w:eastAsia="en"/>
        </w:rPr>
      </w:pPr>
      <w:hyperlink w:anchor="_for_and_while_loops" w:history="1">
        <w:r w:rsidR="00BB76CD">
          <w:rPr>
            <w:rStyle w:val="toca"/>
            <w:rFonts w:ascii="Open Sans" w:eastAsia="Open Sans" w:hAnsi="Open Sans" w:cs="Open Sans"/>
            <w:color w:val="2156A5"/>
            <w:u w:color="2156A5"/>
            <w:lang w:val="en" w:eastAsia="en"/>
          </w:rPr>
          <w:t>5</w:t>
        </w:r>
        <w:r w:rsidR="00107A58">
          <w:rPr>
            <w:rStyle w:val="toca"/>
            <w:rFonts w:ascii="Open Sans" w:eastAsia="Open Sans" w:hAnsi="Open Sans" w:cs="Open Sans"/>
            <w:color w:val="2156A5"/>
            <w:u w:color="2156A5"/>
            <w:lang w:val="en" w:eastAsia="en"/>
          </w:rPr>
          <w:t>.</w:t>
        </w:r>
        <w:r w:rsidR="00F559C1">
          <w:rPr>
            <w:rStyle w:val="toca"/>
            <w:rFonts w:ascii="Open Sans" w:eastAsia="Open Sans" w:hAnsi="Open Sans" w:cs="Open Sans"/>
            <w:color w:val="2156A5"/>
            <w:u w:color="2156A5"/>
            <w:lang w:val="en" w:eastAsia="en"/>
          </w:rPr>
          <w:t xml:space="preserve"> </w:t>
        </w:r>
        <w:r w:rsidR="00107A58">
          <w:rPr>
            <w:rStyle w:val="toca"/>
            <w:rFonts w:ascii="Open Sans" w:eastAsia="Open Sans" w:hAnsi="Open Sans" w:cs="Open Sans"/>
            <w:color w:val="2156A5"/>
            <w:u w:color="2156A5"/>
            <w:lang w:val="en" w:eastAsia="en"/>
          </w:rPr>
          <w:t xml:space="preserve">Chapter </w:t>
        </w:r>
        <w:r w:rsidR="00BB76CD">
          <w:rPr>
            <w:rStyle w:val="toca"/>
            <w:rFonts w:ascii="Open Sans" w:eastAsia="Open Sans" w:hAnsi="Open Sans" w:cs="Open Sans"/>
            <w:color w:val="2156A5"/>
            <w:u w:color="2156A5"/>
            <w:lang w:val="en" w:eastAsia="en"/>
          </w:rPr>
          <w:t>5</w:t>
        </w:r>
        <w:r w:rsidR="00107A58">
          <w:rPr>
            <w:rStyle w:val="toca"/>
            <w:rFonts w:ascii="Open Sans" w:eastAsia="Open Sans" w:hAnsi="Open Sans" w:cs="Open Sans"/>
            <w:color w:val="2156A5"/>
            <w:u w:color="2156A5"/>
            <w:lang w:val="en" w:eastAsia="en"/>
          </w:rPr>
          <w:t xml:space="preserve"> - </w:t>
        </w:r>
        <w:r w:rsidR="00F559C1">
          <w:rPr>
            <w:rStyle w:val="toca"/>
            <w:rFonts w:ascii="Open Sans" w:eastAsia="Open Sans" w:hAnsi="Open Sans" w:cs="Open Sans"/>
            <w:i/>
            <w:iCs/>
            <w:color w:val="2156A5"/>
            <w:u w:color="2156A5"/>
            <w:lang w:val="en" w:eastAsia="en"/>
          </w:rPr>
          <w:t>f</w:t>
        </w:r>
        <w:r w:rsidR="00F559C1" w:rsidRPr="007F547B">
          <w:rPr>
            <w:rStyle w:val="toca"/>
            <w:rFonts w:ascii="Open Sans" w:eastAsia="Open Sans" w:hAnsi="Open Sans" w:cs="Open Sans"/>
            <w:i/>
            <w:iCs/>
            <w:color w:val="2156A5"/>
            <w:u w:color="2156A5"/>
            <w:lang w:val="en" w:eastAsia="en"/>
          </w:rPr>
          <w:t>or</w:t>
        </w:r>
        <w:r w:rsidR="00F559C1">
          <w:rPr>
            <w:rStyle w:val="toca"/>
            <w:rFonts w:ascii="Open Sans" w:eastAsia="Open Sans" w:hAnsi="Open Sans" w:cs="Open Sans"/>
            <w:color w:val="2156A5"/>
            <w:u w:color="2156A5"/>
            <w:lang w:val="en" w:eastAsia="en"/>
          </w:rPr>
          <w:t xml:space="preserve"> and </w:t>
        </w:r>
        <w:r w:rsidR="00F559C1">
          <w:rPr>
            <w:rStyle w:val="toca"/>
            <w:rFonts w:ascii="Open Sans" w:eastAsia="Open Sans" w:hAnsi="Open Sans" w:cs="Open Sans"/>
            <w:i/>
            <w:iCs/>
            <w:color w:val="2156A5"/>
            <w:u w:color="2156A5"/>
            <w:lang w:val="en" w:eastAsia="en"/>
          </w:rPr>
          <w:t>w</w:t>
        </w:r>
        <w:r w:rsidR="00F559C1" w:rsidRPr="007F547B">
          <w:rPr>
            <w:rStyle w:val="toca"/>
            <w:rFonts w:ascii="Open Sans" w:eastAsia="Open Sans" w:hAnsi="Open Sans" w:cs="Open Sans"/>
            <w:i/>
            <w:iCs/>
            <w:color w:val="2156A5"/>
            <w:u w:color="2156A5"/>
            <w:lang w:val="en" w:eastAsia="en"/>
          </w:rPr>
          <w:t>hile</w:t>
        </w:r>
        <w:r w:rsidR="00F559C1">
          <w:rPr>
            <w:rStyle w:val="toca"/>
            <w:rFonts w:ascii="Open Sans" w:eastAsia="Open Sans" w:hAnsi="Open Sans" w:cs="Open Sans"/>
            <w:color w:val="2156A5"/>
            <w:u w:color="2156A5"/>
            <w:lang w:val="en" w:eastAsia="en"/>
          </w:rPr>
          <w:t xml:space="preserve"> Loops</w:t>
        </w:r>
      </w:hyperlink>
      <w:r w:rsidR="00F559C1">
        <w:rPr>
          <w:rFonts w:ascii="Open Sans" w:eastAsia="Open Sans" w:hAnsi="Open Sans" w:cs="Open Sans"/>
          <w:lang w:val="en" w:eastAsia="en"/>
        </w:rPr>
        <w:t xml:space="preserve"> </w:t>
      </w:r>
    </w:p>
    <w:p w14:paraId="3CEADB5F" w14:textId="634243C9" w:rsidR="00F559C1" w:rsidRDefault="00C11FBB" w:rsidP="00107A58">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hyperlink w:anchor="_for_loops" w:history="1">
        <w:r w:rsidR="00BB76CD">
          <w:rPr>
            <w:rStyle w:val="toca"/>
            <w:rFonts w:ascii="Open Sans" w:eastAsia="Open Sans" w:hAnsi="Open Sans" w:cs="Open Sans"/>
            <w:color w:val="2156A5"/>
            <w:u w:color="2156A5"/>
            <w:lang w:val="en" w:eastAsia="en"/>
          </w:rPr>
          <w:t>5</w:t>
        </w:r>
        <w:r w:rsidR="00F559C1">
          <w:rPr>
            <w:rStyle w:val="toca"/>
            <w:rFonts w:ascii="Open Sans" w:eastAsia="Open Sans" w:hAnsi="Open Sans" w:cs="Open Sans"/>
            <w:color w:val="2156A5"/>
            <w:u w:color="2156A5"/>
            <w:lang w:val="en" w:eastAsia="en"/>
          </w:rPr>
          <w:t xml:space="preserve">.1. </w:t>
        </w:r>
        <w:r w:rsidR="00F559C1">
          <w:rPr>
            <w:rStyle w:val="toca"/>
            <w:rFonts w:ascii="Open Sans" w:eastAsia="Open Sans" w:hAnsi="Open Sans" w:cs="Open Sans"/>
            <w:i/>
            <w:iCs/>
            <w:color w:val="2156A5"/>
            <w:u w:color="2156A5"/>
            <w:lang w:val="en" w:eastAsia="en"/>
          </w:rPr>
          <w:t>f</w:t>
        </w:r>
        <w:r w:rsidR="00F559C1" w:rsidRPr="007F547B">
          <w:rPr>
            <w:rStyle w:val="toca"/>
            <w:rFonts w:ascii="Open Sans" w:eastAsia="Open Sans" w:hAnsi="Open Sans" w:cs="Open Sans"/>
            <w:i/>
            <w:iCs/>
            <w:color w:val="2156A5"/>
            <w:u w:color="2156A5"/>
            <w:lang w:val="en" w:eastAsia="en"/>
          </w:rPr>
          <w:t>or</w:t>
        </w:r>
        <w:r w:rsidR="00F559C1">
          <w:rPr>
            <w:rStyle w:val="toca"/>
            <w:rFonts w:ascii="Open Sans" w:eastAsia="Open Sans" w:hAnsi="Open Sans" w:cs="Open Sans"/>
            <w:color w:val="2156A5"/>
            <w:u w:color="2156A5"/>
            <w:lang w:val="en" w:eastAsia="en"/>
          </w:rPr>
          <w:t xml:space="preserve"> Loops</w:t>
        </w:r>
      </w:hyperlink>
    </w:p>
    <w:p w14:paraId="2F7FBA27" w14:textId="4752972F" w:rsidR="00CB0997" w:rsidRPr="00CB0997" w:rsidRDefault="00CB0997" w:rsidP="00107A58">
      <w:pPr>
        <w:pStyle w:val="tocli"/>
        <w:shd w:val="clear" w:color="auto" w:fill="F8F8F7"/>
        <w:spacing w:before="97" w:line="387" w:lineRule="atLeast"/>
        <w:ind w:left="1800" w:right="650"/>
        <w:rPr>
          <w:rStyle w:val="toca"/>
          <w:rFonts w:ascii="Open Sans" w:hAnsi="Open Sans"/>
          <w:b/>
          <w:bCs/>
          <w:i/>
          <w:iCs/>
          <w:color w:val="2156A5"/>
          <w:u w:color="2156A5"/>
        </w:rPr>
      </w:pPr>
      <w:r>
        <w:rPr>
          <w:rStyle w:val="toca"/>
          <w:rFonts w:ascii="Open Sans" w:hAnsi="Open Sans"/>
          <w:color w:val="2156A5"/>
          <w:u w:color="2156A5"/>
        </w:rPr>
        <w:t xml:space="preserve">5.1.1. </w:t>
      </w:r>
      <w:r>
        <w:rPr>
          <w:rStyle w:val="toca"/>
          <w:rFonts w:ascii="Open Sans" w:hAnsi="Open Sans"/>
          <w:i/>
          <w:iCs/>
          <w:color w:val="2156A5"/>
          <w:u w:color="2156A5"/>
        </w:rPr>
        <w:t xml:space="preserve">for </w:t>
      </w:r>
      <w:r>
        <w:rPr>
          <w:rStyle w:val="toca"/>
          <w:rFonts w:ascii="Open Sans" w:hAnsi="Open Sans"/>
          <w:color w:val="2156A5"/>
          <w:u w:color="2156A5"/>
        </w:rPr>
        <w:t xml:space="preserve">Loop with </w:t>
      </w:r>
      <w:r w:rsidRPr="00CB0997">
        <w:rPr>
          <w:rStyle w:val="toca"/>
          <w:rFonts w:ascii="Open Sans" w:hAnsi="Open Sans"/>
          <w:i/>
          <w:iCs/>
          <w:color w:val="2156A5"/>
          <w:u w:color="2156A5"/>
        </w:rPr>
        <w:t>break</w:t>
      </w:r>
      <w:r>
        <w:rPr>
          <w:rStyle w:val="toca"/>
          <w:rFonts w:ascii="Open Sans" w:hAnsi="Open Sans"/>
          <w:color w:val="2156A5"/>
          <w:u w:color="2156A5"/>
        </w:rPr>
        <w:t xml:space="preserve"> and </w:t>
      </w:r>
      <w:r>
        <w:rPr>
          <w:rStyle w:val="toca"/>
          <w:rFonts w:ascii="Open Sans" w:hAnsi="Open Sans"/>
          <w:i/>
          <w:iCs/>
          <w:color w:val="2156A5"/>
          <w:u w:color="2156A5"/>
        </w:rPr>
        <w:t>else</w:t>
      </w:r>
    </w:p>
    <w:p w14:paraId="321B614F" w14:textId="0CACFC58" w:rsidR="00107A58" w:rsidRDefault="00BB76CD" w:rsidP="00107A58">
      <w:pPr>
        <w:pStyle w:val="tocli"/>
        <w:shd w:val="clear" w:color="auto" w:fill="F8F8F7"/>
        <w:spacing w:before="97" w:line="387" w:lineRule="atLeast"/>
        <w:ind w:left="1800" w:right="650"/>
        <w:rPr>
          <w:rStyle w:val="toca"/>
          <w:rFonts w:ascii="Open Sans" w:hAnsi="Open Sans"/>
          <w:color w:val="2156A5"/>
          <w:u w:color="2156A5"/>
        </w:rPr>
      </w:pPr>
      <w:r>
        <w:rPr>
          <w:rStyle w:val="toca"/>
          <w:rFonts w:ascii="Open Sans" w:hAnsi="Open Sans"/>
          <w:color w:val="2156A5"/>
          <w:u w:color="2156A5"/>
        </w:rPr>
        <w:t>5</w:t>
      </w:r>
      <w:r w:rsidR="00107A58" w:rsidRPr="00107A58">
        <w:rPr>
          <w:rStyle w:val="toca"/>
          <w:rFonts w:ascii="Open Sans" w:hAnsi="Open Sans"/>
          <w:color w:val="2156A5"/>
          <w:u w:color="2156A5"/>
        </w:rPr>
        <w:t>.1.</w:t>
      </w:r>
      <w:r w:rsidR="00CB0997">
        <w:rPr>
          <w:rStyle w:val="toca"/>
          <w:rFonts w:ascii="Open Sans" w:hAnsi="Open Sans"/>
          <w:color w:val="2156A5"/>
          <w:u w:color="2156A5"/>
        </w:rPr>
        <w:t>2</w:t>
      </w:r>
      <w:r w:rsidR="00107A58" w:rsidRPr="00107A58">
        <w:rPr>
          <w:rStyle w:val="toca"/>
          <w:rFonts w:ascii="Open Sans" w:hAnsi="Open Sans"/>
          <w:color w:val="2156A5"/>
          <w:u w:color="2156A5"/>
        </w:rPr>
        <w:t xml:space="preserve">. </w:t>
      </w:r>
      <w:r w:rsidR="00107A58" w:rsidRPr="00107A58">
        <w:rPr>
          <w:rStyle w:val="toca"/>
          <w:rFonts w:ascii="Open Sans" w:hAnsi="Open Sans"/>
          <w:i/>
          <w:iCs/>
          <w:color w:val="2156A5"/>
          <w:u w:color="2156A5"/>
        </w:rPr>
        <w:t>for</w:t>
      </w:r>
      <w:r w:rsidR="00107A58" w:rsidRPr="00107A58">
        <w:rPr>
          <w:rStyle w:val="toca"/>
          <w:rFonts w:ascii="Open Sans" w:hAnsi="Open Sans"/>
          <w:color w:val="2156A5"/>
          <w:u w:color="2156A5"/>
        </w:rPr>
        <w:t xml:space="preserve"> Loop with </w:t>
      </w:r>
      <w:proofErr w:type="spellStart"/>
      <w:r w:rsidR="00107A58" w:rsidRPr="00107A58">
        <w:rPr>
          <w:rStyle w:val="toca"/>
          <w:rFonts w:ascii="Open Sans" w:hAnsi="Open Sans"/>
          <w:color w:val="2156A5"/>
          <w:u w:color="2156A5"/>
        </w:rPr>
        <w:t>Iterables</w:t>
      </w:r>
      <w:proofErr w:type="spellEnd"/>
    </w:p>
    <w:p w14:paraId="7E779216" w14:textId="05198B28" w:rsidR="00641E93" w:rsidRPr="00641E93" w:rsidRDefault="00641E93" w:rsidP="00107A58">
      <w:pPr>
        <w:pStyle w:val="tocli"/>
        <w:shd w:val="clear" w:color="auto" w:fill="F8F8F7"/>
        <w:spacing w:before="97" w:line="387" w:lineRule="atLeast"/>
        <w:ind w:left="1800" w:right="650"/>
        <w:rPr>
          <w:rStyle w:val="toca"/>
          <w:rFonts w:ascii="Open Sans" w:hAnsi="Open Sans"/>
          <w:color w:val="2156A5"/>
          <w:u w:color="2156A5"/>
        </w:rPr>
      </w:pPr>
      <w:r>
        <w:rPr>
          <w:rStyle w:val="toca"/>
          <w:rFonts w:ascii="Open Sans" w:hAnsi="Open Sans"/>
          <w:color w:val="2156A5"/>
          <w:u w:color="2156A5"/>
        </w:rPr>
        <w:t>5.1.</w:t>
      </w:r>
      <w:r w:rsidR="00CB0997">
        <w:rPr>
          <w:rStyle w:val="toca"/>
          <w:rFonts w:ascii="Open Sans" w:hAnsi="Open Sans"/>
          <w:color w:val="2156A5"/>
          <w:u w:color="2156A5"/>
        </w:rPr>
        <w:t>3</w:t>
      </w:r>
      <w:r>
        <w:rPr>
          <w:rStyle w:val="toca"/>
          <w:rFonts w:ascii="Open Sans" w:hAnsi="Open Sans"/>
          <w:color w:val="2156A5"/>
          <w:u w:color="2156A5"/>
        </w:rPr>
        <w:t xml:space="preserve">. </w:t>
      </w:r>
      <w:r>
        <w:rPr>
          <w:rStyle w:val="toca"/>
          <w:rFonts w:ascii="Open Sans" w:hAnsi="Open Sans"/>
          <w:b/>
          <w:bCs/>
          <w:color w:val="2156A5"/>
          <w:u w:color="2156A5"/>
        </w:rPr>
        <w:t>Challenge:</w:t>
      </w:r>
      <w:r>
        <w:rPr>
          <w:rStyle w:val="toca"/>
          <w:rFonts w:ascii="Open Sans" w:hAnsi="Open Sans"/>
          <w:color w:val="2156A5"/>
          <w:u w:color="2156A5"/>
        </w:rPr>
        <w:t xml:space="preserve"> List Comprehension</w:t>
      </w:r>
    </w:p>
    <w:p w14:paraId="672B3B80" w14:textId="4894EF89" w:rsidR="0099544E" w:rsidRPr="0099544E" w:rsidRDefault="00BB76CD" w:rsidP="00107A58">
      <w:pPr>
        <w:pStyle w:val="tocli"/>
        <w:shd w:val="clear" w:color="auto" w:fill="F8F8F7"/>
        <w:spacing w:before="97" w:line="387" w:lineRule="atLeast"/>
        <w:ind w:left="1800" w:right="650"/>
        <w:rPr>
          <w:rFonts w:ascii="Open Sans" w:eastAsia="Open Sans" w:hAnsi="Open Sans" w:cs="Open Sans"/>
          <w:lang w:val="en" w:eastAsia="en"/>
        </w:rPr>
      </w:pPr>
      <w:r>
        <w:rPr>
          <w:rStyle w:val="toca"/>
          <w:rFonts w:ascii="Open Sans" w:hAnsi="Open Sans"/>
          <w:color w:val="2156A5"/>
          <w:u w:color="2156A5"/>
        </w:rPr>
        <w:t>5</w:t>
      </w:r>
      <w:r w:rsidR="0099544E">
        <w:rPr>
          <w:rStyle w:val="toca"/>
          <w:rFonts w:ascii="Open Sans" w:hAnsi="Open Sans"/>
          <w:color w:val="2156A5"/>
          <w:u w:color="2156A5"/>
        </w:rPr>
        <w:t>.1.</w:t>
      </w:r>
      <w:r w:rsidR="00CB0997">
        <w:rPr>
          <w:rStyle w:val="toca"/>
          <w:rFonts w:ascii="Open Sans" w:hAnsi="Open Sans"/>
          <w:color w:val="2156A5"/>
          <w:u w:color="2156A5"/>
        </w:rPr>
        <w:t>4</w:t>
      </w:r>
      <w:r w:rsidR="0099544E">
        <w:rPr>
          <w:rStyle w:val="toca"/>
          <w:rFonts w:ascii="Open Sans" w:hAnsi="Open Sans"/>
          <w:color w:val="2156A5"/>
          <w:u w:color="2156A5"/>
        </w:rPr>
        <w:t xml:space="preserve">. </w:t>
      </w:r>
      <w:r w:rsidR="0099544E">
        <w:rPr>
          <w:rStyle w:val="toca"/>
          <w:rFonts w:ascii="Open Sans" w:hAnsi="Open Sans"/>
          <w:i/>
          <w:iCs/>
          <w:color w:val="2156A5"/>
          <w:u w:color="2156A5"/>
        </w:rPr>
        <w:t>for</w:t>
      </w:r>
      <w:r w:rsidR="0099544E">
        <w:rPr>
          <w:rStyle w:val="toca"/>
          <w:rFonts w:ascii="Open Sans" w:hAnsi="Open Sans"/>
          <w:color w:val="2156A5"/>
          <w:u w:color="2156A5"/>
        </w:rPr>
        <w:t xml:space="preserve"> Loop Practice</w:t>
      </w:r>
      <w:r w:rsidR="00641E93">
        <w:rPr>
          <w:rStyle w:val="toca"/>
          <w:rFonts w:ascii="Open Sans" w:hAnsi="Open Sans"/>
          <w:color w:val="2156A5"/>
          <w:u w:color="2156A5"/>
        </w:rPr>
        <w:t xml:space="preserve"> Problems</w:t>
      </w:r>
    </w:p>
    <w:p w14:paraId="18EEAB1F" w14:textId="4A56C092" w:rsidR="00F559C1" w:rsidRDefault="00C11FBB" w:rsidP="00107A58">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hyperlink w:anchor="_while_loops" w:history="1">
        <w:r w:rsidR="00BB76CD">
          <w:rPr>
            <w:rStyle w:val="toca"/>
            <w:rFonts w:ascii="Open Sans" w:eastAsia="Open Sans" w:hAnsi="Open Sans" w:cs="Open Sans"/>
            <w:color w:val="2156A5"/>
            <w:u w:color="2156A5"/>
            <w:lang w:val="en" w:eastAsia="en"/>
          </w:rPr>
          <w:t>5</w:t>
        </w:r>
        <w:r w:rsidR="00F559C1">
          <w:rPr>
            <w:rStyle w:val="toca"/>
            <w:rFonts w:ascii="Open Sans" w:eastAsia="Open Sans" w:hAnsi="Open Sans" w:cs="Open Sans"/>
            <w:color w:val="2156A5"/>
            <w:u w:color="2156A5"/>
            <w:lang w:val="en" w:eastAsia="en"/>
          </w:rPr>
          <w:t xml:space="preserve">.2. </w:t>
        </w:r>
        <w:r w:rsidR="00F559C1">
          <w:rPr>
            <w:rStyle w:val="toca"/>
            <w:rFonts w:ascii="Open Sans" w:eastAsia="Open Sans" w:hAnsi="Open Sans" w:cs="Open Sans"/>
            <w:i/>
            <w:iCs/>
            <w:color w:val="2156A5"/>
            <w:u w:color="2156A5"/>
            <w:lang w:val="en" w:eastAsia="en"/>
          </w:rPr>
          <w:t>w</w:t>
        </w:r>
        <w:r w:rsidR="00F559C1" w:rsidRPr="007F547B">
          <w:rPr>
            <w:rStyle w:val="toca"/>
            <w:rFonts w:ascii="Open Sans" w:eastAsia="Open Sans" w:hAnsi="Open Sans" w:cs="Open Sans"/>
            <w:i/>
            <w:iCs/>
            <w:color w:val="2156A5"/>
            <w:u w:color="2156A5"/>
            <w:lang w:val="en" w:eastAsia="en"/>
          </w:rPr>
          <w:t>hile</w:t>
        </w:r>
        <w:r w:rsidR="00F559C1">
          <w:rPr>
            <w:rStyle w:val="toca"/>
            <w:rFonts w:ascii="Open Sans" w:eastAsia="Open Sans" w:hAnsi="Open Sans" w:cs="Open Sans"/>
            <w:color w:val="2156A5"/>
            <w:u w:color="2156A5"/>
            <w:lang w:val="en" w:eastAsia="en"/>
          </w:rPr>
          <w:t xml:space="preserve"> Loops</w:t>
        </w:r>
      </w:hyperlink>
    </w:p>
    <w:p w14:paraId="7C7E23E9" w14:textId="47BAE19E" w:rsidR="00DF3F1B" w:rsidRDefault="00BB76CD" w:rsidP="00DF3F1B">
      <w:pPr>
        <w:pStyle w:val="tocli"/>
        <w:shd w:val="clear" w:color="auto" w:fill="F8F8F7"/>
        <w:spacing w:before="97" w:line="387" w:lineRule="atLeast"/>
        <w:ind w:left="1800" w:right="650"/>
        <w:rPr>
          <w:rStyle w:val="toca"/>
          <w:rFonts w:ascii="Open Sans" w:eastAsia="Open Sans" w:hAnsi="Open Sans" w:cs="Open Sans"/>
          <w:color w:val="2156A5"/>
          <w:u w:color="2156A5"/>
          <w:lang w:val="en" w:eastAsia="en"/>
        </w:rPr>
      </w:pPr>
      <w:r>
        <w:rPr>
          <w:rStyle w:val="toca"/>
          <w:rFonts w:ascii="Open Sans" w:eastAsia="Open Sans" w:hAnsi="Open Sans" w:cs="Open Sans"/>
          <w:color w:val="2156A5"/>
          <w:u w:color="2156A5"/>
          <w:lang w:val="en" w:eastAsia="en"/>
        </w:rPr>
        <w:t>5</w:t>
      </w:r>
      <w:r w:rsidR="00DF3F1B">
        <w:rPr>
          <w:rStyle w:val="toca"/>
          <w:rFonts w:ascii="Open Sans" w:eastAsia="Open Sans" w:hAnsi="Open Sans" w:cs="Open Sans"/>
          <w:color w:val="2156A5"/>
          <w:u w:color="2156A5"/>
          <w:lang w:val="en" w:eastAsia="en"/>
        </w:rPr>
        <w:t>.2.</w:t>
      </w:r>
      <w:r w:rsidR="00796744">
        <w:rPr>
          <w:rStyle w:val="toca"/>
          <w:rFonts w:ascii="Open Sans" w:eastAsia="Open Sans" w:hAnsi="Open Sans" w:cs="Open Sans"/>
          <w:color w:val="2156A5"/>
          <w:u w:color="2156A5"/>
          <w:lang w:val="en" w:eastAsia="en"/>
        </w:rPr>
        <w:t>1</w:t>
      </w:r>
      <w:r w:rsidR="00DF3F1B">
        <w:rPr>
          <w:rStyle w:val="toca"/>
          <w:rFonts w:ascii="Open Sans" w:eastAsia="Open Sans" w:hAnsi="Open Sans" w:cs="Open Sans"/>
          <w:color w:val="2156A5"/>
          <w:u w:color="2156A5"/>
          <w:lang w:val="en" w:eastAsia="en"/>
        </w:rPr>
        <w:t>. Infinite Loops</w:t>
      </w:r>
    </w:p>
    <w:p w14:paraId="54157652" w14:textId="6E1DF564" w:rsidR="0099544E" w:rsidRPr="0099544E" w:rsidRDefault="00BB76CD" w:rsidP="00DF3F1B">
      <w:pPr>
        <w:pStyle w:val="tocli"/>
        <w:shd w:val="clear" w:color="auto" w:fill="F8F8F7"/>
        <w:spacing w:before="97" w:line="387" w:lineRule="atLeast"/>
        <w:ind w:left="1800" w:right="650"/>
        <w:rPr>
          <w:rStyle w:val="toca"/>
          <w:rFonts w:ascii="Open Sans" w:eastAsia="Open Sans" w:hAnsi="Open Sans" w:cs="Open Sans"/>
          <w:color w:val="2156A5"/>
          <w:u w:color="2156A5"/>
          <w:lang w:val="en" w:eastAsia="en"/>
        </w:rPr>
      </w:pPr>
      <w:r>
        <w:rPr>
          <w:rStyle w:val="toca"/>
          <w:rFonts w:ascii="Open Sans" w:eastAsia="Open Sans" w:hAnsi="Open Sans" w:cs="Open Sans"/>
          <w:color w:val="2156A5"/>
          <w:u w:color="2156A5"/>
          <w:lang w:val="en" w:eastAsia="en"/>
        </w:rPr>
        <w:lastRenderedPageBreak/>
        <w:t>5</w:t>
      </w:r>
      <w:r w:rsidR="0099544E">
        <w:rPr>
          <w:rStyle w:val="toca"/>
          <w:rFonts w:ascii="Open Sans" w:eastAsia="Open Sans" w:hAnsi="Open Sans" w:cs="Open Sans"/>
          <w:color w:val="2156A5"/>
          <w:u w:color="2156A5"/>
          <w:lang w:val="en" w:eastAsia="en"/>
        </w:rPr>
        <w:t xml:space="preserve">.2.2. </w:t>
      </w:r>
      <w:r w:rsidR="0099544E">
        <w:rPr>
          <w:rStyle w:val="toca"/>
          <w:rFonts w:ascii="Open Sans" w:eastAsia="Open Sans" w:hAnsi="Open Sans" w:cs="Open Sans"/>
          <w:i/>
          <w:iCs/>
          <w:color w:val="2156A5"/>
          <w:u w:color="2156A5"/>
          <w:lang w:val="en" w:eastAsia="en"/>
        </w:rPr>
        <w:t>while</w:t>
      </w:r>
      <w:r w:rsidR="0099544E">
        <w:rPr>
          <w:rStyle w:val="toca"/>
          <w:rFonts w:ascii="Open Sans" w:eastAsia="Open Sans" w:hAnsi="Open Sans" w:cs="Open Sans"/>
          <w:color w:val="2156A5"/>
          <w:u w:color="2156A5"/>
          <w:lang w:val="en" w:eastAsia="en"/>
        </w:rPr>
        <w:t xml:space="preserve"> Loop Practice</w:t>
      </w:r>
      <w:r w:rsidR="00641E93">
        <w:rPr>
          <w:rStyle w:val="toca"/>
          <w:rFonts w:ascii="Open Sans" w:eastAsia="Open Sans" w:hAnsi="Open Sans" w:cs="Open Sans"/>
          <w:color w:val="2156A5"/>
          <w:u w:color="2156A5"/>
          <w:lang w:val="en" w:eastAsia="en"/>
        </w:rPr>
        <w:t xml:space="preserve"> Problems</w:t>
      </w:r>
    </w:p>
    <w:p w14:paraId="17279569" w14:textId="15930834" w:rsidR="00F559C1" w:rsidRPr="00AD49F7" w:rsidRDefault="00BB76CD" w:rsidP="00107A58">
      <w:pPr>
        <w:pStyle w:val="tocli"/>
        <w:shd w:val="clear" w:color="auto" w:fill="F8F8F7"/>
        <w:spacing w:before="97" w:line="387" w:lineRule="atLeast"/>
        <w:ind w:left="1080" w:right="650"/>
        <w:rPr>
          <w:rFonts w:ascii="Open Sans" w:eastAsia="Open Sans" w:hAnsi="Open Sans" w:cs="Open Sans"/>
          <w:color w:val="2156A5"/>
          <w:lang w:val="en" w:eastAsia="en"/>
        </w:rPr>
      </w:pPr>
      <w:r>
        <w:rPr>
          <w:rFonts w:ascii="Open Sans" w:eastAsia="Open Sans" w:hAnsi="Open Sans" w:cs="Open Sans"/>
          <w:color w:val="2156A5"/>
          <w:lang w:val="en" w:eastAsia="en"/>
        </w:rPr>
        <w:t>5</w:t>
      </w:r>
      <w:r w:rsidR="00F559C1" w:rsidRPr="007F547B">
        <w:rPr>
          <w:rFonts w:ascii="Open Sans" w:eastAsia="Open Sans" w:hAnsi="Open Sans" w:cs="Open Sans"/>
          <w:color w:val="2156A5"/>
          <w:lang w:val="en" w:eastAsia="en"/>
        </w:rPr>
        <w:t xml:space="preserve">.3. </w:t>
      </w:r>
      <w:r w:rsidR="00AD49F7" w:rsidRPr="00AD49F7">
        <w:rPr>
          <w:rFonts w:ascii="Open Sans" w:eastAsia="Open Sans" w:hAnsi="Open Sans" w:cs="Open Sans"/>
          <w:color w:val="2156A5"/>
          <w:lang w:val="en" w:eastAsia="en"/>
        </w:rPr>
        <w:t>The</w:t>
      </w:r>
      <w:r w:rsidR="00F559C1" w:rsidRPr="007F547B">
        <w:rPr>
          <w:rFonts w:ascii="Open Sans" w:eastAsia="Open Sans" w:hAnsi="Open Sans" w:cs="Open Sans"/>
          <w:color w:val="2156A5"/>
          <w:lang w:val="en" w:eastAsia="en"/>
        </w:rPr>
        <w:t xml:space="preserve"> </w:t>
      </w:r>
      <w:r w:rsidR="00F559C1" w:rsidRPr="007F547B">
        <w:rPr>
          <w:rFonts w:ascii="Open Sans" w:eastAsia="Open Sans" w:hAnsi="Open Sans" w:cs="Open Sans"/>
          <w:i/>
          <w:iCs/>
          <w:color w:val="2156A5"/>
          <w:lang w:val="en" w:eastAsia="en"/>
        </w:rPr>
        <w:t>continue</w:t>
      </w:r>
      <w:r w:rsidR="00AD49F7">
        <w:rPr>
          <w:rFonts w:ascii="Open Sans" w:eastAsia="Open Sans" w:hAnsi="Open Sans" w:cs="Open Sans"/>
          <w:i/>
          <w:iCs/>
          <w:color w:val="2156A5"/>
          <w:lang w:val="en" w:eastAsia="en"/>
        </w:rPr>
        <w:t xml:space="preserve"> </w:t>
      </w:r>
      <w:r w:rsidR="00AD49F7">
        <w:rPr>
          <w:rFonts w:ascii="Open Sans" w:eastAsia="Open Sans" w:hAnsi="Open Sans" w:cs="Open Sans"/>
          <w:color w:val="2156A5"/>
          <w:lang w:val="en" w:eastAsia="en"/>
        </w:rPr>
        <w:t>Keyword</w:t>
      </w:r>
    </w:p>
    <w:p w14:paraId="4326E5F9" w14:textId="52876EBD" w:rsidR="00F559C1" w:rsidRPr="00FC5444" w:rsidRDefault="00BB76CD" w:rsidP="00F559C1">
      <w:pPr>
        <w:pStyle w:val="tocli"/>
        <w:shd w:val="clear" w:color="auto" w:fill="F8F8F7"/>
        <w:spacing w:before="97" w:line="387" w:lineRule="atLeast"/>
        <w:ind w:left="1080" w:right="650"/>
        <w:rPr>
          <w:rFonts w:ascii="Open Sans" w:eastAsia="Open Sans" w:hAnsi="Open Sans" w:cs="Open Sans"/>
          <w:color w:val="2156A5"/>
          <w:lang w:val="en" w:eastAsia="en"/>
        </w:rPr>
      </w:pPr>
      <w:r>
        <w:rPr>
          <w:rFonts w:ascii="Open Sans" w:eastAsia="Open Sans" w:hAnsi="Open Sans" w:cs="Open Sans"/>
          <w:color w:val="2156A5"/>
          <w:lang w:val="en" w:eastAsia="en"/>
        </w:rPr>
        <w:t>5</w:t>
      </w:r>
      <w:r w:rsidR="00F559C1" w:rsidRPr="007F547B">
        <w:rPr>
          <w:rFonts w:ascii="Open Sans" w:eastAsia="Open Sans" w:hAnsi="Open Sans" w:cs="Open Sans"/>
          <w:color w:val="2156A5"/>
          <w:lang w:val="en" w:eastAsia="en"/>
        </w:rPr>
        <w:t xml:space="preserve">.4. Difference Between </w:t>
      </w:r>
      <w:r w:rsidR="00F559C1" w:rsidRPr="007F547B">
        <w:rPr>
          <w:rFonts w:ascii="Open Sans" w:eastAsia="Open Sans" w:hAnsi="Open Sans" w:cs="Open Sans"/>
          <w:i/>
          <w:iCs/>
          <w:color w:val="2156A5"/>
          <w:lang w:val="en" w:eastAsia="en"/>
        </w:rPr>
        <w:t>for</w:t>
      </w:r>
      <w:r w:rsidR="00F559C1" w:rsidRPr="007F547B">
        <w:rPr>
          <w:rFonts w:ascii="Open Sans" w:eastAsia="Open Sans" w:hAnsi="Open Sans" w:cs="Open Sans"/>
          <w:color w:val="2156A5"/>
          <w:lang w:val="en" w:eastAsia="en"/>
        </w:rPr>
        <w:t xml:space="preserve"> and </w:t>
      </w:r>
      <w:r w:rsidR="00F559C1" w:rsidRPr="007F547B">
        <w:rPr>
          <w:rFonts w:ascii="Open Sans" w:eastAsia="Open Sans" w:hAnsi="Open Sans" w:cs="Open Sans"/>
          <w:i/>
          <w:iCs/>
          <w:color w:val="2156A5"/>
          <w:lang w:val="en" w:eastAsia="en"/>
        </w:rPr>
        <w:t>while</w:t>
      </w:r>
    </w:p>
    <w:p w14:paraId="12F1148D" w14:textId="720584B3" w:rsidR="00F559C1" w:rsidRDefault="00C11FBB" w:rsidP="00AD49F7">
      <w:pPr>
        <w:pStyle w:val="tocli"/>
        <w:shd w:val="clear" w:color="auto" w:fill="F8F8F7"/>
        <w:spacing w:before="97" w:line="276" w:lineRule="auto"/>
        <w:ind w:left="1080" w:right="650"/>
        <w:rPr>
          <w:rStyle w:val="toca"/>
          <w:rFonts w:ascii="Open Sans" w:eastAsia="Open Sans" w:hAnsi="Open Sans" w:cs="Open Sans"/>
          <w:color w:val="2156A5"/>
          <w:u w:color="2156A5"/>
          <w:lang w:val="en" w:eastAsia="en"/>
        </w:rPr>
      </w:pPr>
      <w:hyperlink w:anchor="_practice_problems" w:history="1">
        <w:r w:rsidR="00BB76CD">
          <w:rPr>
            <w:rStyle w:val="toca"/>
            <w:rFonts w:ascii="Open Sans" w:eastAsia="Open Sans" w:hAnsi="Open Sans" w:cs="Open Sans"/>
            <w:color w:val="2156A5"/>
            <w:u w:color="2156A5"/>
            <w:lang w:val="en" w:eastAsia="en"/>
          </w:rPr>
          <w:t>5</w:t>
        </w:r>
        <w:r w:rsidR="00107A58">
          <w:rPr>
            <w:rStyle w:val="toca"/>
            <w:rFonts w:ascii="Open Sans" w:eastAsia="Open Sans" w:hAnsi="Open Sans" w:cs="Open Sans"/>
            <w:color w:val="2156A5"/>
            <w:u w:color="2156A5"/>
            <w:lang w:val="en" w:eastAsia="en"/>
          </w:rPr>
          <w:t>.</w:t>
        </w:r>
        <w:r w:rsidR="00FC5444">
          <w:rPr>
            <w:rStyle w:val="toca"/>
            <w:rFonts w:ascii="Open Sans" w:eastAsia="Open Sans" w:hAnsi="Open Sans" w:cs="Open Sans"/>
            <w:color w:val="2156A5"/>
            <w:u w:color="2156A5"/>
            <w:lang w:val="en" w:eastAsia="en"/>
          </w:rPr>
          <w:t>5</w:t>
        </w:r>
        <w:r w:rsidR="00F559C1">
          <w:rPr>
            <w:rStyle w:val="toca"/>
            <w:rFonts w:ascii="Open Sans" w:eastAsia="Open Sans" w:hAnsi="Open Sans" w:cs="Open Sans"/>
            <w:color w:val="2156A5"/>
            <w:u w:color="2156A5"/>
            <w:lang w:val="en" w:eastAsia="en"/>
          </w:rPr>
          <w:t>. Practice Problems</w:t>
        </w:r>
      </w:hyperlink>
    </w:p>
    <w:p w14:paraId="31D238B5" w14:textId="579CE26B" w:rsidR="00BB76CD" w:rsidRDefault="00C11FBB" w:rsidP="00BB76CD">
      <w:pPr>
        <w:pStyle w:val="tocli"/>
        <w:shd w:val="clear" w:color="auto" w:fill="F8F8F7"/>
        <w:spacing w:before="97" w:line="387" w:lineRule="atLeast"/>
        <w:ind w:left="360" w:right="650"/>
        <w:rPr>
          <w:rFonts w:ascii="Open Sans" w:eastAsia="Open Sans" w:hAnsi="Open Sans" w:cs="Open Sans"/>
          <w:lang w:val="en" w:eastAsia="en"/>
        </w:rPr>
      </w:pPr>
      <w:hyperlink w:anchor="_chapter_3_functions_branches_and_loops" w:history="1">
        <w:r w:rsidR="00BB76CD">
          <w:rPr>
            <w:rStyle w:val="toca"/>
            <w:rFonts w:ascii="Open Sans" w:eastAsia="Open Sans" w:hAnsi="Open Sans" w:cs="Open Sans"/>
            <w:color w:val="2156A5"/>
            <w:u w:color="2156A5"/>
            <w:lang w:val="en" w:eastAsia="en"/>
          </w:rPr>
          <w:t>6. Chapter 6 - Functions</w:t>
        </w:r>
      </w:hyperlink>
      <w:r w:rsidR="00BB76CD">
        <w:rPr>
          <w:rFonts w:ascii="Open Sans" w:eastAsia="Open Sans" w:hAnsi="Open Sans" w:cs="Open Sans"/>
          <w:lang w:val="en" w:eastAsia="en"/>
        </w:rPr>
        <w:t xml:space="preserve"> </w:t>
      </w:r>
    </w:p>
    <w:p w14:paraId="68D64DD8" w14:textId="2AB87143" w:rsidR="00BB76CD" w:rsidRDefault="00C11FBB" w:rsidP="00BB76CD">
      <w:pPr>
        <w:pStyle w:val="tocli"/>
        <w:shd w:val="clear" w:color="auto" w:fill="F8F8F7"/>
        <w:spacing w:before="97" w:line="387" w:lineRule="atLeast"/>
        <w:ind w:left="1080" w:right="650"/>
        <w:rPr>
          <w:rFonts w:ascii="Open Sans" w:eastAsia="Open Sans" w:hAnsi="Open Sans" w:cs="Open Sans"/>
          <w:lang w:val="en" w:eastAsia="en"/>
        </w:rPr>
      </w:pPr>
      <w:hyperlink w:anchor="_function_structure" w:history="1">
        <w:r w:rsidR="00BB76CD">
          <w:rPr>
            <w:rStyle w:val="toca"/>
            <w:rFonts w:ascii="Open Sans" w:eastAsia="Open Sans" w:hAnsi="Open Sans" w:cs="Open Sans"/>
            <w:color w:val="2156A5"/>
            <w:u w:color="2156A5"/>
            <w:lang w:val="en" w:eastAsia="en"/>
          </w:rPr>
          <w:t>6.1. Function Structure</w:t>
        </w:r>
      </w:hyperlink>
    </w:p>
    <w:p w14:paraId="00754C5C" w14:textId="599A9000" w:rsidR="00BB76CD" w:rsidRDefault="00C11FBB" w:rsidP="00BB76CD">
      <w:pPr>
        <w:pStyle w:val="tocli"/>
        <w:shd w:val="clear" w:color="auto" w:fill="F8F8F7"/>
        <w:spacing w:before="97" w:line="387" w:lineRule="atLeast"/>
        <w:ind w:left="1080" w:right="650"/>
        <w:rPr>
          <w:rFonts w:ascii="Open Sans" w:eastAsia="Open Sans" w:hAnsi="Open Sans" w:cs="Open Sans"/>
          <w:lang w:val="en" w:eastAsia="en"/>
        </w:rPr>
      </w:pPr>
      <w:hyperlink w:anchor="_function_calls" w:history="1">
        <w:r w:rsidR="00BB76CD">
          <w:rPr>
            <w:rStyle w:val="toca"/>
            <w:rFonts w:ascii="Open Sans" w:eastAsia="Open Sans" w:hAnsi="Open Sans" w:cs="Open Sans"/>
            <w:color w:val="2156A5"/>
            <w:u w:color="2156A5"/>
            <w:lang w:val="en" w:eastAsia="en"/>
          </w:rPr>
          <w:t>6.2. Function Calls</w:t>
        </w:r>
      </w:hyperlink>
    </w:p>
    <w:p w14:paraId="2EFF26B0" w14:textId="3E00D702" w:rsidR="00BB76CD" w:rsidRDefault="00C11FBB" w:rsidP="00BB76CD">
      <w:pPr>
        <w:pStyle w:val="tocli"/>
        <w:shd w:val="clear" w:color="auto" w:fill="F8F8F7"/>
        <w:spacing w:before="97" w:line="387" w:lineRule="atLeast"/>
        <w:ind w:left="1080" w:right="650"/>
        <w:rPr>
          <w:rFonts w:ascii="Open Sans" w:eastAsia="Open Sans" w:hAnsi="Open Sans" w:cs="Open Sans"/>
          <w:lang w:val="en" w:eastAsia="en"/>
        </w:rPr>
      </w:pPr>
      <w:hyperlink w:anchor="_placement_of_functions" w:history="1">
        <w:r w:rsidR="00BB76CD">
          <w:rPr>
            <w:rStyle w:val="toca"/>
            <w:rFonts w:ascii="Open Sans" w:eastAsia="Open Sans" w:hAnsi="Open Sans" w:cs="Open Sans"/>
            <w:color w:val="2156A5"/>
            <w:u w:color="2156A5"/>
            <w:lang w:val="en" w:eastAsia="en"/>
          </w:rPr>
          <w:t>6.3. Placement of Functions</w:t>
        </w:r>
      </w:hyperlink>
    </w:p>
    <w:p w14:paraId="0D7BE96F" w14:textId="197B2325" w:rsidR="00BB76CD" w:rsidRDefault="00C11FBB" w:rsidP="00BB76CD">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hyperlink w:anchor="_why_use_functions" w:history="1">
        <w:r w:rsidR="00BB76CD">
          <w:rPr>
            <w:rStyle w:val="toca"/>
            <w:rFonts w:ascii="Open Sans" w:eastAsia="Open Sans" w:hAnsi="Open Sans" w:cs="Open Sans"/>
            <w:color w:val="2156A5"/>
            <w:u w:color="2156A5"/>
            <w:lang w:val="en" w:eastAsia="en"/>
          </w:rPr>
          <w:t>6.4. Why Use Functions?</w:t>
        </w:r>
      </w:hyperlink>
    </w:p>
    <w:p w14:paraId="65B70ED7" w14:textId="2C92D52B" w:rsidR="00BB76CD" w:rsidRDefault="00BB76CD" w:rsidP="00BB76CD">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r>
        <w:rPr>
          <w:rStyle w:val="toca"/>
          <w:rFonts w:ascii="Open Sans" w:eastAsia="Open Sans" w:hAnsi="Open Sans" w:cs="Open Sans"/>
          <w:color w:val="2156A5"/>
          <w:u w:color="2156A5"/>
          <w:lang w:val="en" w:eastAsia="en"/>
        </w:rPr>
        <w:t>6.5 Functions and Mutability</w:t>
      </w:r>
    </w:p>
    <w:p w14:paraId="2391F78A" w14:textId="1B5AAFC1" w:rsidR="00BB76CD" w:rsidRDefault="00BB76CD" w:rsidP="00BB76CD">
      <w:pPr>
        <w:pStyle w:val="tocli"/>
        <w:shd w:val="clear" w:color="auto" w:fill="F8F8F7"/>
        <w:spacing w:before="97" w:line="387" w:lineRule="atLeast"/>
        <w:ind w:left="1080" w:right="650"/>
        <w:rPr>
          <w:rStyle w:val="toca"/>
          <w:rFonts w:ascii="Open Sans" w:eastAsia="Open Sans" w:hAnsi="Open Sans" w:cs="Open Sans"/>
          <w:color w:val="2156A5"/>
          <w:u w:color="2156A5"/>
          <w:lang w:val="en" w:eastAsia="en"/>
        </w:rPr>
      </w:pPr>
      <w:r>
        <w:rPr>
          <w:rStyle w:val="toca"/>
          <w:rFonts w:ascii="Open Sans" w:eastAsia="Open Sans" w:hAnsi="Open Sans" w:cs="Open Sans"/>
          <w:color w:val="2156A5"/>
          <w:u w:color="2156A5"/>
          <w:lang w:val="en" w:eastAsia="en"/>
        </w:rPr>
        <w:t>6.6. Practice Problems</w:t>
      </w:r>
    </w:p>
    <w:p w14:paraId="4F14655A" w14:textId="3F48E37D" w:rsidR="00315906" w:rsidRDefault="00315906" w:rsidP="00315906">
      <w:pPr>
        <w:pStyle w:val="tocli"/>
        <w:shd w:val="clear" w:color="auto" w:fill="F8F8F7"/>
        <w:spacing w:before="97" w:line="276" w:lineRule="auto"/>
        <w:ind w:left="360" w:right="650"/>
        <w:rPr>
          <w:rStyle w:val="toca"/>
          <w:rFonts w:ascii="Open Sans" w:eastAsia="Open Sans" w:hAnsi="Open Sans" w:cs="Open Sans"/>
          <w:color w:val="2156A5"/>
          <w:u w:color="2156A5"/>
          <w:lang w:val="en" w:eastAsia="en"/>
        </w:rPr>
      </w:pPr>
      <w:r>
        <w:rPr>
          <w:rStyle w:val="toca"/>
          <w:rFonts w:ascii="Open Sans" w:eastAsia="Open Sans" w:hAnsi="Open Sans" w:cs="Open Sans"/>
          <w:color w:val="2156A5"/>
          <w:u w:color="2156A5"/>
          <w:lang w:val="en" w:eastAsia="en"/>
        </w:rPr>
        <w:t>7. Chapter 7 – Object-Oriented Programming</w:t>
      </w:r>
    </w:p>
    <w:p w14:paraId="4C7212EF" w14:textId="614A5484" w:rsidR="00315906" w:rsidRDefault="00315906" w:rsidP="00315906">
      <w:pPr>
        <w:pStyle w:val="tocli"/>
        <w:shd w:val="clear" w:color="auto" w:fill="F8F8F7"/>
        <w:spacing w:before="97" w:line="276" w:lineRule="auto"/>
        <w:ind w:left="1080" w:right="650"/>
        <w:rPr>
          <w:rFonts w:ascii="Open Sans" w:eastAsia="Open Sans" w:hAnsi="Open Sans" w:cs="Open Sans"/>
          <w:color w:val="2156A5"/>
          <w:u w:color="2156A5"/>
          <w:lang w:val="en" w:eastAsia="en"/>
        </w:rPr>
      </w:pPr>
      <w:r>
        <w:rPr>
          <w:rFonts w:ascii="Open Sans" w:eastAsia="Open Sans" w:hAnsi="Open Sans" w:cs="Open Sans"/>
          <w:color w:val="2156A5"/>
          <w:u w:color="2156A5"/>
          <w:lang w:val="en" w:eastAsia="en"/>
        </w:rPr>
        <w:t>7.</w:t>
      </w:r>
      <w:r w:rsidR="00D90C5B">
        <w:rPr>
          <w:rFonts w:ascii="Open Sans" w:eastAsia="Open Sans" w:hAnsi="Open Sans" w:cs="Open Sans"/>
          <w:color w:val="2156A5"/>
          <w:u w:color="2156A5"/>
          <w:lang w:val="en" w:eastAsia="en"/>
        </w:rPr>
        <w:t>1</w:t>
      </w:r>
      <w:r>
        <w:rPr>
          <w:rFonts w:ascii="Open Sans" w:eastAsia="Open Sans" w:hAnsi="Open Sans" w:cs="Open Sans"/>
          <w:color w:val="2156A5"/>
          <w:u w:color="2156A5"/>
          <w:lang w:val="en" w:eastAsia="en"/>
        </w:rPr>
        <w:t>. Class</w:t>
      </w:r>
    </w:p>
    <w:p w14:paraId="19A3EF35" w14:textId="59BDC676" w:rsidR="00315906" w:rsidRDefault="00315906" w:rsidP="00315906">
      <w:pPr>
        <w:pStyle w:val="tocli"/>
        <w:shd w:val="clear" w:color="auto" w:fill="F8F8F7"/>
        <w:spacing w:before="97" w:line="276" w:lineRule="auto"/>
        <w:ind w:left="1800" w:right="650"/>
        <w:rPr>
          <w:rFonts w:ascii="Open Sans" w:eastAsia="Open Sans" w:hAnsi="Open Sans" w:cs="Open Sans"/>
          <w:color w:val="2156A5"/>
          <w:u w:color="2156A5"/>
          <w:lang w:val="en" w:eastAsia="en"/>
        </w:rPr>
      </w:pPr>
      <w:r>
        <w:rPr>
          <w:rFonts w:ascii="Open Sans" w:eastAsia="Open Sans" w:hAnsi="Open Sans" w:cs="Open Sans"/>
          <w:color w:val="2156A5"/>
          <w:u w:color="2156A5"/>
          <w:lang w:val="en" w:eastAsia="en"/>
        </w:rPr>
        <w:t>7.</w:t>
      </w:r>
      <w:r w:rsidR="00D90C5B">
        <w:rPr>
          <w:rFonts w:ascii="Open Sans" w:eastAsia="Open Sans" w:hAnsi="Open Sans" w:cs="Open Sans"/>
          <w:color w:val="2156A5"/>
          <w:u w:color="2156A5"/>
          <w:lang w:val="en" w:eastAsia="en"/>
        </w:rPr>
        <w:t>1</w:t>
      </w:r>
      <w:r>
        <w:rPr>
          <w:rFonts w:ascii="Open Sans" w:eastAsia="Open Sans" w:hAnsi="Open Sans" w:cs="Open Sans"/>
          <w:color w:val="2156A5"/>
          <w:u w:color="2156A5"/>
          <w:lang w:val="en" w:eastAsia="en"/>
        </w:rPr>
        <w:t>.1. Structure of a Class</w:t>
      </w:r>
    </w:p>
    <w:p w14:paraId="607386F7" w14:textId="226F8327" w:rsidR="00D90C5B" w:rsidRDefault="00D90C5B" w:rsidP="00315906">
      <w:pPr>
        <w:pStyle w:val="tocli"/>
        <w:shd w:val="clear" w:color="auto" w:fill="F8F8F7"/>
        <w:spacing w:before="97" w:line="276" w:lineRule="auto"/>
        <w:ind w:left="1800" w:right="650"/>
        <w:rPr>
          <w:rFonts w:ascii="Open Sans" w:eastAsia="Open Sans" w:hAnsi="Open Sans" w:cs="Open Sans"/>
          <w:color w:val="2156A5"/>
          <w:u w:color="2156A5"/>
          <w:lang w:val="en" w:eastAsia="en"/>
        </w:rPr>
      </w:pPr>
      <w:r>
        <w:rPr>
          <w:rFonts w:ascii="Open Sans" w:eastAsia="Open Sans" w:hAnsi="Open Sans" w:cs="Open Sans"/>
          <w:color w:val="2156A5"/>
          <w:u w:color="2156A5"/>
          <w:lang w:val="en" w:eastAsia="en"/>
        </w:rPr>
        <w:t>7.1.2. Class Naming Convention</w:t>
      </w:r>
    </w:p>
    <w:p w14:paraId="4D0D3E84" w14:textId="7D377097" w:rsidR="00315906" w:rsidRDefault="00315906" w:rsidP="00315906">
      <w:pPr>
        <w:pStyle w:val="tocli"/>
        <w:shd w:val="clear" w:color="auto" w:fill="F8F8F7"/>
        <w:spacing w:before="97" w:line="276" w:lineRule="auto"/>
        <w:ind w:left="1080" w:right="650"/>
        <w:rPr>
          <w:rFonts w:ascii="Open Sans" w:eastAsia="Open Sans" w:hAnsi="Open Sans" w:cs="Open Sans"/>
          <w:color w:val="2156A5"/>
          <w:u w:color="2156A5"/>
          <w:lang w:val="en" w:eastAsia="en"/>
        </w:rPr>
      </w:pPr>
      <w:r>
        <w:rPr>
          <w:rFonts w:ascii="Open Sans" w:eastAsia="Open Sans" w:hAnsi="Open Sans" w:cs="Open Sans"/>
          <w:color w:val="2156A5"/>
          <w:u w:color="2156A5"/>
          <w:lang w:val="en" w:eastAsia="en"/>
        </w:rPr>
        <w:t>7.</w:t>
      </w:r>
      <w:r w:rsidR="00D90C5B">
        <w:rPr>
          <w:rFonts w:ascii="Open Sans" w:eastAsia="Open Sans" w:hAnsi="Open Sans" w:cs="Open Sans"/>
          <w:color w:val="2156A5"/>
          <w:u w:color="2156A5"/>
          <w:lang w:val="en" w:eastAsia="en"/>
        </w:rPr>
        <w:t>2</w:t>
      </w:r>
      <w:r>
        <w:rPr>
          <w:rFonts w:ascii="Open Sans" w:eastAsia="Open Sans" w:hAnsi="Open Sans" w:cs="Open Sans"/>
          <w:color w:val="2156A5"/>
          <w:u w:color="2156A5"/>
          <w:lang w:val="en" w:eastAsia="en"/>
        </w:rPr>
        <w:t>. Inheritance</w:t>
      </w:r>
    </w:p>
    <w:p w14:paraId="52E75ED8" w14:textId="6BC52C00" w:rsidR="000E48D3" w:rsidRPr="000E48D3" w:rsidRDefault="00C11FBB" w:rsidP="000E48D3">
      <w:pPr>
        <w:pStyle w:val="tocli"/>
        <w:shd w:val="clear" w:color="auto" w:fill="F8F8F7"/>
        <w:spacing w:before="97" w:line="387" w:lineRule="atLeast"/>
        <w:ind w:left="1800" w:right="650"/>
        <w:rPr>
          <w:rFonts w:ascii="Open Sans" w:eastAsia="Open Sans" w:hAnsi="Open Sans" w:cs="Open Sans"/>
          <w:lang w:val="en" w:eastAsia="en"/>
        </w:rPr>
      </w:pPr>
      <w:hyperlink w:anchor="_is_a_relationship" w:history="1">
        <w:r w:rsidR="000E48D3">
          <w:rPr>
            <w:rStyle w:val="toca"/>
            <w:rFonts w:ascii="Open Sans" w:eastAsia="Open Sans" w:hAnsi="Open Sans" w:cs="Open Sans"/>
            <w:color w:val="2156A5"/>
            <w:u w:color="2156A5"/>
            <w:lang w:val="en" w:eastAsia="en"/>
          </w:rPr>
          <w:t xml:space="preserve">7.2.1. </w:t>
        </w:r>
        <w:r w:rsidR="000E48D3">
          <w:rPr>
            <w:rStyle w:val="em"/>
            <w:rFonts w:ascii="Open Sans" w:eastAsia="Open Sans" w:hAnsi="Open Sans" w:cs="Open Sans"/>
            <w:color w:val="2156A5"/>
            <w:u w:color="2156A5"/>
            <w:lang w:val="en" w:eastAsia="en"/>
          </w:rPr>
          <w:t>is-a</w:t>
        </w:r>
        <w:r w:rsidR="000E48D3">
          <w:rPr>
            <w:rStyle w:val="toca"/>
            <w:rFonts w:ascii="Open Sans" w:eastAsia="Open Sans" w:hAnsi="Open Sans" w:cs="Open Sans"/>
            <w:color w:val="2156A5"/>
            <w:u w:color="2156A5"/>
            <w:lang w:val="en" w:eastAsia="en"/>
          </w:rPr>
          <w:t xml:space="preserve"> Relationship</w:t>
        </w:r>
      </w:hyperlink>
    </w:p>
    <w:p w14:paraId="1F9D4341" w14:textId="07BF877F" w:rsidR="00315906" w:rsidRPr="00AD49F7" w:rsidRDefault="00315906" w:rsidP="00315906">
      <w:pPr>
        <w:pStyle w:val="tocli"/>
        <w:shd w:val="clear" w:color="auto" w:fill="F8F8F7"/>
        <w:spacing w:before="97" w:line="276" w:lineRule="auto"/>
        <w:ind w:left="1080" w:right="650"/>
        <w:rPr>
          <w:rFonts w:ascii="Open Sans" w:eastAsia="Open Sans" w:hAnsi="Open Sans" w:cs="Open Sans"/>
          <w:color w:val="2156A5"/>
          <w:u w:color="2156A5"/>
          <w:lang w:val="en" w:eastAsia="en"/>
        </w:rPr>
      </w:pPr>
      <w:r>
        <w:rPr>
          <w:rFonts w:ascii="Open Sans" w:eastAsia="Open Sans" w:hAnsi="Open Sans" w:cs="Open Sans"/>
          <w:color w:val="2156A5"/>
          <w:u w:color="2156A5"/>
          <w:lang w:val="en" w:eastAsia="en"/>
        </w:rPr>
        <w:t>7.</w:t>
      </w:r>
      <w:r w:rsidR="00D90C5B">
        <w:rPr>
          <w:rFonts w:ascii="Open Sans" w:eastAsia="Open Sans" w:hAnsi="Open Sans" w:cs="Open Sans"/>
          <w:color w:val="2156A5"/>
          <w:u w:color="2156A5"/>
          <w:lang w:val="en" w:eastAsia="en"/>
        </w:rPr>
        <w:t>3</w:t>
      </w:r>
      <w:r>
        <w:rPr>
          <w:rFonts w:ascii="Open Sans" w:eastAsia="Open Sans" w:hAnsi="Open Sans" w:cs="Open Sans"/>
          <w:color w:val="2156A5"/>
          <w:u w:color="2156A5"/>
          <w:lang w:val="en" w:eastAsia="en"/>
        </w:rPr>
        <w:t>. Practice Problems</w:t>
      </w:r>
    </w:p>
    <w:p w14:paraId="0C8FD0EF" w14:textId="5F6528E3" w:rsidR="00AB2BB3" w:rsidRDefault="00AB2BB3" w:rsidP="00544701">
      <w:pPr>
        <w:pStyle w:val="Heading2"/>
        <w:keepNext w:val="0"/>
        <w:spacing w:before="290" w:after="145" w:line="588" w:lineRule="atLeast"/>
        <w:ind w:left="272" w:right="272"/>
        <w:rPr>
          <w:sz w:val="49"/>
          <w:szCs w:val="49"/>
          <w:lang w:val="en" w:eastAsia="en"/>
        </w:rPr>
      </w:pPr>
      <w:r>
        <w:rPr>
          <w:sz w:val="49"/>
          <w:szCs w:val="49"/>
          <w:lang w:val="en" w:eastAsia="en"/>
        </w:rPr>
        <w:br w:type="page"/>
      </w:r>
      <w:r w:rsidR="00544701">
        <w:rPr>
          <w:sz w:val="49"/>
          <w:szCs w:val="49"/>
          <w:lang w:val="en" w:eastAsia="en"/>
        </w:rPr>
        <w:lastRenderedPageBreak/>
        <w:t>1. Chapter 1</w:t>
      </w:r>
    </w:p>
    <w:p w14:paraId="03BE054B" w14:textId="25116D04" w:rsidR="00951079" w:rsidRDefault="00F676D4" w:rsidP="00F676D4">
      <w:pPr>
        <w:pStyle w:val="Heading2"/>
        <w:keepNext w:val="0"/>
        <w:pBdr>
          <w:top w:val="single" w:sz="6" w:space="0" w:color="E7E7E9"/>
          <w:bottom w:val="none" w:sz="0" w:space="9" w:color="auto"/>
        </w:pBdr>
        <w:spacing w:before="290" w:after="145" w:line="588" w:lineRule="atLeast"/>
        <w:ind w:left="272" w:right="272"/>
        <w:rPr>
          <w:sz w:val="49"/>
          <w:szCs w:val="49"/>
          <w:lang w:val="en" w:eastAsia="en"/>
        </w:rPr>
      </w:pPr>
      <w:r>
        <w:rPr>
          <w:sz w:val="49"/>
          <w:szCs w:val="49"/>
          <w:lang w:val="en" w:eastAsia="en"/>
        </w:rPr>
        <w:br w:type="page"/>
      </w:r>
      <w:r>
        <w:rPr>
          <w:sz w:val="49"/>
          <w:szCs w:val="49"/>
          <w:lang w:val="en" w:eastAsia="en"/>
        </w:rPr>
        <w:lastRenderedPageBreak/>
        <w:t>2. Chapter 2 - Manipulating Variables</w:t>
      </w:r>
    </w:p>
    <w:p w14:paraId="2BDDB06A" w14:textId="77777777" w:rsidR="00951079" w:rsidRDefault="00CC4319">
      <w:pPr>
        <w:pStyle w:val="Heading3"/>
        <w:keepNext w:val="0"/>
        <w:spacing w:before="290" w:after="145" w:line="479" w:lineRule="atLeast"/>
        <w:ind w:left="272" w:right="272"/>
        <w:rPr>
          <w:sz w:val="40"/>
          <w:szCs w:val="40"/>
          <w:lang w:val="en" w:eastAsia="en"/>
        </w:rPr>
      </w:pPr>
      <w:r>
        <w:rPr>
          <w:sz w:val="40"/>
          <w:szCs w:val="40"/>
          <w:lang w:val="en" w:eastAsia="en"/>
        </w:rPr>
        <w:t>2.1. Variable</w:t>
      </w:r>
    </w:p>
    <w:p w14:paraId="72C5A5C0" w14:textId="2FB8FC1B" w:rsidR="00951079" w:rsidRDefault="00CC4319">
      <w:pPr>
        <w:pStyle w:val="p"/>
        <w:spacing w:after="330" w:line="449" w:lineRule="atLeast"/>
        <w:ind w:left="272" w:right="272"/>
        <w:rPr>
          <w:sz w:val="28"/>
          <w:szCs w:val="28"/>
          <w:lang w:val="en" w:eastAsia="en"/>
        </w:rPr>
      </w:pPr>
      <w:r>
        <w:rPr>
          <w:sz w:val="28"/>
          <w:szCs w:val="28"/>
          <w:lang w:val="en" w:eastAsia="en"/>
        </w:rPr>
        <w:t xml:space="preserve">Variables are a very important and powerful tool that programmers use to store and manage data. The definition of variable is </w:t>
      </w:r>
      <w:r>
        <w:rPr>
          <w:rStyle w:val="pstrong"/>
          <w:b/>
          <w:bCs/>
          <w:sz w:val="28"/>
          <w:szCs w:val="28"/>
          <w:lang w:val="en" w:eastAsia="en"/>
        </w:rPr>
        <w:t>something that can change or take different values</w:t>
      </w:r>
      <w:r>
        <w:rPr>
          <w:sz w:val="28"/>
          <w:szCs w:val="28"/>
          <w:lang w:val="en" w:eastAsia="en"/>
        </w:rPr>
        <w:t xml:space="preserve">. For example, </w:t>
      </w:r>
      <w:proofErr w:type="gramStart"/>
      <w:r>
        <w:rPr>
          <w:sz w:val="28"/>
          <w:szCs w:val="28"/>
          <w:lang w:val="en" w:eastAsia="en"/>
        </w:rPr>
        <w:t>let’s</w:t>
      </w:r>
      <w:proofErr w:type="gramEnd"/>
      <w:r>
        <w:rPr>
          <w:sz w:val="28"/>
          <w:szCs w:val="28"/>
          <w:lang w:val="en" w:eastAsia="en"/>
        </w:rPr>
        <w:t xml:space="preserve"> say an experiment was done on a group of teenagers of age 15. The names of each test subject will be different, so each subject’s </w:t>
      </w:r>
      <w:r>
        <w:rPr>
          <w:rStyle w:val="em"/>
          <w:b/>
          <w:bCs/>
          <w:sz w:val="28"/>
          <w:szCs w:val="28"/>
          <w:lang w:val="en" w:eastAsia="en"/>
        </w:rPr>
        <w:t>name</w:t>
      </w:r>
      <w:r>
        <w:rPr>
          <w:sz w:val="28"/>
          <w:szCs w:val="28"/>
          <w:lang w:val="en" w:eastAsia="en"/>
        </w:rPr>
        <w:t xml:space="preserve"> can be treated as a variable. On the other hand, </w:t>
      </w:r>
      <w:r w:rsidR="005F6AAC" w:rsidRPr="005F6AAC">
        <w:rPr>
          <w:rFonts w:eastAsia="맑은 고딕" w:cs="맑은 고딕"/>
          <w:sz w:val="28"/>
          <w:szCs w:val="28"/>
          <w:lang w:val="en" w:eastAsia="ko-KR"/>
        </w:rPr>
        <w:t>each</w:t>
      </w:r>
      <w:r w:rsidR="005F6AAC">
        <w:rPr>
          <w:rFonts w:ascii="맑은 고딕" w:eastAsia="맑은 고딕" w:hAnsi="맑은 고딕" w:cs="맑은 고딕"/>
          <w:sz w:val="28"/>
          <w:szCs w:val="28"/>
          <w:lang w:val="en" w:eastAsia="ko-KR"/>
        </w:rPr>
        <w:t xml:space="preserve"> </w:t>
      </w:r>
      <w:r>
        <w:rPr>
          <w:sz w:val="28"/>
          <w:szCs w:val="28"/>
          <w:lang w:val="en" w:eastAsia="en"/>
        </w:rPr>
        <w:t xml:space="preserve">subject’s age </w:t>
      </w:r>
      <w:r w:rsidR="005F6AAC">
        <w:rPr>
          <w:sz w:val="28"/>
          <w:szCs w:val="28"/>
          <w:lang w:val="en" w:eastAsia="en"/>
        </w:rPr>
        <w:t>is</w:t>
      </w:r>
      <w:r>
        <w:rPr>
          <w:sz w:val="28"/>
          <w:szCs w:val="28"/>
          <w:lang w:val="en" w:eastAsia="en"/>
        </w:rPr>
        <w:t xml:space="preserve"> the same (15), therefore, </w:t>
      </w:r>
      <w:r>
        <w:rPr>
          <w:rStyle w:val="em"/>
          <w:b/>
          <w:bCs/>
          <w:sz w:val="28"/>
          <w:szCs w:val="28"/>
          <w:lang w:val="en" w:eastAsia="en"/>
        </w:rPr>
        <w:t>age</w:t>
      </w:r>
      <w:r>
        <w:rPr>
          <w:sz w:val="28"/>
          <w:szCs w:val="28"/>
          <w:lang w:val="en" w:eastAsia="en"/>
        </w:rPr>
        <w:t xml:space="preserve"> cannot be treated as a variable, but rather, a </w:t>
      </w:r>
      <w:r>
        <w:rPr>
          <w:rStyle w:val="em"/>
          <w:sz w:val="28"/>
          <w:szCs w:val="28"/>
          <w:lang w:val="en" w:eastAsia="en"/>
        </w:rPr>
        <w:t>constant</w:t>
      </w:r>
      <w:r>
        <w:rPr>
          <w:sz w:val="28"/>
          <w:szCs w:val="28"/>
          <w:lang w:val="en" w:eastAsia="en"/>
        </w:rPr>
        <w:t>.</w:t>
      </w:r>
    </w:p>
    <w:p w14:paraId="2374AF63" w14:textId="77777777" w:rsidR="00951079" w:rsidRDefault="00CC4319">
      <w:pPr>
        <w:pStyle w:val="p"/>
        <w:spacing w:after="330" w:line="449" w:lineRule="atLeast"/>
        <w:ind w:left="272" w:right="272"/>
        <w:rPr>
          <w:sz w:val="28"/>
          <w:szCs w:val="28"/>
          <w:lang w:val="en" w:eastAsia="en"/>
        </w:rPr>
      </w:pPr>
      <w:r>
        <w:rPr>
          <w:sz w:val="28"/>
          <w:szCs w:val="28"/>
          <w:lang w:val="en" w:eastAsia="en"/>
        </w:rPr>
        <w:t>In programing, a variable is like a box that can store different values, such as numbers and words, inside.</w:t>
      </w:r>
    </w:p>
    <w:p w14:paraId="4E792D86" w14:textId="4A186865" w:rsidR="00951079" w:rsidRDefault="00C11FBB">
      <w:pPr>
        <w:pStyle w:val="div"/>
        <w:spacing w:after="363"/>
        <w:ind w:left="272" w:right="272"/>
        <w:rPr>
          <w:lang w:val="en" w:eastAsia="en"/>
        </w:rPr>
      </w:pPr>
      <w:bookmarkStart w:id="0" w:name="_Hlk44028136"/>
      <w:r>
        <w:rPr>
          <w:noProof/>
        </w:rPr>
        <w:pict w14:anchorId="798A4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h2 variable ex1" style="width:500.25pt;height:201pt;visibility:visible;mso-wrap-style:square">
            <v:imagedata r:id="rId11" o:title="ch2 variable ex1"/>
          </v:shape>
        </w:pict>
      </w:r>
      <w:bookmarkEnd w:id="0"/>
    </w:p>
    <w:p w14:paraId="19D44F3D"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Suppose there is a number 15. It can refer to anything, like someone’s age or someone’s quiz score. To clarify what the value means, the box, or the variable, is given a name. In the example above, the variable is named </w:t>
      </w:r>
      <w:r>
        <w:rPr>
          <w:rStyle w:val="em"/>
          <w:sz w:val="28"/>
          <w:szCs w:val="28"/>
          <w:lang w:val="en" w:eastAsia="en"/>
        </w:rPr>
        <w:t>age</w:t>
      </w:r>
      <w:r>
        <w:rPr>
          <w:sz w:val="28"/>
          <w:szCs w:val="28"/>
          <w:lang w:val="en" w:eastAsia="en"/>
        </w:rPr>
        <w:t xml:space="preserve"> to signify that 15 refers to someone’s age.</w:t>
      </w:r>
    </w:p>
    <w:p w14:paraId="00F09DAC" w14:textId="48CC322C" w:rsidR="00951079" w:rsidRDefault="00C11FBB" w:rsidP="005F6AAC">
      <w:pPr>
        <w:pStyle w:val="div"/>
        <w:spacing w:after="363"/>
        <w:ind w:left="272" w:right="272"/>
        <w:jc w:val="center"/>
        <w:rPr>
          <w:lang w:val="en" w:eastAsia="en"/>
        </w:rPr>
      </w:pPr>
      <w:bookmarkStart w:id="1" w:name="_Hlk44028143"/>
      <w:r>
        <w:rPr>
          <w:noProof/>
        </w:rPr>
        <w:lastRenderedPageBreak/>
        <w:pict w14:anchorId="71F11554">
          <v:shape id="_x0000_i1026" type="#_x0000_t75" alt="ch2 variable ex2" style="width:513.75pt;height:168.75pt;visibility:visible;mso-wrap-style:square">
            <v:imagedata r:id="rId12" o:title="ch2 variable ex2"/>
          </v:shape>
        </w:pict>
      </w:r>
      <w:bookmarkEnd w:id="1"/>
    </w:p>
    <w:p w14:paraId="29DD800A" w14:textId="77777777" w:rsidR="00951079" w:rsidRDefault="00CC4319">
      <w:pPr>
        <w:pStyle w:val="p"/>
        <w:spacing w:after="330" w:line="449" w:lineRule="atLeast"/>
        <w:ind w:left="272" w:right="272"/>
        <w:rPr>
          <w:sz w:val="28"/>
          <w:szCs w:val="28"/>
          <w:lang w:val="en" w:eastAsia="en"/>
        </w:rPr>
      </w:pPr>
      <w:r>
        <w:rPr>
          <w:sz w:val="28"/>
          <w:szCs w:val="28"/>
          <w:lang w:val="en" w:eastAsia="en"/>
        </w:rPr>
        <w:t>Today, there exists tons of different data, which would be very hard to distinguish and organize without meaningful specifiers. Therefore, we store them inside variables with relevant names.</w:t>
      </w:r>
    </w:p>
    <w:p w14:paraId="3185CE16"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2.1.1. Basic Data Types in Python</w:t>
      </w:r>
    </w:p>
    <w:p w14:paraId="753FE7C9" w14:textId="77777777" w:rsidR="00951079" w:rsidRDefault="00CC4319">
      <w:pPr>
        <w:pStyle w:val="p"/>
        <w:spacing w:after="330" w:line="449" w:lineRule="atLeast"/>
        <w:ind w:left="272" w:right="272"/>
        <w:rPr>
          <w:sz w:val="28"/>
          <w:szCs w:val="28"/>
          <w:lang w:val="en" w:eastAsia="en"/>
        </w:rPr>
      </w:pPr>
      <w:r>
        <w:rPr>
          <w:sz w:val="28"/>
          <w:szCs w:val="28"/>
          <w:lang w:val="en" w:eastAsia="en"/>
        </w:rPr>
        <w:t>It was mentioned that we can store different types of data in variables. But what are the different data types that exist in Python? The three basic types are numbers, strings, and boolean values.</w:t>
      </w:r>
    </w:p>
    <w:p w14:paraId="2FABFEA6"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1. Number</w:t>
      </w:r>
    </w:p>
    <w:p w14:paraId="7454E278" w14:textId="77777777" w:rsidR="00951079" w:rsidRDefault="00CC4319">
      <w:pPr>
        <w:pStyle w:val="p"/>
        <w:spacing w:after="330" w:line="449" w:lineRule="atLeast"/>
        <w:ind w:left="272" w:right="272"/>
        <w:rPr>
          <w:sz w:val="28"/>
          <w:szCs w:val="28"/>
          <w:lang w:val="en" w:eastAsia="en"/>
        </w:rPr>
      </w:pPr>
      <w:r>
        <w:rPr>
          <w:sz w:val="28"/>
          <w:szCs w:val="28"/>
          <w:lang w:val="en" w:eastAsia="en"/>
        </w:rPr>
        <w:t>Numbers are a familiar concept of data to all of us. We use it daily, whether it is to pay for an item at a supermarket or to do our math homework. In Python, numbers are split into two parts: integers and floating point numbers.</w:t>
      </w:r>
    </w:p>
    <w:p w14:paraId="77811053"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Integers</w:t>
      </w:r>
      <w:r>
        <w:rPr>
          <w:sz w:val="28"/>
          <w:szCs w:val="28"/>
          <w:lang w:val="en" w:eastAsia="en"/>
        </w:rPr>
        <w:t xml:space="preserve">, or </w:t>
      </w:r>
      <w:r>
        <w:rPr>
          <w:rStyle w:val="em"/>
          <w:sz w:val="28"/>
          <w:szCs w:val="28"/>
          <w:lang w:val="en" w:eastAsia="en"/>
        </w:rPr>
        <w:t>int</w:t>
      </w:r>
      <w:r>
        <w:rPr>
          <w:sz w:val="28"/>
          <w:szCs w:val="28"/>
          <w:lang w:val="en" w:eastAsia="en"/>
        </w:rPr>
        <w:t xml:space="preserve"> for short, are numbers that do not have decimal points.</w:t>
      </w:r>
    </w:p>
    <w:p w14:paraId="2D5C2E60" w14:textId="77777777" w:rsidR="00951079" w:rsidRPr="005F6AAC" w:rsidRDefault="00CC4319">
      <w:pPr>
        <w:pStyle w:val="ulisttitle"/>
        <w:spacing w:after="73" w:line="383" w:lineRule="atLeast"/>
        <w:ind w:left="272" w:right="272"/>
        <w:rPr>
          <w:b/>
          <w:bCs/>
          <w:sz w:val="26"/>
          <w:szCs w:val="26"/>
          <w:lang w:val="en" w:eastAsia="en"/>
        </w:rPr>
      </w:pPr>
      <w:r w:rsidRPr="005F6AAC">
        <w:rPr>
          <w:b/>
          <w:bCs/>
          <w:sz w:val="26"/>
          <w:szCs w:val="26"/>
          <w:lang w:val="en" w:eastAsia="en"/>
        </w:rPr>
        <w:t>Examples of integers</w:t>
      </w:r>
    </w:p>
    <w:p w14:paraId="446BD3D8" w14:textId="77777777" w:rsidR="00951079" w:rsidRPr="00637B2E" w:rsidRDefault="00CC4319">
      <w:pPr>
        <w:pStyle w:val="ullip"/>
        <w:numPr>
          <w:ilvl w:val="0"/>
          <w:numId w:val="12"/>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w:t>
      </w:r>
    </w:p>
    <w:p w14:paraId="77AADD6E" w14:textId="77777777" w:rsidR="00951079" w:rsidRPr="00637B2E" w:rsidRDefault="00CC4319">
      <w:pPr>
        <w:pStyle w:val="ullip"/>
        <w:numPr>
          <w:ilvl w:val="0"/>
          <w:numId w:val="12"/>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10</w:t>
      </w:r>
    </w:p>
    <w:p w14:paraId="70FDCE9A" w14:textId="77777777" w:rsidR="00951079" w:rsidRPr="00637B2E" w:rsidRDefault="00CC4319">
      <w:pPr>
        <w:pStyle w:val="ullip"/>
        <w:numPr>
          <w:ilvl w:val="0"/>
          <w:numId w:val="12"/>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253</w:t>
      </w:r>
    </w:p>
    <w:p w14:paraId="53EBDDB5" w14:textId="77777777" w:rsidR="00951079" w:rsidRPr="00637B2E" w:rsidRDefault="00CC4319">
      <w:pPr>
        <w:pStyle w:val="ullip"/>
        <w:numPr>
          <w:ilvl w:val="0"/>
          <w:numId w:val="12"/>
        </w:numPr>
        <w:spacing w:after="363"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2,147,483,648</w:t>
      </w:r>
    </w:p>
    <w:p w14:paraId="1AA55B06"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lastRenderedPageBreak/>
        <w:t>Floating point numbers</w:t>
      </w:r>
      <w:r>
        <w:rPr>
          <w:sz w:val="28"/>
          <w:szCs w:val="28"/>
          <w:lang w:val="en" w:eastAsia="en"/>
        </w:rPr>
        <w:t xml:space="preserve">, or </w:t>
      </w:r>
      <w:r>
        <w:rPr>
          <w:rStyle w:val="em"/>
          <w:sz w:val="28"/>
          <w:szCs w:val="28"/>
          <w:lang w:val="en" w:eastAsia="en"/>
        </w:rPr>
        <w:t>float</w:t>
      </w:r>
      <w:r>
        <w:rPr>
          <w:sz w:val="28"/>
          <w:szCs w:val="28"/>
          <w:lang w:val="en" w:eastAsia="en"/>
        </w:rPr>
        <w:t xml:space="preserve"> for short, are numbers with decimal points.</w:t>
      </w:r>
    </w:p>
    <w:p w14:paraId="54A1A8BB" w14:textId="77777777" w:rsidR="00951079" w:rsidRPr="005F6AAC" w:rsidRDefault="00CC4319">
      <w:pPr>
        <w:pStyle w:val="ulisttitle"/>
        <w:spacing w:after="73" w:line="383" w:lineRule="atLeast"/>
        <w:ind w:left="272" w:right="272"/>
        <w:rPr>
          <w:b/>
          <w:bCs/>
          <w:sz w:val="26"/>
          <w:szCs w:val="26"/>
          <w:lang w:val="en" w:eastAsia="en"/>
        </w:rPr>
      </w:pPr>
      <w:r w:rsidRPr="005F6AAC">
        <w:rPr>
          <w:b/>
          <w:bCs/>
          <w:sz w:val="26"/>
          <w:szCs w:val="26"/>
          <w:lang w:val="en" w:eastAsia="en"/>
        </w:rPr>
        <w:t>Examples of floats</w:t>
      </w:r>
    </w:p>
    <w:p w14:paraId="58D2E693" w14:textId="77777777" w:rsidR="00951079" w:rsidRPr="00637B2E" w:rsidRDefault="00CC4319">
      <w:pPr>
        <w:pStyle w:val="ullip"/>
        <w:numPr>
          <w:ilvl w:val="0"/>
          <w:numId w:val="13"/>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1.0</w:t>
      </w:r>
    </w:p>
    <w:p w14:paraId="2DE46AAC" w14:textId="77777777" w:rsidR="00951079" w:rsidRPr="00637B2E" w:rsidRDefault="00CC4319">
      <w:pPr>
        <w:pStyle w:val="ullip"/>
        <w:numPr>
          <w:ilvl w:val="0"/>
          <w:numId w:val="13"/>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3.14159</w:t>
      </w:r>
    </w:p>
    <w:p w14:paraId="2EDD1716" w14:textId="77777777" w:rsidR="00951079" w:rsidRPr="00637B2E" w:rsidRDefault="00CC4319">
      <w:pPr>
        <w:pStyle w:val="ullip"/>
        <w:numPr>
          <w:ilvl w:val="0"/>
          <w:numId w:val="13"/>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171.3</w:t>
      </w:r>
    </w:p>
    <w:p w14:paraId="72CB6F38" w14:textId="77777777" w:rsidR="00951079" w:rsidRPr="00637B2E" w:rsidRDefault="00CC4319">
      <w:pPr>
        <w:pStyle w:val="ullip"/>
        <w:numPr>
          <w:ilvl w:val="0"/>
          <w:numId w:val="13"/>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1713e-1</w:t>
      </w:r>
    </w:p>
    <w:p w14:paraId="0176BB72" w14:textId="77777777" w:rsidR="00951079" w:rsidRPr="00637B2E" w:rsidRDefault="00CC4319">
      <w:pPr>
        <w:pStyle w:val="ullip"/>
        <w:numPr>
          <w:ilvl w:val="0"/>
          <w:numId w:val="13"/>
        </w:numPr>
        <w:spacing w:after="363"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1.713E2</w:t>
      </w:r>
    </w:p>
    <w:tbl>
      <w:tblPr>
        <w:tblW w:w="4584"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32"/>
        <w:gridCol w:w="8969"/>
      </w:tblGrid>
      <w:tr w:rsidR="00951079" w14:paraId="0F0EF13D" w14:textId="77777777" w:rsidTr="00A405C2">
        <w:trPr>
          <w:trHeight w:val="746"/>
          <w:tblCellSpacing w:w="0" w:type="dxa"/>
        </w:trPr>
        <w:tc>
          <w:tcPr>
            <w:tcW w:w="1432" w:type="dxa"/>
            <w:shd w:val="clear" w:color="auto" w:fill="auto"/>
            <w:tcMar>
              <w:top w:w="163" w:type="dxa"/>
              <w:left w:w="182" w:type="dxa"/>
              <w:bottom w:w="163" w:type="dxa"/>
              <w:right w:w="182" w:type="dxa"/>
            </w:tcMar>
            <w:vAlign w:val="center"/>
          </w:tcPr>
          <w:p w14:paraId="4301C0E2" w14:textId="77777777" w:rsidR="00951079" w:rsidRPr="00A405C2" w:rsidRDefault="00CC4319" w:rsidP="00A405C2">
            <w:pPr>
              <w:pStyle w:val="admonitionblocktabletdicontitle"/>
              <w:spacing w:line="465" w:lineRule="atLeast"/>
              <w:jc w:val="center"/>
              <w:rPr>
                <w:color w:val="262626"/>
                <w:sz w:val="24"/>
                <w:szCs w:val="24"/>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355167FC" w14:textId="77777777" w:rsidR="00951079" w:rsidRPr="00A405C2" w:rsidRDefault="00CC4319" w:rsidP="00A405C2">
            <w:pPr>
              <w:pStyle w:val="admonitionblocktabletdcontentnth-last-child1nth-last-child1"/>
              <w:spacing w:line="276" w:lineRule="auto"/>
              <w:rPr>
                <w:sz w:val="28"/>
                <w:szCs w:val="28"/>
                <w:lang w:val="en" w:eastAsia="en"/>
              </w:rPr>
            </w:pPr>
            <w:r w:rsidRPr="00637B2E">
              <w:rPr>
                <w:rStyle w:val="notprenotclassLcode"/>
                <w:rFonts w:ascii="Fira Code" w:eastAsia="Droid Sans Mono" w:hAnsi="Fira Code" w:cs="Droid Sans Mono"/>
                <w:color w:val="B02145"/>
                <w:sz w:val="20"/>
                <w:szCs w:val="20"/>
                <w:lang w:val="en" w:eastAsia="en"/>
              </w:rPr>
              <w:t>e</w:t>
            </w:r>
            <w:r w:rsidRPr="00637B2E">
              <w:rPr>
                <w:rStyle w:val="small"/>
                <w:sz w:val="21"/>
                <w:szCs w:val="21"/>
                <w:lang w:val="en" w:eastAsia="en"/>
              </w:rPr>
              <w:t xml:space="preserve"> </w:t>
            </w:r>
            <w:r w:rsidRPr="00A405C2">
              <w:rPr>
                <w:rStyle w:val="small"/>
                <w:color w:val="404040"/>
                <w:sz w:val="22"/>
                <w:szCs w:val="22"/>
                <w:lang w:val="en" w:eastAsia="en"/>
              </w:rPr>
              <w:t>or</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E</w:t>
            </w:r>
            <w:r w:rsidRPr="00637B2E">
              <w:rPr>
                <w:rStyle w:val="small"/>
                <w:sz w:val="21"/>
                <w:szCs w:val="21"/>
                <w:lang w:val="en" w:eastAsia="en"/>
              </w:rPr>
              <w:t xml:space="preserve"> </w:t>
            </w:r>
            <w:r w:rsidRPr="00A405C2">
              <w:rPr>
                <w:rStyle w:val="small"/>
                <w:color w:val="404040"/>
                <w:sz w:val="22"/>
                <w:szCs w:val="22"/>
                <w:lang w:val="en" w:eastAsia="en"/>
              </w:rPr>
              <w:t>means power of 10.</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1713e-1</w:t>
            </w:r>
            <w:r w:rsidRPr="00A405C2">
              <w:rPr>
                <w:rStyle w:val="small"/>
                <w:sz w:val="22"/>
                <w:szCs w:val="22"/>
                <w:lang w:val="en" w:eastAsia="en"/>
              </w:rPr>
              <w:t xml:space="preserve"> </w:t>
            </w:r>
            <w:r w:rsidRPr="00A405C2">
              <w:rPr>
                <w:rStyle w:val="small"/>
                <w:color w:val="404040"/>
                <w:sz w:val="22"/>
                <w:szCs w:val="22"/>
                <w:lang w:val="en" w:eastAsia="en"/>
              </w:rPr>
              <w:t>means</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1713 * 10</w:t>
            </w:r>
            <w:r w:rsidRPr="00637B2E">
              <w:rPr>
                <w:rStyle w:val="sup"/>
                <w:rFonts w:ascii="Fira Code" w:eastAsia="Droid Sans Mono" w:hAnsi="Fira Code" w:cs="Droid Sans Mono"/>
                <w:color w:val="B02145"/>
                <w:sz w:val="20"/>
                <w:szCs w:val="20"/>
                <w:shd w:val="clear" w:color="auto" w:fill="F7F7F8"/>
                <w:vertAlign w:val="superscript"/>
                <w:lang w:val="en" w:eastAsia="en"/>
              </w:rPr>
              <w:t>-1</w:t>
            </w:r>
            <w:r w:rsidRPr="00637B2E">
              <w:rPr>
                <w:rStyle w:val="small"/>
                <w:sz w:val="32"/>
                <w:szCs w:val="32"/>
                <w:lang w:val="en" w:eastAsia="en"/>
              </w:rPr>
              <w:t xml:space="preserve"> </w:t>
            </w:r>
            <w:r w:rsidRPr="00A405C2">
              <w:rPr>
                <w:rStyle w:val="small"/>
                <w:color w:val="404040"/>
                <w:sz w:val="22"/>
                <w:szCs w:val="22"/>
                <w:lang w:val="en" w:eastAsia="en"/>
              </w:rPr>
              <w:t>and</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1.713E2</w:t>
            </w:r>
            <w:r w:rsidRPr="00637B2E">
              <w:rPr>
                <w:rStyle w:val="small"/>
                <w:sz w:val="21"/>
                <w:szCs w:val="21"/>
                <w:lang w:val="en" w:eastAsia="en"/>
              </w:rPr>
              <w:t xml:space="preserve"> </w:t>
            </w:r>
            <w:r w:rsidRPr="00A405C2">
              <w:rPr>
                <w:rStyle w:val="small"/>
                <w:color w:val="404040"/>
                <w:sz w:val="22"/>
                <w:szCs w:val="22"/>
                <w:lang w:val="en" w:eastAsia="en"/>
              </w:rPr>
              <w:t>means</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1.713 * 10</w:t>
            </w:r>
            <w:r w:rsidRPr="00637B2E">
              <w:rPr>
                <w:rStyle w:val="sup"/>
                <w:rFonts w:ascii="Fira Code" w:eastAsia="Droid Sans Mono" w:hAnsi="Fira Code" w:cs="Droid Sans Mono"/>
                <w:color w:val="B02145"/>
                <w:sz w:val="20"/>
                <w:szCs w:val="20"/>
                <w:shd w:val="clear" w:color="auto" w:fill="F7F7F8"/>
                <w:vertAlign w:val="superscript"/>
                <w:lang w:val="en" w:eastAsia="en"/>
              </w:rPr>
              <w:t>2</w:t>
            </w:r>
            <w:r w:rsidRPr="00A405C2">
              <w:rPr>
                <w:rStyle w:val="small"/>
                <w:color w:val="404040"/>
                <w:sz w:val="22"/>
                <w:szCs w:val="22"/>
                <w:lang w:val="en" w:eastAsia="en"/>
              </w:rPr>
              <w:t>. We can see that both evaluates to</w:t>
            </w:r>
            <w:r w:rsidRPr="00A405C2">
              <w:rPr>
                <w:rStyle w:val="small"/>
                <w:sz w:val="22"/>
                <w:szCs w:val="22"/>
                <w:lang w:val="en" w:eastAsia="en"/>
              </w:rPr>
              <w:t xml:space="preserve"> </w:t>
            </w:r>
            <w:r w:rsidRPr="00637B2E">
              <w:rPr>
                <w:rStyle w:val="notprenotclassLcode"/>
                <w:rFonts w:ascii="Fira Code" w:eastAsia="Droid Sans Mono" w:hAnsi="Fira Code" w:cs="Droid Sans Mono"/>
                <w:color w:val="B02145"/>
                <w:sz w:val="20"/>
                <w:szCs w:val="20"/>
                <w:lang w:val="en" w:eastAsia="en"/>
              </w:rPr>
              <w:t>171.3</w:t>
            </w:r>
            <w:r w:rsidRPr="00A405C2">
              <w:rPr>
                <w:rStyle w:val="small"/>
                <w:color w:val="404040"/>
                <w:sz w:val="22"/>
                <w:szCs w:val="22"/>
                <w:lang w:val="en" w:eastAsia="en"/>
              </w:rPr>
              <w:t>.</w:t>
            </w:r>
          </w:p>
        </w:tc>
      </w:tr>
    </w:tbl>
    <w:p w14:paraId="4B495799" w14:textId="0FB7577B" w:rsidR="00951079" w:rsidRDefault="00CC4319">
      <w:pPr>
        <w:pStyle w:val="p"/>
        <w:spacing w:after="330" w:line="449" w:lineRule="atLeast"/>
        <w:ind w:left="272" w:right="272"/>
        <w:rPr>
          <w:sz w:val="28"/>
          <w:szCs w:val="28"/>
          <w:lang w:val="en" w:eastAsia="en"/>
        </w:rPr>
      </w:pPr>
      <w:r>
        <w:rPr>
          <w:sz w:val="28"/>
          <w:szCs w:val="28"/>
          <w:lang w:val="en" w:eastAsia="en"/>
        </w:rPr>
        <w:t xml:space="preserve">We can use the built-in </w:t>
      </w:r>
      <w:r w:rsidRPr="00637B2E">
        <w:rPr>
          <w:rStyle w:val="notprenotclassLcode"/>
          <w:rFonts w:ascii="Fira Code" w:eastAsia="Droid Sans Mono" w:hAnsi="Fira Code" w:cs="Droid Sans Mono"/>
          <w:color w:val="B02145"/>
          <w:sz w:val="24"/>
          <w:szCs w:val="24"/>
          <w:lang w:val="en" w:eastAsia="en"/>
        </w:rPr>
        <w:t>type(x)</w:t>
      </w:r>
      <w:r w:rsidRPr="00637B2E">
        <w:rPr>
          <w:sz w:val="24"/>
          <w:szCs w:val="24"/>
          <w:lang w:val="en" w:eastAsia="en"/>
        </w:rPr>
        <w:t xml:space="preserve"> </w:t>
      </w:r>
      <w:r>
        <w:rPr>
          <w:sz w:val="28"/>
          <w:szCs w:val="28"/>
          <w:lang w:val="en" w:eastAsia="en"/>
        </w:rPr>
        <w:t xml:space="preserve">function to check the data type of </w:t>
      </w:r>
      <w:r w:rsidRPr="00637B2E">
        <w:rPr>
          <w:rStyle w:val="notprenotclassLcode"/>
          <w:rFonts w:ascii="Fira Code" w:eastAsia="Droid Sans Mono" w:hAnsi="Fira Code" w:cs="Droid Sans Mono"/>
          <w:color w:val="B02145"/>
          <w:sz w:val="24"/>
          <w:szCs w:val="24"/>
          <w:lang w:val="en" w:eastAsia="en"/>
        </w:rPr>
        <w:t>x</w:t>
      </w:r>
      <w:r>
        <w:rPr>
          <w:sz w:val="28"/>
          <w:szCs w:val="28"/>
          <w:lang w:val="en" w:eastAsia="en"/>
        </w:rPr>
        <w:t>. Try the following examples on Python shell and check the output.</w:t>
      </w:r>
    </w:p>
    <w:p w14:paraId="57B26963" w14:textId="77777777" w:rsidR="00951079" w:rsidRPr="005F6AAC" w:rsidRDefault="00CC4319">
      <w:pPr>
        <w:pStyle w:val="listingblocktitle"/>
        <w:spacing w:after="73" w:line="383" w:lineRule="atLeast"/>
        <w:ind w:left="272" w:right="272"/>
        <w:rPr>
          <w:b/>
          <w:bCs/>
          <w:sz w:val="26"/>
          <w:szCs w:val="26"/>
          <w:lang w:val="en" w:eastAsia="en"/>
        </w:rPr>
      </w:pPr>
      <w:r w:rsidRPr="005F6AAC">
        <w:rPr>
          <w:rStyle w:val="notprenotclassLcode"/>
          <w:rFonts w:ascii="Droid Sans Mono" w:eastAsia="Droid Sans Mono" w:hAnsi="Droid Sans Mono" w:cs="Droid Sans Mono"/>
          <w:b/>
          <w:bCs/>
          <w:sz w:val="25"/>
          <w:szCs w:val="25"/>
          <w:lang w:val="en" w:eastAsia="en"/>
        </w:rPr>
        <w:t>type()</w:t>
      </w:r>
      <w:r w:rsidRPr="005F6AAC">
        <w:rPr>
          <w:b/>
          <w:bCs/>
          <w:sz w:val="26"/>
          <w:szCs w:val="26"/>
          <w:lang w:val="en" w:eastAsia="en"/>
        </w:rPr>
        <w:t xml:space="preserve"> Example</w:t>
      </w:r>
    </w:p>
    <w:p w14:paraId="7281EEE0"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&gt;&gt;&gt; type(1)</w:t>
      </w:r>
    </w:p>
    <w:p w14:paraId="7DB60780"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'int'&gt;</w:t>
      </w:r>
    </w:p>
    <w:p w14:paraId="4B4AAAB7"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type(2_147_483_648)</w:t>
      </w:r>
    </w:p>
    <w:p w14:paraId="0A841A02"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'int'&gt;</w:t>
      </w:r>
    </w:p>
    <w:p w14:paraId="08E664F2"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type(1.0)</w:t>
      </w:r>
    </w:p>
    <w:p w14:paraId="09BB3D75" w14:textId="42D17741"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'float'&gt;</w:t>
      </w:r>
    </w:p>
    <w:p w14:paraId="6F31650D"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type(1713e-1)</w:t>
      </w:r>
    </w:p>
    <w:p w14:paraId="54FEA2BA"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'float'&gt;</w:t>
      </w:r>
    </w:p>
    <w:tbl>
      <w:tblPr>
        <w:tblW w:w="4704"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70"/>
        <w:gridCol w:w="9203"/>
      </w:tblGrid>
      <w:tr w:rsidR="00951079" w14:paraId="610FFDE0" w14:textId="77777777" w:rsidTr="00A405C2">
        <w:trPr>
          <w:trHeight w:val="798"/>
          <w:tblCellSpacing w:w="0" w:type="dxa"/>
        </w:trPr>
        <w:tc>
          <w:tcPr>
            <w:tcW w:w="1470" w:type="dxa"/>
            <w:shd w:val="clear" w:color="auto" w:fill="auto"/>
            <w:tcMar>
              <w:top w:w="163" w:type="dxa"/>
              <w:left w:w="182" w:type="dxa"/>
              <w:bottom w:w="163" w:type="dxa"/>
              <w:right w:w="182" w:type="dxa"/>
            </w:tcMar>
            <w:vAlign w:val="center"/>
          </w:tcPr>
          <w:p w14:paraId="47B58EEA"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1B387C94" w14:textId="77777777" w:rsidR="00951079" w:rsidRPr="00A405C2" w:rsidRDefault="00CC4319" w:rsidP="00A405C2">
            <w:pPr>
              <w:spacing w:line="276" w:lineRule="auto"/>
              <w:rPr>
                <w:color w:val="404040"/>
                <w:sz w:val="28"/>
                <w:szCs w:val="28"/>
                <w:lang w:val="en" w:eastAsia="en"/>
              </w:rPr>
            </w:pPr>
            <w:r w:rsidRPr="00A405C2">
              <w:rPr>
                <w:rStyle w:val="small"/>
                <w:color w:val="404040"/>
                <w:sz w:val="22"/>
                <w:szCs w:val="22"/>
                <w:lang w:val="en" w:eastAsia="en"/>
              </w:rPr>
              <w:t xml:space="preserve">Line 3 says </w:t>
            </w:r>
            <w:r w:rsidRPr="00637B2E">
              <w:rPr>
                <w:rStyle w:val="notprenotclassLcode"/>
                <w:rFonts w:ascii="Fira Code" w:eastAsia="Droid Sans Mono" w:hAnsi="Fira Code" w:cs="Droid Sans Mono"/>
                <w:color w:val="B02145"/>
                <w:sz w:val="20"/>
                <w:szCs w:val="20"/>
                <w:lang w:val="en" w:eastAsia="en"/>
              </w:rPr>
              <w:t>2_147_483_648</w:t>
            </w:r>
            <w:r w:rsidRPr="00637B2E">
              <w:rPr>
                <w:rStyle w:val="small"/>
                <w:color w:val="404040"/>
                <w:sz w:val="21"/>
                <w:szCs w:val="21"/>
                <w:lang w:val="en" w:eastAsia="en"/>
              </w:rPr>
              <w:t xml:space="preserve"> </w:t>
            </w:r>
            <w:r w:rsidRPr="00A405C2">
              <w:rPr>
                <w:rStyle w:val="small"/>
                <w:color w:val="404040"/>
                <w:sz w:val="22"/>
                <w:szCs w:val="22"/>
                <w:lang w:val="en" w:eastAsia="en"/>
              </w:rPr>
              <w:t xml:space="preserve">instead of </w:t>
            </w:r>
            <w:r w:rsidRPr="00637B2E">
              <w:rPr>
                <w:rStyle w:val="notprenotclassLcode"/>
                <w:rFonts w:ascii="Fira Code" w:eastAsia="Droid Sans Mono" w:hAnsi="Fira Code" w:cs="Droid Sans Mono"/>
                <w:color w:val="B02145"/>
                <w:sz w:val="20"/>
                <w:szCs w:val="20"/>
                <w:lang w:val="en" w:eastAsia="en"/>
              </w:rPr>
              <w:t>2,147,483,648</w:t>
            </w:r>
            <w:r w:rsidRPr="00A405C2">
              <w:rPr>
                <w:rStyle w:val="small"/>
                <w:color w:val="404040"/>
                <w:sz w:val="22"/>
                <w:szCs w:val="22"/>
                <w:lang w:val="en" w:eastAsia="en"/>
              </w:rPr>
              <w:t>. This is because commas have a special role in Python. We use underscores (</w:t>
            </w:r>
            <w:r w:rsidRPr="00637B2E">
              <w:rPr>
                <w:rStyle w:val="admonitionblocktabletdcontentnth-last-child1nth-last-child1Character"/>
                <w:rFonts w:ascii="Fira Code" w:eastAsia="Droid Sans Mono" w:hAnsi="Fira Code" w:cs="Droid Sans Mono"/>
                <w:color w:val="B02145"/>
                <w:sz w:val="20"/>
                <w:szCs w:val="20"/>
                <w:shd w:val="clear" w:color="auto" w:fill="F7F7F8"/>
                <w:lang w:val="en" w:eastAsia="en"/>
              </w:rPr>
              <w:t>_</w:t>
            </w:r>
            <w:r w:rsidRPr="00A405C2">
              <w:rPr>
                <w:rStyle w:val="small"/>
                <w:color w:val="404040"/>
                <w:sz w:val="22"/>
                <w:szCs w:val="22"/>
                <w:lang w:val="en" w:eastAsia="en"/>
              </w:rPr>
              <w:t>) in Python to increase readability of numbers instead of commas.</w:t>
            </w:r>
          </w:p>
        </w:tc>
      </w:tr>
    </w:tbl>
    <w:p w14:paraId="3D8B587C" w14:textId="71B45DCF"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2. String</w:t>
      </w:r>
    </w:p>
    <w:p w14:paraId="25CE6C4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Strings refers to any sequence of characters - a 'string' of characters. To express something as text, we would use strings to do that. In Python, </w:t>
      </w:r>
      <w:proofErr w:type="gramStart"/>
      <w:r>
        <w:rPr>
          <w:sz w:val="28"/>
          <w:szCs w:val="28"/>
          <w:lang w:val="en" w:eastAsia="en"/>
        </w:rPr>
        <w:t>in order to</w:t>
      </w:r>
      <w:proofErr w:type="gramEnd"/>
      <w:r>
        <w:rPr>
          <w:sz w:val="28"/>
          <w:szCs w:val="28"/>
          <w:lang w:val="en" w:eastAsia="en"/>
        </w:rPr>
        <w:t xml:space="preserve"> specify that </w:t>
      </w:r>
      <w:r>
        <w:rPr>
          <w:sz w:val="28"/>
          <w:szCs w:val="28"/>
          <w:lang w:val="en" w:eastAsia="en"/>
        </w:rPr>
        <w:lastRenderedPageBreak/>
        <w:t>something is a string, we surround the sequence of characters in single quotation marks.</w:t>
      </w:r>
    </w:p>
    <w:p w14:paraId="7B1CDAD2" w14:textId="77777777" w:rsidR="00951079" w:rsidRPr="005F6AAC" w:rsidRDefault="00CC4319">
      <w:pPr>
        <w:pStyle w:val="ulisttitle"/>
        <w:spacing w:after="73" w:line="383" w:lineRule="atLeast"/>
        <w:ind w:left="272" w:right="272"/>
        <w:rPr>
          <w:b/>
          <w:bCs/>
          <w:sz w:val="26"/>
          <w:szCs w:val="26"/>
          <w:lang w:val="en" w:eastAsia="en"/>
        </w:rPr>
      </w:pPr>
      <w:r w:rsidRPr="005F6AAC">
        <w:rPr>
          <w:b/>
          <w:bCs/>
          <w:sz w:val="26"/>
          <w:szCs w:val="26"/>
          <w:lang w:val="en" w:eastAsia="en"/>
        </w:rPr>
        <w:t>Examples of strings in Python</w:t>
      </w:r>
    </w:p>
    <w:p w14:paraId="1D03B43C" w14:textId="77777777" w:rsidR="00951079" w:rsidRPr="00637B2E" w:rsidRDefault="00CC4319">
      <w:pPr>
        <w:pStyle w:val="ullip"/>
        <w:numPr>
          <w:ilvl w:val="0"/>
          <w:numId w:val="14"/>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'strings'</w:t>
      </w:r>
    </w:p>
    <w:p w14:paraId="322624B6" w14:textId="77777777" w:rsidR="00951079" w:rsidRPr="00637B2E" w:rsidRDefault="00CC4319">
      <w:pPr>
        <w:pStyle w:val="ullip"/>
        <w:numPr>
          <w:ilvl w:val="0"/>
          <w:numId w:val="14"/>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'Hello World'</w:t>
      </w:r>
    </w:p>
    <w:p w14:paraId="7C5B1575" w14:textId="77777777" w:rsidR="00951079" w:rsidRPr="00637B2E" w:rsidRDefault="00CC4319">
      <w:pPr>
        <w:pStyle w:val="ullip"/>
        <w:numPr>
          <w:ilvl w:val="0"/>
          <w:numId w:val="14"/>
        </w:numPr>
        <w:spacing w:after="182"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'I am 15 years old'</w:t>
      </w:r>
    </w:p>
    <w:p w14:paraId="4D532450" w14:textId="77777777" w:rsidR="00951079" w:rsidRPr="00637B2E" w:rsidRDefault="00CC4319">
      <w:pPr>
        <w:pStyle w:val="ullip"/>
        <w:numPr>
          <w:ilvl w:val="0"/>
          <w:numId w:val="14"/>
        </w:numPr>
        <w:spacing w:after="363" w:line="449" w:lineRule="atLeast"/>
        <w:ind w:left="708" w:right="272" w:hanging="233"/>
        <w:rPr>
          <w:rFonts w:ascii="Fira Code" w:hAnsi="Fira Code"/>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'15'</w:t>
      </w:r>
    </w:p>
    <w:p w14:paraId="09A4DFD1" w14:textId="77777777" w:rsidR="00951079" w:rsidRDefault="00CC4319">
      <w:pPr>
        <w:pStyle w:val="p"/>
        <w:spacing w:after="330" w:line="449" w:lineRule="atLeast"/>
        <w:ind w:left="272" w:right="272"/>
        <w:rPr>
          <w:sz w:val="28"/>
          <w:szCs w:val="28"/>
          <w:lang w:val="en" w:eastAsia="en"/>
        </w:rPr>
      </w:pPr>
      <w:r>
        <w:rPr>
          <w:sz w:val="28"/>
          <w:szCs w:val="28"/>
          <w:lang w:val="en" w:eastAsia="en"/>
        </w:rPr>
        <w:t>Like the last example, if numbers are surrounded by single quotation marks, Python will treat them as words, or strings, instead of a number.</w:t>
      </w:r>
    </w:p>
    <w:p w14:paraId="152B04BC" w14:textId="77777777" w:rsidR="00951079" w:rsidRDefault="00CC4319">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use the </w:t>
      </w:r>
      <w:r w:rsidRPr="00637B2E">
        <w:rPr>
          <w:rStyle w:val="notprenotclassLcode"/>
          <w:rFonts w:ascii="Fira Code" w:eastAsia="Droid Sans Mono" w:hAnsi="Fira Code" w:cs="Droid Sans Mono"/>
          <w:color w:val="B02145"/>
          <w:sz w:val="24"/>
          <w:szCs w:val="24"/>
          <w:lang w:val="en" w:eastAsia="en"/>
        </w:rPr>
        <w:t>type(x)</w:t>
      </w:r>
      <w:r w:rsidRPr="00637B2E">
        <w:rPr>
          <w:sz w:val="24"/>
          <w:szCs w:val="24"/>
          <w:lang w:val="en" w:eastAsia="en"/>
        </w:rPr>
        <w:t xml:space="preserve"> </w:t>
      </w:r>
      <w:r>
        <w:rPr>
          <w:sz w:val="28"/>
          <w:szCs w:val="28"/>
          <w:lang w:val="en" w:eastAsia="en"/>
        </w:rPr>
        <w:t xml:space="preserve">function again to check the data type of </w:t>
      </w:r>
      <w:r w:rsidRPr="00637B2E">
        <w:rPr>
          <w:rStyle w:val="notprenotclassLcode"/>
          <w:rFonts w:ascii="Fira Code" w:eastAsia="Droid Sans Mono" w:hAnsi="Fira Code" w:cs="Droid Sans Mono"/>
          <w:color w:val="B02145"/>
          <w:sz w:val="24"/>
          <w:szCs w:val="24"/>
          <w:lang w:val="en" w:eastAsia="en"/>
        </w:rPr>
        <w:t>x</w:t>
      </w:r>
      <w:r>
        <w:rPr>
          <w:sz w:val="28"/>
          <w:szCs w:val="28"/>
          <w:lang w:val="en" w:eastAsia="en"/>
        </w:rPr>
        <w:t>.</w:t>
      </w:r>
    </w:p>
    <w:p w14:paraId="2E614F6E" w14:textId="77777777" w:rsidR="00951079" w:rsidRPr="005F6AAC" w:rsidRDefault="00CC4319">
      <w:pPr>
        <w:pStyle w:val="listingblocktitle"/>
        <w:spacing w:after="73" w:line="383" w:lineRule="atLeast"/>
        <w:ind w:left="272" w:right="272"/>
        <w:rPr>
          <w:b/>
          <w:bCs/>
          <w:sz w:val="26"/>
          <w:szCs w:val="26"/>
          <w:lang w:val="en" w:eastAsia="en"/>
        </w:rPr>
      </w:pPr>
      <w:r w:rsidRPr="005F6AAC">
        <w:rPr>
          <w:rStyle w:val="notprenotclassLcode"/>
          <w:rFonts w:ascii="Droid Sans Mono" w:eastAsia="Droid Sans Mono" w:hAnsi="Droid Sans Mono" w:cs="Droid Sans Mono"/>
          <w:b/>
          <w:bCs/>
          <w:sz w:val="25"/>
          <w:szCs w:val="25"/>
          <w:lang w:val="en" w:eastAsia="en"/>
        </w:rPr>
        <w:t>type()</w:t>
      </w:r>
      <w:r w:rsidRPr="005F6AAC">
        <w:rPr>
          <w:b/>
          <w:bCs/>
          <w:sz w:val="26"/>
          <w:szCs w:val="26"/>
          <w:lang w:val="en" w:eastAsia="en"/>
        </w:rPr>
        <w:t xml:space="preserve"> Example</w:t>
      </w:r>
    </w:p>
    <w:p w14:paraId="6630EC1A"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&gt;&gt;&gt; type('Hello World')</w:t>
      </w:r>
    </w:p>
    <w:p w14:paraId="7DDE83AC"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'str'&gt;</w:t>
      </w:r>
    </w:p>
    <w:p w14:paraId="5C6E62B5"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type('I am 15 years old')</w:t>
      </w:r>
    </w:p>
    <w:p w14:paraId="11CD9219"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'str'&gt;</w:t>
      </w:r>
    </w:p>
    <w:p w14:paraId="166A827B"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type('15')</w:t>
      </w:r>
    </w:p>
    <w:p w14:paraId="0F1C6168"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'str'&gt;</w:t>
      </w:r>
    </w:p>
    <w:p w14:paraId="4ED19983"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3. Boolean</w:t>
      </w:r>
    </w:p>
    <w:p w14:paraId="529CE6FE" w14:textId="649D1B01" w:rsidR="005F6AAC" w:rsidRPr="00B53E42" w:rsidRDefault="00CC4319" w:rsidP="00B53E42">
      <w:pPr>
        <w:pStyle w:val="p"/>
        <w:spacing w:after="330" w:line="449" w:lineRule="atLeast"/>
        <w:ind w:left="272" w:right="272"/>
        <w:rPr>
          <w:sz w:val="28"/>
          <w:szCs w:val="28"/>
          <w:lang w:val="en" w:eastAsia="en"/>
        </w:rPr>
      </w:pPr>
      <w:r>
        <w:rPr>
          <w:sz w:val="28"/>
          <w:szCs w:val="28"/>
          <w:lang w:val="en" w:eastAsia="en"/>
        </w:rPr>
        <w:t xml:space="preserve">Boolean values traditionally take two values only, 0 and 1. In computer programming, Booleans are used to express two values, </w:t>
      </w:r>
      <w:r>
        <w:rPr>
          <w:rStyle w:val="em"/>
          <w:sz w:val="28"/>
          <w:szCs w:val="28"/>
          <w:lang w:val="en" w:eastAsia="en"/>
        </w:rPr>
        <w:t>True</w:t>
      </w:r>
      <w:r>
        <w:rPr>
          <w:sz w:val="28"/>
          <w:szCs w:val="28"/>
          <w:lang w:val="en" w:eastAsia="en"/>
        </w:rPr>
        <w:t xml:space="preserve"> and </w:t>
      </w:r>
      <w:r>
        <w:rPr>
          <w:rStyle w:val="em"/>
          <w:sz w:val="28"/>
          <w:szCs w:val="28"/>
          <w:lang w:val="en" w:eastAsia="en"/>
        </w:rPr>
        <w:t>False</w:t>
      </w:r>
      <w:r>
        <w:rPr>
          <w:sz w:val="28"/>
          <w:szCs w:val="28"/>
          <w:lang w:val="en" w:eastAsia="en"/>
        </w:rPr>
        <w:t>.</w:t>
      </w:r>
    </w:p>
    <w:p w14:paraId="1263FE99" w14:textId="690DD478" w:rsidR="00951079" w:rsidRPr="005F6AAC" w:rsidRDefault="00CC4319">
      <w:pPr>
        <w:pStyle w:val="ulisttitle"/>
        <w:spacing w:after="73" w:line="383" w:lineRule="atLeast"/>
        <w:ind w:left="272" w:right="272"/>
        <w:rPr>
          <w:b/>
          <w:bCs/>
          <w:sz w:val="26"/>
          <w:szCs w:val="26"/>
          <w:lang w:val="en" w:eastAsia="en"/>
        </w:rPr>
      </w:pPr>
      <w:r w:rsidRPr="005F6AAC">
        <w:rPr>
          <w:b/>
          <w:bCs/>
          <w:sz w:val="26"/>
          <w:szCs w:val="26"/>
          <w:lang w:val="en" w:eastAsia="en"/>
        </w:rPr>
        <w:t>Two Boolean values</w:t>
      </w:r>
    </w:p>
    <w:p w14:paraId="212AEF01" w14:textId="77777777" w:rsidR="00951079" w:rsidRDefault="00CC4319">
      <w:pPr>
        <w:pStyle w:val="ullip"/>
        <w:numPr>
          <w:ilvl w:val="0"/>
          <w:numId w:val="15"/>
        </w:numPr>
        <w:spacing w:after="182" w:line="449" w:lineRule="atLeast"/>
        <w:ind w:left="708" w:right="272" w:hanging="233"/>
        <w:rPr>
          <w:sz w:val="28"/>
          <w:szCs w:val="28"/>
          <w:lang w:val="en" w:eastAsia="en"/>
        </w:rPr>
      </w:pPr>
      <w:r w:rsidRPr="00637B2E">
        <w:rPr>
          <w:rStyle w:val="notprenotclassLcode"/>
          <w:rFonts w:ascii="Fira Code" w:eastAsia="Droid Sans Mono" w:hAnsi="Fira Code" w:cs="Droid Sans Mono"/>
          <w:color w:val="B02145"/>
          <w:sz w:val="24"/>
          <w:szCs w:val="24"/>
          <w:lang w:val="en" w:eastAsia="en"/>
        </w:rPr>
        <w:t>False</w:t>
      </w:r>
      <w:r w:rsidRPr="00637B2E">
        <w:rPr>
          <w:sz w:val="24"/>
          <w:szCs w:val="24"/>
          <w:lang w:val="en" w:eastAsia="en"/>
        </w:rPr>
        <w:t xml:space="preserve"> </w:t>
      </w:r>
      <w:r>
        <w:rPr>
          <w:sz w:val="28"/>
          <w:szCs w:val="28"/>
          <w:lang w:val="en" w:eastAsia="en"/>
        </w:rPr>
        <w:t>(</w:t>
      </w:r>
      <w:r w:rsidRPr="00637B2E">
        <w:rPr>
          <w:rStyle w:val="notprenotclassLcode"/>
          <w:rFonts w:ascii="Fira Code" w:eastAsia="Droid Sans Mono" w:hAnsi="Fira Code" w:cs="Droid Sans Mono"/>
          <w:color w:val="B02145"/>
          <w:sz w:val="24"/>
          <w:szCs w:val="24"/>
          <w:lang w:val="en" w:eastAsia="en"/>
        </w:rPr>
        <w:t>0</w:t>
      </w:r>
      <w:r>
        <w:rPr>
          <w:sz w:val="28"/>
          <w:szCs w:val="28"/>
          <w:lang w:val="en" w:eastAsia="en"/>
        </w:rPr>
        <w:t>)</w:t>
      </w:r>
    </w:p>
    <w:p w14:paraId="071FAE6B" w14:textId="77777777" w:rsidR="00951079" w:rsidRDefault="00CC4319">
      <w:pPr>
        <w:pStyle w:val="ullip"/>
        <w:numPr>
          <w:ilvl w:val="0"/>
          <w:numId w:val="15"/>
        </w:numPr>
        <w:spacing w:after="363" w:line="449" w:lineRule="atLeast"/>
        <w:ind w:left="708" w:right="272" w:hanging="233"/>
        <w:rPr>
          <w:sz w:val="28"/>
          <w:szCs w:val="28"/>
          <w:lang w:val="en" w:eastAsia="en"/>
        </w:rPr>
      </w:pPr>
      <w:r w:rsidRPr="00637B2E">
        <w:rPr>
          <w:rStyle w:val="notprenotclassLcode"/>
          <w:rFonts w:ascii="Fira Code" w:eastAsia="Droid Sans Mono" w:hAnsi="Fira Code" w:cs="Droid Sans Mono"/>
          <w:color w:val="B02145"/>
          <w:sz w:val="24"/>
          <w:szCs w:val="24"/>
          <w:lang w:val="en" w:eastAsia="en"/>
        </w:rPr>
        <w:t>True</w:t>
      </w:r>
      <w:r w:rsidRPr="00637B2E">
        <w:rPr>
          <w:sz w:val="24"/>
          <w:szCs w:val="24"/>
          <w:lang w:val="en" w:eastAsia="en"/>
        </w:rPr>
        <w:t xml:space="preserve"> </w:t>
      </w:r>
      <w:r>
        <w:rPr>
          <w:sz w:val="28"/>
          <w:szCs w:val="28"/>
          <w:lang w:val="en" w:eastAsia="en"/>
        </w:rPr>
        <w:t>(</w:t>
      </w:r>
      <w:r w:rsidRPr="00637B2E">
        <w:rPr>
          <w:rStyle w:val="notprenotclassLcode"/>
          <w:rFonts w:ascii="Fira Code" w:eastAsia="Droid Sans Mono" w:hAnsi="Fira Code" w:cs="Droid Sans Mono"/>
          <w:color w:val="B02145"/>
          <w:sz w:val="24"/>
          <w:szCs w:val="24"/>
          <w:lang w:val="en" w:eastAsia="en"/>
        </w:rPr>
        <w:t>1</w:t>
      </w:r>
      <w:r>
        <w:rPr>
          <w:sz w:val="28"/>
          <w:szCs w:val="28"/>
          <w:lang w:val="en" w:eastAsia="en"/>
        </w:rPr>
        <w:t>)</w:t>
      </w:r>
    </w:p>
    <w:p w14:paraId="6572E30F"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In certain cases, Python will treat </w:t>
      </w:r>
      <w:r w:rsidRPr="00637B2E">
        <w:rPr>
          <w:rStyle w:val="notprenotclassLcode"/>
          <w:rFonts w:ascii="Fira Code" w:eastAsia="Droid Sans Mono" w:hAnsi="Fira Code" w:cs="Droid Sans Mono"/>
          <w:color w:val="B02145"/>
          <w:sz w:val="24"/>
          <w:szCs w:val="24"/>
          <w:lang w:val="en" w:eastAsia="en"/>
        </w:rPr>
        <w:t>True</w:t>
      </w:r>
      <w:r>
        <w:rPr>
          <w:sz w:val="28"/>
          <w:szCs w:val="28"/>
          <w:lang w:val="en" w:eastAsia="en"/>
        </w:rPr>
        <w:t>/</w:t>
      </w:r>
      <w:r w:rsidRPr="00637B2E">
        <w:rPr>
          <w:rStyle w:val="notprenotclassLcode"/>
          <w:rFonts w:ascii="Fira Code" w:eastAsia="Droid Sans Mono" w:hAnsi="Fira Code" w:cs="Droid Sans Mono"/>
          <w:color w:val="B02145"/>
          <w:sz w:val="24"/>
          <w:szCs w:val="24"/>
          <w:lang w:val="en" w:eastAsia="en"/>
        </w:rPr>
        <w:t>False</w:t>
      </w:r>
      <w:r w:rsidRPr="00637B2E">
        <w:rPr>
          <w:sz w:val="24"/>
          <w:szCs w:val="24"/>
          <w:lang w:val="en" w:eastAsia="en"/>
        </w:rPr>
        <w:t xml:space="preserve"> </w:t>
      </w:r>
      <w:r>
        <w:rPr>
          <w:sz w:val="28"/>
          <w:szCs w:val="28"/>
          <w:lang w:val="en" w:eastAsia="en"/>
        </w:rPr>
        <w:t xml:space="preserve">as </w:t>
      </w:r>
      <w:r w:rsidRPr="00637B2E">
        <w:rPr>
          <w:rStyle w:val="notprenotclassLcode"/>
          <w:rFonts w:ascii="Fira Code" w:eastAsia="Droid Sans Mono" w:hAnsi="Fira Code" w:cs="Droid Sans Mono"/>
          <w:color w:val="B02145"/>
          <w:sz w:val="24"/>
          <w:szCs w:val="24"/>
          <w:lang w:val="en" w:eastAsia="en"/>
        </w:rPr>
        <w:t>1</w:t>
      </w:r>
      <w:r>
        <w:rPr>
          <w:sz w:val="28"/>
          <w:szCs w:val="28"/>
          <w:lang w:val="en" w:eastAsia="en"/>
        </w:rPr>
        <w:t>/</w:t>
      </w:r>
      <w:r w:rsidRPr="00637B2E">
        <w:rPr>
          <w:rStyle w:val="notprenotclassLcode"/>
          <w:rFonts w:ascii="Fira Code" w:eastAsia="Droid Sans Mono" w:hAnsi="Fira Code" w:cs="Droid Sans Mono"/>
          <w:color w:val="B02145"/>
          <w:sz w:val="24"/>
          <w:szCs w:val="24"/>
          <w:lang w:val="en" w:eastAsia="en"/>
        </w:rPr>
        <w:t>0</w:t>
      </w:r>
      <w:r w:rsidRPr="00637B2E">
        <w:rPr>
          <w:sz w:val="24"/>
          <w:szCs w:val="24"/>
          <w:lang w:val="en" w:eastAsia="en"/>
        </w:rPr>
        <w:t xml:space="preserve"> </w:t>
      </w:r>
      <w:r>
        <w:rPr>
          <w:sz w:val="28"/>
          <w:szCs w:val="28"/>
          <w:lang w:val="en" w:eastAsia="en"/>
        </w:rPr>
        <w:t>and vice versa.</w:t>
      </w:r>
    </w:p>
    <w:p w14:paraId="037DAC64" w14:textId="77777777" w:rsidR="00951079" w:rsidRDefault="00CC4319">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use the </w:t>
      </w:r>
      <w:r w:rsidRPr="00637B2E">
        <w:rPr>
          <w:rStyle w:val="notprenotclassLcode"/>
          <w:rFonts w:ascii="Fira Code" w:eastAsia="Droid Sans Mono" w:hAnsi="Fira Code" w:cs="Droid Sans Mono"/>
          <w:color w:val="B02145"/>
          <w:sz w:val="24"/>
          <w:szCs w:val="24"/>
          <w:lang w:val="en" w:eastAsia="en"/>
        </w:rPr>
        <w:t>type(x)</w:t>
      </w:r>
      <w:r w:rsidRPr="00637B2E">
        <w:rPr>
          <w:sz w:val="24"/>
          <w:szCs w:val="24"/>
          <w:lang w:val="en" w:eastAsia="en"/>
        </w:rPr>
        <w:t xml:space="preserve"> </w:t>
      </w:r>
      <w:r>
        <w:rPr>
          <w:sz w:val="28"/>
          <w:szCs w:val="28"/>
          <w:lang w:val="en" w:eastAsia="en"/>
        </w:rPr>
        <w:t xml:space="preserve">function again to check the data type of </w:t>
      </w:r>
      <w:r w:rsidRPr="00637B2E">
        <w:rPr>
          <w:rStyle w:val="notprenotclassLcode"/>
          <w:rFonts w:ascii="Fira Code" w:eastAsia="Droid Sans Mono" w:hAnsi="Fira Code" w:cs="Droid Sans Mono"/>
          <w:color w:val="B02145"/>
          <w:sz w:val="24"/>
          <w:szCs w:val="24"/>
          <w:lang w:val="en" w:eastAsia="en"/>
        </w:rPr>
        <w:t>x</w:t>
      </w:r>
      <w:r>
        <w:rPr>
          <w:sz w:val="28"/>
          <w:szCs w:val="28"/>
          <w:lang w:val="en" w:eastAsia="en"/>
        </w:rPr>
        <w:t>.</w:t>
      </w:r>
    </w:p>
    <w:p w14:paraId="074B2810" w14:textId="77777777" w:rsidR="00951079" w:rsidRPr="005F6AAC" w:rsidRDefault="00CC4319">
      <w:pPr>
        <w:pStyle w:val="listingblocktitle"/>
        <w:spacing w:after="73" w:line="383" w:lineRule="atLeast"/>
        <w:ind w:left="272" w:right="272"/>
        <w:rPr>
          <w:b/>
          <w:bCs/>
          <w:sz w:val="26"/>
          <w:szCs w:val="26"/>
          <w:lang w:val="en" w:eastAsia="en"/>
        </w:rPr>
      </w:pPr>
      <w:r w:rsidRPr="005F6AAC">
        <w:rPr>
          <w:rStyle w:val="notprenotclassLcode"/>
          <w:rFonts w:ascii="Droid Sans Mono" w:eastAsia="Droid Sans Mono" w:hAnsi="Droid Sans Mono" w:cs="Droid Sans Mono"/>
          <w:b/>
          <w:bCs/>
          <w:sz w:val="25"/>
          <w:szCs w:val="25"/>
          <w:lang w:val="en" w:eastAsia="en"/>
        </w:rPr>
        <w:t>type()</w:t>
      </w:r>
      <w:r w:rsidRPr="005F6AAC">
        <w:rPr>
          <w:b/>
          <w:bCs/>
          <w:sz w:val="26"/>
          <w:szCs w:val="26"/>
          <w:lang w:val="en" w:eastAsia="en"/>
        </w:rPr>
        <w:t xml:space="preserve"> Example</w:t>
      </w:r>
    </w:p>
    <w:p w14:paraId="694C95F9"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&gt;&gt;&gt; type(True)</w:t>
      </w:r>
    </w:p>
    <w:p w14:paraId="3A225915"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'bool'&gt;</w:t>
      </w:r>
    </w:p>
    <w:p w14:paraId="52C05C7C"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&gt;&gt;&gt; type(False)</w:t>
      </w:r>
    </w:p>
    <w:p w14:paraId="38A8E36E"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&lt;class 'bool'&gt;</w:t>
      </w:r>
    </w:p>
    <w:p w14:paraId="4229B965" w14:textId="77777777" w:rsidR="00951079" w:rsidRDefault="00CC4319">
      <w:pPr>
        <w:pStyle w:val="p"/>
        <w:spacing w:after="330" w:line="449" w:lineRule="atLeast"/>
        <w:ind w:left="272" w:right="272"/>
        <w:rPr>
          <w:sz w:val="28"/>
          <w:szCs w:val="28"/>
          <w:lang w:val="en" w:eastAsia="en"/>
        </w:rPr>
      </w:pPr>
      <w:r>
        <w:rPr>
          <w:sz w:val="28"/>
          <w:szCs w:val="28"/>
          <w:lang w:val="en" w:eastAsia="en"/>
        </w:rPr>
        <w:t>As of now, it may not be clear how to use this data type. Later, we will use this data type to evaluate conditional expressions (e.g. if-else statements).</w:t>
      </w:r>
    </w:p>
    <w:p w14:paraId="55BA27A4"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2.1.2. Variable Assignments</w:t>
      </w:r>
    </w:p>
    <w:p w14:paraId="618F9126"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To effectively use variables, we must </w:t>
      </w:r>
      <w:r>
        <w:rPr>
          <w:rStyle w:val="em"/>
          <w:sz w:val="28"/>
          <w:szCs w:val="28"/>
          <w:lang w:val="en" w:eastAsia="en"/>
        </w:rPr>
        <w:t>assign</w:t>
      </w:r>
      <w:r>
        <w:rPr>
          <w:sz w:val="28"/>
          <w:szCs w:val="28"/>
          <w:lang w:val="en" w:eastAsia="en"/>
        </w:rPr>
        <w:t xml:space="preserve"> values to them. In this </w:t>
      </w:r>
      <w:r>
        <w:rPr>
          <w:rStyle w:val="em"/>
          <w:sz w:val="28"/>
          <w:szCs w:val="28"/>
          <w:lang w:val="en" w:eastAsia="en"/>
        </w:rPr>
        <w:t>assignment</w:t>
      </w:r>
      <w:r>
        <w:rPr>
          <w:sz w:val="28"/>
          <w:szCs w:val="28"/>
          <w:lang w:val="en" w:eastAsia="en"/>
        </w:rPr>
        <w:t xml:space="preserve"> step, we create a new variable with an appropriate name and give them a value.</w:t>
      </w:r>
    </w:p>
    <w:p w14:paraId="5BC03F16" w14:textId="5391B28C" w:rsidR="00951079" w:rsidRPr="008D2AF5" w:rsidRDefault="008D2AF5" w:rsidP="006F4756">
      <w:pPr>
        <w:pStyle w:val="listingblocktitle"/>
        <w:tabs>
          <w:tab w:val="right" w:pos="10526"/>
        </w:tabs>
        <w:spacing w:after="73" w:line="383" w:lineRule="atLeast"/>
        <w:ind w:left="274" w:right="274"/>
        <w:rPr>
          <w:b/>
          <w:bCs/>
          <w:sz w:val="26"/>
          <w:szCs w:val="26"/>
          <w:lang w:val="en" w:eastAsia="en"/>
        </w:rPr>
      </w:pPr>
      <w:r>
        <w:rPr>
          <w:b/>
          <w:bCs/>
          <w:sz w:val="26"/>
          <w:szCs w:val="26"/>
          <w:lang w:val="en" w:eastAsia="en"/>
        </w:rPr>
        <w:t>Variable Assignment Example</w:t>
      </w:r>
      <w:r w:rsidR="006F4756">
        <w:rPr>
          <w:b/>
          <w:bCs/>
          <w:sz w:val="26"/>
          <w:szCs w:val="26"/>
          <w:lang w:val="en" w:eastAsia="en"/>
        </w:rPr>
        <w:tab/>
      </w:r>
      <w:r w:rsidR="006F4756" w:rsidRPr="008D2AF5">
        <w:rPr>
          <w:b/>
          <w:bCs/>
          <w:sz w:val="26"/>
          <w:szCs w:val="26"/>
          <w:lang w:val="en" w:eastAsia="en"/>
        </w:rPr>
        <w:t>assignment_ex.py</w:t>
      </w:r>
    </w:p>
    <w:p w14:paraId="74214ED7" w14:textId="77777777" w:rsidR="00544701"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age = </w:t>
      </w:r>
      <w:r w:rsidRPr="00637B2E">
        <w:rPr>
          <w:rStyle w:val="any"/>
          <w:rFonts w:ascii="Fira Code" w:eastAsia="Droid Sans Mono" w:hAnsi="Fira Code" w:cs="Droid Sans Mono"/>
          <w:color w:val="0000DD"/>
          <w:sz w:val="21"/>
          <w:szCs w:val="21"/>
          <w:lang w:val="en" w:eastAsia="en"/>
        </w:rPr>
        <w:t>15</w:t>
      </w:r>
    </w:p>
    <w:p w14:paraId="13B0D689" w14:textId="77777777" w:rsidR="00544701"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pi = </w:t>
      </w:r>
      <w:r w:rsidRPr="00637B2E">
        <w:rPr>
          <w:rStyle w:val="any"/>
          <w:rFonts w:ascii="Fira Code" w:eastAsia="Droid Sans Mono" w:hAnsi="Fira Code" w:cs="Droid Sans Mono"/>
          <w:color w:val="6600EE"/>
          <w:sz w:val="21"/>
          <w:szCs w:val="21"/>
          <w:lang w:val="en" w:eastAsia="en"/>
        </w:rPr>
        <w:t>3.14159</w:t>
      </w:r>
    </w:p>
    <w:p w14:paraId="31F80E01" w14:textId="77777777" w:rsidR="00544701"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3</w:t>
      </w:r>
      <w:r w:rsidRPr="00637B2E">
        <w:rPr>
          <w:rFonts w:ascii="Fira Code" w:eastAsia="Droid Sans Mono" w:hAnsi="Fira Code" w:cs="Droid Sans Mono"/>
          <w:sz w:val="21"/>
          <w:szCs w:val="21"/>
          <w:lang w:val="en" w:eastAsia="en"/>
        </w:rPr>
        <w:t xml:space="preserve">    </w:t>
      </w:r>
      <w:proofErr w:type="gramStart"/>
      <w:r w:rsidRPr="00637B2E">
        <w:rPr>
          <w:rFonts w:ascii="Fira Code" w:eastAsia="Droid Sans Mono" w:hAnsi="Fira Code" w:cs="Droid Sans Mono"/>
          <w:sz w:val="21"/>
          <w:szCs w:val="21"/>
          <w:lang w:val="en" w:eastAsia="en"/>
        </w:rPr>
        <w:t>name</w:t>
      </w:r>
      <w:proofErr w:type="gramEnd"/>
      <w:r w:rsidRPr="00637B2E">
        <w:rPr>
          <w:rFonts w:ascii="Fira Code" w:eastAsia="Droid Sans Mono" w:hAnsi="Fira Code" w:cs="Droid Sans Mono"/>
          <w:sz w:val="21"/>
          <w:szCs w:val="21"/>
          <w:lang w:val="en" w:eastAsia="en"/>
        </w:rPr>
        <w:t xml:space="preserve"> = </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John Doe</w:t>
      </w:r>
      <w:r w:rsidRPr="00637B2E">
        <w:rPr>
          <w:rStyle w:val="any"/>
          <w:rFonts w:ascii="Fira Code" w:eastAsia="Droid Sans Mono" w:hAnsi="Fira Code" w:cs="Droid Sans Mono"/>
          <w:color w:val="771100"/>
          <w:sz w:val="21"/>
          <w:szCs w:val="21"/>
          <w:lang w:val="en" w:eastAsia="en"/>
        </w:rPr>
        <w:t>'</w:t>
      </w:r>
    </w:p>
    <w:p w14:paraId="5F1C417A" w14:textId="77777777" w:rsidR="00544701"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4</w:t>
      </w:r>
      <w:r w:rsidRPr="00637B2E">
        <w:rPr>
          <w:rFonts w:ascii="Fira Code" w:eastAsia="Droid Sans Mono" w:hAnsi="Fira Code" w:cs="Droid Sans Mono"/>
          <w:sz w:val="21"/>
          <w:szCs w:val="21"/>
          <w:lang w:val="en" w:eastAsia="en"/>
        </w:rPr>
        <w:t xml:space="preserve">    </w:t>
      </w:r>
      <w:proofErr w:type="spellStart"/>
      <w:r w:rsidRPr="00637B2E">
        <w:rPr>
          <w:rFonts w:ascii="Fira Code" w:eastAsia="Droid Sans Mono" w:hAnsi="Fira Code" w:cs="Droid Sans Mono"/>
          <w:sz w:val="21"/>
          <w:szCs w:val="21"/>
          <w:lang w:val="en" w:eastAsia="en"/>
        </w:rPr>
        <w:t>is_same</w:t>
      </w:r>
      <w:proofErr w:type="spellEnd"/>
      <w:r w:rsidRPr="00637B2E">
        <w:rPr>
          <w:rFonts w:ascii="Fira Code" w:eastAsia="Droid Sans Mono" w:hAnsi="Fira Code" w:cs="Droid Sans Mono"/>
          <w:sz w:val="21"/>
          <w:szCs w:val="21"/>
          <w:lang w:val="en" w:eastAsia="en"/>
        </w:rPr>
        <w:t xml:space="preserve"> = </w:t>
      </w:r>
      <w:r w:rsidRPr="00637B2E">
        <w:rPr>
          <w:rStyle w:val="any"/>
          <w:rFonts w:ascii="Fira Code" w:eastAsia="Droid Sans Mono" w:hAnsi="Fira Code" w:cs="Droid Sans Mono"/>
          <w:color w:val="006699"/>
          <w:sz w:val="21"/>
          <w:szCs w:val="21"/>
          <w:lang w:val="en" w:eastAsia="en"/>
        </w:rPr>
        <w:t>True</w:t>
      </w:r>
    </w:p>
    <w:p w14:paraId="1DB0759B" w14:textId="2B7C6ADC" w:rsidR="00951079"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5</w:t>
      </w:r>
      <w:r w:rsidRPr="00637B2E">
        <w:rPr>
          <w:rFonts w:ascii="Fira Code" w:eastAsia="Droid Sans Mono" w:hAnsi="Fira Code" w:cs="Droid Sans Mono"/>
          <w:sz w:val="21"/>
          <w:szCs w:val="21"/>
          <w:lang w:val="en" w:eastAsia="en"/>
        </w:rPr>
        <w:t xml:space="preserve">    print(age, pi, name, </w:t>
      </w:r>
      <w:proofErr w:type="spellStart"/>
      <w:r w:rsidRPr="00637B2E">
        <w:rPr>
          <w:rFonts w:ascii="Fira Code" w:eastAsia="Droid Sans Mono" w:hAnsi="Fira Code" w:cs="Droid Sans Mono"/>
          <w:sz w:val="21"/>
          <w:szCs w:val="21"/>
          <w:lang w:val="en" w:eastAsia="en"/>
        </w:rPr>
        <w:t>is_same</w:t>
      </w:r>
      <w:proofErr w:type="spellEnd"/>
      <w:r w:rsidRPr="00637B2E">
        <w:rPr>
          <w:rFonts w:ascii="Fira Code" w:eastAsia="Droid Sans Mono" w:hAnsi="Fira Code" w:cs="Droid Sans Mono"/>
          <w:sz w:val="21"/>
          <w:szCs w:val="21"/>
          <w:lang w:val="en" w:eastAsia="en"/>
        </w:rPr>
        <w:t>)</w:t>
      </w:r>
    </w:p>
    <w:p w14:paraId="159C7DEC" w14:textId="77777777" w:rsidR="00951079" w:rsidRPr="008D2AF5" w:rsidRDefault="00CC4319">
      <w:pPr>
        <w:pStyle w:val="listingblocktitle"/>
        <w:spacing w:after="73" w:line="383" w:lineRule="atLeast"/>
        <w:ind w:left="272" w:right="272"/>
        <w:rPr>
          <w:b/>
          <w:bCs/>
          <w:sz w:val="26"/>
          <w:szCs w:val="26"/>
          <w:lang w:val="en" w:eastAsia="en"/>
        </w:rPr>
      </w:pPr>
      <w:r w:rsidRPr="008D2AF5">
        <w:rPr>
          <w:b/>
          <w:bCs/>
          <w:sz w:val="26"/>
          <w:szCs w:val="26"/>
          <w:lang w:val="en" w:eastAsia="en"/>
        </w:rPr>
        <w:t>Output</w:t>
      </w:r>
    </w:p>
    <w:p w14:paraId="2F978C92" w14:textId="7A19FF09" w:rsidR="00951079" w:rsidRPr="00637B2E" w:rsidRDefault="00CC4319" w:rsidP="0054470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15 3.14159 John Doe True</w:t>
      </w:r>
    </w:p>
    <w:p w14:paraId="63F87B9A"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The above example showcases the variable assignments of different data types. Line 1 assigns the integer value </w:t>
      </w:r>
      <w:r w:rsidRPr="00637B2E">
        <w:rPr>
          <w:rStyle w:val="notprenotclassLcode"/>
          <w:rFonts w:ascii="Fira Code" w:eastAsia="Droid Sans Mono" w:hAnsi="Fira Code" w:cs="Droid Sans Mono"/>
          <w:color w:val="B02145"/>
          <w:sz w:val="24"/>
          <w:szCs w:val="24"/>
          <w:lang w:val="en" w:eastAsia="en"/>
        </w:rPr>
        <w:t>15</w:t>
      </w:r>
      <w:r w:rsidRPr="00637B2E">
        <w:rPr>
          <w:sz w:val="24"/>
          <w:szCs w:val="24"/>
          <w:lang w:val="en" w:eastAsia="en"/>
        </w:rPr>
        <w:t xml:space="preserve"> </w:t>
      </w:r>
      <w:r>
        <w:rPr>
          <w:sz w:val="28"/>
          <w:szCs w:val="28"/>
          <w:lang w:val="en" w:eastAsia="en"/>
        </w:rPr>
        <w:t xml:space="preserve">to the variable named </w:t>
      </w:r>
      <w:r w:rsidRPr="00637B2E">
        <w:rPr>
          <w:rStyle w:val="notprenotclassLcode"/>
          <w:rFonts w:ascii="Fira Code" w:eastAsia="Droid Sans Mono" w:hAnsi="Fira Code" w:cs="Droid Sans Mono"/>
          <w:color w:val="B02145"/>
          <w:sz w:val="24"/>
          <w:szCs w:val="24"/>
          <w:lang w:val="en" w:eastAsia="en"/>
        </w:rPr>
        <w:t>age</w:t>
      </w:r>
      <w:r>
        <w:rPr>
          <w:sz w:val="28"/>
          <w:szCs w:val="28"/>
          <w:lang w:val="en" w:eastAsia="en"/>
        </w:rPr>
        <w:t xml:space="preserve">. Line 2 assigns the floating point number approximate of π to the variable </w:t>
      </w:r>
      <w:r w:rsidRPr="00637B2E">
        <w:rPr>
          <w:rStyle w:val="notprenotclassLcode"/>
          <w:rFonts w:ascii="Fira Code" w:eastAsia="Droid Sans Mono" w:hAnsi="Fira Code" w:cs="Droid Sans Mono"/>
          <w:color w:val="B02145"/>
          <w:sz w:val="24"/>
          <w:szCs w:val="24"/>
          <w:lang w:val="en" w:eastAsia="en"/>
        </w:rPr>
        <w:t>pi</w:t>
      </w:r>
      <w:r>
        <w:rPr>
          <w:sz w:val="28"/>
          <w:szCs w:val="28"/>
          <w:lang w:val="en" w:eastAsia="en"/>
        </w:rPr>
        <w:t xml:space="preserve">. Line 3 assigns the string value </w:t>
      </w:r>
      <w:r w:rsidRPr="00637B2E">
        <w:rPr>
          <w:rStyle w:val="notprenotclassLcode"/>
          <w:rFonts w:ascii="Fira Code" w:eastAsia="Droid Sans Mono" w:hAnsi="Fira Code" w:cs="Droid Sans Mono"/>
          <w:color w:val="B02145"/>
          <w:sz w:val="24"/>
          <w:szCs w:val="24"/>
          <w:lang w:val="en" w:eastAsia="en"/>
        </w:rPr>
        <w:t>'John Doe'</w:t>
      </w:r>
      <w:r w:rsidRPr="00637B2E">
        <w:rPr>
          <w:sz w:val="24"/>
          <w:szCs w:val="24"/>
          <w:lang w:val="en" w:eastAsia="en"/>
        </w:rPr>
        <w:t xml:space="preserve"> </w:t>
      </w:r>
      <w:r>
        <w:rPr>
          <w:sz w:val="28"/>
          <w:szCs w:val="28"/>
          <w:lang w:val="en" w:eastAsia="en"/>
        </w:rPr>
        <w:t xml:space="preserve">to the variable </w:t>
      </w:r>
      <w:r w:rsidRPr="00637B2E">
        <w:rPr>
          <w:rStyle w:val="notprenotclassLcode"/>
          <w:rFonts w:ascii="Fira Code" w:eastAsia="Droid Sans Mono" w:hAnsi="Fira Code" w:cs="Droid Sans Mono"/>
          <w:color w:val="B02145"/>
          <w:sz w:val="24"/>
          <w:szCs w:val="24"/>
          <w:lang w:val="en" w:eastAsia="en"/>
        </w:rPr>
        <w:t>name</w:t>
      </w:r>
      <w:r>
        <w:rPr>
          <w:sz w:val="28"/>
          <w:szCs w:val="28"/>
          <w:lang w:val="en" w:eastAsia="en"/>
        </w:rPr>
        <w:t xml:space="preserve">. Line 4 assigns the boolean value </w:t>
      </w:r>
      <w:r w:rsidRPr="00637B2E">
        <w:rPr>
          <w:rStyle w:val="notprenotclassLcode"/>
          <w:rFonts w:ascii="Fira Code" w:eastAsia="Droid Sans Mono" w:hAnsi="Fira Code" w:cs="Droid Sans Mono"/>
          <w:color w:val="B02145"/>
          <w:sz w:val="24"/>
          <w:szCs w:val="24"/>
          <w:lang w:val="en" w:eastAsia="en"/>
        </w:rPr>
        <w:t>True</w:t>
      </w:r>
      <w:r w:rsidRPr="00637B2E">
        <w:rPr>
          <w:sz w:val="24"/>
          <w:szCs w:val="24"/>
          <w:lang w:val="en" w:eastAsia="en"/>
        </w:rPr>
        <w:t xml:space="preserve"> </w:t>
      </w:r>
      <w:r>
        <w:rPr>
          <w:sz w:val="28"/>
          <w:szCs w:val="28"/>
          <w:lang w:val="en" w:eastAsia="en"/>
        </w:rPr>
        <w:t xml:space="preserve">to the variable </w:t>
      </w:r>
      <w:proofErr w:type="spellStart"/>
      <w:r w:rsidRPr="00637B2E">
        <w:rPr>
          <w:rStyle w:val="notprenotclassLcode"/>
          <w:rFonts w:ascii="Fira Code" w:eastAsia="Droid Sans Mono" w:hAnsi="Fira Code" w:cs="Droid Sans Mono"/>
          <w:color w:val="B02145"/>
          <w:sz w:val="24"/>
          <w:szCs w:val="24"/>
          <w:lang w:val="en" w:eastAsia="en"/>
        </w:rPr>
        <w:lastRenderedPageBreak/>
        <w:t>is_name</w:t>
      </w:r>
      <w:proofErr w:type="spellEnd"/>
      <w:r>
        <w:rPr>
          <w:sz w:val="28"/>
          <w:szCs w:val="28"/>
          <w:lang w:val="en" w:eastAsia="en"/>
        </w:rPr>
        <w:t>. As this example shows, with meaningful variable names, others can see what the values are referring to.</w:t>
      </w:r>
    </w:p>
    <w:p w14:paraId="4EAAB67C"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The </w:t>
      </w:r>
      <w:r w:rsidRPr="00637B2E">
        <w:rPr>
          <w:rStyle w:val="notprenotclassLcode"/>
          <w:rFonts w:ascii="Fira Code" w:eastAsia="Droid Sans Mono" w:hAnsi="Fira Code" w:cs="Droid Sans Mono"/>
          <w:color w:val="B02145"/>
          <w:sz w:val="24"/>
          <w:szCs w:val="24"/>
          <w:lang w:val="en" w:eastAsia="en"/>
        </w:rPr>
        <w:t>print()</w:t>
      </w:r>
      <w:r>
        <w:rPr>
          <w:sz w:val="28"/>
          <w:szCs w:val="28"/>
          <w:lang w:val="en" w:eastAsia="en"/>
        </w:rPr>
        <w:t xml:space="preserve"> statement in line 5 is used to display the values of each variable on the computer screen for us to see. The Output section shows how each data type looks like when printed. As shown, if the values/variables are listed by commas, they are separated by one whitespace and printed. The </w:t>
      </w:r>
      <w:r w:rsidRPr="00637B2E">
        <w:rPr>
          <w:rStyle w:val="notprenotclassLcode"/>
          <w:rFonts w:ascii="Fira Code" w:eastAsia="Droid Sans Mono" w:hAnsi="Fira Code" w:cs="Droid Sans Mono"/>
          <w:color w:val="B02145"/>
          <w:sz w:val="24"/>
          <w:szCs w:val="24"/>
          <w:lang w:val="en" w:eastAsia="en"/>
        </w:rPr>
        <w:t>print()</w:t>
      </w:r>
      <w:r w:rsidRPr="00637B2E">
        <w:rPr>
          <w:sz w:val="24"/>
          <w:szCs w:val="24"/>
          <w:lang w:val="en" w:eastAsia="en"/>
        </w:rPr>
        <w:t xml:space="preserve"> </w:t>
      </w:r>
      <w:r>
        <w:rPr>
          <w:sz w:val="28"/>
          <w:szCs w:val="28"/>
          <w:lang w:val="en" w:eastAsia="en"/>
        </w:rPr>
        <w:t xml:space="preserve">statement will be covered in more depth under </w:t>
      </w:r>
      <w:hyperlink w:anchor="_printing" w:history="1">
        <w:r>
          <w:rPr>
            <w:rStyle w:val="a"/>
            <w:sz w:val="28"/>
            <w:szCs w:val="28"/>
            <w:u w:val="single" w:color="2156A5"/>
            <w:lang w:val="en" w:eastAsia="en"/>
          </w:rPr>
          <w:t>Section 2.3, “Printing”</w:t>
        </w:r>
      </w:hyperlink>
      <w:r>
        <w:rPr>
          <w:sz w:val="28"/>
          <w:szCs w:val="28"/>
          <w:lang w:val="en" w:eastAsia="en"/>
        </w:rPr>
        <w:t>.</w:t>
      </w:r>
    </w:p>
    <w:p w14:paraId="06279056" w14:textId="24C52671"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Pr>
          <w:rStyle w:val="Strong1"/>
          <w:color w:val="000000"/>
          <w:sz w:val="26"/>
          <w:szCs w:val="26"/>
          <w:shd w:val="clear" w:color="auto" w:fill="FFFF00"/>
          <w:lang w:val="en" w:eastAsia="en"/>
        </w:rPr>
        <w:t>1: Variable Assignment</w:t>
      </w:r>
    </w:p>
    <w:p w14:paraId="16697E88" w14:textId="238DB449" w:rsidR="006F4756" w:rsidRPr="00637B2E" w:rsidRDefault="006F4756"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lang w:val="en" w:eastAsia="en"/>
        </w:rPr>
      </w:pPr>
      <w:r w:rsidRPr="00637B2E">
        <w:rPr>
          <w:rStyle w:val="any"/>
          <w:rFonts w:ascii="Fira Code" w:eastAsia="Droid Sans Mono" w:hAnsi="Fira Code" w:cs="Droid Sans Mono"/>
          <w:sz w:val="21"/>
          <w:szCs w:val="21"/>
          <w:lang w:val="en" w:eastAsia="en"/>
        </w:rPr>
        <w:t>Evaluate the output of the following Python program.</w:t>
      </w:r>
    </w:p>
    <w:p w14:paraId="5BDF8374" w14:textId="27D979CE" w:rsidR="006F4756" w:rsidRPr="00637B2E" w:rsidRDefault="006F4756"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494D85A0"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proofErr w:type="spellStart"/>
      <w:r w:rsidRPr="00637B2E">
        <w:rPr>
          <w:rFonts w:ascii="Fira Code" w:eastAsia="Droid Sans Mono" w:hAnsi="Fira Code" w:cs="Droid Sans Mono"/>
          <w:sz w:val="21"/>
          <w:szCs w:val="21"/>
          <w:lang w:val="en" w:eastAsia="en"/>
        </w:rPr>
        <w:t>num_int</w:t>
      </w:r>
      <w:proofErr w:type="spellEnd"/>
      <w:r w:rsidRPr="00637B2E">
        <w:rPr>
          <w:rFonts w:ascii="Fira Code" w:eastAsia="Droid Sans Mono" w:hAnsi="Fira Code" w:cs="Droid Sans Mono"/>
          <w:sz w:val="21"/>
          <w:szCs w:val="21"/>
          <w:lang w:val="en" w:eastAsia="en"/>
        </w:rPr>
        <w:t xml:space="preserve"> = </w:t>
      </w:r>
      <w:r w:rsidRPr="00637B2E">
        <w:rPr>
          <w:rStyle w:val="any"/>
          <w:rFonts w:ascii="Fira Code" w:eastAsia="Droid Sans Mono" w:hAnsi="Fira Code" w:cs="Droid Sans Mono"/>
          <w:color w:val="0000DD"/>
          <w:sz w:val="21"/>
          <w:szCs w:val="21"/>
          <w:lang w:val="en" w:eastAsia="en"/>
        </w:rPr>
        <w:t>123</w:t>
      </w:r>
    </w:p>
    <w:p w14:paraId="101C5492"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print(</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Data type of</w:t>
      </w:r>
      <w:r w:rsidRPr="00637B2E">
        <w:rPr>
          <w:rStyle w:val="any"/>
          <w:rFonts w:ascii="Fira Code" w:eastAsia="Droid Sans Mono" w:hAnsi="Fira Code" w:cs="Droid Sans Mono"/>
          <w:color w:val="771100"/>
          <w:sz w:val="21"/>
          <w:szCs w:val="21"/>
          <w:lang w:val="en" w:eastAsia="en"/>
        </w:rPr>
        <w:t>'</w:t>
      </w:r>
      <w:r w:rsidRPr="00637B2E">
        <w:rPr>
          <w:rFonts w:ascii="Fira Code" w:eastAsia="Droid Sans Mono" w:hAnsi="Fira Code" w:cs="Droid Sans Mono"/>
          <w:sz w:val="21"/>
          <w:szCs w:val="21"/>
          <w:lang w:val="en" w:eastAsia="en"/>
        </w:rPr>
        <w:t xml:space="preserve">, </w:t>
      </w:r>
      <w:proofErr w:type="spellStart"/>
      <w:r w:rsidRPr="00637B2E">
        <w:rPr>
          <w:rFonts w:ascii="Fira Code" w:eastAsia="Droid Sans Mono" w:hAnsi="Fira Code" w:cs="Droid Sans Mono"/>
          <w:sz w:val="21"/>
          <w:szCs w:val="21"/>
          <w:lang w:val="en" w:eastAsia="en"/>
        </w:rPr>
        <w:t>num_int</w:t>
      </w:r>
      <w:proofErr w:type="spellEnd"/>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is:</w:t>
      </w:r>
      <w:r w:rsidRPr="00637B2E">
        <w:rPr>
          <w:rStyle w:val="any"/>
          <w:rFonts w:ascii="Fira Code" w:eastAsia="Droid Sans Mono" w:hAnsi="Fira Code" w:cs="Droid Sans Mono"/>
          <w:color w:val="771100"/>
          <w:sz w:val="21"/>
          <w:szCs w:val="21"/>
          <w:lang w:val="en" w:eastAsia="en"/>
        </w:rPr>
        <w:t>'</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b/>
          <w:bCs/>
          <w:color w:val="336699"/>
          <w:sz w:val="21"/>
          <w:szCs w:val="21"/>
          <w:lang w:val="en" w:eastAsia="en"/>
        </w:rPr>
        <w:t>type</w:t>
      </w:r>
      <w:r w:rsidRPr="00637B2E">
        <w:rPr>
          <w:rFonts w:ascii="Fira Code" w:eastAsia="Droid Sans Mono" w:hAnsi="Fira Code" w:cs="Droid Sans Mono"/>
          <w:sz w:val="21"/>
          <w:szCs w:val="21"/>
          <w:lang w:val="en" w:eastAsia="en"/>
        </w:rPr>
        <w:t>(</w:t>
      </w:r>
      <w:proofErr w:type="spellStart"/>
      <w:r w:rsidRPr="00637B2E">
        <w:rPr>
          <w:rFonts w:ascii="Fira Code" w:eastAsia="Droid Sans Mono" w:hAnsi="Fira Code" w:cs="Droid Sans Mono"/>
          <w:sz w:val="21"/>
          <w:szCs w:val="21"/>
          <w:lang w:val="en" w:eastAsia="en"/>
        </w:rPr>
        <w:t>num_int</w:t>
      </w:r>
      <w:proofErr w:type="spellEnd"/>
      <w:r w:rsidRPr="00637B2E">
        <w:rPr>
          <w:rFonts w:ascii="Fira Code" w:eastAsia="Droid Sans Mono" w:hAnsi="Fira Code" w:cs="Droid Sans Mono"/>
          <w:sz w:val="21"/>
          <w:szCs w:val="21"/>
          <w:lang w:val="en" w:eastAsia="en"/>
        </w:rPr>
        <w:t>))</w:t>
      </w:r>
    </w:p>
    <w:p w14:paraId="5860CA62"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3</w:t>
      </w:r>
    </w:p>
    <w:p w14:paraId="46147F80" w14:textId="77777777" w:rsidR="006F4756" w:rsidRPr="00637B2E" w:rsidRDefault="006F4756"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6600EE"/>
          <w:sz w:val="21"/>
          <w:szCs w:val="21"/>
          <w:lang w:val="en" w:eastAsia="en"/>
        </w:rPr>
      </w:pPr>
      <w:r w:rsidRPr="00637B2E">
        <w:rPr>
          <w:rStyle w:val="any"/>
          <w:rFonts w:ascii="Fira Code" w:eastAsia="Droid Sans Mono" w:hAnsi="Fira Code" w:cs="Droid Sans Mono"/>
          <w:color w:val="0000DD"/>
          <w:sz w:val="21"/>
          <w:szCs w:val="21"/>
          <w:lang w:val="en" w:eastAsia="en"/>
        </w:rPr>
        <w:t>4</w:t>
      </w:r>
      <w:r w:rsidRPr="00637B2E">
        <w:rPr>
          <w:rFonts w:ascii="Fira Code" w:eastAsia="Droid Sans Mono" w:hAnsi="Fira Code" w:cs="Droid Sans Mono"/>
          <w:sz w:val="21"/>
          <w:szCs w:val="21"/>
          <w:lang w:val="en" w:eastAsia="en"/>
        </w:rPr>
        <w:t xml:space="preserve">    </w:t>
      </w:r>
      <w:proofErr w:type="spellStart"/>
      <w:r w:rsidRPr="00637B2E">
        <w:rPr>
          <w:rFonts w:ascii="Fira Code" w:eastAsia="Droid Sans Mono" w:hAnsi="Fira Code" w:cs="Droid Sans Mono"/>
          <w:sz w:val="21"/>
          <w:szCs w:val="21"/>
          <w:lang w:val="en" w:eastAsia="en"/>
        </w:rPr>
        <w:t>num_float</w:t>
      </w:r>
      <w:proofErr w:type="spellEnd"/>
      <w:r w:rsidRPr="00637B2E">
        <w:rPr>
          <w:rFonts w:ascii="Fira Code" w:eastAsia="Droid Sans Mono" w:hAnsi="Fira Code" w:cs="Droid Sans Mono"/>
          <w:sz w:val="21"/>
          <w:szCs w:val="21"/>
          <w:lang w:val="en" w:eastAsia="en"/>
        </w:rPr>
        <w:t xml:space="preserve"> = </w:t>
      </w:r>
      <w:r w:rsidRPr="00637B2E">
        <w:rPr>
          <w:rStyle w:val="any"/>
          <w:rFonts w:ascii="Fira Code" w:eastAsia="Droid Sans Mono" w:hAnsi="Fira Code" w:cs="Droid Sans Mono"/>
          <w:color w:val="6600EE"/>
          <w:sz w:val="21"/>
          <w:szCs w:val="21"/>
          <w:lang w:val="en" w:eastAsia="en"/>
        </w:rPr>
        <w:t>1618e-3</w:t>
      </w:r>
    </w:p>
    <w:p w14:paraId="3C98CBAC"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Style w:val="any"/>
          <w:rFonts w:ascii="Fira Code" w:eastAsia="Droid Sans Mono" w:hAnsi="Fira Code" w:cs="Droid Sans Mono"/>
          <w:color w:val="0000DD"/>
          <w:sz w:val="21"/>
          <w:szCs w:val="21"/>
          <w:lang w:val="en" w:eastAsia="en"/>
        </w:rPr>
        <w:t>5</w:t>
      </w:r>
      <w:r w:rsidRPr="00637B2E">
        <w:rPr>
          <w:rFonts w:ascii="Fira Code" w:eastAsia="Droid Sans Mono" w:hAnsi="Fira Code" w:cs="Droid Sans Mono"/>
          <w:sz w:val="21"/>
          <w:szCs w:val="21"/>
          <w:lang w:val="en" w:eastAsia="en"/>
        </w:rPr>
        <w:t xml:space="preserve">    print(</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Data type of</w:t>
      </w:r>
      <w:r w:rsidRPr="00637B2E">
        <w:rPr>
          <w:rStyle w:val="any"/>
          <w:rFonts w:ascii="Fira Code" w:eastAsia="Droid Sans Mono" w:hAnsi="Fira Code" w:cs="Droid Sans Mono"/>
          <w:color w:val="771100"/>
          <w:sz w:val="21"/>
          <w:szCs w:val="21"/>
          <w:lang w:val="en" w:eastAsia="en"/>
        </w:rPr>
        <w:t>'</w:t>
      </w:r>
      <w:r w:rsidRPr="00637B2E">
        <w:rPr>
          <w:rFonts w:ascii="Fira Code" w:eastAsia="Droid Sans Mono" w:hAnsi="Fira Code" w:cs="Droid Sans Mono"/>
          <w:sz w:val="21"/>
          <w:szCs w:val="21"/>
          <w:lang w:val="en" w:eastAsia="en"/>
        </w:rPr>
        <w:t xml:space="preserve">, </w:t>
      </w:r>
      <w:proofErr w:type="spellStart"/>
      <w:r w:rsidRPr="00637B2E">
        <w:rPr>
          <w:rFonts w:ascii="Fira Code" w:eastAsia="Droid Sans Mono" w:hAnsi="Fira Code" w:cs="Droid Sans Mono"/>
          <w:sz w:val="21"/>
          <w:szCs w:val="21"/>
          <w:lang w:val="en" w:eastAsia="en"/>
        </w:rPr>
        <w:t>num_float</w:t>
      </w:r>
      <w:proofErr w:type="spellEnd"/>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is:</w:t>
      </w:r>
      <w:r w:rsidRPr="00637B2E">
        <w:rPr>
          <w:rStyle w:val="any"/>
          <w:rFonts w:ascii="Fira Code" w:eastAsia="Droid Sans Mono" w:hAnsi="Fira Code" w:cs="Droid Sans Mono"/>
          <w:color w:val="771100"/>
          <w:sz w:val="21"/>
          <w:szCs w:val="21"/>
          <w:lang w:val="en" w:eastAsia="en"/>
        </w:rPr>
        <w:t>'</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b/>
          <w:bCs/>
          <w:color w:val="336699"/>
          <w:sz w:val="21"/>
          <w:szCs w:val="21"/>
          <w:lang w:val="en" w:eastAsia="en"/>
        </w:rPr>
        <w:t>type</w:t>
      </w:r>
      <w:r w:rsidRPr="00637B2E">
        <w:rPr>
          <w:rFonts w:ascii="Fira Code" w:eastAsia="Droid Sans Mono" w:hAnsi="Fira Code" w:cs="Droid Sans Mono"/>
          <w:sz w:val="21"/>
          <w:szCs w:val="21"/>
          <w:lang w:val="en" w:eastAsia="en"/>
        </w:rPr>
        <w:t>(</w:t>
      </w:r>
      <w:proofErr w:type="spellStart"/>
      <w:r w:rsidRPr="00637B2E">
        <w:rPr>
          <w:rFonts w:ascii="Fira Code" w:eastAsia="Droid Sans Mono" w:hAnsi="Fira Code" w:cs="Droid Sans Mono"/>
          <w:sz w:val="21"/>
          <w:szCs w:val="21"/>
          <w:lang w:val="en" w:eastAsia="en"/>
        </w:rPr>
        <w:t>num_float</w:t>
      </w:r>
      <w:proofErr w:type="spellEnd"/>
      <w:r w:rsidRPr="00637B2E">
        <w:rPr>
          <w:rFonts w:ascii="Fira Code" w:eastAsia="Droid Sans Mono" w:hAnsi="Fira Code" w:cs="Droid Sans Mono"/>
          <w:sz w:val="21"/>
          <w:szCs w:val="21"/>
          <w:lang w:val="en" w:eastAsia="en"/>
        </w:rPr>
        <w:t>))</w:t>
      </w:r>
    </w:p>
    <w:p w14:paraId="5736B568"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6</w:t>
      </w:r>
    </w:p>
    <w:p w14:paraId="5374868D" w14:textId="77777777" w:rsidR="006F4756"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1"/>
          <w:szCs w:val="21"/>
          <w:lang w:val="en" w:eastAsia="en"/>
        </w:rPr>
      </w:pPr>
      <w:r w:rsidRPr="00637B2E">
        <w:rPr>
          <w:rStyle w:val="any"/>
          <w:rFonts w:ascii="Fira Code" w:eastAsia="Droid Sans Mono" w:hAnsi="Fira Code" w:cs="Droid Sans Mono"/>
          <w:color w:val="0000DD"/>
          <w:sz w:val="21"/>
          <w:szCs w:val="21"/>
          <w:lang w:val="en" w:eastAsia="en"/>
        </w:rPr>
        <w:t>7</w:t>
      </w:r>
      <w:r w:rsidRPr="00637B2E">
        <w:rPr>
          <w:rFonts w:ascii="Fira Code" w:eastAsia="Droid Sans Mono" w:hAnsi="Fira Code" w:cs="Droid Sans Mono"/>
          <w:sz w:val="21"/>
          <w:szCs w:val="21"/>
          <w:lang w:val="en" w:eastAsia="en"/>
        </w:rPr>
        <w:t xml:space="preserve">    str1 = </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Python is Fun</w:t>
      </w:r>
      <w:r w:rsidRPr="00637B2E">
        <w:rPr>
          <w:rStyle w:val="any"/>
          <w:rFonts w:ascii="Fira Code" w:eastAsia="Droid Sans Mono" w:hAnsi="Fira Code" w:cs="Droid Sans Mono"/>
          <w:color w:val="771100"/>
          <w:sz w:val="21"/>
          <w:szCs w:val="21"/>
          <w:lang w:val="en" w:eastAsia="en"/>
        </w:rPr>
        <w:t>'</w:t>
      </w:r>
    </w:p>
    <w:p w14:paraId="230A87A9" w14:textId="180358DB" w:rsidR="00951079" w:rsidRPr="00637B2E" w:rsidRDefault="00CC4319" w:rsidP="006F475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8</w:t>
      </w:r>
      <w:r w:rsidRPr="00637B2E">
        <w:rPr>
          <w:rFonts w:ascii="Fira Code" w:eastAsia="Droid Sans Mono" w:hAnsi="Fira Code" w:cs="Droid Sans Mono"/>
          <w:sz w:val="21"/>
          <w:szCs w:val="21"/>
          <w:lang w:val="en" w:eastAsia="en"/>
        </w:rPr>
        <w:t xml:space="preserve">    print(</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The variable str1 is storing the following value:</w:t>
      </w:r>
      <w:r w:rsidRPr="00637B2E">
        <w:rPr>
          <w:rStyle w:val="any"/>
          <w:rFonts w:ascii="Fira Code" w:eastAsia="Droid Sans Mono" w:hAnsi="Fira Code" w:cs="Droid Sans Mono"/>
          <w:color w:val="771100"/>
          <w:sz w:val="21"/>
          <w:szCs w:val="21"/>
          <w:lang w:val="en" w:eastAsia="en"/>
        </w:rPr>
        <w:t>'</w:t>
      </w:r>
      <w:r w:rsidRPr="00637B2E">
        <w:rPr>
          <w:rFonts w:ascii="Fira Code" w:eastAsia="Droid Sans Mono" w:hAnsi="Fira Code" w:cs="Droid Sans Mono"/>
          <w:sz w:val="21"/>
          <w:szCs w:val="21"/>
          <w:lang w:val="en" w:eastAsia="en"/>
        </w:rPr>
        <w:t>, str1)</w:t>
      </w:r>
    </w:p>
    <w:p w14:paraId="66032400" w14:textId="77777777" w:rsidR="00951079" w:rsidRDefault="00CC4319" w:rsidP="00027EB6">
      <w:pPr>
        <w:pStyle w:val="p"/>
        <w:spacing w:before="240" w:line="276" w:lineRule="auto"/>
        <w:ind w:left="272" w:right="272"/>
        <w:rPr>
          <w:sz w:val="28"/>
          <w:szCs w:val="28"/>
          <w:lang w:val="en" w:eastAsia="en"/>
        </w:rPr>
      </w:pPr>
      <w:r>
        <w:rPr>
          <w:rStyle w:val="pstrong"/>
          <w:b/>
          <w:bCs/>
          <w:color w:val="000000"/>
          <w:sz w:val="28"/>
          <w:szCs w:val="28"/>
          <w:shd w:val="clear" w:color="auto" w:fill="FFFF00"/>
          <w:lang w:val="en" w:eastAsia="en"/>
        </w:rPr>
        <w:t>Answer</w:t>
      </w:r>
    </w:p>
    <w:p w14:paraId="21890A64" w14:textId="77777777" w:rsidR="00951079" w:rsidRPr="006F4756" w:rsidRDefault="00CC4319">
      <w:pPr>
        <w:pStyle w:val="listingblocktitle"/>
        <w:spacing w:after="73" w:line="383" w:lineRule="atLeast"/>
        <w:ind w:left="272" w:right="272"/>
        <w:rPr>
          <w:b/>
          <w:bCs/>
          <w:sz w:val="26"/>
          <w:szCs w:val="26"/>
          <w:lang w:val="en" w:eastAsia="en"/>
        </w:rPr>
      </w:pPr>
      <w:r w:rsidRPr="006F4756">
        <w:rPr>
          <w:b/>
          <w:bCs/>
          <w:sz w:val="26"/>
          <w:szCs w:val="26"/>
          <w:lang w:val="en" w:eastAsia="en"/>
        </w:rPr>
        <w:t>Output</w:t>
      </w:r>
    </w:p>
    <w:p w14:paraId="21605182"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Data type of 123 is: &lt;class 'int'&gt;</w:t>
      </w:r>
    </w:p>
    <w:p w14:paraId="07239E07"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Data type of 1.618 is: &lt;class 'float'&gt;</w:t>
      </w:r>
    </w:p>
    <w:p w14:paraId="7C72360D"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The variable str1 is storing the following value: Python is Fun</w:t>
      </w:r>
    </w:p>
    <w:p w14:paraId="449083D0" w14:textId="763345A7" w:rsidR="00951079" w:rsidRDefault="00633A18">
      <w:pPr>
        <w:pStyle w:val="Heading5"/>
        <w:spacing w:before="290" w:after="145" w:line="392" w:lineRule="atLeast"/>
        <w:ind w:left="272" w:right="272"/>
        <w:rPr>
          <w:sz w:val="33"/>
          <w:szCs w:val="33"/>
          <w:lang w:val="en" w:eastAsia="en"/>
        </w:rPr>
      </w:pPr>
      <w:r>
        <w:rPr>
          <w:sz w:val="33"/>
          <w:szCs w:val="33"/>
          <w:lang w:val="en" w:eastAsia="en"/>
        </w:rPr>
        <w:t>A</w:t>
      </w:r>
      <w:r w:rsidR="00CC4319">
        <w:rPr>
          <w:sz w:val="33"/>
          <w:szCs w:val="33"/>
          <w:lang w:val="en" w:eastAsia="en"/>
        </w:rPr>
        <w:t>. Multiple Assignment</w:t>
      </w:r>
    </w:p>
    <w:p w14:paraId="771D9C66" w14:textId="77777777" w:rsidR="00951079" w:rsidRDefault="00CC4319">
      <w:pPr>
        <w:pStyle w:val="p"/>
        <w:spacing w:after="330" w:line="449" w:lineRule="atLeast"/>
        <w:ind w:left="272" w:right="272"/>
        <w:rPr>
          <w:sz w:val="28"/>
          <w:szCs w:val="28"/>
          <w:lang w:val="en" w:eastAsia="en"/>
        </w:rPr>
      </w:pPr>
      <w:r>
        <w:rPr>
          <w:sz w:val="28"/>
          <w:szCs w:val="28"/>
          <w:lang w:val="en" w:eastAsia="en"/>
        </w:rPr>
        <w:t>We have showed that we can use 4 lines to create 4 variables, but can we do it in less? The answer is yes.</w:t>
      </w:r>
    </w:p>
    <w:p w14:paraId="4605ED17" w14:textId="77777777" w:rsidR="00951079" w:rsidRPr="006F4756" w:rsidRDefault="00CC4319">
      <w:pPr>
        <w:pStyle w:val="listingblocktitle"/>
        <w:spacing w:after="73" w:line="383" w:lineRule="atLeast"/>
        <w:ind w:left="272" w:right="272"/>
        <w:rPr>
          <w:b/>
          <w:bCs/>
          <w:sz w:val="26"/>
          <w:szCs w:val="26"/>
          <w:lang w:val="en" w:eastAsia="en"/>
        </w:rPr>
      </w:pPr>
      <w:r w:rsidRPr="006F4756">
        <w:rPr>
          <w:b/>
          <w:bCs/>
          <w:sz w:val="26"/>
          <w:szCs w:val="26"/>
          <w:lang w:val="en" w:eastAsia="en"/>
        </w:rPr>
        <w:t>Examples of multiple assignment</w:t>
      </w:r>
    </w:p>
    <w:p w14:paraId="34250321" w14:textId="77777777" w:rsidR="00F778CA" w:rsidRPr="00637B2E" w:rsidRDefault="00CC4319" w:rsidP="00F778C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a, b = </w:t>
      </w: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2</w:t>
      </w:r>
    </w:p>
    <w:p w14:paraId="08DC815B" w14:textId="1841ECC5" w:rsidR="00951079" w:rsidRPr="00637B2E" w:rsidRDefault="00CC4319" w:rsidP="00F778C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lastRenderedPageBreak/>
        <w:t>2</w:t>
      </w:r>
      <w:r w:rsidRPr="00637B2E">
        <w:rPr>
          <w:rFonts w:ascii="Fira Code" w:eastAsia="Droid Sans Mono" w:hAnsi="Fira Code" w:cs="Droid Sans Mono"/>
          <w:sz w:val="21"/>
          <w:szCs w:val="21"/>
          <w:lang w:val="en" w:eastAsia="en"/>
        </w:rPr>
        <w:t xml:space="preserve">    age, pi, name = </w:t>
      </w:r>
      <w:r w:rsidRPr="00637B2E">
        <w:rPr>
          <w:rStyle w:val="any"/>
          <w:rFonts w:ascii="Fira Code" w:eastAsia="Droid Sans Mono" w:hAnsi="Fira Code" w:cs="Droid Sans Mono"/>
          <w:color w:val="0000DD"/>
          <w:sz w:val="21"/>
          <w:szCs w:val="21"/>
          <w:lang w:val="en" w:eastAsia="en"/>
        </w:rPr>
        <w:t>15</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6600EE"/>
          <w:sz w:val="21"/>
          <w:szCs w:val="21"/>
          <w:lang w:val="en" w:eastAsia="en"/>
        </w:rPr>
        <w:t>3.14159</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771100"/>
          <w:sz w:val="21"/>
          <w:szCs w:val="21"/>
          <w:lang w:val="en" w:eastAsia="en"/>
        </w:rPr>
        <w:t>'</w:t>
      </w:r>
      <w:r w:rsidRPr="00637B2E">
        <w:rPr>
          <w:rStyle w:val="any"/>
          <w:rFonts w:ascii="Fira Code" w:eastAsia="Droid Sans Mono" w:hAnsi="Fira Code" w:cs="Droid Sans Mono"/>
          <w:color w:val="DD2200"/>
          <w:sz w:val="21"/>
          <w:szCs w:val="21"/>
          <w:lang w:val="en" w:eastAsia="en"/>
        </w:rPr>
        <w:t>John Doe</w:t>
      </w:r>
      <w:r w:rsidRPr="00637B2E">
        <w:rPr>
          <w:rStyle w:val="any"/>
          <w:rFonts w:ascii="Fira Code" w:eastAsia="Droid Sans Mono" w:hAnsi="Fira Code" w:cs="Droid Sans Mono"/>
          <w:color w:val="771100"/>
          <w:sz w:val="21"/>
          <w:szCs w:val="21"/>
          <w:lang w:val="en" w:eastAsia="en"/>
        </w:rPr>
        <w:t>'</w:t>
      </w:r>
    </w:p>
    <w:p w14:paraId="0E5B43B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Line 1 assigns the integer value </w:t>
      </w:r>
      <w:r w:rsidRPr="00637B2E">
        <w:rPr>
          <w:rStyle w:val="notprenotclassLcode"/>
          <w:rFonts w:ascii="Fira Code" w:eastAsia="Droid Sans Mono" w:hAnsi="Fira Code" w:cs="Droid Sans Mono"/>
          <w:color w:val="B02145"/>
          <w:sz w:val="24"/>
          <w:szCs w:val="24"/>
          <w:lang w:val="en" w:eastAsia="en"/>
        </w:rPr>
        <w:t>1</w:t>
      </w:r>
      <w:r w:rsidRPr="00637B2E">
        <w:rPr>
          <w:sz w:val="24"/>
          <w:szCs w:val="24"/>
          <w:lang w:val="en" w:eastAsia="en"/>
        </w:rPr>
        <w:t xml:space="preserve"> </w:t>
      </w:r>
      <w:r>
        <w:rPr>
          <w:sz w:val="28"/>
          <w:szCs w:val="28"/>
          <w:lang w:val="en" w:eastAsia="en"/>
        </w:rPr>
        <w:t xml:space="preserve">to the variable </w:t>
      </w:r>
      <w:proofErr w:type="gramStart"/>
      <w:r w:rsidRPr="00637B2E">
        <w:rPr>
          <w:rStyle w:val="notprenotclassLcode"/>
          <w:rFonts w:ascii="Fira Code" w:eastAsia="Droid Sans Mono" w:hAnsi="Fira Code" w:cs="Droid Sans Mono"/>
          <w:color w:val="B02145"/>
          <w:sz w:val="24"/>
          <w:szCs w:val="24"/>
          <w:lang w:val="en" w:eastAsia="en"/>
        </w:rPr>
        <w:t>a</w:t>
      </w:r>
      <w:r w:rsidRPr="00637B2E">
        <w:rPr>
          <w:sz w:val="24"/>
          <w:szCs w:val="24"/>
          <w:lang w:val="en" w:eastAsia="en"/>
        </w:rPr>
        <w:t xml:space="preserve"> </w:t>
      </w:r>
      <w:r>
        <w:rPr>
          <w:sz w:val="28"/>
          <w:szCs w:val="28"/>
          <w:lang w:val="en" w:eastAsia="en"/>
        </w:rPr>
        <w:t>and</w:t>
      </w:r>
      <w:proofErr w:type="gramEnd"/>
      <w:r>
        <w:rPr>
          <w:sz w:val="28"/>
          <w:szCs w:val="28"/>
          <w:lang w:val="en" w:eastAsia="en"/>
        </w:rPr>
        <w:t xml:space="preserve"> the integer value </w:t>
      </w:r>
      <w:r w:rsidRPr="00637B2E">
        <w:rPr>
          <w:rStyle w:val="notprenotclassLcode"/>
          <w:rFonts w:ascii="Fira Code" w:eastAsia="Droid Sans Mono" w:hAnsi="Fira Code" w:cs="Droid Sans Mono"/>
          <w:color w:val="B02145"/>
          <w:sz w:val="22"/>
          <w:szCs w:val="22"/>
          <w:lang w:val="en" w:eastAsia="en"/>
        </w:rPr>
        <w:t>2</w:t>
      </w:r>
      <w:r w:rsidRPr="00637B2E">
        <w:rPr>
          <w:sz w:val="24"/>
          <w:szCs w:val="24"/>
          <w:lang w:val="en" w:eastAsia="en"/>
        </w:rPr>
        <w:t xml:space="preserve"> </w:t>
      </w:r>
      <w:r>
        <w:rPr>
          <w:sz w:val="28"/>
          <w:szCs w:val="28"/>
          <w:lang w:val="en" w:eastAsia="en"/>
        </w:rPr>
        <w:t xml:space="preserve">to the variable </w:t>
      </w:r>
      <w:r w:rsidRPr="00637B2E">
        <w:rPr>
          <w:rStyle w:val="notprenotclassLcode"/>
          <w:rFonts w:ascii="Fira Code" w:eastAsia="Droid Sans Mono" w:hAnsi="Fira Code" w:cs="Droid Sans Mono"/>
          <w:color w:val="B02145"/>
          <w:sz w:val="24"/>
          <w:szCs w:val="24"/>
          <w:lang w:val="en" w:eastAsia="en"/>
        </w:rPr>
        <w:t>b</w:t>
      </w:r>
      <w:r>
        <w:rPr>
          <w:sz w:val="28"/>
          <w:szCs w:val="28"/>
          <w:lang w:val="en" w:eastAsia="en"/>
        </w:rPr>
        <w:t>. The number of variables and values to assign must be equal, unless there is only one variable. But as line 2 shows, the types of values to assign may be different.</w:t>
      </w:r>
    </w:p>
    <w:p w14:paraId="5E41C481" w14:textId="77777777" w:rsidR="00951079" w:rsidRPr="00B17EA6" w:rsidRDefault="00CC4319">
      <w:pPr>
        <w:pStyle w:val="listingblocktitle"/>
        <w:spacing w:after="73" w:line="383" w:lineRule="atLeast"/>
        <w:ind w:left="272" w:right="272"/>
        <w:rPr>
          <w:b/>
          <w:bCs/>
          <w:sz w:val="26"/>
          <w:szCs w:val="26"/>
          <w:lang w:val="en" w:eastAsia="en"/>
        </w:rPr>
      </w:pPr>
      <w:r w:rsidRPr="00B17EA6">
        <w:rPr>
          <w:b/>
          <w:bCs/>
          <w:sz w:val="26"/>
          <w:szCs w:val="26"/>
          <w:lang w:val="en" w:eastAsia="en"/>
        </w:rPr>
        <w:t>Example of multiple assignment with one variable</w:t>
      </w:r>
    </w:p>
    <w:p w14:paraId="1C1C80D3" w14:textId="1ADB4058" w:rsidR="00951079" w:rsidRPr="00637B2E" w:rsidRDefault="00CC4319" w:rsidP="00B17EA6">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a = </w:t>
      </w: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3</w:t>
      </w:r>
    </w:p>
    <w:p w14:paraId="0C86F114"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If multiple values are assigned to one variable, that variable will be interpreted as a </w:t>
      </w:r>
      <w:r>
        <w:rPr>
          <w:rStyle w:val="em"/>
          <w:sz w:val="28"/>
          <w:szCs w:val="28"/>
          <w:lang w:val="en" w:eastAsia="en"/>
        </w:rPr>
        <w:t>tuple</w:t>
      </w:r>
      <w:r>
        <w:rPr>
          <w:sz w:val="28"/>
          <w:szCs w:val="28"/>
          <w:lang w:val="en" w:eastAsia="en"/>
        </w:rPr>
        <w:t xml:space="preserve"> by Python. A tuple is another data type supported by Python, not covered currently.</w:t>
      </w:r>
    </w:p>
    <w:p w14:paraId="2FDB3840" w14:textId="77777777" w:rsidR="00951079" w:rsidRDefault="00CC4319">
      <w:pPr>
        <w:pStyle w:val="listingblocktitle"/>
        <w:spacing w:after="73" w:line="383" w:lineRule="atLeast"/>
        <w:ind w:left="272" w:right="272"/>
        <w:rPr>
          <w:sz w:val="26"/>
          <w:szCs w:val="26"/>
          <w:lang w:val="en" w:eastAsia="en"/>
        </w:rPr>
      </w:pPr>
      <w:r w:rsidRPr="00B17EA6">
        <w:rPr>
          <w:b/>
          <w:bCs/>
          <w:sz w:val="26"/>
          <w:szCs w:val="26"/>
          <w:lang w:val="en" w:eastAsia="en"/>
        </w:rPr>
        <w:t>Examples of invalid multiple</w:t>
      </w:r>
      <w:r>
        <w:rPr>
          <w:sz w:val="26"/>
          <w:szCs w:val="26"/>
          <w:lang w:val="en" w:eastAsia="en"/>
        </w:rPr>
        <w:t xml:space="preserve"> </w:t>
      </w:r>
      <w:r w:rsidRPr="00B17EA6">
        <w:rPr>
          <w:b/>
          <w:bCs/>
          <w:sz w:val="26"/>
          <w:szCs w:val="26"/>
          <w:lang w:val="en" w:eastAsia="en"/>
        </w:rPr>
        <w:t>assignments</w:t>
      </w:r>
    </w:p>
    <w:p w14:paraId="5F83F5A5" w14:textId="77777777" w:rsidR="00B17EA6" w:rsidRPr="00637B2E" w:rsidRDefault="00CC4319" w:rsidP="00B17EA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a, b = </w:t>
      </w: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3</w:t>
      </w:r>
    </w:p>
    <w:p w14:paraId="784981FC" w14:textId="3CE60614" w:rsidR="00951079" w:rsidRPr="00637B2E" w:rsidRDefault="00CC4319" w:rsidP="00B17EA6">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a, b, c = </w:t>
      </w: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2</w:t>
      </w:r>
    </w:p>
    <w:p w14:paraId="370C9609" w14:textId="44E3B536" w:rsidR="00951079" w:rsidRDefault="00CC4319">
      <w:pPr>
        <w:pStyle w:val="p"/>
        <w:spacing w:after="330" w:line="449" w:lineRule="atLeast"/>
        <w:ind w:left="272" w:right="272"/>
        <w:rPr>
          <w:sz w:val="28"/>
          <w:szCs w:val="28"/>
          <w:lang w:val="en" w:eastAsia="en"/>
        </w:rPr>
      </w:pPr>
      <w:r>
        <w:rPr>
          <w:sz w:val="28"/>
          <w:szCs w:val="28"/>
          <w:lang w:val="en" w:eastAsia="en"/>
        </w:rPr>
        <w:t xml:space="preserve">Running the above lines of codes will cause Python to </w:t>
      </w:r>
      <w:r w:rsidR="00CE565D">
        <w:rPr>
          <w:sz w:val="28"/>
          <w:szCs w:val="28"/>
          <w:lang w:val="en" w:eastAsia="en"/>
        </w:rPr>
        <w:t>raise</w:t>
      </w:r>
      <w:r>
        <w:rPr>
          <w:sz w:val="28"/>
          <w:szCs w:val="28"/>
          <w:lang w:val="en" w:eastAsia="en"/>
        </w:rPr>
        <w:t xml:space="preserve"> an </w:t>
      </w:r>
      <w:r w:rsidR="00CE565D">
        <w:rPr>
          <w:sz w:val="28"/>
          <w:szCs w:val="28"/>
          <w:lang w:val="en" w:eastAsia="en"/>
        </w:rPr>
        <w:t>exception</w:t>
      </w:r>
      <w:r>
        <w:rPr>
          <w:sz w:val="28"/>
          <w:szCs w:val="28"/>
          <w:lang w:val="en" w:eastAsia="en"/>
        </w:rPr>
        <w:t>.</w:t>
      </w:r>
    </w:p>
    <w:p w14:paraId="328BE75D" w14:textId="77777777" w:rsidR="00027EB6" w:rsidRPr="00027EB6" w:rsidRDefault="00027EB6" w:rsidP="00027EB6">
      <w:pPr>
        <w:shd w:val="clear" w:color="auto" w:fill="FFFFFF"/>
        <w:spacing w:before="100" w:beforeAutospacing="1" w:after="100" w:afterAutospacing="1" w:line="240" w:lineRule="auto"/>
        <w:ind w:left="270"/>
        <w:rPr>
          <w:rFonts w:ascii="inherit" w:eastAsia="Times New Roman" w:hAnsi="inherit" w:cs="Times New Roman"/>
          <w:spacing w:val="-2"/>
        </w:rPr>
      </w:pPr>
      <w:r w:rsidRPr="00027EB6">
        <w:rPr>
          <w:rFonts w:ascii="inherit" w:eastAsia="Times New Roman" w:hAnsi="inherit" w:cs="Times New Roman"/>
          <w:spacing w:val="-2"/>
        </w:rPr>
        <w:t>You can also assign a same value to multiple variables.</w:t>
      </w:r>
    </w:p>
    <w:p w14:paraId="3C37A5CA" w14:textId="77777777" w:rsidR="00027EB6" w:rsidRPr="00027EB6" w:rsidRDefault="00027EB6" w:rsidP="00027EB6">
      <w:pPr>
        <w:shd w:val="clear" w:color="auto" w:fill="FFFFFF"/>
        <w:spacing w:line="240" w:lineRule="auto"/>
        <w:ind w:left="270"/>
        <w:rPr>
          <w:rFonts w:eastAsia="Times New Roman" w:cs="Times New Roman"/>
          <w:i/>
          <w:iCs/>
          <w:color w:val="7A2518"/>
          <w:sz w:val="26"/>
          <w:szCs w:val="26"/>
        </w:rPr>
      </w:pPr>
      <w:r w:rsidRPr="00027EB6">
        <w:rPr>
          <w:rFonts w:eastAsia="Times New Roman" w:cs="Times New Roman"/>
          <w:b/>
          <w:bCs/>
          <w:i/>
          <w:iCs/>
          <w:color w:val="7A2518"/>
          <w:sz w:val="26"/>
          <w:szCs w:val="26"/>
        </w:rPr>
        <w:t>Examples of mutual assignment</w:t>
      </w:r>
    </w:p>
    <w:p w14:paraId="538CF3C5"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Times New Roman" w:hAnsi="Fira Code" w:cs="Courier New"/>
          <w:color w:val="0000DD"/>
          <w:sz w:val="21"/>
          <w:szCs w:val="21"/>
        </w:rPr>
      </w:pPr>
      <w:r w:rsidRPr="00637B2E">
        <w:rPr>
          <w:rFonts w:ascii="Fira Code" w:eastAsia="Times New Roman" w:hAnsi="Fira Code" w:cs="Courier New"/>
          <w:color w:val="0000DD"/>
          <w:sz w:val="21"/>
          <w:szCs w:val="21"/>
        </w:rPr>
        <w:t>1</w:t>
      </w:r>
      <w:r w:rsidRPr="00637B2E">
        <w:rPr>
          <w:rFonts w:ascii="Fira Code" w:eastAsia="Times New Roman" w:hAnsi="Fira Code" w:cs="Courier New"/>
          <w:sz w:val="21"/>
          <w:szCs w:val="21"/>
        </w:rPr>
        <w:t xml:space="preserve">    a = b = c = </w:t>
      </w:r>
      <w:r w:rsidRPr="00637B2E">
        <w:rPr>
          <w:rFonts w:ascii="Fira Code" w:eastAsia="Times New Roman" w:hAnsi="Fira Code" w:cs="Courier New"/>
          <w:color w:val="0000DD"/>
          <w:sz w:val="21"/>
          <w:szCs w:val="21"/>
        </w:rPr>
        <w:t>1</w:t>
      </w:r>
    </w:p>
    <w:p w14:paraId="4B0B3B7D"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Times New Roman" w:hAnsi="Fira Code" w:cs="Courier New"/>
          <w:sz w:val="21"/>
          <w:szCs w:val="21"/>
        </w:rPr>
      </w:pPr>
      <w:r w:rsidRPr="00637B2E">
        <w:rPr>
          <w:rFonts w:ascii="Fira Code" w:eastAsia="Times New Roman" w:hAnsi="Fira Code" w:cs="Courier New"/>
          <w:color w:val="0000DD"/>
          <w:sz w:val="21"/>
          <w:szCs w:val="21"/>
        </w:rPr>
        <w:t>2</w:t>
      </w:r>
      <w:r w:rsidRPr="00637B2E">
        <w:rPr>
          <w:rFonts w:ascii="Fira Code" w:eastAsia="Times New Roman" w:hAnsi="Fira Code" w:cs="Courier New"/>
          <w:sz w:val="21"/>
          <w:szCs w:val="21"/>
        </w:rPr>
        <w:t xml:space="preserve">    print(a, b, c)</w:t>
      </w:r>
    </w:p>
    <w:p w14:paraId="6A1DCF6A"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Times New Roman" w:hAnsi="Fira Code" w:cs="Courier New"/>
          <w:color w:val="771100"/>
          <w:sz w:val="21"/>
          <w:szCs w:val="21"/>
        </w:rPr>
      </w:pPr>
      <w:r w:rsidRPr="00637B2E">
        <w:rPr>
          <w:rFonts w:ascii="Fira Code" w:eastAsia="Times New Roman" w:hAnsi="Fira Code" w:cs="Courier New"/>
          <w:color w:val="0000DD"/>
          <w:sz w:val="21"/>
          <w:szCs w:val="21"/>
        </w:rPr>
        <w:t>3</w:t>
      </w:r>
      <w:r w:rsidRPr="00637B2E">
        <w:rPr>
          <w:rFonts w:ascii="Fira Code" w:eastAsia="Times New Roman" w:hAnsi="Fira Code" w:cs="Courier New"/>
          <w:sz w:val="21"/>
          <w:szCs w:val="21"/>
        </w:rPr>
        <w:t xml:space="preserve">    d = e = f = </w:t>
      </w:r>
      <w:r w:rsidRPr="00637B2E">
        <w:rPr>
          <w:rFonts w:ascii="Fira Code" w:eastAsia="Times New Roman" w:hAnsi="Fira Code" w:cs="Courier New"/>
          <w:color w:val="771100"/>
          <w:sz w:val="21"/>
          <w:szCs w:val="21"/>
        </w:rPr>
        <w:t>'</w:t>
      </w:r>
      <w:r w:rsidRPr="00637B2E">
        <w:rPr>
          <w:rFonts w:ascii="Fira Code" w:eastAsia="Times New Roman" w:hAnsi="Fira Code" w:cs="Courier New"/>
          <w:color w:val="DD2200"/>
          <w:sz w:val="21"/>
          <w:szCs w:val="21"/>
        </w:rPr>
        <w:t>str</w:t>
      </w:r>
      <w:r w:rsidRPr="00637B2E">
        <w:rPr>
          <w:rFonts w:ascii="Fira Code" w:eastAsia="Times New Roman" w:hAnsi="Fira Code" w:cs="Courier New"/>
          <w:color w:val="771100"/>
          <w:sz w:val="21"/>
          <w:szCs w:val="21"/>
        </w:rPr>
        <w:t>'</w:t>
      </w:r>
    </w:p>
    <w:p w14:paraId="77149242" w14:textId="0A89F8E3"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4"/>
          <w:szCs w:val="24"/>
          <w:lang w:val="en" w:eastAsia="en"/>
        </w:rPr>
      </w:pPr>
      <w:r w:rsidRPr="00637B2E">
        <w:rPr>
          <w:rFonts w:ascii="Fira Code" w:eastAsia="Times New Roman" w:hAnsi="Fira Code" w:cs="Courier New"/>
          <w:color w:val="0000DD"/>
          <w:sz w:val="21"/>
          <w:szCs w:val="21"/>
        </w:rPr>
        <w:t>4</w:t>
      </w:r>
      <w:r w:rsidRPr="00637B2E">
        <w:rPr>
          <w:rFonts w:ascii="Fira Code" w:eastAsia="Times New Roman" w:hAnsi="Fira Code" w:cs="Courier New"/>
          <w:sz w:val="21"/>
          <w:szCs w:val="21"/>
        </w:rPr>
        <w:t xml:space="preserve">    print(d, e, f)</w:t>
      </w:r>
    </w:p>
    <w:p w14:paraId="6B3BEDA7" w14:textId="77777777" w:rsidR="00027EB6" w:rsidRPr="00027EB6" w:rsidRDefault="00027EB6" w:rsidP="00027EB6">
      <w:pPr>
        <w:shd w:val="clear" w:color="auto" w:fill="FFFFFF"/>
        <w:spacing w:line="240" w:lineRule="auto"/>
        <w:ind w:left="270"/>
        <w:rPr>
          <w:rFonts w:eastAsia="Times New Roman" w:cs="Times New Roman"/>
          <w:i/>
          <w:iCs/>
          <w:color w:val="7A2518"/>
          <w:sz w:val="26"/>
          <w:szCs w:val="26"/>
        </w:rPr>
      </w:pPr>
      <w:r w:rsidRPr="00027EB6">
        <w:rPr>
          <w:rFonts w:eastAsia="Times New Roman" w:cs="Times New Roman"/>
          <w:b/>
          <w:bCs/>
          <w:i/>
          <w:iCs/>
          <w:color w:val="7A2518"/>
          <w:sz w:val="26"/>
          <w:szCs w:val="26"/>
        </w:rPr>
        <w:t>Output</w:t>
      </w:r>
    </w:p>
    <w:p w14:paraId="4B9BE55C"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Times New Roman" w:hAnsi="Fira Code" w:cs="Courier New"/>
          <w:sz w:val="21"/>
          <w:szCs w:val="21"/>
        </w:rPr>
      </w:pPr>
      <w:r w:rsidRPr="00637B2E">
        <w:rPr>
          <w:rFonts w:ascii="Fira Code" w:eastAsia="Times New Roman" w:hAnsi="Fira Code" w:cs="Courier New"/>
          <w:sz w:val="21"/>
          <w:szCs w:val="21"/>
        </w:rPr>
        <w:t>1 1 1</w:t>
      </w:r>
    </w:p>
    <w:p w14:paraId="5D1F9FD4" w14:textId="02066D4D"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637B2E">
        <w:rPr>
          <w:rFonts w:ascii="Fira Code" w:eastAsia="Times New Roman" w:hAnsi="Fira Code" w:cs="Courier New"/>
          <w:sz w:val="21"/>
          <w:szCs w:val="21"/>
        </w:rPr>
        <w:t xml:space="preserve">str </w:t>
      </w:r>
      <w:proofErr w:type="spellStart"/>
      <w:r w:rsidRPr="00637B2E">
        <w:rPr>
          <w:rFonts w:ascii="Fira Code" w:eastAsia="Times New Roman" w:hAnsi="Fira Code" w:cs="Courier New"/>
          <w:sz w:val="21"/>
          <w:szCs w:val="21"/>
        </w:rPr>
        <w:t>str</w:t>
      </w:r>
      <w:proofErr w:type="spellEnd"/>
      <w:r w:rsidRPr="00637B2E">
        <w:rPr>
          <w:rFonts w:ascii="Fira Code" w:eastAsia="Times New Roman" w:hAnsi="Fira Code" w:cs="Courier New"/>
          <w:sz w:val="21"/>
          <w:szCs w:val="21"/>
        </w:rPr>
        <w:t xml:space="preserve"> </w:t>
      </w:r>
      <w:proofErr w:type="spellStart"/>
      <w:r w:rsidRPr="00637B2E">
        <w:rPr>
          <w:rFonts w:ascii="Fira Code" w:eastAsia="Times New Roman" w:hAnsi="Fira Code" w:cs="Courier New"/>
          <w:sz w:val="21"/>
          <w:szCs w:val="21"/>
        </w:rPr>
        <w:t>str</w:t>
      </w:r>
      <w:proofErr w:type="spellEnd"/>
    </w:p>
    <w:p w14:paraId="10A15542" w14:textId="14AB0322" w:rsidR="00027EB6" w:rsidRPr="00027EB6" w:rsidRDefault="00027EB6" w:rsidP="00027EB6">
      <w:pPr>
        <w:shd w:val="clear" w:color="auto" w:fill="FFFFFF"/>
        <w:spacing w:before="100" w:beforeAutospacing="1" w:after="100" w:afterAutospacing="1" w:line="240" w:lineRule="auto"/>
        <w:ind w:left="270"/>
        <w:rPr>
          <w:rFonts w:ascii="inherit" w:eastAsia="Times New Roman" w:hAnsi="inherit" w:cs="Times New Roman"/>
          <w:spacing w:val="-2"/>
        </w:rPr>
      </w:pPr>
      <w:r w:rsidRPr="00027EB6">
        <w:rPr>
          <w:rFonts w:ascii="inherit" w:eastAsia="Times New Roman" w:hAnsi="inherit" w:cs="Times New Roman"/>
          <w:spacing w:val="-2"/>
        </w:rPr>
        <w:lastRenderedPageBreak/>
        <w:t>You can list as many variables as you want but can have only one value to assign on the rightmost side.</w:t>
      </w:r>
    </w:p>
    <w:p w14:paraId="78E4A9EA" w14:textId="7DFEC218"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Pr>
          <w:rStyle w:val="Strong1"/>
          <w:color w:val="000000"/>
          <w:sz w:val="26"/>
          <w:szCs w:val="26"/>
          <w:shd w:val="clear" w:color="auto" w:fill="FFFF00"/>
          <w:lang w:val="en" w:eastAsia="en"/>
        </w:rPr>
        <w:t>2: Multiple Assignment</w:t>
      </w:r>
    </w:p>
    <w:p w14:paraId="71FA6544" w14:textId="77777777" w:rsidR="00027EB6" w:rsidRPr="00637B2E" w:rsidRDefault="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Q1.</w:t>
      </w:r>
      <w:r w:rsidRPr="00637B2E">
        <w:rPr>
          <w:rFonts w:ascii="Fira Code" w:eastAsia="Droid Sans Mono" w:hAnsi="Fira Code" w:cs="Droid Sans Mono"/>
          <w:sz w:val="21"/>
          <w:szCs w:val="21"/>
          <w:shd w:val="clear" w:color="auto" w:fill="auto"/>
          <w:lang w:val="en" w:eastAsia="en"/>
        </w:rPr>
        <w:t xml:space="preserve"> </w:t>
      </w:r>
      <w:r w:rsidR="00CC4319" w:rsidRPr="00637B2E">
        <w:rPr>
          <w:rFonts w:ascii="Fira Code" w:eastAsia="Droid Sans Mono" w:hAnsi="Fira Code" w:cs="Droid Sans Mono"/>
          <w:sz w:val="21"/>
          <w:szCs w:val="21"/>
          <w:shd w:val="clear" w:color="auto" w:fill="auto"/>
          <w:lang w:val="en" w:eastAsia="en"/>
        </w:rPr>
        <w:t xml:space="preserve">Write a Python program to assign the values 'John Doe', 175, 68, True </w:t>
      </w:r>
    </w:p>
    <w:p w14:paraId="77575D42" w14:textId="1DA6E4B2" w:rsidR="00951079" w:rsidRPr="00637B2E" w:rsidRDefault="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t</w:t>
      </w:r>
      <w:r w:rsidR="00CC4319" w:rsidRPr="00637B2E">
        <w:rPr>
          <w:rFonts w:ascii="Fira Code" w:eastAsia="Droid Sans Mono" w:hAnsi="Fira Code" w:cs="Droid Sans Mono"/>
          <w:sz w:val="21"/>
          <w:szCs w:val="21"/>
          <w:shd w:val="clear" w:color="auto" w:fill="auto"/>
          <w:lang w:val="en" w:eastAsia="en"/>
        </w:rPr>
        <w:t>o</w:t>
      </w:r>
      <w:r w:rsidRPr="00637B2E">
        <w:rPr>
          <w:rFonts w:ascii="Fira Code" w:eastAsia="Droid Sans Mono" w:hAnsi="Fira Code" w:cs="Droid Sans Mono"/>
          <w:sz w:val="21"/>
          <w:szCs w:val="21"/>
          <w:shd w:val="clear" w:color="auto" w:fill="auto"/>
          <w:lang w:val="en" w:eastAsia="en"/>
        </w:rPr>
        <w:t xml:space="preserve"> </w:t>
      </w:r>
      <w:r w:rsidR="00CC4319" w:rsidRPr="00637B2E">
        <w:rPr>
          <w:rFonts w:ascii="Fira Code" w:eastAsia="Droid Sans Mono" w:hAnsi="Fira Code" w:cs="Droid Sans Mono"/>
          <w:sz w:val="21"/>
          <w:szCs w:val="21"/>
          <w:shd w:val="clear" w:color="auto" w:fill="auto"/>
          <w:lang w:val="en" w:eastAsia="en"/>
        </w:rPr>
        <w:t xml:space="preserve">the variables name, height, weight, </w:t>
      </w:r>
      <w:proofErr w:type="spellStart"/>
      <w:r w:rsidR="00CC4319" w:rsidRPr="00637B2E">
        <w:rPr>
          <w:rFonts w:ascii="Fira Code" w:eastAsia="Droid Sans Mono" w:hAnsi="Fira Code" w:cs="Droid Sans Mono"/>
          <w:sz w:val="21"/>
          <w:szCs w:val="21"/>
          <w:shd w:val="clear" w:color="auto" w:fill="auto"/>
          <w:lang w:val="en" w:eastAsia="en"/>
        </w:rPr>
        <w:t>has_siblings</w:t>
      </w:r>
      <w:proofErr w:type="spellEnd"/>
      <w:r w:rsidR="00CC4319" w:rsidRPr="00637B2E">
        <w:rPr>
          <w:rFonts w:ascii="Fira Code" w:eastAsia="Droid Sans Mono" w:hAnsi="Fira Code" w:cs="Droid Sans Mono"/>
          <w:sz w:val="21"/>
          <w:szCs w:val="21"/>
          <w:shd w:val="clear" w:color="auto" w:fill="auto"/>
          <w:lang w:val="en" w:eastAsia="en"/>
        </w:rPr>
        <w:t xml:space="preserve"> in one line. Check your work using the print() statement.</w:t>
      </w:r>
    </w:p>
    <w:p w14:paraId="6DA19280" w14:textId="77777777" w:rsidR="00951079" w:rsidRPr="00637B2E"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6A7E3D7F"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Values: 'John Doe', 175, 68, True</w:t>
      </w:r>
    </w:p>
    <w:p w14:paraId="080A1ADD" w14:textId="26A048AC"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Variables: name, height, weight, </w:t>
      </w:r>
      <w:proofErr w:type="spellStart"/>
      <w:r w:rsidRPr="00637B2E">
        <w:rPr>
          <w:rFonts w:ascii="Fira Code" w:eastAsia="Droid Sans Mono" w:hAnsi="Fira Code" w:cs="Droid Sans Mono"/>
          <w:sz w:val="21"/>
          <w:szCs w:val="21"/>
          <w:shd w:val="clear" w:color="auto" w:fill="auto"/>
          <w:lang w:val="en" w:eastAsia="en"/>
        </w:rPr>
        <w:t>has_siblings</w:t>
      </w:r>
      <w:proofErr w:type="spellEnd"/>
    </w:p>
    <w:p w14:paraId="05E893A5" w14:textId="5E647C82"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lang w:eastAsia="en"/>
        </w:rPr>
      </w:pPr>
      <w:r w:rsidRPr="00515DFE">
        <w:rPr>
          <w:rFonts w:ascii="Fira Code" w:eastAsia="Droid Sans Mono" w:hAnsi="Fira Code" w:cs="Droid Sans Mono"/>
          <w:b/>
          <w:bCs/>
          <w:sz w:val="21"/>
          <w:szCs w:val="21"/>
          <w:lang w:eastAsia="en"/>
        </w:rPr>
        <w:t>Q2.</w:t>
      </w:r>
      <w:r w:rsidRPr="00637B2E">
        <w:rPr>
          <w:rFonts w:ascii="Fira Code" w:eastAsia="Droid Sans Mono" w:hAnsi="Fira Code" w:cs="Droid Sans Mono"/>
          <w:sz w:val="21"/>
          <w:szCs w:val="21"/>
          <w:lang w:eastAsia="en"/>
        </w:rPr>
        <w:t xml:space="preserve"> Suppose you have the following program. How can you swap the two values in one line (i.e. store value of a in b and vice versa)?</w:t>
      </w:r>
    </w:p>
    <w:p w14:paraId="4674DE02"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eastAsia="en"/>
        </w:rPr>
      </w:pPr>
      <w:r w:rsidRPr="00637B2E">
        <w:rPr>
          <w:rFonts w:ascii="Fira Code" w:eastAsia="Droid Sans Mono" w:hAnsi="Fira Code" w:cs="Droid Sans Mono"/>
          <w:sz w:val="21"/>
          <w:szCs w:val="21"/>
          <w:lang w:eastAsia="en"/>
        </w:rPr>
        <w:t xml:space="preserve">    </w:t>
      </w:r>
      <w:r w:rsidRPr="00637B2E">
        <w:rPr>
          <w:rFonts w:ascii="Fira Code" w:eastAsia="Droid Sans Mono" w:hAnsi="Fira Code" w:cs="Droid Sans Mono"/>
          <w:color w:val="0000DD"/>
          <w:sz w:val="21"/>
          <w:szCs w:val="21"/>
          <w:lang w:eastAsia="en"/>
        </w:rPr>
        <w:t>1</w:t>
      </w:r>
      <w:r w:rsidRPr="00637B2E">
        <w:rPr>
          <w:rFonts w:ascii="Fira Code" w:eastAsia="Droid Sans Mono" w:hAnsi="Fira Code" w:cs="Droid Sans Mono"/>
          <w:sz w:val="21"/>
          <w:szCs w:val="21"/>
          <w:lang w:eastAsia="en"/>
        </w:rPr>
        <w:t xml:space="preserve">    a, b = </w:t>
      </w:r>
      <w:r w:rsidRPr="00637B2E">
        <w:rPr>
          <w:rFonts w:ascii="Fira Code" w:eastAsia="Droid Sans Mono" w:hAnsi="Fira Code" w:cs="Droid Sans Mono"/>
          <w:color w:val="0000DD"/>
          <w:sz w:val="21"/>
          <w:szCs w:val="21"/>
          <w:lang w:eastAsia="en"/>
        </w:rPr>
        <w:t>3</w:t>
      </w:r>
      <w:r w:rsidRPr="00637B2E">
        <w:rPr>
          <w:rFonts w:ascii="Fira Code" w:eastAsia="Droid Sans Mono" w:hAnsi="Fira Code" w:cs="Droid Sans Mono"/>
          <w:sz w:val="21"/>
          <w:szCs w:val="21"/>
          <w:lang w:eastAsia="en"/>
        </w:rPr>
        <w:t xml:space="preserve">, </w:t>
      </w:r>
      <w:r w:rsidRPr="00637B2E">
        <w:rPr>
          <w:rFonts w:ascii="Fira Code" w:eastAsia="Droid Sans Mono" w:hAnsi="Fira Code" w:cs="Droid Sans Mono"/>
          <w:color w:val="0000DD"/>
          <w:sz w:val="21"/>
          <w:szCs w:val="21"/>
          <w:lang w:eastAsia="en"/>
        </w:rPr>
        <w:t>5</w:t>
      </w:r>
    </w:p>
    <w:p w14:paraId="0C75CDFE" w14:textId="77777777" w:rsidR="00027EB6" w:rsidRPr="00637B2E" w:rsidRDefault="00027EB6" w:rsidP="00027EB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eastAsia="en"/>
        </w:rPr>
      </w:pPr>
      <w:r w:rsidRPr="00637B2E">
        <w:rPr>
          <w:rFonts w:ascii="Fira Code" w:eastAsia="Droid Sans Mono" w:hAnsi="Fira Code" w:cs="Droid Sans Mono"/>
          <w:sz w:val="21"/>
          <w:szCs w:val="21"/>
          <w:lang w:eastAsia="en"/>
        </w:rPr>
        <w:t xml:space="preserve">    </w:t>
      </w:r>
      <w:r w:rsidRPr="00637B2E">
        <w:rPr>
          <w:rFonts w:ascii="Fira Code" w:eastAsia="Droid Sans Mono" w:hAnsi="Fira Code" w:cs="Droid Sans Mono"/>
          <w:color w:val="0000DD"/>
          <w:sz w:val="21"/>
          <w:szCs w:val="21"/>
          <w:lang w:eastAsia="en"/>
        </w:rPr>
        <w:t>2</w:t>
      </w:r>
      <w:r w:rsidRPr="00637B2E">
        <w:rPr>
          <w:rFonts w:ascii="Fira Code" w:eastAsia="Droid Sans Mono" w:hAnsi="Fira Code" w:cs="Droid Sans Mono"/>
          <w:sz w:val="21"/>
          <w:szCs w:val="21"/>
          <w:lang w:eastAsia="en"/>
        </w:rPr>
        <w:t xml:space="preserve">    </w:t>
      </w:r>
      <w:r w:rsidRPr="00637B2E">
        <w:rPr>
          <w:rFonts w:ascii="Fira Code" w:eastAsia="Droid Sans Mono" w:hAnsi="Fira Code" w:cs="Droid Sans Mono"/>
          <w:color w:val="595959"/>
          <w:sz w:val="21"/>
          <w:szCs w:val="21"/>
          <w:lang w:eastAsia="en"/>
        </w:rPr>
        <w:t># swap values in one line?</w:t>
      </w:r>
    </w:p>
    <w:p w14:paraId="6E10B750" w14:textId="5009706D" w:rsidR="00027EB6" w:rsidRPr="00637B2E" w:rsidRDefault="00027EB6">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lang w:eastAsia="en"/>
        </w:rPr>
      </w:pPr>
      <w:r w:rsidRPr="00637B2E">
        <w:rPr>
          <w:rFonts w:ascii="Fira Code" w:eastAsia="Droid Sans Mono" w:hAnsi="Fira Code" w:cs="Droid Sans Mono"/>
          <w:sz w:val="21"/>
          <w:szCs w:val="21"/>
          <w:lang w:eastAsia="en"/>
        </w:rPr>
        <w:t xml:space="preserve">    </w:t>
      </w:r>
      <w:r w:rsidRPr="00637B2E">
        <w:rPr>
          <w:rFonts w:ascii="Fira Code" w:eastAsia="Droid Sans Mono" w:hAnsi="Fira Code" w:cs="Droid Sans Mono"/>
          <w:color w:val="0000DD"/>
          <w:sz w:val="21"/>
          <w:szCs w:val="21"/>
          <w:lang w:eastAsia="en"/>
        </w:rPr>
        <w:t>3</w:t>
      </w:r>
      <w:r w:rsidRPr="00637B2E">
        <w:rPr>
          <w:rFonts w:ascii="Fira Code" w:eastAsia="Droid Sans Mono" w:hAnsi="Fira Code" w:cs="Droid Sans Mono"/>
          <w:sz w:val="21"/>
          <w:szCs w:val="21"/>
          <w:lang w:eastAsia="en"/>
        </w:rPr>
        <w:t xml:space="preserve">    print(a, b)  </w:t>
      </w:r>
      <w:r w:rsidRPr="00637B2E">
        <w:rPr>
          <w:rFonts w:ascii="Fira Code" w:eastAsia="Droid Sans Mono" w:hAnsi="Fira Code" w:cs="Droid Sans Mono"/>
          <w:color w:val="595959"/>
          <w:sz w:val="21"/>
          <w:szCs w:val="21"/>
          <w:lang w:eastAsia="en"/>
        </w:rPr>
        <w:t># should print 5 3</w:t>
      </w:r>
    </w:p>
    <w:p w14:paraId="06B54F14" w14:textId="25589C4A" w:rsidR="00951079" w:rsidRDefault="00CD50AC" w:rsidP="00027EB6">
      <w:pPr>
        <w:pStyle w:val="p"/>
        <w:spacing w:line="449" w:lineRule="atLeast"/>
        <w:ind w:left="272" w:right="272"/>
        <w:rPr>
          <w:sz w:val="28"/>
          <w:szCs w:val="28"/>
          <w:lang w:val="en" w:eastAsia="en"/>
        </w:rPr>
      </w:pPr>
      <w:r>
        <w:rPr>
          <w:rStyle w:val="pstrong"/>
          <w:b/>
          <w:bCs/>
          <w:color w:val="000000"/>
          <w:sz w:val="28"/>
          <w:szCs w:val="28"/>
          <w:shd w:val="clear" w:color="auto" w:fill="FFFF00"/>
          <w:lang w:val="en" w:eastAsia="en"/>
        </w:rPr>
        <w:t>Answer</w:t>
      </w:r>
    </w:p>
    <w:p w14:paraId="74A76DFB" w14:textId="26F95A34" w:rsidR="00951079" w:rsidRPr="00B53E42" w:rsidRDefault="00F676D4">
      <w:pPr>
        <w:pStyle w:val="listingblocktitle"/>
        <w:spacing w:after="73" w:line="383" w:lineRule="atLeast"/>
        <w:ind w:left="272" w:right="272"/>
        <w:rPr>
          <w:b/>
          <w:bCs/>
          <w:sz w:val="26"/>
          <w:szCs w:val="26"/>
          <w:lang w:val="en" w:eastAsia="en"/>
        </w:rPr>
      </w:pPr>
      <w:r>
        <w:rPr>
          <w:b/>
          <w:bCs/>
          <w:sz w:val="26"/>
          <w:szCs w:val="26"/>
          <w:lang w:val="en" w:eastAsia="en"/>
        </w:rPr>
        <w:t>e</w:t>
      </w:r>
      <w:r w:rsidR="00CC4319" w:rsidRPr="00B53E42">
        <w:rPr>
          <w:b/>
          <w:bCs/>
          <w:sz w:val="26"/>
          <w:szCs w:val="26"/>
          <w:lang w:val="en" w:eastAsia="en"/>
        </w:rPr>
        <w:t>x</w:t>
      </w:r>
      <w:r>
        <w:rPr>
          <w:b/>
          <w:bCs/>
          <w:sz w:val="26"/>
          <w:szCs w:val="26"/>
          <w:lang w:val="en" w:eastAsia="en"/>
        </w:rPr>
        <w:t>2</w:t>
      </w:r>
      <w:r w:rsidR="00092EA7">
        <w:rPr>
          <w:b/>
          <w:bCs/>
          <w:sz w:val="26"/>
          <w:szCs w:val="26"/>
          <w:lang w:val="en" w:eastAsia="en"/>
        </w:rPr>
        <w:t>_</w:t>
      </w:r>
      <w:r w:rsidR="00CC4319" w:rsidRPr="00B53E42">
        <w:rPr>
          <w:b/>
          <w:bCs/>
          <w:sz w:val="26"/>
          <w:szCs w:val="26"/>
          <w:lang w:val="en" w:eastAsia="en"/>
        </w:rPr>
        <w:t>2.py</w:t>
      </w:r>
    </w:p>
    <w:p w14:paraId="5BD048B8" w14:textId="7DD86C7C"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color w:val="777777"/>
          <w:sz w:val="21"/>
          <w:szCs w:val="21"/>
        </w:rPr>
      </w:pPr>
      <w:r w:rsidRPr="00637B2E">
        <w:rPr>
          <w:rFonts w:ascii="Fira Code" w:hAnsi="Fira Code"/>
          <w:color w:val="0000DD"/>
          <w:sz w:val="21"/>
          <w:szCs w:val="21"/>
        </w:rPr>
        <w:t>1</w:t>
      </w:r>
      <w:r w:rsidRPr="00637B2E">
        <w:rPr>
          <w:rFonts w:ascii="Fira Code" w:hAnsi="Fira Code"/>
          <w:sz w:val="21"/>
          <w:szCs w:val="21"/>
        </w:rPr>
        <w:t xml:space="preserve">    </w:t>
      </w:r>
      <w:r w:rsidRPr="00637B2E">
        <w:rPr>
          <w:rFonts w:ascii="Fira Code" w:hAnsi="Fira Code"/>
          <w:color w:val="777777"/>
          <w:sz w:val="21"/>
          <w:szCs w:val="21"/>
        </w:rPr>
        <w:t># Q1</w:t>
      </w:r>
    </w:p>
    <w:p w14:paraId="792BC1EA" w14:textId="6087E3E4"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color w:val="006699"/>
          <w:sz w:val="21"/>
          <w:szCs w:val="21"/>
        </w:rPr>
      </w:pPr>
      <w:r w:rsidRPr="00637B2E">
        <w:rPr>
          <w:rFonts w:ascii="Fira Code" w:hAnsi="Fira Code"/>
          <w:color w:val="0000DD"/>
          <w:sz w:val="21"/>
          <w:szCs w:val="21"/>
        </w:rPr>
        <w:t>2</w:t>
      </w:r>
      <w:r w:rsidRPr="00637B2E">
        <w:rPr>
          <w:rFonts w:ascii="Fira Code" w:hAnsi="Fira Code"/>
          <w:sz w:val="21"/>
          <w:szCs w:val="21"/>
        </w:rPr>
        <w:t xml:space="preserve">    </w:t>
      </w:r>
      <w:proofErr w:type="gramStart"/>
      <w:r w:rsidRPr="00637B2E">
        <w:rPr>
          <w:rFonts w:ascii="Fira Code" w:hAnsi="Fira Code"/>
          <w:sz w:val="21"/>
          <w:szCs w:val="21"/>
        </w:rPr>
        <w:t>name</w:t>
      </w:r>
      <w:proofErr w:type="gramEnd"/>
      <w:r w:rsidRPr="00637B2E">
        <w:rPr>
          <w:rFonts w:ascii="Fira Code" w:hAnsi="Fira Code"/>
          <w:sz w:val="21"/>
          <w:szCs w:val="21"/>
        </w:rPr>
        <w:t xml:space="preserve">, height, weight, </w:t>
      </w:r>
      <w:proofErr w:type="spellStart"/>
      <w:r w:rsidRPr="00637B2E">
        <w:rPr>
          <w:rFonts w:ascii="Fira Code" w:hAnsi="Fira Code"/>
          <w:sz w:val="21"/>
          <w:szCs w:val="21"/>
        </w:rPr>
        <w:t>has_siblings</w:t>
      </w:r>
      <w:proofErr w:type="spellEnd"/>
      <w:r w:rsidRPr="00637B2E">
        <w:rPr>
          <w:rFonts w:ascii="Fira Code" w:hAnsi="Fira Code"/>
          <w:sz w:val="21"/>
          <w:szCs w:val="21"/>
        </w:rPr>
        <w:t xml:space="preserve"> = </w:t>
      </w:r>
      <w:r w:rsidRPr="00637B2E">
        <w:rPr>
          <w:rFonts w:ascii="Fira Code" w:hAnsi="Fira Code"/>
          <w:color w:val="771100"/>
          <w:sz w:val="21"/>
          <w:szCs w:val="21"/>
        </w:rPr>
        <w:t>'</w:t>
      </w:r>
      <w:r w:rsidRPr="00637B2E">
        <w:rPr>
          <w:rFonts w:ascii="Fira Code" w:hAnsi="Fira Code"/>
          <w:color w:val="DD2200"/>
          <w:sz w:val="21"/>
          <w:szCs w:val="21"/>
        </w:rPr>
        <w:t>John Doe</w:t>
      </w:r>
      <w:r w:rsidRPr="00637B2E">
        <w:rPr>
          <w:rFonts w:ascii="Fira Code" w:hAnsi="Fira Code"/>
          <w:color w:val="771100"/>
          <w:sz w:val="21"/>
          <w:szCs w:val="21"/>
        </w:rPr>
        <w:t>'</w:t>
      </w:r>
      <w:r w:rsidRPr="00637B2E">
        <w:rPr>
          <w:rFonts w:ascii="Fira Code" w:hAnsi="Fira Code"/>
          <w:sz w:val="21"/>
          <w:szCs w:val="21"/>
        </w:rPr>
        <w:t xml:space="preserve">, </w:t>
      </w:r>
      <w:r w:rsidRPr="00637B2E">
        <w:rPr>
          <w:rFonts w:ascii="Fira Code" w:hAnsi="Fira Code"/>
          <w:color w:val="0000DD"/>
          <w:sz w:val="21"/>
          <w:szCs w:val="21"/>
        </w:rPr>
        <w:t>175</w:t>
      </w:r>
      <w:r w:rsidRPr="00637B2E">
        <w:rPr>
          <w:rFonts w:ascii="Fira Code" w:hAnsi="Fira Code"/>
          <w:sz w:val="21"/>
          <w:szCs w:val="21"/>
        </w:rPr>
        <w:t xml:space="preserve">, </w:t>
      </w:r>
      <w:r w:rsidRPr="00637B2E">
        <w:rPr>
          <w:rFonts w:ascii="Fira Code" w:hAnsi="Fira Code"/>
          <w:color w:val="0000DD"/>
          <w:sz w:val="21"/>
          <w:szCs w:val="21"/>
        </w:rPr>
        <w:t>68</w:t>
      </w:r>
      <w:r w:rsidRPr="00637B2E">
        <w:rPr>
          <w:rFonts w:ascii="Fira Code" w:hAnsi="Fira Code"/>
          <w:sz w:val="21"/>
          <w:szCs w:val="21"/>
        </w:rPr>
        <w:t xml:space="preserve">, </w:t>
      </w:r>
      <w:r w:rsidRPr="00637B2E">
        <w:rPr>
          <w:rFonts w:ascii="Fira Code" w:hAnsi="Fira Code"/>
          <w:color w:val="006699"/>
          <w:sz w:val="21"/>
          <w:szCs w:val="21"/>
        </w:rPr>
        <w:t>True</w:t>
      </w:r>
    </w:p>
    <w:p w14:paraId="618BEECB" w14:textId="28039272"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sz w:val="21"/>
          <w:szCs w:val="21"/>
        </w:rPr>
      </w:pPr>
      <w:r w:rsidRPr="00637B2E">
        <w:rPr>
          <w:rFonts w:ascii="Fira Code" w:hAnsi="Fira Code"/>
          <w:color w:val="0000DD"/>
          <w:sz w:val="21"/>
          <w:szCs w:val="21"/>
        </w:rPr>
        <w:t>3</w:t>
      </w:r>
      <w:r w:rsidRPr="00637B2E">
        <w:rPr>
          <w:rFonts w:ascii="Fira Code" w:hAnsi="Fira Code"/>
          <w:sz w:val="21"/>
          <w:szCs w:val="21"/>
        </w:rPr>
        <w:t xml:space="preserve">    print(name, height, weight, </w:t>
      </w:r>
      <w:proofErr w:type="spellStart"/>
      <w:r w:rsidRPr="00637B2E">
        <w:rPr>
          <w:rFonts w:ascii="Fira Code" w:hAnsi="Fira Code"/>
          <w:sz w:val="21"/>
          <w:szCs w:val="21"/>
        </w:rPr>
        <w:t>has_siblings</w:t>
      </w:r>
      <w:proofErr w:type="spellEnd"/>
      <w:r w:rsidRPr="00637B2E">
        <w:rPr>
          <w:rFonts w:ascii="Fira Code" w:hAnsi="Fira Code"/>
          <w:sz w:val="21"/>
          <w:szCs w:val="21"/>
        </w:rPr>
        <w:t>)</w:t>
      </w:r>
    </w:p>
    <w:p w14:paraId="47ACA638" w14:textId="77777777"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color w:val="0000DD"/>
          <w:sz w:val="21"/>
          <w:szCs w:val="21"/>
        </w:rPr>
      </w:pPr>
      <w:r w:rsidRPr="00637B2E">
        <w:rPr>
          <w:rFonts w:ascii="Fira Code" w:hAnsi="Fira Code"/>
          <w:color w:val="0000DD"/>
          <w:sz w:val="21"/>
          <w:szCs w:val="21"/>
        </w:rPr>
        <w:t>4</w:t>
      </w:r>
    </w:p>
    <w:p w14:paraId="79CF0088" w14:textId="7AB02B56"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color w:val="777777"/>
          <w:sz w:val="21"/>
          <w:szCs w:val="21"/>
        </w:rPr>
      </w:pPr>
      <w:r w:rsidRPr="00637B2E">
        <w:rPr>
          <w:rFonts w:ascii="Fira Code" w:hAnsi="Fira Code"/>
          <w:color w:val="0000DD"/>
          <w:sz w:val="21"/>
          <w:szCs w:val="21"/>
        </w:rPr>
        <w:t>5</w:t>
      </w:r>
      <w:r w:rsidRPr="00637B2E">
        <w:rPr>
          <w:rFonts w:ascii="Fira Code" w:hAnsi="Fira Code"/>
          <w:sz w:val="21"/>
          <w:szCs w:val="21"/>
        </w:rPr>
        <w:t xml:space="preserve">    </w:t>
      </w:r>
      <w:r w:rsidRPr="00637B2E">
        <w:rPr>
          <w:rFonts w:ascii="Fira Code" w:hAnsi="Fira Code"/>
          <w:color w:val="777777"/>
          <w:sz w:val="21"/>
          <w:szCs w:val="21"/>
        </w:rPr>
        <w:t># Q2</w:t>
      </w:r>
    </w:p>
    <w:p w14:paraId="79E41E01" w14:textId="4DA23884"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color w:val="0000DD"/>
          <w:sz w:val="21"/>
          <w:szCs w:val="21"/>
        </w:rPr>
      </w:pPr>
      <w:r w:rsidRPr="00637B2E">
        <w:rPr>
          <w:rFonts w:ascii="Fira Code" w:hAnsi="Fira Code"/>
          <w:color w:val="0000DD"/>
          <w:sz w:val="21"/>
          <w:szCs w:val="21"/>
        </w:rPr>
        <w:t xml:space="preserve">6   </w:t>
      </w:r>
      <w:r w:rsidRPr="00637B2E">
        <w:rPr>
          <w:rFonts w:ascii="Fira Code" w:hAnsi="Fira Code"/>
          <w:sz w:val="21"/>
          <w:szCs w:val="21"/>
        </w:rPr>
        <w:t xml:space="preserve"> a, b = </w:t>
      </w:r>
      <w:r w:rsidRPr="00637B2E">
        <w:rPr>
          <w:rFonts w:ascii="Fira Code" w:hAnsi="Fira Code"/>
          <w:color w:val="0000DD"/>
          <w:sz w:val="21"/>
          <w:szCs w:val="21"/>
        </w:rPr>
        <w:t>3</w:t>
      </w:r>
      <w:r w:rsidRPr="00637B2E">
        <w:rPr>
          <w:rFonts w:ascii="Fira Code" w:hAnsi="Fira Code"/>
          <w:sz w:val="21"/>
          <w:szCs w:val="21"/>
        </w:rPr>
        <w:t xml:space="preserve">, </w:t>
      </w:r>
      <w:r w:rsidRPr="00637B2E">
        <w:rPr>
          <w:rFonts w:ascii="Fira Code" w:hAnsi="Fira Code"/>
          <w:color w:val="0000DD"/>
          <w:sz w:val="21"/>
          <w:szCs w:val="21"/>
        </w:rPr>
        <w:t>5</w:t>
      </w:r>
    </w:p>
    <w:p w14:paraId="6C7FAB74" w14:textId="11A46DEF"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hAnsi="Fira Code"/>
          <w:sz w:val="21"/>
          <w:szCs w:val="21"/>
        </w:rPr>
      </w:pPr>
      <w:r w:rsidRPr="00637B2E">
        <w:rPr>
          <w:rFonts w:ascii="Fira Code" w:hAnsi="Fira Code"/>
          <w:color w:val="0000DD"/>
          <w:sz w:val="21"/>
          <w:szCs w:val="21"/>
        </w:rPr>
        <w:t xml:space="preserve">7   </w:t>
      </w:r>
      <w:r w:rsidRPr="00637B2E">
        <w:rPr>
          <w:rFonts w:ascii="Fira Code" w:hAnsi="Fira Code"/>
          <w:sz w:val="21"/>
          <w:szCs w:val="21"/>
        </w:rPr>
        <w:t xml:space="preserve"> a, b = b, a</w:t>
      </w:r>
    </w:p>
    <w:p w14:paraId="2721F105" w14:textId="3C225AA3" w:rsidR="00027EB6" w:rsidRPr="00637B2E" w:rsidRDefault="00027EB6"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6"/>
          <w:szCs w:val="16"/>
          <w:lang w:val="en" w:eastAsia="en"/>
        </w:rPr>
      </w:pPr>
      <w:r w:rsidRPr="00637B2E">
        <w:rPr>
          <w:rFonts w:ascii="Fira Code" w:hAnsi="Fira Code"/>
          <w:color w:val="0000DD"/>
          <w:sz w:val="21"/>
          <w:szCs w:val="21"/>
        </w:rPr>
        <w:t xml:space="preserve">8   </w:t>
      </w:r>
      <w:r w:rsidRPr="00637B2E">
        <w:rPr>
          <w:rFonts w:ascii="Fira Code" w:hAnsi="Fira Code"/>
          <w:sz w:val="21"/>
          <w:szCs w:val="21"/>
        </w:rPr>
        <w:t xml:space="preserve"> print(a, b)</w:t>
      </w:r>
    </w:p>
    <w:p w14:paraId="13531E9E" w14:textId="3E376D3A" w:rsidR="00951079" w:rsidRDefault="00633A18">
      <w:pPr>
        <w:pStyle w:val="Heading5"/>
        <w:spacing w:before="290" w:after="145" w:line="392" w:lineRule="atLeast"/>
        <w:ind w:left="272" w:right="272"/>
        <w:rPr>
          <w:sz w:val="33"/>
          <w:szCs w:val="33"/>
          <w:lang w:val="en" w:eastAsia="en"/>
        </w:rPr>
      </w:pPr>
      <w:r>
        <w:rPr>
          <w:sz w:val="33"/>
          <w:szCs w:val="33"/>
          <w:lang w:val="en" w:eastAsia="en"/>
        </w:rPr>
        <w:t>B</w:t>
      </w:r>
      <w:r w:rsidR="00CC4319">
        <w:rPr>
          <w:sz w:val="33"/>
          <w:szCs w:val="33"/>
          <w:lang w:val="en" w:eastAsia="en"/>
        </w:rPr>
        <w:t>. Equal Sign</w:t>
      </w:r>
    </w:p>
    <w:p w14:paraId="76CA5B67" w14:textId="77777777" w:rsidR="00951079" w:rsidRDefault="00CC4319">
      <w:pPr>
        <w:pStyle w:val="p"/>
        <w:spacing w:after="330" w:line="449" w:lineRule="atLeast"/>
        <w:ind w:left="272" w:right="272"/>
        <w:rPr>
          <w:sz w:val="28"/>
          <w:szCs w:val="28"/>
          <w:lang w:val="en" w:eastAsia="en"/>
        </w:rPr>
      </w:pPr>
      <w:r>
        <w:rPr>
          <w:sz w:val="28"/>
          <w:szCs w:val="28"/>
          <w:lang w:val="en" w:eastAsia="en"/>
        </w:rPr>
        <w:t>Another point to note is that the equal sign (</w:t>
      </w:r>
      <w:r w:rsidRPr="00637B2E">
        <w:rPr>
          <w:rFonts w:ascii="Fira Code" w:hAnsi="Fira Code"/>
          <w:color w:val="B02145"/>
          <w:sz w:val="24"/>
          <w:szCs w:val="24"/>
          <w:lang w:val="en" w:eastAsia="en"/>
        </w:rPr>
        <w:t>=</w:t>
      </w:r>
      <w:r>
        <w:rPr>
          <w:sz w:val="28"/>
          <w:szCs w:val="28"/>
          <w:lang w:val="en" w:eastAsia="en"/>
        </w:rPr>
        <w:t>) has a different meaning in programming than in mathematics.</w:t>
      </w:r>
    </w:p>
    <w:p w14:paraId="4C216D9C"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In mathematics, equal sign signifies that the values on both sides are equal. </w:t>
      </w:r>
      <w:r w:rsidRPr="00637B2E">
        <w:rPr>
          <w:rStyle w:val="notprenotclassLcode"/>
          <w:rFonts w:ascii="Droid Sans Mono" w:eastAsia="Droid Sans Mono" w:hAnsi="Droid Sans Mono" w:cs="Droid Sans Mono"/>
          <w:color w:val="B02145"/>
          <w:sz w:val="24"/>
          <w:szCs w:val="24"/>
          <w:lang w:val="en" w:eastAsia="en"/>
        </w:rPr>
        <w:t>x = y</w:t>
      </w:r>
      <w:r w:rsidRPr="00637B2E">
        <w:rPr>
          <w:sz w:val="24"/>
          <w:szCs w:val="24"/>
          <w:lang w:val="en" w:eastAsia="en"/>
        </w:rPr>
        <w:t xml:space="preserve"> </w:t>
      </w:r>
      <w:r>
        <w:rPr>
          <w:sz w:val="28"/>
          <w:szCs w:val="28"/>
          <w:lang w:val="en" w:eastAsia="en"/>
        </w:rPr>
        <w:t xml:space="preserve">means that the value of variable </w:t>
      </w:r>
      <w:r w:rsidRPr="00637B2E">
        <w:rPr>
          <w:rStyle w:val="notprenotclassLcode"/>
          <w:rFonts w:ascii="Fira Code" w:eastAsia="Droid Sans Mono" w:hAnsi="Fira Code" w:cs="Droid Sans Mono"/>
          <w:color w:val="B02145"/>
          <w:sz w:val="24"/>
          <w:szCs w:val="24"/>
          <w:lang w:val="en" w:eastAsia="en"/>
        </w:rPr>
        <w:t>x</w:t>
      </w:r>
      <w:r w:rsidRPr="00637B2E">
        <w:rPr>
          <w:sz w:val="24"/>
          <w:szCs w:val="24"/>
          <w:lang w:val="en" w:eastAsia="en"/>
        </w:rPr>
        <w:t xml:space="preserve"> </w:t>
      </w:r>
      <w:r>
        <w:rPr>
          <w:sz w:val="28"/>
          <w:szCs w:val="28"/>
          <w:lang w:val="en" w:eastAsia="en"/>
        </w:rPr>
        <w:t xml:space="preserve">is the same as the value of variable </w:t>
      </w:r>
      <w:r>
        <w:rPr>
          <w:rStyle w:val="notprenotclassLcode"/>
          <w:rFonts w:ascii="Droid Sans Mono" w:eastAsia="Droid Sans Mono" w:hAnsi="Droid Sans Mono" w:cs="Droid Sans Mono"/>
          <w:sz w:val="26"/>
          <w:szCs w:val="26"/>
          <w:lang w:val="en" w:eastAsia="en"/>
        </w:rPr>
        <w:t>y</w:t>
      </w:r>
      <w:r>
        <w:rPr>
          <w:sz w:val="28"/>
          <w:szCs w:val="28"/>
          <w:lang w:val="en" w:eastAsia="en"/>
        </w:rPr>
        <w:t>.</w:t>
      </w:r>
    </w:p>
    <w:p w14:paraId="3976E8CB"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On the other hand, in computer programming, equal sign signifies that we are storing the value on the right side of the </w:t>
      </w:r>
      <w:r w:rsidRPr="00637B2E">
        <w:rPr>
          <w:rStyle w:val="notprenotclassLcode"/>
          <w:rFonts w:ascii="Fira Code" w:eastAsia="Droid Sans Mono" w:hAnsi="Fira Code" w:cs="Droid Sans Mono"/>
          <w:color w:val="B02145"/>
          <w:sz w:val="24"/>
          <w:szCs w:val="24"/>
          <w:lang w:val="en" w:eastAsia="en"/>
        </w:rPr>
        <w:t>=</w:t>
      </w:r>
      <w:r w:rsidRPr="00637B2E">
        <w:rPr>
          <w:sz w:val="24"/>
          <w:szCs w:val="24"/>
          <w:lang w:val="en" w:eastAsia="en"/>
        </w:rPr>
        <w:t xml:space="preserve"> </w:t>
      </w:r>
      <w:r>
        <w:rPr>
          <w:sz w:val="28"/>
          <w:szCs w:val="28"/>
          <w:lang w:val="en" w:eastAsia="en"/>
        </w:rPr>
        <w:t xml:space="preserve">sign to the variable written on the left side of the </w:t>
      </w:r>
      <w:r w:rsidRPr="00637B2E">
        <w:rPr>
          <w:rStyle w:val="notprenotclassLcode"/>
          <w:rFonts w:ascii="Fira Code" w:eastAsia="Droid Sans Mono" w:hAnsi="Fira Code" w:cs="Droid Sans Mono"/>
          <w:color w:val="B02145"/>
          <w:sz w:val="24"/>
          <w:szCs w:val="24"/>
          <w:lang w:val="en" w:eastAsia="en"/>
        </w:rPr>
        <w:t>=</w:t>
      </w:r>
      <w:r w:rsidRPr="00637B2E">
        <w:rPr>
          <w:sz w:val="24"/>
          <w:szCs w:val="24"/>
          <w:lang w:val="en" w:eastAsia="en"/>
        </w:rPr>
        <w:t xml:space="preserve"> </w:t>
      </w:r>
      <w:r>
        <w:rPr>
          <w:sz w:val="28"/>
          <w:szCs w:val="28"/>
          <w:lang w:val="en" w:eastAsia="en"/>
        </w:rPr>
        <w:t xml:space="preserve">sign. Therefore, </w:t>
      </w:r>
      <w:r w:rsidRPr="00637B2E">
        <w:rPr>
          <w:rStyle w:val="notprenotclassLcode"/>
          <w:rFonts w:ascii="Fira Code" w:eastAsia="Droid Sans Mono" w:hAnsi="Fira Code" w:cs="Droid Sans Mono"/>
          <w:color w:val="B02145"/>
          <w:sz w:val="24"/>
          <w:szCs w:val="24"/>
          <w:lang w:val="en" w:eastAsia="en"/>
        </w:rPr>
        <w:t>x = y</w:t>
      </w:r>
      <w:r w:rsidRPr="00637B2E">
        <w:rPr>
          <w:sz w:val="24"/>
          <w:szCs w:val="24"/>
          <w:lang w:val="en" w:eastAsia="en"/>
        </w:rPr>
        <w:t xml:space="preserve"> </w:t>
      </w:r>
      <w:r>
        <w:rPr>
          <w:sz w:val="28"/>
          <w:szCs w:val="28"/>
          <w:lang w:val="en" w:eastAsia="en"/>
        </w:rPr>
        <w:t xml:space="preserve">in Python means that the value of </w:t>
      </w:r>
      <w:r w:rsidRPr="00637B2E">
        <w:rPr>
          <w:rStyle w:val="notprenotclassLcode"/>
          <w:rFonts w:ascii="Fira Code" w:eastAsia="Droid Sans Mono" w:hAnsi="Fira Code" w:cs="Droid Sans Mono"/>
          <w:color w:val="B02145"/>
          <w:sz w:val="22"/>
          <w:szCs w:val="22"/>
          <w:lang w:val="en" w:eastAsia="en"/>
        </w:rPr>
        <w:t>y</w:t>
      </w:r>
      <w:r w:rsidRPr="00637B2E">
        <w:rPr>
          <w:sz w:val="24"/>
          <w:szCs w:val="24"/>
          <w:lang w:val="en" w:eastAsia="en"/>
        </w:rPr>
        <w:t xml:space="preserve"> </w:t>
      </w:r>
      <w:r>
        <w:rPr>
          <w:sz w:val="28"/>
          <w:szCs w:val="28"/>
          <w:lang w:val="en" w:eastAsia="en"/>
        </w:rPr>
        <w:t xml:space="preserve">is stored in variable </w:t>
      </w:r>
      <w:r w:rsidRPr="00637B2E">
        <w:rPr>
          <w:rStyle w:val="notprenotclassLcode"/>
          <w:rFonts w:ascii="Fira Code" w:eastAsia="Droid Sans Mono" w:hAnsi="Fira Code" w:cs="Droid Sans Mono"/>
          <w:color w:val="B02145"/>
          <w:sz w:val="24"/>
          <w:szCs w:val="24"/>
          <w:lang w:val="en" w:eastAsia="en"/>
        </w:rPr>
        <w:t>x</w:t>
      </w:r>
      <w:r>
        <w:rPr>
          <w:sz w:val="28"/>
          <w:szCs w:val="28"/>
          <w:lang w:val="en" w:eastAsia="en"/>
        </w:rPr>
        <w:t>.</w:t>
      </w:r>
    </w:p>
    <w:p w14:paraId="02E42E38" w14:textId="77777777" w:rsidR="00F676D4" w:rsidRPr="00637B2E"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y = </w:t>
      </w:r>
      <w:r w:rsidRPr="00637B2E">
        <w:rPr>
          <w:rStyle w:val="any"/>
          <w:rFonts w:ascii="Fira Code" w:eastAsia="Droid Sans Mono" w:hAnsi="Fira Code" w:cs="Droid Sans Mono"/>
          <w:color w:val="0000DD"/>
          <w:sz w:val="21"/>
          <w:szCs w:val="21"/>
          <w:lang w:val="en" w:eastAsia="en"/>
        </w:rPr>
        <w:t>10</w:t>
      </w:r>
    </w:p>
    <w:p w14:paraId="6222CEAD" w14:textId="6D056442" w:rsidR="00951079" w:rsidRPr="00637B2E"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x = y</w:t>
      </w:r>
    </w:p>
    <w:p w14:paraId="6C5FAEBE"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In the above snippet of code, since the value of </w:t>
      </w:r>
      <w:r w:rsidRPr="00637B2E">
        <w:rPr>
          <w:rStyle w:val="notprenotclassLcode"/>
          <w:rFonts w:ascii="Fira Code" w:eastAsia="Droid Sans Mono" w:hAnsi="Fira Code" w:cs="Droid Sans Mono"/>
          <w:color w:val="B02145"/>
          <w:sz w:val="24"/>
          <w:szCs w:val="24"/>
          <w:lang w:val="en" w:eastAsia="en"/>
        </w:rPr>
        <w:t>y</w:t>
      </w:r>
      <w:r w:rsidRPr="00637B2E">
        <w:rPr>
          <w:sz w:val="24"/>
          <w:szCs w:val="24"/>
          <w:lang w:val="en" w:eastAsia="en"/>
        </w:rPr>
        <w:t xml:space="preserve"> </w:t>
      </w:r>
      <w:r>
        <w:rPr>
          <w:sz w:val="28"/>
          <w:szCs w:val="28"/>
          <w:lang w:val="en" w:eastAsia="en"/>
        </w:rPr>
        <w:t xml:space="preserve">is 10, line 2 is storing the integer value 10 to the variable </w:t>
      </w:r>
      <w:r w:rsidRPr="00637B2E">
        <w:rPr>
          <w:rStyle w:val="notprenotclassLcode"/>
          <w:rFonts w:ascii="Fira Code" w:eastAsia="Droid Sans Mono" w:hAnsi="Fira Code" w:cs="Droid Sans Mono"/>
          <w:color w:val="B02145"/>
          <w:sz w:val="24"/>
          <w:szCs w:val="24"/>
          <w:lang w:val="en" w:eastAsia="en"/>
        </w:rPr>
        <w:t>x</w:t>
      </w:r>
      <w:r>
        <w:rPr>
          <w:sz w:val="28"/>
          <w:szCs w:val="28"/>
          <w:lang w:val="en" w:eastAsia="en"/>
        </w:rPr>
        <w:t>.</w:t>
      </w:r>
    </w:p>
    <w:p w14:paraId="2DBF9E71" w14:textId="3C7F5330" w:rsidR="00951079" w:rsidRDefault="00633A18">
      <w:pPr>
        <w:pStyle w:val="Heading5"/>
        <w:spacing w:before="290" w:after="145" w:line="392" w:lineRule="atLeast"/>
        <w:ind w:left="272" w:right="272"/>
        <w:rPr>
          <w:sz w:val="33"/>
          <w:szCs w:val="33"/>
          <w:lang w:val="en" w:eastAsia="en"/>
        </w:rPr>
      </w:pPr>
      <w:r>
        <w:rPr>
          <w:sz w:val="33"/>
          <w:szCs w:val="33"/>
          <w:lang w:val="en" w:eastAsia="en"/>
        </w:rPr>
        <w:t>C</w:t>
      </w:r>
      <w:r w:rsidR="00CC4319">
        <w:rPr>
          <w:sz w:val="33"/>
          <w:szCs w:val="33"/>
          <w:lang w:val="en" w:eastAsia="en"/>
        </w:rPr>
        <w:t>. Naming Conventions of Variables</w:t>
      </w:r>
    </w:p>
    <w:p w14:paraId="2B2E32CA" w14:textId="77777777" w:rsidR="00951079" w:rsidRDefault="00CC4319">
      <w:pPr>
        <w:pStyle w:val="p"/>
        <w:spacing w:after="330" w:line="449" w:lineRule="atLeast"/>
        <w:ind w:left="272" w:right="272"/>
        <w:rPr>
          <w:sz w:val="28"/>
          <w:szCs w:val="28"/>
          <w:lang w:val="en" w:eastAsia="en"/>
        </w:rPr>
      </w:pPr>
      <w:r w:rsidRPr="00637B2E">
        <w:rPr>
          <w:rStyle w:val="notprenotclassLcode"/>
          <w:rFonts w:ascii="Fira Code" w:eastAsia="Droid Sans Mono" w:hAnsi="Fira Code" w:cs="Droid Sans Mono"/>
          <w:color w:val="B02145"/>
          <w:sz w:val="24"/>
          <w:szCs w:val="24"/>
          <w:lang w:val="en" w:eastAsia="en"/>
        </w:rPr>
        <w:t>Capitalized</w:t>
      </w:r>
      <w:r>
        <w:rPr>
          <w:sz w:val="28"/>
          <w:szCs w:val="28"/>
          <w:lang w:val="en" w:eastAsia="en"/>
        </w:rPr>
        <w:t xml:space="preserve">, </w:t>
      </w:r>
      <w:proofErr w:type="spellStart"/>
      <w:r w:rsidRPr="00637B2E">
        <w:rPr>
          <w:rStyle w:val="notprenotclassLcode"/>
          <w:rFonts w:ascii="Fira Code" w:eastAsia="Droid Sans Mono" w:hAnsi="Fira Code" w:cs="Droid Sans Mono"/>
          <w:color w:val="B02145"/>
          <w:sz w:val="24"/>
          <w:szCs w:val="24"/>
          <w:lang w:val="en" w:eastAsia="en"/>
        </w:rPr>
        <w:t>PascalCase</w:t>
      </w:r>
      <w:proofErr w:type="spellEnd"/>
      <w:r>
        <w:rPr>
          <w:sz w:val="28"/>
          <w:szCs w:val="28"/>
          <w:lang w:val="en" w:eastAsia="en"/>
        </w:rPr>
        <w:t xml:space="preserve">, </w:t>
      </w:r>
      <w:r w:rsidRPr="00637B2E">
        <w:rPr>
          <w:rStyle w:val="notprenotclassLcode"/>
          <w:rFonts w:ascii="Fira Code" w:eastAsia="Droid Sans Mono" w:hAnsi="Fira Code" w:cs="Droid Sans Mono"/>
          <w:color w:val="B02145"/>
          <w:sz w:val="24"/>
          <w:szCs w:val="24"/>
          <w:lang w:val="en" w:eastAsia="en"/>
        </w:rPr>
        <w:t>camelCase</w:t>
      </w:r>
      <w:r w:rsidRPr="00637B2E">
        <w:rPr>
          <w:sz w:val="24"/>
          <w:szCs w:val="24"/>
          <w:lang w:val="en" w:eastAsia="en"/>
        </w:rPr>
        <w:t xml:space="preserve"> </w:t>
      </w:r>
      <w:r>
        <w:rPr>
          <w:sz w:val="28"/>
          <w:szCs w:val="28"/>
          <w:lang w:val="en" w:eastAsia="en"/>
        </w:rPr>
        <w:t>are all valid variable names. However, to standardize variable names, Python has a set of rules when naming variables.</w:t>
      </w:r>
    </w:p>
    <w:p w14:paraId="265F2BC7"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1. Not allowed</w:t>
      </w:r>
    </w:p>
    <w:p w14:paraId="2C1F3435" w14:textId="77777777" w:rsidR="00951079" w:rsidRDefault="00CC4319">
      <w:pPr>
        <w:pStyle w:val="ollip"/>
        <w:numPr>
          <w:ilvl w:val="0"/>
          <w:numId w:val="16"/>
        </w:numPr>
        <w:spacing w:after="182" w:line="449" w:lineRule="atLeast"/>
        <w:ind w:left="780" w:right="272" w:hanging="253"/>
        <w:rPr>
          <w:sz w:val="28"/>
          <w:szCs w:val="28"/>
          <w:lang w:val="en" w:eastAsia="en"/>
        </w:rPr>
      </w:pPr>
      <w:r>
        <w:rPr>
          <w:sz w:val="28"/>
          <w:szCs w:val="28"/>
          <w:lang w:val="en" w:eastAsia="en"/>
        </w:rPr>
        <w:t>Cannot contain any characters other than alphabets, numbers, and underscores</w:t>
      </w:r>
    </w:p>
    <w:p w14:paraId="44229099" w14:textId="77777777" w:rsidR="00951079" w:rsidRDefault="00CC4319">
      <w:pPr>
        <w:pStyle w:val="ollip"/>
        <w:numPr>
          <w:ilvl w:val="0"/>
          <w:numId w:val="16"/>
        </w:numPr>
        <w:spacing w:after="182" w:line="449" w:lineRule="atLeast"/>
        <w:ind w:left="780" w:right="272" w:hanging="334"/>
        <w:rPr>
          <w:sz w:val="28"/>
          <w:szCs w:val="28"/>
          <w:lang w:val="en" w:eastAsia="en"/>
        </w:rPr>
      </w:pPr>
      <w:r>
        <w:rPr>
          <w:sz w:val="28"/>
          <w:szCs w:val="28"/>
          <w:lang w:val="en" w:eastAsia="en"/>
        </w:rPr>
        <w:t>Cannot start with a number</w:t>
      </w:r>
    </w:p>
    <w:p w14:paraId="7D121206" w14:textId="77777777" w:rsidR="00951079" w:rsidRDefault="00CC4319">
      <w:pPr>
        <w:pStyle w:val="ollip"/>
        <w:numPr>
          <w:ilvl w:val="0"/>
          <w:numId w:val="16"/>
        </w:numPr>
        <w:spacing w:after="363" w:line="449" w:lineRule="atLeast"/>
        <w:ind w:left="780" w:right="272" w:hanging="414"/>
        <w:rPr>
          <w:sz w:val="28"/>
          <w:szCs w:val="28"/>
          <w:lang w:val="en" w:eastAsia="en"/>
        </w:rPr>
      </w:pPr>
      <w:r>
        <w:rPr>
          <w:sz w:val="28"/>
          <w:szCs w:val="28"/>
          <w:lang w:val="en" w:eastAsia="en"/>
        </w:rPr>
        <w:t>Cannot be a word reserved by Python (called a keyword)</w:t>
      </w:r>
    </w:p>
    <w:p w14:paraId="394A6538" w14:textId="6CD8D352" w:rsidR="00951079" w:rsidRDefault="00CC4319">
      <w:pPr>
        <w:pStyle w:val="p"/>
        <w:spacing w:after="330" w:line="449" w:lineRule="atLeast"/>
        <w:ind w:left="272" w:right="272"/>
        <w:rPr>
          <w:sz w:val="28"/>
          <w:szCs w:val="28"/>
          <w:lang w:val="en" w:eastAsia="en"/>
        </w:rPr>
      </w:pPr>
      <w:r>
        <w:rPr>
          <w:sz w:val="28"/>
          <w:szCs w:val="28"/>
          <w:lang w:val="en" w:eastAsia="en"/>
        </w:rPr>
        <w:t xml:space="preserve">Below </w:t>
      </w:r>
      <w:proofErr w:type="gramStart"/>
      <w:r>
        <w:rPr>
          <w:sz w:val="28"/>
          <w:szCs w:val="28"/>
          <w:lang w:val="en" w:eastAsia="en"/>
        </w:rPr>
        <w:t>shows</w:t>
      </w:r>
      <w:proofErr w:type="gramEnd"/>
      <w:r>
        <w:rPr>
          <w:sz w:val="28"/>
          <w:szCs w:val="28"/>
          <w:lang w:val="en" w:eastAsia="en"/>
        </w:rPr>
        <w:t xml:space="preserve"> all 35 keywords reserved by Python:</w:t>
      </w:r>
    </w:p>
    <w:tbl>
      <w:tblPr>
        <w:tblW w:w="3500" w:type="pct"/>
        <w:tblCellSpacing w:w="0" w:type="dxa"/>
        <w:tblInd w:w="454" w:type="dxa"/>
        <w:shd w:val="clear" w:color="auto" w:fill="FFFFFF"/>
        <w:tblCellMar>
          <w:top w:w="15" w:type="dxa"/>
          <w:left w:w="15" w:type="dxa"/>
          <w:bottom w:w="15" w:type="dxa"/>
          <w:right w:w="15" w:type="dxa"/>
        </w:tblCellMar>
        <w:tblLook w:val="05E0" w:firstRow="1" w:lastRow="1" w:firstColumn="1" w:lastColumn="1" w:noHBand="0" w:noVBand="1"/>
      </w:tblPr>
      <w:tblGrid>
        <w:gridCol w:w="1563"/>
        <w:gridCol w:w="1563"/>
        <w:gridCol w:w="1563"/>
        <w:gridCol w:w="1563"/>
        <w:gridCol w:w="1563"/>
      </w:tblGrid>
      <w:tr w:rsidR="005F6DE2" w:rsidRPr="005F6DE2" w14:paraId="55C7B7F9" w14:textId="77777777" w:rsidTr="005F6DE2">
        <w:trPr>
          <w:tblCellSpacing w:w="0" w:type="dxa"/>
        </w:trPr>
        <w:tc>
          <w:tcPr>
            <w:tcW w:w="1000" w:type="pct"/>
            <w:shd w:val="clear" w:color="auto" w:fill="FFFFFF"/>
            <w:tcMar>
              <w:top w:w="163" w:type="dxa"/>
              <w:left w:w="182" w:type="dxa"/>
              <w:bottom w:w="163" w:type="dxa"/>
              <w:right w:w="182" w:type="dxa"/>
            </w:tcMar>
          </w:tcPr>
          <w:p w14:paraId="2B87CEA9"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and</w:t>
            </w:r>
          </w:p>
        </w:tc>
        <w:tc>
          <w:tcPr>
            <w:tcW w:w="1000" w:type="pct"/>
            <w:shd w:val="clear" w:color="auto" w:fill="FFFFFF"/>
            <w:tcMar>
              <w:top w:w="163" w:type="dxa"/>
              <w:left w:w="182" w:type="dxa"/>
              <w:bottom w:w="163" w:type="dxa"/>
              <w:right w:w="182" w:type="dxa"/>
            </w:tcMar>
          </w:tcPr>
          <w:p w14:paraId="140FEB56"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continue</w:t>
            </w:r>
          </w:p>
        </w:tc>
        <w:tc>
          <w:tcPr>
            <w:tcW w:w="1000" w:type="pct"/>
            <w:shd w:val="clear" w:color="auto" w:fill="FFFFFF"/>
            <w:tcMar>
              <w:top w:w="163" w:type="dxa"/>
              <w:left w:w="182" w:type="dxa"/>
              <w:bottom w:w="163" w:type="dxa"/>
              <w:right w:w="182" w:type="dxa"/>
            </w:tcMar>
          </w:tcPr>
          <w:p w14:paraId="41C3EFB9"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proofErr w:type="gramStart"/>
            <w:r w:rsidRPr="00637B2E">
              <w:rPr>
                <w:rStyle w:val="notprenotclassLcode"/>
                <w:rFonts w:ascii="Fira Code" w:eastAsia="Droid Sans Mono" w:hAnsi="Fira Code" w:cs="Droid Sans Mono"/>
                <w:color w:val="B02145"/>
                <w:sz w:val="21"/>
                <w:szCs w:val="21"/>
                <w:lang w:val="en" w:eastAsia="en"/>
              </w:rPr>
              <w:t>finally</w:t>
            </w:r>
            <w:proofErr w:type="gramEnd"/>
          </w:p>
        </w:tc>
        <w:tc>
          <w:tcPr>
            <w:tcW w:w="1000" w:type="pct"/>
            <w:shd w:val="clear" w:color="auto" w:fill="FFFFFF"/>
            <w:tcMar>
              <w:top w:w="163" w:type="dxa"/>
              <w:left w:w="182" w:type="dxa"/>
              <w:bottom w:w="163" w:type="dxa"/>
              <w:right w:w="182" w:type="dxa"/>
            </w:tcMar>
          </w:tcPr>
          <w:p w14:paraId="14D06FDD"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is</w:t>
            </w:r>
          </w:p>
        </w:tc>
        <w:tc>
          <w:tcPr>
            <w:tcW w:w="1000" w:type="pct"/>
            <w:shd w:val="clear" w:color="auto" w:fill="FFFFFF"/>
            <w:tcMar>
              <w:top w:w="163" w:type="dxa"/>
              <w:left w:w="182" w:type="dxa"/>
              <w:bottom w:w="163" w:type="dxa"/>
              <w:right w:w="182" w:type="dxa"/>
            </w:tcMar>
          </w:tcPr>
          <w:p w14:paraId="1B603B18"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raise</w:t>
            </w:r>
          </w:p>
        </w:tc>
      </w:tr>
      <w:tr w:rsidR="005F6DE2" w:rsidRPr="005F6DE2" w14:paraId="40EAA97D" w14:textId="77777777" w:rsidTr="005F6DE2">
        <w:trPr>
          <w:tblCellSpacing w:w="0" w:type="dxa"/>
        </w:trPr>
        <w:tc>
          <w:tcPr>
            <w:tcW w:w="1000" w:type="pct"/>
            <w:shd w:val="clear" w:color="auto" w:fill="F8F8F7"/>
            <w:tcMar>
              <w:top w:w="163" w:type="dxa"/>
              <w:left w:w="182" w:type="dxa"/>
              <w:bottom w:w="163" w:type="dxa"/>
              <w:right w:w="182" w:type="dxa"/>
            </w:tcMar>
          </w:tcPr>
          <w:p w14:paraId="69E9A465"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as</w:t>
            </w:r>
          </w:p>
        </w:tc>
        <w:tc>
          <w:tcPr>
            <w:tcW w:w="1000" w:type="pct"/>
            <w:shd w:val="clear" w:color="auto" w:fill="F8F8F7"/>
            <w:tcMar>
              <w:top w:w="163" w:type="dxa"/>
              <w:left w:w="182" w:type="dxa"/>
              <w:bottom w:w="163" w:type="dxa"/>
              <w:right w:w="182" w:type="dxa"/>
            </w:tcMar>
          </w:tcPr>
          <w:p w14:paraId="4354A7D5"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def</w:t>
            </w:r>
          </w:p>
        </w:tc>
        <w:tc>
          <w:tcPr>
            <w:tcW w:w="1000" w:type="pct"/>
            <w:shd w:val="clear" w:color="auto" w:fill="F8F8F7"/>
            <w:tcMar>
              <w:top w:w="163" w:type="dxa"/>
              <w:left w:w="182" w:type="dxa"/>
              <w:bottom w:w="163" w:type="dxa"/>
              <w:right w:w="182" w:type="dxa"/>
            </w:tcMar>
          </w:tcPr>
          <w:p w14:paraId="21B77ADC"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for</w:t>
            </w:r>
          </w:p>
        </w:tc>
        <w:tc>
          <w:tcPr>
            <w:tcW w:w="1000" w:type="pct"/>
            <w:shd w:val="clear" w:color="auto" w:fill="F8F8F7"/>
            <w:tcMar>
              <w:top w:w="163" w:type="dxa"/>
              <w:left w:w="182" w:type="dxa"/>
              <w:bottom w:w="163" w:type="dxa"/>
              <w:right w:w="182" w:type="dxa"/>
            </w:tcMar>
          </w:tcPr>
          <w:p w14:paraId="16F113A7"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lambda</w:t>
            </w:r>
          </w:p>
        </w:tc>
        <w:tc>
          <w:tcPr>
            <w:tcW w:w="1000" w:type="pct"/>
            <w:shd w:val="clear" w:color="auto" w:fill="F8F8F7"/>
            <w:tcMar>
              <w:top w:w="163" w:type="dxa"/>
              <w:left w:w="182" w:type="dxa"/>
              <w:bottom w:w="163" w:type="dxa"/>
              <w:right w:w="182" w:type="dxa"/>
            </w:tcMar>
          </w:tcPr>
          <w:p w14:paraId="398BBD51"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return</w:t>
            </w:r>
          </w:p>
        </w:tc>
      </w:tr>
      <w:tr w:rsidR="005F6DE2" w:rsidRPr="005F6DE2" w14:paraId="55EB3591" w14:textId="77777777" w:rsidTr="005F6DE2">
        <w:trPr>
          <w:tblCellSpacing w:w="0" w:type="dxa"/>
        </w:trPr>
        <w:tc>
          <w:tcPr>
            <w:tcW w:w="1000" w:type="pct"/>
            <w:shd w:val="clear" w:color="auto" w:fill="FFFFFF"/>
            <w:tcMar>
              <w:top w:w="163" w:type="dxa"/>
              <w:left w:w="182" w:type="dxa"/>
              <w:bottom w:w="163" w:type="dxa"/>
              <w:right w:w="182" w:type="dxa"/>
            </w:tcMar>
          </w:tcPr>
          <w:p w14:paraId="0574EAD1"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assert</w:t>
            </w:r>
          </w:p>
        </w:tc>
        <w:tc>
          <w:tcPr>
            <w:tcW w:w="1000" w:type="pct"/>
            <w:shd w:val="clear" w:color="auto" w:fill="FFFFFF"/>
            <w:tcMar>
              <w:top w:w="163" w:type="dxa"/>
              <w:left w:w="182" w:type="dxa"/>
              <w:bottom w:w="163" w:type="dxa"/>
              <w:right w:w="182" w:type="dxa"/>
            </w:tcMar>
          </w:tcPr>
          <w:p w14:paraId="7161158F"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del</w:t>
            </w:r>
          </w:p>
        </w:tc>
        <w:tc>
          <w:tcPr>
            <w:tcW w:w="1000" w:type="pct"/>
            <w:shd w:val="clear" w:color="auto" w:fill="FFFFFF"/>
            <w:tcMar>
              <w:top w:w="163" w:type="dxa"/>
              <w:left w:w="182" w:type="dxa"/>
              <w:bottom w:w="163" w:type="dxa"/>
              <w:right w:w="182" w:type="dxa"/>
            </w:tcMar>
          </w:tcPr>
          <w:p w14:paraId="348513A6"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from</w:t>
            </w:r>
          </w:p>
        </w:tc>
        <w:tc>
          <w:tcPr>
            <w:tcW w:w="1000" w:type="pct"/>
            <w:shd w:val="clear" w:color="auto" w:fill="FFFFFF"/>
            <w:tcMar>
              <w:top w:w="163" w:type="dxa"/>
              <w:left w:w="182" w:type="dxa"/>
              <w:bottom w:w="163" w:type="dxa"/>
              <w:right w:w="182" w:type="dxa"/>
            </w:tcMar>
          </w:tcPr>
          <w:p w14:paraId="704F9527"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None</w:t>
            </w:r>
          </w:p>
        </w:tc>
        <w:tc>
          <w:tcPr>
            <w:tcW w:w="1000" w:type="pct"/>
            <w:shd w:val="clear" w:color="auto" w:fill="FFFFFF"/>
            <w:tcMar>
              <w:top w:w="163" w:type="dxa"/>
              <w:left w:w="182" w:type="dxa"/>
              <w:bottom w:w="163" w:type="dxa"/>
              <w:right w:w="182" w:type="dxa"/>
            </w:tcMar>
          </w:tcPr>
          <w:p w14:paraId="3819EECE" w14:textId="77777777" w:rsidR="00092EA7" w:rsidRPr="00637B2E" w:rsidRDefault="00092EA7" w:rsidP="005F6DE2">
            <w:pPr>
              <w:pStyle w:val="ptableblocknth-last-child1"/>
              <w:spacing w:line="465" w:lineRule="atLeast"/>
              <w:rPr>
                <w:rFonts w:ascii="Fira Code" w:hAnsi="Fira Code"/>
                <w:b/>
                <w:bCs/>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True</w:t>
            </w:r>
          </w:p>
        </w:tc>
      </w:tr>
      <w:tr w:rsidR="005F6DE2" w:rsidRPr="005F6DE2" w14:paraId="7D0D3559" w14:textId="77777777" w:rsidTr="005F6DE2">
        <w:trPr>
          <w:tblCellSpacing w:w="0" w:type="dxa"/>
        </w:trPr>
        <w:tc>
          <w:tcPr>
            <w:tcW w:w="1000" w:type="pct"/>
            <w:shd w:val="clear" w:color="auto" w:fill="F8F8F7"/>
            <w:tcMar>
              <w:top w:w="163" w:type="dxa"/>
              <w:left w:w="182" w:type="dxa"/>
              <w:bottom w:w="163" w:type="dxa"/>
              <w:right w:w="182" w:type="dxa"/>
            </w:tcMar>
          </w:tcPr>
          <w:p w14:paraId="3B72E89F"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async</w:t>
            </w:r>
          </w:p>
        </w:tc>
        <w:tc>
          <w:tcPr>
            <w:tcW w:w="1000" w:type="pct"/>
            <w:shd w:val="clear" w:color="auto" w:fill="F8F8F7"/>
            <w:tcMar>
              <w:top w:w="163" w:type="dxa"/>
              <w:left w:w="182" w:type="dxa"/>
              <w:bottom w:w="163" w:type="dxa"/>
              <w:right w:w="182" w:type="dxa"/>
            </w:tcMar>
          </w:tcPr>
          <w:p w14:paraId="4252F9A6"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proofErr w:type="spellStart"/>
            <w:r w:rsidRPr="00637B2E">
              <w:rPr>
                <w:rStyle w:val="notprenotclassLcode"/>
                <w:rFonts w:ascii="Fira Code" w:eastAsia="Droid Sans Mono" w:hAnsi="Fira Code" w:cs="Droid Sans Mono"/>
                <w:color w:val="B02145"/>
                <w:sz w:val="21"/>
                <w:szCs w:val="21"/>
                <w:lang w:val="en" w:eastAsia="en"/>
              </w:rPr>
              <w:t>elif</w:t>
            </w:r>
            <w:proofErr w:type="spellEnd"/>
          </w:p>
        </w:tc>
        <w:tc>
          <w:tcPr>
            <w:tcW w:w="1000" w:type="pct"/>
            <w:shd w:val="clear" w:color="auto" w:fill="F8F8F7"/>
            <w:tcMar>
              <w:top w:w="163" w:type="dxa"/>
              <w:left w:w="182" w:type="dxa"/>
              <w:bottom w:w="163" w:type="dxa"/>
              <w:right w:w="182" w:type="dxa"/>
            </w:tcMar>
          </w:tcPr>
          <w:p w14:paraId="04401FA3"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global</w:t>
            </w:r>
          </w:p>
        </w:tc>
        <w:tc>
          <w:tcPr>
            <w:tcW w:w="1000" w:type="pct"/>
            <w:shd w:val="clear" w:color="auto" w:fill="F8F8F7"/>
            <w:tcMar>
              <w:top w:w="163" w:type="dxa"/>
              <w:left w:w="182" w:type="dxa"/>
              <w:bottom w:w="163" w:type="dxa"/>
              <w:right w:w="182" w:type="dxa"/>
            </w:tcMar>
          </w:tcPr>
          <w:p w14:paraId="2B0A6AE3"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nonlocal</w:t>
            </w:r>
          </w:p>
        </w:tc>
        <w:tc>
          <w:tcPr>
            <w:tcW w:w="1000" w:type="pct"/>
            <w:shd w:val="clear" w:color="auto" w:fill="F8F8F7"/>
            <w:tcMar>
              <w:top w:w="163" w:type="dxa"/>
              <w:left w:w="182" w:type="dxa"/>
              <w:bottom w:w="163" w:type="dxa"/>
              <w:right w:w="182" w:type="dxa"/>
            </w:tcMar>
          </w:tcPr>
          <w:p w14:paraId="49B3428F" w14:textId="77777777" w:rsidR="00092EA7" w:rsidRPr="00637B2E" w:rsidRDefault="00092EA7" w:rsidP="005F6DE2">
            <w:pPr>
              <w:pStyle w:val="ptableblocknth-last-child1"/>
              <w:shd w:val="clear" w:color="auto" w:fill="F8F8F7"/>
              <w:spacing w:line="465" w:lineRule="atLeast"/>
              <w:rPr>
                <w:rFonts w:ascii="Fira Code" w:hAnsi="Fira Code"/>
                <w:b/>
                <w:bCs/>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try</w:t>
            </w:r>
          </w:p>
        </w:tc>
      </w:tr>
      <w:tr w:rsidR="005F6DE2" w:rsidRPr="005F6DE2" w14:paraId="015C4B8A" w14:textId="77777777" w:rsidTr="005F6DE2">
        <w:trPr>
          <w:tblCellSpacing w:w="0" w:type="dxa"/>
        </w:trPr>
        <w:tc>
          <w:tcPr>
            <w:tcW w:w="1000" w:type="pct"/>
            <w:shd w:val="clear" w:color="auto" w:fill="FFFFFF"/>
            <w:tcMar>
              <w:top w:w="163" w:type="dxa"/>
              <w:left w:w="182" w:type="dxa"/>
              <w:bottom w:w="163" w:type="dxa"/>
              <w:right w:w="182" w:type="dxa"/>
            </w:tcMar>
          </w:tcPr>
          <w:p w14:paraId="7EC48985"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await</w:t>
            </w:r>
          </w:p>
        </w:tc>
        <w:tc>
          <w:tcPr>
            <w:tcW w:w="1000" w:type="pct"/>
            <w:shd w:val="clear" w:color="auto" w:fill="FFFFFF"/>
            <w:tcMar>
              <w:top w:w="163" w:type="dxa"/>
              <w:left w:w="182" w:type="dxa"/>
              <w:bottom w:w="163" w:type="dxa"/>
              <w:right w:w="182" w:type="dxa"/>
            </w:tcMar>
          </w:tcPr>
          <w:p w14:paraId="54DCACA0"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else</w:t>
            </w:r>
          </w:p>
        </w:tc>
        <w:tc>
          <w:tcPr>
            <w:tcW w:w="1000" w:type="pct"/>
            <w:shd w:val="clear" w:color="auto" w:fill="FFFFFF"/>
            <w:tcMar>
              <w:top w:w="163" w:type="dxa"/>
              <w:left w:w="182" w:type="dxa"/>
              <w:bottom w:w="163" w:type="dxa"/>
              <w:right w:w="182" w:type="dxa"/>
            </w:tcMar>
          </w:tcPr>
          <w:p w14:paraId="30D752F6"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if</w:t>
            </w:r>
          </w:p>
        </w:tc>
        <w:tc>
          <w:tcPr>
            <w:tcW w:w="1000" w:type="pct"/>
            <w:shd w:val="clear" w:color="auto" w:fill="FFFFFF"/>
            <w:tcMar>
              <w:top w:w="163" w:type="dxa"/>
              <w:left w:w="182" w:type="dxa"/>
              <w:bottom w:w="163" w:type="dxa"/>
              <w:right w:w="182" w:type="dxa"/>
            </w:tcMar>
          </w:tcPr>
          <w:p w14:paraId="4F96833B"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not</w:t>
            </w:r>
          </w:p>
        </w:tc>
        <w:tc>
          <w:tcPr>
            <w:tcW w:w="1000" w:type="pct"/>
            <w:shd w:val="clear" w:color="auto" w:fill="FFFFFF"/>
            <w:tcMar>
              <w:top w:w="163" w:type="dxa"/>
              <w:left w:w="182" w:type="dxa"/>
              <w:bottom w:w="163" w:type="dxa"/>
              <w:right w:w="182" w:type="dxa"/>
            </w:tcMar>
          </w:tcPr>
          <w:p w14:paraId="5C353C6F" w14:textId="77777777" w:rsidR="00092EA7" w:rsidRPr="00637B2E" w:rsidRDefault="00092EA7" w:rsidP="005F6DE2">
            <w:pPr>
              <w:pStyle w:val="ptableblocknth-last-child1"/>
              <w:spacing w:line="465" w:lineRule="atLeast"/>
              <w:rPr>
                <w:rFonts w:ascii="Fira Code" w:hAnsi="Fira Code"/>
                <w:b/>
                <w:bCs/>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while</w:t>
            </w:r>
          </w:p>
        </w:tc>
      </w:tr>
      <w:tr w:rsidR="005F6DE2" w:rsidRPr="005F6DE2" w14:paraId="598ECA31" w14:textId="77777777" w:rsidTr="005F6DE2">
        <w:trPr>
          <w:tblCellSpacing w:w="0" w:type="dxa"/>
        </w:trPr>
        <w:tc>
          <w:tcPr>
            <w:tcW w:w="1000" w:type="pct"/>
            <w:shd w:val="clear" w:color="auto" w:fill="F8F8F7"/>
            <w:tcMar>
              <w:top w:w="163" w:type="dxa"/>
              <w:left w:w="182" w:type="dxa"/>
              <w:bottom w:w="163" w:type="dxa"/>
              <w:right w:w="182" w:type="dxa"/>
            </w:tcMar>
          </w:tcPr>
          <w:p w14:paraId="4CCA9F1C"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lastRenderedPageBreak/>
              <w:t>break</w:t>
            </w:r>
          </w:p>
        </w:tc>
        <w:tc>
          <w:tcPr>
            <w:tcW w:w="1000" w:type="pct"/>
            <w:shd w:val="clear" w:color="auto" w:fill="F8F8F7"/>
            <w:tcMar>
              <w:top w:w="163" w:type="dxa"/>
              <w:left w:w="182" w:type="dxa"/>
              <w:bottom w:w="163" w:type="dxa"/>
              <w:right w:w="182" w:type="dxa"/>
            </w:tcMar>
          </w:tcPr>
          <w:p w14:paraId="1446D4EF"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except</w:t>
            </w:r>
          </w:p>
        </w:tc>
        <w:tc>
          <w:tcPr>
            <w:tcW w:w="1000" w:type="pct"/>
            <w:shd w:val="clear" w:color="auto" w:fill="F8F8F7"/>
            <w:tcMar>
              <w:top w:w="163" w:type="dxa"/>
              <w:left w:w="182" w:type="dxa"/>
              <w:bottom w:w="163" w:type="dxa"/>
              <w:right w:w="182" w:type="dxa"/>
            </w:tcMar>
          </w:tcPr>
          <w:p w14:paraId="7C639901"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import</w:t>
            </w:r>
          </w:p>
        </w:tc>
        <w:tc>
          <w:tcPr>
            <w:tcW w:w="1000" w:type="pct"/>
            <w:shd w:val="clear" w:color="auto" w:fill="F8F8F7"/>
            <w:tcMar>
              <w:top w:w="163" w:type="dxa"/>
              <w:left w:w="182" w:type="dxa"/>
              <w:bottom w:w="163" w:type="dxa"/>
              <w:right w:w="182" w:type="dxa"/>
            </w:tcMar>
          </w:tcPr>
          <w:p w14:paraId="13F1C6CF" w14:textId="77777777" w:rsidR="00092EA7" w:rsidRPr="00637B2E" w:rsidRDefault="00092EA7" w:rsidP="005F6DE2">
            <w:pPr>
              <w:pStyle w:val="ptableblocknth-last-child1"/>
              <w:shd w:val="clear" w:color="auto" w:fill="F8F8F7"/>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or</w:t>
            </w:r>
          </w:p>
        </w:tc>
        <w:tc>
          <w:tcPr>
            <w:tcW w:w="1000" w:type="pct"/>
            <w:shd w:val="clear" w:color="auto" w:fill="F8F8F7"/>
            <w:tcMar>
              <w:top w:w="163" w:type="dxa"/>
              <w:left w:w="182" w:type="dxa"/>
              <w:bottom w:w="163" w:type="dxa"/>
              <w:right w:w="182" w:type="dxa"/>
            </w:tcMar>
          </w:tcPr>
          <w:p w14:paraId="3D64A806" w14:textId="77777777" w:rsidR="00092EA7" w:rsidRPr="00637B2E" w:rsidRDefault="00092EA7" w:rsidP="005F6DE2">
            <w:pPr>
              <w:pStyle w:val="ptableblocknth-last-child1"/>
              <w:shd w:val="clear" w:color="auto" w:fill="F8F8F7"/>
              <w:spacing w:line="465" w:lineRule="atLeast"/>
              <w:rPr>
                <w:rFonts w:ascii="Fira Code" w:hAnsi="Fira Code"/>
                <w:b/>
                <w:bCs/>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with</w:t>
            </w:r>
          </w:p>
        </w:tc>
      </w:tr>
      <w:tr w:rsidR="005F6DE2" w:rsidRPr="005F6DE2" w14:paraId="453B654A" w14:textId="77777777" w:rsidTr="005F6DE2">
        <w:trPr>
          <w:tblCellSpacing w:w="0" w:type="dxa"/>
        </w:trPr>
        <w:tc>
          <w:tcPr>
            <w:tcW w:w="1000" w:type="pct"/>
            <w:shd w:val="clear" w:color="auto" w:fill="FFFFFF"/>
            <w:tcMar>
              <w:top w:w="163" w:type="dxa"/>
              <w:left w:w="182" w:type="dxa"/>
              <w:bottom w:w="163" w:type="dxa"/>
              <w:right w:w="182" w:type="dxa"/>
            </w:tcMar>
          </w:tcPr>
          <w:p w14:paraId="55EF95BD"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class</w:t>
            </w:r>
          </w:p>
        </w:tc>
        <w:tc>
          <w:tcPr>
            <w:tcW w:w="1000" w:type="pct"/>
            <w:shd w:val="clear" w:color="auto" w:fill="FFFFFF"/>
            <w:tcMar>
              <w:top w:w="163" w:type="dxa"/>
              <w:left w:w="182" w:type="dxa"/>
              <w:bottom w:w="163" w:type="dxa"/>
              <w:right w:w="182" w:type="dxa"/>
            </w:tcMar>
          </w:tcPr>
          <w:p w14:paraId="635048A1"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False</w:t>
            </w:r>
          </w:p>
        </w:tc>
        <w:tc>
          <w:tcPr>
            <w:tcW w:w="1000" w:type="pct"/>
            <w:shd w:val="clear" w:color="auto" w:fill="FFFFFF"/>
            <w:tcMar>
              <w:top w:w="163" w:type="dxa"/>
              <w:left w:w="182" w:type="dxa"/>
              <w:bottom w:w="163" w:type="dxa"/>
              <w:right w:w="182" w:type="dxa"/>
            </w:tcMar>
          </w:tcPr>
          <w:p w14:paraId="19FF2195"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in</w:t>
            </w:r>
          </w:p>
        </w:tc>
        <w:tc>
          <w:tcPr>
            <w:tcW w:w="1000" w:type="pct"/>
            <w:shd w:val="clear" w:color="auto" w:fill="FFFFFF"/>
            <w:tcMar>
              <w:top w:w="163" w:type="dxa"/>
              <w:left w:w="182" w:type="dxa"/>
              <w:bottom w:w="163" w:type="dxa"/>
              <w:right w:w="182" w:type="dxa"/>
            </w:tcMar>
          </w:tcPr>
          <w:p w14:paraId="6BB8037A" w14:textId="77777777" w:rsidR="00092EA7" w:rsidRPr="00637B2E" w:rsidRDefault="00092EA7" w:rsidP="005F6DE2">
            <w:pPr>
              <w:pStyle w:val="ptableblocknth-last-child1"/>
              <w:spacing w:line="465" w:lineRule="atLeast"/>
              <w:rPr>
                <w:rFonts w:ascii="Fira Code" w:hAnsi="Fira Code"/>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pass</w:t>
            </w:r>
          </w:p>
        </w:tc>
        <w:tc>
          <w:tcPr>
            <w:tcW w:w="1000" w:type="pct"/>
            <w:shd w:val="clear" w:color="auto" w:fill="FFFFFF"/>
            <w:tcMar>
              <w:top w:w="163" w:type="dxa"/>
              <w:left w:w="182" w:type="dxa"/>
              <w:bottom w:w="163" w:type="dxa"/>
              <w:right w:w="182" w:type="dxa"/>
            </w:tcMar>
          </w:tcPr>
          <w:p w14:paraId="0D6A61EC" w14:textId="77777777" w:rsidR="00092EA7" w:rsidRPr="00637B2E" w:rsidRDefault="00092EA7" w:rsidP="005F6DE2">
            <w:pPr>
              <w:pStyle w:val="ptableblocknth-last-child1"/>
              <w:spacing w:line="465" w:lineRule="atLeast"/>
              <w:rPr>
                <w:rFonts w:ascii="Fira Code" w:hAnsi="Fira Code"/>
                <w:b/>
                <w:bCs/>
                <w:color w:val="B02145"/>
                <w:sz w:val="21"/>
                <w:szCs w:val="21"/>
                <w:lang w:val="en" w:eastAsia="en"/>
              </w:rPr>
            </w:pPr>
            <w:r w:rsidRPr="00637B2E">
              <w:rPr>
                <w:rStyle w:val="notprenotclassLcode"/>
                <w:rFonts w:ascii="Fira Code" w:eastAsia="Droid Sans Mono" w:hAnsi="Fira Code" w:cs="Droid Sans Mono"/>
                <w:color w:val="B02145"/>
                <w:sz w:val="21"/>
                <w:szCs w:val="21"/>
                <w:lang w:val="en" w:eastAsia="en"/>
              </w:rPr>
              <w:t>yield</w:t>
            </w:r>
          </w:p>
        </w:tc>
      </w:tr>
    </w:tbl>
    <w:p w14:paraId="6E146258" w14:textId="2584A6C4" w:rsidR="00951079" w:rsidRDefault="00CC4319" w:rsidP="00092EA7">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Pr>
          <w:rStyle w:val="Strong1"/>
          <w:color w:val="000000"/>
          <w:sz w:val="26"/>
          <w:szCs w:val="26"/>
          <w:shd w:val="clear" w:color="auto" w:fill="FFFF00"/>
          <w:lang w:val="en" w:eastAsia="en"/>
        </w:rPr>
        <w:t>3: Valid Variable Names</w:t>
      </w:r>
    </w:p>
    <w:p w14:paraId="1F0DB066"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Are the variable names listed below valid (Yes/No)?</w:t>
      </w:r>
    </w:p>
    <w:p w14:paraId="6B34F838" w14:textId="77777777" w:rsidR="00951079" w:rsidRPr="00637B2E"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2"/>
          <w:szCs w:val="22"/>
          <w:shd w:val="clear" w:color="auto" w:fill="auto"/>
          <w:lang w:val="en" w:eastAsia="en"/>
        </w:rPr>
      </w:pPr>
    </w:p>
    <w:p w14:paraId="6A235AE7"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Q1. </w:t>
      </w:r>
      <w:proofErr w:type="spellStart"/>
      <w:r w:rsidRPr="00637B2E">
        <w:rPr>
          <w:rFonts w:ascii="Fira Code" w:eastAsia="Droid Sans Mono" w:hAnsi="Fira Code" w:cs="Droid Sans Mono"/>
          <w:sz w:val="21"/>
          <w:szCs w:val="21"/>
          <w:shd w:val="clear" w:color="auto" w:fill="auto"/>
          <w:lang w:val="en" w:eastAsia="en"/>
        </w:rPr>
        <w:t>valid_variable</w:t>
      </w:r>
      <w:proofErr w:type="spellEnd"/>
    </w:p>
    <w:p w14:paraId="696332BF"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Q2. name1_</w:t>
      </w:r>
    </w:p>
    <w:p w14:paraId="1D9EB9A2"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Q3. 1place</w:t>
      </w:r>
    </w:p>
    <w:p w14:paraId="6D443312"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Q4. safe_password@1^</w:t>
      </w:r>
    </w:p>
    <w:p w14:paraId="6C6834B8"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Q5. class</w:t>
      </w:r>
    </w:p>
    <w:p w14:paraId="74BB685B"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Q6. </w:t>
      </w:r>
      <w:proofErr w:type="spellStart"/>
      <w:r w:rsidRPr="00637B2E">
        <w:rPr>
          <w:rFonts w:ascii="Fira Code" w:eastAsia="Droid Sans Mono" w:hAnsi="Fira Code" w:cs="Droid Sans Mono"/>
          <w:sz w:val="21"/>
          <w:szCs w:val="21"/>
          <w:shd w:val="clear" w:color="auto" w:fill="auto"/>
          <w:lang w:val="en" w:eastAsia="en"/>
        </w:rPr>
        <w:t>elif_if</w:t>
      </w:r>
      <w:proofErr w:type="spellEnd"/>
    </w:p>
    <w:p w14:paraId="5A5C8214" w14:textId="29F72311" w:rsidR="007B733A" w:rsidRPr="00D8579C" w:rsidRDefault="007B733A" w:rsidP="00D8579C">
      <w:pPr>
        <w:spacing w:after="240"/>
        <w:ind w:left="270"/>
        <w:rPr>
          <w:sz w:val="26"/>
          <w:szCs w:val="26"/>
        </w:rPr>
      </w:pPr>
      <w:r w:rsidRPr="00D8579C">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8"/>
        <w:gridCol w:w="2799"/>
        <w:gridCol w:w="5797"/>
      </w:tblGrid>
      <w:tr w:rsidR="00EF6E7D" w14:paraId="5F3B646B" w14:textId="77777777" w:rsidTr="00A405C2">
        <w:trPr>
          <w:tblHeader/>
          <w:tblCellSpacing w:w="0" w:type="dxa"/>
        </w:trPr>
        <w:tc>
          <w:tcPr>
            <w:tcW w:w="81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997D0DB" w14:textId="066AE5E9"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Question</w:t>
            </w:r>
          </w:p>
        </w:tc>
        <w:tc>
          <w:tcPr>
            <w:tcW w:w="1362"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0342944"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Answer</w:t>
            </w:r>
          </w:p>
        </w:tc>
        <w:tc>
          <w:tcPr>
            <w:tcW w:w="2821" w:type="pct"/>
            <w:tcBorders>
              <w:bottom w:val="single" w:sz="6" w:space="0" w:color="DEDEDE"/>
            </w:tcBorders>
            <w:shd w:val="clear" w:color="auto" w:fill="F7F8F7"/>
            <w:tcMar>
              <w:top w:w="163" w:type="dxa"/>
              <w:left w:w="182" w:type="dxa"/>
              <w:bottom w:w="170" w:type="dxa"/>
              <w:right w:w="182" w:type="dxa"/>
            </w:tcMar>
            <w:vAlign w:val="center"/>
          </w:tcPr>
          <w:p w14:paraId="2C1FE906" w14:textId="77777777" w:rsidR="00951079" w:rsidRPr="00A405C2" w:rsidRDefault="00CC4319" w:rsidP="00A405C2">
            <w:pPr>
              <w:pStyle w:val="ptableblocknth-last-child1"/>
              <w:shd w:val="clear" w:color="auto" w:fill="F7F8F7"/>
              <w:spacing w:line="465" w:lineRule="atLeast"/>
              <w:rPr>
                <w:b/>
                <w:bCs/>
                <w:sz w:val="26"/>
                <w:szCs w:val="26"/>
                <w:lang w:val="en" w:eastAsia="en"/>
              </w:rPr>
            </w:pPr>
            <w:r w:rsidRPr="00A405C2">
              <w:rPr>
                <w:b/>
                <w:bCs/>
                <w:sz w:val="26"/>
                <w:szCs w:val="26"/>
                <w:lang w:val="en" w:eastAsia="en"/>
              </w:rPr>
              <w:t>Explanation</w:t>
            </w:r>
          </w:p>
        </w:tc>
      </w:tr>
      <w:tr w:rsidR="00EF6E7D" w14:paraId="59A9D45E"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4884387"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Q1</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A933FAC"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Yes</w:t>
            </w:r>
          </w:p>
        </w:tc>
        <w:tc>
          <w:tcPr>
            <w:tcW w:w="2821" w:type="pct"/>
            <w:tcBorders>
              <w:bottom w:val="single" w:sz="6" w:space="0" w:color="DEDEDE"/>
            </w:tcBorders>
            <w:shd w:val="clear" w:color="auto" w:fill="F8F8F7"/>
            <w:tcMar>
              <w:top w:w="163" w:type="dxa"/>
              <w:left w:w="182" w:type="dxa"/>
              <w:bottom w:w="170" w:type="dxa"/>
              <w:right w:w="182" w:type="dxa"/>
            </w:tcMar>
            <w:vAlign w:val="center"/>
          </w:tcPr>
          <w:p w14:paraId="7DFE9B12" w14:textId="77777777" w:rsidR="00951079" w:rsidRPr="00A405C2" w:rsidRDefault="00CC4319" w:rsidP="00A405C2">
            <w:pPr>
              <w:pStyle w:val="ollip"/>
              <w:numPr>
                <w:ilvl w:val="0"/>
                <w:numId w:val="17"/>
              </w:numPr>
              <w:shd w:val="clear" w:color="auto" w:fill="F8F8F7"/>
              <w:spacing w:line="449" w:lineRule="atLeast"/>
              <w:ind w:left="508" w:hanging="318"/>
              <w:rPr>
                <w:sz w:val="24"/>
                <w:szCs w:val="24"/>
                <w:lang w:val="en" w:eastAsia="en"/>
              </w:rPr>
            </w:pPr>
            <w:r w:rsidRPr="00A405C2">
              <w:rPr>
                <w:sz w:val="24"/>
                <w:szCs w:val="24"/>
                <w:lang w:val="en" w:eastAsia="en"/>
              </w:rPr>
              <w:t>Only contains letters, numbers, and underscores</w:t>
            </w:r>
          </w:p>
          <w:p w14:paraId="2B900FD4" w14:textId="77777777" w:rsidR="00951079" w:rsidRPr="00A405C2" w:rsidRDefault="00CC4319" w:rsidP="00A405C2">
            <w:pPr>
              <w:pStyle w:val="ollip"/>
              <w:numPr>
                <w:ilvl w:val="0"/>
                <w:numId w:val="17"/>
              </w:numPr>
              <w:shd w:val="clear" w:color="auto" w:fill="F8F8F7"/>
              <w:spacing w:line="449" w:lineRule="atLeast"/>
              <w:ind w:left="508" w:hanging="318"/>
              <w:rPr>
                <w:sz w:val="24"/>
                <w:szCs w:val="24"/>
                <w:lang w:val="en" w:eastAsia="en"/>
              </w:rPr>
            </w:pPr>
            <w:r w:rsidRPr="00A405C2">
              <w:rPr>
                <w:sz w:val="24"/>
                <w:szCs w:val="24"/>
                <w:lang w:val="en" w:eastAsia="en"/>
              </w:rPr>
              <w:t>Does not start with a number</w:t>
            </w:r>
          </w:p>
          <w:p w14:paraId="50BC0F75" w14:textId="77777777" w:rsidR="00951079" w:rsidRPr="00A405C2" w:rsidRDefault="00CC4319" w:rsidP="00A405C2">
            <w:pPr>
              <w:pStyle w:val="ollip"/>
              <w:numPr>
                <w:ilvl w:val="0"/>
                <w:numId w:val="17"/>
              </w:numPr>
              <w:shd w:val="clear" w:color="auto" w:fill="F8F8F7"/>
              <w:spacing w:line="449" w:lineRule="atLeast"/>
              <w:ind w:left="508" w:hanging="318"/>
              <w:rPr>
                <w:sz w:val="24"/>
                <w:szCs w:val="24"/>
                <w:lang w:val="en" w:eastAsia="en"/>
              </w:rPr>
            </w:pPr>
            <w:r w:rsidRPr="00A405C2">
              <w:rPr>
                <w:sz w:val="24"/>
                <w:szCs w:val="24"/>
                <w:lang w:val="en" w:eastAsia="en"/>
              </w:rPr>
              <w:t>Is not a keyword</w:t>
            </w:r>
          </w:p>
        </w:tc>
      </w:tr>
      <w:tr w:rsidR="00EF6E7D" w14:paraId="216A9BD5"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3450452"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Q2</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9C3A663"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Yes</w:t>
            </w:r>
          </w:p>
        </w:tc>
        <w:tc>
          <w:tcPr>
            <w:tcW w:w="2821" w:type="pct"/>
            <w:tcBorders>
              <w:bottom w:val="single" w:sz="6" w:space="0" w:color="DEDEDE"/>
            </w:tcBorders>
            <w:shd w:val="clear" w:color="auto" w:fill="FFFFFF"/>
            <w:tcMar>
              <w:top w:w="163" w:type="dxa"/>
              <w:left w:w="182" w:type="dxa"/>
              <w:bottom w:w="170" w:type="dxa"/>
              <w:right w:w="182" w:type="dxa"/>
            </w:tcMar>
            <w:vAlign w:val="center"/>
          </w:tcPr>
          <w:p w14:paraId="11D313B0" w14:textId="77777777" w:rsidR="00951079" w:rsidRPr="00A405C2" w:rsidRDefault="00CC4319" w:rsidP="00A405C2">
            <w:pPr>
              <w:pStyle w:val="ollip"/>
              <w:numPr>
                <w:ilvl w:val="0"/>
                <w:numId w:val="18"/>
              </w:numPr>
              <w:spacing w:line="449" w:lineRule="atLeast"/>
              <w:ind w:left="508" w:hanging="318"/>
              <w:rPr>
                <w:sz w:val="24"/>
                <w:szCs w:val="24"/>
                <w:lang w:val="en" w:eastAsia="en"/>
              </w:rPr>
            </w:pPr>
            <w:r w:rsidRPr="00A405C2">
              <w:rPr>
                <w:sz w:val="24"/>
                <w:szCs w:val="24"/>
                <w:lang w:val="en" w:eastAsia="en"/>
              </w:rPr>
              <w:t>Only contains letters, numbers, and underscores</w:t>
            </w:r>
          </w:p>
          <w:p w14:paraId="69A6F3BE" w14:textId="77777777" w:rsidR="00951079" w:rsidRPr="00A405C2" w:rsidRDefault="00CC4319" w:rsidP="00A405C2">
            <w:pPr>
              <w:pStyle w:val="ollip"/>
              <w:numPr>
                <w:ilvl w:val="0"/>
                <w:numId w:val="18"/>
              </w:numPr>
              <w:spacing w:line="449" w:lineRule="atLeast"/>
              <w:ind w:left="508" w:hanging="318"/>
              <w:rPr>
                <w:sz w:val="24"/>
                <w:szCs w:val="24"/>
                <w:lang w:val="en" w:eastAsia="en"/>
              </w:rPr>
            </w:pPr>
            <w:r w:rsidRPr="00A405C2">
              <w:rPr>
                <w:sz w:val="24"/>
                <w:szCs w:val="24"/>
                <w:lang w:val="en" w:eastAsia="en"/>
              </w:rPr>
              <w:t>Does not start with a number</w:t>
            </w:r>
          </w:p>
          <w:p w14:paraId="44E1B1B1" w14:textId="77777777" w:rsidR="00951079" w:rsidRPr="00A405C2" w:rsidRDefault="00CC4319" w:rsidP="00A405C2">
            <w:pPr>
              <w:pStyle w:val="ollip"/>
              <w:numPr>
                <w:ilvl w:val="0"/>
                <w:numId w:val="18"/>
              </w:numPr>
              <w:spacing w:line="449" w:lineRule="atLeast"/>
              <w:ind w:left="508" w:hanging="318"/>
              <w:rPr>
                <w:sz w:val="24"/>
                <w:szCs w:val="24"/>
                <w:lang w:val="en" w:eastAsia="en"/>
              </w:rPr>
            </w:pPr>
            <w:r w:rsidRPr="00A405C2">
              <w:rPr>
                <w:sz w:val="24"/>
                <w:szCs w:val="24"/>
                <w:lang w:val="en" w:eastAsia="en"/>
              </w:rPr>
              <w:t>Is not a keyword</w:t>
            </w:r>
          </w:p>
        </w:tc>
      </w:tr>
      <w:tr w:rsidR="00EF6E7D" w14:paraId="6F72CED9"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1E90DA1"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Q3</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4BC8566"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8F8F7"/>
            <w:tcMar>
              <w:top w:w="163" w:type="dxa"/>
              <w:left w:w="182" w:type="dxa"/>
              <w:bottom w:w="170" w:type="dxa"/>
              <w:right w:w="182" w:type="dxa"/>
            </w:tcMar>
            <w:vAlign w:val="center"/>
          </w:tcPr>
          <w:p w14:paraId="3F565E77"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Starts with a number</w:t>
            </w:r>
          </w:p>
        </w:tc>
      </w:tr>
      <w:tr w:rsidR="00EF6E7D" w14:paraId="742F16A7"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2764FF2"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Q4</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FE5CD28"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FFFFF"/>
            <w:tcMar>
              <w:top w:w="163" w:type="dxa"/>
              <w:left w:w="182" w:type="dxa"/>
              <w:bottom w:w="170" w:type="dxa"/>
              <w:right w:w="182" w:type="dxa"/>
            </w:tcMar>
            <w:vAlign w:val="center"/>
          </w:tcPr>
          <w:p w14:paraId="1DFC53FF"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Contains characters other than letters, numbers, and underscores</w:t>
            </w:r>
          </w:p>
        </w:tc>
      </w:tr>
      <w:tr w:rsidR="00EF6E7D" w14:paraId="3F4233AE"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D850DA3"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lastRenderedPageBreak/>
              <w:t>Q5</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469018E"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8F8F7"/>
            <w:tcMar>
              <w:top w:w="163" w:type="dxa"/>
              <w:left w:w="182" w:type="dxa"/>
              <w:bottom w:w="170" w:type="dxa"/>
              <w:right w:w="182" w:type="dxa"/>
            </w:tcMar>
            <w:vAlign w:val="center"/>
          </w:tcPr>
          <w:p w14:paraId="4B6D682C"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637B2E">
              <w:rPr>
                <w:rStyle w:val="ptableblockcodeonly-child"/>
                <w:rFonts w:ascii="Fira Code" w:eastAsia="Droid Sans Mono" w:hAnsi="Fira Code" w:cs="Droid Sans Mono"/>
                <w:color w:val="B02145"/>
                <w:sz w:val="22"/>
                <w:szCs w:val="22"/>
                <w:lang w:val="en" w:eastAsia="en"/>
              </w:rPr>
              <w:t>class</w:t>
            </w:r>
            <w:r w:rsidRPr="00637B2E">
              <w:rPr>
                <w:sz w:val="22"/>
                <w:szCs w:val="22"/>
                <w:lang w:val="en" w:eastAsia="en"/>
              </w:rPr>
              <w:t xml:space="preserve"> </w:t>
            </w:r>
            <w:r w:rsidRPr="00A405C2">
              <w:rPr>
                <w:sz w:val="24"/>
                <w:szCs w:val="24"/>
                <w:lang w:val="en" w:eastAsia="en"/>
              </w:rPr>
              <w:t>is a keyword reserved by Python</w:t>
            </w:r>
          </w:p>
        </w:tc>
      </w:tr>
      <w:tr w:rsidR="00EF6E7D" w14:paraId="37046CB4" w14:textId="77777777" w:rsidTr="00A405C2">
        <w:trPr>
          <w:tblCellSpacing w:w="0" w:type="dxa"/>
        </w:trPr>
        <w:tc>
          <w:tcPr>
            <w:tcW w:w="817" w:type="pct"/>
            <w:tcBorders>
              <w:right w:val="single" w:sz="6" w:space="0" w:color="DEDEDE"/>
            </w:tcBorders>
            <w:shd w:val="clear" w:color="auto" w:fill="FFFFFF"/>
            <w:tcMar>
              <w:top w:w="163" w:type="dxa"/>
              <w:left w:w="182" w:type="dxa"/>
              <w:bottom w:w="163" w:type="dxa"/>
              <w:right w:w="190" w:type="dxa"/>
            </w:tcMar>
            <w:vAlign w:val="center"/>
          </w:tcPr>
          <w:p w14:paraId="69C56FED"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Q6</w:t>
            </w:r>
          </w:p>
        </w:tc>
        <w:tc>
          <w:tcPr>
            <w:tcW w:w="1362" w:type="pct"/>
            <w:tcBorders>
              <w:right w:val="single" w:sz="6" w:space="0" w:color="DEDEDE"/>
            </w:tcBorders>
            <w:shd w:val="clear" w:color="auto" w:fill="FFFFFF"/>
            <w:tcMar>
              <w:top w:w="163" w:type="dxa"/>
              <w:left w:w="182" w:type="dxa"/>
              <w:bottom w:w="163" w:type="dxa"/>
              <w:right w:w="190" w:type="dxa"/>
            </w:tcMar>
            <w:vAlign w:val="center"/>
          </w:tcPr>
          <w:p w14:paraId="5663CF82"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Yes</w:t>
            </w:r>
          </w:p>
        </w:tc>
        <w:tc>
          <w:tcPr>
            <w:tcW w:w="2821" w:type="pct"/>
            <w:shd w:val="clear" w:color="auto" w:fill="FFFFFF"/>
            <w:tcMar>
              <w:top w:w="163" w:type="dxa"/>
              <w:left w:w="182" w:type="dxa"/>
              <w:bottom w:w="163" w:type="dxa"/>
              <w:right w:w="182" w:type="dxa"/>
            </w:tcMar>
            <w:vAlign w:val="center"/>
          </w:tcPr>
          <w:p w14:paraId="4E1C8418"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Even though </w:t>
            </w:r>
            <w:proofErr w:type="spellStart"/>
            <w:r w:rsidRPr="00637B2E">
              <w:rPr>
                <w:rStyle w:val="notprenotclassLcode"/>
                <w:rFonts w:ascii="Fira Code" w:eastAsia="Droid Sans Mono" w:hAnsi="Fira Code" w:cs="Droid Sans Mono"/>
                <w:color w:val="B02145"/>
                <w:sz w:val="22"/>
                <w:szCs w:val="22"/>
                <w:lang w:val="en" w:eastAsia="en"/>
              </w:rPr>
              <w:t>elif</w:t>
            </w:r>
            <w:proofErr w:type="spellEnd"/>
            <w:r w:rsidRPr="00637B2E">
              <w:rPr>
                <w:sz w:val="22"/>
                <w:szCs w:val="22"/>
                <w:lang w:val="en" w:eastAsia="en"/>
              </w:rPr>
              <w:t xml:space="preserve"> </w:t>
            </w:r>
            <w:r w:rsidRPr="00A405C2">
              <w:rPr>
                <w:sz w:val="24"/>
                <w:szCs w:val="24"/>
                <w:lang w:val="en" w:eastAsia="en"/>
              </w:rPr>
              <w:t xml:space="preserve">and </w:t>
            </w:r>
            <w:r w:rsidRPr="00637B2E">
              <w:rPr>
                <w:rStyle w:val="notprenotclassLcode"/>
                <w:rFonts w:ascii="Fira Code" w:eastAsia="Droid Sans Mono" w:hAnsi="Fira Code" w:cs="Droid Sans Mono"/>
                <w:color w:val="B02145"/>
                <w:sz w:val="22"/>
                <w:szCs w:val="22"/>
                <w:lang w:val="en" w:eastAsia="en"/>
              </w:rPr>
              <w:t>if</w:t>
            </w:r>
            <w:r w:rsidRPr="00637B2E">
              <w:rPr>
                <w:sz w:val="22"/>
                <w:szCs w:val="22"/>
                <w:lang w:val="en" w:eastAsia="en"/>
              </w:rPr>
              <w:t xml:space="preserve"> </w:t>
            </w:r>
            <w:r w:rsidRPr="00A405C2">
              <w:rPr>
                <w:sz w:val="24"/>
                <w:szCs w:val="24"/>
                <w:lang w:val="en" w:eastAsia="en"/>
              </w:rPr>
              <w:t xml:space="preserve">are both keywords reserved by Python, </w:t>
            </w:r>
            <w:proofErr w:type="spellStart"/>
            <w:r w:rsidRPr="00637B2E">
              <w:rPr>
                <w:rStyle w:val="notprenotclassLcode"/>
                <w:rFonts w:ascii="Fira Code" w:eastAsia="Droid Sans Mono" w:hAnsi="Fira Code" w:cs="Droid Sans Mono"/>
                <w:color w:val="B02145"/>
                <w:sz w:val="22"/>
                <w:szCs w:val="22"/>
                <w:lang w:val="en" w:eastAsia="en"/>
              </w:rPr>
              <w:t>elif_if</w:t>
            </w:r>
            <w:proofErr w:type="spellEnd"/>
            <w:r w:rsidRPr="00637B2E">
              <w:rPr>
                <w:sz w:val="22"/>
                <w:szCs w:val="22"/>
                <w:lang w:val="en" w:eastAsia="en"/>
              </w:rPr>
              <w:t xml:space="preserve"> </w:t>
            </w:r>
            <w:r w:rsidRPr="00A405C2">
              <w:rPr>
                <w:sz w:val="24"/>
                <w:szCs w:val="24"/>
                <w:lang w:val="en" w:eastAsia="en"/>
              </w:rPr>
              <w:t>is not</w:t>
            </w:r>
          </w:p>
        </w:tc>
      </w:tr>
    </w:tbl>
    <w:p w14:paraId="3FCB0304"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2. Recommended</w:t>
      </w:r>
    </w:p>
    <w:p w14:paraId="6A3F912F" w14:textId="77777777" w:rsidR="00951079" w:rsidRDefault="00CC4319">
      <w:pPr>
        <w:pStyle w:val="ollip"/>
        <w:numPr>
          <w:ilvl w:val="0"/>
          <w:numId w:val="19"/>
        </w:numPr>
        <w:spacing w:after="182" w:line="449" w:lineRule="atLeast"/>
        <w:ind w:left="780" w:right="272" w:hanging="253"/>
        <w:rPr>
          <w:sz w:val="28"/>
          <w:szCs w:val="28"/>
          <w:lang w:val="en" w:eastAsia="en"/>
        </w:rPr>
      </w:pPr>
      <w:r>
        <w:rPr>
          <w:sz w:val="28"/>
          <w:szCs w:val="28"/>
          <w:lang w:val="en" w:eastAsia="en"/>
        </w:rPr>
        <w:t>Variable names should all be lowercase</w:t>
      </w:r>
    </w:p>
    <w:p w14:paraId="23B1A506" w14:textId="77777777" w:rsidR="00951079" w:rsidRDefault="00CC4319">
      <w:pPr>
        <w:pStyle w:val="ollip"/>
        <w:numPr>
          <w:ilvl w:val="0"/>
          <w:numId w:val="19"/>
        </w:numPr>
        <w:spacing w:after="182" w:line="449" w:lineRule="atLeast"/>
        <w:ind w:left="780" w:right="272" w:hanging="334"/>
        <w:rPr>
          <w:sz w:val="28"/>
          <w:szCs w:val="28"/>
          <w:lang w:val="en" w:eastAsia="en"/>
        </w:rPr>
      </w:pPr>
      <w:r>
        <w:rPr>
          <w:sz w:val="28"/>
          <w:szCs w:val="28"/>
          <w:lang w:val="en" w:eastAsia="en"/>
        </w:rPr>
        <w:t>Words in variable names should be separated by a single underscore (</w:t>
      </w:r>
      <w:r w:rsidRPr="007B733A">
        <w:rPr>
          <w:color w:val="B02145"/>
          <w:sz w:val="28"/>
          <w:szCs w:val="28"/>
          <w:lang w:val="en" w:eastAsia="en"/>
        </w:rPr>
        <w:t>_</w:t>
      </w:r>
      <w:r>
        <w:rPr>
          <w:sz w:val="28"/>
          <w:szCs w:val="28"/>
          <w:lang w:val="en" w:eastAsia="en"/>
        </w:rPr>
        <w:t>)</w:t>
      </w:r>
    </w:p>
    <w:p w14:paraId="71148EB3" w14:textId="77777777" w:rsidR="00951079" w:rsidRDefault="00CC4319">
      <w:pPr>
        <w:pStyle w:val="ollip"/>
        <w:numPr>
          <w:ilvl w:val="0"/>
          <w:numId w:val="19"/>
        </w:numPr>
        <w:spacing w:after="182" w:line="449" w:lineRule="atLeast"/>
        <w:ind w:left="780" w:right="272" w:hanging="414"/>
        <w:rPr>
          <w:sz w:val="28"/>
          <w:szCs w:val="28"/>
          <w:lang w:val="en" w:eastAsia="en"/>
        </w:rPr>
      </w:pPr>
      <w:r>
        <w:rPr>
          <w:sz w:val="28"/>
          <w:szCs w:val="28"/>
          <w:lang w:val="en" w:eastAsia="en"/>
        </w:rPr>
        <w:t>Variable names should be concise while being sufficiently descriptive</w:t>
      </w:r>
    </w:p>
    <w:p w14:paraId="3CB359B8" w14:textId="77777777" w:rsidR="00951079" w:rsidRDefault="00CC4319">
      <w:pPr>
        <w:pStyle w:val="ollip"/>
        <w:numPr>
          <w:ilvl w:val="0"/>
          <w:numId w:val="19"/>
        </w:numPr>
        <w:spacing w:after="363" w:line="449" w:lineRule="atLeast"/>
        <w:ind w:left="780" w:right="272" w:hanging="398"/>
        <w:rPr>
          <w:sz w:val="28"/>
          <w:szCs w:val="28"/>
          <w:lang w:val="en" w:eastAsia="en"/>
        </w:rPr>
      </w:pPr>
      <w:r>
        <w:rPr>
          <w:sz w:val="28"/>
          <w:szCs w:val="28"/>
          <w:lang w:val="en" w:eastAsia="en"/>
        </w:rPr>
        <w:t>Generally, should not start with an underscore (</w:t>
      </w:r>
      <w:r w:rsidRPr="007B733A">
        <w:rPr>
          <w:color w:val="B02145"/>
          <w:sz w:val="28"/>
          <w:szCs w:val="28"/>
          <w:lang w:val="en" w:eastAsia="en"/>
        </w:rPr>
        <w:t>_</w:t>
      </w:r>
      <w:r>
        <w:rPr>
          <w:sz w:val="28"/>
          <w:szCs w:val="28"/>
          <w:lang w:val="en" w:eastAsia="en"/>
        </w:rPr>
        <w:t>)</w:t>
      </w:r>
    </w:p>
    <w:p w14:paraId="4785C8E0" w14:textId="77777777" w:rsidR="00951079" w:rsidRDefault="00CC4319">
      <w:pPr>
        <w:pStyle w:val="p"/>
        <w:spacing w:after="330" w:line="449" w:lineRule="atLeast"/>
        <w:ind w:left="272" w:right="272"/>
        <w:rPr>
          <w:sz w:val="28"/>
          <w:szCs w:val="28"/>
          <w:lang w:val="en" w:eastAsia="en"/>
        </w:rPr>
      </w:pPr>
      <w:r w:rsidRPr="00637B2E">
        <w:rPr>
          <w:rStyle w:val="notprenotclassLcode"/>
          <w:rFonts w:ascii="Fira Code" w:eastAsia="Droid Sans Mono" w:hAnsi="Fira Code" w:cs="Droid Sans Mono"/>
          <w:color w:val="B02145"/>
          <w:sz w:val="24"/>
          <w:szCs w:val="24"/>
          <w:lang w:val="en" w:eastAsia="en"/>
        </w:rPr>
        <w:t>age</w:t>
      </w:r>
      <w:r>
        <w:rPr>
          <w:sz w:val="28"/>
          <w:szCs w:val="28"/>
          <w:lang w:val="en" w:eastAsia="en"/>
        </w:rPr>
        <w:t xml:space="preserve">, </w:t>
      </w:r>
      <w:proofErr w:type="spellStart"/>
      <w:r w:rsidRPr="00637B2E">
        <w:rPr>
          <w:rStyle w:val="notprenotclassLcode"/>
          <w:rFonts w:ascii="Fira Code" w:eastAsia="Droid Sans Mono" w:hAnsi="Fira Code" w:cs="Droid Sans Mono"/>
          <w:color w:val="B02145"/>
          <w:sz w:val="24"/>
          <w:szCs w:val="24"/>
          <w:lang w:val="en" w:eastAsia="en"/>
        </w:rPr>
        <w:t>full_name</w:t>
      </w:r>
      <w:proofErr w:type="spellEnd"/>
      <w:r>
        <w:rPr>
          <w:sz w:val="28"/>
          <w:szCs w:val="28"/>
          <w:lang w:val="en" w:eastAsia="en"/>
        </w:rPr>
        <w:t xml:space="preserve">, </w:t>
      </w:r>
      <w:r w:rsidRPr="00637B2E">
        <w:rPr>
          <w:rStyle w:val="notprenotclassLcode"/>
          <w:rFonts w:ascii="Fira Code" w:eastAsia="Droid Sans Mono" w:hAnsi="Fira Code" w:cs="Droid Sans Mono"/>
          <w:color w:val="B02145"/>
          <w:sz w:val="24"/>
          <w:szCs w:val="24"/>
          <w:lang w:val="en" w:eastAsia="en"/>
        </w:rPr>
        <w:t>height1</w:t>
      </w:r>
      <w:r w:rsidRPr="00637B2E">
        <w:rPr>
          <w:sz w:val="24"/>
          <w:szCs w:val="24"/>
          <w:lang w:val="en" w:eastAsia="en"/>
        </w:rPr>
        <w:t xml:space="preserve"> </w:t>
      </w:r>
      <w:r>
        <w:rPr>
          <w:sz w:val="28"/>
          <w:szCs w:val="28"/>
          <w:lang w:val="en" w:eastAsia="en"/>
        </w:rPr>
        <w:t>are all acceptable variable names in Python.</w:t>
      </w:r>
    </w:p>
    <w:p w14:paraId="72781BD4" w14:textId="3CB97723"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Pr>
          <w:rStyle w:val="Strong1"/>
          <w:color w:val="000000"/>
          <w:sz w:val="26"/>
          <w:szCs w:val="26"/>
          <w:shd w:val="clear" w:color="auto" w:fill="FFFF00"/>
          <w:lang w:val="en" w:eastAsia="en"/>
        </w:rPr>
        <w:t>4: Recommended Variable Names</w:t>
      </w:r>
    </w:p>
    <w:p w14:paraId="04D087C9"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Fonts w:ascii="Fira Code" w:eastAsia="Droid Sans Mono" w:hAnsi="Fira Code" w:cs="Droid Sans Mono"/>
          <w:sz w:val="21"/>
          <w:szCs w:val="21"/>
          <w:shd w:val="clear" w:color="auto" w:fill="auto"/>
          <w:lang w:val="en" w:eastAsia="en"/>
        </w:rPr>
        <w:t>Should you be using the following variable names (Yes/No)?</w:t>
      </w:r>
    </w:p>
    <w:p w14:paraId="4EF5CF8F" w14:textId="77777777" w:rsidR="00951079" w:rsidRPr="00637B2E"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47287ADD"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Q1. </w:t>
      </w:r>
      <w:proofErr w:type="spellStart"/>
      <w:r w:rsidRPr="00637B2E">
        <w:rPr>
          <w:rFonts w:ascii="Fira Code" w:eastAsia="Droid Sans Mono" w:hAnsi="Fira Code" w:cs="Droid Sans Mono"/>
          <w:sz w:val="21"/>
          <w:szCs w:val="21"/>
          <w:shd w:val="clear" w:color="auto" w:fill="auto"/>
          <w:lang w:val="en" w:eastAsia="en"/>
        </w:rPr>
        <w:t>my_friends_best_friends_cats_name</w:t>
      </w:r>
      <w:proofErr w:type="spellEnd"/>
    </w:p>
    <w:p w14:paraId="76FE48EC"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Q2. </w:t>
      </w:r>
      <w:proofErr w:type="spellStart"/>
      <w:r w:rsidRPr="00637B2E">
        <w:rPr>
          <w:rFonts w:ascii="Fira Code" w:eastAsia="Droid Sans Mono" w:hAnsi="Fira Code" w:cs="Droid Sans Mono"/>
          <w:sz w:val="21"/>
          <w:szCs w:val="21"/>
          <w:shd w:val="clear" w:color="auto" w:fill="auto"/>
          <w:lang w:val="en" w:eastAsia="en"/>
        </w:rPr>
        <w:t>myName</w:t>
      </w:r>
      <w:proofErr w:type="spellEnd"/>
    </w:p>
    <w:p w14:paraId="1440815E"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Q3. </w:t>
      </w:r>
      <w:proofErr w:type="spellStart"/>
      <w:r w:rsidRPr="00637B2E">
        <w:rPr>
          <w:rFonts w:ascii="Fira Code" w:eastAsia="Droid Sans Mono" w:hAnsi="Fira Code" w:cs="Droid Sans Mono"/>
          <w:sz w:val="21"/>
          <w:szCs w:val="21"/>
          <w:shd w:val="clear" w:color="auto" w:fill="auto"/>
          <w:lang w:val="en" w:eastAsia="en"/>
        </w:rPr>
        <w:t>cpu_name</w:t>
      </w:r>
      <w:proofErr w:type="spellEnd"/>
    </w:p>
    <w:p w14:paraId="09AFC1E7"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Q4. </w:t>
      </w:r>
      <w:proofErr w:type="spellStart"/>
      <w:r w:rsidRPr="00637B2E">
        <w:rPr>
          <w:rFonts w:ascii="Fira Code" w:eastAsia="Droid Sans Mono" w:hAnsi="Fira Code" w:cs="Droid Sans Mono"/>
          <w:sz w:val="21"/>
          <w:szCs w:val="21"/>
          <w:shd w:val="clear" w:color="auto" w:fill="auto"/>
          <w:lang w:val="en" w:eastAsia="en"/>
        </w:rPr>
        <w:t>device__name</w:t>
      </w:r>
      <w:proofErr w:type="spellEnd"/>
    </w:p>
    <w:p w14:paraId="36AE6AB9" w14:textId="77777777" w:rsidR="00951079" w:rsidRPr="00637B2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Fonts w:ascii="Fira Code" w:eastAsia="Droid Sans Mono" w:hAnsi="Fira Code" w:cs="Droid Sans Mono"/>
          <w:sz w:val="21"/>
          <w:szCs w:val="21"/>
          <w:shd w:val="clear" w:color="auto" w:fill="auto"/>
          <w:lang w:val="en" w:eastAsia="en"/>
        </w:rPr>
        <w:t xml:space="preserve">Q5. </w:t>
      </w:r>
      <w:proofErr w:type="spellStart"/>
      <w:r w:rsidRPr="00637B2E">
        <w:rPr>
          <w:rFonts w:ascii="Fira Code" w:eastAsia="Droid Sans Mono" w:hAnsi="Fira Code" w:cs="Droid Sans Mono"/>
          <w:sz w:val="21"/>
          <w:szCs w:val="21"/>
          <w:shd w:val="clear" w:color="auto" w:fill="auto"/>
          <w:lang w:val="en" w:eastAsia="en"/>
        </w:rPr>
        <w:t>animal_type</w:t>
      </w:r>
      <w:proofErr w:type="spellEnd"/>
    </w:p>
    <w:p w14:paraId="3547388F" w14:textId="0851A8A2" w:rsidR="007B733A" w:rsidRPr="00DE3EF2" w:rsidRDefault="007B733A" w:rsidP="00DE3EF2">
      <w:pPr>
        <w:spacing w:after="240"/>
        <w:ind w:left="270"/>
        <w:rPr>
          <w:sz w:val="26"/>
          <w:szCs w:val="26"/>
        </w:rPr>
      </w:pPr>
      <w:r w:rsidRPr="00DE3EF2">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8"/>
        <w:gridCol w:w="2799"/>
        <w:gridCol w:w="5797"/>
      </w:tblGrid>
      <w:tr w:rsidR="00EF6E7D" w14:paraId="040E188B" w14:textId="77777777" w:rsidTr="00A405C2">
        <w:trPr>
          <w:tblHeader/>
          <w:tblCellSpacing w:w="0" w:type="dxa"/>
        </w:trPr>
        <w:tc>
          <w:tcPr>
            <w:tcW w:w="81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577F1A3"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Question</w:t>
            </w:r>
          </w:p>
        </w:tc>
        <w:tc>
          <w:tcPr>
            <w:tcW w:w="1362"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57DD913"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Answer</w:t>
            </w:r>
          </w:p>
        </w:tc>
        <w:tc>
          <w:tcPr>
            <w:tcW w:w="2821" w:type="pct"/>
            <w:tcBorders>
              <w:bottom w:val="single" w:sz="6" w:space="0" w:color="DEDEDE"/>
            </w:tcBorders>
            <w:shd w:val="clear" w:color="auto" w:fill="F7F8F7"/>
            <w:tcMar>
              <w:top w:w="163" w:type="dxa"/>
              <w:left w:w="182" w:type="dxa"/>
              <w:bottom w:w="170" w:type="dxa"/>
              <w:right w:w="182" w:type="dxa"/>
            </w:tcMar>
            <w:vAlign w:val="center"/>
          </w:tcPr>
          <w:p w14:paraId="67FD8617" w14:textId="77777777" w:rsidR="00951079" w:rsidRPr="00A405C2" w:rsidRDefault="00CC4319" w:rsidP="00A405C2">
            <w:pPr>
              <w:pStyle w:val="ptableblocknth-last-child1"/>
              <w:shd w:val="clear" w:color="auto" w:fill="F7F8F7"/>
              <w:spacing w:line="465" w:lineRule="atLeast"/>
              <w:rPr>
                <w:b/>
                <w:bCs/>
                <w:sz w:val="26"/>
                <w:szCs w:val="26"/>
                <w:lang w:val="en" w:eastAsia="en"/>
              </w:rPr>
            </w:pPr>
            <w:r w:rsidRPr="00A405C2">
              <w:rPr>
                <w:b/>
                <w:bCs/>
                <w:sz w:val="26"/>
                <w:szCs w:val="26"/>
                <w:lang w:val="en" w:eastAsia="en"/>
              </w:rPr>
              <w:t>Explanation</w:t>
            </w:r>
          </w:p>
        </w:tc>
      </w:tr>
      <w:tr w:rsidR="00EF6E7D" w14:paraId="2BD00646"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BD04D76"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Q1</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1386DD9"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8F8F7"/>
            <w:tcMar>
              <w:top w:w="163" w:type="dxa"/>
              <w:left w:w="182" w:type="dxa"/>
              <w:bottom w:w="170" w:type="dxa"/>
              <w:right w:w="182" w:type="dxa"/>
            </w:tcMar>
            <w:vAlign w:val="center"/>
          </w:tcPr>
          <w:p w14:paraId="1CDB10B3" w14:textId="77777777" w:rsidR="00951079" w:rsidRPr="00A405C2" w:rsidRDefault="00CC4319" w:rsidP="00A405C2">
            <w:pPr>
              <w:pStyle w:val="p"/>
              <w:shd w:val="clear" w:color="auto" w:fill="F8F8F7"/>
              <w:spacing w:after="330" w:line="449" w:lineRule="atLeast"/>
              <w:rPr>
                <w:sz w:val="24"/>
                <w:szCs w:val="24"/>
                <w:lang w:val="en" w:eastAsia="en"/>
              </w:rPr>
            </w:pPr>
            <w:r w:rsidRPr="00A405C2">
              <w:rPr>
                <w:sz w:val="24"/>
                <w:szCs w:val="24"/>
                <w:lang w:val="en" w:eastAsia="en"/>
              </w:rPr>
              <w:t>Variable name is to wordy</w:t>
            </w:r>
          </w:p>
          <w:p w14:paraId="1B1C680A" w14:textId="77777777" w:rsidR="00951079" w:rsidRPr="00A405C2" w:rsidRDefault="00CC4319" w:rsidP="00A405C2">
            <w:pPr>
              <w:pStyle w:val="p"/>
              <w:shd w:val="clear" w:color="auto" w:fill="F8F8F7"/>
              <w:spacing w:line="449" w:lineRule="atLeast"/>
              <w:rPr>
                <w:sz w:val="24"/>
                <w:szCs w:val="24"/>
                <w:lang w:val="en" w:eastAsia="en"/>
              </w:rPr>
            </w:pPr>
            <w:r w:rsidRPr="00A405C2">
              <w:rPr>
                <w:rStyle w:val="pstrong"/>
                <w:b/>
                <w:bCs/>
                <w:sz w:val="24"/>
                <w:szCs w:val="24"/>
                <w:lang w:val="en" w:eastAsia="en"/>
              </w:rPr>
              <w:t>Better:</w:t>
            </w:r>
            <w:r w:rsidRPr="00A405C2">
              <w:rPr>
                <w:sz w:val="24"/>
                <w:szCs w:val="24"/>
                <w:lang w:val="en" w:eastAsia="en"/>
              </w:rPr>
              <w:t xml:space="preserve"> </w:t>
            </w:r>
            <w:proofErr w:type="spellStart"/>
            <w:r w:rsidRPr="00A405C2">
              <w:rPr>
                <w:sz w:val="24"/>
                <w:szCs w:val="24"/>
                <w:lang w:val="en" w:eastAsia="en"/>
              </w:rPr>
              <w:t>cat_name</w:t>
            </w:r>
            <w:proofErr w:type="spellEnd"/>
            <w:r w:rsidRPr="00A405C2">
              <w:rPr>
                <w:sz w:val="24"/>
                <w:szCs w:val="24"/>
                <w:lang w:val="en" w:eastAsia="en"/>
              </w:rPr>
              <w:t>, name</w:t>
            </w:r>
          </w:p>
        </w:tc>
      </w:tr>
      <w:tr w:rsidR="00EF6E7D" w14:paraId="57C924FF"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68D7F92"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lastRenderedPageBreak/>
              <w:t>Q2</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D640391"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FFFFF"/>
            <w:tcMar>
              <w:top w:w="163" w:type="dxa"/>
              <w:left w:w="182" w:type="dxa"/>
              <w:bottom w:w="170" w:type="dxa"/>
              <w:right w:w="182" w:type="dxa"/>
            </w:tcMar>
            <w:vAlign w:val="center"/>
          </w:tcPr>
          <w:p w14:paraId="60E9B15C" w14:textId="77777777" w:rsidR="00951079" w:rsidRPr="00A405C2" w:rsidRDefault="00CC4319" w:rsidP="00A405C2">
            <w:pPr>
              <w:pStyle w:val="ollip"/>
              <w:numPr>
                <w:ilvl w:val="0"/>
                <w:numId w:val="20"/>
              </w:numPr>
              <w:spacing w:after="182" w:line="449" w:lineRule="atLeast"/>
              <w:ind w:left="508" w:hanging="318"/>
              <w:rPr>
                <w:sz w:val="24"/>
                <w:szCs w:val="24"/>
                <w:lang w:val="en" w:eastAsia="en"/>
              </w:rPr>
            </w:pPr>
            <w:r w:rsidRPr="00A405C2">
              <w:rPr>
                <w:sz w:val="24"/>
                <w:szCs w:val="24"/>
                <w:lang w:val="en" w:eastAsia="en"/>
              </w:rPr>
              <w:t>Should not contain a capital letter</w:t>
            </w:r>
          </w:p>
          <w:p w14:paraId="0045EE8B" w14:textId="77777777" w:rsidR="00951079" w:rsidRPr="00A405C2" w:rsidRDefault="00CC4319" w:rsidP="00A405C2">
            <w:pPr>
              <w:pStyle w:val="ollip"/>
              <w:numPr>
                <w:ilvl w:val="0"/>
                <w:numId w:val="20"/>
              </w:numPr>
              <w:spacing w:after="363" w:line="449" w:lineRule="atLeast"/>
              <w:ind w:left="508" w:hanging="318"/>
              <w:rPr>
                <w:sz w:val="24"/>
                <w:szCs w:val="24"/>
                <w:lang w:val="en" w:eastAsia="en"/>
              </w:rPr>
            </w:pPr>
            <w:r w:rsidRPr="00A405C2">
              <w:rPr>
                <w:sz w:val="24"/>
                <w:szCs w:val="24"/>
                <w:lang w:val="en" w:eastAsia="en"/>
              </w:rPr>
              <w:t>Words should be separated using one underscore</w:t>
            </w:r>
          </w:p>
          <w:p w14:paraId="15DCEEFD" w14:textId="77777777" w:rsidR="00951079" w:rsidRPr="00A405C2" w:rsidRDefault="00CC4319" w:rsidP="00A405C2">
            <w:pPr>
              <w:pStyle w:val="p"/>
              <w:spacing w:line="449" w:lineRule="atLeast"/>
              <w:rPr>
                <w:sz w:val="24"/>
                <w:szCs w:val="24"/>
                <w:lang w:val="en" w:eastAsia="en"/>
              </w:rPr>
            </w:pPr>
            <w:r w:rsidRPr="00A405C2">
              <w:rPr>
                <w:rStyle w:val="pstrong"/>
                <w:b/>
                <w:bCs/>
                <w:sz w:val="24"/>
                <w:szCs w:val="24"/>
                <w:lang w:val="en" w:eastAsia="en"/>
              </w:rPr>
              <w:t>Better:</w:t>
            </w:r>
            <w:r w:rsidRPr="00A405C2">
              <w:rPr>
                <w:sz w:val="24"/>
                <w:szCs w:val="24"/>
                <w:lang w:val="en" w:eastAsia="en"/>
              </w:rPr>
              <w:t xml:space="preserve"> </w:t>
            </w:r>
            <w:proofErr w:type="spellStart"/>
            <w:r w:rsidRPr="00A405C2">
              <w:rPr>
                <w:sz w:val="24"/>
                <w:szCs w:val="24"/>
                <w:lang w:val="en" w:eastAsia="en"/>
              </w:rPr>
              <w:t>my_name</w:t>
            </w:r>
            <w:proofErr w:type="spellEnd"/>
            <w:r w:rsidRPr="00A405C2">
              <w:rPr>
                <w:sz w:val="24"/>
                <w:szCs w:val="24"/>
                <w:lang w:val="en" w:eastAsia="en"/>
              </w:rPr>
              <w:t>, name</w:t>
            </w:r>
          </w:p>
        </w:tc>
      </w:tr>
      <w:tr w:rsidR="00EF6E7D" w14:paraId="21CA5897"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A9D1E9C"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Q3</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8AC4021"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Yes</w:t>
            </w:r>
          </w:p>
        </w:tc>
        <w:tc>
          <w:tcPr>
            <w:tcW w:w="2821" w:type="pct"/>
            <w:tcBorders>
              <w:bottom w:val="single" w:sz="6" w:space="0" w:color="DEDEDE"/>
            </w:tcBorders>
            <w:shd w:val="clear" w:color="auto" w:fill="F8F8F7"/>
            <w:tcMar>
              <w:top w:w="163" w:type="dxa"/>
              <w:left w:w="182" w:type="dxa"/>
              <w:bottom w:w="170" w:type="dxa"/>
              <w:right w:w="182" w:type="dxa"/>
            </w:tcMar>
            <w:vAlign w:val="center"/>
          </w:tcPr>
          <w:p w14:paraId="63251CAF"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Specifies what 'name' it is referring to</w:t>
            </w:r>
          </w:p>
        </w:tc>
      </w:tr>
      <w:tr w:rsidR="00EF6E7D" w14:paraId="366E52B4"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AB56BB9"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Q4</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CF2945D"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FFFFF"/>
            <w:tcMar>
              <w:top w:w="163" w:type="dxa"/>
              <w:left w:w="182" w:type="dxa"/>
              <w:bottom w:w="170" w:type="dxa"/>
              <w:right w:w="182" w:type="dxa"/>
            </w:tcMar>
            <w:vAlign w:val="center"/>
          </w:tcPr>
          <w:p w14:paraId="11328CCE" w14:textId="77777777" w:rsidR="00951079" w:rsidRPr="00A405C2" w:rsidRDefault="00CC4319" w:rsidP="00A405C2">
            <w:pPr>
              <w:pStyle w:val="ptableblock"/>
              <w:spacing w:after="330" w:line="465" w:lineRule="atLeast"/>
              <w:rPr>
                <w:lang w:val="en" w:eastAsia="en"/>
              </w:rPr>
            </w:pPr>
            <w:r w:rsidRPr="00A405C2">
              <w:rPr>
                <w:lang w:val="en" w:eastAsia="en"/>
              </w:rPr>
              <w:t>Words should be separated using one underscore</w:t>
            </w:r>
          </w:p>
          <w:p w14:paraId="5B506638" w14:textId="77777777" w:rsidR="00951079" w:rsidRPr="00A405C2" w:rsidRDefault="00CC4319" w:rsidP="00A405C2">
            <w:pPr>
              <w:pStyle w:val="ptableblocknth-last-child1"/>
              <w:spacing w:line="465" w:lineRule="atLeast"/>
              <w:rPr>
                <w:sz w:val="24"/>
                <w:szCs w:val="24"/>
                <w:lang w:val="en" w:eastAsia="en"/>
              </w:rPr>
            </w:pPr>
            <w:r w:rsidRPr="00A405C2">
              <w:rPr>
                <w:rStyle w:val="pstrong"/>
                <w:b/>
                <w:bCs/>
                <w:sz w:val="24"/>
                <w:szCs w:val="24"/>
                <w:lang w:val="en" w:eastAsia="en"/>
              </w:rPr>
              <w:t>Better:</w:t>
            </w:r>
            <w:r w:rsidRPr="00A405C2">
              <w:rPr>
                <w:sz w:val="24"/>
                <w:szCs w:val="24"/>
                <w:lang w:val="en" w:eastAsia="en"/>
              </w:rPr>
              <w:t xml:space="preserve"> </w:t>
            </w:r>
            <w:proofErr w:type="spellStart"/>
            <w:r w:rsidRPr="00A405C2">
              <w:rPr>
                <w:sz w:val="24"/>
                <w:szCs w:val="24"/>
                <w:lang w:val="en" w:eastAsia="en"/>
              </w:rPr>
              <w:t>device_name</w:t>
            </w:r>
            <w:proofErr w:type="spellEnd"/>
          </w:p>
        </w:tc>
      </w:tr>
      <w:tr w:rsidR="00EF6E7D" w14:paraId="37109B2C" w14:textId="77777777" w:rsidTr="00A405C2">
        <w:trPr>
          <w:tblCellSpacing w:w="0" w:type="dxa"/>
        </w:trPr>
        <w:tc>
          <w:tcPr>
            <w:tcW w:w="817" w:type="pct"/>
            <w:tcBorders>
              <w:right w:val="single" w:sz="6" w:space="0" w:color="DEDEDE"/>
            </w:tcBorders>
            <w:shd w:val="clear" w:color="auto" w:fill="F8F8F7"/>
            <w:tcMar>
              <w:top w:w="163" w:type="dxa"/>
              <w:left w:w="182" w:type="dxa"/>
              <w:bottom w:w="163" w:type="dxa"/>
              <w:right w:w="190" w:type="dxa"/>
            </w:tcMar>
            <w:vAlign w:val="center"/>
          </w:tcPr>
          <w:p w14:paraId="41678D7F"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Q5</w:t>
            </w:r>
          </w:p>
        </w:tc>
        <w:tc>
          <w:tcPr>
            <w:tcW w:w="1362" w:type="pct"/>
            <w:tcBorders>
              <w:right w:val="single" w:sz="6" w:space="0" w:color="DEDEDE"/>
            </w:tcBorders>
            <w:shd w:val="clear" w:color="auto" w:fill="F8F8F7"/>
            <w:tcMar>
              <w:top w:w="163" w:type="dxa"/>
              <w:left w:w="182" w:type="dxa"/>
              <w:bottom w:w="163" w:type="dxa"/>
              <w:right w:w="190" w:type="dxa"/>
            </w:tcMar>
            <w:vAlign w:val="center"/>
          </w:tcPr>
          <w:p w14:paraId="3CAC0D44"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Yes</w:t>
            </w:r>
          </w:p>
        </w:tc>
        <w:tc>
          <w:tcPr>
            <w:tcW w:w="2821" w:type="pct"/>
            <w:shd w:val="clear" w:color="auto" w:fill="F8F8F7"/>
            <w:tcMar>
              <w:top w:w="163" w:type="dxa"/>
              <w:left w:w="182" w:type="dxa"/>
              <w:bottom w:w="163" w:type="dxa"/>
              <w:right w:w="182" w:type="dxa"/>
            </w:tcMar>
            <w:vAlign w:val="center"/>
          </w:tcPr>
          <w:p w14:paraId="2F85B229"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Specifies what 'type' it is referring to</w:t>
            </w:r>
          </w:p>
        </w:tc>
      </w:tr>
    </w:tbl>
    <w:p w14:paraId="131DBD61" w14:textId="77777777" w:rsidR="00951079" w:rsidRDefault="00951079">
      <w:pPr>
        <w:pStyle w:val="div"/>
        <w:ind w:left="272" w:right="272"/>
        <w:rPr>
          <w:lang w:val="en" w:eastAsia="en"/>
        </w:rPr>
        <w:sectPr w:rsidR="00951079" w:rsidSect="00CE5364">
          <w:footerReference w:type="even" r:id="rId13"/>
          <w:footerReference w:type="default" r:id="rId14"/>
          <w:pgSz w:w="12240" w:h="15840"/>
          <w:pgMar w:top="720" w:right="720" w:bottom="720" w:left="720" w:header="720" w:footer="288" w:gutter="0"/>
          <w:cols w:space="720"/>
          <w:docGrid w:linePitch="394"/>
        </w:sectPr>
      </w:pPr>
    </w:p>
    <w:p w14:paraId="76F6F645" w14:textId="77777777" w:rsidR="00951079" w:rsidRDefault="00CC4319">
      <w:pPr>
        <w:pStyle w:val="Heading3"/>
        <w:keepNext w:val="0"/>
        <w:spacing w:before="290" w:after="145" w:line="479" w:lineRule="atLeast"/>
        <w:ind w:left="272" w:right="272"/>
        <w:rPr>
          <w:sz w:val="40"/>
          <w:szCs w:val="40"/>
          <w:lang w:val="en" w:eastAsia="en"/>
        </w:rPr>
      </w:pPr>
      <w:r>
        <w:rPr>
          <w:sz w:val="40"/>
          <w:szCs w:val="40"/>
          <w:lang w:val="en" w:eastAsia="en"/>
        </w:rPr>
        <w:lastRenderedPageBreak/>
        <w:t>2.2. Operators and Expressions</w:t>
      </w:r>
    </w:p>
    <w:p w14:paraId="7B52B291"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2.2.1. Expressions</w:t>
      </w:r>
    </w:p>
    <w:p w14:paraId="2E996E7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An </w:t>
      </w:r>
      <w:r>
        <w:rPr>
          <w:rStyle w:val="pstrong"/>
          <w:b/>
          <w:bCs/>
          <w:sz w:val="28"/>
          <w:szCs w:val="28"/>
          <w:lang w:val="en" w:eastAsia="en"/>
        </w:rPr>
        <w:t>expression</w:t>
      </w:r>
      <w:r>
        <w:rPr>
          <w:sz w:val="28"/>
          <w:szCs w:val="28"/>
          <w:lang w:val="en" w:eastAsia="en"/>
        </w:rPr>
        <w:t xml:space="preserve"> is a line of code that consists of values, variables, and/or operators. An operator is used to manipulate the values of the operands. In the expression </w:t>
      </w:r>
      <w:r w:rsidRPr="00637B2E">
        <w:rPr>
          <w:rStyle w:val="notprenotclassLcode"/>
          <w:rFonts w:ascii="Fira Code" w:eastAsia="Droid Sans Mono" w:hAnsi="Fira Code" w:cs="Droid Sans Mono"/>
          <w:color w:val="B02145"/>
          <w:sz w:val="24"/>
          <w:szCs w:val="24"/>
          <w:lang w:val="en" w:eastAsia="en"/>
        </w:rPr>
        <w:t>a + b</w:t>
      </w:r>
      <w:r>
        <w:rPr>
          <w:sz w:val="28"/>
          <w:szCs w:val="28"/>
          <w:lang w:val="en" w:eastAsia="en"/>
        </w:rPr>
        <w:t xml:space="preserve">, </w:t>
      </w:r>
      <w:r w:rsidRPr="00637B2E">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is the operator and </w:t>
      </w:r>
      <w:r w:rsidRPr="00637B2E">
        <w:rPr>
          <w:rStyle w:val="notprenotclassLcode"/>
          <w:rFonts w:ascii="Fira Code" w:eastAsia="Droid Sans Mono" w:hAnsi="Fira Code" w:cs="Droid Sans Mono"/>
          <w:color w:val="B02145"/>
          <w:sz w:val="24"/>
          <w:szCs w:val="24"/>
          <w:lang w:val="en" w:eastAsia="en"/>
        </w:rPr>
        <w:t>a</w:t>
      </w:r>
      <w:r w:rsidRPr="00637B2E">
        <w:rPr>
          <w:sz w:val="24"/>
          <w:szCs w:val="24"/>
          <w:lang w:val="en" w:eastAsia="en"/>
        </w:rPr>
        <w:t xml:space="preserve"> </w:t>
      </w:r>
      <w:r>
        <w:rPr>
          <w:sz w:val="28"/>
          <w:szCs w:val="28"/>
          <w:lang w:val="en" w:eastAsia="en"/>
        </w:rPr>
        <w:t xml:space="preserve">and </w:t>
      </w:r>
      <w:r w:rsidRPr="00637B2E">
        <w:rPr>
          <w:rStyle w:val="notprenotclassLcode"/>
          <w:rFonts w:ascii="Fira Code" w:eastAsia="Droid Sans Mono" w:hAnsi="Fira Code" w:cs="Droid Sans Mono"/>
          <w:color w:val="B02145"/>
          <w:sz w:val="24"/>
          <w:szCs w:val="24"/>
          <w:lang w:val="en" w:eastAsia="en"/>
        </w:rPr>
        <w:t>b</w:t>
      </w:r>
      <w:r w:rsidRPr="00637B2E">
        <w:rPr>
          <w:sz w:val="24"/>
          <w:szCs w:val="24"/>
          <w:lang w:val="en" w:eastAsia="en"/>
        </w:rPr>
        <w:t xml:space="preserve"> </w:t>
      </w:r>
      <w:r>
        <w:rPr>
          <w:sz w:val="28"/>
          <w:szCs w:val="28"/>
          <w:lang w:val="en" w:eastAsia="en"/>
        </w:rPr>
        <w:t>are the operands.</w:t>
      </w:r>
    </w:p>
    <w:p w14:paraId="4F2FCCEE" w14:textId="77777777" w:rsidR="00951079" w:rsidRPr="007B733A" w:rsidRDefault="00CC4319">
      <w:pPr>
        <w:pStyle w:val="listingblocktitle"/>
        <w:spacing w:after="73" w:line="383" w:lineRule="atLeast"/>
        <w:ind w:left="272" w:right="272"/>
        <w:rPr>
          <w:b/>
          <w:bCs/>
          <w:sz w:val="26"/>
          <w:szCs w:val="26"/>
          <w:lang w:val="en" w:eastAsia="en"/>
        </w:rPr>
      </w:pPr>
      <w:r w:rsidRPr="007B733A">
        <w:rPr>
          <w:b/>
          <w:bCs/>
          <w:sz w:val="26"/>
          <w:szCs w:val="26"/>
          <w:lang w:val="en" w:eastAsia="en"/>
        </w:rPr>
        <w:t>Examples of an expression</w:t>
      </w:r>
    </w:p>
    <w:p w14:paraId="1E3FA3AF" w14:textId="77777777" w:rsidR="007B733A" w:rsidRPr="00637B2E" w:rsidRDefault="00CC4319" w:rsidP="007B733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637B2E">
        <w:rPr>
          <w:rStyle w:val="any"/>
          <w:rFonts w:ascii="Fira Code" w:eastAsia="Droid Sans Mono" w:hAnsi="Fira Code" w:cs="Droid Sans Mono"/>
          <w:color w:val="0000DD"/>
          <w:sz w:val="21"/>
          <w:szCs w:val="21"/>
          <w:lang w:val="en" w:eastAsia="en"/>
        </w:rPr>
        <w:t>1</w:t>
      </w:r>
      <w:r w:rsidRPr="00637B2E">
        <w:rPr>
          <w:rFonts w:ascii="Fira Code" w:eastAsia="Droid Sans Mono" w:hAnsi="Fira Code" w:cs="Droid Sans Mono"/>
          <w:sz w:val="21"/>
          <w:szCs w:val="21"/>
          <w:lang w:val="en" w:eastAsia="en"/>
        </w:rPr>
        <w:t xml:space="preserve">    </w:t>
      </w:r>
      <w:r w:rsidRPr="00637B2E">
        <w:rPr>
          <w:rStyle w:val="any"/>
          <w:rFonts w:ascii="Fira Code" w:eastAsia="Droid Sans Mono" w:hAnsi="Fira Code" w:cs="Droid Sans Mono"/>
          <w:color w:val="0000DD"/>
          <w:sz w:val="21"/>
          <w:szCs w:val="21"/>
          <w:lang w:val="en" w:eastAsia="en"/>
        </w:rPr>
        <w:t>3</w:t>
      </w:r>
    </w:p>
    <w:p w14:paraId="78DB3729" w14:textId="77777777" w:rsidR="007B733A" w:rsidRPr="00637B2E" w:rsidRDefault="00CC4319" w:rsidP="007B733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637B2E">
        <w:rPr>
          <w:rStyle w:val="any"/>
          <w:rFonts w:ascii="Fira Code" w:eastAsia="Droid Sans Mono" w:hAnsi="Fira Code" w:cs="Droid Sans Mono"/>
          <w:color w:val="0000DD"/>
          <w:sz w:val="21"/>
          <w:szCs w:val="21"/>
          <w:lang w:val="en" w:eastAsia="en"/>
        </w:rPr>
        <w:t>2</w:t>
      </w:r>
      <w:r w:rsidRPr="00637B2E">
        <w:rPr>
          <w:rFonts w:ascii="Fira Code" w:eastAsia="Droid Sans Mono" w:hAnsi="Fira Code" w:cs="Droid Sans Mono"/>
          <w:sz w:val="21"/>
          <w:szCs w:val="21"/>
          <w:lang w:val="en" w:eastAsia="en"/>
        </w:rPr>
        <w:t xml:space="preserve">    x</w:t>
      </w:r>
    </w:p>
    <w:p w14:paraId="5B7E30E6" w14:textId="10431722" w:rsidR="00951079" w:rsidRPr="00637B2E" w:rsidRDefault="00CC4319" w:rsidP="007B733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637B2E">
        <w:rPr>
          <w:rStyle w:val="any"/>
          <w:rFonts w:ascii="Fira Code" w:eastAsia="Droid Sans Mono" w:hAnsi="Fira Code" w:cs="Droid Sans Mono"/>
          <w:color w:val="0000DD"/>
          <w:sz w:val="21"/>
          <w:szCs w:val="21"/>
          <w:lang w:val="en" w:eastAsia="en"/>
        </w:rPr>
        <w:t>3</w:t>
      </w:r>
      <w:r w:rsidRPr="00637B2E">
        <w:rPr>
          <w:rFonts w:ascii="Fira Code" w:eastAsia="Droid Sans Mono" w:hAnsi="Fira Code" w:cs="Droid Sans Mono"/>
          <w:sz w:val="21"/>
          <w:szCs w:val="21"/>
          <w:lang w:val="en" w:eastAsia="en"/>
        </w:rPr>
        <w:t xml:space="preserve">    x + </w:t>
      </w:r>
      <w:r w:rsidRPr="00637B2E">
        <w:rPr>
          <w:rStyle w:val="any"/>
          <w:rFonts w:ascii="Fira Code" w:eastAsia="Droid Sans Mono" w:hAnsi="Fira Code" w:cs="Droid Sans Mono"/>
          <w:color w:val="0000DD"/>
          <w:sz w:val="21"/>
          <w:szCs w:val="21"/>
          <w:lang w:val="en" w:eastAsia="en"/>
        </w:rPr>
        <w:t>3</w:t>
      </w:r>
    </w:p>
    <w:p w14:paraId="1326C093"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2.2.2. Operators</w:t>
      </w:r>
    </w:p>
    <w:p w14:paraId="50B672C9" w14:textId="57942739" w:rsidR="00951079" w:rsidRDefault="00633A18">
      <w:pPr>
        <w:pStyle w:val="Heading5"/>
        <w:spacing w:before="290" w:after="145" w:line="392" w:lineRule="atLeast"/>
        <w:ind w:left="272" w:right="272"/>
        <w:rPr>
          <w:sz w:val="33"/>
          <w:szCs w:val="33"/>
          <w:lang w:val="en" w:eastAsia="en"/>
        </w:rPr>
      </w:pPr>
      <w:r>
        <w:rPr>
          <w:sz w:val="33"/>
          <w:szCs w:val="33"/>
          <w:lang w:val="en" w:eastAsia="en"/>
        </w:rPr>
        <w:t>A</w:t>
      </w:r>
      <w:r w:rsidR="00CC4319">
        <w:rPr>
          <w:sz w:val="33"/>
          <w:szCs w:val="33"/>
          <w:lang w:val="en" w:eastAsia="en"/>
        </w:rPr>
        <w:t>. Arithmetic Operators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543"/>
        <w:gridCol w:w="2881"/>
        <w:gridCol w:w="5850"/>
      </w:tblGrid>
      <w:tr w:rsidR="00EF6E7D" w14:paraId="0984629F" w14:textId="77777777" w:rsidTr="00637B2E">
        <w:trPr>
          <w:tblHeader/>
          <w:tblCellSpacing w:w="0" w:type="dxa"/>
        </w:trPr>
        <w:tc>
          <w:tcPr>
            <w:tcW w:w="751"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025E6962"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1402"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AFD7857"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2847" w:type="pct"/>
            <w:tcBorders>
              <w:bottom w:val="single" w:sz="6" w:space="0" w:color="DEDEDE"/>
            </w:tcBorders>
            <w:shd w:val="clear" w:color="auto" w:fill="FFFFFF"/>
            <w:tcMar>
              <w:top w:w="145" w:type="dxa"/>
              <w:left w:w="182" w:type="dxa"/>
              <w:bottom w:w="190" w:type="dxa"/>
              <w:right w:w="182" w:type="dxa"/>
            </w:tcMar>
            <w:vAlign w:val="center"/>
          </w:tcPr>
          <w:p w14:paraId="68FE9419"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EF6E7D" w14:paraId="52070F6A" w14:textId="77777777" w:rsidTr="00637B2E">
        <w:trPr>
          <w:tblCellSpacing w:w="0" w:type="dxa"/>
        </w:trPr>
        <w:tc>
          <w:tcPr>
            <w:tcW w:w="7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6C81194" w14:textId="77777777" w:rsidR="00951079" w:rsidRPr="00A405C2" w:rsidRDefault="00CC4319" w:rsidP="00A405C2">
            <w:pPr>
              <w:pStyle w:val="ptableblocknth-last-child1"/>
              <w:spacing w:line="465" w:lineRule="atLeast"/>
              <w:jc w:val="center"/>
              <w:rPr>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w:t>
            </w:r>
            <w:r w:rsidRPr="00A405C2">
              <w:rPr>
                <w:sz w:val="24"/>
                <w:szCs w:val="24"/>
                <w:lang w:val="en" w:eastAsia="en"/>
              </w:rPr>
              <w:t xml:space="preserve"> (Unary)</w:t>
            </w:r>
          </w:p>
        </w:tc>
        <w:tc>
          <w:tcPr>
            <w:tcW w:w="140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4572DDD" w14:textId="77777777" w:rsidR="00951079" w:rsidRPr="00A405C2" w:rsidRDefault="00CC4319" w:rsidP="00A405C2">
            <w:pPr>
              <w:pStyle w:val="ptableblocknth-last-child1"/>
              <w:spacing w:line="465" w:lineRule="atLeast"/>
              <w:jc w:val="center"/>
              <w:rPr>
                <w:color w:val="B02145"/>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+x</w:t>
            </w:r>
          </w:p>
        </w:tc>
        <w:tc>
          <w:tcPr>
            <w:tcW w:w="2847" w:type="pct"/>
            <w:tcBorders>
              <w:bottom w:val="single" w:sz="6" w:space="0" w:color="DEDEDE"/>
            </w:tcBorders>
            <w:shd w:val="clear" w:color="auto" w:fill="FFFFFF"/>
            <w:tcMar>
              <w:top w:w="163" w:type="dxa"/>
              <w:left w:w="182" w:type="dxa"/>
              <w:bottom w:w="170" w:type="dxa"/>
              <w:right w:w="182" w:type="dxa"/>
            </w:tcMar>
            <w:vAlign w:val="center"/>
          </w:tcPr>
          <w:p w14:paraId="0F873B9F"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Signifies that the value/variable that follows </w:t>
            </w:r>
            <w:r w:rsidRPr="00637B2E">
              <w:rPr>
                <w:rStyle w:val="ptableblockcodeonly-child"/>
                <w:rFonts w:ascii="Fira Code" w:eastAsia="Droid Sans Mono" w:hAnsi="Fira Code" w:cs="Droid Sans Mono"/>
                <w:color w:val="B02145"/>
                <w:sz w:val="24"/>
                <w:szCs w:val="24"/>
                <w:lang w:val="en" w:eastAsia="en"/>
              </w:rPr>
              <w:t>+</w:t>
            </w:r>
            <w:r w:rsidRPr="00A405C2">
              <w:rPr>
                <w:sz w:val="24"/>
                <w:szCs w:val="24"/>
                <w:lang w:val="en" w:eastAsia="en"/>
              </w:rPr>
              <w:t xml:space="preserve"> is a positive number</w:t>
            </w:r>
          </w:p>
        </w:tc>
      </w:tr>
      <w:tr w:rsidR="00EF6E7D" w14:paraId="36536D5A" w14:textId="77777777" w:rsidTr="00637B2E">
        <w:trPr>
          <w:trHeight w:val="692"/>
          <w:tblCellSpacing w:w="0" w:type="dxa"/>
        </w:trPr>
        <w:tc>
          <w:tcPr>
            <w:tcW w:w="7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3E72860"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w:t>
            </w:r>
            <w:r w:rsidRPr="00A405C2">
              <w:rPr>
                <w:sz w:val="24"/>
                <w:szCs w:val="24"/>
                <w:lang w:val="en" w:eastAsia="en"/>
              </w:rPr>
              <w:t xml:space="preserve"> (Binary)</w:t>
            </w:r>
          </w:p>
        </w:tc>
        <w:tc>
          <w:tcPr>
            <w:tcW w:w="140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604E709" w14:textId="77777777" w:rsidR="00951079" w:rsidRPr="00A405C2" w:rsidRDefault="00CC4319" w:rsidP="00A405C2">
            <w:pPr>
              <w:pStyle w:val="ptableblocknth-last-child1"/>
              <w:shd w:val="clear" w:color="auto" w:fill="F8F8F7"/>
              <w:spacing w:line="465" w:lineRule="atLeast"/>
              <w:jc w:val="center"/>
              <w:rPr>
                <w:color w:val="B02145"/>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x + y</w:t>
            </w:r>
          </w:p>
        </w:tc>
        <w:tc>
          <w:tcPr>
            <w:tcW w:w="2847" w:type="pct"/>
            <w:tcBorders>
              <w:bottom w:val="single" w:sz="6" w:space="0" w:color="DEDEDE"/>
            </w:tcBorders>
            <w:shd w:val="clear" w:color="auto" w:fill="F8F8F7"/>
            <w:tcMar>
              <w:top w:w="163" w:type="dxa"/>
              <w:left w:w="182" w:type="dxa"/>
              <w:bottom w:w="170" w:type="dxa"/>
              <w:right w:w="182" w:type="dxa"/>
            </w:tcMar>
            <w:vAlign w:val="center"/>
          </w:tcPr>
          <w:p w14:paraId="051FF700"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Adds the two operands together</w:t>
            </w:r>
          </w:p>
        </w:tc>
      </w:tr>
      <w:tr w:rsidR="00EF6E7D" w14:paraId="24B7F7D7" w14:textId="77777777" w:rsidTr="00637B2E">
        <w:trPr>
          <w:tblCellSpacing w:w="0" w:type="dxa"/>
        </w:trPr>
        <w:tc>
          <w:tcPr>
            <w:tcW w:w="7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996F1EF" w14:textId="77777777" w:rsidR="00951079" w:rsidRPr="00A405C2" w:rsidRDefault="00CC4319" w:rsidP="00A405C2">
            <w:pPr>
              <w:pStyle w:val="ptableblocknth-last-child1"/>
              <w:spacing w:line="465" w:lineRule="atLeast"/>
              <w:jc w:val="center"/>
              <w:rPr>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w:t>
            </w:r>
            <w:r w:rsidRPr="00A405C2">
              <w:rPr>
                <w:sz w:val="24"/>
                <w:szCs w:val="24"/>
                <w:lang w:val="en" w:eastAsia="en"/>
              </w:rPr>
              <w:t xml:space="preserve"> (Strings)</w:t>
            </w:r>
          </w:p>
        </w:tc>
        <w:tc>
          <w:tcPr>
            <w:tcW w:w="140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ECC284D" w14:textId="77777777" w:rsidR="00951079" w:rsidRPr="00A405C2" w:rsidRDefault="00CC4319" w:rsidP="00A405C2">
            <w:pPr>
              <w:pStyle w:val="ptableblocknth-last-child1"/>
              <w:spacing w:line="465" w:lineRule="atLeast"/>
              <w:jc w:val="center"/>
              <w:rPr>
                <w:sz w:val="24"/>
                <w:szCs w:val="24"/>
                <w:lang w:val="en" w:eastAsia="en"/>
              </w:rPr>
            </w:pPr>
            <w:r w:rsidRPr="00637B2E">
              <w:rPr>
                <w:rStyle w:val="notprenotclassLcode"/>
                <w:rFonts w:ascii="Fira Code" w:eastAsia="Droid Sans Mono" w:hAnsi="Fira Code" w:cs="Droid Sans Mono"/>
                <w:color w:val="B02145"/>
                <w:sz w:val="22"/>
                <w:szCs w:val="22"/>
                <w:lang w:val="en" w:eastAsia="en"/>
              </w:rPr>
              <w:t>str1 + str2</w:t>
            </w:r>
            <w:r w:rsidRPr="00637B2E">
              <w:rPr>
                <w:rStyle w:val="notprenotclassLcode"/>
                <w:rFonts w:ascii="Fira Code" w:eastAsia="Droid Sans Mono" w:hAnsi="Fira Code" w:cs="Droid Sans Mono"/>
                <w:sz w:val="22"/>
                <w:szCs w:val="22"/>
                <w:lang w:val="en" w:eastAsia="en"/>
              </w:rPr>
              <w:br/>
            </w:r>
            <w:r w:rsidRPr="00637B2E">
              <w:rPr>
                <w:rStyle w:val="notprenotclassLcode"/>
                <w:rFonts w:ascii="Fira Code" w:eastAsia="Droid Sans Mono" w:hAnsi="Fira Code" w:cs="Droid Sans Mono"/>
                <w:color w:val="B02145"/>
                <w:sz w:val="22"/>
                <w:szCs w:val="22"/>
                <w:lang w:val="en" w:eastAsia="en"/>
              </w:rPr>
              <w:t>'Hello' + 'World'</w:t>
            </w:r>
            <w:r w:rsidRPr="00637B2E">
              <w:rPr>
                <w:sz w:val="22"/>
                <w:szCs w:val="22"/>
                <w:lang w:val="en" w:eastAsia="en"/>
              </w:rPr>
              <w:t xml:space="preserve"> </w:t>
            </w:r>
            <w:r w:rsidRPr="00A405C2">
              <w:rPr>
                <w:sz w:val="24"/>
                <w:szCs w:val="24"/>
                <w:lang w:val="en" w:eastAsia="en"/>
              </w:rPr>
              <w:t xml:space="preserve">⇒ </w:t>
            </w:r>
            <w:r w:rsidRPr="00637B2E">
              <w:rPr>
                <w:rStyle w:val="notprenotclassLcode"/>
                <w:rFonts w:ascii="Fira Code" w:eastAsia="Droid Sans Mono" w:hAnsi="Fira Code" w:cs="Droid Sans Mono"/>
                <w:color w:val="B02145"/>
                <w:sz w:val="22"/>
                <w:szCs w:val="22"/>
                <w:lang w:val="en" w:eastAsia="en"/>
              </w:rPr>
              <w:t>'HelloWorld'</w:t>
            </w:r>
          </w:p>
        </w:tc>
        <w:tc>
          <w:tcPr>
            <w:tcW w:w="2847" w:type="pct"/>
            <w:tcBorders>
              <w:bottom w:val="single" w:sz="6" w:space="0" w:color="DEDEDE"/>
            </w:tcBorders>
            <w:shd w:val="clear" w:color="auto" w:fill="FFFFFF"/>
            <w:tcMar>
              <w:top w:w="163" w:type="dxa"/>
              <w:left w:w="182" w:type="dxa"/>
              <w:bottom w:w="170" w:type="dxa"/>
              <w:right w:w="182" w:type="dxa"/>
            </w:tcMar>
            <w:vAlign w:val="center"/>
          </w:tcPr>
          <w:p w14:paraId="293300F1"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Concatenates the second string to then end of the first string</w:t>
            </w:r>
          </w:p>
        </w:tc>
      </w:tr>
      <w:tr w:rsidR="00EF6E7D" w14:paraId="45538F8D" w14:textId="77777777" w:rsidTr="00637B2E">
        <w:trPr>
          <w:tblCellSpacing w:w="0" w:type="dxa"/>
        </w:trPr>
        <w:tc>
          <w:tcPr>
            <w:tcW w:w="7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0ABC839"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w:t>
            </w:r>
            <w:r w:rsidRPr="00A405C2">
              <w:rPr>
                <w:sz w:val="24"/>
                <w:szCs w:val="24"/>
                <w:lang w:val="en" w:eastAsia="en"/>
              </w:rPr>
              <w:t xml:space="preserve"> (Unary)</w:t>
            </w:r>
          </w:p>
        </w:tc>
        <w:tc>
          <w:tcPr>
            <w:tcW w:w="140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92D19BC" w14:textId="77777777" w:rsidR="00951079" w:rsidRPr="00637B2E"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637B2E">
              <w:rPr>
                <w:rStyle w:val="ptableblockcodeonly-child"/>
                <w:rFonts w:ascii="Fira Code" w:eastAsia="Droid Sans Mono" w:hAnsi="Fira Code" w:cs="Droid Sans Mono"/>
                <w:color w:val="B02145"/>
                <w:sz w:val="24"/>
                <w:szCs w:val="24"/>
                <w:lang w:val="en" w:eastAsia="en"/>
              </w:rPr>
              <w:t>-x</w:t>
            </w:r>
          </w:p>
        </w:tc>
        <w:tc>
          <w:tcPr>
            <w:tcW w:w="2847" w:type="pct"/>
            <w:tcBorders>
              <w:bottom w:val="single" w:sz="6" w:space="0" w:color="DEDEDE"/>
            </w:tcBorders>
            <w:shd w:val="clear" w:color="auto" w:fill="F8F8F7"/>
            <w:tcMar>
              <w:top w:w="163" w:type="dxa"/>
              <w:left w:w="182" w:type="dxa"/>
              <w:bottom w:w="170" w:type="dxa"/>
              <w:right w:w="182" w:type="dxa"/>
            </w:tcMar>
            <w:vAlign w:val="center"/>
          </w:tcPr>
          <w:p w14:paraId="724111C4"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Signifies that the value/variable that follows </w:t>
            </w:r>
            <w:r w:rsidRPr="00637B2E">
              <w:rPr>
                <w:rStyle w:val="ptableblockcodeonly-child"/>
                <w:rFonts w:ascii="Fira Code" w:eastAsia="Droid Sans Mono" w:hAnsi="Fira Code" w:cs="Droid Sans Mono"/>
                <w:color w:val="B02145"/>
                <w:sz w:val="24"/>
                <w:szCs w:val="24"/>
                <w:lang w:val="en" w:eastAsia="en"/>
              </w:rPr>
              <w:t>-</w:t>
            </w:r>
            <w:r w:rsidRPr="00A405C2">
              <w:rPr>
                <w:sz w:val="24"/>
                <w:szCs w:val="24"/>
                <w:lang w:val="en" w:eastAsia="en"/>
              </w:rPr>
              <w:t xml:space="preserve"> is a negative number</w:t>
            </w:r>
          </w:p>
        </w:tc>
      </w:tr>
      <w:tr w:rsidR="00EF6E7D" w14:paraId="71B76D4D" w14:textId="77777777" w:rsidTr="00637B2E">
        <w:trPr>
          <w:tblCellSpacing w:w="0" w:type="dxa"/>
        </w:trPr>
        <w:tc>
          <w:tcPr>
            <w:tcW w:w="7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1B6FE19" w14:textId="77777777" w:rsidR="00951079" w:rsidRPr="00A405C2" w:rsidRDefault="00CC4319" w:rsidP="00A405C2">
            <w:pPr>
              <w:pStyle w:val="ptableblocknth-last-child1"/>
              <w:spacing w:line="465" w:lineRule="atLeast"/>
              <w:jc w:val="center"/>
              <w:rPr>
                <w:sz w:val="24"/>
                <w:szCs w:val="24"/>
                <w:lang w:val="en" w:eastAsia="en"/>
              </w:rPr>
            </w:pPr>
            <w:r w:rsidRPr="00A405C2">
              <w:rPr>
                <w:rStyle w:val="ptableblockcodeonly-child"/>
                <w:rFonts w:ascii="Droid Sans Mono" w:eastAsia="Droid Sans Mono" w:hAnsi="Droid Sans Mono" w:cs="Droid Sans Mono"/>
                <w:color w:val="B02145"/>
                <w:sz w:val="24"/>
                <w:szCs w:val="24"/>
                <w:lang w:val="en" w:eastAsia="en"/>
              </w:rPr>
              <w:t>-</w:t>
            </w:r>
            <w:r w:rsidRPr="00A405C2">
              <w:rPr>
                <w:sz w:val="24"/>
                <w:szCs w:val="24"/>
                <w:lang w:val="en" w:eastAsia="en"/>
              </w:rPr>
              <w:t xml:space="preserve"> (Binary)</w:t>
            </w:r>
          </w:p>
        </w:tc>
        <w:tc>
          <w:tcPr>
            <w:tcW w:w="140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43ED1CF" w14:textId="77777777" w:rsidR="00951079" w:rsidRPr="00637B2E" w:rsidRDefault="00CC4319" w:rsidP="00A405C2">
            <w:pPr>
              <w:pStyle w:val="ptableblocknth-last-child1"/>
              <w:spacing w:line="465" w:lineRule="atLeast"/>
              <w:jc w:val="center"/>
              <w:rPr>
                <w:rFonts w:ascii="Fira Code" w:hAnsi="Fira Code"/>
                <w:color w:val="B02145"/>
                <w:sz w:val="24"/>
                <w:szCs w:val="24"/>
                <w:lang w:val="en" w:eastAsia="en"/>
              </w:rPr>
            </w:pPr>
            <w:r w:rsidRPr="00637B2E">
              <w:rPr>
                <w:rStyle w:val="ptableblockcodeonly-child"/>
                <w:rFonts w:ascii="Fira Code" w:eastAsia="Droid Sans Mono" w:hAnsi="Fira Code" w:cs="Droid Sans Mono"/>
                <w:color w:val="B02145"/>
                <w:sz w:val="24"/>
                <w:szCs w:val="24"/>
                <w:lang w:val="en" w:eastAsia="en"/>
              </w:rPr>
              <w:t>x - y</w:t>
            </w:r>
          </w:p>
        </w:tc>
        <w:tc>
          <w:tcPr>
            <w:tcW w:w="2847" w:type="pct"/>
            <w:tcBorders>
              <w:bottom w:val="single" w:sz="6" w:space="0" w:color="DEDEDE"/>
            </w:tcBorders>
            <w:shd w:val="clear" w:color="auto" w:fill="FFFFFF"/>
            <w:tcMar>
              <w:top w:w="163" w:type="dxa"/>
              <w:left w:w="182" w:type="dxa"/>
              <w:bottom w:w="170" w:type="dxa"/>
              <w:right w:w="182" w:type="dxa"/>
            </w:tcMar>
            <w:vAlign w:val="center"/>
          </w:tcPr>
          <w:p w14:paraId="0903CC0B"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Subtracts the right hand operand from the left hand </w:t>
            </w:r>
            <w:r w:rsidRPr="00A405C2">
              <w:rPr>
                <w:sz w:val="24"/>
                <w:szCs w:val="24"/>
                <w:lang w:val="en" w:eastAsia="en"/>
              </w:rPr>
              <w:lastRenderedPageBreak/>
              <w:t>operand</w:t>
            </w:r>
          </w:p>
        </w:tc>
      </w:tr>
      <w:tr w:rsidR="00EF6E7D" w14:paraId="26C99C28" w14:textId="77777777" w:rsidTr="00637B2E">
        <w:trPr>
          <w:tblCellSpacing w:w="0" w:type="dxa"/>
        </w:trPr>
        <w:tc>
          <w:tcPr>
            <w:tcW w:w="7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4E922BA" w14:textId="77777777" w:rsidR="00951079" w:rsidRPr="00A405C2"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A405C2">
              <w:rPr>
                <w:rStyle w:val="ptableblockcodeonly-child"/>
                <w:rFonts w:ascii="Fira Code" w:eastAsia="Droid Sans Mono" w:hAnsi="Fira Code" w:cs="Droid Sans Mono"/>
                <w:color w:val="B02145"/>
                <w:sz w:val="24"/>
                <w:szCs w:val="24"/>
                <w:lang w:val="en" w:eastAsia="en"/>
              </w:rPr>
              <w:lastRenderedPageBreak/>
              <w:t>*</w:t>
            </w:r>
          </w:p>
        </w:tc>
        <w:tc>
          <w:tcPr>
            <w:tcW w:w="140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EE607DF" w14:textId="77777777" w:rsidR="00951079" w:rsidRPr="00637B2E"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637B2E">
              <w:rPr>
                <w:rStyle w:val="ptableblockcodeonly-child"/>
                <w:rFonts w:ascii="Fira Code" w:eastAsia="Droid Sans Mono" w:hAnsi="Fira Code" w:cs="Droid Sans Mono"/>
                <w:color w:val="B02145"/>
                <w:sz w:val="24"/>
                <w:szCs w:val="24"/>
                <w:lang w:val="en" w:eastAsia="en"/>
              </w:rPr>
              <w:t xml:space="preserve">x </w:t>
            </w:r>
            <w:r w:rsidRPr="00637B2E">
              <w:rPr>
                <w:rStyle w:val="ptableblockcodeonly-child"/>
                <w:rFonts w:ascii="Fira Code" w:eastAsia="Droid Sans Mono" w:hAnsi="Fira Code" w:cs="Droid Sans Mono"/>
                <w:color w:val="B02145"/>
                <w:sz w:val="20"/>
                <w:szCs w:val="20"/>
                <w:lang w:val="en" w:eastAsia="en"/>
              </w:rPr>
              <w:t>*</w:t>
            </w:r>
            <w:r w:rsidRPr="00637B2E">
              <w:rPr>
                <w:rStyle w:val="ptableblockcodeonly-child"/>
                <w:rFonts w:ascii="Fira Code" w:eastAsia="Droid Sans Mono" w:hAnsi="Fira Code" w:cs="Droid Sans Mono"/>
                <w:color w:val="B02145"/>
                <w:sz w:val="24"/>
                <w:szCs w:val="24"/>
                <w:lang w:val="en" w:eastAsia="en"/>
              </w:rPr>
              <w:t xml:space="preserve"> y</w:t>
            </w:r>
          </w:p>
        </w:tc>
        <w:tc>
          <w:tcPr>
            <w:tcW w:w="2847" w:type="pct"/>
            <w:tcBorders>
              <w:bottom w:val="single" w:sz="6" w:space="0" w:color="DEDEDE"/>
            </w:tcBorders>
            <w:shd w:val="clear" w:color="auto" w:fill="F8F8F7"/>
            <w:tcMar>
              <w:top w:w="163" w:type="dxa"/>
              <w:left w:w="182" w:type="dxa"/>
              <w:bottom w:w="170" w:type="dxa"/>
              <w:right w:w="182" w:type="dxa"/>
            </w:tcMar>
            <w:vAlign w:val="center"/>
          </w:tcPr>
          <w:p w14:paraId="79C8C8BB" w14:textId="3918A91B"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Multipl</w:t>
            </w:r>
            <w:r w:rsidR="00267C5B">
              <w:rPr>
                <w:sz w:val="24"/>
                <w:szCs w:val="24"/>
                <w:lang w:val="en" w:eastAsia="en"/>
              </w:rPr>
              <w:t>i</w:t>
            </w:r>
            <w:r w:rsidRPr="00A405C2">
              <w:rPr>
                <w:sz w:val="24"/>
                <w:szCs w:val="24"/>
                <w:lang w:val="en" w:eastAsia="en"/>
              </w:rPr>
              <w:t>es the two operands</w:t>
            </w:r>
          </w:p>
        </w:tc>
      </w:tr>
      <w:tr w:rsidR="00EF6E7D" w14:paraId="5A6DF5EA" w14:textId="77777777" w:rsidTr="00637B2E">
        <w:trPr>
          <w:tblCellSpacing w:w="0" w:type="dxa"/>
        </w:trPr>
        <w:tc>
          <w:tcPr>
            <w:tcW w:w="7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F786581" w14:textId="77777777" w:rsidR="00951079" w:rsidRPr="00A405C2" w:rsidRDefault="00CC4319" w:rsidP="00A405C2">
            <w:pPr>
              <w:pStyle w:val="ptableblocknth-last-child1"/>
              <w:spacing w:line="465" w:lineRule="atLeast"/>
              <w:jc w:val="center"/>
              <w:rPr>
                <w:sz w:val="24"/>
                <w:szCs w:val="24"/>
                <w:lang w:val="en" w:eastAsia="en"/>
              </w:rPr>
            </w:pPr>
            <w:r w:rsidRPr="00A405C2">
              <w:rPr>
                <w:rStyle w:val="ptableblockcodeonly-child"/>
                <w:rFonts w:ascii="Fira Code" w:eastAsia="Droid Sans Mono" w:hAnsi="Fira Code" w:cs="Droid Sans Mono"/>
                <w:color w:val="B02145"/>
                <w:sz w:val="24"/>
                <w:szCs w:val="24"/>
                <w:lang w:val="en" w:eastAsia="en"/>
              </w:rPr>
              <w:t>*</w:t>
            </w:r>
            <w:r w:rsidRPr="00A405C2">
              <w:rPr>
                <w:sz w:val="24"/>
                <w:szCs w:val="24"/>
                <w:lang w:val="en" w:eastAsia="en"/>
              </w:rPr>
              <w:t xml:space="preserve"> (Strings)</w:t>
            </w:r>
          </w:p>
        </w:tc>
        <w:tc>
          <w:tcPr>
            <w:tcW w:w="140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8DAB777" w14:textId="77777777" w:rsidR="00951079" w:rsidRPr="00A405C2" w:rsidRDefault="00CC4319" w:rsidP="00A405C2">
            <w:pPr>
              <w:pStyle w:val="ptableblocknth-last-child1"/>
              <w:spacing w:line="465" w:lineRule="atLeast"/>
              <w:jc w:val="center"/>
              <w:rPr>
                <w:sz w:val="24"/>
                <w:szCs w:val="24"/>
                <w:lang w:val="en" w:eastAsia="en"/>
              </w:rPr>
            </w:pPr>
            <w:r w:rsidRPr="00637B2E">
              <w:rPr>
                <w:rStyle w:val="notprenotclassLcode"/>
                <w:rFonts w:ascii="Fira Code" w:eastAsia="Droid Sans Mono" w:hAnsi="Fira Code" w:cs="Droid Sans Mono"/>
                <w:color w:val="B02145"/>
                <w:sz w:val="24"/>
                <w:szCs w:val="24"/>
                <w:lang w:val="en" w:eastAsia="en"/>
              </w:rPr>
              <w:t xml:space="preserve">str </w:t>
            </w:r>
            <w:r w:rsidRPr="00637B2E">
              <w:rPr>
                <w:rStyle w:val="notprenotclassLcode"/>
                <w:rFonts w:ascii="Fira Code" w:eastAsia="Droid Sans Mono" w:hAnsi="Fira Code" w:cs="Droid Sans Mono"/>
                <w:color w:val="B02145"/>
                <w:sz w:val="20"/>
                <w:szCs w:val="20"/>
                <w:lang w:val="en" w:eastAsia="en"/>
              </w:rPr>
              <w:t xml:space="preserve">* </w:t>
            </w:r>
            <w:r w:rsidRPr="00637B2E">
              <w:rPr>
                <w:rStyle w:val="notprenotclassLcode"/>
                <w:rFonts w:ascii="Fira Code" w:eastAsia="Droid Sans Mono" w:hAnsi="Fira Code" w:cs="Droid Sans Mono"/>
                <w:color w:val="B02145"/>
                <w:sz w:val="24"/>
                <w:szCs w:val="24"/>
                <w:lang w:val="en" w:eastAsia="en"/>
              </w:rPr>
              <w:t>n</w:t>
            </w:r>
            <w:r w:rsidRPr="00A405C2">
              <w:rPr>
                <w:rStyle w:val="notprenotclassLcode"/>
                <w:rFonts w:ascii="Droid Sans Mono" w:eastAsia="Droid Sans Mono" w:hAnsi="Droid Sans Mono" w:cs="Droid Sans Mono"/>
                <w:sz w:val="24"/>
                <w:szCs w:val="24"/>
                <w:lang w:val="en" w:eastAsia="en"/>
              </w:rPr>
              <w:br/>
            </w:r>
            <w:r w:rsidRPr="00637B2E">
              <w:rPr>
                <w:rStyle w:val="notprenotclassLcode"/>
                <w:rFonts w:ascii="Fira Code" w:eastAsia="Droid Sans Mono" w:hAnsi="Fira Code" w:cs="Droid Sans Mono"/>
                <w:color w:val="B02145"/>
                <w:sz w:val="22"/>
                <w:szCs w:val="22"/>
                <w:lang w:val="en" w:eastAsia="en"/>
              </w:rPr>
              <w:t xml:space="preserve">'a' </w:t>
            </w:r>
            <w:r w:rsidRPr="00637B2E">
              <w:rPr>
                <w:rStyle w:val="notprenotclassLcode"/>
                <w:rFonts w:ascii="Fira Code" w:eastAsia="Droid Sans Mono" w:hAnsi="Fira Code" w:cs="Droid Sans Mono"/>
                <w:color w:val="B02145"/>
                <w:sz w:val="20"/>
                <w:szCs w:val="20"/>
                <w:lang w:val="en" w:eastAsia="en"/>
              </w:rPr>
              <w:t>*</w:t>
            </w:r>
            <w:r w:rsidRPr="00637B2E">
              <w:rPr>
                <w:rStyle w:val="notprenotclassLcode"/>
                <w:rFonts w:ascii="Fira Code" w:eastAsia="Droid Sans Mono" w:hAnsi="Fira Code" w:cs="Droid Sans Mono"/>
                <w:color w:val="B02145"/>
                <w:sz w:val="22"/>
                <w:szCs w:val="22"/>
                <w:lang w:val="en" w:eastAsia="en"/>
              </w:rPr>
              <w:t xml:space="preserve"> 4</w:t>
            </w:r>
            <w:r w:rsidRPr="00637B2E">
              <w:rPr>
                <w:sz w:val="22"/>
                <w:szCs w:val="22"/>
                <w:lang w:val="en" w:eastAsia="en"/>
              </w:rPr>
              <w:t xml:space="preserve"> </w:t>
            </w:r>
            <w:r w:rsidRPr="00A405C2">
              <w:rPr>
                <w:sz w:val="24"/>
                <w:szCs w:val="24"/>
                <w:lang w:val="en" w:eastAsia="en"/>
              </w:rPr>
              <w:t xml:space="preserve">⇒ </w:t>
            </w:r>
            <w:proofErr w:type="spellStart"/>
            <w:r w:rsidRPr="00637B2E">
              <w:rPr>
                <w:rStyle w:val="notprenotclassLcode"/>
                <w:rFonts w:ascii="Fira Code" w:eastAsia="Droid Sans Mono" w:hAnsi="Fira Code" w:cs="Droid Sans Mono"/>
                <w:color w:val="B02145"/>
                <w:sz w:val="22"/>
                <w:szCs w:val="22"/>
                <w:lang w:val="en" w:eastAsia="en"/>
              </w:rPr>
              <w:t>aaaa</w:t>
            </w:r>
            <w:proofErr w:type="spellEnd"/>
          </w:p>
        </w:tc>
        <w:tc>
          <w:tcPr>
            <w:tcW w:w="2847" w:type="pct"/>
            <w:tcBorders>
              <w:bottom w:val="single" w:sz="6" w:space="0" w:color="DEDEDE"/>
            </w:tcBorders>
            <w:shd w:val="clear" w:color="auto" w:fill="FFFFFF"/>
            <w:tcMar>
              <w:top w:w="163" w:type="dxa"/>
              <w:left w:w="182" w:type="dxa"/>
              <w:bottom w:w="170" w:type="dxa"/>
              <w:right w:w="182" w:type="dxa"/>
            </w:tcMar>
            <w:vAlign w:val="center"/>
          </w:tcPr>
          <w:p w14:paraId="29BD3383"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Repeats the string operand by the number of times specified by the right hand operand</w:t>
            </w:r>
          </w:p>
        </w:tc>
      </w:tr>
      <w:tr w:rsidR="00EF6E7D" w14:paraId="38F20DE2" w14:textId="77777777" w:rsidTr="00637B2E">
        <w:trPr>
          <w:tblCellSpacing w:w="0" w:type="dxa"/>
        </w:trPr>
        <w:tc>
          <w:tcPr>
            <w:tcW w:w="7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77FFD3B"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40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4229781"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637B2E">
              <w:rPr>
                <w:rStyle w:val="notprenotclassLcode"/>
                <w:rFonts w:ascii="Fira Code" w:eastAsia="Droid Sans Mono" w:hAnsi="Fira Code" w:cs="Droid Sans Mono"/>
                <w:color w:val="B02145"/>
                <w:sz w:val="24"/>
                <w:szCs w:val="24"/>
                <w:lang w:val="en" w:eastAsia="en"/>
              </w:rPr>
              <w:t>x / y</w:t>
            </w:r>
            <w:r w:rsidRPr="00637B2E">
              <w:rPr>
                <w:rStyle w:val="notprenotclassLcode"/>
                <w:rFonts w:ascii="Fira Code" w:eastAsia="Droid Sans Mono" w:hAnsi="Fira Code" w:cs="Droid Sans Mono"/>
                <w:sz w:val="24"/>
                <w:szCs w:val="24"/>
                <w:lang w:val="en" w:eastAsia="en"/>
              </w:rPr>
              <w:br/>
            </w:r>
            <w:r w:rsidRPr="00637B2E">
              <w:rPr>
                <w:rStyle w:val="notprenotclassLcode"/>
                <w:rFonts w:ascii="Fira Code" w:eastAsia="Droid Sans Mono" w:hAnsi="Fira Code" w:cs="Droid Sans Mono"/>
                <w:color w:val="B02145"/>
                <w:sz w:val="24"/>
                <w:szCs w:val="24"/>
                <w:lang w:val="en" w:eastAsia="en"/>
              </w:rPr>
              <w:t>3 / 2</w:t>
            </w:r>
            <w:r w:rsidRPr="00A405C2">
              <w:rPr>
                <w:sz w:val="24"/>
                <w:szCs w:val="24"/>
                <w:lang w:val="en" w:eastAsia="en"/>
              </w:rPr>
              <w:t xml:space="preserve"> ⇒ </w:t>
            </w:r>
            <w:r w:rsidRPr="00637B2E">
              <w:rPr>
                <w:rStyle w:val="notprenotclassLcode"/>
                <w:rFonts w:ascii="Fira Code" w:eastAsia="Droid Sans Mono" w:hAnsi="Fira Code" w:cs="Droid Sans Mono"/>
                <w:color w:val="B02145"/>
                <w:sz w:val="24"/>
                <w:szCs w:val="24"/>
                <w:lang w:val="en" w:eastAsia="en"/>
              </w:rPr>
              <w:t>1.5</w:t>
            </w:r>
          </w:p>
        </w:tc>
        <w:tc>
          <w:tcPr>
            <w:tcW w:w="2847" w:type="pct"/>
            <w:tcBorders>
              <w:bottom w:val="single" w:sz="6" w:space="0" w:color="DEDEDE"/>
            </w:tcBorders>
            <w:shd w:val="clear" w:color="auto" w:fill="F8F8F7"/>
            <w:tcMar>
              <w:top w:w="163" w:type="dxa"/>
              <w:left w:w="182" w:type="dxa"/>
              <w:bottom w:w="170" w:type="dxa"/>
              <w:right w:w="182" w:type="dxa"/>
            </w:tcMar>
            <w:vAlign w:val="center"/>
          </w:tcPr>
          <w:p w14:paraId="0E1AE5E4"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Divides the left hand operand by the right hand operand</w:t>
            </w:r>
          </w:p>
        </w:tc>
      </w:tr>
      <w:tr w:rsidR="00EF6E7D" w14:paraId="64EB335E" w14:textId="77777777" w:rsidTr="00637B2E">
        <w:trPr>
          <w:tblCellSpacing w:w="0" w:type="dxa"/>
        </w:trPr>
        <w:tc>
          <w:tcPr>
            <w:tcW w:w="7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90B5777"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40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3274B33" w14:textId="77777777" w:rsidR="00951079" w:rsidRPr="00637B2E" w:rsidRDefault="00CC4319" w:rsidP="00A405C2">
            <w:pPr>
              <w:pStyle w:val="ptableblocknth-last-child1"/>
              <w:spacing w:line="465" w:lineRule="atLeast"/>
              <w:jc w:val="center"/>
              <w:rPr>
                <w:rFonts w:ascii="Fira Code" w:hAnsi="Fira Code"/>
                <w:color w:val="B02145"/>
                <w:sz w:val="24"/>
                <w:szCs w:val="24"/>
                <w:lang w:val="en" w:eastAsia="en"/>
              </w:rPr>
            </w:pPr>
            <w:r w:rsidRPr="00637B2E">
              <w:rPr>
                <w:rStyle w:val="ptableblockcodeonly-child"/>
                <w:rFonts w:ascii="Fira Code" w:eastAsia="Droid Sans Mono" w:hAnsi="Fira Code" w:cs="Droid Sans Mono"/>
                <w:color w:val="B02145"/>
                <w:sz w:val="24"/>
                <w:szCs w:val="24"/>
                <w:lang w:val="en" w:eastAsia="en"/>
              </w:rPr>
              <w:t xml:space="preserve">x </w:t>
            </w:r>
            <w:r w:rsidRPr="00637B2E">
              <w:rPr>
                <w:rStyle w:val="ptableblockcodeonly-child"/>
                <w:rFonts w:ascii="Fira Code" w:eastAsia="Droid Sans Mono" w:hAnsi="Fira Code" w:cs="Droid Sans Mono"/>
                <w:color w:val="B02145"/>
                <w:sz w:val="20"/>
                <w:szCs w:val="20"/>
                <w:lang w:val="en" w:eastAsia="en"/>
              </w:rPr>
              <w:t xml:space="preserve">** </w:t>
            </w:r>
            <w:r w:rsidRPr="00637B2E">
              <w:rPr>
                <w:rStyle w:val="ptableblockcodeonly-child"/>
                <w:rFonts w:ascii="Fira Code" w:eastAsia="Droid Sans Mono" w:hAnsi="Fira Code" w:cs="Droid Sans Mono"/>
                <w:color w:val="B02145"/>
                <w:sz w:val="24"/>
                <w:szCs w:val="24"/>
                <w:lang w:val="en" w:eastAsia="en"/>
              </w:rPr>
              <w:t>y</w:t>
            </w:r>
          </w:p>
        </w:tc>
        <w:tc>
          <w:tcPr>
            <w:tcW w:w="2847" w:type="pct"/>
            <w:tcBorders>
              <w:bottom w:val="single" w:sz="6" w:space="0" w:color="DEDEDE"/>
            </w:tcBorders>
            <w:shd w:val="clear" w:color="auto" w:fill="FFFFFF"/>
            <w:tcMar>
              <w:top w:w="163" w:type="dxa"/>
              <w:left w:w="182" w:type="dxa"/>
              <w:bottom w:w="170" w:type="dxa"/>
              <w:right w:w="182" w:type="dxa"/>
            </w:tcMar>
            <w:vAlign w:val="center"/>
          </w:tcPr>
          <w:p w14:paraId="157C8446"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Raises the left hand operand to the power of the right hand operand</w:t>
            </w:r>
          </w:p>
        </w:tc>
      </w:tr>
      <w:tr w:rsidR="00EF6E7D" w14:paraId="64ED5491" w14:textId="77777777" w:rsidTr="00637B2E">
        <w:trPr>
          <w:tblCellSpacing w:w="0" w:type="dxa"/>
        </w:trPr>
        <w:tc>
          <w:tcPr>
            <w:tcW w:w="7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1E87FF"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40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4541C39" w14:textId="77777777" w:rsidR="00951079" w:rsidRPr="00A405C2" w:rsidRDefault="00CC4319" w:rsidP="00A405C2">
            <w:pPr>
              <w:pStyle w:val="ptableblocknth-last-child1"/>
              <w:shd w:val="clear" w:color="auto" w:fill="F8F8F7"/>
              <w:spacing w:line="465" w:lineRule="atLeast"/>
              <w:jc w:val="center"/>
              <w:rPr>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x % y</w:t>
            </w:r>
            <w:r w:rsidRPr="00637B2E">
              <w:rPr>
                <w:rStyle w:val="notprenotclassLcode"/>
                <w:rFonts w:ascii="Fira Code" w:eastAsia="Droid Sans Mono" w:hAnsi="Fira Code" w:cs="Droid Sans Mono"/>
                <w:color w:val="B02145"/>
                <w:sz w:val="24"/>
                <w:szCs w:val="24"/>
                <w:lang w:val="en" w:eastAsia="en"/>
              </w:rPr>
              <w:br/>
              <w:t>4 % 2</w:t>
            </w:r>
            <w:r w:rsidRPr="00A405C2">
              <w:rPr>
                <w:color w:val="B02145"/>
                <w:sz w:val="24"/>
                <w:szCs w:val="24"/>
                <w:lang w:val="en" w:eastAsia="en"/>
              </w:rPr>
              <w:t xml:space="preserve"> </w:t>
            </w:r>
            <w:r w:rsidRPr="00A405C2">
              <w:rPr>
                <w:sz w:val="24"/>
                <w:szCs w:val="24"/>
                <w:lang w:val="en" w:eastAsia="en"/>
              </w:rPr>
              <w:t>⇒</w:t>
            </w:r>
            <w:r w:rsidRPr="00A405C2">
              <w:rPr>
                <w:color w:val="B02145"/>
                <w:sz w:val="24"/>
                <w:szCs w:val="24"/>
                <w:lang w:val="en" w:eastAsia="en"/>
              </w:rPr>
              <w:t xml:space="preserve"> </w:t>
            </w:r>
            <w:r w:rsidRPr="00637B2E">
              <w:rPr>
                <w:rStyle w:val="notprenotclassLcode"/>
                <w:rFonts w:ascii="Fira Code" w:eastAsia="Droid Sans Mono" w:hAnsi="Fira Code" w:cs="Droid Sans Mono"/>
                <w:color w:val="B02145"/>
                <w:sz w:val="24"/>
                <w:szCs w:val="24"/>
                <w:lang w:val="en" w:eastAsia="en"/>
              </w:rPr>
              <w:t>0</w:t>
            </w:r>
            <w:r w:rsidRPr="00A405C2">
              <w:rPr>
                <w:rStyle w:val="notprenotclassLcode"/>
                <w:rFonts w:ascii="Droid Sans Mono" w:eastAsia="Droid Sans Mono" w:hAnsi="Droid Sans Mono" w:cs="Droid Sans Mono"/>
                <w:color w:val="B02145"/>
                <w:sz w:val="24"/>
                <w:szCs w:val="24"/>
                <w:lang w:val="en" w:eastAsia="en"/>
              </w:rPr>
              <w:br/>
            </w:r>
            <w:r w:rsidRPr="00637B2E">
              <w:rPr>
                <w:rStyle w:val="notprenotclassLcode"/>
                <w:rFonts w:ascii="Fira Code" w:eastAsia="Droid Sans Mono" w:hAnsi="Fira Code" w:cs="Droid Sans Mono"/>
                <w:color w:val="B02145"/>
                <w:sz w:val="24"/>
                <w:szCs w:val="24"/>
                <w:lang w:val="en" w:eastAsia="en"/>
              </w:rPr>
              <w:t>5 % 3</w:t>
            </w:r>
            <w:r w:rsidRPr="00A405C2">
              <w:rPr>
                <w:color w:val="B02145"/>
                <w:sz w:val="24"/>
                <w:szCs w:val="24"/>
                <w:lang w:val="en" w:eastAsia="en"/>
              </w:rPr>
              <w:t xml:space="preserve"> </w:t>
            </w:r>
            <w:r w:rsidRPr="00A405C2">
              <w:rPr>
                <w:sz w:val="24"/>
                <w:szCs w:val="24"/>
                <w:lang w:val="en" w:eastAsia="en"/>
              </w:rPr>
              <w:t>⇒</w:t>
            </w:r>
            <w:r w:rsidRPr="00A405C2">
              <w:rPr>
                <w:color w:val="B02145"/>
                <w:sz w:val="24"/>
                <w:szCs w:val="24"/>
                <w:lang w:val="en" w:eastAsia="en"/>
              </w:rPr>
              <w:t xml:space="preserve"> </w:t>
            </w:r>
            <w:r w:rsidRPr="00637B2E">
              <w:rPr>
                <w:rStyle w:val="notprenotclassLcode"/>
                <w:rFonts w:ascii="Fira Code" w:eastAsia="Droid Sans Mono" w:hAnsi="Fira Code" w:cs="Droid Sans Mono"/>
                <w:color w:val="B02145"/>
                <w:sz w:val="24"/>
                <w:szCs w:val="24"/>
                <w:lang w:val="en" w:eastAsia="en"/>
              </w:rPr>
              <w:t>2</w:t>
            </w:r>
          </w:p>
        </w:tc>
        <w:tc>
          <w:tcPr>
            <w:tcW w:w="2847" w:type="pct"/>
            <w:tcBorders>
              <w:bottom w:val="single" w:sz="6" w:space="0" w:color="DEDEDE"/>
            </w:tcBorders>
            <w:shd w:val="clear" w:color="auto" w:fill="F8F8F7"/>
            <w:tcMar>
              <w:top w:w="163" w:type="dxa"/>
              <w:left w:w="182" w:type="dxa"/>
              <w:bottom w:w="170" w:type="dxa"/>
              <w:right w:w="182" w:type="dxa"/>
            </w:tcMar>
            <w:vAlign w:val="center"/>
          </w:tcPr>
          <w:p w14:paraId="09CBA7B4"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Evaluates the remainder when left hand operand is divided by the right hand operand</w:t>
            </w:r>
          </w:p>
        </w:tc>
      </w:tr>
      <w:tr w:rsidR="00EF6E7D" w14:paraId="1B913894" w14:textId="77777777" w:rsidTr="00637B2E">
        <w:trPr>
          <w:tblCellSpacing w:w="0" w:type="dxa"/>
        </w:trPr>
        <w:tc>
          <w:tcPr>
            <w:tcW w:w="751" w:type="pct"/>
            <w:tcBorders>
              <w:right w:val="single" w:sz="6" w:space="0" w:color="DEDEDE"/>
            </w:tcBorders>
            <w:shd w:val="clear" w:color="auto" w:fill="FFFFFF"/>
            <w:tcMar>
              <w:top w:w="163" w:type="dxa"/>
              <w:left w:w="182" w:type="dxa"/>
              <w:bottom w:w="163" w:type="dxa"/>
              <w:right w:w="190" w:type="dxa"/>
            </w:tcMar>
            <w:vAlign w:val="center"/>
          </w:tcPr>
          <w:p w14:paraId="7FD23702"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402" w:type="pct"/>
            <w:tcBorders>
              <w:right w:val="single" w:sz="6" w:space="0" w:color="DEDEDE"/>
            </w:tcBorders>
            <w:shd w:val="clear" w:color="auto" w:fill="FFFFFF"/>
            <w:tcMar>
              <w:top w:w="163" w:type="dxa"/>
              <w:left w:w="182" w:type="dxa"/>
              <w:bottom w:w="163" w:type="dxa"/>
              <w:right w:w="190" w:type="dxa"/>
            </w:tcMar>
            <w:vAlign w:val="center"/>
          </w:tcPr>
          <w:p w14:paraId="3E953CFD" w14:textId="77777777" w:rsidR="00951079" w:rsidRPr="00A405C2" w:rsidRDefault="00CC4319" w:rsidP="00A405C2">
            <w:pPr>
              <w:pStyle w:val="ptableblocknth-last-child1"/>
              <w:spacing w:line="465" w:lineRule="atLeast"/>
              <w:jc w:val="center"/>
              <w:rPr>
                <w:color w:val="B02145"/>
                <w:sz w:val="24"/>
                <w:szCs w:val="24"/>
                <w:lang w:val="en" w:eastAsia="en"/>
              </w:rPr>
            </w:pPr>
            <w:r w:rsidRPr="00637B2E">
              <w:rPr>
                <w:rStyle w:val="notprenotclassLcode"/>
                <w:rFonts w:ascii="Fira Code" w:eastAsia="Droid Sans Mono" w:hAnsi="Fira Code" w:cs="Droid Sans Mono"/>
                <w:color w:val="B02145"/>
                <w:sz w:val="24"/>
                <w:szCs w:val="24"/>
                <w:lang w:val="en" w:eastAsia="en"/>
              </w:rPr>
              <w:t>x // y</w:t>
            </w:r>
            <w:r w:rsidRPr="00637B2E">
              <w:rPr>
                <w:rStyle w:val="notprenotclassLcode"/>
                <w:rFonts w:ascii="Fira Code" w:eastAsia="Droid Sans Mono" w:hAnsi="Fira Code" w:cs="Droid Sans Mono"/>
                <w:color w:val="B02145"/>
                <w:sz w:val="24"/>
                <w:szCs w:val="24"/>
                <w:lang w:val="en" w:eastAsia="en"/>
              </w:rPr>
              <w:br/>
              <w:t>3 // 2</w:t>
            </w:r>
            <w:r w:rsidRPr="00A405C2">
              <w:rPr>
                <w:color w:val="B02145"/>
                <w:sz w:val="24"/>
                <w:szCs w:val="24"/>
                <w:lang w:val="en" w:eastAsia="en"/>
              </w:rPr>
              <w:t xml:space="preserve"> </w:t>
            </w:r>
            <w:r w:rsidRPr="00A405C2">
              <w:rPr>
                <w:sz w:val="24"/>
                <w:szCs w:val="24"/>
                <w:lang w:val="en" w:eastAsia="en"/>
              </w:rPr>
              <w:t>⇒</w:t>
            </w:r>
            <w:r w:rsidRPr="00A405C2">
              <w:rPr>
                <w:color w:val="B02145"/>
                <w:sz w:val="24"/>
                <w:szCs w:val="24"/>
                <w:lang w:val="en" w:eastAsia="en"/>
              </w:rPr>
              <w:t xml:space="preserve"> </w:t>
            </w:r>
            <w:r w:rsidRPr="00637B2E">
              <w:rPr>
                <w:rStyle w:val="notprenotclassLcode"/>
                <w:rFonts w:ascii="Fira Code" w:eastAsia="Droid Sans Mono" w:hAnsi="Fira Code" w:cs="Droid Sans Mono"/>
                <w:color w:val="B02145"/>
                <w:sz w:val="24"/>
                <w:szCs w:val="24"/>
                <w:lang w:val="en" w:eastAsia="en"/>
              </w:rPr>
              <w:t>1</w:t>
            </w:r>
          </w:p>
        </w:tc>
        <w:tc>
          <w:tcPr>
            <w:tcW w:w="2847" w:type="pct"/>
            <w:shd w:val="clear" w:color="auto" w:fill="FFFFFF"/>
            <w:tcMar>
              <w:top w:w="163" w:type="dxa"/>
              <w:left w:w="182" w:type="dxa"/>
              <w:bottom w:w="163" w:type="dxa"/>
              <w:right w:w="182" w:type="dxa"/>
            </w:tcMar>
            <w:vAlign w:val="center"/>
          </w:tcPr>
          <w:p w14:paraId="7E519A16" w14:textId="223A204B"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Performs a floor division, which means the portion after the decimal point is discarded. 3 divided by 2 is 1.5, so </w:t>
            </w:r>
            <w:r w:rsidRPr="00637B2E">
              <w:rPr>
                <w:rStyle w:val="notprenotclassLcode"/>
                <w:rFonts w:ascii="Fira Code" w:eastAsia="Droid Sans Mono" w:hAnsi="Fira Code" w:cs="Droid Sans Mono"/>
                <w:color w:val="B02145"/>
                <w:sz w:val="22"/>
                <w:szCs w:val="22"/>
                <w:lang w:val="en" w:eastAsia="en"/>
              </w:rPr>
              <w:t>3 // 2</w:t>
            </w:r>
            <w:r w:rsidRPr="00637B2E">
              <w:rPr>
                <w:sz w:val="22"/>
                <w:szCs w:val="22"/>
                <w:lang w:val="en" w:eastAsia="en"/>
              </w:rPr>
              <w:t xml:space="preserve"> </w:t>
            </w:r>
            <w:r w:rsidRPr="00A405C2">
              <w:rPr>
                <w:sz w:val="24"/>
                <w:szCs w:val="24"/>
                <w:lang w:val="en" w:eastAsia="en"/>
              </w:rPr>
              <w:t xml:space="preserve">discards </w:t>
            </w:r>
            <w:r w:rsidRPr="00637B2E">
              <w:rPr>
                <w:rStyle w:val="notprenotclassLcode"/>
                <w:rFonts w:ascii="Fira Code" w:eastAsia="Droid Sans Mono" w:hAnsi="Fira Code" w:cs="Droid Sans Mono"/>
                <w:color w:val="B02145"/>
                <w:sz w:val="22"/>
                <w:szCs w:val="22"/>
                <w:lang w:val="en" w:eastAsia="en"/>
              </w:rPr>
              <w:t>.5</w:t>
            </w:r>
            <w:r w:rsidRPr="00637B2E">
              <w:rPr>
                <w:sz w:val="22"/>
                <w:szCs w:val="22"/>
                <w:lang w:val="en" w:eastAsia="en"/>
              </w:rPr>
              <w:t xml:space="preserve"> </w:t>
            </w:r>
            <w:r w:rsidRPr="00A405C2">
              <w:rPr>
                <w:sz w:val="24"/>
                <w:szCs w:val="24"/>
                <w:lang w:val="en" w:eastAsia="en"/>
              </w:rPr>
              <w:t xml:space="preserve">and returns </w:t>
            </w:r>
            <w:r w:rsidRPr="00637B2E">
              <w:rPr>
                <w:rStyle w:val="notprenotclassLcode"/>
                <w:rFonts w:ascii="Fira Code" w:eastAsia="Droid Sans Mono" w:hAnsi="Fira Code" w:cs="Droid Sans Mono"/>
                <w:color w:val="B02145"/>
                <w:sz w:val="22"/>
                <w:szCs w:val="22"/>
                <w:lang w:val="en" w:eastAsia="en"/>
              </w:rPr>
              <w:t>1</w:t>
            </w:r>
            <w:r w:rsidRPr="00A405C2">
              <w:rPr>
                <w:sz w:val="24"/>
                <w:szCs w:val="24"/>
                <w:lang w:val="en" w:eastAsia="en"/>
              </w:rPr>
              <w:t>.</w:t>
            </w:r>
          </w:p>
        </w:tc>
      </w:tr>
    </w:tbl>
    <w:p w14:paraId="2D343F89" w14:textId="69BD1B51" w:rsidR="00951079" w:rsidRPr="00C348BA" w:rsidRDefault="00C348BA" w:rsidP="00267C5B">
      <w:pPr>
        <w:pStyle w:val="listingblocktitle"/>
        <w:tabs>
          <w:tab w:val="right" w:pos="10526"/>
        </w:tabs>
        <w:spacing w:before="240" w:after="73" w:line="383" w:lineRule="atLeast"/>
        <w:ind w:left="274" w:right="274"/>
        <w:rPr>
          <w:b/>
          <w:bCs/>
          <w:sz w:val="26"/>
          <w:szCs w:val="26"/>
          <w:lang w:val="en" w:eastAsia="en"/>
        </w:rPr>
      </w:pPr>
      <w:r>
        <w:rPr>
          <w:b/>
          <w:bCs/>
          <w:sz w:val="26"/>
          <w:szCs w:val="26"/>
          <w:lang w:val="en" w:eastAsia="en"/>
        </w:rPr>
        <w:t>Arithmetic Operators Example</w:t>
      </w:r>
      <w:r>
        <w:rPr>
          <w:b/>
          <w:bCs/>
          <w:sz w:val="26"/>
          <w:szCs w:val="26"/>
          <w:lang w:val="en" w:eastAsia="en"/>
        </w:rPr>
        <w:tab/>
      </w:r>
      <w:r w:rsidR="00CC4319" w:rsidRPr="00C348BA">
        <w:rPr>
          <w:b/>
          <w:bCs/>
          <w:sz w:val="26"/>
          <w:szCs w:val="26"/>
          <w:lang w:val="en" w:eastAsia="en"/>
        </w:rPr>
        <w:t>arithmetic_operators_ex.py</w:t>
      </w:r>
      <w:r>
        <w:rPr>
          <w:b/>
          <w:bCs/>
          <w:sz w:val="26"/>
          <w:szCs w:val="26"/>
          <w:lang w:val="en" w:eastAsia="en"/>
        </w:rPr>
        <w:tab/>
      </w:r>
    </w:p>
    <w:p w14:paraId="43AE2A7B" w14:textId="5604CC74"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Droid Sans Mono" w:eastAsia="Droid Sans Mono" w:hAnsi="Droid Sans Mono" w:cs="Droid Sans Mono"/>
          <w:sz w:val="22"/>
          <w:szCs w:val="22"/>
          <w:lang w:val="en" w:eastAsia="en"/>
        </w:rPr>
        <w:t xml:space="preserve"> </w:t>
      </w:r>
      <w:r w:rsidR="00C348BA" w:rsidRPr="009915A3">
        <w:rPr>
          <w:rFonts w:ascii="Droid Sans Mono" w:eastAsia="Droid Sans Mono" w:hAnsi="Droid Sans Mono" w:cs="Droid Sans Mono"/>
          <w:sz w:val="22"/>
          <w:szCs w:val="22"/>
          <w:lang w:val="en" w:eastAsia="en"/>
        </w:rPr>
        <w:t xml:space="preserve"> </w:t>
      </w:r>
      <w:r w:rsidRPr="009915A3">
        <w:rPr>
          <w:rStyle w:val="any"/>
          <w:rFonts w:ascii="Fira Code" w:eastAsia="Droid Sans Mono" w:hAnsi="Fira Code" w:cs="Droid Sans Mono"/>
          <w:color w:val="0000DD"/>
          <w:sz w:val="21"/>
          <w:szCs w:val="21"/>
          <w:lang w:val="en" w:eastAsia="en"/>
        </w:rPr>
        <w:t>1</w:t>
      </w:r>
      <w:r w:rsidRPr="009915A3">
        <w:rPr>
          <w:rFonts w:ascii="Fira Code" w:eastAsia="Droid Sans Mono" w:hAnsi="Fira Code" w:cs="Droid Sans Mono"/>
          <w:sz w:val="21"/>
          <w:szCs w:val="21"/>
          <w:lang w:val="en" w:eastAsia="en"/>
        </w:rPr>
        <w:t xml:space="preserve">    x, y = </w:t>
      </w:r>
      <w:r w:rsidRPr="009915A3">
        <w:rPr>
          <w:rStyle w:val="any"/>
          <w:rFonts w:ascii="Fira Code" w:eastAsia="Droid Sans Mono" w:hAnsi="Fira Code" w:cs="Droid Sans Mono"/>
          <w:color w:val="0000DD"/>
          <w:sz w:val="21"/>
          <w:szCs w:val="21"/>
          <w:lang w:val="en" w:eastAsia="en"/>
        </w:rPr>
        <w:t>10</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20</w:t>
      </w:r>
    </w:p>
    <w:p w14:paraId="52E3B313"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w:t>
      </w:r>
    </w:p>
    <w:p w14:paraId="40C61B96"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3</w:t>
      </w:r>
      <w:r w:rsidRPr="009915A3">
        <w:rPr>
          <w:rFonts w:ascii="Fira Code" w:eastAsia="Droid Sans Mono" w:hAnsi="Fira Code" w:cs="Droid Sans Mono"/>
          <w:sz w:val="21"/>
          <w:szCs w:val="21"/>
          <w:lang w:val="en" w:eastAsia="en"/>
        </w:rPr>
        <w:t xml:space="preserve">    c = x + y</w:t>
      </w:r>
    </w:p>
    <w:p w14:paraId="772637E2"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4</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4BA95B3A"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5</w:t>
      </w:r>
    </w:p>
    <w:p w14:paraId="4332880A" w14:textId="1938954A"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6</w:t>
      </w:r>
      <w:r w:rsidRPr="009915A3">
        <w:rPr>
          <w:rFonts w:ascii="Fira Code" w:eastAsia="Droid Sans Mono" w:hAnsi="Fira Code" w:cs="Droid Sans Mono"/>
          <w:sz w:val="21"/>
          <w:szCs w:val="21"/>
          <w:lang w:val="en" w:eastAsia="en"/>
        </w:rPr>
        <w:t xml:space="preserve">    c = x </w:t>
      </w:r>
      <w:r w:rsidR="00C348BA" w:rsidRPr="009915A3">
        <w:rPr>
          <w:rFonts w:ascii="Fira Code" w:eastAsia="Droid Sans Mono" w:hAnsi="Fira Code" w:cs="Droid Sans Mono"/>
          <w:sz w:val="21"/>
          <w:szCs w:val="21"/>
          <w:lang w:val="en" w:eastAsia="en"/>
        </w:rPr>
        <w:t>–</w:t>
      </w:r>
      <w:r w:rsidRPr="009915A3">
        <w:rPr>
          <w:rFonts w:ascii="Fira Code" w:eastAsia="Droid Sans Mono" w:hAnsi="Fira Code" w:cs="Droid Sans Mono"/>
          <w:sz w:val="21"/>
          <w:szCs w:val="21"/>
          <w:lang w:val="en" w:eastAsia="en"/>
        </w:rPr>
        <w:t xml:space="preserve"> y</w:t>
      </w:r>
    </w:p>
    <w:p w14:paraId="13B4A834"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7</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3C8D121A"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8</w:t>
      </w:r>
    </w:p>
    <w:p w14:paraId="0DF8FC3F"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9</w:t>
      </w:r>
      <w:r w:rsidRPr="009915A3">
        <w:rPr>
          <w:rFonts w:ascii="Fira Code" w:eastAsia="Droid Sans Mono" w:hAnsi="Fira Code" w:cs="Droid Sans Mono"/>
          <w:sz w:val="21"/>
          <w:szCs w:val="21"/>
          <w:lang w:val="en" w:eastAsia="en"/>
        </w:rPr>
        <w:t xml:space="preserve">    c = x * y</w:t>
      </w:r>
    </w:p>
    <w:p w14:paraId="6F79EA2B"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lastRenderedPageBreak/>
        <w:t>10</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1618D7B0"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11</w:t>
      </w:r>
    </w:p>
    <w:p w14:paraId="4DC73B79"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12</w:t>
      </w:r>
      <w:r w:rsidRPr="009915A3">
        <w:rPr>
          <w:rFonts w:ascii="Fira Code" w:eastAsia="Droid Sans Mono" w:hAnsi="Fira Code" w:cs="Droid Sans Mono"/>
          <w:sz w:val="21"/>
          <w:szCs w:val="21"/>
          <w:lang w:val="en" w:eastAsia="en"/>
        </w:rPr>
        <w:t xml:space="preserve">    c = x / y</w:t>
      </w:r>
    </w:p>
    <w:p w14:paraId="6F6896F1"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13</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34371A0F"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14</w:t>
      </w:r>
    </w:p>
    <w:p w14:paraId="72672C91"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15</w:t>
      </w:r>
      <w:r w:rsidRPr="009915A3">
        <w:rPr>
          <w:rFonts w:ascii="Fira Code" w:eastAsia="Droid Sans Mono" w:hAnsi="Fira Code" w:cs="Droid Sans Mono"/>
          <w:sz w:val="21"/>
          <w:szCs w:val="21"/>
          <w:lang w:val="en" w:eastAsia="en"/>
        </w:rPr>
        <w:t xml:space="preserve">    c = x ** y</w:t>
      </w:r>
    </w:p>
    <w:p w14:paraId="7AF50641"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16</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448B6328"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17</w:t>
      </w:r>
    </w:p>
    <w:p w14:paraId="2A113000"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18</w:t>
      </w:r>
      <w:r w:rsidRPr="009915A3">
        <w:rPr>
          <w:rFonts w:ascii="Fira Code" w:eastAsia="Droid Sans Mono" w:hAnsi="Fira Code" w:cs="Droid Sans Mono"/>
          <w:sz w:val="21"/>
          <w:szCs w:val="21"/>
          <w:lang w:val="en" w:eastAsia="en"/>
        </w:rPr>
        <w:t xml:space="preserve">    c = x % y</w:t>
      </w:r>
    </w:p>
    <w:p w14:paraId="794BC559"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19</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16C48958"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20</w:t>
      </w:r>
    </w:p>
    <w:p w14:paraId="2F11D39A"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21</w:t>
      </w:r>
      <w:r w:rsidRPr="009915A3">
        <w:rPr>
          <w:rFonts w:ascii="Fira Code" w:eastAsia="Droid Sans Mono" w:hAnsi="Fira Code" w:cs="Droid Sans Mono"/>
          <w:sz w:val="21"/>
          <w:szCs w:val="21"/>
          <w:lang w:val="en" w:eastAsia="en"/>
        </w:rPr>
        <w:t xml:space="preserve">    c = x // y</w:t>
      </w:r>
    </w:p>
    <w:p w14:paraId="3D878BED"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22</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280A2185"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23</w:t>
      </w:r>
    </w:p>
    <w:p w14:paraId="2E97993C"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6699"/>
          <w:sz w:val="21"/>
          <w:szCs w:val="21"/>
          <w:lang w:val="en" w:eastAsia="en"/>
        </w:rPr>
      </w:pPr>
      <w:r w:rsidRPr="009915A3">
        <w:rPr>
          <w:rStyle w:val="any"/>
          <w:rFonts w:ascii="Fira Code" w:eastAsia="Droid Sans Mono" w:hAnsi="Fira Code" w:cs="Droid Sans Mono"/>
          <w:color w:val="0000DD"/>
          <w:sz w:val="21"/>
          <w:szCs w:val="21"/>
          <w:lang w:val="en" w:eastAsia="en"/>
        </w:rPr>
        <w:t>24</w:t>
      </w:r>
      <w:r w:rsidRPr="009915A3">
        <w:rPr>
          <w:rFonts w:ascii="Fira Code" w:eastAsia="Droid Sans Mono" w:hAnsi="Fira Code" w:cs="Droid Sans Mono"/>
          <w:sz w:val="21"/>
          <w:szCs w:val="21"/>
          <w:lang w:val="en" w:eastAsia="en"/>
        </w:rPr>
        <w:t xml:space="preserve">    </w:t>
      </w:r>
      <w:proofErr w:type="gramStart"/>
      <w:r w:rsidRPr="009915A3">
        <w:rPr>
          <w:rFonts w:ascii="Fira Code" w:eastAsia="Droid Sans Mono" w:hAnsi="Fira Code" w:cs="Droid Sans Mono"/>
          <w:sz w:val="21"/>
          <w:szCs w:val="21"/>
          <w:lang w:val="en" w:eastAsia="en"/>
        </w:rPr>
        <w:t>bool</w:t>
      </w:r>
      <w:proofErr w:type="gramEnd"/>
      <w:r w:rsidRPr="009915A3">
        <w:rPr>
          <w:rFonts w:ascii="Fira Code" w:eastAsia="Droid Sans Mono" w:hAnsi="Fira Code" w:cs="Droid Sans Mono"/>
          <w:sz w:val="21"/>
          <w:szCs w:val="21"/>
          <w:lang w:val="en" w:eastAsia="en"/>
        </w:rPr>
        <w:t xml:space="preserve"> = </w:t>
      </w:r>
      <w:r w:rsidRPr="009915A3">
        <w:rPr>
          <w:rStyle w:val="any"/>
          <w:rFonts w:ascii="Fira Code" w:eastAsia="Droid Sans Mono" w:hAnsi="Fira Code" w:cs="Droid Sans Mono"/>
          <w:color w:val="006699"/>
          <w:sz w:val="21"/>
          <w:szCs w:val="21"/>
          <w:lang w:val="en" w:eastAsia="en"/>
        </w:rPr>
        <w:t>True</w:t>
      </w:r>
    </w:p>
    <w:p w14:paraId="591ACAA5" w14:textId="77777777" w:rsidR="00C348BA" w:rsidRPr="009915A3" w:rsidRDefault="00CC4319" w:rsidP="00C348B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b/>
          <w:bCs/>
          <w:color w:val="336699"/>
          <w:sz w:val="21"/>
          <w:szCs w:val="21"/>
          <w:lang w:val="en" w:eastAsia="en"/>
        </w:rPr>
      </w:pPr>
      <w:r w:rsidRPr="009915A3">
        <w:rPr>
          <w:rStyle w:val="any"/>
          <w:rFonts w:ascii="Fira Code" w:eastAsia="Droid Sans Mono" w:hAnsi="Fira Code" w:cs="Droid Sans Mono"/>
          <w:color w:val="0000DD"/>
          <w:sz w:val="21"/>
          <w:szCs w:val="21"/>
          <w:lang w:val="en" w:eastAsia="en"/>
        </w:rPr>
        <w:t>25</w:t>
      </w:r>
      <w:r w:rsidRPr="009915A3">
        <w:rPr>
          <w:rFonts w:ascii="Fira Code" w:eastAsia="Droid Sans Mono" w:hAnsi="Fira Code" w:cs="Droid Sans Mono"/>
          <w:sz w:val="21"/>
          <w:szCs w:val="21"/>
          <w:lang w:val="en" w:eastAsia="en"/>
        </w:rPr>
        <w:t xml:space="preserve">    c = x + </w:t>
      </w:r>
      <w:r w:rsidRPr="009915A3">
        <w:rPr>
          <w:rStyle w:val="any"/>
          <w:rFonts w:ascii="Fira Code" w:eastAsia="Droid Sans Mono" w:hAnsi="Fira Code" w:cs="Droid Sans Mono"/>
          <w:b/>
          <w:bCs/>
          <w:color w:val="336699"/>
          <w:sz w:val="21"/>
          <w:szCs w:val="21"/>
          <w:lang w:val="en" w:eastAsia="en"/>
        </w:rPr>
        <w:t>bool</w:t>
      </w:r>
    </w:p>
    <w:p w14:paraId="2E8D3A7C" w14:textId="56AA2A04" w:rsidR="00951079" w:rsidRPr="009915A3" w:rsidRDefault="00CC4319" w:rsidP="009915A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2"/>
          <w:szCs w:val="22"/>
          <w:shd w:val="clear" w:color="auto" w:fill="auto"/>
          <w:lang w:val="en" w:eastAsia="en"/>
        </w:rPr>
      </w:pPr>
      <w:r w:rsidRPr="009915A3">
        <w:rPr>
          <w:rStyle w:val="any"/>
          <w:rFonts w:ascii="Fira Code" w:eastAsia="Droid Sans Mono" w:hAnsi="Fira Code" w:cs="Droid Sans Mono"/>
          <w:color w:val="0000DD"/>
          <w:sz w:val="21"/>
          <w:szCs w:val="21"/>
          <w:lang w:val="en" w:eastAsia="en"/>
        </w:rPr>
        <w:t>26</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bool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c)</w:t>
      </w:r>
    </w:p>
    <w:p w14:paraId="7B097AD0" w14:textId="77777777" w:rsidR="00951079" w:rsidRPr="00EA2029" w:rsidRDefault="00CC4319" w:rsidP="009915A3">
      <w:pPr>
        <w:pStyle w:val="listingblocktitle"/>
        <w:spacing w:line="383" w:lineRule="atLeast"/>
        <w:ind w:left="272" w:right="272"/>
        <w:rPr>
          <w:b/>
          <w:bCs/>
          <w:sz w:val="26"/>
          <w:szCs w:val="26"/>
          <w:lang w:val="en" w:eastAsia="en"/>
        </w:rPr>
      </w:pPr>
      <w:r w:rsidRPr="00EA2029">
        <w:rPr>
          <w:b/>
          <w:bCs/>
          <w:sz w:val="26"/>
          <w:szCs w:val="26"/>
          <w:lang w:val="en" w:eastAsia="en"/>
        </w:rPr>
        <w:t>Output</w:t>
      </w:r>
    </w:p>
    <w:p w14:paraId="35B9809D"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x + y = 30</w:t>
      </w:r>
    </w:p>
    <w:p w14:paraId="2887D50A"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-10</w:t>
      </w:r>
    </w:p>
    <w:p w14:paraId="7E04977A"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200</w:t>
      </w:r>
    </w:p>
    <w:p w14:paraId="11342207"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0.5</w:t>
      </w:r>
    </w:p>
    <w:p w14:paraId="180A2004"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100000000000000000000</w:t>
      </w:r>
    </w:p>
    <w:p w14:paraId="577AF924"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10</w:t>
      </w:r>
    </w:p>
    <w:p w14:paraId="23B4C30E"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 0</w:t>
      </w:r>
    </w:p>
    <w:p w14:paraId="68ABB5EB"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bool = 11</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1E2CA027" w14:textId="77777777" w:rsidTr="00A405C2">
        <w:trPr>
          <w:tblCellSpacing w:w="0" w:type="dxa"/>
        </w:trPr>
        <w:tc>
          <w:tcPr>
            <w:tcW w:w="5000" w:type="pct"/>
            <w:shd w:val="clear" w:color="auto" w:fill="FFFFFF"/>
            <w:tcMar>
              <w:top w:w="163" w:type="dxa"/>
              <w:left w:w="182" w:type="dxa"/>
              <w:bottom w:w="163" w:type="dxa"/>
              <w:right w:w="182" w:type="dxa"/>
            </w:tcMar>
          </w:tcPr>
          <w:p w14:paraId="1E6EDD4D"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3531E4AA" w14:textId="77777777" w:rsidTr="00A405C2">
        <w:trPr>
          <w:tblCellSpacing w:w="0" w:type="dxa"/>
        </w:trPr>
        <w:tc>
          <w:tcPr>
            <w:tcW w:w="5000" w:type="pct"/>
            <w:shd w:val="clear" w:color="auto" w:fill="F8F8F7"/>
            <w:tcMar>
              <w:top w:w="163" w:type="dxa"/>
              <w:left w:w="182" w:type="dxa"/>
              <w:bottom w:w="163" w:type="dxa"/>
              <w:right w:w="182" w:type="dxa"/>
            </w:tcMar>
          </w:tcPr>
          <w:p w14:paraId="3108AF17"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Most of the examples are self-explanatory. However, lines 24-26 seem </w:t>
            </w:r>
            <w:proofErr w:type="gramStart"/>
            <w:r w:rsidRPr="00A405C2">
              <w:rPr>
                <w:sz w:val="24"/>
                <w:szCs w:val="24"/>
                <w:lang w:val="en" w:eastAsia="en"/>
              </w:rPr>
              <w:t>pretty confusing</w:t>
            </w:r>
            <w:proofErr w:type="gramEnd"/>
            <w:r w:rsidRPr="00A405C2">
              <w:rPr>
                <w:sz w:val="24"/>
                <w:szCs w:val="24"/>
                <w:lang w:val="en" w:eastAsia="en"/>
              </w:rPr>
              <w:t xml:space="preserve">. How can we add a boolean value to an integer value? Remember that Python can interpret boolean values as either </w:t>
            </w:r>
            <w:r w:rsidRPr="009915A3">
              <w:rPr>
                <w:rStyle w:val="notprenotclassLcode"/>
                <w:rFonts w:ascii="Fira Code" w:eastAsia="Droid Sans Mono" w:hAnsi="Fira Code" w:cs="Droid Sans Mono"/>
                <w:color w:val="B02145"/>
                <w:sz w:val="22"/>
                <w:szCs w:val="22"/>
                <w:lang w:val="en" w:eastAsia="en"/>
              </w:rPr>
              <w:t>False</w:t>
            </w:r>
            <w:r w:rsidRPr="00A405C2">
              <w:rPr>
                <w:sz w:val="24"/>
                <w:szCs w:val="24"/>
                <w:lang w:val="en" w:eastAsia="en"/>
              </w:rPr>
              <w:t>/</w:t>
            </w:r>
            <w:r w:rsidRPr="009915A3">
              <w:rPr>
                <w:rStyle w:val="notprenotclassLcode"/>
                <w:rFonts w:ascii="Fira Code" w:eastAsia="Droid Sans Mono" w:hAnsi="Fira Code" w:cs="Droid Sans Mono"/>
                <w:color w:val="B02145"/>
                <w:sz w:val="22"/>
                <w:szCs w:val="22"/>
                <w:lang w:val="en" w:eastAsia="en"/>
              </w:rPr>
              <w:t>True</w:t>
            </w:r>
            <w:r w:rsidRPr="009915A3">
              <w:rPr>
                <w:sz w:val="22"/>
                <w:szCs w:val="22"/>
                <w:lang w:val="en" w:eastAsia="en"/>
              </w:rPr>
              <w:t xml:space="preserve"> </w:t>
            </w:r>
            <w:r w:rsidRPr="00A405C2">
              <w:rPr>
                <w:sz w:val="24"/>
                <w:szCs w:val="24"/>
                <w:lang w:val="en" w:eastAsia="en"/>
              </w:rPr>
              <w:t xml:space="preserve">or </w:t>
            </w:r>
            <w:r w:rsidRPr="009915A3">
              <w:rPr>
                <w:rStyle w:val="notprenotclassLcode"/>
                <w:rFonts w:ascii="Fira Code" w:eastAsia="Droid Sans Mono" w:hAnsi="Fira Code" w:cs="Droid Sans Mono"/>
                <w:color w:val="B02145"/>
                <w:sz w:val="22"/>
                <w:szCs w:val="22"/>
                <w:lang w:val="en" w:eastAsia="en"/>
              </w:rPr>
              <w:t>0</w:t>
            </w:r>
            <w:r w:rsidRPr="00A405C2">
              <w:rPr>
                <w:sz w:val="24"/>
                <w:szCs w:val="24"/>
                <w:lang w:val="en" w:eastAsia="en"/>
              </w:rPr>
              <w:t>/</w:t>
            </w:r>
            <w:r w:rsidRPr="009915A3">
              <w:rPr>
                <w:rStyle w:val="notprenotclassLcode"/>
                <w:rFonts w:ascii="Fira Code" w:eastAsia="Droid Sans Mono" w:hAnsi="Fira Code" w:cs="Droid Sans Mono"/>
                <w:color w:val="B02145"/>
                <w:sz w:val="22"/>
                <w:szCs w:val="22"/>
                <w:lang w:val="en" w:eastAsia="en"/>
              </w:rPr>
              <w:t>1</w:t>
            </w:r>
            <w:r w:rsidRPr="00A405C2">
              <w:rPr>
                <w:sz w:val="24"/>
                <w:szCs w:val="24"/>
                <w:lang w:val="en" w:eastAsia="en"/>
              </w:rPr>
              <w:t>. If an operator is used on a numerical operand and a boolean operand, Python will convert the boolean value to its corresponding numerical value.</w:t>
            </w:r>
          </w:p>
        </w:tc>
      </w:tr>
      <w:tr w:rsidR="00951079" w14:paraId="5E26E726" w14:textId="77777777" w:rsidTr="00A405C2">
        <w:trPr>
          <w:tblCellSpacing w:w="0" w:type="dxa"/>
        </w:trPr>
        <w:tc>
          <w:tcPr>
            <w:tcW w:w="5000" w:type="pct"/>
            <w:shd w:val="clear" w:color="auto" w:fill="FFFFFF"/>
            <w:tcMar>
              <w:top w:w="163" w:type="dxa"/>
              <w:left w:w="182" w:type="dxa"/>
              <w:bottom w:w="163" w:type="dxa"/>
              <w:right w:w="182" w:type="dxa"/>
            </w:tcMar>
          </w:tcPr>
          <w:p w14:paraId="561E2965" w14:textId="77777777" w:rsidR="00951079" w:rsidRPr="00A405C2" w:rsidRDefault="00CC4319" w:rsidP="00A405C2">
            <w:pPr>
              <w:pStyle w:val="ptableblocknth-last-child1"/>
              <w:spacing w:line="465" w:lineRule="atLeast"/>
              <w:rPr>
                <w:sz w:val="24"/>
                <w:szCs w:val="24"/>
                <w:lang w:val="en" w:eastAsia="en"/>
              </w:rPr>
            </w:pP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sz w:val="24"/>
                <w:szCs w:val="24"/>
                <w:lang w:val="en" w:eastAsia="en"/>
              </w:rPr>
              <w:t xml:space="preserve">is </w:t>
            </w:r>
            <w:r w:rsidRPr="009915A3">
              <w:rPr>
                <w:rStyle w:val="notprenotclassLcode"/>
                <w:rFonts w:ascii="Fira Code" w:eastAsia="Droid Sans Mono" w:hAnsi="Fira Code" w:cs="Droid Sans Mono"/>
                <w:color w:val="B02145"/>
                <w:sz w:val="22"/>
                <w:szCs w:val="22"/>
                <w:lang w:val="en" w:eastAsia="en"/>
              </w:rPr>
              <w:t>10</w:t>
            </w:r>
            <w:r w:rsidRPr="009915A3">
              <w:rPr>
                <w:sz w:val="22"/>
                <w:szCs w:val="22"/>
                <w:lang w:val="en" w:eastAsia="en"/>
              </w:rPr>
              <w:t xml:space="preserve"> </w:t>
            </w:r>
            <w:r w:rsidRPr="00A405C2">
              <w:rPr>
                <w:sz w:val="24"/>
                <w:szCs w:val="24"/>
                <w:lang w:val="en" w:eastAsia="en"/>
              </w:rPr>
              <w:t xml:space="preserve">and </w:t>
            </w:r>
            <w:r w:rsidRPr="009915A3">
              <w:rPr>
                <w:rStyle w:val="notprenotclassLcode"/>
                <w:rFonts w:ascii="Fira Code" w:eastAsia="Droid Sans Mono" w:hAnsi="Fira Code" w:cs="Droid Sans Mono"/>
                <w:color w:val="B02145"/>
                <w:sz w:val="22"/>
                <w:szCs w:val="22"/>
                <w:lang w:val="en" w:eastAsia="en"/>
              </w:rPr>
              <w:t>bool</w:t>
            </w:r>
            <w:r w:rsidRPr="009915A3">
              <w:rPr>
                <w:sz w:val="22"/>
                <w:szCs w:val="22"/>
                <w:lang w:val="en" w:eastAsia="en"/>
              </w:rPr>
              <w:t xml:space="preserve"> </w:t>
            </w:r>
            <w:r w:rsidRPr="00A405C2">
              <w:rPr>
                <w:sz w:val="24"/>
                <w:szCs w:val="24"/>
                <w:lang w:val="en" w:eastAsia="en"/>
              </w:rPr>
              <w:t xml:space="preserve">is </w:t>
            </w:r>
            <w:r w:rsidRPr="009915A3">
              <w:rPr>
                <w:rStyle w:val="notprenotclassLcode"/>
                <w:rFonts w:ascii="Fira Code" w:eastAsia="Droid Sans Mono" w:hAnsi="Fira Code" w:cs="Droid Sans Mono"/>
                <w:color w:val="B02145"/>
                <w:sz w:val="22"/>
                <w:szCs w:val="22"/>
                <w:lang w:val="en" w:eastAsia="en"/>
              </w:rPr>
              <w:t>True</w:t>
            </w:r>
            <w:r w:rsidRPr="00A405C2">
              <w:rPr>
                <w:sz w:val="24"/>
                <w:szCs w:val="24"/>
                <w:lang w:val="en" w:eastAsia="en"/>
              </w:rPr>
              <w:t xml:space="preserve">. Since line 25 is adding a boolean value to a numerical value, Python </w:t>
            </w:r>
            <w:r w:rsidRPr="00A405C2">
              <w:rPr>
                <w:sz w:val="24"/>
                <w:szCs w:val="24"/>
                <w:lang w:val="en" w:eastAsia="en"/>
              </w:rPr>
              <w:lastRenderedPageBreak/>
              <w:t xml:space="preserve">converts </w:t>
            </w:r>
            <w:r w:rsidRPr="009915A3">
              <w:rPr>
                <w:rStyle w:val="notprenotclassLcode"/>
                <w:rFonts w:ascii="Fira Code" w:eastAsia="Droid Sans Mono" w:hAnsi="Fira Code" w:cs="Droid Sans Mono"/>
                <w:color w:val="B02145"/>
                <w:sz w:val="22"/>
                <w:szCs w:val="22"/>
                <w:lang w:val="en" w:eastAsia="en"/>
              </w:rPr>
              <w:t>bool</w:t>
            </w:r>
            <w:r w:rsidRPr="009915A3">
              <w:rPr>
                <w:sz w:val="22"/>
                <w:szCs w:val="22"/>
                <w:lang w:val="en" w:eastAsia="en"/>
              </w:rPr>
              <w:t xml:space="preserve"> </w:t>
            </w:r>
            <w:r w:rsidRPr="00A405C2">
              <w:rPr>
                <w:sz w:val="24"/>
                <w:szCs w:val="24"/>
                <w:lang w:val="en" w:eastAsia="en"/>
              </w:rPr>
              <w:t xml:space="preserve">to </w:t>
            </w:r>
            <w:r w:rsidRPr="009915A3">
              <w:rPr>
                <w:rStyle w:val="notprenotclassLcode"/>
                <w:rFonts w:ascii="Fira Code" w:eastAsia="Droid Sans Mono" w:hAnsi="Fira Code" w:cs="Droid Sans Mono"/>
                <w:color w:val="B02145"/>
                <w:sz w:val="22"/>
                <w:szCs w:val="22"/>
                <w:lang w:val="en" w:eastAsia="en"/>
              </w:rPr>
              <w:t>1</w:t>
            </w:r>
            <w:r w:rsidRPr="00A405C2">
              <w:rPr>
                <w:sz w:val="24"/>
                <w:szCs w:val="24"/>
                <w:lang w:val="en" w:eastAsia="en"/>
              </w:rPr>
              <w:t xml:space="preserve">. As a result, </w:t>
            </w:r>
            <w:r w:rsidRPr="009915A3">
              <w:rPr>
                <w:rStyle w:val="notprenotclassLcode"/>
                <w:rFonts w:ascii="Fira Code" w:eastAsia="Droid Sans Mono" w:hAnsi="Fira Code" w:cs="Droid Sans Mono"/>
                <w:color w:val="B02145"/>
                <w:sz w:val="22"/>
                <w:szCs w:val="22"/>
                <w:lang w:val="en" w:eastAsia="en"/>
              </w:rPr>
              <w:t>11</w:t>
            </w:r>
            <w:r w:rsidRPr="009915A3">
              <w:rPr>
                <w:sz w:val="22"/>
                <w:szCs w:val="22"/>
                <w:lang w:val="en" w:eastAsia="en"/>
              </w:rPr>
              <w:t xml:space="preserve"> </w:t>
            </w:r>
            <w:r w:rsidRPr="00A405C2">
              <w:rPr>
                <w:sz w:val="24"/>
                <w:szCs w:val="24"/>
                <w:lang w:val="en" w:eastAsia="en"/>
              </w:rPr>
              <w:t xml:space="preserve">is stored in </w:t>
            </w:r>
            <w:r w:rsidRPr="009915A3">
              <w:rPr>
                <w:rStyle w:val="notprenotclassLcode"/>
                <w:rFonts w:ascii="Fira Code" w:eastAsia="Droid Sans Mono" w:hAnsi="Fira Code" w:cs="Droid Sans Mono"/>
                <w:color w:val="B02145"/>
                <w:sz w:val="22"/>
                <w:szCs w:val="22"/>
                <w:lang w:val="en" w:eastAsia="en"/>
              </w:rPr>
              <w:t>c</w:t>
            </w:r>
            <w:r w:rsidRPr="00A405C2">
              <w:rPr>
                <w:sz w:val="24"/>
                <w:szCs w:val="24"/>
                <w:lang w:val="en" w:eastAsia="en"/>
              </w:rPr>
              <w:t>.</w:t>
            </w:r>
          </w:p>
        </w:tc>
      </w:tr>
    </w:tbl>
    <w:p w14:paraId="157E8662" w14:textId="52ADF18F" w:rsidR="00951079" w:rsidRPr="00F30137" w:rsidRDefault="00F30137" w:rsidP="009915A3">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lastRenderedPageBreak/>
        <w:t>String Operators Example</w:t>
      </w:r>
      <w:r>
        <w:rPr>
          <w:b/>
          <w:bCs/>
          <w:sz w:val="26"/>
          <w:szCs w:val="26"/>
          <w:lang w:val="en" w:eastAsia="en"/>
        </w:rPr>
        <w:tab/>
      </w:r>
      <w:r w:rsidR="00CC4319" w:rsidRPr="00F30137">
        <w:rPr>
          <w:b/>
          <w:bCs/>
          <w:sz w:val="26"/>
          <w:szCs w:val="26"/>
          <w:lang w:val="en" w:eastAsia="en"/>
        </w:rPr>
        <w:t>string_operators_ex.py</w:t>
      </w:r>
      <w:r>
        <w:rPr>
          <w:b/>
          <w:bCs/>
          <w:sz w:val="26"/>
          <w:szCs w:val="26"/>
          <w:lang w:val="en" w:eastAsia="en"/>
        </w:rPr>
        <w:tab/>
      </w:r>
    </w:p>
    <w:p w14:paraId="21D3D7E5"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1"/>
          <w:szCs w:val="21"/>
          <w:lang w:val="en" w:eastAsia="en"/>
        </w:rPr>
      </w:pPr>
      <w:r w:rsidRPr="009915A3">
        <w:rPr>
          <w:rStyle w:val="any"/>
          <w:rFonts w:ascii="Fira Code" w:eastAsia="Droid Sans Mono" w:hAnsi="Fira Code" w:cs="Droid Sans Mono"/>
          <w:color w:val="0000DD"/>
          <w:sz w:val="21"/>
          <w:szCs w:val="21"/>
          <w:lang w:val="en" w:eastAsia="en"/>
        </w:rPr>
        <w:t>1</w:t>
      </w:r>
      <w:r w:rsidRPr="009915A3">
        <w:rPr>
          <w:rFonts w:ascii="Fira Code" w:eastAsia="Droid Sans Mono" w:hAnsi="Fira Code" w:cs="Droid Sans Mono"/>
          <w:sz w:val="21"/>
          <w:szCs w:val="21"/>
          <w:lang w:val="en" w:eastAsia="en"/>
        </w:rPr>
        <w:t xml:space="preserve">    str1, str2 =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Hello</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World</w:t>
      </w:r>
      <w:r w:rsidRPr="009915A3">
        <w:rPr>
          <w:rStyle w:val="any"/>
          <w:rFonts w:ascii="Fira Code" w:eastAsia="Droid Sans Mono" w:hAnsi="Fira Code" w:cs="Droid Sans Mono"/>
          <w:color w:val="771100"/>
          <w:sz w:val="21"/>
          <w:szCs w:val="21"/>
          <w:lang w:val="en" w:eastAsia="en"/>
        </w:rPr>
        <w:t>'</w:t>
      </w:r>
    </w:p>
    <w:p w14:paraId="6672ED86"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2</w:t>
      </w:r>
    </w:p>
    <w:p w14:paraId="67954F18"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3</w:t>
      </w:r>
      <w:r w:rsidRPr="009915A3">
        <w:rPr>
          <w:rFonts w:ascii="Fira Code" w:eastAsia="Droid Sans Mono" w:hAnsi="Fira Code" w:cs="Droid Sans Mono"/>
          <w:sz w:val="21"/>
          <w:szCs w:val="21"/>
          <w:lang w:val="en" w:eastAsia="en"/>
        </w:rPr>
        <w:t xml:space="preserve">    s = str1 + str2</w:t>
      </w:r>
    </w:p>
    <w:p w14:paraId="28A8E2E9"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4</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str1 + str2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s)</w:t>
      </w:r>
    </w:p>
    <w:p w14:paraId="048C7804"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5</w:t>
      </w:r>
    </w:p>
    <w:p w14:paraId="32F5CB0A" w14:textId="77777777" w:rsidR="00F30137"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6</w:t>
      </w:r>
      <w:r w:rsidRPr="009915A3">
        <w:rPr>
          <w:rFonts w:ascii="Fira Code" w:eastAsia="Droid Sans Mono" w:hAnsi="Fira Code" w:cs="Droid Sans Mono"/>
          <w:sz w:val="21"/>
          <w:szCs w:val="21"/>
          <w:lang w:val="en" w:eastAsia="en"/>
        </w:rPr>
        <w:t xml:space="preserve">    s = str1 * </w:t>
      </w:r>
      <w:r w:rsidRPr="009915A3">
        <w:rPr>
          <w:rStyle w:val="any"/>
          <w:rFonts w:ascii="Fira Code" w:eastAsia="Droid Sans Mono" w:hAnsi="Fira Code" w:cs="Droid Sans Mono"/>
          <w:color w:val="0000DD"/>
          <w:sz w:val="21"/>
          <w:szCs w:val="21"/>
          <w:lang w:val="en" w:eastAsia="en"/>
        </w:rPr>
        <w:t>3</w:t>
      </w:r>
    </w:p>
    <w:p w14:paraId="7648ADCA" w14:textId="37AAEA93" w:rsidR="00951079" w:rsidRPr="009915A3" w:rsidRDefault="00CC4319" w:rsidP="00F30137">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Style w:val="any"/>
          <w:rFonts w:ascii="Fira Code" w:eastAsia="Droid Sans Mono" w:hAnsi="Fira Code" w:cs="Droid Sans Mono"/>
          <w:color w:val="0000DD"/>
          <w:sz w:val="21"/>
          <w:szCs w:val="21"/>
          <w:lang w:val="en" w:eastAsia="en"/>
        </w:rPr>
        <w:t>7</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str1 * 3 =</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s)</w:t>
      </w:r>
    </w:p>
    <w:p w14:paraId="5D401BBD" w14:textId="77777777" w:rsidR="00951079" w:rsidRPr="00F30137" w:rsidRDefault="00CC4319">
      <w:pPr>
        <w:pStyle w:val="listingblocktitle"/>
        <w:spacing w:after="73" w:line="383" w:lineRule="atLeast"/>
        <w:ind w:left="272" w:right="272"/>
        <w:rPr>
          <w:b/>
          <w:bCs/>
          <w:sz w:val="26"/>
          <w:szCs w:val="26"/>
          <w:lang w:val="en" w:eastAsia="en"/>
        </w:rPr>
      </w:pPr>
      <w:r w:rsidRPr="00F30137">
        <w:rPr>
          <w:b/>
          <w:bCs/>
          <w:sz w:val="26"/>
          <w:szCs w:val="26"/>
          <w:lang w:val="en" w:eastAsia="en"/>
        </w:rPr>
        <w:t>Output</w:t>
      </w:r>
    </w:p>
    <w:p w14:paraId="7F74F726"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str1 + str2 = HelloWorld</w:t>
      </w:r>
    </w:p>
    <w:p w14:paraId="453A76AC"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 xml:space="preserve">str1 * 3 = </w:t>
      </w:r>
      <w:proofErr w:type="spellStart"/>
      <w:r w:rsidRPr="009915A3">
        <w:rPr>
          <w:rFonts w:ascii="Fira Code" w:eastAsia="Droid Sans Mono" w:hAnsi="Fira Code" w:cs="Droid Sans Mono"/>
          <w:sz w:val="21"/>
          <w:szCs w:val="21"/>
          <w:shd w:val="clear" w:color="auto" w:fill="auto"/>
          <w:lang w:val="en" w:eastAsia="en"/>
        </w:rPr>
        <w:t>HelloHelloHello</w:t>
      </w:r>
      <w:proofErr w:type="spellEnd"/>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4327F957" w14:textId="77777777" w:rsidTr="00A405C2">
        <w:trPr>
          <w:tblCellSpacing w:w="0" w:type="dxa"/>
        </w:trPr>
        <w:tc>
          <w:tcPr>
            <w:tcW w:w="5000" w:type="pct"/>
            <w:shd w:val="clear" w:color="auto" w:fill="FFFFFF"/>
            <w:tcMar>
              <w:top w:w="163" w:type="dxa"/>
              <w:left w:w="182" w:type="dxa"/>
              <w:bottom w:w="163" w:type="dxa"/>
              <w:right w:w="182" w:type="dxa"/>
            </w:tcMar>
          </w:tcPr>
          <w:p w14:paraId="6EE786B6"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4F3561AC" w14:textId="77777777" w:rsidTr="00A405C2">
        <w:trPr>
          <w:tblCellSpacing w:w="0" w:type="dxa"/>
        </w:trPr>
        <w:tc>
          <w:tcPr>
            <w:tcW w:w="5000" w:type="pct"/>
            <w:shd w:val="clear" w:color="auto" w:fill="F8F8F7"/>
            <w:tcMar>
              <w:top w:w="163" w:type="dxa"/>
              <w:left w:w="182" w:type="dxa"/>
              <w:bottom w:w="163" w:type="dxa"/>
              <w:right w:w="182" w:type="dxa"/>
            </w:tcMar>
          </w:tcPr>
          <w:p w14:paraId="6F9556F1"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 3 concatenates </w:t>
            </w:r>
            <w:r w:rsidRPr="009915A3">
              <w:rPr>
                <w:rStyle w:val="notprenotclassLcode"/>
                <w:rFonts w:ascii="Fira Code" w:eastAsia="Droid Sans Mono" w:hAnsi="Fira Code" w:cs="Droid Sans Mono"/>
                <w:color w:val="B02145"/>
                <w:sz w:val="22"/>
                <w:szCs w:val="22"/>
                <w:lang w:val="en" w:eastAsia="en"/>
              </w:rPr>
              <w:t>'World'</w:t>
            </w:r>
            <w:r w:rsidRPr="009915A3">
              <w:rPr>
                <w:sz w:val="22"/>
                <w:szCs w:val="22"/>
                <w:lang w:val="en" w:eastAsia="en"/>
              </w:rPr>
              <w:t xml:space="preserve"> </w:t>
            </w:r>
            <w:r w:rsidRPr="00A405C2">
              <w:rPr>
                <w:sz w:val="24"/>
                <w:szCs w:val="24"/>
                <w:lang w:val="en" w:eastAsia="en"/>
              </w:rPr>
              <w:t xml:space="preserve">to the end of </w:t>
            </w:r>
            <w:r w:rsidRPr="009915A3">
              <w:rPr>
                <w:rStyle w:val="notprenotclassLcode"/>
                <w:rFonts w:ascii="Fira Code" w:eastAsia="Droid Sans Mono" w:hAnsi="Fira Code" w:cs="Droid Sans Mono"/>
                <w:color w:val="B02145"/>
                <w:sz w:val="22"/>
                <w:szCs w:val="22"/>
                <w:lang w:val="en" w:eastAsia="en"/>
              </w:rPr>
              <w:t>'Hello'</w:t>
            </w:r>
            <w:r w:rsidRPr="00A405C2">
              <w:rPr>
                <w:sz w:val="24"/>
                <w:szCs w:val="24"/>
                <w:lang w:val="en" w:eastAsia="en"/>
              </w:rPr>
              <w:t xml:space="preserve">, resulting in the string </w:t>
            </w:r>
            <w:r w:rsidRPr="009915A3">
              <w:rPr>
                <w:rStyle w:val="notprenotclassLcode"/>
                <w:rFonts w:ascii="Fira Code" w:eastAsia="Droid Sans Mono" w:hAnsi="Fira Code" w:cs="Droid Sans Mono"/>
                <w:color w:val="B02145"/>
                <w:sz w:val="22"/>
                <w:szCs w:val="22"/>
                <w:lang w:val="en" w:eastAsia="en"/>
              </w:rPr>
              <w:t>'</w:t>
            </w:r>
            <w:proofErr w:type="spellStart"/>
            <w:r w:rsidRPr="009915A3">
              <w:rPr>
                <w:rStyle w:val="notprenotclassLcode"/>
                <w:rFonts w:ascii="Fira Code" w:eastAsia="Droid Sans Mono" w:hAnsi="Fira Code" w:cs="Droid Sans Mono"/>
                <w:color w:val="B02145"/>
                <w:sz w:val="22"/>
                <w:szCs w:val="22"/>
                <w:lang w:val="en" w:eastAsia="en"/>
              </w:rPr>
              <w:t>HelloWord</w:t>
            </w:r>
            <w:proofErr w:type="spellEnd"/>
            <w:r w:rsidRPr="009915A3">
              <w:rPr>
                <w:rStyle w:val="notprenotclassLcode"/>
                <w:rFonts w:ascii="Fira Code" w:eastAsia="Droid Sans Mono" w:hAnsi="Fira Code" w:cs="Droid Sans Mono"/>
                <w:color w:val="B02145"/>
                <w:sz w:val="22"/>
                <w:szCs w:val="22"/>
                <w:lang w:val="en" w:eastAsia="en"/>
              </w:rPr>
              <w:t>'</w:t>
            </w:r>
            <w:r w:rsidRPr="00A405C2">
              <w:rPr>
                <w:sz w:val="24"/>
                <w:szCs w:val="24"/>
                <w:lang w:val="en" w:eastAsia="en"/>
              </w:rPr>
              <w:t>.</w:t>
            </w:r>
          </w:p>
        </w:tc>
      </w:tr>
      <w:tr w:rsidR="00951079" w14:paraId="2D368184" w14:textId="77777777" w:rsidTr="00A405C2">
        <w:trPr>
          <w:tblCellSpacing w:w="0" w:type="dxa"/>
        </w:trPr>
        <w:tc>
          <w:tcPr>
            <w:tcW w:w="5000" w:type="pct"/>
            <w:shd w:val="clear" w:color="auto" w:fill="FFFFFF"/>
            <w:tcMar>
              <w:top w:w="163" w:type="dxa"/>
              <w:left w:w="182" w:type="dxa"/>
              <w:bottom w:w="163" w:type="dxa"/>
              <w:right w:w="182" w:type="dxa"/>
            </w:tcMar>
          </w:tcPr>
          <w:p w14:paraId="4DF0E2B8"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Line 6 repeats </w:t>
            </w:r>
            <w:r w:rsidRPr="009915A3">
              <w:rPr>
                <w:rStyle w:val="notprenotclassLcode"/>
                <w:rFonts w:ascii="Fira Code" w:eastAsia="Droid Sans Mono" w:hAnsi="Fira Code" w:cs="Droid Sans Mono"/>
                <w:color w:val="B02145"/>
                <w:sz w:val="22"/>
                <w:szCs w:val="22"/>
                <w:lang w:val="en" w:eastAsia="en"/>
              </w:rPr>
              <w:t>'Hello'</w:t>
            </w:r>
            <w:r w:rsidRPr="009915A3">
              <w:rPr>
                <w:sz w:val="22"/>
                <w:szCs w:val="22"/>
                <w:lang w:val="en" w:eastAsia="en"/>
              </w:rPr>
              <w:t xml:space="preserve"> </w:t>
            </w:r>
            <w:r w:rsidRPr="00A405C2">
              <w:rPr>
                <w:sz w:val="24"/>
                <w:szCs w:val="24"/>
                <w:lang w:val="en" w:eastAsia="en"/>
              </w:rPr>
              <w:t xml:space="preserve">3 times, resulting in the string </w:t>
            </w:r>
            <w:r w:rsidRPr="009915A3">
              <w:rPr>
                <w:rStyle w:val="notprenotclassLcode"/>
                <w:rFonts w:ascii="Fira Code" w:eastAsia="Droid Sans Mono" w:hAnsi="Fira Code" w:cs="Droid Sans Mono"/>
                <w:color w:val="B02145"/>
                <w:sz w:val="22"/>
                <w:szCs w:val="22"/>
                <w:lang w:val="en" w:eastAsia="en"/>
              </w:rPr>
              <w:t>'</w:t>
            </w:r>
            <w:proofErr w:type="spellStart"/>
            <w:r w:rsidRPr="009915A3">
              <w:rPr>
                <w:rStyle w:val="notprenotclassLcode"/>
                <w:rFonts w:ascii="Fira Code" w:eastAsia="Droid Sans Mono" w:hAnsi="Fira Code" w:cs="Droid Sans Mono"/>
                <w:color w:val="B02145"/>
                <w:sz w:val="22"/>
                <w:szCs w:val="22"/>
                <w:lang w:val="en" w:eastAsia="en"/>
              </w:rPr>
              <w:t>HelloHelloHello</w:t>
            </w:r>
            <w:proofErr w:type="spellEnd"/>
            <w:r w:rsidRPr="009915A3">
              <w:rPr>
                <w:rStyle w:val="notprenotclassLcode"/>
                <w:rFonts w:ascii="Fira Code" w:eastAsia="Droid Sans Mono" w:hAnsi="Fira Code" w:cs="Droid Sans Mono"/>
                <w:color w:val="B02145"/>
                <w:sz w:val="22"/>
                <w:szCs w:val="22"/>
                <w:lang w:val="en" w:eastAsia="en"/>
              </w:rPr>
              <w:t>'</w:t>
            </w:r>
            <w:r w:rsidRPr="00A405C2">
              <w:rPr>
                <w:sz w:val="24"/>
                <w:szCs w:val="24"/>
                <w:lang w:val="en" w:eastAsia="en"/>
              </w:rPr>
              <w:t>.</w:t>
            </w:r>
          </w:p>
        </w:tc>
      </w:tr>
    </w:tbl>
    <w:p w14:paraId="1F13622C" w14:textId="5DF30457" w:rsidR="00951079" w:rsidRDefault="00CC4319" w:rsidP="007F567B">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5</w:t>
      </w:r>
      <w:r>
        <w:rPr>
          <w:rStyle w:val="Strong1"/>
          <w:color w:val="000000"/>
          <w:sz w:val="26"/>
          <w:szCs w:val="26"/>
          <w:shd w:val="clear" w:color="auto" w:fill="FFFF00"/>
          <w:lang w:val="en" w:eastAsia="en"/>
        </w:rPr>
        <w:t>: Arithmetic Operators</w:t>
      </w:r>
    </w:p>
    <w:p w14:paraId="45A9F4D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Evaluate the following expressions.</w:t>
      </w:r>
    </w:p>
    <w:p w14:paraId="2421F707" w14:textId="77777777" w:rsidR="00951079" w:rsidRPr="009915A3"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460EA01C"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Q1. 2 ** 10</w:t>
      </w:r>
    </w:p>
    <w:p w14:paraId="3A212079"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Q2. (10 + 40) / (12 / 3)</w:t>
      </w:r>
    </w:p>
    <w:p w14:paraId="23E794AE"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Q3. (3 * 2) % 4</w:t>
      </w:r>
    </w:p>
    <w:p w14:paraId="063F9F1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Q4. (True * 10) // 3</w:t>
      </w:r>
    </w:p>
    <w:p w14:paraId="51C6306F"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Q5. ('a' + '</w:t>
      </w:r>
      <w:proofErr w:type="spellStart"/>
      <w:r w:rsidRPr="009915A3">
        <w:rPr>
          <w:rFonts w:ascii="Fira Code" w:eastAsia="Droid Sans Mono" w:hAnsi="Fira Code" w:cs="Droid Sans Mono"/>
          <w:sz w:val="21"/>
          <w:szCs w:val="21"/>
          <w:shd w:val="clear" w:color="auto" w:fill="auto"/>
          <w:lang w:val="en" w:eastAsia="en"/>
        </w:rPr>
        <w:t>bc</w:t>
      </w:r>
      <w:proofErr w:type="spellEnd"/>
      <w:r w:rsidRPr="009915A3">
        <w:rPr>
          <w:rFonts w:ascii="Fira Code" w:eastAsia="Droid Sans Mono" w:hAnsi="Fira Code" w:cs="Droid Sans Mono"/>
          <w:sz w:val="21"/>
          <w:szCs w:val="21"/>
          <w:shd w:val="clear" w:color="auto" w:fill="auto"/>
          <w:lang w:val="en" w:eastAsia="en"/>
        </w:rPr>
        <w:t>') * 5</w:t>
      </w:r>
    </w:p>
    <w:p w14:paraId="1F354B8A" w14:textId="5A9FA5A1" w:rsidR="00F71D08" w:rsidRPr="00F71D08" w:rsidRDefault="00F71D08" w:rsidP="0062657E">
      <w:pPr>
        <w:spacing w:after="240"/>
        <w:ind w:left="270"/>
        <w:rPr>
          <w:sz w:val="26"/>
          <w:szCs w:val="26"/>
        </w:rPr>
      </w:pPr>
      <w:r w:rsidRPr="00F71D08">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6916"/>
      </w:tblGrid>
      <w:tr w:rsidR="00951079" w14:paraId="304FB07F"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3E62CC2"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lastRenderedPageBreak/>
              <w:t>Q1.</w:t>
            </w:r>
            <w:r w:rsidRPr="00A405C2">
              <w:rPr>
                <w:sz w:val="26"/>
                <w:szCs w:val="26"/>
                <w:lang w:val="en" w:eastAsia="en"/>
              </w:rPr>
              <w:t xml:space="preserve"> 1024</w:t>
            </w:r>
          </w:p>
        </w:tc>
      </w:tr>
      <w:tr w:rsidR="00EF6E7D" w14:paraId="62E9A61F"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C32BD71"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419A98ED"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2 to the power of 10 is 1024</w:t>
            </w:r>
          </w:p>
        </w:tc>
      </w:tr>
      <w:tr w:rsidR="00951079" w14:paraId="0C66CEB3"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896CDED"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12.5</w:t>
            </w:r>
          </w:p>
        </w:tc>
      </w:tr>
      <w:tr w:rsidR="00EF6E7D" w14:paraId="692077FB"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F145515"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2A10FF57"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(10 + 40) / (12 / 3)</w:t>
            </w:r>
            <w:r w:rsidRPr="00A405C2">
              <w:rPr>
                <w:rStyle w:val="small"/>
                <w:sz w:val="23"/>
                <w:szCs w:val="23"/>
                <w:lang w:val="en" w:eastAsia="en"/>
              </w:rPr>
              <w:br/>
              <w:t>= 50 / (12 / 3)</w:t>
            </w:r>
            <w:r w:rsidRPr="00A405C2">
              <w:rPr>
                <w:rStyle w:val="small"/>
                <w:sz w:val="23"/>
                <w:szCs w:val="23"/>
                <w:lang w:val="en" w:eastAsia="en"/>
              </w:rPr>
              <w:br/>
              <w:t>= 50 / 4</w:t>
            </w:r>
            <w:r w:rsidRPr="00A405C2">
              <w:rPr>
                <w:rStyle w:val="small"/>
                <w:sz w:val="23"/>
                <w:szCs w:val="23"/>
                <w:lang w:val="en" w:eastAsia="en"/>
              </w:rPr>
              <w:br/>
              <w:t>= 12.5</w:t>
            </w:r>
          </w:p>
        </w:tc>
      </w:tr>
      <w:tr w:rsidR="00951079" w14:paraId="4998717C"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DA7CE0C"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2</w:t>
            </w:r>
          </w:p>
        </w:tc>
      </w:tr>
      <w:tr w:rsidR="00EF6E7D" w14:paraId="5197B3C0"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84674B1"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41F7918D"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(3 * 2) % 4</w:t>
            </w:r>
            <w:r w:rsidRPr="00A405C2">
              <w:rPr>
                <w:rStyle w:val="small"/>
                <w:sz w:val="23"/>
                <w:szCs w:val="23"/>
                <w:lang w:val="en" w:eastAsia="en"/>
              </w:rPr>
              <w:br/>
              <w:t>= 6 % 4</w:t>
            </w:r>
            <w:r w:rsidRPr="00A405C2">
              <w:rPr>
                <w:rStyle w:val="small"/>
                <w:sz w:val="23"/>
                <w:szCs w:val="23"/>
                <w:lang w:val="en" w:eastAsia="en"/>
              </w:rPr>
              <w:br/>
              <w:t>= 2</w:t>
            </w:r>
            <w:r w:rsidRPr="00A405C2">
              <w:rPr>
                <w:rStyle w:val="small"/>
                <w:sz w:val="23"/>
                <w:szCs w:val="23"/>
                <w:lang w:val="en" w:eastAsia="en"/>
              </w:rPr>
              <w:br/>
              <w:t>When 6 is divided by 4, the remainder is 2.</w:t>
            </w:r>
          </w:p>
        </w:tc>
      </w:tr>
      <w:tr w:rsidR="00951079" w14:paraId="43D3D861"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43D7AB4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Q4.</w:t>
            </w:r>
            <w:r w:rsidRPr="00A405C2">
              <w:rPr>
                <w:sz w:val="26"/>
                <w:szCs w:val="26"/>
                <w:lang w:val="en" w:eastAsia="en"/>
              </w:rPr>
              <w:t xml:space="preserve"> 3</w:t>
            </w:r>
          </w:p>
        </w:tc>
      </w:tr>
      <w:tr w:rsidR="00EF6E7D" w14:paraId="2F5F1139"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120E38C"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55C63153"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(True * 10) // 3</w:t>
            </w:r>
            <w:r w:rsidRPr="00A405C2">
              <w:rPr>
                <w:rStyle w:val="small"/>
                <w:sz w:val="23"/>
                <w:szCs w:val="23"/>
                <w:lang w:val="en" w:eastAsia="en"/>
              </w:rPr>
              <w:br/>
              <w:t>= 10 // 3</w:t>
            </w:r>
            <w:r w:rsidRPr="00A405C2">
              <w:rPr>
                <w:rStyle w:val="small"/>
                <w:sz w:val="23"/>
                <w:szCs w:val="23"/>
                <w:lang w:val="en" w:eastAsia="en"/>
              </w:rPr>
              <w:br/>
              <w:t>= 3</w:t>
            </w:r>
            <w:r w:rsidRPr="00A405C2">
              <w:rPr>
                <w:rStyle w:val="small"/>
                <w:sz w:val="23"/>
                <w:szCs w:val="23"/>
                <w:lang w:val="en" w:eastAsia="en"/>
              </w:rPr>
              <w:br/>
            </w:r>
            <w:r w:rsidRPr="009915A3">
              <w:rPr>
                <w:rStyle w:val="notprenotclassLcode"/>
                <w:rFonts w:ascii="Fira Code" w:eastAsia="Droid Sans Mono" w:hAnsi="Fira Code" w:cs="Droid Sans Mono"/>
                <w:color w:val="B02145"/>
                <w:sz w:val="21"/>
                <w:szCs w:val="21"/>
                <w:lang w:val="en" w:eastAsia="en"/>
              </w:rPr>
              <w:t>(True * 10)</w:t>
            </w:r>
            <w:r w:rsidRPr="009915A3">
              <w:rPr>
                <w:rStyle w:val="small"/>
                <w:sz w:val="22"/>
                <w:szCs w:val="22"/>
                <w:lang w:val="en" w:eastAsia="en"/>
              </w:rPr>
              <w:t xml:space="preserve"> </w:t>
            </w:r>
            <w:r w:rsidRPr="00A405C2">
              <w:rPr>
                <w:rStyle w:val="small"/>
                <w:sz w:val="23"/>
                <w:szCs w:val="23"/>
                <w:lang w:val="en" w:eastAsia="en"/>
              </w:rPr>
              <w:t xml:space="preserve">is equivalent to </w:t>
            </w:r>
            <w:r w:rsidRPr="009915A3">
              <w:rPr>
                <w:rStyle w:val="notprenotclassLcode"/>
                <w:rFonts w:ascii="Fira Code" w:eastAsia="Droid Sans Mono" w:hAnsi="Fira Code" w:cs="Droid Sans Mono"/>
                <w:color w:val="B02145"/>
                <w:sz w:val="21"/>
                <w:szCs w:val="21"/>
                <w:lang w:val="en" w:eastAsia="en"/>
              </w:rPr>
              <w:t>(1 * 10)</w:t>
            </w:r>
            <w:r w:rsidRPr="009915A3">
              <w:rPr>
                <w:rStyle w:val="small"/>
                <w:sz w:val="22"/>
                <w:szCs w:val="22"/>
                <w:lang w:val="en" w:eastAsia="en"/>
              </w:rPr>
              <w:t xml:space="preserve"> </w:t>
            </w:r>
            <w:r w:rsidRPr="00A405C2">
              <w:rPr>
                <w:rStyle w:val="small"/>
                <w:sz w:val="23"/>
                <w:szCs w:val="23"/>
                <w:lang w:val="en" w:eastAsia="en"/>
              </w:rPr>
              <w:t xml:space="preserve">which evaluates to </w:t>
            </w:r>
            <w:r w:rsidRPr="009915A3">
              <w:rPr>
                <w:rStyle w:val="notprenotclassLcode"/>
                <w:rFonts w:ascii="Fira Code" w:eastAsia="Droid Sans Mono" w:hAnsi="Fira Code" w:cs="Droid Sans Mono"/>
                <w:color w:val="B02145"/>
                <w:sz w:val="21"/>
                <w:szCs w:val="21"/>
                <w:lang w:val="en" w:eastAsia="en"/>
              </w:rPr>
              <w:t>10</w:t>
            </w:r>
            <w:r w:rsidRPr="00A405C2">
              <w:rPr>
                <w:rStyle w:val="small"/>
                <w:sz w:val="23"/>
                <w:szCs w:val="23"/>
                <w:lang w:val="en" w:eastAsia="en"/>
              </w:rPr>
              <w:t xml:space="preserve">. 10 divided by 3 is 3.333…​ Floor division discards the </w:t>
            </w:r>
            <w:r w:rsidRPr="009915A3">
              <w:rPr>
                <w:rStyle w:val="notprenotclassLcode"/>
                <w:rFonts w:ascii="Fira Code" w:eastAsia="Droid Sans Mono" w:hAnsi="Fira Code" w:cs="Droid Sans Mono"/>
                <w:color w:val="B02145"/>
                <w:sz w:val="21"/>
                <w:szCs w:val="21"/>
                <w:lang w:val="en" w:eastAsia="en"/>
              </w:rPr>
              <w:t>.333</w:t>
            </w:r>
            <w:r w:rsidRPr="00A405C2">
              <w:rPr>
                <w:rStyle w:val="notprenotclassLcode"/>
                <w:rFonts w:ascii="Droid Sans Mono" w:eastAsia="Droid Sans Mono" w:hAnsi="Droid Sans Mono" w:cs="Droid Sans Mono"/>
                <w:sz w:val="22"/>
                <w:szCs w:val="22"/>
                <w:lang w:val="en" w:eastAsia="en"/>
              </w:rPr>
              <w:t>…​</w:t>
            </w:r>
            <w:r w:rsidRPr="00A405C2">
              <w:rPr>
                <w:rStyle w:val="small"/>
                <w:sz w:val="23"/>
                <w:szCs w:val="23"/>
                <w:lang w:val="en" w:eastAsia="en"/>
              </w:rPr>
              <w:t xml:space="preserve"> part and yields </w:t>
            </w:r>
            <w:r w:rsidRPr="009915A3">
              <w:rPr>
                <w:rStyle w:val="notprenotclassLcode"/>
                <w:rFonts w:ascii="Fira Code" w:eastAsia="Droid Sans Mono" w:hAnsi="Fira Code" w:cs="Droid Sans Mono"/>
                <w:color w:val="B02145"/>
                <w:sz w:val="21"/>
                <w:szCs w:val="21"/>
                <w:lang w:val="en" w:eastAsia="en"/>
              </w:rPr>
              <w:t>3</w:t>
            </w:r>
            <w:r w:rsidRPr="00A405C2">
              <w:rPr>
                <w:rStyle w:val="small"/>
                <w:sz w:val="23"/>
                <w:szCs w:val="23"/>
                <w:lang w:val="en" w:eastAsia="en"/>
              </w:rPr>
              <w:t>.</w:t>
            </w:r>
          </w:p>
        </w:tc>
      </w:tr>
      <w:tr w:rsidR="00951079" w14:paraId="2DCB46B9"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6D2489E7"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Q5.</w:t>
            </w:r>
            <w:r w:rsidRPr="00A405C2">
              <w:rPr>
                <w:sz w:val="26"/>
                <w:szCs w:val="26"/>
                <w:lang w:val="en" w:eastAsia="en"/>
              </w:rPr>
              <w:t xml:space="preserve"> '</w:t>
            </w:r>
            <w:proofErr w:type="spellStart"/>
            <w:r w:rsidRPr="00A405C2">
              <w:rPr>
                <w:sz w:val="26"/>
                <w:szCs w:val="26"/>
                <w:lang w:val="en" w:eastAsia="en"/>
              </w:rPr>
              <w:t>abcabcabcabcabc</w:t>
            </w:r>
            <w:proofErr w:type="spellEnd"/>
            <w:r w:rsidRPr="00A405C2">
              <w:rPr>
                <w:sz w:val="26"/>
                <w:szCs w:val="26"/>
                <w:lang w:val="en" w:eastAsia="en"/>
              </w:rPr>
              <w:t>'</w:t>
            </w:r>
          </w:p>
        </w:tc>
      </w:tr>
      <w:tr w:rsidR="00951079" w14:paraId="6528A65B" w14:textId="77777777" w:rsidTr="00A405C2">
        <w:trPr>
          <w:tblCellSpacing w:w="0" w:type="dxa"/>
        </w:trPr>
        <w:tc>
          <w:tcPr>
            <w:tcW w:w="1634" w:type="pct"/>
            <w:tcBorders>
              <w:right w:val="single" w:sz="6" w:space="0" w:color="DEDEDE"/>
            </w:tcBorders>
            <w:shd w:val="clear" w:color="auto" w:fill="F7F8F7"/>
            <w:tcMar>
              <w:top w:w="163" w:type="dxa"/>
              <w:left w:w="182" w:type="dxa"/>
              <w:bottom w:w="163" w:type="dxa"/>
              <w:right w:w="190" w:type="dxa"/>
            </w:tcMar>
            <w:vAlign w:val="center"/>
          </w:tcPr>
          <w:p w14:paraId="6A64FEF2"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shd w:val="clear" w:color="auto" w:fill="F8F8F7"/>
            <w:tcMar>
              <w:top w:w="163" w:type="dxa"/>
              <w:left w:w="182" w:type="dxa"/>
              <w:bottom w:w="163" w:type="dxa"/>
              <w:right w:w="182" w:type="dxa"/>
            </w:tcMar>
            <w:vAlign w:val="center"/>
          </w:tcPr>
          <w:p w14:paraId="3F957EA7"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('a' + '</w:t>
            </w:r>
            <w:proofErr w:type="spellStart"/>
            <w:r w:rsidRPr="00A405C2">
              <w:rPr>
                <w:rStyle w:val="small"/>
                <w:sz w:val="23"/>
                <w:szCs w:val="23"/>
                <w:lang w:val="en" w:eastAsia="en"/>
              </w:rPr>
              <w:t>bc</w:t>
            </w:r>
            <w:proofErr w:type="spellEnd"/>
            <w:r w:rsidRPr="00A405C2">
              <w:rPr>
                <w:rStyle w:val="small"/>
                <w:sz w:val="23"/>
                <w:szCs w:val="23"/>
                <w:lang w:val="en" w:eastAsia="en"/>
              </w:rPr>
              <w:t>') * 5</w:t>
            </w:r>
            <w:r w:rsidRPr="00A405C2">
              <w:rPr>
                <w:rStyle w:val="small"/>
                <w:sz w:val="23"/>
                <w:szCs w:val="23"/>
                <w:lang w:val="en" w:eastAsia="en"/>
              </w:rPr>
              <w:br/>
              <w:t>= '</w:t>
            </w:r>
            <w:proofErr w:type="spellStart"/>
            <w:r w:rsidRPr="00A405C2">
              <w:rPr>
                <w:rStyle w:val="small"/>
                <w:sz w:val="23"/>
                <w:szCs w:val="23"/>
                <w:lang w:val="en" w:eastAsia="en"/>
              </w:rPr>
              <w:t>abc</w:t>
            </w:r>
            <w:proofErr w:type="spellEnd"/>
            <w:r w:rsidRPr="00A405C2">
              <w:rPr>
                <w:rStyle w:val="small"/>
                <w:sz w:val="23"/>
                <w:szCs w:val="23"/>
                <w:lang w:val="en" w:eastAsia="en"/>
              </w:rPr>
              <w:t>' * 5</w:t>
            </w:r>
            <w:r w:rsidRPr="00A405C2">
              <w:rPr>
                <w:rStyle w:val="small"/>
                <w:sz w:val="23"/>
                <w:szCs w:val="23"/>
                <w:lang w:val="en" w:eastAsia="en"/>
              </w:rPr>
              <w:br/>
              <w:t>= '</w:t>
            </w:r>
            <w:proofErr w:type="spellStart"/>
            <w:r w:rsidRPr="00A405C2">
              <w:rPr>
                <w:rStyle w:val="small"/>
                <w:sz w:val="23"/>
                <w:szCs w:val="23"/>
                <w:lang w:val="en" w:eastAsia="en"/>
              </w:rPr>
              <w:t>abcabcabcabcabc</w:t>
            </w:r>
            <w:proofErr w:type="spellEnd"/>
            <w:r w:rsidRPr="00A405C2">
              <w:rPr>
                <w:rStyle w:val="small"/>
                <w:sz w:val="23"/>
                <w:szCs w:val="23"/>
                <w:lang w:val="en" w:eastAsia="en"/>
              </w:rPr>
              <w:t>'</w:t>
            </w:r>
          </w:p>
        </w:tc>
      </w:tr>
    </w:tbl>
    <w:p w14:paraId="6382DB28" w14:textId="5E60A290" w:rsidR="00951079" w:rsidRDefault="00633A18">
      <w:pPr>
        <w:pStyle w:val="Heading5"/>
        <w:spacing w:before="290" w:after="145" w:line="392" w:lineRule="atLeast"/>
        <w:ind w:left="272" w:right="272"/>
        <w:rPr>
          <w:sz w:val="33"/>
          <w:szCs w:val="33"/>
          <w:lang w:val="en" w:eastAsia="en"/>
        </w:rPr>
      </w:pPr>
      <w:r>
        <w:rPr>
          <w:sz w:val="33"/>
          <w:szCs w:val="33"/>
          <w:lang w:val="en" w:eastAsia="en"/>
        </w:rPr>
        <w:lastRenderedPageBreak/>
        <w:t>B</w:t>
      </w:r>
      <w:r w:rsidR="00CC4319">
        <w:rPr>
          <w:sz w:val="33"/>
          <w:szCs w:val="33"/>
          <w:lang w:val="en" w:eastAsia="en"/>
        </w:rPr>
        <w:t>. Relational Operators</w:t>
      </w:r>
    </w:p>
    <w:p w14:paraId="2E1E6F2A"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These operators are used to compare the two operands and return their relationship. In programming, such relationship will always be a boolean value: </w:t>
      </w:r>
      <w:r w:rsidRPr="009915A3">
        <w:rPr>
          <w:rStyle w:val="notprenotclassLcode"/>
          <w:rFonts w:ascii="Fira Code" w:eastAsia="Droid Sans Mono" w:hAnsi="Fira Code" w:cs="Droid Sans Mono"/>
          <w:color w:val="B02145"/>
          <w:sz w:val="24"/>
          <w:szCs w:val="24"/>
          <w:lang w:val="en" w:eastAsia="en"/>
        </w:rPr>
        <w:t>True</w:t>
      </w:r>
      <w:r w:rsidRPr="009915A3">
        <w:rPr>
          <w:sz w:val="24"/>
          <w:szCs w:val="24"/>
          <w:lang w:val="en" w:eastAsia="en"/>
        </w:rPr>
        <w:t xml:space="preserve"> </w:t>
      </w:r>
      <w:r>
        <w:rPr>
          <w:sz w:val="28"/>
          <w:szCs w:val="28"/>
          <w:lang w:val="en" w:eastAsia="en"/>
        </w:rPr>
        <w:t xml:space="preserve">or </w:t>
      </w:r>
      <w:r w:rsidRPr="009915A3">
        <w:rPr>
          <w:rStyle w:val="notprenotclassLcode"/>
          <w:rFonts w:ascii="Fira Code" w:eastAsia="Droid Sans Mono" w:hAnsi="Fira Code" w:cs="Droid Sans Mono"/>
          <w:color w:val="B02145"/>
          <w:sz w:val="24"/>
          <w:szCs w:val="24"/>
          <w:lang w:val="en" w:eastAsia="en"/>
        </w:rPr>
        <w:t>False</w:t>
      </w:r>
      <w:r>
        <w:rPr>
          <w:sz w:val="28"/>
          <w:szCs w:val="28"/>
          <w:lang w:val="en" w:eastAsia="en"/>
        </w:rPr>
        <w:t>.</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9"/>
        <w:gridCol w:w="2240"/>
        <w:gridCol w:w="6355"/>
      </w:tblGrid>
      <w:tr w:rsidR="00EF6E7D" w14:paraId="37756AA2" w14:textId="77777777" w:rsidTr="00A405C2">
        <w:trPr>
          <w:tblHeader/>
          <w:tblCellSpacing w:w="0" w:type="dxa"/>
        </w:trPr>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609B6BBB"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109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580DE18"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3093" w:type="pct"/>
            <w:tcBorders>
              <w:bottom w:val="single" w:sz="6" w:space="0" w:color="DEDEDE"/>
            </w:tcBorders>
            <w:shd w:val="clear" w:color="auto" w:fill="FFFFFF"/>
            <w:tcMar>
              <w:top w:w="145" w:type="dxa"/>
              <w:left w:w="182" w:type="dxa"/>
              <w:bottom w:w="190" w:type="dxa"/>
              <w:right w:w="182" w:type="dxa"/>
            </w:tcMar>
            <w:vAlign w:val="center"/>
          </w:tcPr>
          <w:p w14:paraId="7BD50D8A"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EF6E7D" w14:paraId="70729A58"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E889A4D"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9944075"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5779A317"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If the two operands are equal in value,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r w:rsidR="00EF6E7D" w14:paraId="1E47C74D"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7981EDF"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1E5496C"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743E8A2D"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If the two operands are not equal in value,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r w:rsidR="00EF6E7D" w14:paraId="215879DE"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2B59EA1"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&gt;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C934F2B"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&gt;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4A5105CE"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If the left hand operand is greater than the right hand operand,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r w:rsidR="00EF6E7D" w14:paraId="468FCD14"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A47FECE"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&lt;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70717C7"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&lt;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0627F933"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If the left hand operand is less than the right hand operand,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r w:rsidR="00EF6E7D" w14:paraId="5676EAE2"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BB50E9"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&gt;=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E1BA98D"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&gt;=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164454D3"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If the left hand operand is greater than or equal to the right hand operand,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r w:rsidR="00EF6E7D" w14:paraId="20296FDA" w14:textId="77777777" w:rsidTr="00A405C2">
        <w:trPr>
          <w:tblCellSpacing w:w="0" w:type="dxa"/>
        </w:trPr>
        <w:tc>
          <w:tcPr>
            <w:tcW w:w="817" w:type="pct"/>
            <w:tcBorders>
              <w:right w:val="single" w:sz="6" w:space="0" w:color="DEDEDE"/>
            </w:tcBorders>
            <w:shd w:val="clear" w:color="auto" w:fill="F8F8F7"/>
            <w:tcMar>
              <w:top w:w="163" w:type="dxa"/>
              <w:left w:w="182" w:type="dxa"/>
              <w:bottom w:w="163" w:type="dxa"/>
              <w:right w:w="190" w:type="dxa"/>
            </w:tcMar>
            <w:vAlign w:val="center"/>
          </w:tcPr>
          <w:p w14:paraId="2B1DBDD7"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&lt;=</w:t>
            </w:r>
          </w:p>
        </w:tc>
        <w:tc>
          <w:tcPr>
            <w:tcW w:w="1090" w:type="pct"/>
            <w:tcBorders>
              <w:right w:val="single" w:sz="6" w:space="0" w:color="DEDEDE"/>
            </w:tcBorders>
            <w:shd w:val="clear" w:color="auto" w:fill="F8F8F7"/>
            <w:tcMar>
              <w:top w:w="163" w:type="dxa"/>
              <w:left w:w="182" w:type="dxa"/>
              <w:bottom w:w="163" w:type="dxa"/>
              <w:right w:w="190" w:type="dxa"/>
            </w:tcMar>
            <w:vAlign w:val="center"/>
          </w:tcPr>
          <w:p w14:paraId="2F089D80"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&lt;= y</w:t>
            </w:r>
          </w:p>
        </w:tc>
        <w:tc>
          <w:tcPr>
            <w:tcW w:w="3093" w:type="pct"/>
            <w:shd w:val="clear" w:color="auto" w:fill="F8F8F7"/>
            <w:tcMar>
              <w:top w:w="163" w:type="dxa"/>
              <w:left w:w="182" w:type="dxa"/>
              <w:bottom w:w="163" w:type="dxa"/>
              <w:right w:w="182" w:type="dxa"/>
            </w:tcMar>
            <w:vAlign w:val="center"/>
          </w:tcPr>
          <w:p w14:paraId="788EFA68"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If the left hand operand is less than or equal to the right hand operand, then the expression evaluates to </w:t>
            </w:r>
            <w:r w:rsidRPr="009915A3">
              <w:rPr>
                <w:rFonts w:ascii="Fira Code" w:hAnsi="Fira Code"/>
                <w:color w:val="B02145"/>
                <w:sz w:val="22"/>
                <w:szCs w:val="22"/>
                <w:lang w:val="en" w:eastAsia="en"/>
              </w:rPr>
              <w:t>True</w:t>
            </w:r>
            <w:r w:rsidRPr="00A405C2">
              <w:rPr>
                <w:sz w:val="24"/>
                <w:szCs w:val="24"/>
                <w:lang w:val="en" w:eastAsia="en"/>
              </w:rPr>
              <w:t>.</w:t>
            </w:r>
          </w:p>
        </w:tc>
      </w:tr>
    </w:tbl>
    <w:p w14:paraId="70B4D2A3" w14:textId="7F716960" w:rsidR="00951079" w:rsidRPr="0091298A" w:rsidRDefault="0091298A" w:rsidP="0091298A">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Equality Operators Example</w:t>
      </w:r>
      <w:r>
        <w:rPr>
          <w:b/>
          <w:bCs/>
          <w:sz w:val="26"/>
          <w:szCs w:val="26"/>
          <w:lang w:val="en" w:eastAsia="en"/>
        </w:rPr>
        <w:tab/>
      </w:r>
      <w:r w:rsidR="00CC4319" w:rsidRPr="0091298A">
        <w:rPr>
          <w:b/>
          <w:bCs/>
          <w:sz w:val="26"/>
          <w:szCs w:val="26"/>
          <w:lang w:val="en" w:eastAsia="en"/>
        </w:rPr>
        <w:t>equality_operators_ex.py</w:t>
      </w:r>
      <w:r>
        <w:rPr>
          <w:b/>
          <w:bCs/>
          <w:sz w:val="26"/>
          <w:szCs w:val="26"/>
          <w:lang w:val="en" w:eastAsia="en"/>
        </w:rPr>
        <w:tab/>
      </w:r>
    </w:p>
    <w:p w14:paraId="0A30D74C" w14:textId="01E8C98B" w:rsidR="0091298A" w:rsidRPr="009915A3" w:rsidRDefault="0091298A"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Droid Sans Mono" w:eastAsia="Droid Sans Mono" w:hAnsi="Droid Sans Mono" w:cs="Droid Sans Mono"/>
          <w:sz w:val="22"/>
          <w:szCs w:val="22"/>
          <w:shd w:val="clear" w:color="auto" w:fill="auto"/>
          <w:lang w:val="en" w:eastAsia="en"/>
        </w:rPr>
        <w:t xml:space="preserve">  </w:t>
      </w:r>
      <w:r w:rsidR="00CC4319" w:rsidRPr="009915A3">
        <w:rPr>
          <w:rStyle w:val="any"/>
          <w:rFonts w:ascii="Fira Code" w:eastAsia="Droid Sans Mono" w:hAnsi="Fira Code" w:cs="Droid Sans Mono"/>
          <w:color w:val="0000DD"/>
          <w:sz w:val="21"/>
          <w:szCs w:val="21"/>
          <w:lang w:val="en" w:eastAsia="en"/>
        </w:rPr>
        <w:t>1</w:t>
      </w:r>
      <w:r w:rsidR="00CC4319" w:rsidRPr="009915A3">
        <w:rPr>
          <w:rFonts w:ascii="Fira Code" w:eastAsia="Droid Sans Mono" w:hAnsi="Fira Code" w:cs="Droid Sans Mono"/>
          <w:sz w:val="21"/>
          <w:szCs w:val="21"/>
          <w:lang w:val="en" w:eastAsia="en"/>
        </w:rPr>
        <w:t xml:space="preserve">    x, y, z = </w:t>
      </w:r>
      <w:r w:rsidR="00CC4319" w:rsidRPr="009915A3">
        <w:rPr>
          <w:rStyle w:val="any"/>
          <w:rFonts w:ascii="Fira Code" w:eastAsia="Droid Sans Mono" w:hAnsi="Fira Code" w:cs="Droid Sans Mono"/>
          <w:color w:val="0000DD"/>
          <w:sz w:val="21"/>
          <w:szCs w:val="21"/>
          <w:lang w:val="en" w:eastAsia="en"/>
        </w:rPr>
        <w:t>10</w:t>
      </w:r>
      <w:r w:rsidR="00CC4319" w:rsidRPr="009915A3">
        <w:rPr>
          <w:rFonts w:ascii="Fira Code" w:eastAsia="Droid Sans Mono" w:hAnsi="Fira Code" w:cs="Droid Sans Mono"/>
          <w:sz w:val="21"/>
          <w:szCs w:val="21"/>
          <w:lang w:val="en" w:eastAsia="en"/>
        </w:rPr>
        <w:t xml:space="preserve">, </w:t>
      </w:r>
      <w:r w:rsidR="00CC4319" w:rsidRPr="009915A3">
        <w:rPr>
          <w:rStyle w:val="any"/>
          <w:rFonts w:ascii="Fira Code" w:eastAsia="Droid Sans Mono" w:hAnsi="Fira Code" w:cs="Droid Sans Mono"/>
          <w:color w:val="0000DD"/>
          <w:sz w:val="21"/>
          <w:szCs w:val="21"/>
          <w:lang w:val="en" w:eastAsia="en"/>
        </w:rPr>
        <w:t>20</w:t>
      </w:r>
      <w:r w:rsidR="00CC4319" w:rsidRPr="009915A3">
        <w:rPr>
          <w:rFonts w:ascii="Fira Code" w:eastAsia="Droid Sans Mono" w:hAnsi="Fira Code" w:cs="Droid Sans Mono"/>
          <w:sz w:val="21"/>
          <w:szCs w:val="21"/>
          <w:lang w:val="en" w:eastAsia="en"/>
        </w:rPr>
        <w:t xml:space="preserve">, </w:t>
      </w:r>
      <w:r w:rsidR="00CC4319" w:rsidRPr="009915A3">
        <w:rPr>
          <w:rStyle w:val="any"/>
          <w:rFonts w:ascii="Fira Code" w:eastAsia="Droid Sans Mono" w:hAnsi="Fira Code" w:cs="Droid Sans Mono"/>
          <w:color w:val="0000DD"/>
          <w:sz w:val="21"/>
          <w:szCs w:val="21"/>
          <w:lang w:val="en" w:eastAsia="en"/>
        </w:rPr>
        <w:t>10</w:t>
      </w:r>
    </w:p>
    <w:p w14:paraId="24A2D4E6"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w:t>
      </w:r>
      <w:r w:rsidRPr="009915A3">
        <w:rPr>
          <w:rFonts w:ascii="Fira Code" w:eastAsia="Droid Sans Mono" w:hAnsi="Fira Code" w:cs="Droid Sans Mono"/>
          <w:sz w:val="21"/>
          <w:szCs w:val="21"/>
          <w:lang w:val="en" w:eastAsia="en"/>
        </w:rPr>
        <w:t xml:space="preserve">    str1, str2 =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aa</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ab</w:t>
      </w:r>
      <w:r w:rsidRPr="009915A3">
        <w:rPr>
          <w:rStyle w:val="any"/>
          <w:rFonts w:ascii="Fira Code" w:eastAsia="Droid Sans Mono" w:hAnsi="Fira Code" w:cs="Droid Sans Mono"/>
          <w:color w:val="771100"/>
          <w:sz w:val="21"/>
          <w:szCs w:val="21"/>
          <w:lang w:val="en" w:eastAsia="en"/>
        </w:rPr>
        <w:t>'</w:t>
      </w:r>
    </w:p>
    <w:p w14:paraId="4A7EC2AE"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3</w:t>
      </w:r>
    </w:p>
    <w:p w14:paraId="5C4A449C"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4</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z)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 == z)</w:t>
      </w:r>
    </w:p>
    <w:p w14:paraId="1ABA3F5A"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5</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(str1 == str2)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str1 == str2)</w:t>
      </w:r>
    </w:p>
    <w:p w14:paraId="7A0DFA94"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6</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str1)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 == str1)</w:t>
      </w:r>
    </w:p>
    <w:p w14:paraId="31244CF0"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lastRenderedPageBreak/>
        <w:t xml:space="preserve"> </w:t>
      </w:r>
      <w:r w:rsidRPr="009915A3">
        <w:rPr>
          <w:rStyle w:val="any"/>
          <w:rFonts w:ascii="Fira Code" w:eastAsia="Droid Sans Mono" w:hAnsi="Fira Code" w:cs="Droid Sans Mono"/>
          <w:color w:val="0000DD"/>
          <w:sz w:val="21"/>
          <w:szCs w:val="21"/>
          <w:lang w:val="en" w:eastAsia="en"/>
        </w:rPr>
        <w:t>7</w:t>
      </w:r>
    </w:p>
    <w:p w14:paraId="1D1DEE64"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8</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z)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 != z)</w:t>
      </w:r>
    </w:p>
    <w:p w14:paraId="00E860BB" w14:textId="77777777"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9</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(str1 != str2)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str1 != str2)</w:t>
      </w:r>
    </w:p>
    <w:p w14:paraId="7B0E0876" w14:textId="181F395D" w:rsidR="00951079"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Style w:val="any"/>
          <w:rFonts w:ascii="Fira Code" w:eastAsia="Droid Sans Mono" w:hAnsi="Fira Code" w:cs="Droid Sans Mono"/>
          <w:color w:val="0000DD"/>
          <w:sz w:val="21"/>
          <w:szCs w:val="21"/>
          <w:lang w:val="en" w:eastAsia="en"/>
        </w:rPr>
        <w:t>10</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str1)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 != str1)</w:t>
      </w:r>
    </w:p>
    <w:p w14:paraId="6467822A" w14:textId="77777777" w:rsidR="00951079" w:rsidRPr="0091298A" w:rsidRDefault="00CC4319">
      <w:pPr>
        <w:pStyle w:val="listingblocktitle"/>
        <w:spacing w:after="73" w:line="383" w:lineRule="atLeast"/>
        <w:ind w:left="272" w:right="272"/>
        <w:rPr>
          <w:b/>
          <w:bCs/>
          <w:sz w:val="26"/>
          <w:szCs w:val="26"/>
          <w:lang w:val="en" w:eastAsia="en"/>
        </w:rPr>
      </w:pPr>
      <w:r w:rsidRPr="0091298A">
        <w:rPr>
          <w:b/>
          <w:bCs/>
          <w:sz w:val="26"/>
          <w:szCs w:val="26"/>
          <w:lang w:val="en" w:eastAsia="en"/>
        </w:rPr>
        <w:t>Output</w:t>
      </w:r>
    </w:p>
    <w:p w14:paraId="71F9634A"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(x == z) =&gt; True</w:t>
      </w:r>
    </w:p>
    <w:p w14:paraId="07630C84"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 str2) =&gt; False</w:t>
      </w:r>
    </w:p>
    <w:p w14:paraId="7DE3D687"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str1) =&gt; False</w:t>
      </w:r>
    </w:p>
    <w:p w14:paraId="28A9EA30"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z) =&gt; False</w:t>
      </w:r>
    </w:p>
    <w:p w14:paraId="1989F1B5"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 str2) =&gt; True</w:t>
      </w:r>
    </w:p>
    <w:p w14:paraId="5C0A5E0E"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str1) =&gt; True</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3810AB5F" w14:textId="77777777" w:rsidTr="00A405C2">
        <w:trPr>
          <w:tblCellSpacing w:w="0" w:type="dxa"/>
        </w:trPr>
        <w:tc>
          <w:tcPr>
            <w:tcW w:w="5000" w:type="pct"/>
            <w:shd w:val="clear" w:color="auto" w:fill="FFFFFF"/>
            <w:tcMar>
              <w:top w:w="163" w:type="dxa"/>
              <w:left w:w="182" w:type="dxa"/>
              <w:bottom w:w="163" w:type="dxa"/>
              <w:right w:w="182" w:type="dxa"/>
            </w:tcMar>
          </w:tcPr>
          <w:p w14:paraId="14C72CDC"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5E2C362A" w14:textId="77777777" w:rsidTr="00A405C2">
        <w:trPr>
          <w:tblCellSpacing w:w="0" w:type="dxa"/>
        </w:trPr>
        <w:tc>
          <w:tcPr>
            <w:tcW w:w="5000" w:type="pct"/>
            <w:shd w:val="clear" w:color="auto" w:fill="F8F8F7"/>
            <w:tcMar>
              <w:top w:w="163" w:type="dxa"/>
              <w:left w:w="182" w:type="dxa"/>
              <w:bottom w:w="163" w:type="dxa"/>
              <w:right w:w="182" w:type="dxa"/>
            </w:tcMar>
          </w:tcPr>
          <w:p w14:paraId="728B1EDF" w14:textId="77777777" w:rsidR="00951079" w:rsidRPr="00A405C2" w:rsidRDefault="00CC4319" w:rsidP="00A405C2">
            <w:pPr>
              <w:pStyle w:val="ptableblocknth-last-child1"/>
              <w:shd w:val="clear" w:color="auto" w:fill="F8F8F7"/>
              <w:spacing w:line="465" w:lineRule="atLeast"/>
              <w:rPr>
                <w:lang w:val="en" w:eastAsia="en"/>
              </w:rPr>
            </w:pPr>
            <w:r w:rsidRPr="00A405C2">
              <w:rPr>
                <w:sz w:val="24"/>
                <w:szCs w:val="24"/>
                <w:lang w:val="en" w:eastAsia="en"/>
              </w:rPr>
              <w:t xml:space="preserve">Lines 6 and 10 show that we can compare the equality of a numerical value to a string value. Comparing the equality of a number and a string will always evaluate to </w:t>
            </w:r>
            <w:r w:rsidRPr="00A405C2">
              <w:rPr>
                <w:rStyle w:val="notprenotclassLcode"/>
                <w:rFonts w:ascii="Droid Sans Mono" w:eastAsia="Droid Sans Mono" w:hAnsi="Droid Sans Mono" w:cs="Droid Sans Mono"/>
                <w:color w:val="B02145"/>
                <w:sz w:val="24"/>
                <w:szCs w:val="24"/>
                <w:lang w:val="en" w:eastAsia="en"/>
              </w:rPr>
              <w:t>False</w:t>
            </w:r>
            <w:r w:rsidRPr="00A405C2">
              <w:rPr>
                <w:sz w:val="24"/>
                <w:szCs w:val="24"/>
                <w:lang w:val="en" w:eastAsia="en"/>
              </w:rPr>
              <w:t>.</w:t>
            </w:r>
            <w:r w:rsidRPr="00A405C2">
              <w:rPr>
                <w:sz w:val="24"/>
                <w:szCs w:val="24"/>
                <w:lang w:val="en" w:eastAsia="en"/>
              </w:rPr>
              <w:br/>
              <w:t>Two strings are considered equal if and only if the two strings contain the same letters in the same order.</w:t>
            </w:r>
          </w:p>
        </w:tc>
      </w:tr>
    </w:tbl>
    <w:p w14:paraId="6126CB7D" w14:textId="07C8D07F" w:rsidR="00951079" w:rsidRPr="0091298A" w:rsidRDefault="0091298A" w:rsidP="005C316A">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Comparison Operators Example</w:t>
      </w:r>
      <w:r w:rsidR="00CD4DD9">
        <w:rPr>
          <w:b/>
          <w:bCs/>
          <w:sz w:val="26"/>
          <w:szCs w:val="26"/>
          <w:lang w:val="en" w:eastAsia="en"/>
        </w:rPr>
        <w:t xml:space="preserve"> (Cont.)</w:t>
      </w:r>
      <w:r w:rsidR="005C316A">
        <w:rPr>
          <w:b/>
          <w:bCs/>
          <w:sz w:val="26"/>
          <w:szCs w:val="26"/>
          <w:lang w:val="en" w:eastAsia="en"/>
        </w:rPr>
        <w:tab/>
      </w:r>
      <w:r w:rsidR="00CC4319" w:rsidRPr="0091298A">
        <w:rPr>
          <w:b/>
          <w:bCs/>
          <w:sz w:val="26"/>
          <w:szCs w:val="26"/>
          <w:lang w:val="en" w:eastAsia="en"/>
        </w:rPr>
        <w:t>comparison_operators_ex.py</w:t>
      </w:r>
      <w:r w:rsidR="005C316A">
        <w:rPr>
          <w:b/>
          <w:bCs/>
          <w:sz w:val="26"/>
          <w:szCs w:val="26"/>
          <w:lang w:val="en" w:eastAsia="en"/>
        </w:rPr>
        <w:tab/>
      </w:r>
    </w:p>
    <w:p w14:paraId="7A6B6A80" w14:textId="47E35B3A" w:rsidR="0091298A" w:rsidRPr="009915A3" w:rsidRDefault="00CC431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w:t>
      </w:r>
      <w:r w:rsidR="00CD4DD9" w:rsidRPr="009915A3">
        <w:rPr>
          <w:rStyle w:val="any"/>
          <w:rFonts w:ascii="Fira Code" w:eastAsia="Droid Sans Mono" w:hAnsi="Fira Code" w:cs="Droid Sans Mono"/>
          <w:color w:val="0000DD"/>
          <w:sz w:val="21"/>
          <w:szCs w:val="21"/>
          <w:lang w:val="en" w:eastAsia="en"/>
        </w:rPr>
        <w:t>1</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&gt; y)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 &gt; y)</w:t>
      </w:r>
    </w:p>
    <w:p w14:paraId="2A05EB32" w14:textId="0A9BDACB"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12</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&gt; z)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&gt; z)</w:t>
      </w:r>
    </w:p>
    <w:p w14:paraId="280F4FDD" w14:textId="67402E1A"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13</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(str1 &gt; str2)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str1 &gt; str2)</w:t>
      </w:r>
    </w:p>
    <w:p w14:paraId="47D33B1E" w14:textId="585CA851"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14</w:t>
      </w:r>
    </w:p>
    <w:p w14:paraId="6E5BF02F" w14:textId="10D53DFA"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15</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&lt; y)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&lt; y)</w:t>
      </w:r>
    </w:p>
    <w:p w14:paraId="7BE3EFD4" w14:textId="7AD201D9"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16</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&lt; z)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&lt; z)</w:t>
      </w:r>
    </w:p>
    <w:p w14:paraId="540C02F9" w14:textId="0296251E"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17</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(str1 &lt; str2)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str1 &lt; str2)</w:t>
      </w:r>
    </w:p>
    <w:p w14:paraId="715C5854" w14:textId="6A7C490F"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18</w:t>
      </w:r>
    </w:p>
    <w:p w14:paraId="2B2CDBE5" w14:textId="43334385"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19</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&gt;= y)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&gt;= y)</w:t>
      </w:r>
    </w:p>
    <w:p w14:paraId="37E1ABB4" w14:textId="628F0FFA"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w:t>
      </w:r>
      <w:r w:rsidR="00CC4319" w:rsidRPr="009915A3">
        <w:rPr>
          <w:rStyle w:val="any"/>
          <w:rFonts w:ascii="Fira Code" w:eastAsia="Droid Sans Mono" w:hAnsi="Fira Code" w:cs="Droid Sans Mono"/>
          <w:color w:val="0000DD"/>
          <w:sz w:val="21"/>
          <w:szCs w:val="21"/>
          <w:lang w:val="en" w:eastAsia="en"/>
        </w:rPr>
        <w:t>0</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&gt;= z)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&gt;= z)</w:t>
      </w:r>
    </w:p>
    <w:p w14:paraId="3B01D7F0" w14:textId="2B2ADD16"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w:t>
      </w:r>
      <w:r w:rsidR="00CC4319" w:rsidRPr="009915A3">
        <w:rPr>
          <w:rStyle w:val="any"/>
          <w:rFonts w:ascii="Fira Code" w:eastAsia="Droid Sans Mono" w:hAnsi="Fira Code" w:cs="Droid Sans Mono"/>
          <w:color w:val="0000DD"/>
          <w:sz w:val="21"/>
          <w:szCs w:val="21"/>
          <w:lang w:val="en" w:eastAsia="en"/>
        </w:rPr>
        <w:t>1</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(str1 &gt;= str2)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str1 &gt;= str2)</w:t>
      </w:r>
    </w:p>
    <w:p w14:paraId="00FC8A85" w14:textId="4078A8A6"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2</w:t>
      </w:r>
      <w:r w:rsidR="00CC4319" w:rsidRPr="009915A3">
        <w:rPr>
          <w:rStyle w:val="any"/>
          <w:rFonts w:ascii="Fira Code" w:eastAsia="Droid Sans Mono" w:hAnsi="Fira Code" w:cs="Droid Sans Mono"/>
          <w:color w:val="0000DD"/>
          <w:sz w:val="21"/>
          <w:szCs w:val="21"/>
          <w:lang w:val="en" w:eastAsia="en"/>
        </w:rPr>
        <w:t>2</w:t>
      </w:r>
    </w:p>
    <w:p w14:paraId="1A09D273" w14:textId="1BBC7BE7"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lastRenderedPageBreak/>
        <w:t>2</w:t>
      </w:r>
      <w:r w:rsidR="00CC4319" w:rsidRPr="009915A3">
        <w:rPr>
          <w:rStyle w:val="any"/>
          <w:rFonts w:ascii="Fira Code" w:eastAsia="Droid Sans Mono" w:hAnsi="Fira Code" w:cs="Droid Sans Mono"/>
          <w:color w:val="0000DD"/>
          <w:sz w:val="21"/>
          <w:szCs w:val="21"/>
          <w:lang w:val="en" w:eastAsia="en"/>
        </w:rPr>
        <w:t>3</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&lt;= y)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&lt;= y)</w:t>
      </w:r>
    </w:p>
    <w:p w14:paraId="40AC7B91" w14:textId="33EA36B1" w:rsidR="0091298A"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w:t>
      </w:r>
      <w:r w:rsidR="00CC4319" w:rsidRPr="009915A3">
        <w:rPr>
          <w:rStyle w:val="any"/>
          <w:rFonts w:ascii="Fira Code" w:eastAsia="Droid Sans Mono" w:hAnsi="Fira Code" w:cs="Droid Sans Mono"/>
          <w:color w:val="0000DD"/>
          <w:sz w:val="21"/>
          <w:szCs w:val="21"/>
          <w:lang w:val="en" w:eastAsia="en"/>
        </w:rPr>
        <w:t>4</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&lt;= z)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 &lt;= z)</w:t>
      </w:r>
    </w:p>
    <w:p w14:paraId="760D6595" w14:textId="46EF81EC" w:rsidR="00951079" w:rsidRPr="009915A3" w:rsidRDefault="00CD4DD9" w:rsidP="0091298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Style w:val="any"/>
          <w:rFonts w:ascii="Fira Code" w:eastAsia="Droid Sans Mono" w:hAnsi="Fira Code" w:cs="Droid Sans Mono"/>
          <w:color w:val="0000DD"/>
          <w:sz w:val="21"/>
          <w:szCs w:val="21"/>
          <w:lang w:val="en" w:eastAsia="en"/>
        </w:rPr>
        <w:t>2</w:t>
      </w:r>
      <w:r w:rsidR="00CC4319" w:rsidRPr="009915A3">
        <w:rPr>
          <w:rStyle w:val="any"/>
          <w:rFonts w:ascii="Fira Code" w:eastAsia="Droid Sans Mono" w:hAnsi="Fira Code" w:cs="Droid Sans Mono"/>
          <w:color w:val="0000DD"/>
          <w:sz w:val="21"/>
          <w:szCs w:val="21"/>
          <w:lang w:val="en" w:eastAsia="en"/>
        </w:rPr>
        <w:t>5</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(str1 &lt;= str2)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str1 &lt;= str2)</w:t>
      </w:r>
    </w:p>
    <w:p w14:paraId="7AFF081A" w14:textId="77777777" w:rsidR="00951079" w:rsidRPr="0091298A" w:rsidRDefault="00CC4319">
      <w:pPr>
        <w:pStyle w:val="listingblocktitle"/>
        <w:spacing w:after="73" w:line="383" w:lineRule="atLeast"/>
        <w:ind w:left="272" w:right="272"/>
        <w:rPr>
          <w:b/>
          <w:bCs/>
          <w:sz w:val="26"/>
          <w:szCs w:val="26"/>
          <w:lang w:val="en" w:eastAsia="en"/>
        </w:rPr>
      </w:pPr>
      <w:r w:rsidRPr="0091298A">
        <w:rPr>
          <w:b/>
          <w:bCs/>
          <w:sz w:val="26"/>
          <w:szCs w:val="26"/>
          <w:lang w:val="en" w:eastAsia="en"/>
        </w:rPr>
        <w:t>Output</w:t>
      </w:r>
    </w:p>
    <w:p w14:paraId="24E6BAC5"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(x &gt; y) =&gt; False</w:t>
      </w:r>
    </w:p>
    <w:p w14:paraId="4297CBA4"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&gt; z) =&gt; False</w:t>
      </w:r>
    </w:p>
    <w:p w14:paraId="546C35A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&gt; str2) =&gt; False</w:t>
      </w:r>
    </w:p>
    <w:p w14:paraId="565266A3"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&lt; y) =&gt; True</w:t>
      </w:r>
    </w:p>
    <w:p w14:paraId="32384C70"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&lt; z) =&gt; False</w:t>
      </w:r>
    </w:p>
    <w:p w14:paraId="34D93AA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&lt; str2) =&gt; True</w:t>
      </w:r>
    </w:p>
    <w:p w14:paraId="0CAB1971"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&gt;= y) =&gt; False</w:t>
      </w:r>
    </w:p>
    <w:p w14:paraId="1AFBCD8F"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&gt;= z) =&gt; True</w:t>
      </w:r>
    </w:p>
    <w:p w14:paraId="4909A1B1"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&gt;= str2) =&gt; False</w:t>
      </w:r>
    </w:p>
    <w:p w14:paraId="118CECBA"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&lt;= y) =&gt; True</w:t>
      </w:r>
    </w:p>
    <w:p w14:paraId="666264D9"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&lt;= z) =&gt; True</w:t>
      </w:r>
    </w:p>
    <w:p w14:paraId="67C3CB65"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(str1 &lt;= str2) =&gt; True</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363"/>
      </w:tblGrid>
      <w:tr w:rsidR="00951079" w14:paraId="1A7D51D8" w14:textId="77777777" w:rsidTr="00A405C2">
        <w:trPr>
          <w:tblCellSpacing w:w="0" w:type="dxa"/>
        </w:trPr>
        <w:tc>
          <w:tcPr>
            <w:tcW w:w="5000" w:type="pct"/>
            <w:shd w:val="clear" w:color="auto" w:fill="FFFFFF"/>
            <w:tcMar>
              <w:top w:w="163" w:type="dxa"/>
              <w:left w:w="182" w:type="dxa"/>
              <w:bottom w:w="163" w:type="dxa"/>
              <w:right w:w="182" w:type="dxa"/>
            </w:tcMar>
          </w:tcPr>
          <w:p w14:paraId="5D5ED77A"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6AD200E3" w14:textId="77777777" w:rsidTr="00A405C2">
        <w:trPr>
          <w:tblCellSpacing w:w="0" w:type="dxa"/>
        </w:trPr>
        <w:tc>
          <w:tcPr>
            <w:tcW w:w="5000" w:type="pct"/>
            <w:shd w:val="clear" w:color="auto" w:fill="F8F8F7"/>
            <w:tcMar>
              <w:top w:w="163" w:type="dxa"/>
              <w:left w:w="182" w:type="dxa"/>
              <w:bottom w:w="163" w:type="dxa"/>
              <w:right w:w="182" w:type="dxa"/>
            </w:tcMar>
          </w:tcPr>
          <w:p w14:paraId="54B97BDF" w14:textId="68BDCA31"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Lines </w:t>
            </w:r>
            <w:r w:rsidR="00CD4DD9" w:rsidRPr="00A405C2">
              <w:rPr>
                <w:sz w:val="24"/>
                <w:szCs w:val="24"/>
                <w:lang w:val="en" w:eastAsia="en"/>
              </w:rPr>
              <w:t>1</w:t>
            </w:r>
            <w:r w:rsidRPr="00A405C2">
              <w:rPr>
                <w:sz w:val="24"/>
                <w:szCs w:val="24"/>
                <w:lang w:val="en" w:eastAsia="en"/>
              </w:rPr>
              <w:t xml:space="preserve">3 and </w:t>
            </w:r>
            <w:r w:rsidR="00CD4DD9" w:rsidRPr="00A405C2">
              <w:rPr>
                <w:sz w:val="24"/>
                <w:szCs w:val="24"/>
                <w:lang w:val="en" w:eastAsia="en"/>
              </w:rPr>
              <w:t>1</w:t>
            </w:r>
            <w:r w:rsidRPr="00A405C2">
              <w:rPr>
                <w:sz w:val="24"/>
                <w:szCs w:val="24"/>
                <w:lang w:val="en" w:eastAsia="en"/>
              </w:rPr>
              <w:t xml:space="preserve">7 checks if </w:t>
            </w:r>
            <w:r w:rsidRPr="009915A3">
              <w:rPr>
                <w:rStyle w:val="notprenotclassLcode"/>
                <w:rFonts w:ascii="Fira Code" w:eastAsia="Droid Sans Mono" w:hAnsi="Fira Code" w:cs="Droid Sans Mono"/>
                <w:color w:val="B02145"/>
                <w:sz w:val="22"/>
                <w:szCs w:val="22"/>
                <w:lang w:val="en" w:eastAsia="en"/>
              </w:rPr>
              <w:t>str1</w:t>
            </w:r>
            <w:r w:rsidRPr="009915A3">
              <w:rPr>
                <w:sz w:val="22"/>
                <w:szCs w:val="22"/>
                <w:lang w:val="en" w:eastAsia="en"/>
              </w:rPr>
              <w:t xml:space="preserve"> </w:t>
            </w:r>
            <w:r w:rsidRPr="00A405C2">
              <w:rPr>
                <w:sz w:val="24"/>
                <w:szCs w:val="24"/>
                <w:lang w:val="en" w:eastAsia="en"/>
              </w:rPr>
              <w:t xml:space="preserve">is either greater or less, respectively, than </w:t>
            </w:r>
            <w:r w:rsidRPr="009915A3">
              <w:rPr>
                <w:rStyle w:val="notprenotclassLcode"/>
                <w:rFonts w:ascii="Fira Code" w:eastAsia="Droid Sans Mono" w:hAnsi="Fira Code" w:cs="Droid Sans Mono"/>
                <w:color w:val="B02145"/>
                <w:sz w:val="22"/>
                <w:szCs w:val="22"/>
                <w:lang w:val="en" w:eastAsia="en"/>
              </w:rPr>
              <w:t>str2</w:t>
            </w:r>
            <w:r w:rsidRPr="00A405C2">
              <w:rPr>
                <w:sz w:val="24"/>
                <w:szCs w:val="24"/>
                <w:lang w:val="en" w:eastAsia="en"/>
              </w:rPr>
              <w:t>. The relevant magnitude of two strings are compared lexicographically (using ASCII values).</w:t>
            </w:r>
          </w:p>
        </w:tc>
      </w:tr>
      <w:tr w:rsidR="00951079" w14:paraId="5B36EE03" w14:textId="77777777" w:rsidTr="00A405C2">
        <w:trPr>
          <w:tblCellSpacing w:w="0" w:type="dxa"/>
        </w:trPr>
        <w:tc>
          <w:tcPr>
            <w:tcW w:w="5000" w:type="pct"/>
            <w:shd w:val="clear" w:color="auto" w:fill="FFFFFF"/>
            <w:tcMar>
              <w:top w:w="163" w:type="dxa"/>
              <w:left w:w="182" w:type="dxa"/>
              <w:bottom w:w="163" w:type="dxa"/>
              <w:right w:w="182" w:type="dxa"/>
            </w:tcMar>
          </w:tcPr>
          <w:p w14:paraId="1578ED5E" w14:textId="17B62DEF"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Unlike the equality operators, if we try to use the comparison operators to compare the relationship between a number and a string, Python will </w:t>
            </w:r>
            <w:r w:rsidR="00CE565D">
              <w:rPr>
                <w:sz w:val="24"/>
                <w:szCs w:val="24"/>
                <w:lang w:val="en" w:eastAsia="en"/>
              </w:rPr>
              <w:t>raise</w:t>
            </w:r>
            <w:r w:rsidRPr="00A405C2">
              <w:rPr>
                <w:sz w:val="24"/>
                <w:szCs w:val="24"/>
                <w:lang w:val="en" w:eastAsia="en"/>
              </w:rPr>
              <w:t xml:space="preserve"> an </w:t>
            </w:r>
            <w:r w:rsidR="00CE565D">
              <w:rPr>
                <w:sz w:val="24"/>
                <w:szCs w:val="24"/>
                <w:lang w:val="en" w:eastAsia="en"/>
              </w:rPr>
              <w:t>exception</w:t>
            </w:r>
            <w:r w:rsidRPr="00A405C2">
              <w:rPr>
                <w:sz w:val="24"/>
                <w:szCs w:val="24"/>
                <w:lang w:val="en" w:eastAsia="en"/>
              </w:rPr>
              <w:t xml:space="preserve">. For example, </w:t>
            </w:r>
            <w:r w:rsidRPr="009915A3">
              <w:rPr>
                <w:rStyle w:val="notprenotclassLcode"/>
                <w:rFonts w:ascii="Fira Code" w:eastAsia="Droid Sans Mono" w:hAnsi="Fira Code" w:cs="Droid Sans Mono"/>
                <w:color w:val="B02145"/>
                <w:sz w:val="22"/>
                <w:szCs w:val="22"/>
                <w:lang w:val="en" w:eastAsia="en"/>
              </w:rPr>
              <w:t>10 &gt;</w:t>
            </w:r>
            <w:r w:rsidRPr="009915A3">
              <w:rPr>
                <w:rStyle w:val="notprenotclassLcode"/>
                <w:rFonts w:ascii="Droid Sans Mono" w:eastAsia="Droid Sans Mono" w:hAnsi="Droid Sans Mono" w:cs="Droid Sans Mono"/>
                <w:color w:val="B02145"/>
                <w:sz w:val="22"/>
                <w:szCs w:val="22"/>
                <w:lang w:val="en" w:eastAsia="en"/>
              </w:rPr>
              <w:t xml:space="preserve"> </w:t>
            </w:r>
            <w:r w:rsidRPr="009915A3">
              <w:rPr>
                <w:rStyle w:val="notprenotclassLcode"/>
                <w:rFonts w:ascii="Fira Code" w:eastAsia="Droid Sans Mono" w:hAnsi="Fira Code" w:cs="Droid Sans Mono"/>
                <w:color w:val="B02145"/>
                <w:sz w:val="22"/>
                <w:szCs w:val="22"/>
                <w:lang w:val="en" w:eastAsia="en"/>
              </w:rPr>
              <w:t>'hello'</w:t>
            </w:r>
            <w:r w:rsidRPr="009915A3">
              <w:rPr>
                <w:sz w:val="22"/>
                <w:szCs w:val="22"/>
                <w:lang w:val="en" w:eastAsia="en"/>
              </w:rPr>
              <w:t xml:space="preserve"> </w:t>
            </w:r>
            <w:r w:rsidRPr="00A405C2">
              <w:rPr>
                <w:sz w:val="24"/>
                <w:szCs w:val="24"/>
                <w:lang w:val="en" w:eastAsia="en"/>
              </w:rPr>
              <w:t xml:space="preserve">or </w:t>
            </w:r>
            <w:r w:rsidRPr="009915A3">
              <w:rPr>
                <w:rStyle w:val="notprenotclassLcode"/>
                <w:rFonts w:ascii="Fira Code" w:eastAsia="Droid Sans Mono" w:hAnsi="Fira Code" w:cs="Droid Sans Mono"/>
                <w:color w:val="B02145"/>
                <w:sz w:val="22"/>
                <w:szCs w:val="22"/>
                <w:lang w:val="en" w:eastAsia="en"/>
              </w:rPr>
              <w:t>True &lt;= 'world'</w:t>
            </w:r>
            <w:r w:rsidRPr="009915A3">
              <w:rPr>
                <w:sz w:val="22"/>
                <w:szCs w:val="22"/>
                <w:lang w:val="en" w:eastAsia="en"/>
              </w:rPr>
              <w:t xml:space="preserve"> </w:t>
            </w:r>
            <w:r w:rsidRPr="00A405C2">
              <w:rPr>
                <w:sz w:val="24"/>
                <w:szCs w:val="24"/>
                <w:lang w:val="en" w:eastAsia="en"/>
              </w:rPr>
              <w:t xml:space="preserve">will cause the Python interpreter to </w:t>
            </w:r>
            <w:r w:rsidR="00CE565D">
              <w:rPr>
                <w:sz w:val="24"/>
                <w:szCs w:val="24"/>
                <w:lang w:val="en" w:eastAsia="en"/>
              </w:rPr>
              <w:t>raise</w:t>
            </w:r>
            <w:r w:rsidRPr="00A405C2">
              <w:rPr>
                <w:sz w:val="24"/>
                <w:szCs w:val="24"/>
                <w:lang w:val="en" w:eastAsia="en"/>
              </w:rPr>
              <w:t xml:space="preserve"> an </w:t>
            </w:r>
            <w:r w:rsidR="00CE565D">
              <w:rPr>
                <w:sz w:val="24"/>
                <w:szCs w:val="24"/>
                <w:lang w:val="en" w:eastAsia="en"/>
              </w:rPr>
              <w:t>exception</w:t>
            </w:r>
            <w:r w:rsidRPr="00A405C2">
              <w:rPr>
                <w:sz w:val="24"/>
                <w:szCs w:val="24"/>
                <w:lang w:val="en" w:eastAsia="en"/>
              </w:rPr>
              <w:t>.</w:t>
            </w:r>
          </w:p>
        </w:tc>
      </w:tr>
    </w:tbl>
    <w:p w14:paraId="6555D223" w14:textId="5C0B9CD0" w:rsidR="00951079" w:rsidRPr="00CD4DD9" w:rsidRDefault="00CD4DD9" w:rsidP="00CD4DD9">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Comparison Operators Example (Cont.)</w:t>
      </w:r>
      <w:r>
        <w:rPr>
          <w:b/>
          <w:bCs/>
          <w:sz w:val="26"/>
          <w:szCs w:val="26"/>
          <w:lang w:val="en" w:eastAsia="en"/>
        </w:rPr>
        <w:tab/>
      </w:r>
      <w:r w:rsidR="00CC4319" w:rsidRPr="00CD4DD9">
        <w:rPr>
          <w:b/>
          <w:bCs/>
          <w:sz w:val="26"/>
          <w:szCs w:val="26"/>
          <w:lang w:val="en" w:eastAsia="en"/>
        </w:rPr>
        <w:t>comparison_boolean_ex.py</w:t>
      </w:r>
      <w:r>
        <w:rPr>
          <w:b/>
          <w:bCs/>
          <w:sz w:val="26"/>
          <w:szCs w:val="26"/>
          <w:lang w:val="en" w:eastAsia="en"/>
        </w:rPr>
        <w:tab/>
      </w:r>
    </w:p>
    <w:p w14:paraId="2EE6801E" w14:textId="77777777" w:rsidR="00CD4DD9" w:rsidRPr="009915A3" w:rsidRDefault="00CD4DD9" w:rsidP="00CD4D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6699"/>
          <w:sz w:val="21"/>
          <w:szCs w:val="21"/>
          <w:lang w:val="en" w:eastAsia="en"/>
        </w:rPr>
      </w:pPr>
      <w:r w:rsidRPr="009915A3">
        <w:rPr>
          <w:rStyle w:val="any"/>
          <w:rFonts w:ascii="Fira Code" w:eastAsia="Droid Sans Mono" w:hAnsi="Fira Code" w:cs="Droid Sans Mono"/>
          <w:color w:val="0000DD"/>
          <w:sz w:val="21"/>
          <w:szCs w:val="21"/>
          <w:lang w:val="en" w:eastAsia="en"/>
        </w:rPr>
        <w:t>26</w:t>
      </w:r>
      <w:r w:rsidR="00CC4319" w:rsidRPr="009915A3">
        <w:rPr>
          <w:rFonts w:ascii="Fira Code" w:eastAsia="Droid Sans Mono" w:hAnsi="Fira Code" w:cs="Droid Sans Mono"/>
          <w:sz w:val="21"/>
          <w:szCs w:val="21"/>
          <w:lang w:val="en" w:eastAsia="en"/>
        </w:rPr>
        <w:t xml:space="preserve">    </w:t>
      </w:r>
      <w:proofErr w:type="gramStart"/>
      <w:r w:rsidR="00CC4319" w:rsidRPr="009915A3">
        <w:rPr>
          <w:rFonts w:ascii="Fira Code" w:eastAsia="Droid Sans Mono" w:hAnsi="Fira Code" w:cs="Droid Sans Mono"/>
          <w:sz w:val="21"/>
          <w:szCs w:val="21"/>
          <w:lang w:val="en" w:eastAsia="en"/>
        </w:rPr>
        <w:t>bool</w:t>
      </w:r>
      <w:proofErr w:type="gramEnd"/>
      <w:r w:rsidR="00CC4319" w:rsidRPr="009915A3">
        <w:rPr>
          <w:rFonts w:ascii="Fira Code" w:eastAsia="Droid Sans Mono" w:hAnsi="Fira Code" w:cs="Droid Sans Mono"/>
          <w:sz w:val="21"/>
          <w:szCs w:val="21"/>
          <w:lang w:val="en" w:eastAsia="en"/>
        </w:rPr>
        <w:t xml:space="preserve"> = </w:t>
      </w:r>
      <w:r w:rsidR="00CC4319" w:rsidRPr="009915A3">
        <w:rPr>
          <w:rStyle w:val="any"/>
          <w:rFonts w:ascii="Fira Code" w:eastAsia="Droid Sans Mono" w:hAnsi="Fira Code" w:cs="Droid Sans Mono"/>
          <w:color w:val="006699"/>
          <w:sz w:val="21"/>
          <w:szCs w:val="21"/>
          <w:lang w:val="en" w:eastAsia="en"/>
        </w:rPr>
        <w:t>True</w:t>
      </w:r>
    </w:p>
    <w:p w14:paraId="320BFFF8" w14:textId="77777777" w:rsidR="00CD4DD9" w:rsidRPr="009915A3" w:rsidRDefault="00CD4DD9" w:rsidP="00CD4D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27</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&gt; bool)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ml:space="preserve">, x &gt; </w:t>
      </w:r>
      <w:r w:rsidR="00CC4319" w:rsidRPr="009915A3">
        <w:rPr>
          <w:rStyle w:val="any"/>
          <w:rFonts w:ascii="Fira Code" w:eastAsia="Droid Sans Mono" w:hAnsi="Fira Code" w:cs="Droid Sans Mono"/>
          <w:b/>
          <w:bCs/>
          <w:color w:val="336699"/>
          <w:sz w:val="21"/>
          <w:szCs w:val="21"/>
          <w:lang w:val="en" w:eastAsia="en"/>
        </w:rPr>
        <w:t>bool</w:t>
      </w:r>
      <w:r w:rsidR="00CC4319" w:rsidRPr="009915A3">
        <w:rPr>
          <w:rFonts w:ascii="Fira Code" w:eastAsia="Droid Sans Mono" w:hAnsi="Fira Code" w:cs="Droid Sans Mono"/>
          <w:sz w:val="21"/>
          <w:szCs w:val="21"/>
          <w:lang w:val="en" w:eastAsia="en"/>
        </w:rPr>
        <w:t>)</w:t>
      </w:r>
    </w:p>
    <w:p w14:paraId="40D19369" w14:textId="01CD0A2D" w:rsidR="00951079" w:rsidRPr="009915A3" w:rsidRDefault="00CD4DD9" w:rsidP="00CD4D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28</w:t>
      </w:r>
      <w:r w:rsidR="00CC4319" w:rsidRPr="009915A3">
        <w:rPr>
          <w:rFonts w:ascii="Fira Code" w:eastAsia="Droid Sans Mono" w:hAnsi="Fira Code" w:cs="Droid Sans Mono"/>
          <w:sz w:val="21"/>
          <w:szCs w:val="21"/>
          <w:lang w:val="en" w:eastAsia="en"/>
        </w:rPr>
        <w:t xml:space="preserve">    print(</w:t>
      </w:r>
      <w:r w:rsidR="00CC4319" w:rsidRPr="009915A3">
        <w:rPr>
          <w:rStyle w:val="any"/>
          <w:rFonts w:ascii="Fira Code" w:eastAsia="Droid Sans Mono" w:hAnsi="Fira Code" w:cs="Droid Sans Mono"/>
          <w:color w:val="771100"/>
          <w:sz w:val="21"/>
          <w:szCs w:val="21"/>
          <w:lang w:val="en" w:eastAsia="en"/>
        </w:rPr>
        <w:t>'</w:t>
      </w:r>
      <w:r w:rsidR="00CC4319" w:rsidRPr="009915A3">
        <w:rPr>
          <w:rStyle w:val="any"/>
          <w:rFonts w:ascii="Fira Code" w:eastAsia="Droid Sans Mono" w:hAnsi="Fira Code" w:cs="Droid Sans Mono"/>
          <w:color w:val="DD2200"/>
          <w:sz w:val="21"/>
          <w:szCs w:val="21"/>
          <w:lang w:val="en" w:eastAsia="en"/>
        </w:rPr>
        <w:t>(x &lt;= bool) =&gt;</w:t>
      </w:r>
      <w:r w:rsidR="00CC4319" w:rsidRPr="009915A3">
        <w:rPr>
          <w:rStyle w:val="any"/>
          <w:rFonts w:ascii="Fira Code" w:eastAsia="Droid Sans Mono" w:hAnsi="Fira Code" w:cs="Droid Sans Mono"/>
          <w:color w:val="771100"/>
          <w:sz w:val="21"/>
          <w:szCs w:val="21"/>
          <w:lang w:val="en" w:eastAsia="en"/>
        </w:rPr>
        <w:t>'</w:t>
      </w:r>
      <w:r w:rsidR="00CC4319" w:rsidRPr="009915A3">
        <w:rPr>
          <w:rFonts w:ascii="Fira Code" w:eastAsia="Droid Sans Mono" w:hAnsi="Fira Code" w:cs="Droid Sans Mono"/>
          <w:sz w:val="21"/>
          <w:szCs w:val="21"/>
          <w:lang w:val="en" w:eastAsia="en"/>
        </w:rPr>
        <w:t xml:space="preserve">, x &lt;= </w:t>
      </w:r>
      <w:r w:rsidR="00CC4319" w:rsidRPr="009915A3">
        <w:rPr>
          <w:rStyle w:val="any"/>
          <w:rFonts w:ascii="Fira Code" w:eastAsia="Droid Sans Mono" w:hAnsi="Fira Code" w:cs="Droid Sans Mono"/>
          <w:b/>
          <w:bCs/>
          <w:color w:val="336699"/>
          <w:sz w:val="21"/>
          <w:szCs w:val="21"/>
          <w:lang w:val="en" w:eastAsia="en"/>
        </w:rPr>
        <w:t>bool</w:t>
      </w:r>
      <w:r w:rsidR="00CC4319" w:rsidRPr="009915A3">
        <w:rPr>
          <w:rFonts w:ascii="Fira Code" w:eastAsia="Droid Sans Mono" w:hAnsi="Fira Code" w:cs="Droid Sans Mono"/>
          <w:sz w:val="21"/>
          <w:szCs w:val="21"/>
          <w:lang w:val="en" w:eastAsia="en"/>
        </w:rPr>
        <w:t>)</w:t>
      </w:r>
    </w:p>
    <w:p w14:paraId="4310FCE9" w14:textId="77777777" w:rsidR="00951079" w:rsidRPr="00CD4DD9" w:rsidRDefault="00CC4319">
      <w:pPr>
        <w:pStyle w:val="listingblocktitle"/>
        <w:spacing w:after="73" w:line="383" w:lineRule="atLeast"/>
        <w:ind w:left="272" w:right="272"/>
        <w:rPr>
          <w:b/>
          <w:bCs/>
          <w:sz w:val="26"/>
          <w:szCs w:val="26"/>
          <w:lang w:val="en" w:eastAsia="en"/>
        </w:rPr>
      </w:pPr>
      <w:r w:rsidRPr="00CD4DD9">
        <w:rPr>
          <w:b/>
          <w:bCs/>
          <w:sz w:val="26"/>
          <w:szCs w:val="26"/>
          <w:lang w:val="en" w:eastAsia="en"/>
        </w:rPr>
        <w:t>Output</w:t>
      </w:r>
    </w:p>
    <w:p w14:paraId="7DC3415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lastRenderedPageBreak/>
        <w:t>(x &gt; bool) =&gt; True</w:t>
      </w:r>
    </w:p>
    <w:p w14:paraId="46AED0D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&lt;= bool) =&gt; False</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6DDB6510" w14:textId="77777777" w:rsidTr="00A405C2">
        <w:trPr>
          <w:tblCellSpacing w:w="0" w:type="dxa"/>
        </w:trPr>
        <w:tc>
          <w:tcPr>
            <w:tcW w:w="5000" w:type="pct"/>
            <w:shd w:val="clear" w:color="auto" w:fill="FFFFFF"/>
            <w:tcMar>
              <w:top w:w="163" w:type="dxa"/>
              <w:left w:w="182" w:type="dxa"/>
              <w:bottom w:w="163" w:type="dxa"/>
              <w:right w:w="182" w:type="dxa"/>
            </w:tcMar>
          </w:tcPr>
          <w:p w14:paraId="3B8EBC52"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49DFBCC6" w14:textId="77777777" w:rsidTr="00A405C2">
        <w:trPr>
          <w:tblCellSpacing w:w="0" w:type="dxa"/>
        </w:trPr>
        <w:tc>
          <w:tcPr>
            <w:tcW w:w="5000" w:type="pct"/>
            <w:shd w:val="clear" w:color="auto" w:fill="F8F8F7"/>
            <w:tcMar>
              <w:top w:w="163" w:type="dxa"/>
              <w:left w:w="182" w:type="dxa"/>
              <w:bottom w:w="163" w:type="dxa"/>
              <w:right w:w="182" w:type="dxa"/>
            </w:tcMar>
          </w:tcPr>
          <w:p w14:paraId="14C0F766" w14:textId="17F13DC4" w:rsidR="00951079" w:rsidRPr="00A405C2" w:rsidRDefault="00CC4319" w:rsidP="00A405C2">
            <w:pPr>
              <w:pStyle w:val="ptableblocknth-last-child1"/>
              <w:shd w:val="clear" w:color="auto" w:fill="F8F8F7"/>
              <w:spacing w:line="465" w:lineRule="atLeast"/>
              <w:rPr>
                <w:lang w:val="en" w:eastAsia="en"/>
              </w:rPr>
            </w:pPr>
            <w:r w:rsidRPr="00A405C2">
              <w:rPr>
                <w:sz w:val="24"/>
                <w:szCs w:val="24"/>
                <w:lang w:val="en" w:eastAsia="en"/>
              </w:rPr>
              <w:t xml:space="preserve">As explained before, numerical values can be compared to boolean values. Python will convert the boolean value to its corresponding numerical value. Therefore, essentially, line </w:t>
            </w:r>
            <w:r w:rsidR="004265FB" w:rsidRPr="00A405C2">
              <w:rPr>
                <w:sz w:val="24"/>
                <w:szCs w:val="24"/>
                <w:lang w:val="en" w:eastAsia="en"/>
              </w:rPr>
              <w:t>27</w:t>
            </w:r>
            <w:r w:rsidRPr="00A405C2">
              <w:rPr>
                <w:sz w:val="24"/>
                <w:szCs w:val="24"/>
                <w:lang w:val="en" w:eastAsia="en"/>
              </w:rPr>
              <w:t xml:space="preserve"> is the same as writing </w:t>
            </w:r>
            <w:r w:rsidRPr="009915A3">
              <w:rPr>
                <w:rStyle w:val="notprenotclassLcode"/>
                <w:rFonts w:ascii="Fira Code" w:eastAsia="Droid Sans Mono" w:hAnsi="Fira Code" w:cs="Droid Sans Mono"/>
                <w:color w:val="B02145"/>
                <w:sz w:val="21"/>
                <w:szCs w:val="21"/>
                <w:lang w:val="en" w:eastAsia="en"/>
              </w:rPr>
              <w:t>10 &gt; 1</w:t>
            </w:r>
            <w:r w:rsidRPr="00A405C2">
              <w:rPr>
                <w:sz w:val="24"/>
                <w:szCs w:val="24"/>
                <w:lang w:val="en" w:eastAsia="en"/>
              </w:rPr>
              <w:t xml:space="preserve">, which evaluates to </w:t>
            </w:r>
            <w:r w:rsidRPr="009915A3">
              <w:rPr>
                <w:rStyle w:val="notprenotclassLcode"/>
                <w:rFonts w:ascii="Fira Code" w:eastAsia="Droid Sans Mono" w:hAnsi="Fira Code" w:cs="Droid Sans Mono"/>
                <w:color w:val="B02145"/>
                <w:sz w:val="21"/>
                <w:szCs w:val="21"/>
                <w:lang w:val="en" w:eastAsia="en"/>
              </w:rPr>
              <w:t>True</w:t>
            </w:r>
            <w:r w:rsidRPr="00A405C2">
              <w:rPr>
                <w:sz w:val="24"/>
                <w:szCs w:val="24"/>
                <w:lang w:val="en" w:eastAsia="en"/>
              </w:rPr>
              <w:t xml:space="preserve">, and line </w:t>
            </w:r>
            <w:r w:rsidR="004265FB" w:rsidRPr="00A405C2">
              <w:rPr>
                <w:sz w:val="24"/>
                <w:szCs w:val="24"/>
                <w:lang w:val="en" w:eastAsia="en"/>
              </w:rPr>
              <w:t>28</w:t>
            </w:r>
            <w:r w:rsidRPr="00A405C2">
              <w:rPr>
                <w:sz w:val="24"/>
                <w:szCs w:val="24"/>
                <w:lang w:val="en" w:eastAsia="en"/>
              </w:rPr>
              <w:t xml:space="preserve"> is the same as writing </w:t>
            </w:r>
            <w:r w:rsidRPr="009915A3">
              <w:rPr>
                <w:rStyle w:val="notprenotclassLcode"/>
                <w:rFonts w:ascii="Fira Code" w:eastAsia="Droid Sans Mono" w:hAnsi="Fira Code" w:cs="Droid Sans Mono"/>
                <w:color w:val="B02145"/>
                <w:sz w:val="21"/>
                <w:szCs w:val="21"/>
                <w:lang w:val="en" w:eastAsia="en"/>
              </w:rPr>
              <w:t>10 &lt;= 1</w:t>
            </w:r>
            <w:r w:rsidRPr="00A405C2">
              <w:rPr>
                <w:sz w:val="24"/>
                <w:szCs w:val="24"/>
                <w:lang w:val="en" w:eastAsia="en"/>
              </w:rPr>
              <w:t xml:space="preserve">, which evaluates to </w:t>
            </w:r>
            <w:r w:rsidRPr="009915A3">
              <w:rPr>
                <w:rStyle w:val="notprenotclassLcode"/>
                <w:rFonts w:ascii="Fira Code" w:eastAsia="Droid Sans Mono" w:hAnsi="Fira Code" w:cs="Droid Sans Mono"/>
                <w:color w:val="B02145"/>
                <w:sz w:val="21"/>
                <w:szCs w:val="21"/>
                <w:lang w:val="en" w:eastAsia="en"/>
              </w:rPr>
              <w:t>False</w:t>
            </w:r>
            <w:r w:rsidRPr="00A405C2">
              <w:rPr>
                <w:sz w:val="24"/>
                <w:szCs w:val="24"/>
                <w:lang w:val="en" w:eastAsia="en"/>
              </w:rPr>
              <w:t>.</w:t>
            </w:r>
          </w:p>
        </w:tc>
      </w:tr>
    </w:tbl>
    <w:p w14:paraId="2759E507" w14:textId="3A2C4D0F" w:rsidR="00951079" w:rsidRDefault="00CC4319" w:rsidP="009915A3">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6</w:t>
      </w:r>
      <w:r>
        <w:rPr>
          <w:rStyle w:val="Strong1"/>
          <w:color w:val="000000"/>
          <w:sz w:val="26"/>
          <w:szCs w:val="26"/>
          <w:shd w:val="clear" w:color="auto" w:fill="FFFF00"/>
          <w:lang w:val="en" w:eastAsia="en"/>
        </w:rPr>
        <w:t>: Relational Operators</w:t>
      </w:r>
    </w:p>
    <w:p w14:paraId="3EB40300"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Evaluate the following expressions.</w:t>
      </w:r>
    </w:p>
    <w:p w14:paraId="1AE3FF74" w14:textId="77777777" w:rsidR="00951079" w:rsidRPr="009915A3"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37CBC08F"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Q1. 'A' &gt; 'a'</w:t>
      </w:r>
    </w:p>
    <w:p w14:paraId="1EA7095D"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Q2. 'A' &gt; '1'</w:t>
      </w:r>
    </w:p>
    <w:p w14:paraId="091EFF5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Q3. '</w:t>
      </w:r>
      <w:proofErr w:type="spellStart"/>
      <w:r w:rsidRPr="009915A3">
        <w:rPr>
          <w:rFonts w:ascii="Fira Code" w:eastAsia="Droid Sans Mono" w:hAnsi="Fira Code" w:cs="Droid Sans Mono"/>
          <w:sz w:val="21"/>
          <w:szCs w:val="21"/>
          <w:shd w:val="clear" w:color="auto" w:fill="auto"/>
          <w:lang w:val="en" w:eastAsia="en"/>
        </w:rPr>
        <w:t>catc</w:t>
      </w:r>
      <w:proofErr w:type="spellEnd"/>
      <w:r w:rsidRPr="009915A3">
        <w:rPr>
          <w:rFonts w:ascii="Fira Code" w:eastAsia="Droid Sans Mono" w:hAnsi="Fira Code" w:cs="Droid Sans Mono"/>
          <w:sz w:val="21"/>
          <w:szCs w:val="21"/>
          <w:shd w:val="clear" w:color="auto" w:fill="auto"/>
          <w:lang w:val="en" w:eastAsia="en"/>
        </w:rPr>
        <w:t>' + '</w:t>
      </w:r>
      <w:proofErr w:type="spellStart"/>
      <w:r w:rsidRPr="009915A3">
        <w:rPr>
          <w:rFonts w:ascii="Fira Code" w:eastAsia="Droid Sans Mono" w:hAnsi="Fira Code" w:cs="Droid Sans Mono"/>
          <w:sz w:val="21"/>
          <w:szCs w:val="21"/>
          <w:shd w:val="clear" w:color="auto" w:fill="auto"/>
          <w:lang w:val="en" w:eastAsia="en"/>
        </w:rPr>
        <w:t>atc</w:t>
      </w:r>
      <w:proofErr w:type="spellEnd"/>
      <w:r w:rsidRPr="009915A3">
        <w:rPr>
          <w:rFonts w:ascii="Fira Code" w:eastAsia="Droid Sans Mono" w:hAnsi="Fira Code" w:cs="Droid Sans Mono"/>
          <w:sz w:val="21"/>
          <w:szCs w:val="21"/>
          <w:shd w:val="clear" w:color="auto" w:fill="auto"/>
          <w:lang w:val="en" w:eastAsia="en"/>
        </w:rPr>
        <w:t>' + 'at' == 'cat' * 3</w:t>
      </w:r>
    </w:p>
    <w:p w14:paraId="05367C2F"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Q4. 33 // 3 &lt; 9 + 2</w:t>
      </w:r>
    </w:p>
    <w:p w14:paraId="1646C6CE" w14:textId="77777777" w:rsidR="00951079"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Q5. 2 ** 10 &gt;= 10 ** 3</w:t>
      </w:r>
    </w:p>
    <w:p w14:paraId="758D6FB0" w14:textId="2C239DB8" w:rsidR="007F567B" w:rsidRPr="004265FB" w:rsidRDefault="007F567B" w:rsidP="004265FB">
      <w:pPr>
        <w:spacing w:after="240"/>
        <w:ind w:left="270"/>
        <w:rPr>
          <w:sz w:val="26"/>
          <w:szCs w:val="26"/>
        </w:rPr>
      </w:pPr>
      <w:r w:rsidRPr="004265FB">
        <w:rPr>
          <w:rStyle w:val="mark"/>
          <w:b/>
          <w:bCs/>
          <w:sz w:val="26"/>
          <w:szCs w:val="26"/>
          <w:lang w:val="en" w:eastAsia="en"/>
        </w:rPr>
        <w:t>Answer</w:t>
      </w:r>
    </w:p>
    <w:tbl>
      <w:tblPr>
        <w:tblW w:w="5000"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7836"/>
      </w:tblGrid>
      <w:tr w:rsidR="00951079" w14:paraId="50545683"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7D1CAE36"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False</w:t>
            </w:r>
          </w:p>
        </w:tc>
      </w:tr>
      <w:tr w:rsidR="00EF6E7D" w14:paraId="2D8F921D"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E87B409"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47128BF2"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Uppercase letters have lower ASCII values than lowercase letters.</w:t>
            </w:r>
          </w:p>
        </w:tc>
      </w:tr>
      <w:tr w:rsidR="00951079" w14:paraId="304160F0"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77E53C25"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True</w:t>
            </w:r>
          </w:p>
        </w:tc>
      </w:tr>
      <w:tr w:rsidR="00EF6E7D" w14:paraId="54291CDB"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73096A7"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7E1058BC"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Numbers (represented as strings) have lower ASCII values than alphabets (both lower and uppercase).</w:t>
            </w:r>
          </w:p>
        </w:tc>
      </w:tr>
      <w:tr w:rsidR="00951079" w14:paraId="15896466"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4844E170"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True</w:t>
            </w:r>
          </w:p>
        </w:tc>
      </w:tr>
      <w:tr w:rsidR="00EF6E7D" w14:paraId="7B22EE6A"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2DD674F"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lastRenderedPageBreak/>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12D11BC4"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w:t>
            </w:r>
            <w:proofErr w:type="spellStart"/>
            <w:r w:rsidRPr="00A405C2">
              <w:rPr>
                <w:rStyle w:val="small"/>
                <w:sz w:val="23"/>
                <w:szCs w:val="23"/>
                <w:lang w:val="en" w:eastAsia="en"/>
              </w:rPr>
              <w:t>catc</w:t>
            </w:r>
            <w:proofErr w:type="spellEnd"/>
            <w:r w:rsidRPr="00A405C2">
              <w:rPr>
                <w:rStyle w:val="small"/>
                <w:sz w:val="23"/>
                <w:szCs w:val="23"/>
                <w:lang w:val="en" w:eastAsia="en"/>
              </w:rPr>
              <w:t>' + '</w:t>
            </w:r>
            <w:proofErr w:type="spellStart"/>
            <w:r w:rsidRPr="00A405C2">
              <w:rPr>
                <w:rStyle w:val="small"/>
                <w:sz w:val="23"/>
                <w:szCs w:val="23"/>
                <w:lang w:val="en" w:eastAsia="en"/>
              </w:rPr>
              <w:t>atc</w:t>
            </w:r>
            <w:proofErr w:type="spellEnd"/>
            <w:r w:rsidRPr="00A405C2">
              <w:rPr>
                <w:rStyle w:val="small"/>
                <w:sz w:val="23"/>
                <w:szCs w:val="23"/>
                <w:lang w:val="en" w:eastAsia="en"/>
              </w:rPr>
              <w:t>' + 'at' == 'cat' * 3</w:t>
            </w:r>
            <w:r w:rsidRPr="00A405C2">
              <w:rPr>
                <w:rStyle w:val="small"/>
                <w:sz w:val="23"/>
                <w:szCs w:val="23"/>
                <w:lang w:val="en" w:eastAsia="en"/>
              </w:rPr>
              <w:br/>
              <w:t>⇒ '</w:t>
            </w:r>
            <w:proofErr w:type="spellStart"/>
            <w:r w:rsidRPr="00A405C2">
              <w:rPr>
                <w:rStyle w:val="small"/>
                <w:sz w:val="23"/>
                <w:szCs w:val="23"/>
                <w:lang w:val="en" w:eastAsia="en"/>
              </w:rPr>
              <w:t>catcatcat</w:t>
            </w:r>
            <w:proofErr w:type="spellEnd"/>
            <w:r w:rsidRPr="00A405C2">
              <w:rPr>
                <w:rStyle w:val="small"/>
                <w:sz w:val="23"/>
                <w:szCs w:val="23"/>
                <w:lang w:val="en" w:eastAsia="en"/>
              </w:rPr>
              <w:t>' == '</w:t>
            </w:r>
            <w:proofErr w:type="spellStart"/>
            <w:r w:rsidRPr="00A405C2">
              <w:rPr>
                <w:rStyle w:val="small"/>
                <w:sz w:val="23"/>
                <w:szCs w:val="23"/>
                <w:lang w:val="en" w:eastAsia="en"/>
              </w:rPr>
              <w:t>catcatcat</w:t>
            </w:r>
            <w:proofErr w:type="spellEnd"/>
            <w:r w:rsidRPr="00A405C2">
              <w:rPr>
                <w:rStyle w:val="small"/>
                <w:sz w:val="23"/>
                <w:szCs w:val="23"/>
                <w:lang w:val="en" w:eastAsia="en"/>
              </w:rPr>
              <w:br/>
              <w:t>⇒ True</w:t>
            </w:r>
          </w:p>
        </w:tc>
      </w:tr>
      <w:tr w:rsidR="00951079" w14:paraId="466985E7"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6214BE7"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Q4.</w:t>
            </w:r>
            <w:r w:rsidRPr="00A405C2">
              <w:rPr>
                <w:sz w:val="26"/>
                <w:szCs w:val="26"/>
                <w:lang w:val="en" w:eastAsia="en"/>
              </w:rPr>
              <w:t xml:space="preserve"> False</w:t>
            </w:r>
          </w:p>
        </w:tc>
      </w:tr>
      <w:tr w:rsidR="00EF6E7D" w14:paraId="208F1930"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942D678"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742A947B"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33 // 3 &lt; 9 + 2</w:t>
            </w:r>
            <w:r w:rsidRPr="00A405C2">
              <w:rPr>
                <w:rStyle w:val="small"/>
                <w:sz w:val="23"/>
                <w:szCs w:val="23"/>
                <w:lang w:val="en" w:eastAsia="en"/>
              </w:rPr>
              <w:br/>
              <w:t>⇒ 11 &lt; 11</w:t>
            </w:r>
            <w:r w:rsidRPr="00A405C2">
              <w:rPr>
                <w:rStyle w:val="small"/>
                <w:sz w:val="23"/>
                <w:szCs w:val="23"/>
                <w:lang w:val="en" w:eastAsia="en"/>
              </w:rPr>
              <w:br/>
              <w:t>⇒ False</w:t>
            </w:r>
          </w:p>
        </w:tc>
      </w:tr>
      <w:tr w:rsidR="00951079" w14:paraId="44DA379B"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2CC60C7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Q5.</w:t>
            </w:r>
            <w:r w:rsidRPr="00A405C2">
              <w:rPr>
                <w:sz w:val="26"/>
                <w:szCs w:val="26"/>
                <w:lang w:val="en" w:eastAsia="en"/>
              </w:rPr>
              <w:t xml:space="preserve"> True</w:t>
            </w:r>
          </w:p>
        </w:tc>
      </w:tr>
      <w:tr w:rsidR="00951079" w14:paraId="63932040" w14:textId="77777777" w:rsidTr="00A405C2">
        <w:trPr>
          <w:tblCellSpacing w:w="0" w:type="dxa"/>
        </w:trPr>
        <w:tc>
          <w:tcPr>
            <w:tcW w:w="1500" w:type="pct"/>
            <w:tcBorders>
              <w:right w:val="single" w:sz="6" w:space="0" w:color="DEDEDE"/>
            </w:tcBorders>
            <w:shd w:val="clear" w:color="auto" w:fill="F7F8F7"/>
            <w:tcMar>
              <w:top w:w="163" w:type="dxa"/>
              <w:left w:w="182" w:type="dxa"/>
              <w:bottom w:w="163" w:type="dxa"/>
              <w:right w:w="190" w:type="dxa"/>
            </w:tcMar>
            <w:vAlign w:val="center"/>
          </w:tcPr>
          <w:p w14:paraId="02941C7D"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shd w:val="clear" w:color="auto" w:fill="F8F8F7"/>
            <w:tcMar>
              <w:top w:w="163" w:type="dxa"/>
              <w:left w:w="182" w:type="dxa"/>
              <w:bottom w:w="163" w:type="dxa"/>
              <w:right w:w="182" w:type="dxa"/>
            </w:tcMar>
            <w:vAlign w:val="center"/>
          </w:tcPr>
          <w:p w14:paraId="07159F76"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2 ** 10 &gt;= 10 ** 3</w:t>
            </w:r>
            <w:r w:rsidRPr="00A405C2">
              <w:rPr>
                <w:rStyle w:val="small"/>
                <w:sz w:val="23"/>
                <w:szCs w:val="23"/>
                <w:lang w:val="en" w:eastAsia="en"/>
              </w:rPr>
              <w:br/>
              <w:t>⇒ 1024 &gt;= 1000</w:t>
            </w:r>
            <w:r w:rsidRPr="00A405C2">
              <w:rPr>
                <w:rStyle w:val="small"/>
                <w:sz w:val="23"/>
                <w:szCs w:val="23"/>
                <w:lang w:val="en" w:eastAsia="en"/>
              </w:rPr>
              <w:br/>
              <w:t>⇒ True</w:t>
            </w:r>
          </w:p>
        </w:tc>
      </w:tr>
    </w:tbl>
    <w:p w14:paraId="1E49126E" w14:textId="61F496C1" w:rsidR="00951079" w:rsidRDefault="00633A18">
      <w:pPr>
        <w:pStyle w:val="Heading5"/>
        <w:spacing w:before="290" w:after="145" w:line="392" w:lineRule="atLeast"/>
        <w:ind w:left="272" w:right="272"/>
        <w:rPr>
          <w:sz w:val="33"/>
          <w:szCs w:val="33"/>
          <w:lang w:val="en" w:eastAsia="en"/>
        </w:rPr>
      </w:pPr>
      <w:r>
        <w:rPr>
          <w:sz w:val="33"/>
          <w:szCs w:val="33"/>
          <w:lang w:val="en" w:eastAsia="en"/>
        </w:rPr>
        <w:t>C</w:t>
      </w:r>
      <w:r w:rsidR="00CC4319">
        <w:rPr>
          <w:sz w:val="33"/>
          <w:szCs w:val="33"/>
          <w:lang w:val="en" w:eastAsia="en"/>
        </w:rPr>
        <w:t>. Logical Operators</w:t>
      </w:r>
    </w:p>
    <w:p w14:paraId="7454D2AF"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Whereas </w:t>
      </w:r>
      <w:r>
        <w:rPr>
          <w:rStyle w:val="pstrong"/>
          <w:b/>
          <w:bCs/>
          <w:sz w:val="28"/>
          <w:szCs w:val="28"/>
          <w:lang w:val="en" w:eastAsia="en"/>
        </w:rPr>
        <w:t>Relational Operators</w:t>
      </w:r>
      <w:r>
        <w:rPr>
          <w:sz w:val="28"/>
          <w:szCs w:val="28"/>
          <w:lang w:val="en" w:eastAsia="en"/>
        </w:rPr>
        <w:t xml:space="preserve"> compared the </w:t>
      </w:r>
      <w:r>
        <w:rPr>
          <w:rStyle w:val="em"/>
          <w:sz w:val="28"/>
          <w:szCs w:val="28"/>
          <w:lang w:val="en" w:eastAsia="en"/>
        </w:rPr>
        <w:t>values</w:t>
      </w:r>
      <w:r>
        <w:rPr>
          <w:sz w:val="28"/>
          <w:szCs w:val="28"/>
          <w:lang w:val="en" w:eastAsia="en"/>
        </w:rPr>
        <w:t xml:space="preserve"> of the two operands, </w:t>
      </w:r>
      <w:r>
        <w:rPr>
          <w:rStyle w:val="pstrong"/>
          <w:b/>
          <w:bCs/>
          <w:sz w:val="28"/>
          <w:szCs w:val="28"/>
          <w:lang w:val="en" w:eastAsia="en"/>
        </w:rPr>
        <w:t>Logical Operators</w:t>
      </w:r>
      <w:r>
        <w:rPr>
          <w:sz w:val="28"/>
          <w:szCs w:val="28"/>
          <w:lang w:val="en" w:eastAsia="en"/>
        </w:rPr>
        <w:t xml:space="preserve"> are mainly used to manipulate two boolean values. The resulting value will always be a boolean value. In Python, there are 3 logical operators, which are </w:t>
      </w:r>
      <w:r w:rsidRPr="009915A3">
        <w:rPr>
          <w:rStyle w:val="notprenotclassLcode"/>
          <w:rFonts w:ascii="Fira Code" w:eastAsia="Droid Sans Mono" w:hAnsi="Fira Code" w:cs="Droid Sans Mono"/>
          <w:color w:val="B02145"/>
          <w:sz w:val="24"/>
          <w:szCs w:val="24"/>
          <w:lang w:val="en" w:eastAsia="en"/>
        </w:rPr>
        <w:t>and</w:t>
      </w:r>
      <w:r>
        <w:rPr>
          <w:sz w:val="28"/>
          <w:szCs w:val="28"/>
          <w:lang w:val="en" w:eastAsia="en"/>
        </w:rPr>
        <w:t xml:space="preserve">, </w:t>
      </w:r>
      <w:r w:rsidRPr="009915A3">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and </w:t>
      </w:r>
      <w:r w:rsidRPr="009915A3">
        <w:rPr>
          <w:rStyle w:val="notprenotclassLcode"/>
          <w:rFonts w:ascii="Fira Code" w:eastAsia="Droid Sans Mono" w:hAnsi="Fira Code" w:cs="Droid Sans Mono"/>
          <w:color w:val="B02145"/>
          <w:sz w:val="24"/>
          <w:szCs w:val="24"/>
          <w:lang w:val="en" w:eastAsia="en"/>
        </w:rPr>
        <w:t>not</w:t>
      </w:r>
      <w:r>
        <w:rPr>
          <w:sz w:val="28"/>
          <w:szCs w:val="28"/>
          <w:lang w:val="en" w:eastAsia="en"/>
        </w:rPr>
        <w:t>.</w:t>
      </w:r>
    </w:p>
    <w:p w14:paraId="752383C6" w14:textId="77777777" w:rsidR="00951079" w:rsidRDefault="00CC4319">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think of the </w:t>
      </w:r>
      <w:proofErr w:type="spellStart"/>
      <w:r w:rsidRPr="009915A3">
        <w:rPr>
          <w:rStyle w:val="notprenotclassLcode"/>
          <w:rFonts w:ascii="Fira Code" w:eastAsia="Droid Sans Mono" w:hAnsi="Fira Code" w:cs="Droid Sans Mono"/>
          <w:color w:val="B02145"/>
          <w:sz w:val="24"/>
          <w:szCs w:val="24"/>
          <w:lang w:val="en" w:eastAsia="en"/>
        </w:rPr>
        <w:t>and</w:t>
      </w:r>
      <w:proofErr w:type="spellEnd"/>
      <w:r w:rsidRPr="009915A3">
        <w:rPr>
          <w:sz w:val="24"/>
          <w:szCs w:val="24"/>
          <w:lang w:val="en" w:eastAsia="en"/>
        </w:rPr>
        <w:t xml:space="preserve"> </w:t>
      </w:r>
      <w:proofErr w:type="spellStart"/>
      <w:r>
        <w:rPr>
          <w:sz w:val="28"/>
          <w:szCs w:val="28"/>
          <w:lang w:val="en" w:eastAsia="en"/>
        </w:rPr>
        <w:t>and</w:t>
      </w:r>
      <w:proofErr w:type="spellEnd"/>
      <w:r>
        <w:rPr>
          <w:sz w:val="28"/>
          <w:szCs w:val="28"/>
          <w:lang w:val="en" w:eastAsia="en"/>
        </w:rPr>
        <w:t xml:space="preserve"> </w:t>
      </w:r>
      <w:r w:rsidRPr="009915A3">
        <w:rPr>
          <w:rStyle w:val="notprenotclassLcode"/>
          <w:rFonts w:ascii="Fira Code" w:eastAsia="Droid Sans Mono" w:hAnsi="Fira Code" w:cs="Droid Sans Mono"/>
          <w:color w:val="B02145"/>
          <w:sz w:val="24"/>
          <w:szCs w:val="24"/>
          <w:lang w:val="en" w:eastAsia="en"/>
        </w:rPr>
        <w:t>or</w:t>
      </w:r>
      <w:r w:rsidRPr="009915A3">
        <w:rPr>
          <w:sz w:val="24"/>
          <w:szCs w:val="24"/>
          <w:lang w:val="en" w:eastAsia="en"/>
        </w:rPr>
        <w:t xml:space="preserve"> </w:t>
      </w:r>
      <w:r>
        <w:rPr>
          <w:sz w:val="28"/>
          <w:szCs w:val="28"/>
          <w:lang w:val="en" w:eastAsia="en"/>
        </w:rPr>
        <w:t xml:space="preserve">operators as function that takes in two inputs, the two operands as inputs to the function, and the result as the output. </w:t>
      </w:r>
      <w:proofErr w:type="gramStart"/>
      <w:r>
        <w:rPr>
          <w:sz w:val="28"/>
          <w:szCs w:val="28"/>
          <w:lang w:val="en" w:eastAsia="en"/>
        </w:rPr>
        <w:t xml:space="preserve">The </w:t>
      </w:r>
      <w:r w:rsidRPr="009915A3">
        <w:rPr>
          <w:rStyle w:val="notprenotclassLcode"/>
          <w:rFonts w:ascii="Fira Code" w:eastAsia="Droid Sans Mono" w:hAnsi="Fira Code" w:cs="Droid Sans Mono"/>
          <w:color w:val="B02145"/>
          <w:sz w:val="22"/>
          <w:szCs w:val="22"/>
          <w:lang w:val="en" w:eastAsia="en"/>
        </w:rPr>
        <w:t>and</w:t>
      </w:r>
      <w:proofErr w:type="gramEnd"/>
      <w:r w:rsidRPr="009915A3">
        <w:rPr>
          <w:sz w:val="24"/>
          <w:szCs w:val="24"/>
          <w:lang w:val="en" w:eastAsia="en"/>
        </w:rPr>
        <w:t xml:space="preserve"> </w:t>
      </w:r>
      <w:r>
        <w:rPr>
          <w:sz w:val="28"/>
          <w:szCs w:val="28"/>
          <w:lang w:val="en" w:eastAsia="en"/>
        </w:rPr>
        <w:t xml:space="preserve">operator outputs </w:t>
      </w:r>
      <w:r w:rsidRPr="009915A3">
        <w:rPr>
          <w:rStyle w:val="notprenotclassLcode"/>
          <w:rFonts w:ascii="Fira Code" w:eastAsia="Droid Sans Mono" w:hAnsi="Fira Code" w:cs="Droid Sans Mono"/>
          <w:color w:val="B02145"/>
          <w:sz w:val="24"/>
          <w:szCs w:val="24"/>
          <w:lang w:val="en" w:eastAsia="en"/>
        </w:rPr>
        <w:t>True</w:t>
      </w:r>
      <w:r w:rsidRPr="009915A3">
        <w:rPr>
          <w:sz w:val="24"/>
          <w:szCs w:val="24"/>
          <w:lang w:val="en" w:eastAsia="en"/>
        </w:rPr>
        <w:t xml:space="preserve"> </w:t>
      </w:r>
      <w:r>
        <w:rPr>
          <w:sz w:val="28"/>
          <w:szCs w:val="28"/>
          <w:lang w:val="en" w:eastAsia="en"/>
        </w:rPr>
        <w:t xml:space="preserve">if and only if the two inputs are </w:t>
      </w:r>
      <w:r w:rsidRPr="009915A3">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w:t>
      </w:r>
      <w:proofErr w:type="gramStart"/>
      <w:r>
        <w:rPr>
          <w:sz w:val="28"/>
          <w:szCs w:val="28"/>
          <w:lang w:val="en" w:eastAsia="en"/>
        </w:rPr>
        <w:t xml:space="preserve">The </w:t>
      </w:r>
      <w:r w:rsidRPr="009915A3">
        <w:rPr>
          <w:rStyle w:val="notprenotclassLcode"/>
          <w:rFonts w:ascii="Fira Code" w:eastAsia="Droid Sans Mono" w:hAnsi="Fira Code" w:cs="Droid Sans Mono"/>
          <w:color w:val="B02145"/>
          <w:sz w:val="24"/>
          <w:szCs w:val="24"/>
          <w:lang w:val="en" w:eastAsia="en"/>
        </w:rPr>
        <w:t>or</w:t>
      </w:r>
      <w:proofErr w:type="gramEnd"/>
      <w:r w:rsidRPr="009915A3">
        <w:rPr>
          <w:sz w:val="24"/>
          <w:szCs w:val="24"/>
          <w:lang w:val="en" w:eastAsia="en"/>
        </w:rPr>
        <w:t xml:space="preserve"> </w:t>
      </w:r>
      <w:r>
        <w:rPr>
          <w:sz w:val="28"/>
          <w:szCs w:val="28"/>
          <w:lang w:val="en" w:eastAsia="en"/>
        </w:rPr>
        <w:t xml:space="preserve">operator outputs </w:t>
      </w:r>
      <w:r w:rsidRPr="009915A3">
        <w:rPr>
          <w:rStyle w:val="notprenotclassLcode"/>
          <w:rFonts w:ascii="Fira Code" w:eastAsia="Droid Sans Mono" w:hAnsi="Fira Code" w:cs="Droid Sans Mono"/>
          <w:color w:val="B02145"/>
          <w:sz w:val="24"/>
          <w:szCs w:val="24"/>
          <w:lang w:val="en" w:eastAsia="en"/>
        </w:rPr>
        <w:t>True</w:t>
      </w:r>
      <w:r w:rsidRPr="009915A3">
        <w:rPr>
          <w:sz w:val="24"/>
          <w:szCs w:val="24"/>
          <w:lang w:val="en" w:eastAsia="en"/>
        </w:rPr>
        <w:t xml:space="preserve"> </w:t>
      </w:r>
      <w:r>
        <w:rPr>
          <w:sz w:val="28"/>
          <w:szCs w:val="28"/>
          <w:lang w:val="en" w:eastAsia="en"/>
        </w:rPr>
        <w:t xml:space="preserve">if and only if at least one of the two inputs is </w:t>
      </w:r>
      <w:r w:rsidRPr="009915A3">
        <w:rPr>
          <w:rStyle w:val="notprenotclassLcode"/>
          <w:rFonts w:ascii="Fira Code" w:eastAsia="Droid Sans Mono" w:hAnsi="Fira Code" w:cs="Droid Sans Mono"/>
          <w:color w:val="B02145"/>
          <w:sz w:val="24"/>
          <w:szCs w:val="24"/>
          <w:lang w:val="en" w:eastAsia="en"/>
        </w:rPr>
        <w:t>True</w:t>
      </w:r>
      <w:r>
        <w:rPr>
          <w:sz w:val="28"/>
          <w:szCs w:val="28"/>
          <w:lang w:val="en" w:eastAsia="en"/>
        </w:rPr>
        <w:t>.</w:t>
      </w:r>
    </w:p>
    <w:p w14:paraId="6E833B0A"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Unlike the two operators above, the </w:t>
      </w:r>
      <w:r w:rsidRPr="004265FB">
        <w:rPr>
          <w:rStyle w:val="notprenotclassLcode"/>
          <w:rFonts w:ascii="Droid Sans Mono" w:eastAsia="Droid Sans Mono" w:hAnsi="Droid Sans Mono" w:cs="Droid Sans Mono"/>
          <w:color w:val="B02145"/>
          <w:sz w:val="26"/>
          <w:szCs w:val="26"/>
          <w:lang w:val="en" w:eastAsia="en"/>
        </w:rPr>
        <w:t>not</w:t>
      </w:r>
      <w:r>
        <w:rPr>
          <w:sz w:val="28"/>
          <w:szCs w:val="28"/>
          <w:lang w:val="en" w:eastAsia="en"/>
        </w:rPr>
        <w:t xml:space="preserve"> operator is unary, meaning it takes only one operand. The </w:t>
      </w:r>
      <w:r w:rsidRPr="009915A3">
        <w:rPr>
          <w:rStyle w:val="notprenotclassLcode"/>
          <w:rFonts w:ascii="Fira Code" w:eastAsia="Droid Sans Mono" w:hAnsi="Fira Code" w:cs="Droid Sans Mono"/>
          <w:color w:val="B02145"/>
          <w:sz w:val="24"/>
          <w:szCs w:val="24"/>
          <w:lang w:val="en" w:eastAsia="en"/>
        </w:rPr>
        <w:t>not</w:t>
      </w:r>
      <w:r w:rsidRPr="009915A3">
        <w:rPr>
          <w:sz w:val="24"/>
          <w:szCs w:val="24"/>
          <w:lang w:val="en" w:eastAsia="en"/>
        </w:rPr>
        <w:t xml:space="preserve"> </w:t>
      </w:r>
      <w:r>
        <w:rPr>
          <w:sz w:val="28"/>
          <w:szCs w:val="28"/>
          <w:lang w:val="en" w:eastAsia="en"/>
        </w:rPr>
        <w:t xml:space="preserve">operator negates the boolean value. </w:t>
      </w:r>
      <w:proofErr w:type="gramStart"/>
      <w:r>
        <w:rPr>
          <w:sz w:val="28"/>
          <w:szCs w:val="28"/>
          <w:lang w:val="en" w:eastAsia="en"/>
        </w:rPr>
        <w:t>So</w:t>
      </w:r>
      <w:proofErr w:type="gramEnd"/>
      <w:r>
        <w:rPr>
          <w:sz w:val="28"/>
          <w:szCs w:val="28"/>
          <w:lang w:val="en" w:eastAsia="en"/>
        </w:rPr>
        <w:t xml:space="preserve"> if the input is </w:t>
      </w:r>
      <w:r w:rsidRPr="009915A3">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the output will be </w:t>
      </w:r>
      <w:r w:rsidRPr="009915A3">
        <w:rPr>
          <w:rStyle w:val="notprenotclassLcode"/>
          <w:rFonts w:ascii="Fira Code" w:eastAsia="Droid Sans Mono" w:hAnsi="Fira Code" w:cs="Droid Sans Mono"/>
          <w:color w:val="B02145"/>
          <w:sz w:val="24"/>
          <w:szCs w:val="24"/>
          <w:lang w:val="en" w:eastAsia="en"/>
        </w:rPr>
        <w:t>False</w:t>
      </w:r>
      <w:r>
        <w:rPr>
          <w:sz w:val="28"/>
          <w:szCs w:val="28"/>
          <w:lang w:val="en" w:eastAsia="en"/>
        </w:rPr>
        <w:t>, and vice versa.</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2238"/>
        <w:gridCol w:w="2240"/>
        <w:gridCol w:w="1961"/>
        <w:gridCol w:w="1963"/>
        <w:gridCol w:w="1961"/>
      </w:tblGrid>
      <w:tr w:rsidR="00EF6E7D" w14:paraId="024D8F21" w14:textId="77777777" w:rsidTr="00A405C2">
        <w:trPr>
          <w:tblHeader/>
          <w:tblCellSpacing w:w="0" w:type="dxa"/>
        </w:trPr>
        <w:tc>
          <w:tcPr>
            <w:tcW w:w="2161" w:type="pct"/>
            <w:gridSpan w:val="2"/>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B7CCF11"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lastRenderedPageBreak/>
              <w:t>Input</w:t>
            </w:r>
          </w:p>
        </w:tc>
        <w:tc>
          <w:tcPr>
            <w:tcW w:w="2839" w:type="pct"/>
            <w:gridSpan w:val="3"/>
            <w:tcBorders>
              <w:bottom w:val="single" w:sz="6" w:space="0" w:color="DEDEDE"/>
            </w:tcBorders>
            <w:shd w:val="clear" w:color="auto" w:fill="FFFFFF"/>
            <w:tcMar>
              <w:top w:w="145" w:type="dxa"/>
              <w:left w:w="182" w:type="dxa"/>
              <w:bottom w:w="190" w:type="dxa"/>
              <w:right w:w="182" w:type="dxa"/>
            </w:tcMar>
            <w:vAlign w:val="center"/>
          </w:tcPr>
          <w:p w14:paraId="3E209053"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Output</w:t>
            </w:r>
          </w:p>
        </w:tc>
      </w:tr>
      <w:tr w:rsidR="00EF6E7D" w14:paraId="1C90D9DA" w14:textId="77777777" w:rsidTr="00A405C2">
        <w:trPr>
          <w:tblHeader/>
          <w:tblCellSpacing w:w="0" w:type="dxa"/>
        </w:trPr>
        <w:tc>
          <w:tcPr>
            <w:tcW w:w="108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478A9B2"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2"/>
                <w:szCs w:val="22"/>
                <w:lang w:val="en" w:eastAsia="en"/>
              </w:rPr>
            </w:pPr>
            <w:r w:rsidRPr="009915A3">
              <w:rPr>
                <w:rFonts w:ascii="Fira Code" w:hAnsi="Fira Code"/>
                <w:b/>
                <w:bCs/>
                <w:sz w:val="22"/>
                <w:szCs w:val="22"/>
                <w:lang w:val="en" w:eastAsia="en"/>
              </w:rPr>
              <w:t>X</w:t>
            </w:r>
          </w:p>
        </w:tc>
        <w:tc>
          <w:tcPr>
            <w:tcW w:w="1081"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4130129"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2"/>
                <w:szCs w:val="22"/>
                <w:lang w:val="en" w:eastAsia="en"/>
              </w:rPr>
            </w:pPr>
            <w:r w:rsidRPr="009915A3">
              <w:rPr>
                <w:rFonts w:ascii="Fira Code" w:hAnsi="Fira Code"/>
                <w:b/>
                <w:bCs/>
                <w:sz w:val="22"/>
                <w:szCs w:val="22"/>
                <w:lang w:val="en" w:eastAsia="en"/>
              </w:rPr>
              <w:t>Y</w:t>
            </w:r>
          </w:p>
        </w:tc>
        <w:tc>
          <w:tcPr>
            <w:tcW w:w="946"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820573C"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2"/>
                <w:szCs w:val="22"/>
                <w:lang w:val="en" w:eastAsia="en"/>
              </w:rPr>
            </w:pPr>
            <w:r w:rsidRPr="009915A3">
              <w:rPr>
                <w:rFonts w:ascii="Fira Code" w:hAnsi="Fira Code"/>
                <w:b/>
                <w:bCs/>
                <w:sz w:val="22"/>
                <w:szCs w:val="22"/>
                <w:lang w:val="en" w:eastAsia="en"/>
              </w:rPr>
              <w:t>X and Y</w:t>
            </w:r>
          </w:p>
        </w:tc>
        <w:tc>
          <w:tcPr>
            <w:tcW w:w="946"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0BBF94BB"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2"/>
                <w:szCs w:val="22"/>
                <w:lang w:val="en" w:eastAsia="en"/>
              </w:rPr>
            </w:pPr>
            <w:r w:rsidRPr="009915A3">
              <w:rPr>
                <w:rFonts w:ascii="Fira Code" w:hAnsi="Fira Code"/>
                <w:b/>
                <w:bCs/>
                <w:sz w:val="22"/>
                <w:szCs w:val="22"/>
                <w:lang w:val="en" w:eastAsia="en"/>
              </w:rPr>
              <w:t>X or Y</w:t>
            </w:r>
          </w:p>
        </w:tc>
        <w:tc>
          <w:tcPr>
            <w:tcW w:w="947" w:type="pct"/>
            <w:tcBorders>
              <w:bottom w:val="single" w:sz="6" w:space="0" w:color="DEDEDE"/>
            </w:tcBorders>
            <w:shd w:val="clear" w:color="auto" w:fill="F7F8F7"/>
            <w:tcMar>
              <w:top w:w="163" w:type="dxa"/>
              <w:left w:w="182" w:type="dxa"/>
              <w:bottom w:w="170" w:type="dxa"/>
              <w:right w:w="182" w:type="dxa"/>
            </w:tcMar>
            <w:vAlign w:val="center"/>
          </w:tcPr>
          <w:p w14:paraId="4FB98E31"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2"/>
                <w:szCs w:val="22"/>
                <w:lang w:val="en" w:eastAsia="en"/>
              </w:rPr>
            </w:pPr>
            <w:r w:rsidRPr="009915A3">
              <w:rPr>
                <w:rFonts w:ascii="Fira Code" w:hAnsi="Fira Code"/>
                <w:b/>
                <w:bCs/>
                <w:sz w:val="22"/>
                <w:szCs w:val="22"/>
                <w:lang w:val="en" w:eastAsia="en"/>
              </w:rPr>
              <w:t>not X</w:t>
            </w:r>
          </w:p>
        </w:tc>
      </w:tr>
      <w:tr w:rsidR="00EF6E7D" w14:paraId="435896AF" w14:textId="77777777" w:rsidTr="00A405C2">
        <w:trPr>
          <w:tblCellSpacing w:w="0" w:type="dxa"/>
        </w:trPr>
        <w:tc>
          <w:tcPr>
            <w:tcW w:w="108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C0230D2"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108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B17E411"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6"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E956313"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406B655"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6" w:type="pct"/>
            <w:tcBorders>
              <w:bottom w:val="single" w:sz="6" w:space="0" w:color="DEDEDE"/>
            </w:tcBorders>
            <w:shd w:val="clear" w:color="auto" w:fill="F8F8F7"/>
            <w:tcMar>
              <w:top w:w="163" w:type="dxa"/>
              <w:left w:w="182" w:type="dxa"/>
              <w:bottom w:w="170" w:type="dxa"/>
              <w:right w:w="182" w:type="dxa"/>
            </w:tcMar>
            <w:vAlign w:val="center"/>
          </w:tcPr>
          <w:p w14:paraId="308D99F8"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r>
      <w:tr w:rsidR="00EF6E7D" w14:paraId="140576E3" w14:textId="77777777" w:rsidTr="00A405C2">
        <w:trPr>
          <w:tblCellSpacing w:w="0" w:type="dxa"/>
        </w:trPr>
        <w:tc>
          <w:tcPr>
            <w:tcW w:w="108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8999E60"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108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85DAACE"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C6E8A30"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7B815E5"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6" w:type="pct"/>
            <w:tcBorders>
              <w:bottom w:val="single" w:sz="6" w:space="0" w:color="DEDEDE"/>
            </w:tcBorders>
            <w:shd w:val="clear" w:color="auto" w:fill="FFFFFF"/>
            <w:tcMar>
              <w:top w:w="163" w:type="dxa"/>
              <w:left w:w="182" w:type="dxa"/>
              <w:bottom w:w="170" w:type="dxa"/>
              <w:right w:w="182" w:type="dxa"/>
            </w:tcMar>
            <w:vAlign w:val="center"/>
          </w:tcPr>
          <w:p w14:paraId="6C2CF6D0"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r>
      <w:tr w:rsidR="00EF6E7D" w14:paraId="0319D860" w14:textId="77777777" w:rsidTr="00A405C2">
        <w:trPr>
          <w:tblCellSpacing w:w="0" w:type="dxa"/>
        </w:trPr>
        <w:tc>
          <w:tcPr>
            <w:tcW w:w="108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0AE968B"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108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4D20F30"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6"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99D8338"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c>
          <w:tcPr>
            <w:tcW w:w="94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ABFF2EE"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6" w:type="pct"/>
            <w:tcBorders>
              <w:bottom w:val="single" w:sz="6" w:space="0" w:color="DEDEDE"/>
            </w:tcBorders>
            <w:shd w:val="clear" w:color="auto" w:fill="F8F8F7"/>
            <w:tcMar>
              <w:top w:w="163" w:type="dxa"/>
              <w:left w:w="182" w:type="dxa"/>
              <w:bottom w:w="170" w:type="dxa"/>
              <w:right w:w="182" w:type="dxa"/>
            </w:tcMar>
            <w:vAlign w:val="center"/>
          </w:tcPr>
          <w:p w14:paraId="20D76A68"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r>
      <w:tr w:rsidR="00EF6E7D" w14:paraId="377DEAD7" w14:textId="77777777" w:rsidTr="00A405C2">
        <w:trPr>
          <w:tblCellSpacing w:w="0" w:type="dxa"/>
        </w:trPr>
        <w:tc>
          <w:tcPr>
            <w:tcW w:w="1080" w:type="pct"/>
            <w:tcBorders>
              <w:right w:val="single" w:sz="6" w:space="0" w:color="DEDEDE"/>
            </w:tcBorders>
            <w:shd w:val="clear" w:color="auto" w:fill="FFFFFF"/>
            <w:tcMar>
              <w:top w:w="163" w:type="dxa"/>
              <w:left w:w="182" w:type="dxa"/>
              <w:bottom w:w="163" w:type="dxa"/>
              <w:right w:w="190" w:type="dxa"/>
            </w:tcMar>
            <w:vAlign w:val="center"/>
          </w:tcPr>
          <w:p w14:paraId="118E7E05"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1081" w:type="pct"/>
            <w:tcBorders>
              <w:right w:val="single" w:sz="6" w:space="0" w:color="DEDEDE"/>
            </w:tcBorders>
            <w:shd w:val="clear" w:color="auto" w:fill="FFFFFF"/>
            <w:tcMar>
              <w:top w:w="163" w:type="dxa"/>
              <w:left w:w="182" w:type="dxa"/>
              <w:bottom w:w="163" w:type="dxa"/>
              <w:right w:w="190" w:type="dxa"/>
            </w:tcMar>
            <w:vAlign w:val="center"/>
          </w:tcPr>
          <w:p w14:paraId="22854091"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6" w:type="pct"/>
            <w:tcBorders>
              <w:right w:val="single" w:sz="6" w:space="0" w:color="DEDEDE"/>
            </w:tcBorders>
            <w:shd w:val="clear" w:color="auto" w:fill="FFFFFF"/>
            <w:tcMar>
              <w:top w:w="163" w:type="dxa"/>
              <w:left w:w="182" w:type="dxa"/>
              <w:bottom w:w="163" w:type="dxa"/>
              <w:right w:w="190" w:type="dxa"/>
            </w:tcMar>
            <w:vAlign w:val="center"/>
          </w:tcPr>
          <w:p w14:paraId="6D0AAE60"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7" w:type="pct"/>
            <w:tcBorders>
              <w:right w:val="single" w:sz="6" w:space="0" w:color="DEDEDE"/>
            </w:tcBorders>
            <w:shd w:val="clear" w:color="auto" w:fill="FFFFFF"/>
            <w:tcMar>
              <w:top w:w="163" w:type="dxa"/>
              <w:left w:w="182" w:type="dxa"/>
              <w:bottom w:w="163" w:type="dxa"/>
              <w:right w:w="190" w:type="dxa"/>
            </w:tcMar>
            <w:vAlign w:val="center"/>
          </w:tcPr>
          <w:p w14:paraId="4DD07F74"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True</w:t>
            </w:r>
          </w:p>
        </w:tc>
        <w:tc>
          <w:tcPr>
            <w:tcW w:w="946" w:type="pct"/>
            <w:shd w:val="clear" w:color="auto" w:fill="FFFFFF"/>
            <w:tcMar>
              <w:top w:w="163" w:type="dxa"/>
              <w:left w:w="182" w:type="dxa"/>
              <w:bottom w:w="163" w:type="dxa"/>
              <w:right w:w="182" w:type="dxa"/>
            </w:tcMar>
            <w:vAlign w:val="center"/>
          </w:tcPr>
          <w:p w14:paraId="52B6523E" w14:textId="77777777" w:rsidR="00951079" w:rsidRPr="009915A3" w:rsidRDefault="00CC4319" w:rsidP="00A405C2">
            <w:pPr>
              <w:pStyle w:val="ptableblocknth-last-child1"/>
              <w:spacing w:line="465" w:lineRule="atLeast"/>
              <w:jc w:val="center"/>
              <w:rPr>
                <w:rFonts w:ascii="Fira Code" w:hAnsi="Fira Code"/>
                <w:color w:val="B02145"/>
                <w:sz w:val="22"/>
                <w:szCs w:val="22"/>
                <w:lang w:val="en" w:eastAsia="en"/>
              </w:rPr>
            </w:pPr>
            <w:r w:rsidRPr="009915A3">
              <w:rPr>
                <w:rStyle w:val="ptableblockcodeonly-child"/>
                <w:rFonts w:ascii="Fira Code" w:eastAsia="Droid Sans Mono" w:hAnsi="Fira Code" w:cs="Droid Sans Mono"/>
                <w:color w:val="B02145"/>
                <w:sz w:val="22"/>
                <w:szCs w:val="22"/>
                <w:lang w:val="en" w:eastAsia="en"/>
              </w:rPr>
              <w:t>False</w:t>
            </w:r>
          </w:p>
        </w:tc>
      </w:tr>
    </w:tbl>
    <w:p w14:paraId="74A71D88" w14:textId="5DD466E5" w:rsidR="00951079" w:rsidRPr="004265FB" w:rsidRDefault="004265FB" w:rsidP="004265FB">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Logical Operators Example</w:t>
      </w:r>
      <w:r>
        <w:rPr>
          <w:b/>
          <w:bCs/>
          <w:sz w:val="26"/>
          <w:szCs w:val="26"/>
          <w:lang w:val="en" w:eastAsia="en"/>
        </w:rPr>
        <w:tab/>
      </w:r>
      <w:r w:rsidR="00CC4319" w:rsidRPr="004265FB">
        <w:rPr>
          <w:b/>
          <w:bCs/>
          <w:sz w:val="26"/>
          <w:szCs w:val="26"/>
          <w:lang w:val="en" w:eastAsia="en"/>
        </w:rPr>
        <w:t>logical_operators_ex.py</w:t>
      </w:r>
      <w:r>
        <w:rPr>
          <w:b/>
          <w:bCs/>
          <w:sz w:val="26"/>
          <w:szCs w:val="26"/>
          <w:lang w:val="en" w:eastAsia="en"/>
        </w:rPr>
        <w:tab/>
      </w:r>
    </w:p>
    <w:p w14:paraId="008C4CC5" w14:textId="7CFD7A01"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Droid Sans Mono" w:eastAsia="Droid Sans Mono" w:hAnsi="Droid Sans Mono" w:cs="Droid Sans Mono"/>
          <w:sz w:val="22"/>
          <w:szCs w:val="22"/>
          <w:lang w:val="en" w:eastAsia="en"/>
        </w:rPr>
        <w:t xml:space="preserve"> </w:t>
      </w:r>
      <w:r w:rsidR="004265FB" w:rsidRPr="009915A3">
        <w:rPr>
          <w:rFonts w:ascii="Droid Sans Mono" w:eastAsia="Droid Sans Mono" w:hAnsi="Droid Sans Mono" w:cs="Droid Sans Mono"/>
          <w:sz w:val="22"/>
          <w:szCs w:val="22"/>
          <w:lang w:val="en" w:eastAsia="en"/>
        </w:rPr>
        <w:t xml:space="preserve"> </w:t>
      </w:r>
      <w:r w:rsidRPr="009915A3">
        <w:rPr>
          <w:rStyle w:val="any"/>
          <w:rFonts w:ascii="Fira Code" w:eastAsia="Droid Sans Mono" w:hAnsi="Fira Code" w:cs="Droid Sans Mono"/>
          <w:color w:val="0000DD"/>
          <w:sz w:val="21"/>
          <w:szCs w:val="21"/>
          <w:lang w:val="en" w:eastAsia="en"/>
        </w:rPr>
        <w:t>1</w:t>
      </w:r>
      <w:r w:rsidRPr="009915A3">
        <w:rPr>
          <w:rFonts w:ascii="Fira Code" w:eastAsia="Droid Sans Mono" w:hAnsi="Fira Code" w:cs="Droid Sans Mono"/>
          <w:sz w:val="21"/>
          <w:szCs w:val="21"/>
          <w:lang w:val="en" w:eastAsia="en"/>
        </w:rPr>
        <w:t xml:space="preserve">    a, b, c = </w:t>
      </w:r>
      <w:r w:rsidRPr="009915A3">
        <w:rPr>
          <w:rStyle w:val="any"/>
          <w:rFonts w:ascii="Fira Code" w:eastAsia="Droid Sans Mono" w:hAnsi="Fira Code" w:cs="Droid Sans Mono"/>
          <w:color w:val="0000DD"/>
          <w:sz w:val="21"/>
          <w:szCs w:val="21"/>
          <w:lang w:val="en" w:eastAsia="en"/>
        </w:rPr>
        <w:t>10</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20</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10</w:t>
      </w:r>
    </w:p>
    <w:p w14:paraId="049B5C62"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w:t>
      </w:r>
    </w:p>
    <w:p w14:paraId="129DF585"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3</w:t>
      </w:r>
      <w:r w:rsidRPr="009915A3">
        <w:rPr>
          <w:rFonts w:ascii="Fira Code" w:eastAsia="Droid Sans Mono" w:hAnsi="Fira Code" w:cs="Droid Sans Mono"/>
          <w:sz w:val="21"/>
          <w:szCs w:val="21"/>
          <w:lang w:val="en" w:eastAsia="en"/>
        </w:rPr>
        <w:t xml:space="preserve">    x = a &gt; b</w:t>
      </w:r>
    </w:p>
    <w:p w14:paraId="6B03CFCD"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4</w:t>
      </w:r>
      <w:r w:rsidRPr="009915A3">
        <w:rPr>
          <w:rFonts w:ascii="Fira Code" w:eastAsia="Droid Sans Mono" w:hAnsi="Fira Code" w:cs="Droid Sans Mono"/>
          <w:sz w:val="21"/>
          <w:szCs w:val="21"/>
          <w:lang w:val="en" w:eastAsia="en"/>
        </w:rPr>
        <w:t xml:space="preserve">    y = a == c</w:t>
      </w:r>
    </w:p>
    <w:p w14:paraId="701B780C"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5</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and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y)</w:t>
      </w:r>
    </w:p>
    <w:p w14:paraId="2E8EAAD6"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6</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and y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w:t>
      </w:r>
      <w:r w:rsidRPr="009915A3">
        <w:rPr>
          <w:rStyle w:val="any"/>
          <w:rFonts w:ascii="Fira Code" w:eastAsia="Droid Sans Mono" w:hAnsi="Fira Code" w:cs="Droid Sans Mono"/>
          <w:b/>
          <w:bCs/>
          <w:color w:val="008800"/>
          <w:sz w:val="21"/>
          <w:szCs w:val="21"/>
          <w:lang w:val="en" w:eastAsia="en"/>
        </w:rPr>
        <w:t>and</w:t>
      </w:r>
      <w:r w:rsidRPr="009915A3">
        <w:rPr>
          <w:rFonts w:ascii="Fira Code" w:eastAsia="Droid Sans Mono" w:hAnsi="Fira Code" w:cs="Droid Sans Mono"/>
          <w:sz w:val="21"/>
          <w:szCs w:val="21"/>
          <w:lang w:val="en" w:eastAsia="en"/>
        </w:rPr>
        <w:t xml:space="preserve"> y)</w:t>
      </w:r>
    </w:p>
    <w:p w14:paraId="08E4E895"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7</w:t>
      </w:r>
    </w:p>
    <w:p w14:paraId="7E232E9D"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8</w:t>
      </w:r>
      <w:r w:rsidRPr="009915A3">
        <w:rPr>
          <w:rFonts w:ascii="Fira Code" w:eastAsia="Droid Sans Mono" w:hAnsi="Fira Code" w:cs="Droid Sans Mono"/>
          <w:sz w:val="21"/>
          <w:szCs w:val="21"/>
          <w:lang w:val="en" w:eastAsia="en"/>
        </w:rPr>
        <w:t xml:space="preserve">    x = a &lt;= b</w:t>
      </w:r>
    </w:p>
    <w:p w14:paraId="28CFAFD6"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9</w:t>
      </w:r>
      <w:r w:rsidRPr="009915A3">
        <w:rPr>
          <w:rFonts w:ascii="Fira Code" w:eastAsia="Droid Sans Mono" w:hAnsi="Fira Code" w:cs="Droid Sans Mono"/>
          <w:sz w:val="21"/>
          <w:szCs w:val="21"/>
          <w:lang w:val="en" w:eastAsia="en"/>
        </w:rPr>
        <w:t xml:space="preserve">    y = a &gt; b</w:t>
      </w:r>
    </w:p>
    <w:p w14:paraId="32193DC1"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10</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and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y)</w:t>
      </w:r>
    </w:p>
    <w:p w14:paraId="574BD1F0"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11</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or y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w:t>
      </w:r>
      <w:r w:rsidRPr="009915A3">
        <w:rPr>
          <w:rStyle w:val="any"/>
          <w:rFonts w:ascii="Fira Code" w:eastAsia="Droid Sans Mono" w:hAnsi="Fira Code" w:cs="Droid Sans Mono"/>
          <w:b/>
          <w:bCs/>
          <w:color w:val="008800"/>
          <w:sz w:val="21"/>
          <w:szCs w:val="21"/>
          <w:lang w:val="en" w:eastAsia="en"/>
        </w:rPr>
        <w:t>or</w:t>
      </w:r>
      <w:r w:rsidRPr="009915A3">
        <w:rPr>
          <w:rFonts w:ascii="Fira Code" w:eastAsia="Droid Sans Mono" w:hAnsi="Fira Code" w:cs="Droid Sans Mono"/>
          <w:sz w:val="21"/>
          <w:szCs w:val="21"/>
          <w:lang w:val="en" w:eastAsia="en"/>
        </w:rPr>
        <w:t xml:space="preserve"> y)</w:t>
      </w:r>
    </w:p>
    <w:p w14:paraId="48765FBE"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12</w:t>
      </w:r>
    </w:p>
    <w:p w14:paraId="220D913B"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13</w:t>
      </w:r>
      <w:r w:rsidRPr="009915A3">
        <w:rPr>
          <w:rFonts w:ascii="Fira Code" w:eastAsia="Droid Sans Mono" w:hAnsi="Fira Code" w:cs="Droid Sans Mono"/>
          <w:sz w:val="21"/>
          <w:szCs w:val="21"/>
          <w:lang w:val="en" w:eastAsia="en"/>
        </w:rPr>
        <w:t xml:space="preserve">    x = a &lt; b </w:t>
      </w:r>
      <w:r w:rsidRPr="009915A3">
        <w:rPr>
          <w:rStyle w:val="any"/>
          <w:rFonts w:ascii="Fira Code" w:eastAsia="Droid Sans Mono" w:hAnsi="Fira Code" w:cs="Droid Sans Mono"/>
          <w:b/>
          <w:bCs/>
          <w:color w:val="008800"/>
          <w:sz w:val="21"/>
          <w:szCs w:val="21"/>
          <w:lang w:val="en" w:eastAsia="en"/>
        </w:rPr>
        <w:t>or</w:t>
      </w:r>
      <w:r w:rsidRPr="009915A3">
        <w:rPr>
          <w:rFonts w:ascii="Fira Code" w:eastAsia="Droid Sans Mono" w:hAnsi="Fira Code" w:cs="Droid Sans Mono"/>
          <w:sz w:val="21"/>
          <w:szCs w:val="21"/>
          <w:lang w:val="en" w:eastAsia="en"/>
        </w:rPr>
        <w:t xml:space="preserve"> b == c</w:t>
      </w:r>
    </w:p>
    <w:p w14:paraId="01F3B1ED" w14:textId="77777777" w:rsidR="004265FB"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14</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w:t>
      </w:r>
    </w:p>
    <w:p w14:paraId="172F3C9F" w14:textId="17ADCF3A" w:rsidR="00951079" w:rsidRPr="009915A3" w:rsidRDefault="00CC4319" w:rsidP="004265F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9915A3">
        <w:rPr>
          <w:rStyle w:val="any"/>
          <w:rFonts w:ascii="Fira Code" w:eastAsia="Droid Sans Mono" w:hAnsi="Fira Code" w:cs="Droid Sans Mono"/>
          <w:color w:val="0000DD"/>
          <w:sz w:val="21"/>
          <w:szCs w:val="21"/>
          <w:lang w:val="en" w:eastAsia="en"/>
        </w:rPr>
        <w:t>15</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not x =&gt;</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b/>
          <w:bCs/>
          <w:color w:val="008800"/>
          <w:sz w:val="21"/>
          <w:szCs w:val="21"/>
          <w:lang w:val="en" w:eastAsia="en"/>
        </w:rPr>
        <w:t>not</w:t>
      </w:r>
      <w:r w:rsidRPr="009915A3">
        <w:rPr>
          <w:rFonts w:ascii="Fira Code" w:eastAsia="Droid Sans Mono" w:hAnsi="Fira Code" w:cs="Droid Sans Mono"/>
          <w:sz w:val="21"/>
          <w:szCs w:val="21"/>
          <w:lang w:val="en" w:eastAsia="en"/>
        </w:rPr>
        <w:t xml:space="preserve"> x)</w:t>
      </w:r>
    </w:p>
    <w:p w14:paraId="0A355CE9" w14:textId="77777777" w:rsidR="00951079" w:rsidRPr="004265FB" w:rsidRDefault="00CC4319">
      <w:pPr>
        <w:pStyle w:val="listingblocktitle"/>
        <w:spacing w:after="73" w:line="383" w:lineRule="atLeast"/>
        <w:ind w:left="272" w:right="272"/>
        <w:rPr>
          <w:b/>
          <w:bCs/>
          <w:sz w:val="26"/>
          <w:szCs w:val="26"/>
          <w:lang w:val="en" w:eastAsia="en"/>
        </w:rPr>
      </w:pPr>
      <w:r w:rsidRPr="004265FB">
        <w:rPr>
          <w:b/>
          <w:bCs/>
          <w:sz w:val="26"/>
          <w:szCs w:val="26"/>
          <w:lang w:val="en" w:eastAsia="en"/>
        </w:rPr>
        <w:t>Output</w:t>
      </w:r>
    </w:p>
    <w:p w14:paraId="3C3A0327"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x is False and y is True</w:t>
      </w:r>
    </w:p>
    <w:p w14:paraId="1897C4F7"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and y =&gt; False</w:t>
      </w:r>
    </w:p>
    <w:p w14:paraId="116BEA63"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is True and y is False</w:t>
      </w:r>
    </w:p>
    <w:p w14:paraId="740B835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or y =&gt; True</w:t>
      </w:r>
    </w:p>
    <w:p w14:paraId="78BACDB0"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is True</w:t>
      </w:r>
    </w:p>
    <w:p w14:paraId="3171C98E"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lastRenderedPageBreak/>
        <w:t>not x =&gt; False</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523074C0" w14:textId="77777777" w:rsidTr="00A405C2">
        <w:trPr>
          <w:tblCellSpacing w:w="0" w:type="dxa"/>
        </w:trPr>
        <w:tc>
          <w:tcPr>
            <w:tcW w:w="5000" w:type="pct"/>
            <w:shd w:val="clear" w:color="auto" w:fill="FFFFFF"/>
            <w:tcMar>
              <w:top w:w="163" w:type="dxa"/>
              <w:left w:w="182" w:type="dxa"/>
              <w:bottom w:w="163" w:type="dxa"/>
              <w:right w:w="182" w:type="dxa"/>
            </w:tcMar>
          </w:tcPr>
          <w:p w14:paraId="754E26B9"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03C72449" w14:textId="77777777" w:rsidTr="00A405C2">
        <w:trPr>
          <w:tblCellSpacing w:w="0" w:type="dxa"/>
        </w:trPr>
        <w:tc>
          <w:tcPr>
            <w:tcW w:w="5000" w:type="pct"/>
            <w:shd w:val="clear" w:color="auto" w:fill="F8F8F7"/>
            <w:tcMar>
              <w:top w:w="163" w:type="dxa"/>
              <w:left w:w="182" w:type="dxa"/>
              <w:bottom w:w="163" w:type="dxa"/>
              <w:right w:w="182" w:type="dxa"/>
            </w:tcMar>
          </w:tcPr>
          <w:p w14:paraId="27FBD92C"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Lines 1 - 11 should be </w:t>
            </w:r>
            <w:proofErr w:type="gramStart"/>
            <w:r w:rsidRPr="00A405C2">
              <w:rPr>
                <w:sz w:val="24"/>
                <w:szCs w:val="24"/>
                <w:lang w:val="en" w:eastAsia="en"/>
              </w:rPr>
              <w:t>pretty straightforward</w:t>
            </w:r>
            <w:proofErr w:type="gramEnd"/>
            <w:r w:rsidRPr="00A405C2">
              <w:rPr>
                <w:sz w:val="24"/>
                <w:szCs w:val="24"/>
                <w:lang w:val="en" w:eastAsia="en"/>
              </w:rPr>
              <w:t xml:space="preserve"> if you look at it step-by-step.</w:t>
            </w:r>
          </w:p>
        </w:tc>
      </w:tr>
      <w:tr w:rsidR="00951079" w14:paraId="4E353FF2" w14:textId="77777777" w:rsidTr="00A405C2">
        <w:trPr>
          <w:trHeight w:val="20"/>
          <w:tblCellSpacing w:w="0" w:type="dxa"/>
        </w:trPr>
        <w:tc>
          <w:tcPr>
            <w:tcW w:w="5000" w:type="pct"/>
            <w:shd w:val="clear" w:color="auto" w:fill="FFFFFF"/>
            <w:tcMar>
              <w:top w:w="163" w:type="dxa"/>
              <w:left w:w="182" w:type="dxa"/>
              <w:bottom w:w="163" w:type="dxa"/>
              <w:right w:w="182" w:type="dxa"/>
            </w:tcMar>
          </w:tcPr>
          <w:p w14:paraId="09C7B9F2"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But Line 13 may be a bit confusing at first glance. In one statement, there are both relational and logical operators. In such cases, always evaluate the relational operations first, then the logical operations. Order of operations will be covered in more depth later.</w:t>
            </w:r>
          </w:p>
        </w:tc>
      </w:tr>
    </w:tbl>
    <w:p w14:paraId="6BE3083E" w14:textId="0216909E" w:rsidR="00951079" w:rsidRDefault="00CC4319" w:rsidP="00267C5B">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7</w:t>
      </w:r>
      <w:r>
        <w:rPr>
          <w:rStyle w:val="Strong1"/>
          <w:color w:val="000000"/>
          <w:sz w:val="26"/>
          <w:szCs w:val="26"/>
          <w:shd w:val="clear" w:color="auto" w:fill="FFFF00"/>
          <w:lang w:val="en" w:eastAsia="en"/>
        </w:rPr>
        <w:t>: Logical Operators</w:t>
      </w:r>
    </w:p>
    <w:p w14:paraId="7FC030D9"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Evaluate the following expressions.</w:t>
      </w:r>
    </w:p>
    <w:p w14:paraId="0B1EFEA1" w14:textId="77777777" w:rsidR="00951079" w:rsidRPr="009915A3"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3F1B1B77"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Q1. 'A' &gt; 'a' and 'A' &gt; '1'</w:t>
      </w:r>
    </w:p>
    <w:p w14:paraId="0DF967D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Q2. not (33 // 3 &lt; 9 + 2)</w:t>
      </w:r>
    </w:p>
    <w:p w14:paraId="3410909F"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Q3. False or 2 ** 10 &gt;= 10 ** 3</w:t>
      </w:r>
    </w:p>
    <w:p w14:paraId="7EB86920" w14:textId="03A5EF1C" w:rsidR="004265FB" w:rsidRPr="004265FB" w:rsidRDefault="004265FB" w:rsidP="004265FB">
      <w:pPr>
        <w:spacing w:after="240"/>
        <w:ind w:left="270"/>
        <w:rPr>
          <w:sz w:val="26"/>
          <w:szCs w:val="26"/>
        </w:rPr>
      </w:pPr>
      <w:r w:rsidRPr="004265FB">
        <w:rPr>
          <w:rStyle w:val="mark"/>
          <w:b/>
          <w:bCs/>
          <w:sz w:val="26"/>
          <w:szCs w:val="26"/>
          <w:lang w:val="en" w:eastAsia="en"/>
        </w:rPr>
        <w:t>Answer</w:t>
      </w:r>
    </w:p>
    <w:tbl>
      <w:tblPr>
        <w:tblW w:w="5000"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7836"/>
      </w:tblGrid>
      <w:tr w:rsidR="00951079" w14:paraId="49862467"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5639CE1"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False</w:t>
            </w:r>
          </w:p>
        </w:tc>
      </w:tr>
      <w:tr w:rsidR="00EF6E7D" w14:paraId="02BACB5E"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A2F53E4"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44B22ED0"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'A' &gt; 'a' and 'A' &gt; '1'</w:t>
            </w:r>
            <w:r w:rsidRPr="00A405C2">
              <w:rPr>
                <w:rStyle w:val="small"/>
                <w:sz w:val="23"/>
                <w:szCs w:val="23"/>
                <w:lang w:val="en" w:eastAsia="en"/>
              </w:rPr>
              <w:br/>
              <w:t>⇒ False and True</w:t>
            </w:r>
            <w:r w:rsidRPr="00A405C2">
              <w:rPr>
                <w:rStyle w:val="small"/>
                <w:sz w:val="23"/>
                <w:szCs w:val="23"/>
                <w:lang w:val="en" w:eastAsia="en"/>
              </w:rPr>
              <w:br/>
              <w:t>⇒ False</w:t>
            </w:r>
          </w:p>
        </w:tc>
      </w:tr>
      <w:tr w:rsidR="00951079" w14:paraId="6C3BD675"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5318748B"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True</w:t>
            </w:r>
          </w:p>
        </w:tc>
      </w:tr>
      <w:tr w:rsidR="00EF6E7D" w14:paraId="0863BEDF" w14:textId="77777777" w:rsidTr="00A405C2">
        <w:trPr>
          <w:tblCellSpacing w:w="0" w:type="dxa"/>
        </w:trPr>
        <w:tc>
          <w:tcPr>
            <w:tcW w:w="1500"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E9F2ECE"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500" w:type="pct"/>
            <w:tcBorders>
              <w:bottom w:val="single" w:sz="6" w:space="0" w:color="DEDEDE"/>
            </w:tcBorders>
            <w:shd w:val="clear" w:color="auto" w:fill="F8F8F7"/>
            <w:tcMar>
              <w:top w:w="163" w:type="dxa"/>
              <w:left w:w="182" w:type="dxa"/>
              <w:bottom w:w="170" w:type="dxa"/>
              <w:right w:w="182" w:type="dxa"/>
            </w:tcMar>
            <w:vAlign w:val="center"/>
          </w:tcPr>
          <w:p w14:paraId="4BD368AE"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not (33 // 3 &lt; 9 + 2)</w:t>
            </w:r>
            <w:r w:rsidRPr="00A405C2">
              <w:rPr>
                <w:rStyle w:val="small"/>
                <w:sz w:val="23"/>
                <w:szCs w:val="23"/>
                <w:lang w:val="en" w:eastAsia="en"/>
              </w:rPr>
              <w:br/>
              <w:t>⇒ not False</w:t>
            </w:r>
            <w:r w:rsidRPr="00A405C2">
              <w:rPr>
                <w:rStyle w:val="small"/>
                <w:sz w:val="23"/>
                <w:szCs w:val="23"/>
                <w:lang w:val="en" w:eastAsia="en"/>
              </w:rPr>
              <w:br/>
              <w:t>⇒ True</w:t>
            </w:r>
          </w:p>
        </w:tc>
      </w:tr>
      <w:tr w:rsidR="00951079" w14:paraId="4C837CC2"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759E1473"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True</w:t>
            </w:r>
          </w:p>
        </w:tc>
      </w:tr>
      <w:tr w:rsidR="00951079" w14:paraId="42CA5AEF" w14:textId="77777777" w:rsidTr="00A405C2">
        <w:trPr>
          <w:tblCellSpacing w:w="0" w:type="dxa"/>
        </w:trPr>
        <w:tc>
          <w:tcPr>
            <w:tcW w:w="1500" w:type="pct"/>
            <w:tcBorders>
              <w:right w:val="single" w:sz="6" w:space="0" w:color="DEDEDE"/>
            </w:tcBorders>
            <w:shd w:val="clear" w:color="auto" w:fill="F7F8F7"/>
            <w:tcMar>
              <w:top w:w="163" w:type="dxa"/>
              <w:left w:w="182" w:type="dxa"/>
              <w:bottom w:w="163" w:type="dxa"/>
              <w:right w:w="190" w:type="dxa"/>
            </w:tcMar>
            <w:vAlign w:val="center"/>
          </w:tcPr>
          <w:p w14:paraId="6B55F76A"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lastRenderedPageBreak/>
              <w:t>Explanation</w:t>
            </w:r>
          </w:p>
        </w:tc>
        <w:tc>
          <w:tcPr>
            <w:tcW w:w="3500" w:type="pct"/>
            <w:shd w:val="clear" w:color="auto" w:fill="F8F8F7"/>
            <w:tcMar>
              <w:top w:w="163" w:type="dxa"/>
              <w:left w:w="182" w:type="dxa"/>
              <w:bottom w:w="163" w:type="dxa"/>
              <w:right w:w="182" w:type="dxa"/>
            </w:tcMar>
            <w:vAlign w:val="center"/>
          </w:tcPr>
          <w:p w14:paraId="5C018EA6"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False or 2 ** 10 &gt;= 10 ** 3</w:t>
            </w:r>
            <w:r w:rsidRPr="00A405C2">
              <w:rPr>
                <w:rStyle w:val="small"/>
                <w:sz w:val="23"/>
                <w:szCs w:val="23"/>
                <w:lang w:val="en" w:eastAsia="en"/>
              </w:rPr>
              <w:br/>
              <w:t>⇒ False or True</w:t>
            </w:r>
            <w:r w:rsidRPr="00A405C2">
              <w:rPr>
                <w:rStyle w:val="small"/>
                <w:sz w:val="23"/>
                <w:szCs w:val="23"/>
                <w:lang w:val="en" w:eastAsia="en"/>
              </w:rPr>
              <w:br/>
              <w:t>⇒ True</w:t>
            </w:r>
          </w:p>
        </w:tc>
      </w:tr>
    </w:tbl>
    <w:p w14:paraId="680F5A7D" w14:textId="12CB34A9" w:rsidR="00951079" w:rsidRDefault="00633A18">
      <w:pPr>
        <w:pStyle w:val="Heading5"/>
        <w:spacing w:before="290" w:after="145" w:line="392" w:lineRule="atLeast"/>
        <w:ind w:left="272" w:right="272"/>
        <w:rPr>
          <w:sz w:val="33"/>
          <w:szCs w:val="33"/>
          <w:lang w:val="en" w:eastAsia="en"/>
        </w:rPr>
      </w:pPr>
      <w:r>
        <w:rPr>
          <w:sz w:val="33"/>
          <w:szCs w:val="33"/>
          <w:lang w:val="en" w:eastAsia="en"/>
        </w:rPr>
        <w:t>D</w:t>
      </w:r>
      <w:r w:rsidR="00CC4319">
        <w:rPr>
          <w:sz w:val="33"/>
          <w:szCs w:val="33"/>
          <w:lang w:val="en" w:eastAsia="en"/>
        </w:rPr>
        <w:t>. Bitwise Operators</w:t>
      </w:r>
    </w:p>
    <w:p w14:paraId="300F5B2E"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Bit operators are ones that operator on </w:t>
      </w:r>
      <w:r>
        <w:rPr>
          <w:rStyle w:val="em"/>
          <w:sz w:val="28"/>
          <w:szCs w:val="28"/>
          <w:lang w:val="en" w:eastAsia="en"/>
        </w:rPr>
        <w:t>binary numbers</w:t>
      </w:r>
      <w:r>
        <w:rPr>
          <w:sz w:val="28"/>
          <w:szCs w:val="28"/>
          <w:lang w:val="en" w:eastAsia="en"/>
        </w:rPr>
        <w:t>. ACS Theory Lesson 6 will help in understanding this section.</w:t>
      </w:r>
    </w:p>
    <w:p w14:paraId="5829D185"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Basic Explanation of Binary Numbers</w:t>
      </w:r>
    </w:p>
    <w:p w14:paraId="5757C50A" w14:textId="77777777" w:rsidR="00951079" w:rsidRDefault="00CC4319">
      <w:pPr>
        <w:pStyle w:val="p"/>
        <w:spacing w:after="330" w:line="449" w:lineRule="atLeast"/>
        <w:ind w:left="272" w:right="272"/>
        <w:rPr>
          <w:sz w:val="28"/>
          <w:szCs w:val="28"/>
          <w:lang w:val="en" w:eastAsia="en"/>
        </w:rPr>
      </w:pPr>
      <w:r>
        <w:rPr>
          <w:sz w:val="28"/>
          <w:szCs w:val="28"/>
          <w:lang w:val="en" w:eastAsia="en"/>
        </w:rPr>
        <w:t>It is convenient for us to count in base 10 because we have 10 fingers. However, computers do not have fingers to count with. Instead, they can 'count' in base 2 using electricity.</w:t>
      </w:r>
    </w:p>
    <w:p w14:paraId="5D2EF5C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Suppose there is a little light bulb inside computers that lights up if there is electricity and turns off if there is no electricity. If the light bulb lights up, the computer interprets it as a </w:t>
      </w:r>
      <w:r w:rsidRPr="007F1611">
        <w:rPr>
          <w:rStyle w:val="notprenotclassLcode"/>
          <w:rFonts w:ascii="Droid Sans Mono" w:eastAsia="Droid Sans Mono" w:hAnsi="Droid Sans Mono" w:cs="Droid Sans Mono"/>
          <w:color w:val="B02145"/>
          <w:sz w:val="26"/>
          <w:szCs w:val="26"/>
          <w:lang w:val="en" w:eastAsia="en"/>
        </w:rPr>
        <w:t>1</w:t>
      </w:r>
      <w:r>
        <w:rPr>
          <w:sz w:val="28"/>
          <w:szCs w:val="28"/>
          <w:lang w:val="en" w:eastAsia="en"/>
        </w:rPr>
        <w:t xml:space="preserve">, and if the light bulb is off, the computer interprets it as a </w:t>
      </w:r>
      <w:r w:rsidRPr="007F1611">
        <w:rPr>
          <w:rStyle w:val="notprenotclassLcode"/>
          <w:rFonts w:ascii="Droid Sans Mono" w:eastAsia="Droid Sans Mono" w:hAnsi="Droid Sans Mono" w:cs="Droid Sans Mono"/>
          <w:color w:val="B02145"/>
          <w:sz w:val="26"/>
          <w:szCs w:val="26"/>
          <w:lang w:val="en" w:eastAsia="en"/>
        </w:rPr>
        <w:t>0</w:t>
      </w:r>
      <w:r>
        <w:rPr>
          <w:sz w:val="28"/>
          <w:szCs w:val="28"/>
          <w:lang w:val="en" w:eastAsia="en"/>
        </w:rPr>
        <w:t>.</w:t>
      </w:r>
    </w:p>
    <w:p w14:paraId="6D980219" w14:textId="38E189B9" w:rsidR="00951079" w:rsidRDefault="00C11FBB" w:rsidP="007F1611">
      <w:pPr>
        <w:pStyle w:val="div"/>
        <w:spacing w:after="363"/>
        <w:ind w:left="272" w:right="272"/>
        <w:jc w:val="center"/>
        <w:rPr>
          <w:lang w:val="en" w:eastAsia="en"/>
        </w:rPr>
      </w:pPr>
      <w:bookmarkStart w:id="2" w:name="_Hlk44028300"/>
      <w:r>
        <w:rPr>
          <w:noProof/>
        </w:rPr>
        <w:pict w14:anchorId="2A13138B">
          <v:shape id="_x0000_i1027" type="#_x0000_t75" alt="ch2 binary ex1" style="width:438.75pt;height:137.25pt;visibility:visible;mso-wrap-style:square">
            <v:imagedata r:id="rId15" o:title="ch2 binary ex1"/>
          </v:shape>
        </w:pict>
      </w:r>
      <w:bookmarkEnd w:id="2"/>
    </w:p>
    <w:p w14:paraId="7B95705D" w14:textId="314D400D" w:rsidR="00951079" w:rsidRDefault="00CC4319">
      <w:pPr>
        <w:pStyle w:val="p"/>
        <w:spacing w:after="330" w:line="449" w:lineRule="atLeast"/>
        <w:ind w:left="272" w:right="272"/>
        <w:rPr>
          <w:sz w:val="28"/>
          <w:szCs w:val="28"/>
          <w:lang w:val="en" w:eastAsia="en"/>
        </w:rPr>
      </w:pPr>
      <w:r>
        <w:rPr>
          <w:sz w:val="28"/>
          <w:szCs w:val="28"/>
          <w:lang w:val="en" w:eastAsia="en"/>
        </w:rPr>
        <w:t xml:space="preserve">The above picture is a rough demonstration of how numerical data is represented inside computers. Each </w:t>
      </w:r>
      <w:r w:rsidRPr="009915A3">
        <w:rPr>
          <w:rStyle w:val="notprenotclassLcode"/>
          <w:rFonts w:ascii="Fira Code" w:eastAsia="Droid Sans Mono" w:hAnsi="Fira Code" w:cs="Droid Sans Mono"/>
          <w:color w:val="B02145"/>
          <w:sz w:val="24"/>
          <w:szCs w:val="24"/>
          <w:lang w:val="en" w:eastAsia="en"/>
        </w:rPr>
        <w:t>0</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1</w:t>
      </w:r>
      <w:r w:rsidRPr="009915A3">
        <w:rPr>
          <w:sz w:val="24"/>
          <w:szCs w:val="24"/>
          <w:lang w:val="en" w:eastAsia="en"/>
        </w:rPr>
        <w:t xml:space="preserve"> </w:t>
      </w:r>
      <w:r>
        <w:rPr>
          <w:sz w:val="28"/>
          <w:szCs w:val="28"/>
          <w:lang w:val="en" w:eastAsia="en"/>
        </w:rPr>
        <w:t xml:space="preserve">is called a </w:t>
      </w:r>
      <w:r>
        <w:rPr>
          <w:rStyle w:val="pstrong"/>
          <w:b/>
          <w:bCs/>
          <w:sz w:val="28"/>
          <w:szCs w:val="28"/>
          <w:lang w:val="en" w:eastAsia="en"/>
        </w:rPr>
        <w:t>bit</w:t>
      </w:r>
      <w:r>
        <w:rPr>
          <w:sz w:val="28"/>
          <w:szCs w:val="28"/>
          <w:lang w:val="en" w:eastAsia="en"/>
        </w:rPr>
        <w:t xml:space="preserve">, </w:t>
      </w:r>
      <w:proofErr w:type="gramStart"/>
      <w:r>
        <w:rPr>
          <w:sz w:val="28"/>
          <w:szCs w:val="28"/>
          <w:lang w:val="en" w:eastAsia="en"/>
        </w:rPr>
        <w:t>similar to</w:t>
      </w:r>
      <w:proofErr w:type="gramEnd"/>
      <w:r>
        <w:rPr>
          <w:sz w:val="28"/>
          <w:szCs w:val="28"/>
          <w:lang w:val="en" w:eastAsia="en"/>
        </w:rPr>
        <w:t xml:space="preserve"> how each number in decimal is called</w:t>
      </w:r>
      <w:r w:rsidR="007F1611">
        <w:rPr>
          <w:sz w:val="28"/>
          <w:szCs w:val="28"/>
          <w:lang w:val="en" w:eastAsia="en"/>
        </w:rPr>
        <w:t xml:space="preserve"> a</w:t>
      </w:r>
      <w:r>
        <w:rPr>
          <w:sz w:val="28"/>
          <w:szCs w:val="28"/>
          <w:lang w:val="en" w:eastAsia="en"/>
        </w:rPr>
        <w:t xml:space="preserve"> </w:t>
      </w:r>
      <w:r>
        <w:rPr>
          <w:rStyle w:val="em"/>
          <w:sz w:val="28"/>
          <w:szCs w:val="28"/>
          <w:lang w:val="en" w:eastAsia="en"/>
        </w:rPr>
        <w:t>digit</w:t>
      </w:r>
      <w:r>
        <w:rPr>
          <w:sz w:val="28"/>
          <w:szCs w:val="28"/>
          <w:lang w:val="en" w:eastAsia="en"/>
        </w:rPr>
        <w:t xml:space="preserve">. </w:t>
      </w:r>
      <w:proofErr w:type="gramStart"/>
      <w:r>
        <w:rPr>
          <w:sz w:val="28"/>
          <w:szCs w:val="28"/>
          <w:lang w:val="en" w:eastAsia="en"/>
        </w:rPr>
        <w:t>Let’s</w:t>
      </w:r>
      <w:proofErr w:type="gramEnd"/>
      <w:r>
        <w:rPr>
          <w:sz w:val="28"/>
          <w:szCs w:val="28"/>
          <w:lang w:val="en" w:eastAsia="en"/>
        </w:rPr>
        <w:t xml:space="preserve"> compare binary (base 2) numbers to decimal (base 10) numbers.</w:t>
      </w:r>
    </w:p>
    <w:p w14:paraId="2F04A695" w14:textId="77777777" w:rsidR="00951079" w:rsidRPr="007F1611" w:rsidRDefault="00CC4319">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4"/>
          <w:szCs w:val="24"/>
          <w:lang w:val="en" w:eastAsia="en"/>
        </w:rPr>
      </w:pPr>
      <w:r w:rsidRPr="007F1611">
        <w:rPr>
          <w:rStyle w:val="pstrong"/>
          <w:b/>
          <w:bCs/>
          <w:sz w:val="24"/>
          <w:szCs w:val="24"/>
          <w:lang w:val="en" w:eastAsia="en"/>
        </w:rPr>
        <w:t>If 10110 is a decimal:</w:t>
      </w:r>
    </w:p>
    <w:p w14:paraId="60777346" w14:textId="77777777" w:rsidR="00951079" w:rsidRPr="007F1611" w:rsidRDefault="00CC4319">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4"/>
          <w:szCs w:val="24"/>
          <w:lang w:val="en" w:eastAsia="en"/>
        </w:rPr>
      </w:pPr>
      <w:r w:rsidRPr="007F1611">
        <w:rPr>
          <w:sz w:val="24"/>
          <w:szCs w:val="24"/>
          <w:lang w:val="en" w:eastAsia="en"/>
        </w:rPr>
        <w:t>10110</w:t>
      </w:r>
      <w:r w:rsidRPr="007F1611">
        <w:rPr>
          <w:rStyle w:val="sub"/>
          <w:sz w:val="20"/>
          <w:szCs w:val="20"/>
          <w:lang w:val="en" w:eastAsia="en"/>
        </w:rPr>
        <w:t>10</w:t>
      </w:r>
      <w:r w:rsidRPr="007F1611">
        <w:rPr>
          <w:sz w:val="24"/>
          <w:szCs w:val="24"/>
          <w:lang w:val="en" w:eastAsia="en"/>
        </w:rPr>
        <w:t xml:space="preserve"> = 1 * 10</w:t>
      </w:r>
      <w:r w:rsidRPr="007F1611">
        <w:rPr>
          <w:rStyle w:val="sup"/>
          <w:sz w:val="20"/>
          <w:szCs w:val="20"/>
          <w:lang w:val="en" w:eastAsia="en"/>
        </w:rPr>
        <w:t>4</w:t>
      </w:r>
      <w:r w:rsidRPr="007F1611">
        <w:rPr>
          <w:sz w:val="24"/>
          <w:szCs w:val="24"/>
          <w:lang w:val="en" w:eastAsia="en"/>
        </w:rPr>
        <w:t xml:space="preserve"> + 0 * 10</w:t>
      </w:r>
      <w:r w:rsidRPr="007F1611">
        <w:rPr>
          <w:rStyle w:val="sup"/>
          <w:sz w:val="20"/>
          <w:szCs w:val="20"/>
          <w:lang w:val="en" w:eastAsia="en"/>
        </w:rPr>
        <w:t>3</w:t>
      </w:r>
      <w:r w:rsidRPr="007F1611">
        <w:rPr>
          <w:sz w:val="24"/>
          <w:szCs w:val="24"/>
          <w:lang w:val="en" w:eastAsia="en"/>
        </w:rPr>
        <w:t xml:space="preserve"> + 1 * 10</w:t>
      </w:r>
      <w:r w:rsidRPr="007F1611">
        <w:rPr>
          <w:rStyle w:val="sup"/>
          <w:sz w:val="20"/>
          <w:szCs w:val="20"/>
          <w:lang w:val="en" w:eastAsia="en"/>
        </w:rPr>
        <w:t>2</w:t>
      </w:r>
      <w:r w:rsidRPr="007F1611">
        <w:rPr>
          <w:sz w:val="24"/>
          <w:szCs w:val="24"/>
          <w:lang w:val="en" w:eastAsia="en"/>
        </w:rPr>
        <w:t xml:space="preserve"> + 1 * 10</w:t>
      </w:r>
      <w:r w:rsidRPr="007F1611">
        <w:rPr>
          <w:rStyle w:val="sup"/>
          <w:sz w:val="20"/>
          <w:szCs w:val="20"/>
          <w:lang w:val="en" w:eastAsia="en"/>
        </w:rPr>
        <w:t>1</w:t>
      </w:r>
      <w:r w:rsidRPr="007F1611">
        <w:rPr>
          <w:sz w:val="24"/>
          <w:szCs w:val="24"/>
          <w:lang w:val="en" w:eastAsia="en"/>
        </w:rPr>
        <w:t xml:space="preserve"> + 0 * 10</w:t>
      </w:r>
      <w:r w:rsidRPr="007F1611">
        <w:rPr>
          <w:rStyle w:val="sup"/>
          <w:sz w:val="20"/>
          <w:szCs w:val="20"/>
          <w:lang w:val="en" w:eastAsia="en"/>
        </w:rPr>
        <w:t>0</w:t>
      </w:r>
    </w:p>
    <w:p w14:paraId="618E39C4" w14:textId="77777777" w:rsidR="00951079" w:rsidRPr="007F1611" w:rsidRDefault="00CC4319">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4"/>
          <w:szCs w:val="24"/>
          <w:lang w:val="en" w:eastAsia="en"/>
        </w:rPr>
      </w:pPr>
      <w:r w:rsidRPr="007F1611">
        <w:rPr>
          <w:rStyle w:val="pstrong"/>
          <w:b/>
          <w:bCs/>
          <w:sz w:val="24"/>
          <w:szCs w:val="24"/>
          <w:lang w:val="en" w:eastAsia="en"/>
        </w:rPr>
        <w:lastRenderedPageBreak/>
        <w:t>If 10110 is a binary number:</w:t>
      </w:r>
    </w:p>
    <w:p w14:paraId="284AFF47" w14:textId="77777777" w:rsidR="00951079" w:rsidRPr="007F1611" w:rsidRDefault="00CC4319">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4"/>
          <w:szCs w:val="24"/>
          <w:lang w:val="en" w:eastAsia="en"/>
        </w:rPr>
      </w:pPr>
      <w:r w:rsidRPr="007F1611">
        <w:rPr>
          <w:sz w:val="24"/>
          <w:szCs w:val="24"/>
          <w:lang w:val="en" w:eastAsia="en"/>
        </w:rPr>
        <w:t>10110</w:t>
      </w:r>
      <w:r w:rsidRPr="007F1611">
        <w:rPr>
          <w:rStyle w:val="sub"/>
          <w:sz w:val="20"/>
          <w:szCs w:val="20"/>
          <w:lang w:val="en" w:eastAsia="en"/>
        </w:rPr>
        <w:t>2</w:t>
      </w:r>
      <w:r w:rsidRPr="007F1611">
        <w:rPr>
          <w:sz w:val="24"/>
          <w:szCs w:val="24"/>
          <w:lang w:val="en" w:eastAsia="en"/>
        </w:rPr>
        <w:t xml:space="preserve"> = 1 * 2</w:t>
      </w:r>
      <w:r w:rsidRPr="007F1611">
        <w:rPr>
          <w:rStyle w:val="sup"/>
          <w:sz w:val="20"/>
          <w:szCs w:val="20"/>
          <w:lang w:val="en" w:eastAsia="en"/>
        </w:rPr>
        <w:t>4</w:t>
      </w:r>
      <w:r w:rsidRPr="007F1611">
        <w:rPr>
          <w:sz w:val="24"/>
          <w:szCs w:val="24"/>
          <w:lang w:val="en" w:eastAsia="en"/>
        </w:rPr>
        <w:t xml:space="preserve"> + 0 * 2</w:t>
      </w:r>
      <w:r w:rsidRPr="007F1611">
        <w:rPr>
          <w:rStyle w:val="sup"/>
          <w:sz w:val="20"/>
          <w:szCs w:val="20"/>
          <w:lang w:val="en" w:eastAsia="en"/>
        </w:rPr>
        <w:t>3</w:t>
      </w:r>
      <w:r w:rsidRPr="007F1611">
        <w:rPr>
          <w:sz w:val="24"/>
          <w:szCs w:val="24"/>
          <w:lang w:val="en" w:eastAsia="en"/>
        </w:rPr>
        <w:t xml:space="preserve"> + 1 * 2</w:t>
      </w:r>
      <w:r w:rsidRPr="007F1611">
        <w:rPr>
          <w:rStyle w:val="sup"/>
          <w:sz w:val="20"/>
          <w:szCs w:val="20"/>
          <w:lang w:val="en" w:eastAsia="en"/>
        </w:rPr>
        <w:t>2</w:t>
      </w:r>
      <w:r w:rsidRPr="007F1611">
        <w:rPr>
          <w:sz w:val="24"/>
          <w:szCs w:val="24"/>
          <w:lang w:val="en" w:eastAsia="en"/>
        </w:rPr>
        <w:t xml:space="preserve"> + 1 * 2</w:t>
      </w:r>
      <w:r w:rsidRPr="007F1611">
        <w:rPr>
          <w:rStyle w:val="sup"/>
          <w:sz w:val="20"/>
          <w:szCs w:val="20"/>
          <w:lang w:val="en" w:eastAsia="en"/>
        </w:rPr>
        <w:t>1</w:t>
      </w:r>
      <w:r w:rsidRPr="007F1611">
        <w:rPr>
          <w:sz w:val="24"/>
          <w:szCs w:val="24"/>
          <w:lang w:val="en" w:eastAsia="en"/>
        </w:rPr>
        <w:t xml:space="preserve"> + 0 * 2</w:t>
      </w:r>
      <w:r w:rsidRPr="007F1611">
        <w:rPr>
          <w:rStyle w:val="sup"/>
          <w:sz w:val="20"/>
          <w:szCs w:val="20"/>
          <w:lang w:val="en" w:eastAsia="en"/>
        </w:rPr>
        <w:t>0</w:t>
      </w:r>
      <w:r w:rsidRPr="007F1611">
        <w:rPr>
          <w:sz w:val="24"/>
          <w:szCs w:val="24"/>
          <w:lang w:val="en" w:eastAsia="en"/>
        </w:rPr>
        <w:t xml:space="preserve"> = 22</w:t>
      </w:r>
      <w:r w:rsidRPr="007F1611">
        <w:rPr>
          <w:rStyle w:val="sub"/>
          <w:sz w:val="20"/>
          <w:szCs w:val="20"/>
          <w:lang w:val="en" w:eastAsia="en"/>
        </w:rPr>
        <w:t>10</w:t>
      </w:r>
    </w:p>
    <w:p w14:paraId="60300FEC" w14:textId="6FA4ADF8" w:rsidR="00951079" w:rsidRPr="007F1611" w:rsidRDefault="00CC4319" w:rsidP="007F1611">
      <w:pPr>
        <w:pStyle w:val="exampleblockcontentnth-last-child1nth-last-child1"/>
        <w:pBdr>
          <w:top w:val="single" w:sz="6" w:space="0" w:color="E0E0DC"/>
          <w:left w:val="single" w:sz="6" w:space="0" w:color="E0E0DC"/>
          <w:bottom w:val="single" w:sz="6" w:space="0" w:color="E0E0DC"/>
          <w:right w:val="single" w:sz="6" w:space="0" w:color="E0E0DC"/>
        </w:pBdr>
        <w:shd w:val="clear" w:color="auto" w:fill="FFFEF7"/>
        <w:spacing w:before="240" w:after="363" w:line="449" w:lineRule="atLeast"/>
        <w:ind w:left="650" w:right="650"/>
        <w:rPr>
          <w:sz w:val="22"/>
          <w:szCs w:val="22"/>
          <w:lang w:val="en" w:eastAsia="en"/>
        </w:rPr>
      </w:pPr>
      <w:r w:rsidRPr="007F1611">
        <w:rPr>
          <w:rStyle w:val="em"/>
          <w:b/>
          <w:bCs/>
          <w:sz w:val="21"/>
          <w:szCs w:val="21"/>
          <w:lang w:val="en" w:eastAsia="en"/>
        </w:rPr>
        <w:t>Additional Example</w:t>
      </w:r>
      <w:r w:rsidRPr="007F1611">
        <w:rPr>
          <w:rStyle w:val="em"/>
          <w:b/>
          <w:bCs/>
          <w:sz w:val="21"/>
          <w:szCs w:val="21"/>
          <w:lang w:val="en" w:eastAsia="en"/>
        </w:rPr>
        <w:br/>
      </w:r>
      <w:r w:rsidRPr="007F1611">
        <w:rPr>
          <w:rStyle w:val="small"/>
          <w:sz w:val="21"/>
          <w:szCs w:val="21"/>
          <w:lang w:val="en" w:eastAsia="en"/>
        </w:rPr>
        <w:t xml:space="preserve">Likewise, if 10110 is in base </w:t>
      </w:r>
      <w:r w:rsidRPr="007F1611">
        <w:rPr>
          <w:rStyle w:val="em"/>
          <w:sz w:val="21"/>
          <w:szCs w:val="21"/>
          <w:lang w:val="en" w:eastAsia="en"/>
        </w:rPr>
        <w:t>n</w:t>
      </w:r>
      <w:r w:rsidRPr="007F1611">
        <w:rPr>
          <w:rStyle w:val="small"/>
          <w:sz w:val="21"/>
          <w:szCs w:val="21"/>
          <w:lang w:val="en" w:eastAsia="en"/>
        </w:rPr>
        <w:t>:</w:t>
      </w:r>
      <w:r w:rsidRPr="007F1611">
        <w:rPr>
          <w:rStyle w:val="small"/>
          <w:sz w:val="21"/>
          <w:szCs w:val="21"/>
          <w:lang w:val="en" w:eastAsia="en"/>
        </w:rPr>
        <w:br/>
        <w:t>10110</w:t>
      </w:r>
      <w:r w:rsidRPr="007F1611">
        <w:rPr>
          <w:rStyle w:val="em"/>
          <w:sz w:val="14"/>
          <w:szCs w:val="14"/>
          <w:lang w:val="en" w:eastAsia="en"/>
        </w:rPr>
        <w:t>n</w:t>
      </w:r>
      <w:r w:rsidRPr="007F1611">
        <w:rPr>
          <w:rStyle w:val="small"/>
          <w:sz w:val="21"/>
          <w:szCs w:val="21"/>
          <w:lang w:val="en" w:eastAsia="en"/>
        </w:rPr>
        <w:t xml:space="preserve"> = 1 * </w:t>
      </w:r>
      <w:r w:rsidRPr="007F1611">
        <w:rPr>
          <w:rStyle w:val="em"/>
          <w:sz w:val="21"/>
          <w:szCs w:val="21"/>
          <w:lang w:val="en" w:eastAsia="en"/>
        </w:rPr>
        <w:t>n</w:t>
      </w:r>
      <w:r w:rsidRPr="007F1611">
        <w:rPr>
          <w:rStyle w:val="sup"/>
          <w:sz w:val="14"/>
          <w:szCs w:val="14"/>
          <w:lang w:val="en" w:eastAsia="en"/>
        </w:rPr>
        <w:t>4</w:t>
      </w:r>
      <w:r w:rsidRPr="007F1611">
        <w:rPr>
          <w:rStyle w:val="small"/>
          <w:sz w:val="21"/>
          <w:szCs w:val="21"/>
          <w:lang w:val="en" w:eastAsia="en"/>
        </w:rPr>
        <w:t xml:space="preserve"> + 0 * </w:t>
      </w:r>
      <w:r w:rsidRPr="007F1611">
        <w:rPr>
          <w:rStyle w:val="em"/>
          <w:sz w:val="21"/>
          <w:szCs w:val="21"/>
          <w:lang w:val="en" w:eastAsia="en"/>
        </w:rPr>
        <w:t>n</w:t>
      </w:r>
      <w:r w:rsidRPr="007F1611">
        <w:rPr>
          <w:rStyle w:val="sup"/>
          <w:sz w:val="14"/>
          <w:szCs w:val="14"/>
          <w:lang w:val="en" w:eastAsia="en"/>
        </w:rPr>
        <w:t>3</w:t>
      </w:r>
      <w:r w:rsidRPr="007F1611">
        <w:rPr>
          <w:rStyle w:val="small"/>
          <w:sz w:val="21"/>
          <w:szCs w:val="21"/>
          <w:lang w:val="en" w:eastAsia="en"/>
        </w:rPr>
        <w:t xml:space="preserve"> + 1 * </w:t>
      </w:r>
      <w:r w:rsidRPr="007F1611">
        <w:rPr>
          <w:rStyle w:val="em"/>
          <w:sz w:val="21"/>
          <w:szCs w:val="21"/>
          <w:lang w:val="en" w:eastAsia="en"/>
        </w:rPr>
        <w:t>n</w:t>
      </w:r>
      <w:r w:rsidRPr="007F1611">
        <w:rPr>
          <w:rStyle w:val="sup"/>
          <w:sz w:val="14"/>
          <w:szCs w:val="14"/>
          <w:lang w:val="en" w:eastAsia="en"/>
        </w:rPr>
        <w:t>2</w:t>
      </w:r>
      <w:r w:rsidRPr="007F1611">
        <w:rPr>
          <w:rStyle w:val="small"/>
          <w:sz w:val="21"/>
          <w:szCs w:val="21"/>
          <w:lang w:val="en" w:eastAsia="en"/>
        </w:rPr>
        <w:t xml:space="preserve"> + 1 * </w:t>
      </w:r>
      <w:r w:rsidRPr="007F1611">
        <w:rPr>
          <w:rStyle w:val="em"/>
          <w:sz w:val="21"/>
          <w:szCs w:val="21"/>
          <w:lang w:val="en" w:eastAsia="en"/>
        </w:rPr>
        <w:t>n</w:t>
      </w:r>
      <w:r w:rsidRPr="007F1611">
        <w:rPr>
          <w:rStyle w:val="sup"/>
          <w:sz w:val="14"/>
          <w:szCs w:val="14"/>
          <w:lang w:val="en" w:eastAsia="en"/>
        </w:rPr>
        <w:t>1</w:t>
      </w:r>
      <w:r w:rsidRPr="007F1611">
        <w:rPr>
          <w:rStyle w:val="small"/>
          <w:sz w:val="21"/>
          <w:szCs w:val="21"/>
          <w:lang w:val="en" w:eastAsia="en"/>
        </w:rPr>
        <w:t xml:space="preserve"> + 0 * </w:t>
      </w:r>
      <w:r w:rsidRPr="007F1611">
        <w:rPr>
          <w:rStyle w:val="em"/>
          <w:sz w:val="21"/>
          <w:szCs w:val="21"/>
          <w:lang w:val="en" w:eastAsia="en"/>
        </w:rPr>
        <w:t>n</w:t>
      </w:r>
      <w:r w:rsidRPr="007F1611">
        <w:rPr>
          <w:rStyle w:val="sup"/>
          <w:sz w:val="14"/>
          <w:szCs w:val="14"/>
          <w:lang w:val="en" w:eastAsia="en"/>
        </w:rPr>
        <w:t>0</w:t>
      </w:r>
    </w:p>
    <w:tbl>
      <w:tblPr>
        <w:tblW w:w="4508"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09"/>
        <w:gridCol w:w="8820"/>
      </w:tblGrid>
      <w:tr w:rsidR="00951079" w14:paraId="6EA8918B" w14:textId="77777777" w:rsidTr="00A405C2">
        <w:trPr>
          <w:trHeight w:val="2021"/>
          <w:tblCellSpacing w:w="0" w:type="dxa"/>
        </w:trPr>
        <w:tc>
          <w:tcPr>
            <w:tcW w:w="1409" w:type="dxa"/>
            <w:shd w:val="clear" w:color="auto" w:fill="auto"/>
            <w:tcMar>
              <w:top w:w="163" w:type="dxa"/>
              <w:left w:w="182" w:type="dxa"/>
              <w:bottom w:w="163" w:type="dxa"/>
              <w:right w:w="182" w:type="dxa"/>
            </w:tcMar>
            <w:vAlign w:val="center"/>
          </w:tcPr>
          <w:p w14:paraId="2EDFB55D"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573D8873" w14:textId="24FD6CC3" w:rsidR="00951079" w:rsidRPr="00A405C2" w:rsidRDefault="00CC4319" w:rsidP="00A405C2">
            <w:pPr>
              <w:pStyle w:val="admonitionblocktabletdcontentnth-last-child1nth-last-child1"/>
              <w:spacing w:line="276" w:lineRule="auto"/>
              <w:rPr>
                <w:sz w:val="28"/>
                <w:szCs w:val="28"/>
                <w:lang w:val="en" w:eastAsia="en"/>
              </w:rPr>
            </w:pPr>
            <w:r w:rsidRPr="00A405C2">
              <w:rPr>
                <w:rStyle w:val="small"/>
                <w:color w:val="404040"/>
                <w:sz w:val="21"/>
                <w:szCs w:val="21"/>
                <w:lang w:val="en" w:eastAsia="en"/>
              </w:rPr>
              <w:t>In Python, we can represent binary numbers by preceding the binary number with</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0b</w:t>
            </w:r>
            <w:r w:rsidRPr="00A405C2">
              <w:rPr>
                <w:rStyle w:val="small"/>
                <w:sz w:val="21"/>
                <w:szCs w:val="21"/>
                <w:lang w:val="en" w:eastAsia="en"/>
              </w:rPr>
              <w:t>.</w:t>
            </w:r>
            <w:r w:rsidRPr="00A405C2">
              <w:rPr>
                <w:rStyle w:val="small"/>
                <w:sz w:val="21"/>
                <w:szCs w:val="21"/>
                <w:lang w:val="en" w:eastAsia="en"/>
              </w:rPr>
              <w:br/>
            </w:r>
            <w:r w:rsidRPr="00A405C2">
              <w:rPr>
                <w:rStyle w:val="small"/>
                <w:color w:val="404040"/>
                <w:sz w:val="21"/>
                <w:szCs w:val="21"/>
                <w:lang w:val="en" w:eastAsia="en"/>
              </w:rPr>
              <w:t>For example, if a line says</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a = 0b10110</w:t>
            </w:r>
            <w:r w:rsidRPr="00A405C2">
              <w:rPr>
                <w:rStyle w:val="small"/>
                <w:color w:val="404040"/>
                <w:sz w:val="21"/>
                <w:szCs w:val="21"/>
                <w:lang w:val="en" w:eastAsia="en"/>
              </w:rPr>
              <w:t>, the value</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22</w:t>
            </w:r>
            <w:r w:rsidRPr="009915A3">
              <w:rPr>
                <w:rStyle w:val="sub"/>
                <w:rFonts w:ascii="Fira Code" w:eastAsia="Droid Sans Mono" w:hAnsi="Fira Code" w:cs="Droid Sans Mono"/>
                <w:color w:val="B02145"/>
                <w:shd w:val="clear" w:color="auto" w:fill="F7F7F8"/>
                <w:vertAlign w:val="subscript"/>
                <w:lang w:val="en" w:eastAsia="en"/>
              </w:rPr>
              <w:t>10</w:t>
            </w:r>
            <w:r w:rsidRPr="009915A3">
              <w:rPr>
                <w:rStyle w:val="small"/>
                <w:lang w:val="en" w:eastAsia="en"/>
              </w:rPr>
              <w:t xml:space="preserve"> </w:t>
            </w:r>
            <w:r w:rsidRPr="00A405C2">
              <w:rPr>
                <w:rStyle w:val="small"/>
                <w:color w:val="404040"/>
                <w:sz w:val="21"/>
                <w:szCs w:val="21"/>
                <w:lang w:val="en" w:eastAsia="en"/>
              </w:rPr>
              <w:t>is stored in the variable</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a</w:t>
            </w:r>
            <w:r w:rsidRPr="00A405C2">
              <w:rPr>
                <w:rStyle w:val="small"/>
                <w:color w:val="404040"/>
                <w:sz w:val="21"/>
                <w:szCs w:val="21"/>
                <w:lang w:val="en" w:eastAsia="en"/>
              </w:rPr>
              <w:t>.</w:t>
            </w:r>
            <w:r w:rsidRPr="00A405C2">
              <w:rPr>
                <w:rStyle w:val="small"/>
                <w:color w:val="404040"/>
                <w:sz w:val="21"/>
                <w:szCs w:val="21"/>
                <w:lang w:val="en" w:eastAsia="en"/>
              </w:rPr>
              <w:br/>
            </w:r>
            <w:r w:rsidRPr="00A405C2">
              <w:rPr>
                <w:rStyle w:val="small"/>
                <w:color w:val="404040"/>
                <w:sz w:val="21"/>
                <w:szCs w:val="21"/>
                <w:lang w:val="en" w:eastAsia="en"/>
              </w:rPr>
              <w:br/>
              <w:t xml:space="preserve">In addition, in computer science, numbers in base 8 and 16 are also often used. They are called </w:t>
            </w:r>
            <w:r w:rsidRPr="00A405C2">
              <w:rPr>
                <w:rStyle w:val="em"/>
                <w:color w:val="404040"/>
                <w:sz w:val="21"/>
                <w:szCs w:val="21"/>
                <w:lang w:val="en" w:eastAsia="en"/>
              </w:rPr>
              <w:t>octal</w:t>
            </w:r>
            <w:r w:rsidRPr="00A405C2">
              <w:rPr>
                <w:rStyle w:val="small"/>
                <w:color w:val="404040"/>
                <w:sz w:val="21"/>
                <w:szCs w:val="21"/>
                <w:lang w:val="en" w:eastAsia="en"/>
              </w:rPr>
              <w:t xml:space="preserve"> and </w:t>
            </w:r>
            <w:r w:rsidRPr="00A405C2">
              <w:rPr>
                <w:rStyle w:val="em"/>
                <w:color w:val="404040"/>
                <w:sz w:val="21"/>
                <w:szCs w:val="21"/>
                <w:lang w:val="en" w:eastAsia="en"/>
              </w:rPr>
              <w:t>hexadecimal</w:t>
            </w:r>
            <w:r w:rsidRPr="00A405C2">
              <w:rPr>
                <w:rStyle w:val="small"/>
                <w:color w:val="404040"/>
                <w:sz w:val="21"/>
                <w:szCs w:val="21"/>
                <w:lang w:val="en" w:eastAsia="en"/>
              </w:rPr>
              <w:t xml:space="preserve"> numbers, respectively.</w:t>
            </w:r>
            <w:r w:rsidRPr="00A405C2">
              <w:rPr>
                <w:rStyle w:val="small"/>
                <w:color w:val="404040"/>
                <w:sz w:val="21"/>
                <w:szCs w:val="21"/>
                <w:lang w:val="en" w:eastAsia="en"/>
              </w:rPr>
              <w:br/>
              <w:t xml:space="preserve">In Python, we can represent octal numbers by preceding the octal number with </w:t>
            </w:r>
            <w:r w:rsidRPr="009915A3">
              <w:rPr>
                <w:rStyle w:val="notprenotclassLcode"/>
                <w:rFonts w:ascii="Fira Code" w:eastAsia="Droid Sans Mono" w:hAnsi="Fira Code" w:cs="Droid Sans Mono"/>
                <w:color w:val="B02145"/>
                <w:sz w:val="18"/>
                <w:szCs w:val="18"/>
                <w:lang w:val="en" w:eastAsia="en"/>
              </w:rPr>
              <w:t>0o</w:t>
            </w:r>
            <w:r w:rsidRPr="009915A3">
              <w:rPr>
                <w:rStyle w:val="small"/>
                <w:lang w:val="en" w:eastAsia="en"/>
              </w:rPr>
              <w:t xml:space="preserve"> </w:t>
            </w:r>
            <w:r w:rsidRPr="00A405C2">
              <w:rPr>
                <w:rStyle w:val="small"/>
                <w:color w:val="404040"/>
                <w:sz w:val="21"/>
                <w:szCs w:val="21"/>
                <w:lang w:val="en" w:eastAsia="en"/>
              </w:rPr>
              <w:t xml:space="preserve">and hexadecimal numbers by preceding the hexadecimal number with </w:t>
            </w:r>
            <w:r w:rsidRPr="009915A3">
              <w:rPr>
                <w:rStyle w:val="notprenotclassLcode"/>
                <w:rFonts w:ascii="Fira Code" w:eastAsia="Droid Sans Mono" w:hAnsi="Fira Code" w:cs="Droid Sans Mono"/>
                <w:color w:val="B02145"/>
                <w:sz w:val="18"/>
                <w:szCs w:val="18"/>
                <w:lang w:val="en" w:eastAsia="en"/>
              </w:rPr>
              <w:t>0x</w:t>
            </w:r>
            <w:r w:rsidRPr="00A405C2">
              <w:rPr>
                <w:rStyle w:val="small"/>
                <w:color w:val="404040"/>
                <w:sz w:val="21"/>
                <w:szCs w:val="21"/>
                <w:lang w:val="en" w:eastAsia="en"/>
              </w:rPr>
              <w:t>.</w:t>
            </w:r>
          </w:p>
        </w:tc>
      </w:tr>
    </w:tbl>
    <w:p w14:paraId="53E485AB" w14:textId="77777777" w:rsidR="00951079" w:rsidRDefault="00CC4319" w:rsidP="00641D1A">
      <w:pPr>
        <w:pStyle w:val="p"/>
        <w:spacing w:before="240" w:after="330" w:line="449" w:lineRule="atLeast"/>
        <w:ind w:left="272" w:right="272"/>
        <w:rPr>
          <w:sz w:val="28"/>
          <w:szCs w:val="28"/>
          <w:lang w:val="en" w:eastAsia="en"/>
        </w:rPr>
      </w:pPr>
      <w:r>
        <w:rPr>
          <w:rStyle w:val="pstrong"/>
          <w:b/>
          <w:bCs/>
          <w:sz w:val="28"/>
          <w:szCs w:val="28"/>
          <w:lang w:val="en" w:eastAsia="en"/>
        </w:rPr>
        <w:t>Bitwise Operators</w:t>
      </w:r>
    </w:p>
    <w:p w14:paraId="00E8DAD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For bitwise operators, the two operands must be integer (or boolean) values. The three bitwise operators are </w:t>
      </w:r>
      <w:r w:rsidRPr="009915A3">
        <w:rPr>
          <w:rStyle w:val="notprenotclassLcode"/>
          <w:rFonts w:ascii="Fira Code" w:eastAsia="Droid Sans Mono" w:hAnsi="Fira Code" w:cs="Droid Sans Mono"/>
          <w:color w:val="B02145"/>
          <w:sz w:val="24"/>
          <w:szCs w:val="24"/>
          <w:lang w:val="en" w:eastAsia="en"/>
        </w:rPr>
        <w:t>&amp;</w:t>
      </w:r>
      <w:r w:rsidRPr="009915A3">
        <w:rPr>
          <w:sz w:val="24"/>
          <w:szCs w:val="24"/>
          <w:lang w:val="en" w:eastAsia="en"/>
        </w:rPr>
        <w:t xml:space="preserve"> </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and</w:t>
      </w:r>
      <w:r>
        <w:rPr>
          <w:sz w:val="28"/>
          <w:szCs w:val="28"/>
          <w:lang w:val="en" w:eastAsia="en"/>
        </w:rPr>
        <w:t xml:space="preserve">), </w:t>
      </w:r>
      <w:r w:rsidRPr="009915A3">
        <w:rPr>
          <w:rStyle w:val="notprenotclassLcode"/>
          <w:rFonts w:ascii="Fira Code" w:eastAsia="Droid Sans Mono" w:hAnsi="Fira Code" w:cs="Droid Sans Mono"/>
          <w:color w:val="B02145"/>
          <w:sz w:val="24"/>
          <w:szCs w:val="24"/>
          <w:lang w:val="en" w:eastAsia="en"/>
        </w:rPr>
        <w:t>|</w:t>
      </w:r>
      <w:r w:rsidRPr="009915A3">
        <w:rPr>
          <w:sz w:val="24"/>
          <w:szCs w:val="24"/>
          <w:lang w:val="en" w:eastAsia="en"/>
        </w:rPr>
        <w:t xml:space="preserve"> </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w:t>
      </w:r>
      <w:r w:rsidRPr="009915A3">
        <w:rPr>
          <w:rStyle w:val="notprenotclassLcode"/>
          <w:rFonts w:ascii="Fira Code" w:eastAsia="Droid Sans Mono" w:hAnsi="Fira Code" w:cs="Droid Sans Mono"/>
          <w:color w:val="B02145"/>
          <w:sz w:val="24"/>
          <w:szCs w:val="24"/>
          <w:lang w:val="en" w:eastAsia="en"/>
        </w:rPr>
        <w:t>^</w:t>
      </w:r>
      <w:r w:rsidRPr="009915A3">
        <w:rPr>
          <w:sz w:val="24"/>
          <w:szCs w:val="24"/>
          <w:lang w:val="en" w:eastAsia="en"/>
        </w:rPr>
        <w:t xml:space="preserve"> </w:t>
      </w:r>
      <w:r>
        <w:rPr>
          <w:sz w:val="28"/>
          <w:szCs w:val="28"/>
          <w:lang w:val="en" w:eastAsia="en"/>
        </w:rPr>
        <w:t>(</w:t>
      </w:r>
      <w:proofErr w:type="spellStart"/>
      <w:r w:rsidRPr="009915A3">
        <w:rPr>
          <w:rStyle w:val="notprenotclassLcode"/>
          <w:rFonts w:ascii="Fira Code" w:eastAsia="Droid Sans Mono" w:hAnsi="Fira Code" w:cs="Droid Sans Mono"/>
          <w:color w:val="B02145"/>
          <w:sz w:val="24"/>
          <w:szCs w:val="24"/>
          <w:lang w:val="en" w:eastAsia="en"/>
        </w:rPr>
        <w:t>xor</w:t>
      </w:r>
      <w:proofErr w:type="spellEnd"/>
      <w:r>
        <w:rPr>
          <w:sz w:val="28"/>
          <w:szCs w:val="28"/>
          <w:lang w:val="en" w:eastAsia="en"/>
        </w:rPr>
        <w:t xml:space="preserve">), and </w:t>
      </w:r>
      <w:r w:rsidRPr="009915A3">
        <w:rPr>
          <w:rStyle w:val="notprenotclassLcode"/>
          <w:rFonts w:ascii="Fira Code" w:eastAsia="Droid Sans Mono" w:hAnsi="Fira Code" w:cs="Droid Sans Mono"/>
          <w:color w:val="B02145"/>
          <w:sz w:val="24"/>
          <w:szCs w:val="24"/>
          <w:lang w:val="en" w:eastAsia="en"/>
        </w:rPr>
        <w:t>~</w:t>
      </w:r>
      <w:r w:rsidRPr="009915A3">
        <w:rPr>
          <w:sz w:val="24"/>
          <w:szCs w:val="24"/>
          <w:lang w:val="en" w:eastAsia="en"/>
        </w:rPr>
        <w:t xml:space="preserve"> </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not</w:t>
      </w:r>
      <w:r>
        <w:rPr>
          <w:sz w:val="28"/>
          <w:szCs w:val="28"/>
          <w:lang w:val="en" w:eastAsia="en"/>
        </w:rPr>
        <w:t>).</w:t>
      </w:r>
    </w:p>
    <w:p w14:paraId="002075A0" w14:textId="5AE34E95" w:rsidR="00951079" w:rsidRPr="009E5586" w:rsidRDefault="00CC4319">
      <w:pPr>
        <w:pStyle w:val="p"/>
        <w:shd w:val="clear" w:color="auto" w:fill="FFFEF7"/>
        <w:spacing w:after="330" w:line="449" w:lineRule="atLeast"/>
        <w:ind w:left="650" w:right="650"/>
        <w:rPr>
          <w:sz w:val="23"/>
          <w:szCs w:val="23"/>
          <w:lang w:val="en" w:eastAsia="en"/>
        </w:rPr>
      </w:pPr>
      <w:proofErr w:type="spellStart"/>
      <w:r w:rsidRPr="009915A3">
        <w:rPr>
          <w:rStyle w:val="notprenotclassLcode"/>
          <w:rFonts w:ascii="Fira Code" w:eastAsia="Droid Sans Mono" w:hAnsi="Fira Code" w:cs="Droid Sans Mono"/>
          <w:color w:val="B02145"/>
          <w:sz w:val="21"/>
          <w:szCs w:val="21"/>
          <w:lang w:val="en" w:eastAsia="en"/>
        </w:rPr>
        <w:t>xor</w:t>
      </w:r>
      <w:proofErr w:type="spellEnd"/>
      <w:r w:rsidRPr="009915A3">
        <w:rPr>
          <w:rStyle w:val="small"/>
          <w:sz w:val="22"/>
          <w:szCs w:val="22"/>
          <w:lang w:val="en" w:eastAsia="en"/>
        </w:rPr>
        <w:t xml:space="preserve"> </w:t>
      </w:r>
      <w:r>
        <w:rPr>
          <w:rStyle w:val="small"/>
          <w:sz w:val="23"/>
          <w:szCs w:val="23"/>
          <w:lang w:val="en" w:eastAsia="en"/>
        </w:rPr>
        <w:t xml:space="preserve">is another logical operator (not in Python) that evaluates to </w:t>
      </w:r>
      <w:r w:rsidRPr="009E5586">
        <w:rPr>
          <w:rStyle w:val="notprenotclassLcode"/>
          <w:rFonts w:ascii="Droid Sans Mono" w:eastAsia="Droid Sans Mono" w:hAnsi="Droid Sans Mono" w:cs="Droid Sans Mono"/>
          <w:color w:val="B02145"/>
          <w:sz w:val="22"/>
          <w:szCs w:val="22"/>
          <w:lang w:val="en" w:eastAsia="en"/>
        </w:rPr>
        <w:t>True</w:t>
      </w:r>
      <w:r>
        <w:rPr>
          <w:rStyle w:val="small"/>
          <w:sz w:val="23"/>
          <w:szCs w:val="23"/>
          <w:lang w:val="en" w:eastAsia="en"/>
        </w:rPr>
        <w:t xml:space="preserve"> if the two boolean operands</w:t>
      </w:r>
      <w:r w:rsidR="009E5586">
        <w:rPr>
          <w:rStyle w:val="small"/>
          <w:sz w:val="23"/>
          <w:szCs w:val="23"/>
          <w:lang w:val="en" w:eastAsia="en"/>
        </w:rPr>
        <w:t xml:space="preserve"> </w:t>
      </w:r>
      <w:r>
        <w:rPr>
          <w:rStyle w:val="small"/>
          <w:sz w:val="23"/>
          <w:szCs w:val="23"/>
          <w:lang w:val="en" w:eastAsia="en"/>
        </w:rPr>
        <w:t>have different values.</w:t>
      </w:r>
    </w:p>
    <w:tbl>
      <w:tblPr>
        <w:tblW w:w="4229" w:type="pct"/>
        <w:tblCellSpacing w:w="0" w:type="dxa"/>
        <w:tblInd w:w="832"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156"/>
        <w:gridCol w:w="3157"/>
        <w:gridCol w:w="3155"/>
      </w:tblGrid>
      <w:tr w:rsidR="00EF6E7D" w14:paraId="70B67DDD" w14:textId="77777777" w:rsidTr="00A405C2">
        <w:trPr>
          <w:trHeight w:val="20"/>
          <w:tblHeader/>
          <w:tblCellSpacing w:w="0" w:type="dxa"/>
        </w:trPr>
        <w:tc>
          <w:tcPr>
            <w:tcW w:w="3334" w:type="pct"/>
            <w:gridSpan w:val="2"/>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84D36D7" w14:textId="77777777" w:rsidR="00951079" w:rsidRPr="009915A3" w:rsidRDefault="00CC4319" w:rsidP="00A405C2">
            <w:pPr>
              <w:shd w:val="clear" w:color="auto" w:fill="F7F8F7"/>
              <w:spacing w:line="465" w:lineRule="atLeast"/>
              <w:jc w:val="center"/>
              <w:rPr>
                <w:b/>
                <w:bCs/>
                <w:sz w:val="26"/>
                <w:szCs w:val="26"/>
                <w:lang w:val="en" w:eastAsia="en"/>
              </w:rPr>
            </w:pPr>
            <w:r w:rsidRPr="009915A3">
              <w:rPr>
                <w:rStyle w:val="small"/>
                <w:b/>
                <w:bCs/>
                <w:sz w:val="26"/>
                <w:szCs w:val="26"/>
                <w:lang w:val="en" w:eastAsia="en"/>
              </w:rPr>
              <w:t>Input</w:t>
            </w:r>
          </w:p>
        </w:tc>
        <w:tc>
          <w:tcPr>
            <w:tcW w:w="1666" w:type="pct"/>
            <w:tcBorders>
              <w:bottom w:val="single" w:sz="6" w:space="0" w:color="DEDEDE"/>
            </w:tcBorders>
            <w:shd w:val="clear" w:color="auto" w:fill="FFFFFF"/>
            <w:tcMar>
              <w:top w:w="145" w:type="dxa"/>
              <w:left w:w="182" w:type="dxa"/>
              <w:bottom w:w="190" w:type="dxa"/>
              <w:right w:w="182" w:type="dxa"/>
            </w:tcMar>
            <w:vAlign w:val="center"/>
          </w:tcPr>
          <w:p w14:paraId="453DD8E4" w14:textId="77777777" w:rsidR="00951079" w:rsidRPr="009915A3" w:rsidRDefault="00CC4319" w:rsidP="00A405C2">
            <w:pPr>
              <w:shd w:val="clear" w:color="auto" w:fill="F7F8F7"/>
              <w:spacing w:line="465" w:lineRule="atLeast"/>
              <w:jc w:val="center"/>
              <w:rPr>
                <w:b/>
                <w:bCs/>
                <w:sz w:val="26"/>
                <w:szCs w:val="26"/>
                <w:lang w:val="en" w:eastAsia="en"/>
              </w:rPr>
            </w:pPr>
            <w:r w:rsidRPr="009915A3">
              <w:rPr>
                <w:rStyle w:val="small"/>
                <w:b/>
                <w:bCs/>
                <w:sz w:val="26"/>
                <w:szCs w:val="26"/>
                <w:lang w:val="en" w:eastAsia="en"/>
              </w:rPr>
              <w:t>Output</w:t>
            </w:r>
          </w:p>
        </w:tc>
      </w:tr>
      <w:tr w:rsidR="00EF6E7D" w14:paraId="4AF32CFD" w14:textId="77777777" w:rsidTr="00A405C2">
        <w:trPr>
          <w:trHeight w:val="468"/>
          <w:tblHeader/>
          <w:tblCellSpacing w:w="0" w:type="dxa"/>
        </w:trPr>
        <w:tc>
          <w:tcPr>
            <w:tcW w:w="166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4077BBA"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3"/>
                <w:szCs w:val="23"/>
                <w:lang w:val="en" w:eastAsia="en"/>
              </w:rPr>
            </w:pPr>
            <w:r w:rsidRPr="009915A3">
              <w:rPr>
                <w:rStyle w:val="small"/>
                <w:rFonts w:ascii="Fira Code" w:hAnsi="Fira Code"/>
                <w:b/>
                <w:bCs/>
                <w:sz w:val="23"/>
                <w:szCs w:val="23"/>
                <w:lang w:val="en" w:eastAsia="en"/>
              </w:rPr>
              <w:t>X</w:t>
            </w:r>
          </w:p>
        </w:tc>
        <w:tc>
          <w:tcPr>
            <w:tcW w:w="166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E224C89"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3"/>
                <w:szCs w:val="23"/>
                <w:lang w:val="en" w:eastAsia="en"/>
              </w:rPr>
            </w:pPr>
            <w:r w:rsidRPr="009915A3">
              <w:rPr>
                <w:rStyle w:val="small"/>
                <w:rFonts w:ascii="Fira Code" w:hAnsi="Fira Code"/>
                <w:b/>
                <w:bCs/>
                <w:sz w:val="23"/>
                <w:szCs w:val="23"/>
                <w:lang w:val="en" w:eastAsia="en"/>
              </w:rPr>
              <w:t>Y</w:t>
            </w:r>
          </w:p>
        </w:tc>
        <w:tc>
          <w:tcPr>
            <w:tcW w:w="1666" w:type="pct"/>
            <w:tcBorders>
              <w:bottom w:val="single" w:sz="6" w:space="0" w:color="DEDEDE"/>
            </w:tcBorders>
            <w:shd w:val="clear" w:color="auto" w:fill="F7F8F7"/>
            <w:tcMar>
              <w:top w:w="163" w:type="dxa"/>
              <w:left w:w="182" w:type="dxa"/>
              <w:bottom w:w="170" w:type="dxa"/>
              <w:right w:w="182" w:type="dxa"/>
            </w:tcMar>
            <w:vAlign w:val="center"/>
          </w:tcPr>
          <w:p w14:paraId="14DF05EE" w14:textId="77777777" w:rsidR="00951079" w:rsidRPr="009915A3" w:rsidRDefault="00CC4319" w:rsidP="00A405C2">
            <w:pPr>
              <w:pStyle w:val="ptableblocknth-last-child1"/>
              <w:shd w:val="clear" w:color="auto" w:fill="F7F8F7"/>
              <w:spacing w:line="465" w:lineRule="atLeast"/>
              <w:jc w:val="center"/>
              <w:rPr>
                <w:rFonts w:ascii="Fira Code" w:hAnsi="Fira Code"/>
                <w:b/>
                <w:bCs/>
                <w:sz w:val="23"/>
                <w:szCs w:val="23"/>
                <w:lang w:val="en" w:eastAsia="en"/>
              </w:rPr>
            </w:pPr>
            <w:r w:rsidRPr="009915A3">
              <w:rPr>
                <w:rStyle w:val="small"/>
                <w:rFonts w:ascii="Fira Code" w:hAnsi="Fira Code"/>
                <w:b/>
                <w:bCs/>
                <w:sz w:val="23"/>
                <w:szCs w:val="23"/>
                <w:lang w:val="en" w:eastAsia="en"/>
              </w:rPr>
              <w:t xml:space="preserve">X </w:t>
            </w:r>
            <w:proofErr w:type="spellStart"/>
            <w:r w:rsidRPr="009915A3">
              <w:rPr>
                <w:rStyle w:val="small"/>
                <w:rFonts w:ascii="Fira Code" w:hAnsi="Fira Code"/>
                <w:b/>
                <w:bCs/>
                <w:sz w:val="23"/>
                <w:szCs w:val="23"/>
                <w:lang w:val="en" w:eastAsia="en"/>
              </w:rPr>
              <w:t>xor</w:t>
            </w:r>
            <w:proofErr w:type="spellEnd"/>
            <w:r w:rsidRPr="009915A3">
              <w:rPr>
                <w:rStyle w:val="small"/>
                <w:rFonts w:ascii="Fira Code" w:hAnsi="Fira Code"/>
                <w:b/>
                <w:bCs/>
                <w:sz w:val="23"/>
                <w:szCs w:val="23"/>
                <w:lang w:val="en" w:eastAsia="en"/>
              </w:rPr>
              <w:t xml:space="preserve"> Y</w:t>
            </w:r>
          </w:p>
        </w:tc>
      </w:tr>
      <w:tr w:rsidR="00EF6E7D" w14:paraId="526D30E9" w14:textId="77777777" w:rsidTr="00A405C2">
        <w:trPr>
          <w:trHeight w:val="468"/>
          <w:tblCellSpacing w:w="0" w:type="dxa"/>
        </w:trPr>
        <w:tc>
          <w:tcPr>
            <w:tcW w:w="166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E11C238"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c>
          <w:tcPr>
            <w:tcW w:w="166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A54D628"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c>
          <w:tcPr>
            <w:tcW w:w="1666" w:type="pct"/>
            <w:tcBorders>
              <w:bottom w:val="single" w:sz="6" w:space="0" w:color="DEDEDE"/>
            </w:tcBorders>
            <w:shd w:val="clear" w:color="auto" w:fill="F8F8F7"/>
            <w:tcMar>
              <w:top w:w="163" w:type="dxa"/>
              <w:left w:w="182" w:type="dxa"/>
              <w:bottom w:w="170" w:type="dxa"/>
              <w:right w:w="182" w:type="dxa"/>
            </w:tcMar>
            <w:vAlign w:val="center"/>
          </w:tcPr>
          <w:p w14:paraId="63A88117"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r>
      <w:tr w:rsidR="00EF6E7D" w14:paraId="70FCB586" w14:textId="77777777" w:rsidTr="00A405C2">
        <w:trPr>
          <w:trHeight w:val="468"/>
          <w:tblCellSpacing w:w="0" w:type="dxa"/>
        </w:trPr>
        <w:tc>
          <w:tcPr>
            <w:tcW w:w="166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1FA4784"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c>
          <w:tcPr>
            <w:tcW w:w="166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99669DF"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c>
          <w:tcPr>
            <w:tcW w:w="1666" w:type="pct"/>
            <w:tcBorders>
              <w:bottom w:val="single" w:sz="6" w:space="0" w:color="DEDEDE"/>
            </w:tcBorders>
            <w:shd w:val="clear" w:color="auto" w:fill="FFFFFF"/>
            <w:tcMar>
              <w:top w:w="163" w:type="dxa"/>
              <w:left w:w="182" w:type="dxa"/>
              <w:bottom w:w="170" w:type="dxa"/>
              <w:right w:w="182" w:type="dxa"/>
            </w:tcMar>
            <w:vAlign w:val="center"/>
          </w:tcPr>
          <w:p w14:paraId="5A685E76"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r>
      <w:tr w:rsidR="00EF6E7D" w14:paraId="7B7CBBEF" w14:textId="77777777" w:rsidTr="00A405C2">
        <w:trPr>
          <w:trHeight w:val="468"/>
          <w:tblCellSpacing w:w="0" w:type="dxa"/>
        </w:trPr>
        <w:tc>
          <w:tcPr>
            <w:tcW w:w="166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9CCBBA9"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c>
          <w:tcPr>
            <w:tcW w:w="166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47FE1D"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c>
          <w:tcPr>
            <w:tcW w:w="1666" w:type="pct"/>
            <w:tcBorders>
              <w:bottom w:val="single" w:sz="6" w:space="0" w:color="DEDEDE"/>
            </w:tcBorders>
            <w:shd w:val="clear" w:color="auto" w:fill="F8F8F7"/>
            <w:tcMar>
              <w:top w:w="163" w:type="dxa"/>
              <w:left w:w="182" w:type="dxa"/>
              <w:bottom w:w="170" w:type="dxa"/>
              <w:right w:w="182" w:type="dxa"/>
            </w:tcMar>
            <w:vAlign w:val="center"/>
          </w:tcPr>
          <w:p w14:paraId="1AEC6F76"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r>
      <w:tr w:rsidR="00EF6E7D" w14:paraId="58F47FAA" w14:textId="77777777" w:rsidTr="00A405C2">
        <w:trPr>
          <w:trHeight w:val="482"/>
          <w:tblCellSpacing w:w="0" w:type="dxa"/>
        </w:trPr>
        <w:tc>
          <w:tcPr>
            <w:tcW w:w="1667" w:type="pct"/>
            <w:tcBorders>
              <w:right w:val="single" w:sz="6" w:space="0" w:color="DEDEDE"/>
            </w:tcBorders>
            <w:shd w:val="clear" w:color="auto" w:fill="FFFFFF"/>
            <w:tcMar>
              <w:top w:w="163" w:type="dxa"/>
              <w:left w:w="182" w:type="dxa"/>
              <w:bottom w:w="163" w:type="dxa"/>
              <w:right w:w="190" w:type="dxa"/>
            </w:tcMar>
            <w:vAlign w:val="center"/>
          </w:tcPr>
          <w:p w14:paraId="7B42B742"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c>
          <w:tcPr>
            <w:tcW w:w="1667" w:type="pct"/>
            <w:tcBorders>
              <w:right w:val="single" w:sz="6" w:space="0" w:color="DEDEDE"/>
            </w:tcBorders>
            <w:shd w:val="clear" w:color="auto" w:fill="FFFFFF"/>
            <w:tcMar>
              <w:top w:w="163" w:type="dxa"/>
              <w:left w:w="182" w:type="dxa"/>
              <w:bottom w:w="163" w:type="dxa"/>
              <w:right w:w="190" w:type="dxa"/>
            </w:tcMar>
            <w:vAlign w:val="center"/>
          </w:tcPr>
          <w:p w14:paraId="497D4D7F"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True</w:t>
            </w:r>
          </w:p>
        </w:tc>
        <w:tc>
          <w:tcPr>
            <w:tcW w:w="1666" w:type="pct"/>
            <w:shd w:val="clear" w:color="auto" w:fill="FFFFFF"/>
            <w:tcMar>
              <w:top w:w="163" w:type="dxa"/>
              <w:left w:w="182" w:type="dxa"/>
              <w:bottom w:w="163" w:type="dxa"/>
              <w:right w:w="182" w:type="dxa"/>
            </w:tcMar>
            <w:vAlign w:val="center"/>
          </w:tcPr>
          <w:p w14:paraId="6712D7FA" w14:textId="77777777" w:rsidR="00951079" w:rsidRPr="009915A3" w:rsidRDefault="00CC4319" w:rsidP="00A405C2">
            <w:pPr>
              <w:pStyle w:val="ptableblocknth-last-child1"/>
              <w:spacing w:line="465" w:lineRule="atLeast"/>
              <w:jc w:val="center"/>
              <w:rPr>
                <w:rFonts w:ascii="Fira Code" w:hAnsi="Fira Code"/>
                <w:color w:val="B02145"/>
                <w:sz w:val="21"/>
                <w:szCs w:val="21"/>
                <w:lang w:val="en" w:eastAsia="en"/>
              </w:rPr>
            </w:pPr>
            <w:r w:rsidRPr="009915A3">
              <w:rPr>
                <w:rStyle w:val="notprenotclassLcode"/>
                <w:rFonts w:ascii="Fira Code" w:eastAsia="Droid Sans Mono" w:hAnsi="Fira Code" w:cs="Droid Sans Mono"/>
                <w:color w:val="B02145"/>
                <w:sz w:val="21"/>
                <w:szCs w:val="21"/>
                <w:lang w:val="en" w:eastAsia="en"/>
              </w:rPr>
              <w:t>False</w:t>
            </w:r>
          </w:p>
        </w:tc>
      </w:tr>
    </w:tbl>
    <w:p w14:paraId="36D2818A" w14:textId="6258E9E8"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If a base-10 integer is converted to a binary number, it will contain only </w:t>
      </w:r>
      <w:r w:rsidRPr="009915A3">
        <w:rPr>
          <w:rStyle w:val="notprenotclassLcode"/>
          <w:rFonts w:ascii="Fira Code" w:eastAsia="Droid Sans Mono" w:hAnsi="Fira Code" w:cs="Droid Sans Mono"/>
          <w:color w:val="B02145"/>
          <w:sz w:val="24"/>
          <w:szCs w:val="24"/>
          <w:lang w:val="en" w:eastAsia="en"/>
        </w:rPr>
        <w:t>0</w:t>
      </w:r>
      <w:r>
        <w:rPr>
          <w:sz w:val="28"/>
          <w:szCs w:val="28"/>
          <w:lang w:val="en" w:eastAsia="en"/>
        </w:rPr>
        <w:t xml:space="preserve">s and </w:t>
      </w:r>
      <w:r w:rsidRPr="009915A3">
        <w:rPr>
          <w:rStyle w:val="notprenotclassLcode"/>
          <w:rFonts w:ascii="Fira Code" w:eastAsia="Droid Sans Mono" w:hAnsi="Fira Code" w:cs="Droid Sans Mono"/>
          <w:color w:val="B02145"/>
          <w:sz w:val="24"/>
          <w:szCs w:val="24"/>
          <w:lang w:val="en" w:eastAsia="en"/>
        </w:rPr>
        <w:t>1</w:t>
      </w:r>
      <w:r>
        <w:rPr>
          <w:sz w:val="28"/>
          <w:szCs w:val="28"/>
          <w:lang w:val="en" w:eastAsia="en"/>
        </w:rPr>
        <w:t xml:space="preserve">s. Then, bitwise operators interpret each </w:t>
      </w:r>
      <w:r w:rsidRPr="009915A3">
        <w:rPr>
          <w:rStyle w:val="notprenotclassLcode"/>
          <w:rFonts w:ascii="Fira Code" w:eastAsia="Droid Sans Mono" w:hAnsi="Fira Code" w:cs="Droid Sans Mono"/>
          <w:color w:val="B02145"/>
          <w:sz w:val="24"/>
          <w:szCs w:val="24"/>
          <w:lang w:val="en" w:eastAsia="en"/>
        </w:rPr>
        <w:t>0</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1</w:t>
      </w:r>
      <w:r w:rsidRPr="009915A3">
        <w:rPr>
          <w:sz w:val="24"/>
          <w:szCs w:val="24"/>
          <w:lang w:val="en" w:eastAsia="en"/>
        </w:rPr>
        <w:t xml:space="preserve"> </w:t>
      </w:r>
      <w:r>
        <w:rPr>
          <w:sz w:val="28"/>
          <w:szCs w:val="28"/>
          <w:lang w:val="en" w:eastAsia="en"/>
        </w:rPr>
        <w:t xml:space="preserve">bit as </w:t>
      </w:r>
      <w:r w:rsidRPr="009915A3">
        <w:rPr>
          <w:rStyle w:val="notprenotclassLcode"/>
          <w:rFonts w:ascii="Fira Code" w:eastAsia="Droid Sans Mono" w:hAnsi="Fira Code" w:cs="Droid Sans Mono"/>
          <w:color w:val="B02145"/>
          <w:sz w:val="24"/>
          <w:szCs w:val="24"/>
          <w:lang w:val="en" w:eastAsia="en"/>
        </w:rPr>
        <w:t>False</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True</w:t>
      </w:r>
      <w:r w:rsidRPr="009915A3">
        <w:rPr>
          <w:sz w:val="24"/>
          <w:szCs w:val="24"/>
          <w:lang w:val="en" w:eastAsia="en"/>
        </w:rPr>
        <w:t xml:space="preserve"> </w:t>
      </w:r>
      <w:r>
        <w:rPr>
          <w:sz w:val="28"/>
          <w:szCs w:val="28"/>
          <w:lang w:val="en" w:eastAsia="en"/>
        </w:rPr>
        <w:t xml:space="preserve">and performs operations shown under </w:t>
      </w:r>
      <w:hyperlink w:anchor="_arithmetic_operators" w:history="1">
        <w:r w:rsidR="00267C5B">
          <w:rPr>
            <w:rStyle w:val="a"/>
            <w:sz w:val="28"/>
            <w:szCs w:val="28"/>
            <w:u w:val="single" w:color="2156A5"/>
            <w:lang w:val="en" w:eastAsia="en"/>
          </w:rPr>
          <w:t>Section C. Logical Operators</w:t>
        </w:r>
      </w:hyperlink>
      <w:r>
        <w:rPr>
          <w:sz w:val="28"/>
          <w:szCs w:val="28"/>
          <w:lang w:val="en" w:eastAsia="en"/>
        </w:rPr>
        <w:t xml:space="preserve">. The resulting boolean value is converted back to </w:t>
      </w:r>
      <w:r w:rsidRPr="009915A3">
        <w:rPr>
          <w:rStyle w:val="notprenotclassLcode"/>
          <w:rFonts w:ascii="Fira Code" w:eastAsia="Droid Sans Mono" w:hAnsi="Fira Code" w:cs="Droid Sans Mono"/>
          <w:color w:val="B02145"/>
          <w:sz w:val="24"/>
          <w:szCs w:val="24"/>
          <w:lang w:val="en" w:eastAsia="en"/>
        </w:rPr>
        <w:t>0</w:t>
      </w:r>
      <w:r>
        <w:rPr>
          <w:sz w:val="28"/>
          <w:szCs w:val="28"/>
          <w:lang w:val="en" w:eastAsia="en"/>
        </w:rPr>
        <w:t>/</w:t>
      </w:r>
      <w:r w:rsidRPr="009915A3">
        <w:rPr>
          <w:rStyle w:val="notprenotclassLcode"/>
          <w:rFonts w:ascii="Fira Code" w:eastAsia="Droid Sans Mono" w:hAnsi="Fira Code" w:cs="Droid Sans Mono"/>
          <w:color w:val="B02145"/>
          <w:sz w:val="24"/>
          <w:szCs w:val="24"/>
          <w:lang w:val="en" w:eastAsia="en"/>
        </w:rPr>
        <w:t>1</w:t>
      </w:r>
      <w:r>
        <w:rPr>
          <w:sz w:val="28"/>
          <w:szCs w:val="28"/>
          <w:lang w:val="en" w:eastAsia="en"/>
        </w:rPr>
        <w:t>.</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9"/>
        <w:gridCol w:w="2240"/>
        <w:gridCol w:w="6355"/>
      </w:tblGrid>
      <w:tr w:rsidR="00EF6E7D" w14:paraId="4F39847B" w14:textId="77777777" w:rsidTr="00A405C2">
        <w:trPr>
          <w:tblHeader/>
          <w:tblCellSpacing w:w="0" w:type="dxa"/>
        </w:trPr>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4C04A5F"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109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1FF2040B"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3093" w:type="pct"/>
            <w:tcBorders>
              <w:bottom w:val="single" w:sz="6" w:space="0" w:color="DEDEDE"/>
            </w:tcBorders>
            <w:shd w:val="clear" w:color="auto" w:fill="FFFFFF"/>
            <w:tcMar>
              <w:top w:w="145" w:type="dxa"/>
              <w:left w:w="182" w:type="dxa"/>
              <w:bottom w:w="190" w:type="dxa"/>
              <w:right w:w="182" w:type="dxa"/>
            </w:tcMar>
            <w:vAlign w:val="center"/>
          </w:tcPr>
          <w:p w14:paraId="2291D232"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EF6E7D" w14:paraId="23A76101"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C9C44FD"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Fonts w:ascii="Fira Code" w:hAnsi="Fira Code"/>
                <w:color w:val="B02145"/>
                <w:sz w:val="24"/>
                <w:szCs w:val="24"/>
                <w:lang w:val="en" w:eastAsia="en"/>
              </w:rPr>
              <w:t>&amp;</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20F83BD"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&amp;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683DBDCD"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Performs bitwise AND on </w:t>
            </w:r>
            <w:r w:rsidRPr="00A405C2">
              <w:rPr>
                <w:rStyle w:val="notprenotclassLcode"/>
                <w:rFonts w:ascii="Droid Sans Mono" w:eastAsia="Droid Sans Mono" w:hAnsi="Droid Sans Mono" w:cs="Droid Sans Mono"/>
                <w:sz w:val="24"/>
                <w:szCs w:val="24"/>
                <w:lang w:val="en" w:eastAsia="en"/>
              </w:rPr>
              <w:t>x</w:t>
            </w:r>
            <w:r w:rsidRPr="00A405C2">
              <w:rPr>
                <w:sz w:val="24"/>
                <w:szCs w:val="24"/>
                <w:lang w:val="en" w:eastAsia="en"/>
              </w:rPr>
              <w:t xml:space="preserve"> and </w:t>
            </w:r>
            <w:r w:rsidRPr="00A405C2">
              <w:rPr>
                <w:rStyle w:val="notprenotclassLcode"/>
                <w:rFonts w:ascii="Droid Sans Mono" w:eastAsia="Droid Sans Mono" w:hAnsi="Droid Sans Mono" w:cs="Droid Sans Mono"/>
                <w:sz w:val="24"/>
                <w:szCs w:val="24"/>
                <w:lang w:val="en" w:eastAsia="en"/>
              </w:rPr>
              <w:t>y</w:t>
            </w:r>
            <w:r w:rsidRPr="00A405C2">
              <w:rPr>
                <w:sz w:val="24"/>
                <w:szCs w:val="24"/>
                <w:lang w:val="en" w:eastAsia="en"/>
              </w:rPr>
              <w:t>.</w:t>
            </w:r>
          </w:p>
        </w:tc>
      </w:tr>
      <w:tr w:rsidR="00EF6E7D" w14:paraId="1CC0159E"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7411CAE"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Fonts w:ascii="Fira Code" w:hAnsi="Fira Code"/>
                <w:color w:val="B02145"/>
                <w:sz w:val="24"/>
                <w:szCs w:val="24"/>
                <w:lang w:val="en" w:eastAsia="en"/>
              </w:rPr>
              <w: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7F63DB1"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4CA97A27"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Performs bitwise OR on </w:t>
            </w:r>
            <w:r w:rsidRPr="00A405C2">
              <w:rPr>
                <w:rStyle w:val="notprenotclassLcode"/>
                <w:rFonts w:ascii="Droid Sans Mono" w:eastAsia="Droid Sans Mono" w:hAnsi="Droid Sans Mono" w:cs="Droid Sans Mono"/>
                <w:sz w:val="24"/>
                <w:szCs w:val="24"/>
                <w:lang w:val="en" w:eastAsia="en"/>
              </w:rPr>
              <w:t>x</w:t>
            </w:r>
            <w:r w:rsidRPr="00A405C2">
              <w:rPr>
                <w:sz w:val="24"/>
                <w:szCs w:val="24"/>
                <w:lang w:val="en" w:eastAsia="en"/>
              </w:rPr>
              <w:t xml:space="preserve"> and </w:t>
            </w:r>
            <w:r w:rsidRPr="00A405C2">
              <w:rPr>
                <w:rStyle w:val="notprenotclassLcode"/>
                <w:rFonts w:ascii="Droid Sans Mono" w:eastAsia="Droid Sans Mono" w:hAnsi="Droid Sans Mono" w:cs="Droid Sans Mono"/>
                <w:sz w:val="24"/>
                <w:szCs w:val="24"/>
                <w:lang w:val="en" w:eastAsia="en"/>
              </w:rPr>
              <w:t>y</w:t>
            </w:r>
            <w:r w:rsidRPr="00A405C2">
              <w:rPr>
                <w:sz w:val="24"/>
                <w:szCs w:val="24"/>
                <w:lang w:val="en" w:eastAsia="en"/>
              </w:rPr>
              <w:t>.</w:t>
            </w:r>
          </w:p>
        </w:tc>
      </w:tr>
      <w:tr w:rsidR="00EF6E7D" w14:paraId="219A161F"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00A1403"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Fonts w:ascii="Fira Code" w:hAnsi="Fira Code"/>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DAE60BF" w14:textId="77777777" w:rsidR="00951079" w:rsidRPr="009915A3" w:rsidRDefault="00CC4319" w:rsidP="00A405C2">
            <w:pPr>
              <w:pStyle w:val="ptableblocknth-last-child1"/>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55C27F4A"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Performs bitwise XOR on </w:t>
            </w:r>
            <w:r w:rsidRPr="00A405C2">
              <w:rPr>
                <w:rStyle w:val="notprenotclassLcode"/>
                <w:rFonts w:ascii="Droid Sans Mono" w:eastAsia="Droid Sans Mono" w:hAnsi="Droid Sans Mono" w:cs="Droid Sans Mono"/>
                <w:sz w:val="24"/>
                <w:szCs w:val="24"/>
                <w:lang w:val="en" w:eastAsia="en"/>
              </w:rPr>
              <w:t>x</w:t>
            </w:r>
            <w:r w:rsidRPr="00A405C2">
              <w:rPr>
                <w:sz w:val="24"/>
                <w:szCs w:val="24"/>
                <w:lang w:val="en" w:eastAsia="en"/>
              </w:rPr>
              <w:t xml:space="preserve"> and </w:t>
            </w:r>
            <w:r w:rsidRPr="00A405C2">
              <w:rPr>
                <w:rStyle w:val="notprenotclassLcode"/>
                <w:rFonts w:ascii="Droid Sans Mono" w:eastAsia="Droid Sans Mono" w:hAnsi="Droid Sans Mono" w:cs="Droid Sans Mono"/>
                <w:sz w:val="24"/>
                <w:szCs w:val="24"/>
                <w:lang w:val="en" w:eastAsia="en"/>
              </w:rPr>
              <w:t>y</w:t>
            </w:r>
            <w:r w:rsidRPr="00A405C2">
              <w:rPr>
                <w:sz w:val="24"/>
                <w:szCs w:val="24"/>
                <w:lang w:val="en" w:eastAsia="en"/>
              </w:rPr>
              <w:t>.</w:t>
            </w:r>
          </w:p>
        </w:tc>
      </w:tr>
      <w:tr w:rsidR="00EF6E7D" w:rsidRPr="009E5586" w14:paraId="0CC8C38B" w14:textId="77777777" w:rsidTr="00A405C2">
        <w:trPr>
          <w:tblCellSpacing w:w="0" w:type="dxa"/>
        </w:trPr>
        <w:tc>
          <w:tcPr>
            <w:tcW w:w="817" w:type="pct"/>
            <w:tcBorders>
              <w:right w:val="single" w:sz="6" w:space="0" w:color="DEDEDE"/>
            </w:tcBorders>
            <w:shd w:val="clear" w:color="auto" w:fill="F8F8F7"/>
            <w:tcMar>
              <w:top w:w="163" w:type="dxa"/>
              <w:left w:w="182" w:type="dxa"/>
              <w:bottom w:w="163" w:type="dxa"/>
              <w:right w:w="190" w:type="dxa"/>
            </w:tcMar>
            <w:vAlign w:val="center"/>
          </w:tcPr>
          <w:p w14:paraId="2F4F6DBE"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Fonts w:ascii="Fira Code" w:hAnsi="Fira Code"/>
                <w:color w:val="B02145"/>
                <w:sz w:val="24"/>
                <w:szCs w:val="24"/>
                <w:lang w:val="en" w:eastAsia="en"/>
              </w:rPr>
              <w:t>~</w:t>
            </w:r>
          </w:p>
        </w:tc>
        <w:tc>
          <w:tcPr>
            <w:tcW w:w="1090" w:type="pct"/>
            <w:tcBorders>
              <w:right w:val="single" w:sz="6" w:space="0" w:color="DEDEDE"/>
            </w:tcBorders>
            <w:shd w:val="clear" w:color="auto" w:fill="F8F8F7"/>
            <w:tcMar>
              <w:top w:w="163" w:type="dxa"/>
              <w:left w:w="182" w:type="dxa"/>
              <w:bottom w:w="163" w:type="dxa"/>
              <w:right w:w="190" w:type="dxa"/>
            </w:tcMar>
            <w:vAlign w:val="center"/>
          </w:tcPr>
          <w:p w14:paraId="1531DAA2" w14:textId="77777777" w:rsidR="00951079" w:rsidRPr="009915A3"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9915A3">
              <w:rPr>
                <w:rStyle w:val="ptableblockcodeonly-child"/>
                <w:rFonts w:ascii="Fira Code" w:eastAsia="Droid Sans Mono" w:hAnsi="Fira Code" w:cs="Droid Sans Mono"/>
                <w:color w:val="B02145"/>
                <w:sz w:val="24"/>
                <w:szCs w:val="24"/>
                <w:lang w:val="en" w:eastAsia="en"/>
              </w:rPr>
              <w:t>~x</w:t>
            </w:r>
          </w:p>
        </w:tc>
        <w:tc>
          <w:tcPr>
            <w:tcW w:w="3093" w:type="pct"/>
            <w:shd w:val="clear" w:color="auto" w:fill="F8F8F7"/>
            <w:tcMar>
              <w:top w:w="163" w:type="dxa"/>
              <w:left w:w="182" w:type="dxa"/>
              <w:bottom w:w="163" w:type="dxa"/>
              <w:right w:w="182" w:type="dxa"/>
            </w:tcMar>
            <w:vAlign w:val="center"/>
          </w:tcPr>
          <w:p w14:paraId="349D2CB4"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Performs bitwise NOT on </w:t>
            </w:r>
            <w:r w:rsidRPr="00A405C2">
              <w:rPr>
                <w:rStyle w:val="ptableblockcodeonly-child"/>
                <w:rFonts w:ascii="Droid Sans Mono" w:eastAsia="Droid Sans Mono" w:hAnsi="Droid Sans Mono" w:cs="Droid Sans Mono"/>
                <w:sz w:val="24"/>
                <w:szCs w:val="24"/>
                <w:lang w:val="en" w:eastAsia="en"/>
              </w:rPr>
              <w:t>x</w:t>
            </w:r>
            <w:r w:rsidRPr="00A405C2">
              <w:rPr>
                <w:sz w:val="24"/>
                <w:szCs w:val="24"/>
                <w:lang w:val="en" w:eastAsia="en"/>
              </w:rPr>
              <w:t>.</w:t>
            </w:r>
          </w:p>
        </w:tc>
      </w:tr>
    </w:tbl>
    <w:p w14:paraId="0D027049" w14:textId="2E63AE92" w:rsidR="00951079" w:rsidRDefault="009E5586" w:rsidP="009E5586">
      <w:pPr>
        <w:spacing w:line="240" w:lineRule="exact"/>
        <w:rPr>
          <w:vanish/>
        </w:rPr>
      </w:pPr>
      <w:r>
        <w:br/>
      </w:r>
    </w:p>
    <w:tbl>
      <w:tblPr>
        <w:tblW w:w="50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9782"/>
      </w:tblGrid>
      <w:tr w:rsidR="00951079" w14:paraId="5E82FD4D" w14:textId="77777777" w:rsidTr="00A405C2">
        <w:trPr>
          <w:tblCellSpacing w:w="0" w:type="dxa"/>
        </w:trPr>
        <w:tc>
          <w:tcPr>
            <w:tcW w:w="1563" w:type="dxa"/>
            <w:shd w:val="clear" w:color="auto" w:fill="auto"/>
            <w:tcMar>
              <w:top w:w="163" w:type="dxa"/>
              <w:left w:w="182" w:type="dxa"/>
              <w:bottom w:w="163" w:type="dxa"/>
              <w:right w:w="182" w:type="dxa"/>
            </w:tcMar>
            <w:vAlign w:val="center"/>
          </w:tcPr>
          <w:p w14:paraId="319A4A41"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071F8020" w14:textId="77777777" w:rsidR="00951079" w:rsidRPr="00A405C2" w:rsidRDefault="00CC4319" w:rsidP="00A405C2">
            <w:pPr>
              <w:spacing w:line="449" w:lineRule="atLeast"/>
              <w:rPr>
                <w:sz w:val="28"/>
                <w:szCs w:val="28"/>
                <w:lang w:val="en" w:eastAsia="en"/>
              </w:rPr>
            </w:pPr>
            <w:r w:rsidRPr="00A405C2">
              <w:rPr>
                <w:rStyle w:val="notprenotclassLcode"/>
                <w:rFonts w:ascii="Droid Sans Mono" w:eastAsia="Droid Sans Mono" w:hAnsi="Droid Sans Mono" w:cs="Droid Sans Mono"/>
                <w:color w:val="B02145"/>
                <w:sz w:val="20"/>
                <w:szCs w:val="20"/>
                <w:lang w:val="en" w:eastAsia="en"/>
              </w:rPr>
              <w:t>x</w:t>
            </w:r>
            <w:r w:rsidRPr="00A405C2">
              <w:rPr>
                <w:rStyle w:val="small"/>
                <w:sz w:val="21"/>
                <w:szCs w:val="21"/>
                <w:lang w:val="en" w:eastAsia="en"/>
              </w:rPr>
              <w:t xml:space="preserve"> </w:t>
            </w:r>
            <w:r w:rsidRPr="00A405C2">
              <w:rPr>
                <w:rStyle w:val="small"/>
                <w:color w:val="404040"/>
                <w:sz w:val="21"/>
                <w:szCs w:val="21"/>
                <w:lang w:val="en" w:eastAsia="en"/>
              </w:rPr>
              <w:t>and</w:t>
            </w:r>
            <w:r w:rsidRPr="00A405C2">
              <w:rPr>
                <w:rStyle w:val="small"/>
                <w:sz w:val="21"/>
                <w:szCs w:val="21"/>
                <w:lang w:val="en" w:eastAsia="en"/>
              </w:rPr>
              <w:t xml:space="preserve"> </w:t>
            </w:r>
            <w:r w:rsidRPr="00A405C2">
              <w:rPr>
                <w:rStyle w:val="admonitionblocktabletdcontentnth-last-child1nth-last-child1Character"/>
                <w:rFonts w:ascii="Droid Sans Mono" w:eastAsia="Droid Sans Mono" w:hAnsi="Droid Sans Mono" w:cs="Droid Sans Mono"/>
                <w:color w:val="B02145"/>
                <w:sz w:val="20"/>
                <w:szCs w:val="20"/>
                <w:shd w:val="clear" w:color="auto" w:fill="F7F7F8"/>
                <w:lang w:val="en" w:eastAsia="en"/>
              </w:rPr>
              <w:t>y</w:t>
            </w:r>
            <w:r w:rsidRPr="00A405C2">
              <w:rPr>
                <w:rStyle w:val="small"/>
                <w:sz w:val="21"/>
                <w:szCs w:val="21"/>
                <w:lang w:val="en" w:eastAsia="en"/>
              </w:rPr>
              <w:t xml:space="preserve"> </w:t>
            </w:r>
            <w:r w:rsidRPr="00A405C2">
              <w:rPr>
                <w:rStyle w:val="small"/>
                <w:color w:val="404040"/>
                <w:sz w:val="21"/>
                <w:szCs w:val="21"/>
                <w:lang w:val="en" w:eastAsia="en"/>
              </w:rPr>
              <w:t>are integers (or booleans)</w:t>
            </w:r>
          </w:p>
        </w:tc>
      </w:tr>
    </w:tbl>
    <w:p w14:paraId="623C5D38" w14:textId="13CAEBF0" w:rsidR="00951079" w:rsidRPr="009E5586" w:rsidRDefault="009E5586" w:rsidP="00EF6E7D">
      <w:pPr>
        <w:pStyle w:val="listingblocktitle"/>
        <w:tabs>
          <w:tab w:val="right" w:pos="10440"/>
        </w:tabs>
        <w:spacing w:before="240" w:after="73" w:line="383" w:lineRule="atLeast"/>
        <w:ind w:left="270" w:right="274"/>
        <w:rPr>
          <w:b/>
          <w:bCs/>
          <w:sz w:val="26"/>
          <w:szCs w:val="26"/>
          <w:lang w:val="en" w:eastAsia="en"/>
        </w:rPr>
      </w:pPr>
      <w:r>
        <w:rPr>
          <w:b/>
          <w:bCs/>
          <w:sz w:val="26"/>
          <w:szCs w:val="26"/>
          <w:lang w:val="en" w:eastAsia="en"/>
        </w:rPr>
        <w:t>Bitwise Operators Example</w:t>
      </w:r>
      <w:r>
        <w:rPr>
          <w:b/>
          <w:bCs/>
          <w:sz w:val="26"/>
          <w:szCs w:val="26"/>
          <w:lang w:val="en" w:eastAsia="en"/>
        </w:rPr>
        <w:tab/>
      </w:r>
      <w:r w:rsidR="00CC4319" w:rsidRPr="009E5586">
        <w:rPr>
          <w:b/>
          <w:bCs/>
          <w:sz w:val="26"/>
          <w:szCs w:val="26"/>
          <w:lang w:val="en" w:eastAsia="en"/>
        </w:rPr>
        <w:t>bitwise_operators_ex.py</w:t>
      </w:r>
    </w:p>
    <w:p w14:paraId="5F9CC95F" w14:textId="6ACA15E0" w:rsidR="009E5586" w:rsidRPr="009915A3" w:rsidRDefault="009E5586"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9915A3">
        <w:rPr>
          <w:rFonts w:ascii="Droid Sans Mono" w:eastAsia="Droid Sans Mono" w:hAnsi="Droid Sans Mono" w:cs="Droid Sans Mono"/>
          <w:sz w:val="22"/>
          <w:szCs w:val="22"/>
          <w:shd w:val="clear" w:color="auto" w:fill="auto"/>
          <w:lang w:val="en" w:eastAsia="en"/>
        </w:rPr>
        <w:t xml:space="preserve"> </w:t>
      </w:r>
      <w:r w:rsidR="00EF6E7D" w:rsidRPr="009915A3">
        <w:rPr>
          <w:rFonts w:ascii="Droid Sans Mono" w:eastAsia="Droid Sans Mono" w:hAnsi="Droid Sans Mono" w:cs="Droid Sans Mono"/>
          <w:sz w:val="22"/>
          <w:szCs w:val="22"/>
          <w:shd w:val="clear" w:color="auto" w:fill="auto"/>
          <w:lang w:val="en" w:eastAsia="en"/>
        </w:rPr>
        <w:t xml:space="preserve"> </w:t>
      </w:r>
      <w:r w:rsidR="00CC4319" w:rsidRPr="009915A3">
        <w:rPr>
          <w:rStyle w:val="any"/>
          <w:rFonts w:ascii="Fira Code" w:eastAsia="Droid Sans Mono" w:hAnsi="Fira Code" w:cs="Droid Sans Mono"/>
          <w:color w:val="0000DD"/>
          <w:sz w:val="21"/>
          <w:szCs w:val="21"/>
          <w:lang w:val="en" w:eastAsia="en"/>
        </w:rPr>
        <w:t>1</w:t>
      </w:r>
      <w:r w:rsidR="00CC4319" w:rsidRPr="009915A3">
        <w:rPr>
          <w:rFonts w:ascii="Fira Code" w:eastAsia="Droid Sans Mono" w:hAnsi="Fira Code" w:cs="Droid Sans Mono"/>
          <w:sz w:val="21"/>
          <w:szCs w:val="21"/>
          <w:lang w:val="en" w:eastAsia="en"/>
        </w:rPr>
        <w:t xml:space="preserve">    x, y = </w:t>
      </w:r>
      <w:r w:rsidR="00CC4319" w:rsidRPr="009915A3">
        <w:rPr>
          <w:rStyle w:val="any"/>
          <w:rFonts w:ascii="Fira Code" w:eastAsia="Droid Sans Mono" w:hAnsi="Fira Code" w:cs="Droid Sans Mono"/>
          <w:color w:val="0000DD"/>
          <w:sz w:val="21"/>
          <w:szCs w:val="21"/>
          <w:lang w:val="en" w:eastAsia="en"/>
        </w:rPr>
        <w:t>5</w:t>
      </w:r>
      <w:r w:rsidR="00CC4319" w:rsidRPr="009915A3">
        <w:rPr>
          <w:rFonts w:ascii="Fira Code" w:eastAsia="Droid Sans Mono" w:hAnsi="Fira Code" w:cs="Droid Sans Mono"/>
          <w:sz w:val="21"/>
          <w:szCs w:val="21"/>
          <w:lang w:val="en" w:eastAsia="en"/>
        </w:rPr>
        <w:t xml:space="preserve">, </w:t>
      </w:r>
      <w:r w:rsidR="00CC4319" w:rsidRPr="009915A3">
        <w:rPr>
          <w:rStyle w:val="any"/>
          <w:rFonts w:ascii="Fira Code" w:eastAsia="Droid Sans Mono" w:hAnsi="Fira Code" w:cs="Droid Sans Mono"/>
          <w:color w:val="0000DD"/>
          <w:sz w:val="21"/>
          <w:szCs w:val="21"/>
          <w:lang w:val="en" w:eastAsia="en"/>
        </w:rPr>
        <w:t>6</w:t>
      </w:r>
      <w:r w:rsidR="00CC4319" w:rsidRPr="009915A3">
        <w:rPr>
          <w:rFonts w:ascii="Fira Code" w:eastAsia="Droid Sans Mono" w:hAnsi="Fira Code" w:cs="Droid Sans Mono"/>
          <w:sz w:val="21"/>
          <w:szCs w:val="21"/>
          <w:lang w:val="en" w:eastAsia="en"/>
        </w:rPr>
        <w:t xml:space="preserve">  </w:t>
      </w:r>
      <w:r w:rsidR="00CC4319" w:rsidRPr="009915A3">
        <w:rPr>
          <w:rStyle w:val="any"/>
          <w:rFonts w:ascii="Fira Code" w:eastAsia="Droid Sans Mono" w:hAnsi="Fira Code" w:cs="Droid Sans Mono"/>
          <w:color w:val="777777"/>
          <w:sz w:val="21"/>
          <w:szCs w:val="21"/>
          <w:lang w:val="en" w:eastAsia="en"/>
        </w:rPr>
        <w:t># 5 -&gt; 101, 6 -&gt; 110</w:t>
      </w:r>
    </w:p>
    <w:p w14:paraId="358558F0"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2</w:t>
      </w:r>
    </w:p>
    <w:p w14:paraId="4E72727D"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3</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&amp;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&amp;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10</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7CD61DB2"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4</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&amp;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b/>
          <w:bCs/>
          <w:color w:val="336699"/>
          <w:sz w:val="21"/>
          <w:szCs w:val="21"/>
          <w:lang w:val="en" w:eastAsia="en"/>
        </w:rPr>
        <w:t>bin</w:t>
      </w:r>
      <w:r w:rsidRPr="009915A3">
        <w:rPr>
          <w:rFonts w:ascii="Fira Code" w:eastAsia="Droid Sans Mono" w:hAnsi="Fira Code" w:cs="Droid Sans Mono"/>
          <w:sz w:val="21"/>
          <w:szCs w:val="21"/>
          <w:lang w:val="en" w:eastAsia="en"/>
        </w:rPr>
        <w:t xml:space="preserve">(x &amp;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2</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5024CEE5"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5</w:t>
      </w:r>
    </w:p>
    <w:p w14:paraId="19C65B5B"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6</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10</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5E74F27E"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7</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b/>
          <w:bCs/>
          <w:color w:val="336699"/>
          <w:sz w:val="21"/>
          <w:szCs w:val="21"/>
          <w:lang w:val="en" w:eastAsia="en"/>
        </w:rPr>
        <w:t>bin</w:t>
      </w:r>
      <w:r w:rsidRPr="009915A3">
        <w:rPr>
          <w:rFonts w:ascii="Fira Code" w:eastAsia="Droid Sans Mono" w:hAnsi="Fira Code" w:cs="Droid Sans Mono"/>
          <w:sz w:val="21"/>
          <w:szCs w:val="21"/>
          <w:lang w:val="en" w:eastAsia="en"/>
        </w:rPr>
        <w:t xml:space="preserve">(x |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2</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33E4CAEE"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8</w:t>
      </w:r>
    </w:p>
    <w:p w14:paraId="4BA2D340"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color w:val="0000DD"/>
          <w:sz w:val="21"/>
          <w:szCs w:val="21"/>
          <w:lang w:val="en" w:eastAsia="en"/>
        </w:rPr>
        <w:t>9</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10</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3FEAF306"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10</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 y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b/>
          <w:bCs/>
          <w:color w:val="336699"/>
          <w:sz w:val="21"/>
          <w:szCs w:val="21"/>
          <w:lang w:val="en" w:eastAsia="en"/>
        </w:rPr>
        <w:t>bin</w:t>
      </w:r>
      <w:r w:rsidRPr="009915A3">
        <w:rPr>
          <w:rFonts w:ascii="Fira Code" w:eastAsia="Droid Sans Mono" w:hAnsi="Fira Code" w:cs="Droid Sans Mono"/>
          <w:sz w:val="21"/>
          <w:szCs w:val="21"/>
          <w:lang w:val="en" w:eastAsia="en"/>
        </w:rPr>
        <w:t xml:space="preserve">(x ^ y),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2</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0E64D124"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9915A3">
        <w:rPr>
          <w:rStyle w:val="any"/>
          <w:rFonts w:ascii="Fira Code" w:eastAsia="Droid Sans Mono" w:hAnsi="Fira Code" w:cs="Droid Sans Mono"/>
          <w:color w:val="0000DD"/>
          <w:sz w:val="21"/>
          <w:szCs w:val="21"/>
          <w:lang w:val="en" w:eastAsia="en"/>
        </w:rPr>
        <w:t>11</w:t>
      </w:r>
    </w:p>
    <w:p w14:paraId="1295840A" w14:textId="77777777" w:rsidR="009E5586"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12</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~x,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10</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314E4034" w14:textId="4A0A9225" w:rsidR="00951079" w:rsidRPr="009915A3" w:rsidRDefault="00CC4319" w:rsidP="009E558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Style w:val="any"/>
          <w:rFonts w:ascii="Fira Code" w:eastAsia="Droid Sans Mono" w:hAnsi="Fira Code" w:cs="Droid Sans Mono"/>
          <w:color w:val="0000DD"/>
          <w:sz w:val="21"/>
          <w:szCs w:val="21"/>
          <w:lang w:val="en" w:eastAsia="en"/>
        </w:rPr>
        <w:t>13</w:t>
      </w:r>
      <w:r w:rsidRPr="009915A3">
        <w:rPr>
          <w:rFonts w:ascii="Fira Code" w:eastAsia="Droid Sans Mono" w:hAnsi="Fira Code" w:cs="Droid Sans Mono"/>
          <w:sz w:val="21"/>
          <w:szCs w:val="21"/>
          <w:lang w:val="en" w:eastAsia="en"/>
        </w:rPr>
        <w:t xml:space="preserve">    print(</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~x is</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 xml:space="preserve">, </w:t>
      </w:r>
      <w:r w:rsidRPr="009915A3">
        <w:rPr>
          <w:rStyle w:val="any"/>
          <w:rFonts w:ascii="Fira Code" w:eastAsia="Droid Sans Mono" w:hAnsi="Fira Code" w:cs="Droid Sans Mono"/>
          <w:b/>
          <w:bCs/>
          <w:color w:val="336699"/>
          <w:sz w:val="21"/>
          <w:szCs w:val="21"/>
          <w:lang w:val="en" w:eastAsia="en"/>
        </w:rPr>
        <w:t>bin</w:t>
      </w:r>
      <w:r w:rsidRPr="009915A3">
        <w:rPr>
          <w:rFonts w:ascii="Fira Code" w:eastAsia="Droid Sans Mono" w:hAnsi="Fira Code" w:cs="Droid Sans Mono"/>
          <w:sz w:val="21"/>
          <w:szCs w:val="21"/>
          <w:lang w:val="en" w:eastAsia="en"/>
        </w:rPr>
        <w:t xml:space="preserve">(~x), </w:t>
      </w:r>
      <w:r w:rsidRPr="009915A3">
        <w:rPr>
          <w:rStyle w:val="any"/>
          <w:rFonts w:ascii="Fira Code" w:eastAsia="Droid Sans Mono" w:hAnsi="Fira Code" w:cs="Droid Sans Mono"/>
          <w:color w:val="771100"/>
          <w:sz w:val="21"/>
          <w:szCs w:val="21"/>
          <w:lang w:val="en" w:eastAsia="en"/>
        </w:rPr>
        <w:t>'</w:t>
      </w:r>
      <w:r w:rsidRPr="009915A3">
        <w:rPr>
          <w:rStyle w:val="any"/>
          <w:rFonts w:ascii="Fira Code" w:eastAsia="Droid Sans Mono" w:hAnsi="Fira Code" w:cs="Droid Sans Mono"/>
          <w:color w:val="DD2200"/>
          <w:sz w:val="21"/>
          <w:szCs w:val="21"/>
          <w:lang w:val="en" w:eastAsia="en"/>
        </w:rPr>
        <w:t>in base 2</w:t>
      </w:r>
      <w:r w:rsidRPr="009915A3">
        <w:rPr>
          <w:rStyle w:val="any"/>
          <w:rFonts w:ascii="Fira Code" w:eastAsia="Droid Sans Mono" w:hAnsi="Fira Code" w:cs="Droid Sans Mono"/>
          <w:color w:val="771100"/>
          <w:sz w:val="21"/>
          <w:szCs w:val="21"/>
          <w:lang w:val="en" w:eastAsia="en"/>
        </w:rPr>
        <w:t>'</w:t>
      </w:r>
      <w:r w:rsidRPr="009915A3">
        <w:rPr>
          <w:rFonts w:ascii="Fira Code" w:eastAsia="Droid Sans Mono" w:hAnsi="Fira Code" w:cs="Droid Sans Mono"/>
          <w:sz w:val="21"/>
          <w:szCs w:val="21"/>
          <w:lang w:val="en" w:eastAsia="en"/>
        </w:rPr>
        <w:t>)</w:t>
      </w:r>
    </w:p>
    <w:p w14:paraId="2201E4F5" w14:textId="77777777" w:rsidR="00951079" w:rsidRPr="009E5586" w:rsidRDefault="00CC4319">
      <w:pPr>
        <w:pStyle w:val="listingblocktitle"/>
        <w:spacing w:after="73" w:line="383" w:lineRule="atLeast"/>
        <w:ind w:left="272" w:right="272"/>
        <w:rPr>
          <w:b/>
          <w:bCs/>
          <w:sz w:val="26"/>
          <w:szCs w:val="26"/>
          <w:lang w:val="en" w:eastAsia="en"/>
        </w:rPr>
      </w:pPr>
      <w:r w:rsidRPr="009E5586">
        <w:rPr>
          <w:b/>
          <w:bCs/>
          <w:sz w:val="26"/>
          <w:szCs w:val="26"/>
          <w:lang w:val="en" w:eastAsia="en"/>
        </w:rPr>
        <w:t>Output</w:t>
      </w:r>
    </w:p>
    <w:p w14:paraId="3DB94B3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x &amp; y is 4 in base 10</w:t>
      </w:r>
    </w:p>
    <w:p w14:paraId="08877060"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lastRenderedPageBreak/>
        <w:t>x &amp; y is 0b100 in base 2</w:t>
      </w:r>
    </w:p>
    <w:p w14:paraId="4EEEBBDC"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is 7 in base 10</w:t>
      </w:r>
    </w:p>
    <w:p w14:paraId="37A9CE79"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is 0b111 in base 2</w:t>
      </w:r>
    </w:p>
    <w:p w14:paraId="0862D2D9"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is 3 in base 10</w:t>
      </w:r>
    </w:p>
    <w:p w14:paraId="523F8EF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 y is 0b11 in base 2</w:t>
      </w:r>
    </w:p>
    <w:p w14:paraId="6B5CAC83"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is -6 in base 10</w:t>
      </w:r>
    </w:p>
    <w:p w14:paraId="5D53176C"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~x is -0b110 in base 2</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0D2F674D" w14:textId="77777777" w:rsidTr="00A405C2">
        <w:trPr>
          <w:tblCellSpacing w:w="0" w:type="dxa"/>
        </w:trPr>
        <w:tc>
          <w:tcPr>
            <w:tcW w:w="5000" w:type="pct"/>
            <w:shd w:val="clear" w:color="auto" w:fill="FFFFFF"/>
            <w:tcMar>
              <w:top w:w="163" w:type="dxa"/>
              <w:left w:w="182" w:type="dxa"/>
              <w:bottom w:w="163" w:type="dxa"/>
              <w:right w:w="182" w:type="dxa"/>
            </w:tcMar>
          </w:tcPr>
          <w:p w14:paraId="57B6718F"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3C3D6C78" w14:textId="77777777" w:rsidTr="00A405C2">
        <w:trPr>
          <w:tblCellSpacing w:w="0" w:type="dxa"/>
        </w:trPr>
        <w:tc>
          <w:tcPr>
            <w:tcW w:w="5000" w:type="pct"/>
            <w:shd w:val="clear" w:color="auto" w:fill="F8F8F7"/>
            <w:tcMar>
              <w:top w:w="163" w:type="dxa"/>
              <w:left w:w="182" w:type="dxa"/>
              <w:bottom w:w="163" w:type="dxa"/>
              <w:right w:w="182" w:type="dxa"/>
            </w:tcMar>
          </w:tcPr>
          <w:p w14:paraId="6E9A9B1C" w14:textId="106C12A4"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The </w:t>
            </w:r>
            <w:r w:rsidRPr="009915A3">
              <w:rPr>
                <w:rStyle w:val="notprenotclassLcode"/>
                <w:rFonts w:ascii="Fira Code" w:eastAsia="Droid Sans Mono" w:hAnsi="Fira Code" w:cs="Droid Sans Mono"/>
                <w:color w:val="B02145"/>
                <w:sz w:val="22"/>
                <w:szCs w:val="22"/>
                <w:lang w:val="en" w:eastAsia="en"/>
              </w:rPr>
              <w:t>#</w:t>
            </w:r>
            <w:r w:rsidRPr="009915A3">
              <w:rPr>
                <w:sz w:val="22"/>
                <w:szCs w:val="22"/>
                <w:lang w:val="en" w:eastAsia="en"/>
              </w:rPr>
              <w:t xml:space="preserve"> </w:t>
            </w:r>
            <w:r w:rsidRPr="00A405C2">
              <w:rPr>
                <w:sz w:val="24"/>
                <w:szCs w:val="24"/>
                <w:lang w:val="en" w:eastAsia="en"/>
              </w:rPr>
              <w:t xml:space="preserve">symbol in Line 1 is called a </w:t>
            </w:r>
            <w:r w:rsidRPr="00A405C2">
              <w:rPr>
                <w:rStyle w:val="em"/>
                <w:sz w:val="24"/>
                <w:szCs w:val="24"/>
                <w:lang w:val="en" w:eastAsia="en"/>
              </w:rPr>
              <w:t>comment</w:t>
            </w:r>
            <w:r w:rsidRPr="00A405C2">
              <w:rPr>
                <w:sz w:val="24"/>
                <w:szCs w:val="24"/>
                <w:lang w:val="en" w:eastAsia="en"/>
              </w:rPr>
              <w:t xml:space="preserve">. Everything that follows </w:t>
            </w:r>
            <w:r w:rsidRPr="009915A3">
              <w:rPr>
                <w:rStyle w:val="notprenotclassLcode"/>
                <w:rFonts w:ascii="Fira Code" w:eastAsia="Droid Sans Mono" w:hAnsi="Fira Code" w:cs="Droid Sans Mono"/>
                <w:color w:val="B02145"/>
                <w:sz w:val="22"/>
                <w:szCs w:val="22"/>
                <w:lang w:val="en" w:eastAsia="en"/>
              </w:rPr>
              <w:t>#</w:t>
            </w:r>
            <w:r w:rsidRPr="009915A3">
              <w:rPr>
                <w:sz w:val="22"/>
                <w:szCs w:val="22"/>
                <w:lang w:val="en" w:eastAsia="en"/>
              </w:rPr>
              <w:t xml:space="preserve"> </w:t>
            </w:r>
            <w:r w:rsidRPr="00A405C2">
              <w:rPr>
                <w:sz w:val="24"/>
                <w:szCs w:val="24"/>
                <w:lang w:val="en" w:eastAsia="en"/>
              </w:rPr>
              <w:t xml:space="preserve">is ignored by the Python interpreter. We will go more in depth under </w:t>
            </w:r>
            <w:hyperlink w:anchor="_comments" w:history="1">
              <w:r w:rsidRPr="00A405C2">
                <w:rPr>
                  <w:rStyle w:val="a"/>
                  <w:sz w:val="24"/>
                  <w:szCs w:val="24"/>
                  <w:u w:val="single" w:color="2156A5"/>
                  <w:lang w:val="en" w:eastAsia="en"/>
                </w:rPr>
                <w:t xml:space="preserve">Section </w:t>
              </w:r>
              <w:r w:rsidR="00641D1A">
                <w:rPr>
                  <w:rStyle w:val="a"/>
                  <w:sz w:val="24"/>
                  <w:szCs w:val="24"/>
                  <w:u w:val="single" w:color="2156A5"/>
                  <w:lang w:val="en" w:eastAsia="en"/>
                </w:rPr>
                <w:t>C.</w:t>
              </w:r>
              <w:r w:rsidRPr="00A405C2">
                <w:rPr>
                  <w:rStyle w:val="a"/>
                  <w:sz w:val="24"/>
                  <w:szCs w:val="24"/>
                  <w:u w:val="single" w:color="2156A5"/>
                  <w:lang w:val="en" w:eastAsia="en"/>
                </w:rPr>
                <w:t xml:space="preserve"> “Comments”</w:t>
              </w:r>
            </w:hyperlink>
            <w:r w:rsidRPr="00A405C2">
              <w:rPr>
                <w:sz w:val="24"/>
                <w:szCs w:val="24"/>
                <w:lang w:val="en" w:eastAsia="en"/>
              </w:rPr>
              <w:t>.</w:t>
            </w:r>
          </w:p>
        </w:tc>
      </w:tr>
      <w:tr w:rsidR="00951079" w14:paraId="428599C1" w14:textId="77777777" w:rsidTr="00A405C2">
        <w:trPr>
          <w:tblCellSpacing w:w="0" w:type="dxa"/>
        </w:trPr>
        <w:tc>
          <w:tcPr>
            <w:tcW w:w="5000" w:type="pct"/>
            <w:shd w:val="clear" w:color="auto" w:fill="FFFFFF"/>
            <w:tcMar>
              <w:top w:w="163" w:type="dxa"/>
              <w:left w:w="182" w:type="dxa"/>
              <w:bottom w:w="163" w:type="dxa"/>
              <w:right w:w="182" w:type="dxa"/>
            </w:tcMar>
          </w:tcPr>
          <w:p w14:paraId="1B7715A2"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The </w:t>
            </w:r>
            <w:r w:rsidRPr="009915A3">
              <w:rPr>
                <w:rStyle w:val="notprenotclassLcode"/>
                <w:rFonts w:ascii="Fira Code" w:eastAsia="Droid Sans Mono" w:hAnsi="Fira Code" w:cs="Droid Sans Mono"/>
                <w:color w:val="B02145"/>
                <w:sz w:val="22"/>
                <w:szCs w:val="22"/>
                <w:lang w:val="en" w:eastAsia="en"/>
              </w:rPr>
              <w:t>bin(x)</w:t>
            </w:r>
            <w:r w:rsidRPr="009915A3">
              <w:rPr>
                <w:sz w:val="22"/>
                <w:szCs w:val="22"/>
                <w:lang w:val="en" w:eastAsia="en"/>
              </w:rPr>
              <w:t xml:space="preserve"> </w:t>
            </w:r>
            <w:r w:rsidRPr="00A405C2">
              <w:rPr>
                <w:sz w:val="24"/>
                <w:szCs w:val="24"/>
                <w:lang w:val="en" w:eastAsia="en"/>
              </w:rPr>
              <w:t xml:space="preserve">statement in lines 4, 7, 10, and 13 is a built-in statement in Python that outputs a string form of </w:t>
            </w: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sz w:val="24"/>
                <w:szCs w:val="24"/>
                <w:lang w:val="en" w:eastAsia="en"/>
              </w:rPr>
              <w:t xml:space="preserve">(decimal value) in binary. For example, </w:t>
            </w:r>
            <w:r w:rsidRPr="009915A3">
              <w:rPr>
                <w:rStyle w:val="notprenotclassLcode"/>
                <w:rFonts w:ascii="Fira Code" w:eastAsia="Droid Sans Mono" w:hAnsi="Fira Code" w:cs="Droid Sans Mono"/>
                <w:color w:val="B02145"/>
                <w:sz w:val="22"/>
                <w:szCs w:val="22"/>
                <w:lang w:val="en" w:eastAsia="en"/>
              </w:rPr>
              <w:t>bin(22)</w:t>
            </w:r>
            <w:r w:rsidRPr="009915A3">
              <w:rPr>
                <w:sz w:val="22"/>
                <w:szCs w:val="22"/>
                <w:lang w:val="en" w:eastAsia="en"/>
              </w:rPr>
              <w:t xml:space="preserve"> </w:t>
            </w:r>
            <w:r w:rsidRPr="00A405C2">
              <w:rPr>
                <w:sz w:val="24"/>
                <w:szCs w:val="24"/>
                <w:lang w:val="en" w:eastAsia="en"/>
              </w:rPr>
              <w:t xml:space="preserve">will return </w:t>
            </w:r>
            <w:r w:rsidRPr="009915A3">
              <w:rPr>
                <w:rStyle w:val="notprenotclassLcode"/>
                <w:rFonts w:ascii="Fira Code" w:eastAsia="Droid Sans Mono" w:hAnsi="Fira Code" w:cs="Droid Sans Mono"/>
                <w:color w:val="B02145"/>
                <w:sz w:val="22"/>
                <w:szCs w:val="22"/>
                <w:lang w:val="en" w:eastAsia="en"/>
              </w:rPr>
              <w:t>0b10110</w:t>
            </w:r>
            <w:r w:rsidRPr="00A405C2">
              <w:rPr>
                <w:sz w:val="24"/>
                <w:szCs w:val="24"/>
                <w:lang w:val="en" w:eastAsia="en"/>
              </w:rPr>
              <w:t>.</w:t>
            </w:r>
            <w:r w:rsidRPr="00A405C2">
              <w:rPr>
                <w:sz w:val="24"/>
                <w:szCs w:val="24"/>
                <w:lang w:val="en" w:eastAsia="en"/>
              </w:rPr>
              <w:br/>
            </w:r>
            <w:r w:rsidRPr="00A405C2">
              <w:rPr>
                <w:rStyle w:val="small"/>
                <w:sz w:val="24"/>
                <w:szCs w:val="24"/>
                <w:lang w:val="en" w:eastAsia="en"/>
              </w:rPr>
              <w:t xml:space="preserve">Similarly, </w:t>
            </w:r>
            <w:r w:rsidRPr="009915A3">
              <w:rPr>
                <w:rStyle w:val="notprenotclassLcode"/>
                <w:rFonts w:ascii="Fira Code" w:eastAsia="Droid Sans Mono" w:hAnsi="Fira Code" w:cs="Droid Sans Mono"/>
                <w:color w:val="B02145"/>
                <w:sz w:val="22"/>
                <w:szCs w:val="22"/>
                <w:lang w:val="en" w:eastAsia="en"/>
              </w:rPr>
              <w:t>oct()</w:t>
            </w:r>
            <w:r w:rsidRPr="009915A3">
              <w:rPr>
                <w:rStyle w:val="small"/>
                <w:sz w:val="22"/>
                <w:szCs w:val="22"/>
                <w:lang w:val="en" w:eastAsia="en"/>
              </w:rPr>
              <w:t xml:space="preserve"> </w:t>
            </w:r>
            <w:r w:rsidRPr="00A405C2">
              <w:rPr>
                <w:rStyle w:val="small"/>
                <w:sz w:val="24"/>
                <w:szCs w:val="24"/>
                <w:lang w:val="en" w:eastAsia="en"/>
              </w:rPr>
              <w:t xml:space="preserve">and </w:t>
            </w:r>
            <w:r w:rsidRPr="009915A3">
              <w:rPr>
                <w:rStyle w:val="notprenotclassLcode"/>
                <w:rFonts w:ascii="Fira Code" w:eastAsia="Droid Sans Mono" w:hAnsi="Fira Code" w:cs="Droid Sans Mono"/>
                <w:color w:val="B02145"/>
                <w:sz w:val="22"/>
                <w:szCs w:val="22"/>
                <w:lang w:val="en" w:eastAsia="en"/>
              </w:rPr>
              <w:t>hex()</w:t>
            </w:r>
            <w:r w:rsidRPr="009915A3">
              <w:rPr>
                <w:rStyle w:val="small"/>
                <w:sz w:val="22"/>
                <w:szCs w:val="22"/>
                <w:lang w:val="en" w:eastAsia="en"/>
              </w:rPr>
              <w:t xml:space="preserve"> </w:t>
            </w:r>
            <w:r w:rsidRPr="00A405C2">
              <w:rPr>
                <w:rStyle w:val="small"/>
                <w:sz w:val="24"/>
                <w:szCs w:val="24"/>
                <w:lang w:val="en" w:eastAsia="en"/>
              </w:rPr>
              <w:t>can be used for octal and hexadecimal numbers, respectively</w:t>
            </w:r>
          </w:p>
        </w:tc>
      </w:tr>
      <w:tr w:rsidR="00951079" w14:paraId="1A353F88" w14:textId="77777777" w:rsidTr="00A405C2">
        <w:trPr>
          <w:tblCellSpacing w:w="0" w:type="dxa"/>
        </w:trPr>
        <w:tc>
          <w:tcPr>
            <w:tcW w:w="5000" w:type="pct"/>
            <w:shd w:val="clear" w:color="auto" w:fill="F8F8F7"/>
            <w:tcMar>
              <w:top w:w="163" w:type="dxa"/>
              <w:left w:w="182" w:type="dxa"/>
              <w:bottom w:w="163" w:type="dxa"/>
              <w:right w:w="182" w:type="dxa"/>
            </w:tcMar>
          </w:tcPr>
          <w:p w14:paraId="1A6859E8" w14:textId="77777777" w:rsidR="00951079" w:rsidRPr="00A405C2" w:rsidRDefault="00CC4319" w:rsidP="00A405C2">
            <w:pPr>
              <w:pStyle w:val="p"/>
              <w:shd w:val="clear" w:color="auto" w:fill="F8F8F7"/>
              <w:spacing w:after="330" w:line="449" w:lineRule="atLeast"/>
              <w:rPr>
                <w:sz w:val="24"/>
                <w:szCs w:val="24"/>
                <w:lang w:val="en" w:eastAsia="en"/>
              </w:rPr>
            </w:pPr>
            <w:proofErr w:type="gramStart"/>
            <w:r w:rsidRPr="00A405C2">
              <w:rPr>
                <w:sz w:val="24"/>
                <w:szCs w:val="24"/>
                <w:lang w:val="en" w:eastAsia="en"/>
              </w:rPr>
              <w:t>Let’s</w:t>
            </w:r>
            <w:proofErr w:type="gramEnd"/>
            <w:r w:rsidRPr="00A405C2">
              <w:rPr>
                <w:sz w:val="24"/>
                <w:szCs w:val="24"/>
                <w:lang w:val="en" w:eastAsia="en"/>
              </w:rPr>
              <w:t xml:space="preserve"> analyze how </w:t>
            </w:r>
            <w:r w:rsidRPr="009915A3">
              <w:rPr>
                <w:rStyle w:val="notprenotclassLcode"/>
                <w:rFonts w:ascii="Fira Code" w:eastAsia="Droid Sans Mono" w:hAnsi="Fira Code" w:cs="Droid Sans Mono"/>
                <w:color w:val="B02145"/>
                <w:sz w:val="22"/>
                <w:szCs w:val="22"/>
                <w:lang w:val="en" w:eastAsia="en"/>
              </w:rPr>
              <w:t>5 &amp; 6</w:t>
            </w:r>
            <w:r w:rsidRPr="009915A3">
              <w:rPr>
                <w:sz w:val="22"/>
                <w:szCs w:val="22"/>
                <w:lang w:val="en" w:eastAsia="en"/>
              </w:rPr>
              <w:t xml:space="preserve"> </w:t>
            </w:r>
            <w:r w:rsidRPr="00A405C2">
              <w:rPr>
                <w:sz w:val="24"/>
                <w:szCs w:val="24"/>
                <w:lang w:val="en" w:eastAsia="en"/>
              </w:rPr>
              <w:t xml:space="preserve">works. First, </w:t>
            </w:r>
            <w:r w:rsidRPr="009915A3">
              <w:rPr>
                <w:rStyle w:val="notprenotclassLcode"/>
                <w:rFonts w:ascii="Fira Code" w:eastAsia="Droid Sans Mono" w:hAnsi="Fira Code" w:cs="Droid Sans Mono"/>
                <w:color w:val="B02145"/>
                <w:sz w:val="22"/>
                <w:szCs w:val="22"/>
                <w:lang w:val="en" w:eastAsia="en"/>
              </w:rPr>
              <w:t>5</w:t>
            </w:r>
            <w:r w:rsidRPr="009915A3">
              <w:rPr>
                <w:sz w:val="22"/>
                <w:szCs w:val="22"/>
                <w:lang w:val="en" w:eastAsia="en"/>
              </w:rPr>
              <w:t xml:space="preserve"> </w:t>
            </w:r>
            <w:r w:rsidRPr="00A405C2">
              <w:rPr>
                <w:sz w:val="24"/>
                <w:szCs w:val="24"/>
                <w:lang w:val="en" w:eastAsia="en"/>
              </w:rPr>
              <w:t xml:space="preserve">is converted to </w:t>
            </w:r>
            <w:r w:rsidRPr="009915A3">
              <w:rPr>
                <w:rStyle w:val="notprenotclassLcode"/>
                <w:rFonts w:ascii="Fira Code" w:eastAsia="Droid Sans Mono" w:hAnsi="Fira Code" w:cs="Droid Sans Mono"/>
                <w:color w:val="B02145"/>
                <w:sz w:val="22"/>
                <w:szCs w:val="22"/>
                <w:lang w:val="en" w:eastAsia="en"/>
              </w:rPr>
              <w:t>101</w:t>
            </w:r>
            <w:r w:rsidRPr="009915A3">
              <w:rPr>
                <w:rStyle w:val="sub"/>
                <w:rFonts w:ascii="Fira Code" w:eastAsia="Droid Sans Mono" w:hAnsi="Fira Code" w:cs="Droid Sans Mono"/>
                <w:color w:val="B02145"/>
                <w:sz w:val="22"/>
                <w:szCs w:val="22"/>
                <w:shd w:val="clear" w:color="auto" w:fill="F7F7F8"/>
                <w:vertAlign w:val="subscript"/>
                <w:lang w:val="en" w:eastAsia="en"/>
              </w:rPr>
              <w:t>2</w:t>
            </w:r>
            <w:r w:rsidRPr="009915A3">
              <w:rPr>
                <w:sz w:val="22"/>
                <w:szCs w:val="22"/>
                <w:lang w:val="en" w:eastAsia="en"/>
              </w:rPr>
              <w:t xml:space="preserve"> </w:t>
            </w:r>
            <w:r w:rsidRPr="00A405C2">
              <w:rPr>
                <w:sz w:val="24"/>
                <w:szCs w:val="24"/>
                <w:lang w:val="en" w:eastAsia="en"/>
              </w:rPr>
              <w:t xml:space="preserve">and </w:t>
            </w:r>
            <w:r w:rsidRPr="009915A3">
              <w:rPr>
                <w:rStyle w:val="notprenotclassLcode"/>
                <w:rFonts w:ascii="Fira Code" w:eastAsia="Droid Sans Mono" w:hAnsi="Fira Code" w:cs="Droid Sans Mono"/>
                <w:color w:val="B02145"/>
                <w:sz w:val="22"/>
                <w:szCs w:val="22"/>
                <w:lang w:val="en" w:eastAsia="en"/>
              </w:rPr>
              <w:t>6</w:t>
            </w:r>
            <w:r w:rsidRPr="009915A3">
              <w:rPr>
                <w:sz w:val="22"/>
                <w:szCs w:val="22"/>
                <w:lang w:val="en" w:eastAsia="en"/>
              </w:rPr>
              <w:t xml:space="preserve"> </w:t>
            </w:r>
            <w:r w:rsidRPr="00A405C2">
              <w:rPr>
                <w:sz w:val="24"/>
                <w:szCs w:val="24"/>
                <w:lang w:val="en" w:eastAsia="en"/>
              </w:rPr>
              <w:t xml:space="preserve">is converted to </w:t>
            </w:r>
            <w:r w:rsidRPr="009915A3">
              <w:rPr>
                <w:rStyle w:val="notprenotclassLcode"/>
                <w:rFonts w:ascii="Fira Code" w:eastAsia="Droid Sans Mono" w:hAnsi="Fira Code" w:cs="Droid Sans Mono"/>
                <w:color w:val="B02145"/>
                <w:sz w:val="22"/>
                <w:szCs w:val="22"/>
                <w:lang w:val="en" w:eastAsia="en"/>
              </w:rPr>
              <w:t>110</w:t>
            </w:r>
            <w:r w:rsidRPr="009915A3">
              <w:rPr>
                <w:rStyle w:val="sub"/>
                <w:rFonts w:ascii="Fira Code" w:eastAsia="Droid Sans Mono" w:hAnsi="Fira Code" w:cs="Droid Sans Mono"/>
                <w:color w:val="B02145"/>
                <w:sz w:val="22"/>
                <w:szCs w:val="22"/>
                <w:shd w:val="clear" w:color="auto" w:fill="F7F7F8"/>
                <w:vertAlign w:val="subscript"/>
                <w:lang w:val="en" w:eastAsia="en"/>
              </w:rPr>
              <w:t>2</w:t>
            </w:r>
            <w:r w:rsidRPr="00A405C2">
              <w:rPr>
                <w:sz w:val="24"/>
                <w:szCs w:val="24"/>
                <w:lang w:val="en" w:eastAsia="en"/>
              </w:rPr>
              <w:t>.</w:t>
            </w:r>
          </w:p>
          <w:p w14:paraId="304DD620" w14:textId="11FAE43B" w:rsidR="00951079" w:rsidRPr="00A405C2" w:rsidRDefault="00C11FBB" w:rsidP="00A405C2">
            <w:pPr>
              <w:pStyle w:val="div"/>
              <w:shd w:val="clear" w:color="auto" w:fill="F8F8F7"/>
              <w:spacing w:after="363" w:line="465" w:lineRule="atLeast"/>
              <w:jc w:val="center"/>
              <w:rPr>
                <w:sz w:val="24"/>
                <w:szCs w:val="24"/>
                <w:lang w:val="en" w:eastAsia="en"/>
              </w:rPr>
            </w:pPr>
            <w:r>
              <w:rPr>
                <w:noProof/>
                <w:sz w:val="24"/>
                <w:szCs w:val="24"/>
              </w:rPr>
              <w:pict w14:anchorId="092956FD">
                <v:shape id="_x0000_i1028" type="#_x0000_t75" alt="ch2 bitwise ex1" style="width:98.25pt;height:111.75pt;visibility:visible;mso-wrap-style:square">
                  <v:imagedata r:id="rId16" o:title="ch2 bitwise ex1"/>
                </v:shape>
              </w:pict>
            </w:r>
          </w:p>
          <w:p w14:paraId="351C4FFC" w14:textId="77777777" w:rsidR="00951079" w:rsidRPr="00A405C2" w:rsidRDefault="00CC4319" w:rsidP="00A405C2">
            <w:pPr>
              <w:pStyle w:val="p"/>
              <w:shd w:val="clear" w:color="auto" w:fill="F8F8F7"/>
              <w:spacing w:line="449" w:lineRule="atLeast"/>
              <w:rPr>
                <w:sz w:val="24"/>
                <w:szCs w:val="24"/>
                <w:lang w:val="en" w:eastAsia="en"/>
              </w:rPr>
            </w:pPr>
            <w:r w:rsidRPr="00A405C2">
              <w:rPr>
                <w:sz w:val="24"/>
                <w:szCs w:val="24"/>
                <w:lang w:val="en" w:eastAsia="en"/>
              </w:rPr>
              <w:t xml:space="preserve">Remember that Python treats </w:t>
            </w:r>
            <w:r w:rsidRPr="009915A3">
              <w:rPr>
                <w:rStyle w:val="notprenotclassLcode"/>
                <w:rFonts w:ascii="Fira Code" w:eastAsia="Droid Sans Mono" w:hAnsi="Fira Code" w:cs="Droid Sans Mono"/>
                <w:color w:val="B02145"/>
                <w:sz w:val="22"/>
                <w:szCs w:val="22"/>
                <w:lang w:val="en" w:eastAsia="en"/>
              </w:rPr>
              <w:t>1</w:t>
            </w:r>
            <w:r w:rsidRPr="009915A3">
              <w:rPr>
                <w:sz w:val="22"/>
                <w:szCs w:val="22"/>
                <w:lang w:val="en" w:eastAsia="en"/>
              </w:rPr>
              <w:t xml:space="preserve"> </w:t>
            </w:r>
            <w:r w:rsidRPr="00A405C2">
              <w:rPr>
                <w:sz w:val="24"/>
                <w:szCs w:val="24"/>
                <w:lang w:val="en" w:eastAsia="en"/>
              </w:rPr>
              <w:t xml:space="preserve">as </w:t>
            </w:r>
            <w:r w:rsidRPr="009915A3">
              <w:rPr>
                <w:rStyle w:val="notprenotclassLcode"/>
                <w:rFonts w:ascii="Fira Code" w:eastAsia="Droid Sans Mono" w:hAnsi="Fira Code" w:cs="Droid Sans Mono"/>
                <w:color w:val="B02145"/>
                <w:sz w:val="22"/>
                <w:szCs w:val="22"/>
                <w:lang w:val="en" w:eastAsia="en"/>
              </w:rPr>
              <w:t>True</w:t>
            </w:r>
            <w:r w:rsidRPr="009915A3">
              <w:rPr>
                <w:sz w:val="22"/>
                <w:szCs w:val="22"/>
                <w:lang w:val="en" w:eastAsia="en"/>
              </w:rPr>
              <w:t xml:space="preserve"> </w:t>
            </w:r>
            <w:r w:rsidRPr="00A405C2">
              <w:rPr>
                <w:sz w:val="24"/>
                <w:szCs w:val="24"/>
                <w:lang w:val="en" w:eastAsia="en"/>
              </w:rPr>
              <w:t xml:space="preserve">and </w:t>
            </w:r>
            <w:r w:rsidRPr="009915A3">
              <w:rPr>
                <w:rStyle w:val="notprenotclassLcode"/>
                <w:rFonts w:ascii="Fira Code" w:eastAsia="Droid Sans Mono" w:hAnsi="Fira Code" w:cs="Droid Sans Mono"/>
                <w:color w:val="B02145"/>
                <w:sz w:val="22"/>
                <w:szCs w:val="22"/>
                <w:lang w:val="en" w:eastAsia="en"/>
              </w:rPr>
              <w:t>0</w:t>
            </w:r>
            <w:r w:rsidRPr="009915A3">
              <w:rPr>
                <w:sz w:val="22"/>
                <w:szCs w:val="22"/>
                <w:lang w:val="en" w:eastAsia="en"/>
              </w:rPr>
              <w:t xml:space="preserve"> </w:t>
            </w:r>
            <w:r w:rsidRPr="00A405C2">
              <w:rPr>
                <w:sz w:val="24"/>
                <w:szCs w:val="24"/>
                <w:lang w:val="en" w:eastAsia="en"/>
              </w:rPr>
              <w:t xml:space="preserve">as </w:t>
            </w:r>
            <w:r w:rsidRPr="009915A3">
              <w:rPr>
                <w:rStyle w:val="notprenotclassLcode"/>
                <w:rFonts w:ascii="Fira Code" w:eastAsia="Droid Sans Mono" w:hAnsi="Fira Code" w:cs="Droid Sans Mono"/>
                <w:color w:val="B02145"/>
                <w:sz w:val="22"/>
                <w:szCs w:val="22"/>
                <w:lang w:val="en" w:eastAsia="en"/>
              </w:rPr>
              <w:t>False</w:t>
            </w:r>
            <w:r w:rsidRPr="00A405C2">
              <w:rPr>
                <w:sz w:val="24"/>
                <w:szCs w:val="24"/>
                <w:lang w:val="en" w:eastAsia="en"/>
              </w:rPr>
              <w:t xml:space="preserve">. Therefore, </w:t>
            </w:r>
            <w:r w:rsidRPr="009915A3">
              <w:rPr>
                <w:rStyle w:val="notprenotclassLcode"/>
                <w:rFonts w:ascii="Fira Code" w:eastAsia="Droid Sans Mono" w:hAnsi="Fira Code" w:cs="Droid Sans Mono"/>
                <w:color w:val="B02145"/>
                <w:sz w:val="22"/>
                <w:szCs w:val="22"/>
                <w:lang w:val="en" w:eastAsia="en"/>
              </w:rPr>
              <w:t>1 &amp; 1</w:t>
            </w:r>
            <w:r w:rsidRPr="009915A3">
              <w:rPr>
                <w:sz w:val="22"/>
                <w:szCs w:val="22"/>
                <w:lang w:val="en" w:eastAsia="en"/>
              </w:rPr>
              <w:t xml:space="preserve"> </w:t>
            </w:r>
            <w:r w:rsidRPr="00A405C2">
              <w:rPr>
                <w:sz w:val="24"/>
                <w:szCs w:val="24"/>
                <w:lang w:val="en" w:eastAsia="en"/>
              </w:rPr>
              <w:t xml:space="preserve">(same as </w:t>
            </w:r>
            <w:r w:rsidRPr="009915A3">
              <w:rPr>
                <w:rStyle w:val="notprenotclassLcode"/>
                <w:rFonts w:ascii="Fira Code" w:eastAsia="Droid Sans Mono" w:hAnsi="Fira Code" w:cs="Droid Sans Mono"/>
                <w:color w:val="B02145"/>
                <w:sz w:val="22"/>
                <w:szCs w:val="22"/>
                <w:lang w:val="en" w:eastAsia="en"/>
              </w:rPr>
              <w:t>True and True</w:t>
            </w:r>
            <w:r w:rsidRPr="00A405C2">
              <w:rPr>
                <w:sz w:val="24"/>
                <w:szCs w:val="24"/>
                <w:lang w:val="en" w:eastAsia="en"/>
              </w:rPr>
              <w:t xml:space="preserve">) evaluates to </w:t>
            </w:r>
            <w:r w:rsidRPr="009915A3">
              <w:rPr>
                <w:rStyle w:val="notprenotclassLcode"/>
                <w:rFonts w:ascii="Fira Code" w:eastAsia="Droid Sans Mono" w:hAnsi="Fira Code" w:cs="Droid Sans Mono"/>
                <w:color w:val="B02145"/>
                <w:sz w:val="22"/>
                <w:szCs w:val="22"/>
                <w:lang w:val="en" w:eastAsia="en"/>
              </w:rPr>
              <w:t>True</w:t>
            </w:r>
            <w:r w:rsidRPr="009915A3">
              <w:rPr>
                <w:sz w:val="22"/>
                <w:szCs w:val="22"/>
                <w:lang w:val="en" w:eastAsia="en"/>
              </w:rPr>
              <w:t xml:space="preserve"> </w:t>
            </w:r>
            <w:r w:rsidRPr="00A405C2">
              <w:rPr>
                <w:sz w:val="24"/>
                <w:szCs w:val="24"/>
                <w:lang w:val="en" w:eastAsia="en"/>
              </w:rPr>
              <w:t xml:space="preserve">and </w:t>
            </w:r>
            <w:r w:rsidRPr="009915A3">
              <w:rPr>
                <w:rStyle w:val="notprenotclassLcode"/>
                <w:rFonts w:ascii="Fira Code" w:eastAsia="Droid Sans Mono" w:hAnsi="Fira Code" w:cs="Droid Sans Mono"/>
                <w:color w:val="B02145"/>
                <w:sz w:val="22"/>
                <w:szCs w:val="22"/>
                <w:lang w:val="en" w:eastAsia="en"/>
              </w:rPr>
              <w:t>0 &amp; 1</w:t>
            </w:r>
            <w:r w:rsidRPr="009915A3">
              <w:rPr>
                <w:sz w:val="22"/>
                <w:szCs w:val="22"/>
                <w:lang w:val="en" w:eastAsia="en"/>
              </w:rPr>
              <w:t xml:space="preserve"> </w:t>
            </w:r>
            <w:r w:rsidRPr="00A405C2">
              <w:rPr>
                <w:sz w:val="24"/>
                <w:szCs w:val="24"/>
                <w:lang w:val="en" w:eastAsia="en"/>
              </w:rPr>
              <w:t xml:space="preserve">evaluates to </w:t>
            </w:r>
            <w:r w:rsidRPr="009915A3">
              <w:rPr>
                <w:rStyle w:val="notprenotclassLcode"/>
                <w:rFonts w:ascii="Fira Code" w:eastAsia="Droid Sans Mono" w:hAnsi="Fira Code" w:cs="Droid Sans Mono"/>
                <w:color w:val="B02145"/>
                <w:sz w:val="22"/>
                <w:szCs w:val="22"/>
                <w:lang w:val="en" w:eastAsia="en"/>
              </w:rPr>
              <w:t>False</w:t>
            </w:r>
            <w:r w:rsidRPr="00A405C2">
              <w:rPr>
                <w:sz w:val="24"/>
                <w:szCs w:val="24"/>
                <w:lang w:val="en" w:eastAsia="en"/>
              </w:rPr>
              <w:t xml:space="preserve">. Then, </w:t>
            </w:r>
            <w:r w:rsidRPr="009915A3">
              <w:rPr>
                <w:rStyle w:val="notprenotclassLcode"/>
                <w:rFonts w:ascii="Fira Code" w:eastAsia="Droid Sans Mono" w:hAnsi="Fira Code" w:cs="Droid Sans Mono"/>
                <w:color w:val="B02145"/>
                <w:sz w:val="22"/>
                <w:szCs w:val="22"/>
                <w:lang w:val="en" w:eastAsia="en"/>
              </w:rPr>
              <w:t>True</w:t>
            </w:r>
            <w:r w:rsidRPr="00A405C2">
              <w:rPr>
                <w:sz w:val="24"/>
                <w:szCs w:val="24"/>
                <w:lang w:val="en" w:eastAsia="en"/>
              </w:rPr>
              <w:t>/</w:t>
            </w:r>
            <w:r w:rsidRPr="009915A3">
              <w:rPr>
                <w:rStyle w:val="notprenotclassLcode"/>
                <w:rFonts w:ascii="Fira Code" w:eastAsia="Droid Sans Mono" w:hAnsi="Fira Code" w:cs="Droid Sans Mono"/>
                <w:color w:val="B02145"/>
                <w:sz w:val="22"/>
                <w:szCs w:val="22"/>
                <w:lang w:val="en" w:eastAsia="en"/>
              </w:rPr>
              <w:t>False</w:t>
            </w:r>
            <w:r w:rsidRPr="009915A3">
              <w:rPr>
                <w:sz w:val="22"/>
                <w:szCs w:val="22"/>
                <w:lang w:val="en" w:eastAsia="en"/>
              </w:rPr>
              <w:t xml:space="preserve"> </w:t>
            </w:r>
            <w:r w:rsidRPr="00A405C2">
              <w:rPr>
                <w:sz w:val="24"/>
                <w:szCs w:val="24"/>
                <w:lang w:val="en" w:eastAsia="en"/>
              </w:rPr>
              <w:t xml:space="preserve">is converted back to </w:t>
            </w:r>
            <w:r w:rsidRPr="009915A3">
              <w:rPr>
                <w:rStyle w:val="notprenotclassLcode"/>
                <w:rFonts w:ascii="Fira Code" w:eastAsia="Droid Sans Mono" w:hAnsi="Fira Code" w:cs="Droid Sans Mono"/>
                <w:color w:val="B02145"/>
                <w:sz w:val="22"/>
                <w:szCs w:val="22"/>
                <w:lang w:val="en" w:eastAsia="en"/>
              </w:rPr>
              <w:t>1</w:t>
            </w:r>
            <w:r w:rsidRPr="00A405C2">
              <w:rPr>
                <w:sz w:val="24"/>
                <w:szCs w:val="24"/>
                <w:lang w:val="en" w:eastAsia="en"/>
              </w:rPr>
              <w:t>/</w:t>
            </w:r>
            <w:r w:rsidRPr="009915A3">
              <w:rPr>
                <w:rStyle w:val="notprenotclassLcode"/>
                <w:rFonts w:ascii="Fira Code" w:eastAsia="Droid Sans Mono" w:hAnsi="Fira Code" w:cs="Droid Sans Mono"/>
                <w:color w:val="B02145"/>
                <w:sz w:val="22"/>
                <w:szCs w:val="22"/>
                <w:lang w:val="en" w:eastAsia="en"/>
              </w:rPr>
              <w:t>0</w:t>
            </w:r>
            <w:r w:rsidRPr="00A405C2">
              <w:rPr>
                <w:sz w:val="24"/>
                <w:szCs w:val="24"/>
                <w:lang w:val="en" w:eastAsia="en"/>
              </w:rPr>
              <w:t xml:space="preserve">, hence, the result. Since </w:t>
            </w:r>
            <w:r w:rsidRPr="009915A3">
              <w:rPr>
                <w:rStyle w:val="notprenotclassLcode"/>
                <w:rFonts w:ascii="Fira Code" w:eastAsia="Droid Sans Mono" w:hAnsi="Fira Code" w:cs="Droid Sans Mono"/>
                <w:color w:val="B02145"/>
                <w:sz w:val="22"/>
                <w:szCs w:val="22"/>
                <w:lang w:val="en" w:eastAsia="en"/>
              </w:rPr>
              <w:t>100</w:t>
            </w:r>
            <w:r w:rsidRPr="009915A3">
              <w:rPr>
                <w:rStyle w:val="sub"/>
                <w:rFonts w:ascii="Fira Code" w:eastAsia="Droid Sans Mono" w:hAnsi="Fira Code" w:cs="Droid Sans Mono"/>
                <w:color w:val="B02145"/>
                <w:sz w:val="22"/>
                <w:szCs w:val="22"/>
                <w:shd w:val="clear" w:color="auto" w:fill="F7F7F8"/>
                <w:vertAlign w:val="subscript"/>
                <w:lang w:val="en" w:eastAsia="en"/>
              </w:rPr>
              <w:t>2</w:t>
            </w:r>
            <w:r w:rsidRPr="009915A3">
              <w:rPr>
                <w:sz w:val="22"/>
                <w:szCs w:val="22"/>
                <w:lang w:val="en" w:eastAsia="en"/>
              </w:rPr>
              <w:t xml:space="preserve"> </w:t>
            </w:r>
            <w:r w:rsidRPr="00A405C2">
              <w:rPr>
                <w:sz w:val="24"/>
                <w:szCs w:val="24"/>
                <w:lang w:val="en" w:eastAsia="en"/>
              </w:rPr>
              <w:t xml:space="preserve">is </w:t>
            </w:r>
            <w:r w:rsidRPr="009915A3">
              <w:rPr>
                <w:rStyle w:val="notprenotclassLcode"/>
                <w:rFonts w:ascii="Fira Code" w:eastAsia="Droid Sans Mono" w:hAnsi="Fira Code" w:cs="Droid Sans Mono"/>
                <w:color w:val="B02145"/>
                <w:sz w:val="22"/>
                <w:szCs w:val="22"/>
                <w:lang w:val="en" w:eastAsia="en"/>
              </w:rPr>
              <w:t>4</w:t>
            </w:r>
            <w:r w:rsidRPr="009915A3">
              <w:rPr>
                <w:rStyle w:val="sub"/>
                <w:rFonts w:ascii="Fira Code" w:eastAsia="Droid Sans Mono" w:hAnsi="Fira Code" w:cs="Droid Sans Mono"/>
                <w:color w:val="B02145"/>
                <w:sz w:val="22"/>
                <w:szCs w:val="22"/>
                <w:shd w:val="clear" w:color="auto" w:fill="F7F7F8"/>
                <w:vertAlign w:val="subscript"/>
                <w:lang w:val="en" w:eastAsia="en"/>
              </w:rPr>
              <w:t>10</w:t>
            </w:r>
            <w:r w:rsidRPr="00A405C2">
              <w:rPr>
                <w:sz w:val="24"/>
                <w:szCs w:val="24"/>
                <w:lang w:val="en" w:eastAsia="en"/>
              </w:rPr>
              <w:t xml:space="preserve">, </w:t>
            </w:r>
            <w:r w:rsidRPr="009915A3">
              <w:rPr>
                <w:rStyle w:val="notprenotclassLcode"/>
                <w:rFonts w:ascii="Fira Code" w:eastAsia="Droid Sans Mono" w:hAnsi="Fira Code" w:cs="Droid Sans Mono"/>
                <w:color w:val="B02145"/>
                <w:sz w:val="22"/>
                <w:szCs w:val="22"/>
                <w:lang w:val="en" w:eastAsia="en"/>
              </w:rPr>
              <w:t>5 &amp; 6</w:t>
            </w:r>
            <w:r w:rsidRPr="009915A3">
              <w:rPr>
                <w:sz w:val="22"/>
                <w:szCs w:val="22"/>
                <w:lang w:val="en" w:eastAsia="en"/>
              </w:rPr>
              <w:t xml:space="preserve"> </w:t>
            </w:r>
            <w:r w:rsidRPr="00A405C2">
              <w:rPr>
                <w:sz w:val="24"/>
                <w:szCs w:val="24"/>
                <w:lang w:val="en" w:eastAsia="en"/>
              </w:rPr>
              <w:t xml:space="preserve">evaluates to </w:t>
            </w:r>
            <w:r w:rsidRPr="009915A3">
              <w:rPr>
                <w:rStyle w:val="notprenotclassLcode"/>
                <w:rFonts w:ascii="Fira Code" w:eastAsia="Droid Sans Mono" w:hAnsi="Fira Code" w:cs="Droid Sans Mono"/>
                <w:color w:val="B02145"/>
                <w:sz w:val="22"/>
                <w:szCs w:val="22"/>
                <w:lang w:val="en" w:eastAsia="en"/>
              </w:rPr>
              <w:t>4</w:t>
            </w:r>
            <w:r w:rsidRPr="00A405C2">
              <w:rPr>
                <w:sz w:val="24"/>
                <w:szCs w:val="24"/>
                <w:lang w:val="en" w:eastAsia="en"/>
              </w:rPr>
              <w:t>.</w:t>
            </w:r>
          </w:p>
        </w:tc>
      </w:tr>
    </w:tbl>
    <w:p w14:paraId="07D2F4BD" w14:textId="43016DC7" w:rsidR="00951079" w:rsidRDefault="00FA562D" w:rsidP="00FA562D">
      <w:pPr>
        <w:spacing w:line="240" w:lineRule="exact"/>
        <w:rPr>
          <w:vanish/>
        </w:rPr>
      </w:pPr>
      <w:r>
        <w:br/>
      </w:r>
    </w:p>
    <w:tbl>
      <w:tblPr>
        <w:tblW w:w="4678"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61"/>
        <w:gridCol w:w="9153"/>
      </w:tblGrid>
      <w:tr w:rsidR="00951079" w14:paraId="2BB57A80" w14:textId="77777777" w:rsidTr="00A405C2">
        <w:trPr>
          <w:trHeight w:val="1071"/>
          <w:tblCellSpacing w:w="0" w:type="dxa"/>
        </w:trPr>
        <w:tc>
          <w:tcPr>
            <w:tcW w:w="1461" w:type="dxa"/>
            <w:shd w:val="clear" w:color="auto" w:fill="auto"/>
            <w:tcMar>
              <w:top w:w="163" w:type="dxa"/>
              <w:left w:w="182" w:type="dxa"/>
              <w:bottom w:w="163" w:type="dxa"/>
              <w:right w:w="182" w:type="dxa"/>
            </w:tcMar>
            <w:vAlign w:val="center"/>
          </w:tcPr>
          <w:p w14:paraId="4303B035"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lang w:val="en" w:eastAsia="en"/>
              </w:rPr>
              <w:t>Tip</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7F8BA7E8" w14:textId="7D384894" w:rsidR="00951079" w:rsidRPr="00A405C2" w:rsidRDefault="00CC4319" w:rsidP="00A405C2">
            <w:pPr>
              <w:spacing w:line="276" w:lineRule="auto"/>
              <w:rPr>
                <w:sz w:val="28"/>
                <w:szCs w:val="28"/>
                <w:lang w:val="en" w:eastAsia="en"/>
              </w:rPr>
            </w:pPr>
            <w:r w:rsidRPr="00A405C2">
              <w:rPr>
                <w:rStyle w:val="small"/>
                <w:color w:val="404040"/>
                <w:sz w:val="21"/>
                <w:szCs w:val="21"/>
                <w:lang w:val="en" w:eastAsia="en"/>
              </w:rPr>
              <w:t>If you need to check whether a number</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x</w:t>
            </w:r>
            <w:r w:rsidRPr="009915A3">
              <w:rPr>
                <w:rStyle w:val="small"/>
                <w:lang w:val="en" w:eastAsia="en"/>
              </w:rPr>
              <w:t xml:space="preserve"> </w:t>
            </w:r>
            <w:r w:rsidRPr="00A405C2">
              <w:rPr>
                <w:rStyle w:val="small"/>
                <w:color w:val="404040"/>
                <w:sz w:val="21"/>
                <w:szCs w:val="21"/>
                <w:lang w:val="en" w:eastAsia="en"/>
              </w:rPr>
              <w:t xml:space="preserve">is even or not, </w:t>
            </w:r>
            <w:r w:rsidR="00993263" w:rsidRPr="00A405C2">
              <w:rPr>
                <w:rStyle w:val="small"/>
                <w:color w:val="404040"/>
                <w:sz w:val="21"/>
                <w:szCs w:val="21"/>
                <w:lang w:val="en" w:eastAsia="en"/>
              </w:rPr>
              <w:t>use the condition</w:t>
            </w:r>
            <w:r w:rsidR="00993263"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x &amp; 1 == 0</w:t>
            </w:r>
            <w:r w:rsidRPr="00A405C2">
              <w:rPr>
                <w:rStyle w:val="small"/>
                <w:color w:val="404040"/>
                <w:sz w:val="21"/>
                <w:szCs w:val="21"/>
                <w:lang w:val="en" w:eastAsia="en"/>
              </w:rPr>
              <w:t xml:space="preserve">. This is slightly faster than using the arithmetic modulus operator </w:t>
            </w:r>
            <w:r w:rsidRPr="009915A3">
              <w:rPr>
                <w:rStyle w:val="notprenotclassLcode"/>
                <w:rFonts w:ascii="Fira Code" w:eastAsia="Droid Sans Mono" w:hAnsi="Fira Code" w:cs="Droid Sans Mono"/>
                <w:color w:val="B02145"/>
                <w:sz w:val="18"/>
                <w:szCs w:val="18"/>
                <w:lang w:val="en" w:eastAsia="en"/>
              </w:rPr>
              <w:t>x % 2 == 0</w:t>
            </w:r>
            <w:r w:rsidRPr="00A405C2">
              <w:rPr>
                <w:rStyle w:val="small"/>
                <w:color w:val="404040"/>
                <w:sz w:val="21"/>
                <w:szCs w:val="21"/>
                <w:lang w:val="en" w:eastAsia="en"/>
              </w:rPr>
              <w:t>. This works because a binary number is even if the last bit is</w:t>
            </w:r>
            <w:r w:rsidRPr="00A405C2">
              <w:rPr>
                <w:rStyle w:val="small"/>
                <w:sz w:val="21"/>
                <w:szCs w:val="21"/>
                <w:lang w:val="en" w:eastAsia="en"/>
              </w:rPr>
              <w:t xml:space="preserve"> </w:t>
            </w:r>
            <w:r w:rsidRPr="009915A3">
              <w:rPr>
                <w:rStyle w:val="notprenotclassLcode"/>
                <w:rFonts w:ascii="Fira Code" w:eastAsia="Droid Sans Mono" w:hAnsi="Fira Code" w:cs="Droid Sans Mono"/>
                <w:color w:val="B02145"/>
                <w:sz w:val="18"/>
                <w:szCs w:val="18"/>
                <w:lang w:val="en" w:eastAsia="en"/>
              </w:rPr>
              <w:t>0</w:t>
            </w:r>
            <w:r w:rsidRPr="009915A3">
              <w:rPr>
                <w:rStyle w:val="small"/>
                <w:lang w:val="en" w:eastAsia="en"/>
              </w:rPr>
              <w:t xml:space="preserve"> </w:t>
            </w:r>
            <w:r w:rsidRPr="00A405C2">
              <w:rPr>
                <w:rStyle w:val="small"/>
                <w:color w:val="404040"/>
                <w:sz w:val="21"/>
                <w:szCs w:val="21"/>
                <w:lang w:val="en" w:eastAsia="en"/>
              </w:rPr>
              <w:t>and odd if the last bit is</w:t>
            </w:r>
            <w:r w:rsidRPr="00A405C2">
              <w:rPr>
                <w:rStyle w:val="small"/>
                <w:sz w:val="21"/>
                <w:szCs w:val="21"/>
                <w:lang w:val="en" w:eastAsia="en"/>
              </w:rPr>
              <w:t xml:space="preserve"> </w:t>
            </w:r>
            <w:r w:rsidRPr="009915A3">
              <w:rPr>
                <w:rStyle w:val="admonitionblocktabletdcontentnth-last-child1nth-last-child1Character"/>
                <w:rFonts w:ascii="Fira Code" w:eastAsia="Droid Sans Mono" w:hAnsi="Fira Code" w:cs="Droid Sans Mono"/>
                <w:color w:val="B02145"/>
                <w:sz w:val="18"/>
                <w:szCs w:val="18"/>
                <w:shd w:val="clear" w:color="auto" w:fill="F7F7F8"/>
                <w:lang w:val="en" w:eastAsia="en"/>
              </w:rPr>
              <w:t>1</w:t>
            </w:r>
            <w:r w:rsidRPr="00A405C2">
              <w:rPr>
                <w:rStyle w:val="small"/>
                <w:color w:val="404040"/>
                <w:sz w:val="21"/>
                <w:szCs w:val="21"/>
                <w:lang w:val="en" w:eastAsia="en"/>
              </w:rPr>
              <w:t>.</w:t>
            </w:r>
          </w:p>
        </w:tc>
      </w:tr>
    </w:tbl>
    <w:p w14:paraId="6C2946DB" w14:textId="52249E67" w:rsidR="00951079" w:rsidRDefault="00CC4319" w:rsidP="00FA562D">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8</w:t>
      </w:r>
      <w:r>
        <w:rPr>
          <w:rStyle w:val="Strong1"/>
          <w:color w:val="000000"/>
          <w:sz w:val="26"/>
          <w:szCs w:val="26"/>
          <w:shd w:val="clear" w:color="auto" w:fill="FFFF00"/>
          <w:lang w:val="en" w:eastAsia="en"/>
        </w:rPr>
        <w:t>: Bitwise Operators</w:t>
      </w:r>
    </w:p>
    <w:p w14:paraId="06902EE8"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9915A3">
        <w:rPr>
          <w:rFonts w:ascii="Fira Code" w:eastAsia="Droid Sans Mono" w:hAnsi="Fira Code" w:cs="Droid Sans Mono"/>
          <w:sz w:val="21"/>
          <w:szCs w:val="21"/>
          <w:shd w:val="clear" w:color="auto" w:fill="auto"/>
          <w:lang w:val="en" w:eastAsia="en"/>
        </w:rPr>
        <w:t>Evaluate the following expressions.</w:t>
      </w:r>
    </w:p>
    <w:p w14:paraId="64642AC2" w14:textId="77777777" w:rsidR="00951079" w:rsidRPr="009915A3"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71C9425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Q1. 24 &amp; 1</w:t>
      </w:r>
    </w:p>
    <w:p w14:paraId="51022891"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Q2. 25 &amp; 17</w:t>
      </w:r>
    </w:p>
    <w:p w14:paraId="5ADB285A"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Q3. 45 | 29</w:t>
      </w:r>
    </w:p>
    <w:p w14:paraId="24A7F132" w14:textId="77777777" w:rsidR="00951079" w:rsidRPr="009915A3"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9915A3">
        <w:rPr>
          <w:rFonts w:ascii="Fira Code" w:eastAsia="Droid Sans Mono" w:hAnsi="Fira Code" w:cs="Droid Sans Mono"/>
          <w:sz w:val="21"/>
          <w:szCs w:val="21"/>
          <w:shd w:val="clear" w:color="auto" w:fill="auto"/>
          <w:lang w:val="en" w:eastAsia="en"/>
        </w:rPr>
        <w:t>Q4. 13 ^ 7</w:t>
      </w:r>
    </w:p>
    <w:p w14:paraId="5389BD87" w14:textId="6638D1D0" w:rsidR="00993263" w:rsidRDefault="00993263" w:rsidP="00993263">
      <w:pPr>
        <w:spacing w:after="240"/>
        <w:ind w:left="270"/>
      </w:pPr>
      <w:r>
        <w:rPr>
          <w:rStyle w:val="mark"/>
          <w:b/>
          <w:bCs/>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6916"/>
      </w:tblGrid>
      <w:tr w:rsidR="00951079" w14:paraId="77FB966C"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F749EC4"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0</w:t>
            </w:r>
          </w:p>
        </w:tc>
      </w:tr>
      <w:tr w:rsidR="00EF6E7D" w14:paraId="6123C75E"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09C6A98B"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2562FA29"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24 &amp; 1</w:t>
            </w:r>
            <w:r w:rsidRPr="00A405C2">
              <w:rPr>
                <w:rStyle w:val="small"/>
                <w:sz w:val="23"/>
                <w:szCs w:val="23"/>
                <w:lang w:val="en" w:eastAsia="en"/>
              </w:rPr>
              <w:br/>
              <w:t>= 11000</w:t>
            </w:r>
            <w:r w:rsidRPr="00641D1A">
              <w:rPr>
                <w:rStyle w:val="sub"/>
                <w:sz w:val="23"/>
                <w:szCs w:val="23"/>
                <w:vertAlign w:val="subscript"/>
                <w:lang w:val="en" w:eastAsia="en"/>
              </w:rPr>
              <w:t>2</w:t>
            </w:r>
            <w:r w:rsidRPr="00A405C2">
              <w:rPr>
                <w:rStyle w:val="small"/>
                <w:sz w:val="23"/>
                <w:szCs w:val="23"/>
                <w:lang w:val="en" w:eastAsia="en"/>
              </w:rPr>
              <w:t xml:space="preserve"> &amp; 00001</w:t>
            </w:r>
            <w:r w:rsidRPr="00641D1A">
              <w:rPr>
                <w:rStyle w:val="sub"/>
                <w:sz w:val="23"/>
                <w:szCs w:val="23"/>
                <w:vertAlign w:val="subscript"/>
                <w:lang w:val="en" w:eastAsia="en"/>
              </w:rPr>
              <w:t>2</w:t>
            </w:r>
            <w:r w:rsidRPr="00A405C2">
              <w:rPr>
                <w:rStyle w:val="sub"/>
                <w:lang w:val="en" w:eastAsia="en"/>
              </w:rPr>
              <w:br/>
            </w:r>
            <w:r w:rsidRPr="00A405C2">
              <w:rPr>
                <w:rStyle w:val="small"/>
                <w:sz w:val="23"/>
                <w:szCs w:val="23"/>
                <w:lang w:val="en" w:eastAsia="en"/>
              </w:rPr>
              <w:t>= 0</w:t>
            </w:r>
            <w:r w:rsidRPr="00641D1A">
              <w:rPr>
                <w:rStyle w:val="sub"/>
                <w:sz w:val="23"/>
                <w:szCs w:val="23"/>
                <w:vertAlign w:val="subscript"/>
                <w:lang w:val="en" w:eastAsia="en"/>
              </w:rPr>
              <w:t>2</w:t>
            </w:r>
            <w:r w:rsidRPr="00A405C2">
              <w:rPr>
                <w:rStyle w:val="small"/>
                <w:sz w:val="23"/>
                <w:szCs w:val="23"/>
                <w:lang w:val="en" w:eastAsia="en"/>
              </w:rPr>
              <w:t xml:space="preserve"> = 0</w:t>
            </w:r>
            <w:r w:rsidRPr="00641D1A">
              <w:rPr>
                <w:rStyle w:val="sub"/>
                <w:sz w:val="23"/>
                <w:szCs w:val="23"/>
                <w:vertAlign w:val="subscript"/>
                <w:lang w:val="en" w:eastAsia="en"/>
              </w:rPr>
              <w:t>10</w:t>
            </w:r>
            <w:r w:rsidRPr="00A405C2">
              <w:rPr>
                <w:rStyle w:val="sub"/>
                <w:lang w:val="en" w:eastAsia="en"/>
              </w:rPr>
              <w:br/>
            </w:r>
            <w:r w:rsidRPr="00A405C2">
              <w:rPr>
                <w:rStyle w:val="small"/>
                <w:sz w:val="23"/>
                <w:szCs w:val="23"/>
                <w:lang w:val="en" w:eastAsia="en"/>
              </w:rPr>
              <w:t xml:space="preserve">If </w:t>
            </w:r>
            <w:r w:rsidRPr="009915A3">
              <w:rPr>
                <w:rStyle w:val="notprenotclassLcode"/>
                <w:rFonts w:ascii="Fira Code" w:eastAsia="Droid Sans Mono" w:hAnsi="Fira Code" w:cs="Droid Sans Mono"/>
                <w:color w:val="B02145"/>
                <w:sz w:val="21"/>
                <w:szCs w:val="21"/>
                <w:lang w:val="en" w:eastAsia="en"/>
              </w:rPr>
              <w:t>x</w:t>
            </w:r>
            <w:r w:rsidRPr="009915A3">
              <w:rPr>
                <w:rStyle w:val="small"/>
                <w:sz w:val="22"/>
                <w:szCs w:val="22"/>
                <w:lang w:val="en" w:eastAsia="en"/>
              </w:rPr>
              <w:t xml:space="preserve"> </w:t>
            </w:r>
            <w:r w:rsidRPr="00A405C2">
              <w:rPr>
                <w:rStyle w:val="small"/>
                <w:sz w:val="23"/>
                <w:szCs w:val="23"/>
                <w:lang w:val="en" w:eastAsia="en"/>
              </w:rPr>
              <w:t xml:space="preserve">is even, </w:t>
            </w:r>
            <w:r w:rsidRPr="009915A3">
              <w:rPr>
                <w:rStyle w:val="notprenotclassLcode"/>
                <w:rFonts w:ascii="Fira Code" w:eastAsia="Droid Sans Mono" w:hAnsi="Fira Code" w:cs="Droid Sans Mono"/>
                <w:color w:val="B02145"/>
                <w:sz w:val="21"/>
                <w:szCs w:val="21"/>
                <w:lang w:val="en" w:eastAsia="en"/>
              </w:rPr>
              <w:t>x &amp; 1</w:t>
            </w:r>
            <w:r w:rsidRPr="00641D1A">
              <w:rPr>
                <w:rStyle w:val="small"/>
                <w:sz w:val="22"/>
                <w:szCs w:val="22"/>
                <w:lang w:val="en" w:eastAsia="en"/>
              </w:rPr>
              <w:t xml:space="preserve"> </w:t>
            </w:r>
            <w:r w:rsidRPr="00A405C2">
              <w:rPr>
                <w:rStyle w:val="small"/>
                <w:sz w:val="23"/>
                <w:szCs w:val="23"/>
                <w:lang w:val="en" w:eastAsia="en"/>
              </w:rPr>
              <w:t xml:space="preserve">is </w:t>
            </w:r>
            <w:r w:rsidRPr="00A405C2">
              <w:rPr>
                <w:rStyle w:val="notprenotclassLcode"/>
                <w:rFonts w:ascii="Droid Sans Mono" w:eastAsia="Droid Sans Mono" w:hAnsi="Droid Sans Mono" w:cs="Droid Sans Mono"/>
                <w:sz w:val="22"/>
                <w:szCs w:val="22"/>
                <w:lang w:val="en" w:eastAsia="en"/>
              </w:rPr>
              <w:t>0</w:t>
            </w:r>
            <w:r w:rsidRPr="00A405C2">
              <w:rPr>
                <w:rStyle w:val="small"/>
                <w:sz w:val="23"/>
                <w:szCs w:val="23"/>
                <w:lang w:val="en" w:eastAsia="en"/>
              </w:rPr>
              <w:t>.</w:t>
            </w:r>
          </w:p>
        </w:tc>
      </w:tr>
      <w:tr w:rsidR="00951079" w14:paraId="1BF08827"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4A43E23"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17</w:t>
            </w:r>
          </w:p>
        </w:tc>
      </w:tr>
      <w:tr w:rsidR="00EF6E7D" w14:paraId="5AA797E5"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5A405EC"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3084330F"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25 &amp; 17</w:t>
            </w:r>
            <w:r w:rsidRPr="00A405C2">
              <w:rPr>
                <w:rStyle w:val="small"/>
                <w:sz w:val="23"/>
                <w:szCs w:val="23"/>
                <w:lang w:val="en" w:eastAsia="en"/>
              </w:rPr>
              <w:br/>
              <w:t>= 11001</w:t>
            </w:r>
            <w:r w:rsidRPr="00641D1A">
              <w:rPr>
                <w:rStyle w:val="sub"/>
                <w:sz w:val="23"/>
                <w:szCs w:val="23"/>
                <w:vertAlign w:val="subscript"/>
                <w:lang w:val="en" w:eastAsia="en"/>
              </w:rPr>
              <w:t>2</w:t>
            </w:r>
            <w:r w:rsidRPr="00A405C2">
              <w:rPr>
                <w:rStyle w:val="small"/>
                <w:sz w:val="23"/>
                <w:szCs w:val="23"/>
                <w:lang w:val="en" w:eastAsia="en"/>
              </w:rPr>
              <w:t xml:space="preserve"> &amp; 10001</w:t>
            </w:r>
            <w:r w:rsidRPr="00641D1A">
              <w:rPr>
                <w:rStyle w:val="sub"/>
                <w:sz w:val="23"/>
                <w:szCs w:val="23"/>
                <w:vertAlign w:val="subscript"/>
                <w:lang w:val="en" w:eastAsia="en"/>
              </w:rPr>
              <w:t>2</w:t>
            </w:r>
            <w:r w:rsidRPr="00A405C2">
              <w:rPr>
                <w:rStyle w:val="sub"/>
                <w:lang w:val="en" w:eastAsia="en"/>
              </w:rPr>
              <w:br/>
            </w:r>
            <w:r w:rsidRPr="00A405C2">
              <w:rPr>
                <w:rStyle w:val="small"/>
                <w:sz w:val="23"/>
                <w:szCs w:val="23"/>
                <w:lang w:val="en" w:eastAsia="en"/>
              </w:rPr>
              <w:t>= 10001</w:t>
            </w:r>
            <w:r w:rsidRPr="00641D1A">
              <w:rPr>
                <w:rStyle w:val="sub"/>
                <w:sz w:val="23"/>
                <w:szCs w:val="23"/>
                <w:vertAlign w:val="subscript"/>
                <w:lang w:val="en" w:eastAsia="en"/>
              </w:rPr>
              <w:t>2</w:t>
            </w:r>
            <w:r w:rsidRPr="00A405C2">
              <w:rPr>
                <w:rStyle w:val="small"/>
                <w:sz w:val="23"/>
                <w:szCs w:val="23"/>
                <w:lang w:val="en" w:eastAsia="en"/>
              </w:rPr>
              <w:t xml:space="preserve"> = 17</w:t>
            </w:r>
            <w:r w:rsidRPr="00641D1A">
              <w:rPr>
                <w:rStyle w:val="sub"/>
                <w:sz w:val="23"/>
                <w:szCs w:val="23"/>
                <w:vertAlign w:val="subscript"/>
                <w:lang w:val="en" w:eastAsia="en"/>
              </w:rPr>
              <w:t>10</w:t>
            </w:r>
          </w:p>
        </w:tc>
      </w:tr>
      <w:tr w:rsidR="00951079" w14:paraId="0F2FB539"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6A7B1709"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61</w:t>
            </w:r>
          </w:p>
        </w:tc>
      </w:tr>
      <w:tr w:rsidR="00EF6E7D" w14:paraId="73D06BFD"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4481656"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4C8DB7C9"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45 | 29</w:t>
            </w:r>
            <w:r w:rsidRPr="00A405C2">
              <w:rPr>
                <w:rStyle w:val="small"/>
                <w:sz w:val="23"/>
                <w:szCs w:val="23"/>
                <w:lang w:val="en" w:eastAsia="en"/>
              </w:rPr>
              <w:br/>
              <w:t>= 101101</w:t>
            </w:r>
            <w:r w:rsidRPr="00641D1A">
              <w:rPr>
                <w:rStyle w:val="sub"/>
                <w:sz w:val="23"/>
                <w:szCs w:val="23"/>
                <w:vertAlign w:val="subscript"/>
                <w:lang w:val="en" w:eastAsia="en"/>
              </w:rPr>
              <w:t>2</w:t>
            </w:r>
            <w:r w:rsidRPr="00A405C2">
              <w:rPr>
                <w:rStyle w:val="small"/>
                <w:sz w:val="23"/>
                <w:szCs w:val="23"/>
                <w:lang w:val="en" w:eastAsia="en"/>
              </w:rPr>
              <w:t xml:space="preserve"> | 011101</w:t>
            </w:r>
            <w:r w:rsidRPr="00641D1A">
              <w:rPr>
                <w:rStyle w:val="sub"/>
                <w:sz w:val="23"/>
                <w:szCs w:val="23"/>
                <w:vertAlign w:val="subscript"/>
                <w:lang w:val="en" w:eastAsia="en"/>
              </w:rPr>
              <w:t>2</w:t>
            </w:r>
            <w:r w:rsidRPr="00A405C2">
              <w:rPr>
                <w:rStyle w:val="sub"/>
                <w:lang w:val="en" w:eastAsia="en"/>
              </w:rPr>
              <w:br/>
            </w:r>
            <w:r w:rsidRPr="00A405C2">
              <w:rPr>
                <w:rStyle w:val="small"/>
                <w:sz w:val="23"/>
                <w:szCs w:val="23"/>
                <w:lang w:val="en" w:eastAsia="en"/>
              </w:rPr>
              <w:t>= 111101</w:t>
            </w:r>
            <w:r w:rsidRPr="00641D1A">
              <w:rPr>
                <w:rStyle w:val="sub"/>
                <w:sz w:val="23"/>
                <w:szCs w:val="23"/>
                <w:vertAlign w:val="subscript"/>
                <w:lang w:val="en" w:eastAsia="en"/>
              </w:rPr>
              <w:t>2</w:t>
            </w:r>
            <w:r w:rsidRPr="00A405C2">
              <w:rPr>
                <w:rStyle w:val="small"/>
                <w:sz w:val="23"/>
                <w:szCs w:val="23"/>
                <w:lang w:val="en" w:eastAsia="en"/>
              </w:rPr>
              <w:t xml:space="preserve"> = 61</w:t>
            </w:r>
            <w:r w:rsidRPr="00641D1A">
              <w:rPr>
                <w:rStyle w:val="sub"/>
                <w:sz w:val="23"/>
                <w:szCs w:val="23"/>
                <w:vertAlign w:val="subscript"/>
                <w:lang w:val="en" w:eastAsia="en"/>
              </w:rPr>
              <w:t>10</w:t>
            </w:r>
          </w:p>
        </w:tc>
      </w:tr>
      <w:tr w:rsidR="00951079" w14:paraId="2C4B822A"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DCBBE2D"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Q4.</w:t>
            </w:r>
            <w:r w:rsidRPr="00A405C2">
              <w:rPr>
                <w:sz w:val="26"/>
                <w:szCs w:val="26"/>
                <w:lang w:val="en" w:eastAsia="en"/>
              </w:rPr>
              <w:t xml:space="preserve"> 10</w:t>
            </w:r>
          </w:p>
        </w:tc>
      </w:tr>
      <w:tr w:rsidR="00951079" w14:paraId="174FA6B5" w14:textId="77777777" w:rsidTr="00A405C2">
        <w:trPr>
          <w:tblCellSpacing w:w="0" w:type="dxa"/>
        </w:trPr>
        <w:tc>
          <w:tcPr>
            <w:tcW w:w="1634" w:type="pct"/>
            <w:tcBorders>
              <w:right w:val="single" w:sz="6" w:space="0" w:color="DEDEDE"/>
            </w:tcBorders>
            <w:shd w:val="clear" w:color="auto" w:fill="F7F8F7"/>
            <w:tcMar>
              <w:top w:w="163" w:type="dxa"/>
              <w:left w:w="182" w:type="dxa"/>
              <w:bottom w:w="163" w:type="dxa"/>
              <w:right w:w="190" w:type="dxa"/>
            </w:tcMar>
            <w:vAlign w:val="center"/>
          </w:tcPr>
          <w:p w14:paraId="67CD597A"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shd w:val="clear" w:color="auto" w:fill="F8F8F7"/>
            <w:tcMar>
              <w:top w:w="163" w:type="dxa"/>
              <w:left w:w="182" w:type="dxa"/>
              <w:bottom w:w="163" w:type="dxa"/>
              <w:right w:w="182" w:type="dxa"/>
            </w:tcMar>
            <w:vAlign w:val="center"/>
          </w:tcPr>
          <w:p w14:paraId="4BEE7D74"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13 ^ 7</w:t>
            </w:r>
            <w:r w:rsidRPr="00A405C2">
              <w:rPr>
                <w:rStyle w:val="small"/>
                <w:sz w:val="23"/>
                <w:szCs w:val="23"/>
                <w:lang w:val="en" w:eastAsia="en"/>
              </w:rPr>
              <w:br/>
              <w:t>= 1101</w:t>
            </w:r>
            <w:r w:rsidRPr="00641D1A">
              <w:rPr>
                <w:rStyle w:val="sub"/>
                <w:sz w:val="23"/>
                <w:szCs w:val="23"/>
                <w:vertAlign w:val="subscript"/>
                <w:lang w:val="en" w:eastAsia="en"/>
              </w:rPr>
              <w:t>2</w:t>
            </w:r>
            <w:r w:rsidRPr="00A405C2">
              <w:rPr>
                <w:rStyle w:val="small"/>
                <w:sz w:val="23"/>
                <w:szCs w:val="23"/>
                <w:lang w:val="en" w:eastAsia="en"/>
              </w:rPr>
              <w:t xml:space="preserve"> | 0111</w:t>
            </w:r>
            <w:r w:rsidRPr="00641D1A">
              <w:rPr>
                <w:rStyle w:val="sub"/>
                <w:sz w:val="23"/>
                <w:szCs w:val="23"/>
                <w:vertAlign w:val="subscript"/>
                <w:lang w:val="en" w:eastAsia="en"/>
              </w:rPr>
              <w:t>2</w:t>
            </w:r>
            <w:r w:rsidRPr="00A405C2">
              <w:rPr>
                <w:rStyle w:val="sub"/>
                <w:lang w:val="en" w:eastAsia="en"/>
              </w:rPr>
              <w:br/>
            </w:r>
            <w:r w:rsidRPr="00A405C2">
              <w:rPr>
                <w:rStyle w:val="small"/>
                <w:sz w:val="23"/>
                <w:szCs w:val="23"/>
                <w:lang w:val="en" w:eastAsia="en"/>
              </w:rPr>
              <w:lastRenderedPageBreak/>
              <w:t>= 1010</w:t>
            </w:r>
            <w:r w:rsidRPr="00641D1A">
              <w:rPr>
                <w:rStyle w:val="sub"/>
                <w:sz w:val="23"/>
                <w:szCs w:val="23"/>
                <w:vertAlign w:val="subscript"/>
                <w:lang w:val="en" w:eastAsia="en"/>
              </w:rPr>
              <w:t>2</w:t>
            </w:r>
            <w:r w:rsidRPr="00A405C2">
              <w:rPr>
                <w:rStyle w:val="small"/>
                <w:sz w:val="23"/>
                <w:szCs w:val="23"/>
                <w:lang w:val="en" w:eastAsia="en"/>
              </w:rPr>
              <w:t xml:space="preserve"> = 10</w:t>
            </w:r>
            <w:r w:rsidRPr="00641D1A">
              <w:rPr>
                <w:rStyle w:val="sub"/>
                <w:sz w:val="23"/>
                <w:szCs w:val="23"/>
                <w:vertAlign w:val="subscript"/>
                <w:lang w:val="en" w:eastAsia="en"/>
              </w:rPr>
              <w:t>10</w:t>
            </w:r>
          </w:p>
        </w:tc>
      </w:tr>
    </w:tbl>
    <w:p w14:paraId="65BB1FE1" w14:textId="3357990B" w:rsidR="00951079" w:rsidRDefault="00633A18">
      <w:pPr>
        <w:pStyle w:val="Heading5"/>
        <w:spacing w:before="290" w:after="145" w:line="392" w:lineRule="atLeast"/>
        <w:ind w:left="272" w:right="272"/>
        <w:rPr>
          <w:sz w:val="33"/>
          <w:szCs w:val="33"/>
          <w:lang w:val="en" w:eastAsia="en"/>
        </w:rPr>
      </w:pPr>
      <w:r>
        <w:rPr>
          <w:sz w:val="33"/>
          <w:szCs w:val="33"/>
          <w:lang w:val="en" w:eastAsia="en"/>
        </w:rPr>
        <w:lastRenderedPageBreak/>
        <w:t>E</w:t>
      </w:r>
      <w:r w:rsidR="00CC4319">
        <w:rPr>
          <w:sz w:val="33"/>
          <w:szCs w:val="33"/>
          <w:lang w:val="en" w:eastAsia="en"/>
        </w:rPr>
        <w:t>. Bitwise Shift Operators</w:t>
      </w:r>
    </w:p>
    <w:p w14:paraId="56C2E86F" w14:textId="77777777" w:rsidR="00951079" w:rsidRDefault="00CC4319">
      <w:pPr>
        <w:pStyle w:val="p"/>
        <w:spacing w:after="330" w:line="449" w:lineRule="atLeast"/>
        <w:ind w:left="272" w:right="272"/>
        <w:rPr>
          <w:sz w:val="28"/>
          <w:szCs w:val="28"/>
          <w:lang w:val="en" w:eastAsia="en"/>
        </w:rPr>
      </w:pPr>
      <w:r>
        <w:rPr>
          <w:sz w:val="28"/>
          <w:szCs w:val="28"/>
          <w:lang w:val="en" w:eastAsia="en"/>
        </w:rPr>
        <w:t>Bitwise shift operators also operate on binary numbers. More precisely, the left hand operand is converted to a binary number and the right hand operand is left as a decimal number. Bitwise shift operators shift the left hand operand (represented in binary) either to the left or right by the number of bits specified by the right hand operand.</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710E561A" w14:textId="77777777" w:rsidTr="00A405C2">
        <w:trPr>
          <w:tblHeader/>
          <w:tblCellSpacing w:w="0" w:type="dxa"/>
        </w:trPr>
        <w:tc>
          <w:tcPr>
            <w:tcW w:w="5000" w:type="pct"/>
            <w:shd w:val="clear" w:color="auto" w:fill="FFFFFF"/>
            <w:tcMar>
              <w:top w:w="145" w:type="dxa"/>
              <w:left w:w="182" w:type="dxa"/>
              <w:bottom w:w="182" w:type="dxa"/>
              <w:right w:w="182" w:type="dxa"/>
            </w:tcMar>
          </w:tcPr>
          <w:p w14:paraId="0E5BC12B" w14:textId="77777777" w:rsidR="00951079" w:rsidRPr="00A405C2" w:rsidRDefault="00CC4319" w:rsidP="00A405C2">
            <w:pPr>
              <w:shd w:val="clear" w:color="auto" w:fill="F7F8F7"/>
              <w:spacing w:line="465" w:lineRule="atLeast"/>
              <w:rPr>
                <w:b/>
                <w:bCs/>
                <w:sz w:val="26"/>
                <w:szCs w:val="26"/>
                <w:lang w:val="en" w:eastAsia="en"/>
              </w:rPr>
            </w:pPr>
            <w:r w:rsidRPr="00A405C2">
              <w:rPr>
                <w:rStyle w:val="em"/>
                <w:b/>
                <w:bCs/>
                <w:sz w:val="26"/>
                <w:szCs w:val="26"/>
                <w:lang w:val="en" w:eastAsia="en"/>
              </w:rPr>
              <w:t>Example</w:t>
            </w:r>
          </w:p>
        </w:tc>
      </w:tr>
      <w:tr w:rsidR="00951079" w14:paraId="4C0B9A5F" w14:textId="77777777" w:rsidTr="00A405C2">
        <w:trPr>
          <w:tblCellSpacing w:w="0" w:type="dxa"/>
        </w:trPr>
        <w:tc>
          <w:tcPr>
            <w:tcW w:w="5000" w:type="pct"/>
            <w:shd w:val="clear" w:color="auto" w:fill="FFFFFF"/>
            <w:tcMar>
              <w:top w:w="163" w:type="dxa"/>
              <w:left w:w="182" w:type="dxa"/>
              <w:bottom w:w="163" w:type="dxa"/>
              <w:right w:w="182" w:type="dxa"/>
            </w:tcMar>
          </w:tcPr>
          <w:p w14:paraId="4E0A0839" w14:textId="77777777" w:rsidR="00951079" w:rsidRPr="00A405C2" w:rsidRDefault="00CC4319" w:rsidP="00A405C2">
            <w:pPr>
              <w:pStyle w:val="ptableblock"/>
              <w:spacing w:after="330" w:line="465" w:lineRule="atLeast"/>
              <w:rPr>
                <w:lang w:val="en" w:eastAsia="en"/>
              </w:rPr>
            </w:pPr>
            <w:r w:rsidRPr="00A405C2">
              <w:rPr>
                <w:rStyle w:val="pstrong"/>
                <w:b/>
                <w:bCs/>
                <w:lang w:val="en" w:eastAsia="en"/>
              </w:rPr>
              <w:t>Shift 5</w:t>
            </w:r>
            <w:r w:rsidRPr="00A405C2">
              <w:rPr>
                <w:rStyle w:val="sub"/>
                <w:b/>
                <w:bCs/>
                <w:sz w:val="24"/>
                <w:szCs w:val="24"/>
                <w:vertAlign w:val="subscript"/>
                <w:lang w:val="en" w:eastAsia="en"/>
              </w:rPr>
              <w:t>10</w:t>
            </w:r>
            <w:r w:rsidRPr="00A405C2">
              <w:rPr>
                <w:rStyle w:val="pstrong"/>
                <w:b/>
                <w:bCs/>
                <w:lang w:val="en" w:eastAsia="en"/>
              </w:rPr>
              <w:t xml:space="preserve"> to the left by 3 bits</w:t>
            </w:r>
            <w:r w:rsidRPr="00A405C2">
              <w:rPr>
                <w:rStyle w:val="pstrong"/>
                <w:b/>
                <w:bCs/>
                <w:lang w:val="en" w:eastAsia="en"/>
              </w:rPr>
              <w:br/>
            </w:r>
            <w:r w:rsidRPr="00A405C2">
              <w:rPr>
                <w:lang w:val="en" w:eastAsia="en"/>
              </w:rPr>
              <w:t>5</w:t>
            </w:r>
            <w:r w:rsidRPr="00A405C2">
              <w:rPr>
                <w:rStyle w:val="sub"/>
                <w:sz w:val="24"/>
                <w:szCs w:val="24"/>
                <w:vertAlign w:val="subscript"/>
                <w:lang w:val="en" w:eastAsia="en"/>
              </w:rPr>
              <w:t>10</w:t>
            </w:r>
            <w:r w:rsidRPr="00A405C2">
              <w:rPr>
                <w:lang w:val="en" w:eastAsia="en"/>
              </w:rPr>
              <w:t xml:space="preserve"> in binary is 101</w:t>
            </w:r>
            <w:r w:rsidRPr="00A405C2">
              <w:rPr>
                <w:rStyle w:val="sub"/>
                <w:sz w:val="24"/>
                <w:szCs w:val="24"/>
                <w:vertAlign w:val="subscript"/>
                <w:lang w:val="en" w:eastAsia="en"/>
              </w:rPr>
              <w:t>2</w:t>
            </w:r>
            <w:r w:rsidRPr="00A405C2">
              <w:rPr>
                <w:lang w:val="en" w:eastAsia="en"/>
              </w:rPr>
              <w:t>. Then, we move 101</w:t>
            </w:r>
            <w:r w:rsidRPr="00A405C2">
              <w:rPr>
                <w:rStyle w:val="sub"/>
                <w:sz w:val="24"/>
                <w:szCs w:val="24"/>
                <w:vertAlign w:val="subscript"/>
                <w:lang w:val="en" w:eastAsia="en"/>
              </w:rPr>
              <w:t>2</w:t>
            </w:r>
            <w:r w:rsidRPr="00A405C2">
              <w:rPr>
                <w:lang w:val="en" w:eastAsia="en"/>
              </w:rPr>
              <w:t xml:space="preserve"> to the left by 3 bits and fill the empty bits with 0. Therefore, the result is 101000</w:t>
            </w:r>
            <w:r w:rsidRPr="00A405C2">
              <w:rPr>
                <w:rStyle w:val="sub"/>
                <w:sz w:val="24"/>
                <w:szCs w:val="24"/>
                <w:vertAlign w:val="subscript"/>
                <w:lang w:val="en" w:eastAsia="en"/>
              </w:rPr>
              <w:t>2</w:t>
            </w:r>
            <w:r w:rsidRPr="00A405C2">
              <w:rPr>
                <w:lang w:val="en" w:eastAsia="en"/>
              </w:rPr>
              <w:t>, or 40</w:t>
            </w:r>
            <w:r w:rsidRPr="00A405C2">
              <w:rPr>
                <w:rStyle w:val="sub"/>
                <w:sz w:val="24"/>
                <w:szCs w:val="24"/>
                <w:vertAlign w:val="subscript"/>
                <w:lang w:val="en" w:eastAsia="en"/>
              </w:rPr>
              <w:t>10</w:t>
            </w:r>
            <w:r w:rsidRPr="00A405C2">
              <w:rPr>
                <w:lang w:val="en" w:eastAsia="en"/>
              </w:rPr>
              <w:t>.</w:t>
            </w:r>
          </w:p>
          <w:p w14:paraId="71EA5862" w14:textId="77777777" w:rsidR="00951079" w:rsidRPr="00A405C2" w:rsidRDefault="00CC4319" w:rsidP="00A405C2">
            <w:pPr>
              <w:pStyle w:val="ptableblock"/>
              <w:spacing w:after="330" w:line="465" w:lineRule="atLeast"/>
              <w:rPr>
                <w:lang w:val="en" w:eastAsia="en"/>
              </w:rPr>
            </w:pPr>
            <w:r w:rsidRPr="00A405C2">
              <w:rPr>
                <w:lang w:val="en" w:eastAsia="en"/>
              </w:rPr>
              <w:t>Do you see a relationship between the two numbers? 40 is 8 (= 2</w:t>
            </w:r>
            <w:r w:rsidRPr="00A405C2">
              <w:rPr>
                <w:rStyle w:val="sup"/>
                <w:sz w:val="24"/>
                <w:szCs w:val="24"/>
                <w:vertAlign w:val="superscript"/>
                <w:lang w:val="en" w:eastAsia="en"/>
              </w:rPr>
              <w:t>3</w:t>
            </w:r>
            <w:r w:rsidRPr="00A405C2">
              <w:rPr>
                <w:lang w:val="en" w:eastAsia="en"/>
              </w:rPr>
              <w:t xml:space="preserve">) times 5. Do you think this is a coincidence? No, </w:t>
            </w:r>
            <w:proofErr w:type="gramStart"/>
            <w:r w:rsidRPr="00A405C2">
              <w:rPr>
                <w:lang w:val="en" w:eastAsia="en"/>
              </w:rPr>
              <w:t>it’s</w:t>
            </w:r>
            <w:proofErr w:type="gramEnd"/>
            <w:r w:rsidRPr="00A405C2">
              <w:rPr>
                <w:lang w:val="en" w:eastAsia="en"/>
              </w:rPr>
              <w:t xml:space="preserve"> not.</w:t>
            </w:r>
          </w:p>
          <w:p w14:paraId="464D9419" w14:textId="77777777" w:rsidR="00951079" w:rsidRPr="00A405C2" w:rsidRDefault="00CC4319" w:rsidP="00A405C2">
            <w:pPr>
              <w:pStyle w:val="ptableblock"/>
              <w:spacing w:after="330" w:line="465" w:lineRule="atLeast"/>
              <w:rPr>
                <w:lang w:val="en" w:eastAsia="en"/>
              </w:rPr>
            </w:pPr>
            <w:r w:rsidRPr="00A405C2">
              <w:rPr>
                <w:lang w:val="en" w:eastAsia="en"/>
              </w:rPr>
              <w:t xml:space="preserve">In decimal, if we shift a number </w:t>
            </w: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lang w:val="en" w:eastAsia="en"/>
              </w:rPr>
              <w:t xml:space="preserve">to the left by </w:t>
            </w:r>
            <w:r w:rsidRPr="009915A3">
              <w:rPr>
                <w:rStyle w:val="notprenotclassLcode"/>
                <w:rFonts w:ascii="Fira Code" w:eastAsia="Droid Sans Mono" w:hAnsi="Fira Code" w:cs="Droid Sans Mono"/>
                <w:color w:val="B02145"/>
                <w:sz w:val="22"/>
                <w:szCs w:val="22"/>
                <w:lang w:val="en" w:eastAsia="en"/>
              </w:rPr>
              <w:t>n</w:t>
            </w:r>
            <w:r w:rsidRPr="009915A3">
              <w:rPr>
                <w:sz w:val="22"/>
                <w:szCs w:val="22"/>
                <w:lang w:val="en" w:eastAsia="en"/>
              </w:rPr>
              <w:t xml:space="preserve"> </w:t>
            </w:r>
            <w:r w:rsidRPr="00A405C2">
              <w:rPr>
                <w:lang w:val="en" w:eastAsia="en"/>
              </w:rPr>
              <w:t xml:space="preserve">digits, we are multiplying </w:t>
            </w: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lang w:val="en" w:eastAsia="en"/>
              </w:rPr>
              <w:t xml:space="preserve">by </w:t>
            </w:r>
            <w:r w:rsidRPr="009915A3">
              <w:rPr>
                <w:rStyle w:val="notprenotclassLcode"/>
                <w:rFonts w:ascii="Fira Code" w:eastAsia="Droid Sans Mono" w:hAnsi="Fira Code" w:cs="Droid Sans Mono"/>
                <w:color w:val="B02145"/>
                <w:sz w:val="22"/>
                <w:szCs w:val="22"/>
                <w:lang w:val="en" w:eastAsia="en"/>
              </w:rPr>
              <w:t>10</w:t>
            </w:r>
            <w:r w:rsidRPr="009915A3">
              <w:rPr>
                <w:rStyle w:val="sup"/>
                <w:rFonts w:ascii="Fira Code" w:eastAsia="Droid Sans Mono" w:hAnsi="Fira Code" w:cs="Droid Sans Mono"/>
                <w:color w:val="B02145"/>
                <w:sz w:val="22"/>
                <w:szCs w:val="22"/>
                <w:shd w:val="clear" w:color="auto" w:fill="F7F7F8"/>
                <w:vertAlign w:val="superscript"/>
                <w:lang w:val="en" w:eastAsia="en"/>
              </w:rPr>
              <w:t>n</w:t>
            </w:r>
            <w:r w:rsidRPr="00A405C2">
              <w:rPr>
                <w:lang w:val="en" w:eastAsia="en"/>
              </w:rPr>
              <w:t xml:space="preserve">. For example, 5 shifted 3 times to the left is 5000 (= </w:t>
            </w:r>
            <w:r w:rsidRPr="009915A3">
              <w:rPr>
                <w:rStyle w:val="notprenotclassLcode"/>
                <w:rFonts w:ascii="Fira Code" w:eastAsia="Droid Sans Mono" w:hAnsi="Fira Code" w:cs="Droid Sans Mono"/>
                <w:color w:val="B02145"/>
                <w:sz w:val="22"/>
                <w:szCs w:val="22"/>
                <w:lang w:val="en" w:eastAsia="en"/>
              </w:rPr>
              <w:t>5 * 10</w:t>
            </w:r>
            <w:r w:rsidRPr="009915A3">
              <w:rPr>
                <w:rStyle w:val="sup"/>
                <w:rFonts w:ascii="Fira Code" w:eastAsia="Droid Sans Mono" w:hAnsi="Fira Code" w:cs="Droid Sans Mono"/>
                <w:color w:val="B02145"/>
                <w:sz w:val="22"/>
                <w:szCs w:val="22"/>
                <w:shd w:val="clear" w:color="auto" w:fill="F7F7F8"/>
                <w:vertAlign w:val="superscript"/>
                <w:lang w:val="en" w:eastAsia="en"/>
              </w:rPr>
              <w:t>3</w:t>
            </w:r>
            <w:r w:rsidRPr="00A405C2">
              <w:rPr>
                <w:lang w:val="en" w:eastAsia="en"/>
              </w:rPr>
              <w:t>).</w:t>
            </w:r>
          </w:p>
          <w:p w14:paraId="29375D86"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Likewise, in binary, if we shift a number </w:t>
            </w: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sz w:val="24"/>
                <w:szCs w:val="24"/>
                <w:lang w:val="en" w:eastAsia="en"/>
              </w:rPr>
              <w:t xml:space="preserve">to the left by </w:t>
            </w:r>
            <w:r w:rsidRPr="009915A3">
              <w:rPr>
                <w:rStyle w:val="notprenotclassLcode"/>
                <w:rFonts w:ascii="Fira Code" w:eastAsia="Droid Sans Mono" w:hAnsi="Fira Code" w:cs="Droid Sans Mono"/>
                <w:color w:val="B02145"/>
                <w:sz w:val="22"/>
                <w:szCs w:val="22"/>
                <w:lang w:val="en" w:eastAsia="en"/>
              </w:rPr>
              <w:t>n</w:t>
            </w:r>
            <w:r w:rsidRPr="009915A3">
              <w:rPr>
                <w:sz w:val="22"/>
                <w:szCs w:val="22"/>
                <w:lang w:val="en" w:eastAsia="en"/>
              </w:rPr>
              <w:t xml:space="preserve"> </w:t>
            </w:r>
            <w:r w:rsidRPr="00A405C2">
              <w:rPr>
                <w:sz w:val="24"/>
                <w:szCs w:val="24"/>
                <w:lang w:val="en" w:eastAsia="en"/>
              </w:rPr>
              <w:t xml:space="preserve">bits, we are multiplying </w:t>
            </w:r>
            <w:r w:rsidRPr="009915A3">
              <w:rPr>
                <w:rStyle w:val="notprenotclassLcode"/>
                <w:rFonts w:ascii="Fira Code" w:eastAsia="Droid Sans Mono" w:hAnsi="Fira Code" w:cs="Droid Sans Mono"/>
                <w:color w:val="B02145"/>
                <w:sz w:val="24"/>
                <w:szCs w:val="24"/>
                <w:lang w:val="en" w:eastAsia="en"/>
              </w:rPr>
              <w:t>x</w:t>
            </w:r>
            <w:r w:rsidRPr="00A405C2">
              <w:rPr>
                <w:sz w:val="24"/>
                <w:szCs w:val="24"/>
                <w:lang w:val="en" w:eastAsia="en"/>
              </w:rPr>
              <w:t xml:space="preserve"> by </w:t>
            </w:r>
            <w:r w:rsidRPr="009915A3">
              <w:rPr>
                <w:rStyle w:val="notprenotclassLcode"/>
                <w:rFonts w:ascii="Fira Code" w:eastAsia="Droid Sans Mono" w:hAnsi="Fira Code" w:cs="Droid Sans Mono"/>
                <w:color w:val="B02145"/>
                <w:sz w:val="22"/>
                <w:szCs w:val="22"/>
                <w:lang w:val="en" w:eastAsia="en"/>
              </w:rPr>
              <w:t>2</w:t>
            </w:r>
            <w:r w:rsidRPr="009915A3">
              <w:rPr>
                <w:rStyle w:val="sup"/>
                <w:rFonts w:ascii="Fira Code" w:eastAsia="Droid Sans Mono" w:hAnsi="Fira Code" w:cs="Droid Sans Mono"/>
                <w:color w:val="B02145"/>
                <w:sz w:val="22"/>
                <w:szCs w:val="22"/>
                <w:shd w:val="clear" w:color="auto" w:fill="F7F7F8"/>
                <w:vertAlign w:val="superscript"/>
                <w:lang w:val="en" w:eastAsia="en"/>
              </w:rPr>
              <w:t>n</w:t>
            </w:r>
            <w:r w:rsidRPr="00A405C2">
              <w:rPr>
                <w:sz w:val="24"/>
                <w:szCs w:val="24"/>
                <w:lang w:val="en" w:eastAsia="en"/>
              </w:rPr>
              <w:t xml:space="preserve">. Therefore, when we shifted 5 to the left by 3 bits, we got 40 (= </w:t>
            </w:r>
            <w:r w:rsidRPr="009915A3">
              <w:rPr>
                <w:rStyle w:val="notprenotclassLcode"/>
                <w:rFonts w:ascii="Fira Code" w:eastAsia="Droid Sans Mono" w:hAnsi="Fira Code" w:cs="Droid Sans Mono"/>
                <w:color w:val="B02145"/>
                <w:sz w:val="22"/>
                <w:szCs w:val="22"/>
                <w:lang w:val="en" w:eastAsia="en"/>
              </w:rPr>
              <w:t>5 * 2</w:t>
            </w:r>
            <w:r w:rsidRPr="009915A3">
              <w:rPr>
                <w:rStyle w:val="sup"/>
                <w:rFonts w:ascii="Fira Code" w:eastAsia="Droid Sans Mono" w:hAnsi="Fira Code" w:cs="Droid Sans Mono"/>
                <w:color w:val="B02145"/>
                <w:sz w:val="22"/>
                <w:szCs w:val="22"/>
                <w:shd w:val="clear" w:color="auto" w:fill="F7F7F8"/>
                <w:vertAlign w:val="superscript"/>
                <w:lang w:val="en" w:eastAsia="en"/>
              </w:rPr>
              <w:t>3</w:t>
            </w:r>
            <w:r w:rsidRPr="00A405C2">
              <w:rPr>
                <w:sz w:val="24"/>
                <w:szCs w:val="24"/>
                <w:lang w:val="en" w:eastAsia="en"/>
              </w:rPr>
              <w:t>).</w:t>
            </w:r>
          </w:p>
        </w:tc>
      </w:tr>
      <w:tr w:rsidR="00951079" w14:paraId="7570DA52" w14:textId="77777777" w:rsidTr="00A405C2">
        <w:trPr>
          <w:tblCellSpacing w:w="0" w:type="dxa"/>
        </w:trPr>
        <w:tc>
          <w:tcPr>
            <w:tcW w:w="5000" w:type="pct"/>
            <w:shd w:val="clear" w:color="auto" w:fill="F8F8F7"/>
            <w:tcMar>
              <w:top w:w="163" w:type="dxa"/>
              <w:left w:w="182" w:type="dxa"/>
              <w:bottom w:w="163" w:type="dxa"/>
              <w:right w:w="182" w:type="dxa"/>
            </w:tcMar>
          </w:tcPr>
          <w:p w14:paraId="742E0D4B" w14:textId="3316BF98" w:rsidR="00951079" w:rsidRPr="00A405C2" w:rsidRDefault="00CC4319" w:rsidP="00A405C2">
            <w:pPr>
              <w:pStyle w:val="ptableblock"/>
              <w:shd w:val="clear" w:color="auto" w:fill="F8F8F7"/>
              <w:spacing w:after="330" w:line="465" w:lineRule="atLeast"/>
              <w:rPr>
                <w:lang w:val="en" w:eastAsia="en"/>
              </w:rPr>
            </w:pPr>
            <w:r w:rsidRPr="00A405C2">
              <w:rPr>
                <w:rStyle w:val="pstrong"/>
                <w:b/>
                <w:bCs/>
                <w:lang w:val="en" w:eastAsia="en"/>
              </w:rPr>
              <w:t>Shift 10</w:t>
            </w:r>
            <w:r w:rsidRPr="00A405C2">
              <w:rPr>
                <w:rStyle w:val="sub"/>
                <w:b/>
                <w:bCs/>
                <w:sz w:val="24"/>
                <w:szCs w:val="24"/>
                <w:vertAlign w:val="subscript"/>
                <w:lang w:val="en" w:eastAsia="en"/>
              </w:rPr>
              <w:t>10</w:t>
            </w:r>
            <w:r w:rsidRPr="00A405C2">
              <w:rPr>
                <w:rStyle w:val="pstrong"/>
                <w:b/>
                <w:bCs/>
                <w:lang w:val="en" w:eastAsia="en"/>
              </w:rPr>
              <w:t xml:space="preserve"> to the right by 1 bit</w:t>
            </w:r>
            <w:r w:rsidRPr="00A405C2">
              <w:rPr>
                <w:rStyle w:val="pstrong"/>
                <w:b/>
                <w:bCs/>
                <w:lang w:val="en" w:eastAsia="en"/>
              </w:rPr>
              <w:br/>
            </w:r>
            <w:r w:rsidRPr="00A405C2">
              <w:rPr>
                <w:lang w:val="en" w:eastAsia="en"/>
              </w:rPr>
              <w:t>10</w:t>
            </w:r>
            <w:r w:rsidRPr="00A405C2">
              <w:rPr>
                <w:rStyle w:val="sub"/>
                <w:sz w:val="24"/>
                <w:szCs w:val="24"/>
                <w:vertAlign w:val="subscript"/>
                <w:lang w:val="en" w:eastAsia="en"/>
              </w:rPr>
              <w:t>10</w:t>
            </w:r>
            <w:r w:rsidRPr="00A405C2">
              <w:rPr>
                <w:lang w:val="en" w:eastAsia="en"/>
              </w:rPr>
              <w:t xml:space="preserve"> in binary is 1010</w:t>
            </w:r>
            <w:r w:rsidRPr="00A405C2">
              <w:rPr>
                <w:rStyle w:val="sub"/>
                <w:sz w:val="24"/>
                <w:szCs w:val="24"/>
                <w:vertAlign w:val="subscript"/>
                <w:lang w:val="en" w:eastAsia="en"/>
              </w:rPr>
              <w:t>2</w:t>
            </w:r>
            <w:r w:rsidRPr="00A405C2">
              <w:rPr>
                <w:lang w:val="en" w:eastAsia="en"/>
              </w:rPr>
              <w:t>. We move 1010</w:t>
            </w:r>
            <w:r w:rsidRPr="00A405C2">
              <w:rPr>
                <w:rStyle w:val="sub"/>
                <w:sz w:val="24"/>
                <w:szCs w:val="24"/>
                <w:vertAlign w:val="subscript"/>
                <w:lang w:val="en" w:eastAsia="en"/>
              </w:rPr>
              <w:t>2</w:t>
            </w:r>
            <w:r w:rsidRPr="00A405C2">
              <w:rPr>
                <w:lang w:val="en" w:eastAsia="en"/>
              </w:rPr>
              <w:t xml:space="preserve"> to the right by 1 bit and discard the shifted bit. Since the last '</w:t>
            </w:r>
            <w:r w:rsidRPr="009915A3">
              <w:rPr>
                <w:rFonts w:ascii="Fira Code" w:hAnsi="Fira Code"/>
                <w:color w:val="B02145"/>
                <w:sz w:val="22"/>
                <w:szCs w:val="22"/>
                <w:lang w:val="en" w:eastAsia="en"/>
              </w:rPr>
              <w:t>0</w:t>
            </w:r>
            <w:r w:rsidRPr="00A405C2">
              <w:rPr>
                <w:lang w:val="en" w:eastAsia="en"/>
              </w:rPr>
              <w:t>' bit is shifted, it is discarded. Therefore, we get 101</w:t>
            </w:r>
            <w:r w:rsidRPr="00A405C2">
              <w:rPr>
                <w:rStyle w:val="sub"/>
                <w:sz w:val="24"/>
                <w:szCs w:val="24"/>
                <w:vertAlign w:val="subscript"/>
                <w:lang w:val="en" w:eastAsia="en"/>
              </w:rPr>
              <w:t>2</w:t>
            </w:r>
            <w:r w:rsidRPr="00A405C2">
              <w:rPr>
                <w:lang w:val="en" w:eastAsia="en"/>
              </w:rPr>
              <w:t>. If we shifted 10</w:t>
            </w:r>
            <w:r w:rsidR="00993263" w:rsidRPr="00A405C2">
              <w:rPr>
                <w:vertAlign w:val="subscript"/>
                <w:lang w:val="en" w:eastAsia="en"/>
              </w:rPr>
              <w:t>10</w:t>
            </w:r>
            <w:r w:rsidRPr="00A405C2">
              <w:rPr>
                <w:lang w:val="en" w:eastAsia="en"/>
              </w:rPr>
              <w:t xml:space="preserve"> to the right by 2 bits, we would have gotten 10</w:t>
            </w:r>
            <w:r w:rsidRPr="00A405C2">
              <w:rPr>
                <w:rStyle w:val="sub"/>
                <w:sz w:val="24"/>
                <w:szCs w:val="24"/>
                <w:vertAlign w:val="subscript"/>
                <w:lang w:val="en" w:eastAsia="en"/>
              </w:rPr>
              <w:t>2</w:t>
            </w:r>
            <w:r w:rsidRPr="00A405C2">
              <w:rPr>
                <w:lang w:val="en" w:eastAsia="en"/>
              </w:rPr>
              <w:t>.</w:t>
            </w:r>
          </w:p>
          <w:p w14:paraId="25C0EDD5" w14:textId="77777777" w:rsidR="00951079" w:rsidRPr="00A405C2" w:rsidRDefault="00CC4319" w:rsidP="00A405C2">
            <w:pPr>
              <w:pStyle w:val="ptableblocknth-last-child1"/>
              <w:shd w:val="clear" w:color="auto" w:fill="F8F8F7"/>
              <w:spacing w:line="465" w:lineRule="atLeast"/>
              <w:rPr>
                <w:sz w:val="24"/>
                <w:szCs w:val="24"/>
                <w:lang w:val="en" w:eastAsia="en"/>
              </w:rPr>
            </w:pPr>
            <w:proofErr w:type="gramStart"/>
            <w:r w:rsidRPr="00A405C2">
              <w:rPr>
                <w:sz w:val="24"/>
                <w:szCs w:val="24"/>
                <w:lang w:val="en" w:eastAsia="en"/>
              </w:rPr>
              <w:t>Similar to</w:t>
            </w:r>
            <w:proofErr w:type="gramEnd"/>
            <w:r w:rsidRPr="00A405C2">
              <w:rPr>
                <w:sz w:val="24"/>
                <w:szCs w:val="24"/>
                <w:lang w:val="en" w:eastAsia="en"/>
              </w:rPr>
              <w:t xml:space="preserve"> left shift, if we shift a number </w:t>
            </w:r>
            <w:r w:rsidRPr="009915A3">
              <w:rPr>
                <w:rStyle w:val="notprenotclassLcode"/>
                <w:rFonts w:ascii="Fira Code" w:eastAsia="Droid Sans Mono" w:hAnsi="Fira Code" w:cs="Droid Sans Mono"/>
                <w:color w:val="B02145"/>
                <w:sz w:val="22"/>
                <w:szCs w:val="22"/>
                <w:lang w:val="en" w:eastAsia="en"/>
              </w:rPr>
              <w:t>x</w:t>
            </w:r>
            <w:r w:rsidRPr="009915A3">
              <w:rPr>
                <w:sz w:val="22"/>
                <w:szCs w:val="22"/>
                <w:lang w:val="en" w:eastAsia="en"/>
              </w:rPr>
              <w:t xml:space="preserve"> </w:t>
            </w:r>
            <w:r w:rsidRPr="00A405C2">
              <w:rPr>
                <w:sz w:val="24"/>
                <w:szCs w:val="24"/>
                <w:lang w:val="en" w:eastAsia="en"/>
              </w:rPr>
              <w:t xml:space="preserve">to the right by </w:t>
            </w:r>
            <w:r w:rsidRPr="009915A3">
              <w:rPr>
                <w:rStyle w:val="notprenotclassLcode"/>
                <w:rFonts w:ascii="Fira Code" w:eastAsia="Droid Sans Mono" w:hAnsi="Fira Code" w:cs="Droid Sans Mono"/>
                <w:color w:val="B02145"/>
                <w:sz w:val="22"/>
                <w:szCs w:val="22"/>
                <w:lang w:val="en" w:eastAsia="en"/>
              </w:rPr>
              <w:t>n</w:t>
            </w:r>
            <w:r w:rsidRPr="009915A3">
              <w:rPr>
                <w:sz w:val="22"/>
                <w:szCs w:val="22"/>
                <w:lang w:val="en" w:eastAsia="en"/>
              </w:rPr>
              <w:t xml:space="preserve"> </w:t>
            </w:r>
            <w:r w:rsidRPr="00A405C2">
              <w:rPr>
                <w:sz w:val="24"/>
                <w:szCs w:val="24"/>
                <w:lang w:val="en" w:eastAsia="en"/>
              </w:rPr>
              <w:t xml:space="preserve">bits, we are performing a floor division by </w:t>
            </w:r>
            <w:r w:rsidRPr="009915A3">
              <w:rPr>
                <w:rStyle w:val="notprenotclassLcode"/>
                <w:rFonts w:ascii="Fira Code" w:eastAsia="Droid Sans Mono" w:hAnsi="Fira Code" w:cs="Droid Sans Mono"/>
                <w:color w:val="B02145"/>
                <w:sz w:val="22"/>
                <w:szCs w:val="22"/>
                <w:lang w:val="en" w:eastAsia="en"/>
              </w:rPr>
              <w:t>2</w:t>
            </w:r>
            <w:r w:rsidRPr="009915A3">
              <w:rPr>
                <w:rStyle w:val="sup"/>
                <w:rFonts w:ascii="Fira Code" w:eastAsia="Droid Sans Mono" w:hAnsi="Fira Code" w:cs="Droid Sans Mono"/>
                <w:color w:val="B02145"/>
                <w:sz w:val="22"/>
                <w:szCs w:val="22"/>
                <w:shd w:val="clear" w:color="auto" w:fill="F7F7F8"/>
                <w:vertAlign w:val="superscript"/>
                <w:lang w:val="en" w:eastAsia="en"/>
              </w:rPr>
              <w:t>n</w:t>
            </w:r>
            <w:r w:rsidRPr="00A405C2">
              <w:rPr>
                <w:sz w:val="24"/>
                <w:szCs w:val="24"/>
                <w:lang w:val="en" w:eastAsia="en"/>
              </w:rPr>
              <w:t xml:space="preserve">. Therefore, when we shifted 10 to the right by 2 bits, we got 2 (= </w:t>
            </w:r>
            <w:r w:rsidRPr="00BF4A06">
              <w:rPr>
                <w:rStyle w:val="notprenotclassLcode"/>
                <w:rFonts w:ascii="Fira Code" w:eastAsia="Droid Sans Mono" w:hAnsi="Fira Code" w:cs="Droid Sans Mono"/>
                <w:color w:val="B02145"/>
                <w:sz w:val="22"/>
                <w:szCs w:val="22"/>
                <w:lang w:val="en" w:eastAsia="en"/>
              </w:rPr>
              <w:t>10 // 2</w:t>
            </w:r>
            <w:r w:rsidRPr="00BF4A06">
              <w:rPr>
                <w:rStyle w:val="sup"/>
                <w:rFonts w:ascii="Fira Code" w:eastAsia="Droid Sans Mono" w:hAnsi="Fira Code" w:cs="Droid Sans Mono"/>
                <w:color w:val="B02145"/>
                <w:sz w:val="22"/>
                <w:szCs w:val="22"/>
                <w:shd w:val="clear" w:color="auto" w:fill="F7F7F8"/>
                <w:vertAlign w:val="superscript"/>
                <w:lang w:val="en" w:eastAsia="en"/>
              </w:rPr>
              <w:t>2</w:t>
            </w:r>
            <w:r w:rsidRPr="00A405C2">
              <w:rPr>
                <w:sz w:val="24"/>
                <w:szCs w:val="24"/>
                <w:lang w:val="en" w:eastAsia="en"/>
              </w:rPr>
              <w:t>)</w:t>
            </w:r>
          </w:p>
        </w:tc>
      </w:tr>
    </w:tbl>
    <w:p w14:paraId="057462BF" w14:textId="004C24A1" w:rsidR="00951079" w:rsidRDefault="00993263">
      <w:pPr>
        <w:rPr>
          <w:vanish/>
        </w:rPr>
      </w:pPr>
      <w:r>
        <w:lastRenderedPageBreak/>
        <w:br/>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9"/>
        <w:gridCol w:w="2240"/>
        <w:gridCol w:w="6355"/>
      </w:tblGrid>
      <w:tr w:rsidR="00EF6E7D" w14:paraId="0DEDD833" w14:textId="77777777" w:rsidTr="00A405C2">
        <w:trPr>
          <w:tblHeader/>
          <w:tblCellSpacing w:w="0" w:type="dxa"/>
        </w:trPr>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5CFCDCAD"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109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6BAAC7E4"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3093" w:type="pct"/>
            <w:tcBorders>
              <w:bottom w:val="single" w:sz="6" w:space="0" w:color="DEDEDE"/>
            </w:tcBorders>
            <w:shd w:val="clear" w:color="auto" w:fill="FFFFFF"/>
            <w:tcMar>
              <w:top w:w="145" w:type="dxa"/>
              <w:left w:w="182" w:type="dxa"/>
              <w:bottom w:w="190" w:type="dxa"/>
              <w:right w:w="182" w:type="dxa"/>
            </w:tcMar>
            <w:vAlign w:val="center"/>
          </w:tcPr>
          <w:p w14:paraId="11C35703"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EF6E7D" w14:paraId="0CB19E63"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88BC24A" w14:textId="77777777" w:rsidR="00951079" w:rsidRPr="00BF4A06" w:rsidRDefault="00CC4319" w:rsidP="00A405C2">
            <w:pPr>
              <w:pStyle w:val="ptableblocknth-last-child1"/>
              <w:spacing w:line="465" w:lineRule="atLeast"/>
              <w:jc w:val="center"/>
              <w:rPr>
                <w:rFonts w:ascii="Fira Code" w:hAnsi="Fira Code"/>
                <w:color w:val="B02145"/>
                <w:sz w:val="22"/>
                <w:szCs w:val="22"/>
                <w:lang w:val="en" w:eastAsia="en"/>
              </w:rPr>
            </w:pPr>
            <w:r w:rsidRPr="00BF4A06">
              <w:rPr>
                <w:rStyle w:val="ptableblockcodeonly-child"/>
                <w:rFonts w:ascii="Fira Code" w:eastAsia="Droid Sans Mono" w:hAnsi="Fira Code" w:cs="Droid Sans Mono"/>
                <w:color w:val="B02145"/>
                <w:sz w:val="22"/>
                <w:szCs w:val="22"/>
                <w:lang w:val="en" w:eastAsia="en"/>
              </w:rPr>
              <w:t>&lt;&lt;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4A97FB4" w14:textId="77777777" w:rsidR="00951079" w:rsidRPr="00BF4A06" w:rsidRDefault="00CC4319" w:rsidP="00A405C2">
            <w:pPr>
              <w:pStyle w:val="ptableblocknth-last-child1"/>
              <w:spacing w:line="465" w:lineRule="atLeast"/>
              <w:jc w:val="center"/>
              <w:rPr>
                <w:rFonts w:ascii="Fira Code" w:hAnsi="Fira Code"/>
                <w:color w:val="B02145"/>
                <w:sz w:val="22"/>
                <w:szCs w:val="22"/>
                <w:lang w:val="en" w:eastAsia="en"/>
              </w:rPr>
            </w:pPr>
            <w:r w:rsidRPr="00BF4A06">
              <w:rPr>
                <w:rStyle w:val="ptableblockcodeonly-child"/>
                <w:rFonts w:ascii="Fira Code" w:eastAsia="Droid Sans Mono" w:hAnsi="Fira Code" w:cs="Droid Sans Mono"/>
                <w:color w:val="B02145"/>
                <w:sz w:val="22"/>
                <w:szCs w:val="22"/>
                <w:lang w:val="en" w:eastAsia="en"/>
              </w:rPr>
              <w:t>x &lt;&lt;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1594E8BF" w14:textId="77777777" w:rsidR="00951079" w:rsidRPr="00A405C2" w:rsidRDefault="00CC4319" w:rsidP="00A405C2">
            <w:pPr>
              <w:pStyle w:val="ptableblocknth-last-child1"/>
              <w:spacing w:line="465" w:lineRule="atLeast"/>
              <w:rPr>
                <w:sz w:val="22"/>
                <w:szCs w:val="22"/>
                <w:lang w:val="en" w:eastAsia="en"/>
              </w:rPr>
            </w:pPr>
            <w:r w:rsidRPr="00A405C2">
              <w:rPr>
                <w:sz w:val="22"/>
                <w:szCs w:val="22"/>
                <w:lang w:val="en" w:eastAsia="en"/>
              </w:rPr>
              <w:t xml:space="preserve">Shifts </w:t>
            </w:r>
            <w:r w:rsidRPr="00BF4A06">
              <w:rPr>
                <w:rStyle w:val="notprenotclassLcode"/>
                <w:rFonts w:ascii="Fira Code" w:eastAsia="Droid Sans Mono" w:hAnsi="Fira Code" w:cs="Droid Sans Mono"/>
                <w:color w:val="B02145"/>
                <w:sz w:val="21"/>
                <w:szCs w:val="21"/>
                <w:lang w:val="en" w:eastAsia="en"/>
              </w:rPr>
              <w:t>x</w:t>
            </w:r>
            <w:r w:rsidRPr="00BF4A06">
              <w:rPr>
                <w:sz w:val="21"/>
                <w:szCs w:val="21"/>
                <w:lang w:val="en" w:eastAsia="en"/>
              </w:rPr>
              <w:t xml:space="preserve"> </w:t>
            </w:r>
            <w:r w:rsidRPr="00A405C2">
              <w:rPr>
                <w:sz w:val="22"/>
                <w:szCs w:val="22"/>
                <w:lang w:val="en" w:eastAsia="en"/>
              </w:rPr>
              <w:t xml:space="preserve">(represented in binary) to the left by </w:t>
            </w:r>
            <w:r w:rsidRPr="00BF4A06">
              <w:rPr>
                <w:rStyle w:val="notprenotclassLcode"/>
                <w:rFonts w:ascii="Fira Code" w:eastAsia="Droid Sans Mono" w:hAnsi="Fira Code" w:cs="Droid Sans Mono"/>
                <w:color w:val="B02145"/>
                <w:sz w:val="21"/>
                <w:szCs w:val="21"/>
                <w:lang w:val="en" w:eastAsia="en"/>
              </w:rPr>
              <w:t>y</w:t>
            </w:r>
            <w:r w:rsidRPr="00BF4A06">
              <w:rPr>
                <w:sz w:val="21"/>
                <w:szCs w:val="21"/>
                <w:lang w:val="en" w:eastAsia="en"/>
              </w:rPr>
              <w:t xml:space="preserve"> </w:t>
            </w:r>
            <w:r w:rsidRPr="00A405C2">
              <w:rPr>
                <w:sz w:val="22"/>
                <w:szCs w:val="22"/>
                <w:lang w:val="en" w:eastAsia="en"/>
              </w:rPr>
              <w:t>bits.</w:t>
            </w:r>
          </w:p>
        </w:tc>
      </w:tr>
      <w:tr w:rsidR="00EF6E7D" w14:paraId="2C4A3278" w14:textId="77777777" w:rsidTr="00A405C2">
        <w:trPr>
          <w:tblCellSpacing w:w="0" w:type="dxa"/>
        </w:trPr>
        <w:tc>
          <w:tcPr>
            <w:tcW w:w="817" w:type="pct"/>
            <w:tcBorders>
              <w:right w:val="single" w:sz="6" w:space="0" w:color="DEDEDE"/>
            </w:tcBorders>
            <w:shd w:val="clear" w:color="auto" w:fill="F8F8F7"/>
            <w:tcMar>
              <w:top w:w="163" w:type="dxa"/>
              <w:left w:w="182" w:type="dxa"/>
              <w:bottom w:w="163" w:type="dxa"/>
              <w:right w:w="190" w:type="dxa"/>
            </w:tcMar>
            <w:vAlign w:val="center"/>
          </w:tcPr>
          <w:p w14:paraId="1515FBE2"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ptableblockcodeonly-child"/>
                <w:rFonts w:ascii="Fira Code" w:eastAsia="Droid Sans Mono" w:hAnsi="Fira Code" w:cs="Droid Sans Mono"/>
                <w:color w:val="B02145"/>
                <w:sz w:val="22"/>
                <w:szCs w:val="22"/>
                <w:lang w:val="en" w:eastAsia="en"/>
              </w:rPr>
              <w:t>&gt;&gt;</w:t>
            </w:r>
          </w:p>
        </w:tc>
        <w:tc>
          <w:tcPr>
            <w:tcW w:w="1090" w:type="pct"/>
            <w:tcBorders>
              <w:right w:val="single" w:sz="6" w:space="0" w:color="DEDEDE"/>
            </w:tcBorders>
            <w:shd w:val="clear" w:color="auto" w:fill="F8F8F7"/>
            <w:tcMar>
              <w:top w:w="163" w:type="dxa"/>
              <w:left w:w="182" w:type="dxa"/>
              <w:bottom w:w="163" w:type="dxa"/>
              <w:right w:w="190" w:type="dxa"/>
            </w:tcMar>
            <w:vAlign w:val="center"/>
          </w:tcPr>
          <w:p w14:paraId="076CBE42"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ptableblockcodeonly-child"/>
                <w:rFonts w:ascii="Fira Code" w:eastAsia="Droid Sans Mono" w:hAnsi="Fira Code" w:cs="Droid Sans Mono"/>
                <w:color w:val="B02145"/>
                <w:sz w:val="22"/>
                <w:szCs w:val="22"/>
                <w:lang w:val="en" w:eastAsia="en"/>
              </w:rPr>
              <w:t>x &gt;&gt; y</w:t>
            </w:r>
          </w:p>
        </w:tc>
        <w:tc>
          <w:tcPr>
            <w:tcW w:w="3093" w:type="pct"/>
            <w:shd w:val="clear" w:color="auto" w:fill="F8F8F7"/>
            <w:tcMar>
              <w:top w:w="163" w:type="dxa"/>
              <w:left w:w="182" w:type="dxa"/>
              <w:bottom w:w="163" w:type="dxa"/>
              <w:right w:w="182" w:type="dxa"/>
            </w:tcMar>
            <w:vAlign w:val="center"/>
          </w:tcPr>
          <w:p w14:paraId="71CBA372" w14:textId="77777777" w:rsidR="00951079" w:rsidRPr="00A405C2" w:rsidRDefault="00CC4319" w:rsidP="00A405C2">
            <w:pPr>
              <w:pStyle w:val="ptableblocknth-last-child1"/>
              <w:shd w:val="clear" w:color="auto" w:fill="F8F8F7"/>
              <w:spacing w:line="465" w:lineRule="atLeast"/>
              <w:rPr>
                <w:sz w:val="22"/>
                <w:szCs w:val="22"/>
                <w:lang w:val="en" w:eastAsia="en"/>
              </w:rPr>
            </w:pPr>
            <w:r w:rsidRPr="00A405C2">
              <w:rPr>
                <w:sz w:val="22"/>
                <w:szCs w:val="22"/>
                <w:lang w:val="en" w:eastAsia="en"/>
              </w:rPr>
              <w:t xml:space="preserve">Shifts </w:t>
            </w:r>
            <w:r w:rsidRPr="00BF4A06">
              <w:rPr>
                <w:rStyle w:val="notprenotclassLcode"/>
                <w:rFonts w:ascii="Fira Code" w:eastAsia="Droid Sans Mono" w:hAnsi="Fira Code" w:cs="Droid Sans Mono"/>
                <w:color w:val="B02145"/>
                <w:sz w:val="21"/>
                <w:szCs w:val="21"/>
                <w:lang w:val="en" w:eastAsia="en"/>
              </w:rPr>
              <w:t>x</w:t>
            </w:r>
            <w:r w:rsidRPr="00BF4A06">
              <w:rPr>
                <w:sz w:val="21"/>
                <w:szCs w:val="21"/>
                <w:lang w:val="en" w:eastAsia="en"/>
              </w:rPr>
              <w:t xml:space="preserve"> </w:t>
            </w:r>
            <w:r w:rsidRPr="00A405C2">
              <w:rPr>
                <w:sz w:val="22"/>
                <w:szCs w:val="22"/>
                <w:lang w:val="en" w:eastAsia="en"/>
              </w:rPr>
              <w:t xml:space="preserve">(represented in binary) to the right by </w:t>
            </w:r>
            <w:r w:rsidRPr="00BF4A06">
              <w:rPr>
                <w:rStyle w:val="notprenotclassLcode"/>
                <w:rFonts w:ascii="Fira Code" w:eastAsia="Droid Sans Mono" w:hAnsi="Fira Code" w:cs="Droid Sans Mono"/>
                <w:color w:val="B02145"/>
                <w:sz w:val="21"/>
                <w:szCs w:val="21"/>
                <w:lang w:val="en" w:eastAsia="en"/>
              </w:rPr>
              <w:t>y</w:t>
            </w:r>
            <w:r w:rsidRPr="00BF4A06">
              <w:rPr>
                <w:sz w:val="21"/>
                <w:szCs w:val="21"/>
                <w:lang w:val="en" w:eastAsia="en"/>
              </w:rPr>
              <w:t xml:space="preserve"> </w:t>
            </w:r>
            <w:r w:rsidRPr="00A405C2">
              <w:rPr>
                <w:sz w:val="22"/>
                <w:szCs w:val="22"/>
                <w:lang w:val="en" w:eastAsia="en"/>
              </w:rPr>
              <w:t>bits.</w:t>
            </w:r>
          </w:p>
        </w:tc>
      </w:tr>
    </w:tbl>
    <w:p w14:paraId="357EE85B" w14:textId="68ACC6BA" w:rsidR="00951079" w:rsidRPr="00993263" w:rsidRDefault="00993263" w:rsidP="00993263">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Bitwise Shift Operators Example</w:t>
      </w:r>
      <w:r>
        <w:rPr>
          <w:b/>
          <w:bCs/>
          <w:sz w:val="26"/>
          <w:szCs w:val="26"/>
          <w:lang w:val="en" w:eastAsia="en"/>
        </w:rPr>
        <w:tab/>
      </w:r>
      <w:r w:rsidR="00CC4319" w:rsidRPr="00993263">
        <w:rPr>
          <w:b/>
          <w:bCs/>
          <w:sz w:val="26"/>
          <w:szCs w:val="26"/>
          <w:lang w:val="en" w:eastAsia="en"/>
        </w:rPr>
        <w:t>bitwise_shift_operators_ex.py</w:t>
      </w:r>
      <w:r>
        <w:rPr>
          <w:b/>
          <w:bCs/>
          <w:sz w:val="26"/>
          <w:szCs w:val="26"/>
          <w:lang w:val="en" w:eastAsia="en"/>
        </w:rPr>
        <w:tab/>
      </w:r>
    </w:p>
    <w:p w14:paraId="159CA2D6"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BF4A06">
        <w:rPr>
          <w:rStyle w:val="any"/>
          <w:rFonts w:ascii="Fira Code" w:eastAsia="Droid Sans Mono" w:hAnsi="Fira Code" w:cs="Droid Sans Mono"/>
          <w:color w:val="0000DD"/>
          <w:sz w:val="21"/>
          <w:szCs w:val="21"/>
          <w:lang w:val="en" w:eastAsia="en"/>
        </w:rPr>
        <w:t>1</w:t>
      </w:r>
      <w:r w:rsidRPr="00BF4A06">
        <w:rPr>
          <w:rFonts w:ascii="Fira Code" w:eastAsia="Droid Sans Mono" w:hAnsi="Fira Code" w:cs="Droid Sans Mono"/>
          <w:sz w:val="21"/>
          <w:szCs w:val="21"/>
          <w:lang w:val="en" w:eastAsia="en"/>
        </w:rPr>
        <w:t xml:space="preserve">    x, y = </w:t>
      </w:r>
      <w:r w:rsidRPr="00BF4A06">
        <w:rPr>
          <w:rStyle w:val="any"/>
          <w:rFonts w:ascii="Fira Code" w:eastAsia="Droid Sans Mono" w:hAnsi="Fira Code" w:cs="Droid Sans Mono"/>
          <w:color w:val="0000DD"/>
          <w:sz w:val="21"/>
          <w:szCs w:val="21"/>
          <w:lang w:val="en" w:eastAsia="en"/>
        </w:rPr>
        <w:t>5</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777777"/>
          <w:sz w:val="21"/>
          <w:szCs w:val="21"/>
          <w:lang w:val="en" w:eastAsia="en"/>
        </w:rPr>
        <w:t># 5 -&gt; 101</w:t>
      </w:r>
    </w:p>
    <w:p w14:paraId="5CDA9BD5"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w:t>
      </w:r>
    </w:p>
    <w:p w14:paraId="6C15EC60"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x &lt;&lt; y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ml:space="preserve">, x &lt;&lt; y, </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in base 10</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1E8C57ED"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x &lt;&lt; y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b/>
          <w:bCs/>
          <w:color w:val="336699"/>
          <w:sz w:val="21"/>
          <w:szCs w:val="21"/>
          <w:lang w:val="en" w:eastAsia="en"/>
        </w:rPr>
        <w:t>bin</w:t>
      </w:r>
      <w:r w:rsidRPr="00BF4A06">
        <w:rPr>
          <w:rFonts w:ascii="Fira Code" w:eastAsia="Droid Sans Mono" w:hAnsi="Fira Code" w:cs="Droid Sans Mono"/>
          <w:sz w:val="21"/>
          <w:szCs w:val="21"/>
          <w:lang w:val="en" w:eastAsia="en"/>
        </w:rPr>
        <w:t xml:space="preserve">(x &lt;&lt; y), </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in base 2</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24B66287"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5</w:t>
      </w:r>
    </w:p>
    <w:p w14:paraId="591A31B7" w14:textId="77777777" w:rsidR="00993263"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6</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x &gt;&gt; y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ml:space="preserve">, x &gt;&gt; y, </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in base 10</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1DD815F0" w14:textId="7450C172" w:rsidR="00951079" w:rsidRPr="00BF4A06" w:rsidRDefault="00CC4319" w:rsidP="009932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7</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x &gt;&gt; y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b/>
          <w:bCs/>
          <w:color w:val="336699"/>
          <w:sz w:val="21"/>
          <w:szCs w:val="21"/>
          <w:lang w:val="en" w:eastAsia="en"/>
        </w:rPr>
        <w:t>bin</w:t>
      </w:r>
      <w:r w:rsidRPr="00BF4A06">
        <w:rPr>
          <w:rFonts w:ascii="Fira Code" w:eastAsia="Droid Sans Mono" w:hAnsi="Fira Code" w:cs="Droid Sans Mono"/>
          <w:sz w:val="21"/>
          <w:szCs w:val="21"/>
          <w:lang w:val="en" w:eastAsia="en"/>
        </w:rPr>
        <w:t xml:space="preserve">(x &gt;&gt; y), </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in base 2</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05CE6B49" w14:textId="77777777" w:rsidR="00951079" w:rsidRPr="00993263" w:rsidRDefault="00CC4319">
      <w:pPr>
        <w:pStyle w:val="listingblocktitle"/>
        <w:spacing w:after="73" w:line="383" w:lineRule="atLeast"/>
        <w:ind w:left="272" w:right="272"/>
        <w:rPr>
          <w:b/>
          <w:bCs/>
          <w:sz w:val="26"/>
          <w:szCs w:val="26"/>
          <w:lang w:val="en" w:eastAsia="en"/>
        </w:rPr>
      </w:pPr>
      <w:r w:rsidRPr="00993263">
        <w:rPr>
          <w:b/>
          <w:bCs/>
          <w:sz w:val="26"/>
          <w:szCs w:val="26"/>
          <w:lang w:val="en" w:eastAsia="en"/>
        </w:rPr>
        <w:t>Output</w:t>
      </w:r>
    </w:p>
    <w:p w14:paraId="5AF693DA"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x &lt;&lt; y is 20 in base 10</w:t>
      </w:r>
    </w:p>
    <w:p w14:paraId="40930536"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x &lt;&lt; y is 0b10100 in base 2</w:t>
      </w:r>
    </w:p>
    <w:p w14:paraId="633BBB7C"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x &gt;&gt; y is 1 in base 10</w:t>
      </w:r>
    </w:p>
    <w:p w14:paraId="05948035"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x &gt;&gt; y is 0b1 in base 2</w:t>
      </w:r>
    </w:p>
    <w:tbl>
      <w:tblPr>
        <w:tblW w:w="4706"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70"/>
        <w:gridCol w:w="9208"/>
      </w:tblGrid>
      <w:tr w:rsidR="00951079" w14:paraId="480CE5E7" w14:textId="77777777" w:rsidTr="00A405C2">
        <w:trPr>
          <w:trHeight w:val="346"/>
          <w:tblCellSpacing w:w="0" w:type="dxa"/>
        </w:trPr>
        <w:tc>
          <w:tcPr>
            <w:tcW w:w="1470" w:type="dxa"/>
            <w:shd w:val="clear" w:color="auto" w:fill="auto"/>
            <w:tcMar>
              <w:top w:w="163" w:type="dxa"/>
              <w:left w:w="182" w:type="dxa"/>
              <w:bottom w:w="163" w:type="dxa"/>
              <w:right w:w="182" w:type="dxa"/>
            </w:tcMar>
            <w:vAlign w:val="center"/>
          </w:tcPr>
          <w:p w14:paraId="2D0723E8"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sz w:val="24"/>
                <w:szCs w:val="24"/>
                <w:lang w:val="en" w:eastAsia="en"/>
              </w:rPr>
              <w:t>Tip</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05F94D08" w14:textId="77777777" w:rsidR="00951079" w:rsidRPr="00A405C2" w:rsidRDefault="00CC4319" w:rsidP="00A405C2">
            <w:pPr>
              <w:spacing w:line="276" w:lineRule="auto"/>
              <w:rPr>
                <w:color w:val="404040"/>
                <w:sz w:val="28"/>
                <w:szCs w:val="28"/>
                <w:lang w:val="en" w:eastAsia="en"/>
              </w:rPr>
            </w:pPr>
            <w:r w:rsidRPr="00A405C2">
              <w:rPr>
                <w:rStyle w:val="small"/>
                <w:color w:val="404040"/>
                <w:sz w:val="21"/>
                <w:szCs w:val="21"/>
                <w:lang w:val="en" w:eastAsia="en"/>
              </w:rPr>
              <w:t>If you ever need to multiply or divide a number by a power of 2, using bitwise shift operators will be slightly faster than using arithmetic operators.</w:t>
            </w:r>
          </w:p>
        </w:tc>
      </w:tr>
    </w:tbl>
    <w:p w14:paraId="31DC9906" w14:textId="707A2E4F" w:rsidR="00951079" w:rsidRDefault="00CC4319" w:rsidP="00993263">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9</w:t>
      </w:r>
      <w:r>
        <w:rPr>
          <w:rStyle w:val="Strong1"/>
          <w:color w:val="000000"/>
          <w:sz w:val="26"/>
          <w:szCs w:val="26"/>
          <w:shd w:val="clear" w:color="auto" w:fill="FFFF00"/>
          <w:lang w:val="en" w:eastAsia="en"/>
        </w:rPr>
        <w:t>: Bitwise Shift Operators</w:t>
      </w:r>
    </w:p>
    <w:p w14:paraId="76E7474E"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Evaluate the following expressions.</w:t>
      </w:r>
    </w:p>
    <w:p w14:paraId="21A76A28" w14:textId="77777777" w:rsidR="00951079" w:rsidRPr="00BF4A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2EA04CE2"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Q1. 2 &lt;&lt; 9</w:t>
      </w:r>
    </w:p>
    <w:p w14:paraId="56B25776"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Q2. 45 &gt;&gt; 3</w:t>
      </w:r>
    </w:p>
    <w:p w14:paraId="12D23026"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Q3. 9 &lt;&lt; 2</w:t>
      </w:r>
    </w:p>
    <w:p w14:paraId="248DD2F6"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Q4. 64 &gt;&gt; 6</w:t>
      </w:r>
    </w:p>
    <w:p w14:paraId="1F11FE52" w14:textId="1056655C" w:rsidR="000A2B6C" w:rsidRPr="000A2B6C" w:rsidRDefault="000A2B6C" w:rsidP="000A2B6C">
      <w:pPr>
        <w:spacing w:after="240"/>
        <w:ind w:firstLine="270"/>
        <w:rPr>
          <w:sz w:val="26"/>
          <w:szCs w:val="26"/>
        </w:rPr>
      </w:pPr>
      <w:r w:rsidRPr="000A2B6C">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6916"/>
      </w:tblGrid>
      <w:tr w:rsidR="00951079" w14:paraId="487B11DB"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FACEFD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lastRenderedPageBreak/>
              <w:t>Q1.</w:t>
            </w:r>
            <w:r w:rsidRPr="00A405C2">
              <w:rPr>
                <w:sz w:val="26"/>
                <w:szCs w:val="26"/>
                <w:lang w:val="en" w:eastAsia="en"/>
              </w:rPr>
              <w:t xml:space="preserve"> 1024</w:t>
            </w:r>
          </w:p>
        </w:tc>
      </w:tr>
      <w:tr w:rsidR="00EF6E7D" w14:paraId="440BF2A3"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468E237"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36BB21C9"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2 </w:t>
            </w:r>
            <w:r w:rsidRPr="00641D1A">
              <w:rPr>
                <w:rStyle w:val="small"/>
                <w:rFonts w:ascii="Fira Code" w:hAnsi="Fira Code"/>
                <w:lang w:val="en" w:eastAsia="en"/>
              </w:rPr>
              <w:t>&lt;&lt;</w:t>
            </w:r>
            <w:r w:rsidRPr="00641D1A">
              <w:rPr>
                <w:rStyle w:val="small"/>
                <w:sz w:val="21"/>
                <w:szCs w:val="21"/>
                <w:lang w:val="en" w:eastAsia="en"/>
              </w:rPr>
              <w:t xml:space="preserve"> </w:t>
            </w:r>
            <w:r w:rsidRPr="00A405C2">
              <w:rPr>
                <w:rStyle w:val="small"/>
                <w:sz w:val="23"/>
                <w:szCs w:val="23"/>
                <w:lang w:val="en" w:eastAsia="en"/>
              </w:rPr>
              <w:t>9</w:t>
            </w:r>
            <w:r w:rsidRPr="00A405C2">
              <w:rPr>
                <w:rStyle w:val="small"/>
                <w:sz w:val="23"/>
                <w:szCs w:val="23"/>
                <w:lang w:val="en" w:eastAsia="en"/>
              </w:rPr>
              <w:br/>
              <w:t>= 10</w:t>
            </w:r>
            <w:r w:rsidRPr="00641D1A">
              <w:rPr>
                <w:rStyle w:val="sub"/>
                <w:sz w:val="23"/>
                <w:szCs w:val="23"/>
                <w:vertAlign w:val="subscript"/>
                <w:lang w:val="en" w:eastAsia="en"/>
              </w:rPr>
              <w:t>2</w:t>
            </w:r>
            <w:r w:rsidRPr="00A405C2">
              <w:rPr>
                <w:rStyle w:val="small"/>
                <w:sz w:val="23"/>
                <w:szCs w:val="23"/>
                <w:lang w:val="en" w:eastAsia="en"/>
              </w:rPr>
              <w:t xml:space="preserve"> </w:t>
            </w:r>
            <w:r w:rsidRPr="00641D1A">
              <w:rPr>
                <w:rStyle w:val="small"/>
                <w:rFonts w:ascii="Fira Code" w:hAnsi="Fira Code"/>
                <w:lang w:val="en" w:eastAsia="en"/>
              </w:rPr>
              <w:t>&lt;&lt;</w:t>
            </w:r>
            <w:r w:rsidRPr="00641D1A">
              <w:rPr>
                <w:rStyle w:val="small"/>
                <w:lang w:val="en" w:eastAsia="en"/>
              </w:rPr>
              <w:t xml:space="preserve"> </w:t>
            </w:r>
            <w:r w:rsidRPr="00A405C2">
              <w:rPr>
                <w:rStyle w:val="small"/>
                <w:sz w:val="23"/>
                <w:szCs w:val="23"/>
                <w:lang w:val="en" w:eastAsia="en"/>
              </w:rPr>
              <w:t>9</w:t>
            </w:r>
            <w:r w:rsidRPr="00A405C2">
              <w:rPr>
                <w:rStyle w:val="small"/>
                <w:sz w:val="23"/>
                <w:szCs w:val="23"/>
                <w:lang w:val="en" w:eastAsia="en"/>
              </w:rPr>
              <w:br/>
              <w:t>= 10_000_000_000</w:t>
            </w:r>
            <w:r w:rsidRPr="00641D1A">
              <w:rPr>
                <w:rStyle w:val="sub"/>
                <w:sz w:val="23"/>
                <w:szCs w:val="23"/>
                <w:vertAlign w:val="subscript"/>
                <w:lang w:val="en" w:eastAsia="en"/>
              </w:rPr>
              <w:t>2</w:t>
            </w:r>
            <w:r w:rsidRPr="00A405C2">
              <w:rPr>
                <w:rStyle w:val="sub"/>
                <w:lang w:val="en" w:eastAsia="en"/>
              </w:rPr>
              <w:br/>
            </w:r>
            <w:r w:rsidRPr="00A405C2">
              <w:rPr>
                <w:rStyle w:val="small"/>
                <w:sz w:val="23"/>
                <w:szCs w:val="23"/>
                <w:lang w:val="en" w:eastAsia="en"/>
              </w:rPr>
              <w:t>= 2</w:t>
            </w:r>
            <w:r w:rsidRPr="00FB4D17">
              <w:rPr>
                <w:rStyle w:val="sup"/>
                <w:sz w:val="23"/>
                <w:szCs w:val="23"/>
                <w:vertAlign w:val="subscript"/>
                <w:lang w:val="en" w:eastAsia="en"/>
              </w:rPr>
              <w:t>10</w:t>
            </w:r>
            <w:r w:rsidRPr="00FB4D17">
              <w:rPr>
                <w:rStyle w:val="sub"/>
                <w:sz w:val="23"/>
                <w:szCs w:val="23"/>
                <w:vertAlign w:val="superscript"/>
                <w:lang w:val="en" w:eastAsia="en"/>
              </w:rPr>
              <w:t>10</w:t>
            </w:r>
            <w:r w:rsidRPr="00A405C2">
              <w:rPr>
                <w:rStyle w:val="small"/>
                <w:sz w:val="23"/>
                <w:szCs w:val="23"/>
                <w:lang w:val="en" w:eastAsia="en"/>
              </w:rPr>
              <w:t xml:space="preserve"> = 1024</w:t>
            </w:r>
            <w:r w:rsidRPr="00FB4D17">
              <w:rPr>
                <w:rStyle w:val="sub"/>
                <w:sz w:val="23"/>
                <w:szCs w:val="23"/>
                <w:vertAlign w:val="subscript"/>
                <w:lang w:val="en" w:eastAsia="en"/>
              </w:rPr>
              <w:t>10</w:t>
            </w:r>
            <w:r w:rsidRPr="00A405C2">
              <w:rPr>
                <w:rStyle w:val="sub"/>
                <w:lang w:val="en" w:eastAsia="en"/>
              </w:rPr>
              <w:br/>
            </w:r>
            <w:r w:rsidRPr="00A405C2">
              <w:rPr>
                <w:rStyle w:val="small"/>
                <w:sz w:val="23"/>
                <w:szCs w:val="23"/>
                <w:lang w:val="en" w:eastAsia="en"/>
              </w:rPr>
              <w:t>Equivalent to 2 * 2</w:t>
            </w:r>
            <w:r w:rsidRPr="00FB4D17">
              <w:rPr>
                <w:rStyle w:val="sup"/>
                <w:sz w:val="23"/>
                <w:szCs w:val="23"/>
                <w:vertAlign w:val="superscript"/>
                <w:lang w:val="en" w:eastAsia="en"/>
              </w:rPr>
              <w:t>9</w:t>
            </w:r>
          </w:p>
        </w:tc>
      </w:tr>
      <w:tr w:rsidR="00951079" w14:paraId="4D0C394F"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9683028"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5</w:t>
            </w:r>
          </w:p>
        </w:tc>
      </w:tr>
      <w:tr w:rsidR="00EF6E7D" w14:paraId="7356E4B2"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68FF702D"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2A7F5E71"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45 </w:t>
            </w:r>
            <w:r w:rsidRPr="00FB4D17">
              <w:rPr>
                <w:rStyle w:val="small"/>
                <w:rFonts w:ascii="Fira Code" w:hAnsi="Fira Code"/>
                <w:lang w:val="en" w:eastAsia="en"/>
              </w:rPr>
              <w:t>&gt;&gt;</w:t>
            </w:r>
            <w:r w:rsidRPr="00A405C2">
              <w:rPr>
                <w:rStyle w:val="small"/>
                <w:sz w:val="23"/>
                <w:szCs w:val="23"/>
                <w:lang w:val="en" w:eastAsia="en"/>
              </w:rPr>
              <w:t xml:space="preserve"> 3</w:t>
            </w:r>
            <w:r w:rsidRPr="00A405C2">
              <w:rPr>
                <w:rStyle w:val="small"/>
                <w:sz w:val="23"/>
                <w:szCs w:val="23"/>
                <w:lang w:val="en" w:eastAsia="en"/>
              </w:rPr>
              <w:br/>
              <w:t>= 101101</w:t>
            </w:r>
            <w:r w:rsidRPr="00FB4D17">
              <w:rPr>
                <w:rStyle w:val="sub"/>
                <w:sz w:val="23"/>
                <w:szCs w:val="23"/>
                <w:vertAlign w:val="subscript"/>
                <w:lang w:val="en" w:eastAsia="en"/>
              </w:rPr>
              <w:t>2</w:t>
            </w:r>
            <w:r w:rsidRPr="00A405C2">
              <w:rPr>
                <w:rStyle w:val="small"/>
                <w:sz w:val="23"/>
                <w:szCs w:val="23"/>
                <w:lang w:val="en" w:eastAsia="en"/>
              </w:rPr>
              <w:t xml:space="preserve"> </w:t>
            </w:r>
            <w:r w:rsidRPr="00FB4D17">
              <w:rPr>
                <w:rStyle w:val="small"/>
                <w:rFonts w:ascii="Fira Code" w:hAnsi="Fira Code"/>
                <w:lang w:val="en" w:eastAsia="en"/>
              </w:rPr>
              <w:t>&gt;&gt;</w:t>
            </w:r>
            <w:r w:rsidRPr="00A405C2">
              <w:rPr>
                <w:rStyle w:val="small"/>
                <w:sz w:val="23"/>
                <w:szCs w:val="23"/>
                <w:lang w:val="en" w:eastAsia="en"/>
              </w:rPr>
              <w:t xml:space="preserve"> 3</w:t>
            </w:r>
            <w:r w:rsidRPr="00A405C2">
              <w:rPr>
                <w:rStyle w:val="small"/>
                <w:sz w:val="23"/>
                <w:szCs w:val="23"/>
                <w:lang w:val="en" w:eastAsia="en"/>
              </w:rPr>
              <w:br/>
              <w:t>= 101</w:t>
            </w:r>
            <w:r w:rsidRPr="00FB4D17">
              <w:rPr>
                <w:rStyle w:val="sub"/>
                <w:sz w:val="23"/>
                <w:szCs w:val="23"/>
                <w:vertAlign w:val="subscript"/>
                <w:lang w:val="en" w:eastAsia="en"/>
              </w:rPr>
              <w:t>2</w:t>
            </w:r>
            <w:r w:rsidRPr="00A405C2">
              <w:rPr>
                <w:rStyle w:val="small"/>
                <w:sz w:val="23"/>
                <w:szCs w:val="23"/>
                <w:lang w:val="en" w:eastAsia="en"/>
              </w:rPr>
              <w:t xml:space="preserve"> = 5</w:t>
            </w:r>
            <w:r w:rsidRPr="00FB4D17">
              <w:rPr>
                <w:rStyle w:val="sub"/>
                <w:sz w:val="23"/>
                <w:szCs w:val="23"/>
                <w:vertAlign w:val="subscript"/>
                <w:lang w:val="en" w:eastAsia="en"/>
              </w:rPr>
              <w:t>10</w:t>
            </w:r>
            <w:r w:rsidRPr="00A405C2">
              <w:rPr>
                <w:rStyle w:val="sub"/>
                <w:lang w:val="en" w:eastAsia="en"/>
              </w:rPr>
              <w:br/>
            </w:r>
            <w:r w:rsidRPr="00A405C2">
              <w:rPr>
                <w:rStyle w:val="small"/>
                <w:sz w:val="23"/>
                <w:szCs w:val="23"/>
                <w:lang w:val="en" w:eastAsia="en"/>
              </w:rPr>
              <w:t xml:space="preserve">Equivalent to 45 </w:t>
            </w:r>
            <w:r w:rsidRPr="0066668A">
              <w:rPr>
                <w:rStyle w:val="small"/>
                <w:rFonts w:ascii="Fira Code" w:hAnsi="Fira Code"/>
                <w:lang w:val="en" w:eastAsia="en"/>
              </w:rPr>
              <w:t>//</w:t>
            </w:r>
            <w:r w:rsidRPr="00A405C2">
              <w:rPr>
                <w:rStyle w:val="small"/>
                <w:sz w:val="23"/>
                <w:szCs w:val="23"/>
                <w:lang w:val="en" w:eastAsia="en"/>
              </w:rPr>
              <w:t xml:space="preserve"> 2</w:t>
            </w:r>
            <w:r w:rsidRPr="0066668A">
              <w:rPr>
                <w:rStyle w:val="sup"/>
                <w:sz w:val="23"/>
                <w:szCs w:val="23"/>
                <w:vertAlign w:val="superscript"/>
                <w:lang w:val="en" w:eastAsia="en"/>
              </w:rPr>
              <w:t>3</w:t>
            </w:r>
          </w:p>
        </w:tc>
      </w:tr>
      <w:tr w:rsidR="00951079" w14:paraId="2E2830E9"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67908416"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36</w:t>
            </w:r>
          </w:p>
        </w:tc>
      </w:tr>
      <w:tr w:rsidR="00EF6E7D" w14:paraId="4F83A336"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6E92A38"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4A057C70"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9 </w:t>
            </w:r>
            <w:r w:rsidRPr="0066668A">
              <w:rPr>
                <w:rStyle w:val="small"/>
                <w:rFonts w:ascii="Fira Code" w:hAnsi="Fira Code"/>
                <w:lang w:val="en" w:eastAsia="en"/>
              </w:rPr>
              <w:t>&lt;&lt;</w:t>
            </w:r>
            <w:r w:rsidRPr="00A405C2">
              <w:rPr>
                <w:rStyle w:val="small"/>
                <w:sz w:val="23"/>
                <w:szCs w:val="23"/>
                <w:lang w:val="en" w:eastAsia="en"/>
              </w:rPr>
              <w:t xml:space="preserve"> 2</w:t>
            </w:r>
            <w:r w:rsidRPr="00A405C2">
              <w:rPr>
                <w:rStyle w:val="small"/>
                <w:sz w:val="23"/>
                <w:szCs w:val="23"/>
                <w:lang w:val="en" w:eastAsia="en"/>
              </w:rPr>
              <w:br/>
              <w:t>= 1001</w:t>
            </w:r>
            <w:r w:rsidRPr="0066668A">
              <w:rPr>
                <w:rStyle w:val="sub"/>
                <w:sz w:val="23"/>
                <w:szCs w:val="23"/>
                <w:vertAlign w:val="subscript"/>
                <w:lang w:val="en" w:eastAsia="en"/>
              </w:rPr>
              <w:t>2</w:t>
            </w:r>
            <w:r w:rsidRPr="00A405C2">
              <w:rPr>
                <w:rStyle w:val="small"/>
                <w:sz w:val="23"/>
                <w:szCs w:val="23"/>
                <w:lang w:val="en" w:eastAsia="en"/>
              </w:rPr>
              <w:t xml:space="preserve"> </w:t>
            </w:r>
            <w:r w:rsidRPr="0066668A">
              <w:rPr>
                <w:rStyle w:val="small"/>
                <w:rFonts w:ascii="Fira Code" w:hAnsi="Fira Code"/>
                <w:lang w:val="en" w:eastAsia="en"/>
              </w:rPr>
              <w:t>&lt;&lt;</w:t>
            </w:r>
            <w:r w:rsidRPr="00A405C2">
              <w:rPr>
                <w:rStyle w:val="small"/>
                <w:sz w:val="23"/>
                <w:szCs w:val="23"/>
                <w:lang w:val="en" w:eastAsia="en"/>
              </w:rPr>
              <w:t xml:space="preserve"> 2</w:t>
            </w:r>
            <w:r w:rsidRPr="00A405C2">
              <w:rPr>
                <w:rStyle w:val="small"/>
                <w:sz w:val="23"/>
                <w:szCs w:val="23"/>
                <w:lang w:val="en" w:eastAsia="en"/>
              </w:rPr>
              <w:br/>
              <w:t>= 100100</w:t>
            </w:r>
            <w:r w:rsidRPr="0066668A">
              <w:rPr>
                <w:rStyle w:val="sub"/>
                <w:sz w:val="23"/>
                <w:szCs w:val="23"/>
                <w:vertAlign w:val="subscript"/>
                <w:lang w:val="en" w:eastAsia="en"/>
              </w:rPr>
              <w:t>2</w:t>
            </w:r>
            <w:r w:rsidRPr="00A405C2">
              <w:rPr>
                <w:rStyle w:val="small"/>
                <w:sz w:val="23"/>
                <w:szCs w:val="23"/>
                <w:lang w:val="en" w:eastAsia="en"/>
              </w:rPr>
              <w:t xml:space="preserve"> = 36</w:t>
            </w:r>
            <w:r w:rsidRPr="0066668A">
              <w:rPr>
                <w:rStyle w:val="sub"/>
                <w:sz w:val="23"/>
                <w:szCs w:val="23"/>
                <w:vertAlign w:val="subscript"/>
                <w:lang w:val="en" w:eastAsia="en"/>
              </w:rPr>
              <w:t>10</w:t>
            </w:r>
            <w:r w:rsidRPr="00A405C2">
              <w:rPr>
                <w:rStyle w:val="sub"/>
                <w:lang w:val="en" w:eastAsia="en"/>
              </w:rPr>
              <w:br/>
            </w:r>
            <w:r w:rsidRPr="00A405C2">
              <w:rPr>
                <w:rStyle w:val="small"/>
                <w:sz w:val="23"/>
                <w:szCs w:val="23"/>
                <w:lang w:val="en" w:eastAsia="en"/>
              </w:rPr>
              <w:t>Equivalent to 9 * 2</w:t>
            </w:r>
            <w:r w:rsidRPr="0066668A">
              <w:rPr>
                <w:rStyle w:val="sup"/>
                <w:sz w:val="23"/>
                <w:szCs w:val="23"/>
                <w:vertAlign w:val="superscript"/>
                <w:lang w:val="en" w:eastAsia="en"/>
              </w:rPr>
              <w:t>2</w:t>
            </w:r>
          </w:p>
        </w:tc>
      </w:tr>
      <w:tr w:rsidR="00951079" w14:paraId="4A42CA61"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819363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Q4.</w:t>
            </w:r>
            <w:r w:rsidRPr="00A405C2">
              <w:rPr>
                <w:sz w:val="26"/>
                <w:szCs w:val="26"/>
                <w:lang w:val="en" w:eastAsia="en"/>
              </w:rPr>
              <w:t xml:space="preserve"> 1</w:t>
            </w:r>
          </w:p>
        </w:tc>
      </w:tr>
      <w:tr w:rsidR="00951079" w14:paraId="60E0351C" w14:textId="77777777" w:rsidTr="00A405C2">
        <w:trPr>
          <w:tblCellSpacing w:w="0" w:type="dxa"/>
        </w:trPr>
        <w:tc>
          <w:tcPr>
            <w:tcW w:w="1634" w:type="pct"/>
            <w:tcBorders>
              <w:right w:val="single" w:sz="6" w:space="0" w:color="DEDEDE"/>
            </w:tcBorders>
            <w:shd w:val="clear" w:color="auto" w:fill="F7F8F7"/>
            <w:tcMar>
              <w:top w:w="163" w:type="dxa"/>
              <w:left w:w="182" w:type="dxa"/>
              <w:bottom w:w="163" w:type="dxa"/>
              <w:right w:w="190" w:type="dxa"/>
            </w:tcMar>
            <w:vAlign w:val="center"/>
          </w:tcPr>
          <w:p w14:paraId="7F5ACD9E"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shd w:val="clear" w:color="auto" w:fill="F8F8F7"/>
            <w:tcMar>
              <w:top w:w="163" w:type="dxa"/>
              <w:left w:w="182" w:type="dxa"/>
              <w:bottom w:w="163" w:type="dxa"/>
              <w:right w:w="182" w:type="dxa"/>
            </w:tcMar>
            <w:vAlign w:val="center"/>
          </w:tcPr>
          <w:p w14:paraId="598F1331"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64 </w:t>
            </w:r>
            <w:r w:rsidRPr="0066668A">
              <w:rPr>
                <w:rStyle w:val="small"/>
                <w:rFonts w:ascii="Fira Code" w:hAnsi="Fira Code"/>
                <w:lang w:val="en" w:eastAsia="en"/>
              </w:rPr>
              <w:t>&gt;&gt;</w:t>
            </w:r>
            <w:r w:rsidRPr="00A405C2">
              <w:rPr>
                <w:rStyle w:val="small"/>
                <w:sz w:val="23"/>
                <w:szCs w:val="23"/>
                <w:lang w:val="en" w:eastAsia="en"/>
              </w:rPr>
              <w:t xml:space="preserve"> 6</w:t>
            </w:r>
            <w:r w:rsidRPr="00A405C2">
              <w:rPr>
                <w:rStyle w:val="small"/>
                <w:sz w:val="23"/>
                <w:szCs w:val="23"/>
                <w:lang w:val="en" w:eastAsia="en"/>
              </w:rPr>
              <w:br/>
              <w:t>= 1000000</w:t>
            </w:r>
            <w:r w:rsidRPr="0066668A">
              <w:rPr>
                <w:rStyle w:val="sub"/>
                <w:sz w:val="23"/>
                <w:szCs w:val="23"/>
                <w:vertAlign w:val="subscript"/>
                <w:lang w:val="en" w:eastAsia="en"/>
              </w:rPr>
              <w:t>2</w:t>
            </w:r>
            <w:r w:rsidRPr="00A405C2">
              <w:rPr>
                <w:rStyle w:val="small"/>
                <w:sz w:val="23"/>
                <w:szCs w:val="23"/>
                <w:lang w:val="en" w:eastAsia="en"/>
              </w:rPr>
              <w:t xml:space="preserve"> </w:t>
            </w:r>
            <w:r w:rsidRPr="0066668A">
              <w:rPr>
                <w:rStyle w:val="small"/>
                <w:rFonts w:ascii="Fira Code" w:hAnsi="Fira Code"/>
                <w:lang w:val="en" w:eastAsia="en"/>
              </w:rPr>
              <w:t>&gt;&gt;</w:t>
            </w:r>
            <w:r w:rsidRPr="00A405C2">
              <w:rPr>
                <w:rStyle w:val="small"/>
                <w:sz w:val="23"/>
                <w:szCs w:val="23"/>
                <w:lang w:val="en" w:eastAsia="en"/>
              </w:rPr>
              <w:t xml:space="preserve"> 6</w:t>
            </w:r>
            <w:r w:rsidRPr="00A405C2">
              <w:rPr>
                <w:rStyle w:val="small"/>
                <w:sz w:val="23"/>
                <w:szCs w:val="23"/>
                <w:lang w:val="en" w:eastAsia="en"/>
              </w:rPr>
              <w:br/>
              <w:t>= 1</w:t>
            </w:r>
            <w:r w:rsidRPr="0066668A">
              <w:rPr>
                <w:rStyle w:val="sub"/>
                <w:sz w:val="23"/>
                <w:szCs w:val="23"/>
                <w:vertAlign w:val="subscript"/>
                <w:lang w:val="en" w:eastAsia="en"/>
              </w:rPr>
              <w:t>2</w:t>
            </w:r>
            <w:r w:rsidRPr="00A405C2">
              <w:rPr>
                <w:rStyle w:val="small"/>
                <w:sz w:val="23"/>
                <w:szCs w:val="23"/>
                <w:lang w:val="en" w:eastAsia="en"/>
              </w:rPr>
              <w:t xml:space="preserve"> = 1</w:t>
            </w:r>
            <w:r w:rsidRPr="0066668A">
              <w:rPr>
                <w:rStyle w:val="sub"/>
                <w:sz w:val="23"/>
                <w:szCs w:val="23"/>
                <w:vertAlign w:val="subscript"/>
                <w:lang w:val="en" w:eastAsia="en"/>
              </w:rPr>
              <w:t>10</w:t>
            </w:r>
            <w:r w:rsidRPr="00A405C2">
              <w:rPr>
                <w:rStyle w:val="sub"/>
                <w:lang w:val="en" w:eastAsia="en"/>
              </w:rPr>
              <w:br/>
            </w:r>
            <w:r w:rsidRPr="00A405C2">
              <w:rPr>
                <w:rStyle w:val="small"/>
                <w:sz w:val="23"/>
                <w:szCs w:val="23"/>
                <w:lang w:val="en" w:eastAsia="en"/>
              </w:rPr>
              <w:t xml:space="preserve">Equivalent 64 </w:t>
            </w:r>
            <w:r w:rsidRPr="0066668A">
              <w:rPr>
                <w:rStyle w:val="small"/>
                <w:rFonts w:ascii="Fira Code" w:hAnsi="Fira Code"/>
                <w:lang w:val="en" w:eastAsia="en"/>
              </w:rPr>
              <w:t>//</w:t>
            </w:r>
            <w:r w:rsidRPr="00A405C2">
              <w:rPr>
                <w:rStyle w:val="small"/>
                <w:sz w:val="23"/>
                <w:szCs w:val="23"/>
                <w:lang w:val="en" w:eastAsia="en"/>
              </w:rPr>
              <w:t xml:space="preserve"> 2</w:t>
            </w:r>
            <w:r w:rsidRPr="0066668A">
              <w:rPr>
                <w:rStyle w:val="sup"/>
                <w:sz w:val="23"/>
                <w:szCs w:val="23"/>
                <w:vertAlign w:val="superscript"/>
                <w:lang w:val="en" w:eastAsia="en"/>
              </w:rPr>
              <w:t>6</w:t>
            </w:r>
          </w:p>
        </w:tc>
      </w:tr>
    </w:tbl>
    <w:p w14:paraId="14626C1C" w14:textId="3EED9D92" w:rsidR="00951079" w:rsidRDefault="00633A18">
      <w:pPr>
        <w:pStyle w:val="Heading5"/>
        <w:spacing w:before="290" w:after="145" w:line="392" w:lineRule="atLeast"/>
        <w:ind w:left="272" w:right="272"/>
        <w:rPr>
          <w:sz w:val="33"/>
          <w:szCs w:val="33"/>
          <w:lang w:val="en" w:eastAsia="en"/>
        </w:rPr>
      </w:pPr>
      <w:r>
        <w:rPr>
          <w:sz w:val="33"/>
          <w:szCs w:val="33"/>
          <w:lang w:val="en" w:eastAsia="en"/>
        </w:rPr>
        <w:t>F.</w:t>
      </w:r>
      <w:r w:rsidR="00CC4319">
        <w:rPr>
          <w:sz w:val="33"/>
          <w:szCs w:val="33"/>
          <w:lang w:val="en" w:eastAsia="en"/>
        </w:rPr>
        <w:t xml:space="preserve"> Assignment Operators</w:t>
      </w:r>
    </w:p>
    <w:p w14:paraId="1EDA281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We met one assignment operator so far, which was </w:t>
      </w:r>
      <w:r w:rsidRPr="00BF4A06">
        <w:rPr>
          <w:rStyle w:val="notprenotclassLcode"/>
          <w:rFonts w:ascii="Fira Code" w:eastAsia="Droid Sans Mono" w:hAnsi="Fira Code" w:cs="Droid Sans Mono"/>
          <w:color w:val="B02145"/>
          <w:sz w:val="24"/>
          <w:szCs w:val="24"/>
          <w:lang w:val="en" w:eastAsia="en"/>
        </w:rPr>
        <w:t>=</w:t>
      </w:r>
      <w:r w:rsidRPr="00BF4A06">
        <w:rPr>
          <w:sz w:val="28"/>
          <w:szCs w:val="28"/>
          <w:lang w:val="en" w:eastAsia="en"/>
        </w:rPr>
        <w:t>.</w:t>
      </w:r>
      <w:r>
        <w:rPr>
          <w:sz w:val="28"/>
          <w:szCs w:val="28"/>
          <w:lang w:val="en" w:eastAsia="en"/>
        </w:rPr>
        <w:t xml:space="preserve"> The other assignment operators we are going to explore is a combination of </w:t>
      </w:r>
      <w:r w:rsidRPr="00BF4A06">
        <w:rPr>
          <w:rStyle w:val="notprenotclassLcode"/>
          <w:rFonts w:ascii="Fira Code" w:eastAsia="Droid Sans Mono" w:hAnsi="Fira Code" w:cs="Droid Sans Mono"/>
          <w:color w:val="B02145"/>
          <w:sz w:val="24"/>
          <w:szCs w:val="24"/>
          <w:lang w:val="en" w:eastAsia="en"/>
        </w:rPr>
        <w:t>=</w:t>
      </w:r>
      <w:r w:rsidRPr="00BF4A06">
        <w:rPr>
          <w:sz w:val="24"/>
          <w:szCs w:val="24"/>
          <w:lang w:val="en" w:eastAsia="en"/>
        </w:rPr>
        <w:t xml:space="preserve"> </w:t>
      </w:r>
      <w:r>
        <w:rPr>
          <w:sz w:val="28"/>
          <w:szCs w:val="28"/>
          <w:lang w:val="en" w:eastAsia="en"/>
        </w:rPr>
        <w:t>and assignment operators.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9"/>
        <w:gridCol w:w="2240"/>
        <w:gridCol w:w="6355"/>
      </w:tblGrid>
      <w:tr w:rsidR="00EF6E7D" w14:paraId="65BBEB1A" w14:textId="77777777" w:rsidTr="00A405C2">
        <w:trPr>
          <w:tblHeader/>
          <w:tblCellSpacing w:w="0" w:type="dxa"/>
        </w:trPr>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240E3DB"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lastRenderedPageBreak/>
              <w:t>Operator</w:t>
            </w:r>
          </w:p>
        </w:tc>
        <w:tc>
          <w:tcPr>
            <w:tcW w:w="109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E7218CE"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3093" w:type="pct"/>
            <w:tcBorders>
              <w:bottom w:val="single" w:sz="6" w:space="0" w:color="DEDEDE"/>
            </w:tcBorders>
            <w:shd w:val="clear" w:color="auto" w:fill="FFFFFF"/>
            <w:tcMar>
              <w:top w:w="145" w:type="dxa"/>
              <w:left w:w="182" w:type="dxa"/>
              <w:bottom w:w="190" w:type="dxa"/>
              <w:right w:w="182" w:type="dxa"/>
            </w:tcMar>
            <w:vAlign w:val="center"/>
          </w:tcPr>
          <w:p w14:paraId="7A2E8547"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EF6E7D" w14:paraId="6E1CEF1E"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5373D74"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33D7264"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475A4BDB" w14:textId="3A807859"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Stores the value </w:t>
            </w:r>
            <w:r w:rsidRPr="00BF4A06">
              <w:rPr>
                <w:rStyle w:val="notprenotclassLcode"/>
                <w:rFonts w:ascii="Fira Code" w:eastAsia="Droid Sans Mono" w:hAnsi="Fira Code" w:cs="Droid Sans Mono"/>
                <w:color w:val="B02145"/>
                <w:sz w:val="22"/>
                <w:szCs w:val="22"/>
                <w:lang w:val="en" w:eastAsia="en"/>
              </w:rPr>
              <w:t>y</w:t>
            </w:r>
            <w:r w:rsidRPr="00BF4A06">
              <w:rPr>
                <w:sz w:val="22"/>
                <w:szCs w:val="22"/>
                <w:lang w:val="en" w:eastAsia="en"/>
              </w:rPr>
              <w:t xml:space="preserve"> </w:t>
            </w:r>
            <w:r w:rsidRPr="00A405C2">
              <w:rPr>
                <w:sz w:val="24"/>
                <w:szCs w:val="24"/>
                <w:lang w:val="en" w:eastAsia="en"/>
              </w:rPr>
              <w:t xml:space="preserve">in the variable </w:t>
            </w:r>
            <w:r w:rsidRPr="00BF4A06">
              <w:rPr>
                <w:rStyle w:val="notprenotclassLcode"/>
                <w:rFonts w:ascii="Fira Code" w:eastAsia="Droid Sans Mono" w:hAnsi="Fira Code" w:cs="Droid Sans Mono"/>
                <w:color w:val="B02145"/>
                <w:sz w:val="22"/>
                <w:szCs w:val="22"/>
                <w:lang w:val="en" w:eastAsia="en"/>
              </w:rPr>
              <w:t>x</w:t>
            </w:r>
          </w:p>
        </w:tc>
      </w:tr>
      <w:tr w:rsidR="00EF6E7D" w14:paraId="47DA201C"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70E3494"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703F426"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5DBA1C3C" w14:textId="6D95C878"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65678BFD"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60EA4BF"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AD2ED4E"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18E6B2D6" w14:textId="26389124"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3BC8B11D"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072575B"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D8E0DDB"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5DB6758E" w14:textId="6324DB22"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77BFA902"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D3F67ED"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482A007"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4241F779" w14:textId="17F78504"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7ED6A721" w14:textId="77777777" w:rsidTr="00A405C2">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EC39995"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0E79351"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8F8F7"/>
            <w:tcMar>
              <w:top w:w="163" w:type="dxa"/>
              <w:left w:w="182" w:type="dxa"/>
              <w:bottom w:w="170" w:type="dxa"/>
              <w:right w:w="182" w:type="dxa"/>
            </w:tcMar>
            <w:vAlign w:val="center"/>
          </w:tcPr>
          <w:p w14:paraId="4F0B4804" w14:textId="0DB69FE1"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1B0B8925" w14:textId="77777777" w:rsidTr="00A405C2">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BD694F4"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21D00C6" w14:textId="77777777" w:rsidR="00951079" w:rsidRPr="00BF4A06" w:rsidRDefault="00CC4319" w:rsidP="00A405C2">
            <w:pPr>
              <w:pStyle w:val="ptableblocknth-last-child1"/>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tcBorders>
              <w:bottom w:val="single" w:sz="6" w:space="0" w:color="DEDEDE"/>
            </w:tcBorders>
            <w:shd w:val="clear" w:color="auto" w:fill="FFFFFF"/>
            <w:tcMar>
              <w:top w:w="163" w:type="dxa"/>
              <w:left w:w="182" w:type="dxa"/>
              <w:bottom w:w="170" w:type="dxa"/>
              <w:right w:w="182" w:type="dxa"/>
            </w:tcMar>
            <w:vAlign w:val="center"/>
          </w:tcPr>
          <w:p w14:paraId="6DB3853E" w14:textId="322041C5"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r w:rsidR="00EF6E7D" w14:paraId="3C31F43E" w14:textId="77777777" w:rsidTr="00A405C2">
        <w:trPr>
          <w:tblCellSpacing w:w="0" w:type="dxa"/>
        </w:trPr>
        <w:tc>
          <w:tcPr>
            <w:tcW w:w="817" w:type="pct"/>
            <w:tcBorders>
              <w:right w:val="single" w:sz="6" w:space="0" w:color="DEDEDE"/>
            </w:tcBorders>
            <w:shd w:val="clear" w:color="auto" w:fill="F8F8F7"/>
            <w:tcMar>
              <w:top w:w="163" w:type="dxa"/>
              <w:left w:w="182" w:type="dxa"/>
              <w:bottom w:w="163" w:type="dxa"/>
              <w:right w:w="190" w:type="dxa"/>
            </w:tcMar>
            <w:vAlign w:val="center"/>
          </w:tcPr>
          <w:p w14:paraId="24992064"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w:t>
            </w:r>
          </w:p>
        </w:tc>
        <w:tc>
          <w:tcPr>
            <w:tcW w:w="1090" w:type="pct"/>
            <w:tcBorders>
              <w:right w:val="single" w:sz="6" w:space="0" w:color="DEDEDE"/>
            </w:tcBorders>
            <w:shd w:val="clear" w:color="auto" w:fill="F8F8F7"/>
            <w:tcMar>
              <w:top w:w="163" w:type="dxa"/>
              <w:left w:w="182" w:type="dxa"/>
              <w:bottom w:w="163" w:type="dxa"/>
              <w:right w:w="190" w:type="dxa"/>
            </w:tcMar>
            <w:vAlign w:val="center"/>
          </w:tcPr>
          <w:p w14:paraId="217C6EE7" w14:textId="77777777" w:rsidR="00951079" w:rsidRPr="00BF4A06" w:rsidRDefault="00CC4319" w:rsidP="00A405C2">
            <w:pPr>
              <w:pStyle w:val="ptableblocknth-last-child1"/>
              <w:shd w:val="clear" w:color="auto" w:fill="F8F8F7"/>
              <w:spacing w:line="465" w:lineRule="atLeast"/>
              <w:jc w:val="center"/>
              <w:rPr>
                <w:rFonts w:ascii="Fira Code" w:hAnsi="Fira Code"/>
                <w:color w:val="B02145"/>
                <w:sz w:val="24"/>
                <w:szCs w:val="24"/>
                <w:lang w:val="en" w:eastAsia="en"/>
              </w:rPr>
            </w:pPr>
            <w:r w:rsidRPr="00BF4A06">
              <w:rPr>
                <w:rStyle w:val="ptableblockcodeonly-child"/>
                <w:rFonts w:ascii="Fira Code" w:eastAsia="Droid Sans Mono" w:hAnsi="Fira Code" w:cs="Droid Sans Mono"/>
                <w:color w:val="B02145"/>
                <w:sz w:val="24"/>
                <w:szCs w:val="24"/>
                <w:lang w:val="en" w:eastAsia="en"/>
              </w:rPr>
              <w:t>x //= y</w:t>
            </w:r>
          </w:p>
        </w:tc>
        <w:tc>
          <w:tcPr>
            <w:tcW w:w="3093" w:type="pct"/>
            <w:shd w:val="clear" w:color="auto" w:fill="F8F8F7"/>
            <w:tcMar>
              <w:top w:w="163" w:type="dxa"/>
              <w:left w:w="182" w:type="dxa"/>
              <w:bottom w:w="163" w:type="dxa"/>
              <w:right w:w="182" w:type="dxa"/>
            </w:tcMar>
            <w:vAlign w:val="center"/>
          </w:tcPr>
          <w:p w14:paraId="3DB74DD7" w14:textId="1A8803E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Same as </w:t>
            </w:r>
            <w:r w:rsidRPr="00BF4A06">
              <w:rPr>
                <w:rStyle w:val="ptableblockcodeonly-child"/>
                <w:rFonts w:ascii="Fira Code" w:eastAsia="Droid Sans Mono" w:hAnsi="Fira Code" w:cs="Droid Sans Mono"/>
                <w:color w:val="B02145"/>
                <w:sz w:val="22"/>
                <w:szCs w:val="22"/>
                <w:lang w:val="en" w:eastAsia="en"/>
              </w:rPr>
              <w:t>x = x // y</w:t>
            </w:r>
          </w:p>
        </w:tc>
      </w:tr>
    </w:tbl>
    <w:p w14:paraId="6373BEC5" w14:textId="38B005CB" w:rsidR="00951079" w:rsidRPr="005C0E4F" w:rsidRDefault="005C0E4F" w:rsidP="00267C5B">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Assignment Operators Example</w:t>
      </w:r>
      <w:r>
        <w:rPr>
          <w:b/>
          <w:bCs/>
          <w:sz w:val="26"/>
          <w:szCs w:val="26"/>
          <w:lang w:val="en" w:eastAsia="en"/>
        </w:rPr>
        <w:tab/>
      </w:r>
      <w:r w:rsidR="00CC4319" w:rsidRPr="005C0E4F">
        <w:rPr>
          <w:b/>
          <w:bCs/>
          <w:sz w:val="26"/>
          <w:szCs w:val="26"/>
          <w:lang w:val="en" w:eastAsia="en"/>
        </w:rPr>
        <w:t>assignment_operators_ex.py</w:t>
      </w:r>
      <w:r>
        <w:rPr>
          <w:b/>
          <w:bCs/>
          <w:sz w:val="26"/>
          <w:szCs w:val="26"/>
          <w:lang w:val="en" w:eastAsia="en"/>
        </w:rPr>
        <w:tab/>
      </w:r>
    </w:p>
    <w:p w14:paraId="4F63BC09" w14:textId="078F84A7" w:rsidR="005C0E4F" w:rsidRPr="00BF4A06" w:rsidRDefault="005C0E4F"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Fonts w:ascii="Fira Code" w:eastAsia="Droid Sans Mono" w:hAnsi="Fira Code" w:cs="Droid Sans Mono"/>
          <w:sz w:val="21"/>
          <w:szCs w:val="21"/>
          <w:shd w:val="clear" w:color="auto" w:fill="auto"/>
          <w:lang w:val="en" w:eastAsia="en"/>
        </w:rPr>
        <w:t xml:space="preserve"> </w:t>
      </w:r>
      <w:r w:rsidR="00CC4319" w:rsidRPr="00BF4A06">
        <w:rPr>
          <w:rStyle w:val="any"/>
          <w:rFonts w:ascii="Fira Code" w:eastAsia="Droid Sans Mono" w:hAnsi="Fira Code" w:cs="Droid Sans Mono"/>
          <w:color w:val="0000DD"/>
          <w:sz w:val="21"/>
          <w:szCs w:val="21"/>
          <w:lang w:val="en" w:eastAsia="en"/>
        </w:rPr>
        <w:t>1</w:t>
      </w:r>
      <w:r w:rsidR="00CC4319" w:rsidRPr="00BF4A06">
        <w:rPr>
          <w:rFonts w:ascii="Fira Code" w:eastAsia="Droid Sans Mono" w:hAnsi="Fira Code" w:cs="Droid Sans Mono"/>
          <w:sz w:val="21"/>
          <w:szCs w:val="21"/>
          <w:lang w:val="en" w:eastAsia="en"/>
        </w:rPr>
        <w:t xml:space="preserve">    x, y = </w:t>
      </w:r>
      <w:r w:rsidR="00CC4319" w:rsidRPr="00BF4A06">
        <w:rPr>
          <w:rStyle w:val="any"/>
          <w:rFonts w:ascii="Fira Code" w:eastAsia="Droid Sans Mono" w:hAnsi="Fira Code" w:cs="Droid Sans Mono"/>
          <w:color w:val="0000DD"/>
          <w:sz w:val="21"/>
          <w:szCs w:val="21"/>
          <w:lang w:val="en" w:eastAsia="en"/>
        </w:rPr>
        <w:t>10</w:t>
      </w:r>
      <w:r w:rsidR="00CC4319" w:rsidRPr="00BF4A06">
        <w:rPr>
          <w:rFonts w:ascii="Fira Code" w:eastAsia="Droid Sans Mono" w:hAnsi="Fira Code" w:cs="Droid Sans Mono"/>
          <w:sz w:val="21"/>
          <w:szCs w:val="21"/>
          <w:lang w:val="en" w:eastAsia="en"/>
        </w:rPr>
        <w:t xml:space="preserve">, </w:t>
      </w:r>
      <w:r w:rsidR="00CC4319" w:rsidRPr="00BF4A06">
        <w:rPr>
          <w:rStyle w:val="any"/>
          <w:rFonts w:ascii="Fira Code" w:eastAsia="Droid Sans Mono" w:hAnsi="Fira Code" w:cs="Droid Sans Mono"/>
          <w:color w:val="0000DD"/>
          <w:sz w:val="21"/>
          <w:szCs w:val="21"/>
          <w:lang w:val="en" w:eastAsia="en"/>
        </w:rPr>
        <w:t>20</w:t>
      </w:r>
    </w:p>
    <w:p w14:paraId="54DC9A71"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2</w:t>
      </w:r>
    </w:p>
    <w:p w14:paraId="52AE260F"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x += y</w:t>
      </w:r>
    </w:p>
    <w:p w14:paraId="01F31BF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49FD1D5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5</w:t>
      </w:r>
    </w:p>
    <w:p w14:paraId="110521E5"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6</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5099EA4A"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7</w:t>
      </w:r>
      <w:r w:rsidRPr="00BF4A06">
        <w:rPr>
          <w:rFonts w:ascii="Fira Code" w:eastAsia="Droid Sans Mono" w:hAnsi="Fira Code" w:cs="Droid Sans Mono"/>
          <w:sz w:val="21"/>
          <w:szCs w:val="21"/>
          <w:lang w:val="en" w:eastAsia="en"/>
        </w:rPr>
        <w:t xml:space="preserve">    x -= y</w:t>
      </w:r>
    </w:p>
    <w:p w14:paraId="63749438"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8</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7DAA77EB"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9</w:t>
      </w:r>
    </w:p>
    <w:p w14:paraId="77A389CE"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10</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120A38DA"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11</w:t>
      </w:r>
      <w:r w:rsidRPr="00BF4A06">
        <w:rPr>
          <w:rFonts w:ascii="Fira Code" w:eastAsia="Droid Sans Mono" w:hAnsi="Fira Code" w:cs="Droid Sans Mono"/>
          <w:sz w:val="21"/>
          <w:szCs w:val="21"/>
          <w:lang w:val="en" w:eastAsia="en"/>
        </w:rPr>
        <w:t xml:space="preserve">    x *= y</w:t>
      </w:r>
    </w:p>
    <w:p w14:paraId="27DE3023"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12</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415C6867"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13</w:t>
      </w:r>
    </w:p>
    <w:p w14:paraId="745114E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14</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062C72F8"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15</w:t>
      </w:r>
      <w:r w:rsidRPr="00BF4A06">
        <w:rPr>
          <w:rFonts w:ascii="Fira Code" w:eastAsia="Droid Sans Mono" w:hAnsi="Fira Code" w:cs="Droid Sans Mono"/>
          <w:sz w:val="21"/>
          <w:szCs w:val="21"/>
          <w:lang w:val="en" w:eastAsia="en"/>
        </w:rPr>
        <w:t xml:space="preserve">    x /= y</w:t>
      </w:r>
    </w:p>
    <w:p w14:paraId="6C86BBD8"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16</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3DA24F33"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17</w:t>
      </w:r>
    </w:p>
    <w:p w14:paraId="51E2A565"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lastRenderedPageBreak/>
        <w:t>18</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107ACE4A"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19</w:t>
      </w:r>
      <w:r w:rsidRPr="00BF4A06">
        <w:rPr>
          <w:rFonts w:ascii="Fira Code" w:eastAsia="Droid Sans Mono" w:hAnsi="Fira Code" w:cs="Droid Sans Mono"/>
          <w:sz w:val="21"/>
          <w:szCs w:val="21"/>
          <w:lang w:val="en" w:eastAsia="en"/>
        </w:rPr>
        <w:t xml:space="preserve">    x **= y</w:t>
      </w:r>
    </w:p>
    <w:p w14:paraId="7459EB9D"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20</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0695632E"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21</w:t>
      </w:r>
    </w:p>
    <w:p w14:paraId="00D68A2F"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22</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6A32162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23</w:t>
      </w:r>
      <w:r w:rsidRPr="00BF4A06">
        <w:rPr>
          <w:rFonts w:ascii="Fira Code" w:eastAsia="Droid Sans Mono" w:hAnsi="Fira Code" w:cs="Droid Sans Mono"/>
          <w:sz w:val="21"/>
          <w:szCs w:val="21"/>
          <w:lang w:val="en" w:eastAsia="en"/>
        </w:rPr>
        <w:t xml:space="preserve">    x %= y</w:t>
      </w:r>
    </w:p>
    <w:p w14:paraId="22A2CF5E"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24</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17E7A4B3"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25</w:t>
      </w:r>
    </w:p>
    <w:p w14:paraId="3F56030D"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26</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10</w:t>
      </w:r>
    </w:p>
    <w:p w14:paraId="183A511F"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27</w:t>
      </w:r>
      <w:r w:rsidRPr="00BF4A06">
        <w:rPr>
          <w:rFonts w:ascii="Fira Code" w:eastAsia="Droid Sans Mono" w:hAnsi="Fira Code" w:cs="Droid Sans Mono"/>
          <w:sz w:val="21"/>
          <w:szCs w:val="21"/>
          <w:lang w:val="en" w:eastAsia="en"/>
        </w:rPr>
        <w:t xml:space="preserve">    x //= y</w:t>
      </w:r>
    </w:p>
    <w:p w14:paraId="7CADA02E" w14:textId="17E07021" w:rsidR="00951079"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BF4A06">
        <w:rPr>
          <w:rStyle w:val="any"/>
          <w:rFonts w:ascii="Fira Code" w:eastAsia="Droid Sans Mono" w:hAnsi="Fira Code" w:cs="Droid Sans Mono"/>
          <w:color w:val="0000DD"/>
          <w:sz w:val="21"/>
          <w:szCs w:val="21"/>
          <w:lang w:val="en" w:eastAsia="en"/>
        </w:rPr>
        <w:t>28</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After x //= y, x is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w:t>
      </w:r>
    </w:p>
    <w:p w14:paraId="2BE6F51B" w14:textId="77777777" w:rsidR="00951079" w:rsidRPr="005C0E4F" w:rsidRDefault="00CC4319" w:rsidP="00267C5B">
      <w:pPr>
        <w:pStyle w:val="listingblocktitle"/>
        <w:spacing w:before="240" w:after="73" w:line="383" w:lineRule="atLeast"/>
        <w:ind w:left="272" w:right="272"/>
        <w:rPr>
          <w:b/>
          <w:bCs/>
          <w:sz w:val="26"/>
          <w:szCs w:val="26"/>
          <w:lang w:val="en" w:eastAsia="en"/>
        </w:rPr>
      </w:pPr>
      <w:r w:rsidRPr="005C0E4F">
        <w:rPr>
          <w:b/>
          <w:bCs/>
          <w:sz w:val="26"/>
          <w:szCs w:val="26"/>
          <w:lang w:val="en" w:eastAsia="en"/>
        </w:rPr>
        <w:t>Output</w:t>
      </w:r>
    </w:p>
    <w:p w14:paraId="5655D1F7"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After x += y, x is 30</w:t>
      </w:r>
    </w:p>
    <w:p w14:paraId="3564E3AC"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-10</w:t>
      </w:r>
    </w:p>
    <w:p w14:paraId="7A7F0962"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200</w:t>
      </w:r>
    </w:p>
    <w:p w14:paraId="7697F4E0"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0.5</w:t>
      </w:r>
    </w:p>
    <w:p w14:paraId="3E9A3461"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100000000000000000000</w:t>
      </w:r>
    </w:p>
    <w:p w14:paraId="3CD84295"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10</w:t>
      </w:r>
    </w:p>
    <w:p w14:paraId="4F7F23B2"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After x //= y, x is 0</w:t>
      </w:r>
    </w:p>
    <w:p w14:paraId="5B894E23" w14:textId="710419AE"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10</w:t>
      </w:r>
      <w:r>
        <w:rPr>
          <w:rStyle w:val="Strong1"/>
          <w:color w:val="000000"/>
          <w:sz w:val="26"/>
          <w:szCs w:val="26"/>
          <w:shd w:val="clear" w:color="auto" w:fill="FFFF00"/>
          <w:lang w:val="en" w:eastAsia="en"/>
        </w:rPr>
        <w:t>: Assignment Operators</w:t>
      </w:r>
    </w:p>
    <w:p w14:paraId="66249DC3"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lang w:val="en" w:eastAsia="en"/>
        </w:rPr>
        <w:t>Evaluate the final value stored inside x.</w:t>
      </w:r>
    </w:p>
    <w:p w14:paraId="173C42F2" w14:textId="77777777" w:rsidR="005C0E4F" w:rsidRPr="00BF4A06" w:rsidRDefault="005C0E4F"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2"/>
          <w:szCs w:val="22"/>
          <w:lang w:val="en" w:eastAsia="en"/>
        </w:rPr>
      </w:pPr>
    </w:p>
    <w:p w14:paraId="45711F2A"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1</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5</w:t>
      </w:r>
    </w:p>
    <w:p w14:paraId="3417A29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3</w:t>
      </w:r>
    </w:p>
    <w:p w14:paraId="4954740A"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4</w:t>
      </w:r>
    </w:p>
    <w:p w14:paraId="7B015C90"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0000DD"/>
          <w:sz w:val="21"/>
          <w:szCs w:val="21"/>
        </w:rPr>
      </w:pP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11</w:t>
      </w:r>
    </w:p>
    <w:p w14:paraId="258B66CF" w14:textId="09A0DB15" w:rsidR="00951079"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BF4A06">
        <w:rPr>
          <w:rStyle w:val="any"/>
          <w:rFonts w:ascii="Fira Code" w:eastAsia="Droid Sans Mono" w:hAnsi="Fira Code" w:cs="Droid Sans Mono"/>
          <w:color w:val="0000DD"/>
          <w:sz w:val="21"/>
          <w:szCs w:val="21"/>
          <w:lang w:val="en" w:eastAsia="en"/>
        </w:rPr>
        <w:t>5</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4</w:t>
      </w:r>
    </w:p>
    <w:p w14:paraId="5293AB9C" w14:textId="062B5EE9" w:rsidR="005C0E4F" w:rsidRPr="005C0E4F" w:rsidRDefault="005C0E4F" w:rsidP="005C0E4F">
      <w:pPr>
        <w:spacing w:before="240" w:after="240"/>
        <w:ind w:firstLine="270"/>
        <w:rPr>
          <w:sz w:val="26"/>
          <w:szCs w:val="26"/>
        </w:rPr>
      </w:pPr>
      <w:r w:rsidRPr="005C0E4F">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02F6DE88" w14:textId="77777777" w:rsidTr="00A405C2">
        <w:trPr>
          <w:tblCellSpacing w:w="0" w:type="dxa"/>
        </w:trPr>
        <w:tc>
          <w:tcPr>
            <w:tcW w:w="5000" w:type="pct"/>
            <w:tcBorders>
              <w:bottom w:val="single" w:sz="6" w:space="0" w:color="DEDEDE"/>
            </w:tcBorders>
            <w:shd w:val="clear" w:color="auto" w:fill="FFFFFF"/>
            <w:tcMar>
              <w:top w:w="163" w:type="dxa"/>
              <w:left w:w="182" w:type="dxa"/>
              <w:bottom w:w="170" w:type="dxa"/>
              <w:right w:w="182" w:type="dxa"/>
            </w:tcMar>
          </w:tcPr>
          <w:p w14:paraId="2FD46A18"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5</w:t>
            </w:r>
          </w:p>
        </w:tc>
      </w:tr>
      <w:tr w:rsidR="00951079" w14:paraId="585C8E13" w14:textId="77777777" w:rsidTr="00A405C2">
        <w:trPr>
          <w:tblCellSpacing w:w="0" w:type="dxa"/>
        </w:trPr>
        <w:tc>
          <w:tcPr>
            <w:tcW w:w="5000" w:type="pct"/>
            <w:shd w:val="clear" w:color="auto" w:fill="F8F8F7"/>
            <w:tcMar>
              <w:top w:w="163" w:type="dxa"/>
              <w:left w:w="182" w:type="dxa"/>
              <w:bottom w:w="163" w:type="dxa"/>
              <w:right w:w="182" w:type="dxa"/>
            </w:tcMar>
          </w:tcPr>
          <w:p w14:paraId="53C3C9A4" w14:textId="77777777" w:rsidR="00951079" w:rsidRPr="00A405C2" w:rsidRDefault="00CC4319" w:rsidP="00A405C2">
            <w:pPr>
              <w:pStyle w:val="listingblocktitle"/>
              <w:shd w:val="clear" w:color="auto" w:fill="F8F8F7"/>
              <w:spacing w:line="383" w:lineRule="atLeast"/>
              <w:rPr>
                <w:b/>
                <w:bCs/>
                <w:lang w:val="en" w:eastAsia="en"/>
              </w:rPr>
            </w:pPr>
            <w:r w:rsidRPr="00A405C2">
              <w:rPr>
                <w:b/>
                <w:bCs/>
                <w:lang w:val="en" w:eastAsia="en"/>
              </w:rPr>
              <w:t>Explanation</w:t>
            </w:r>
          </w:p>
          <w:p w14:paraId="0173C7A6" w14:textId="77777777" w:rsidR="005C0E4F" w:rsidRPr="00BF4A0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0000DD"/>
                <w:sz w:val="28"/>
                <w:szCs w:val="28"/>
              </w:rPr>
            </w:pPr>
            <w:r w:rsidRPr="00BF4A06">
              <w:rPr>
                <w:rStyle w:val="any"/>
                <w:rFonts w:ascii="Fira Code" w:eastAsia="Droid Sans Mono" w:hAnsi="Fira Code" w:cs="Droid Sans Mono"/>
                <w:color w:val="0000DD"/>
                <w:sz w:val="21"/>
                <w:szCs w:val="21"/>
                <w:lang w:val="en" w:eastAsia="en"/>
              </w:rPr>
              <w:lastRenderedPageBreak/>
              <w:t>1</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5</w:t>
            </w:r>
          </w:p>
          <w:p w14:paraId="25C02CF1" w14:textId="77777777" w:rsidR="005C0E4F" w:rsidRPr="00BF4A0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777777"/>
                <w:sz w:val="28"/>
                <w:szCs w:val="28"/>
              </w:rPr>
            </w:pP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777777"/>
                <w:sz w:val="21"/>
                <w:szCs w:val="21"/>
                <w:lang w:val="en" w:eastAsia="en"/>
              </w:rPr>
              <w:t># x = 125</w:t>
            </w:r>
          </w:p>
          <w:p w14:paraId="59C4DD5D" w14:textId="77777777" w:rsidR="005C0E4F" w:rsidRPr="00BF4A0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777777"/>
                <w:sz w:val="28"/>
                <w:szCs w:val="28"/>
              </w:rPr>
            </w:pP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777777"/>
                <w:sz w:val="21"/>
                <w:szCs w:val="21"/>
                <w:lang w:val="en" w:eastAsia="en"/>
              </w:rPr>
              <w:t># x = 31</w:t>
            </w:r>
          </w:p>
          <w:p w14:paraId="46FF7687" w14:textId="77777777" w:rsidR="005C0E4F" w:rsidRPr="00BF4A0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777777"/>
                <w:sz w:val="28"/>
                <w:szCs w:val="28"/>
              </w:rPr>
            </w:pP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11</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777777"/>
                <w:sz w:val="21"/>
                <w:szCs w:val="21"/>
                <w:lang w:val="en" w:eastAsia="en"/>
              </w:rPr>
              <w:t># x = 9</w:t>
            </w:r>
          </w:p>
          <w:p w14:paraId="31BAF64C" w14:textId="77777777" w:rsidR="005C0E4F" w:rsidRPr="00BF4A0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hAnsi="Fira Code"/>
                <w:color w:val="777777"/>
                <w:sz w:val="28"/>
                <w:szCs w:val="28"/>
              </w:rPr>
            </w:pPr>
            <w:r w:rsidRPr="00BF4A06">
              <w:rPr>
                <w:rStyle w:val="any"/>
                <w:rFonts w:ascii="Fira Code" w:eastAsia="Droid Sans Mono" w:hAnsi="Fira Code" w:cs="Droid Sans Mono"/>
                <w:color w:val="0000DD"/>
                <w:sz w:val="21"/>
                <w:szCs w:val="21"/>
                <w:lang w:val="en" w:eastAsia="en"/>
              </w:rPr>
              <w:t>5</w:t>
            </w:r>
            <w:r w:rsidRPr="00BF4A06">
              <w:rPr>
                <w:rFonts w:ascii="Fira Code" w:eastAsia="Droid Sans Mono" w:hAnsi="Fira Code" w:cs="Droid Sans Mono"/>
                <w:sz w:val="21"/>
                <w:szCs w:val="21"/>
                <w:lang w:val="en" w:eastAsia="en"/>
              </w:rPr>
              <w:t xml:space="preserve">    x -= </w:t>
            </w:r>
            <w:r w:rsidRPr="00BF4A06">
              <w:rPr>
                <w:rStyle w:val="any"/>
                <w:rFonts w:ascii="Fira Code" w:eastAsia="Droid Sans Mono" w:hAnsi="Fira Code" w:cs="Droid Sans Mono"/>
                <w:color w:val="0000DD"/>
                <w:sz w:val="21"/>
                <w:szCs w:val="21"/>
                <w:lang w:val="en" w:eastAsia="en"/>
              </w:rPr>
              <w:t>4</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777777"/>
                <w:sz w:val="21"/>
                <w:szCs w:val="21"/>
                <w:lang w:val="en" w:eastAsia="en"/>
              </w:rPr>
              <w:t># x = 5</w:t>
            </w:r>
          </w:p>
          <w:p w14:paraId="3B0C0D07" w14:textId="3F9AD3C5"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BF4A06">
              <w:rPr>
                <w:rStyle w:val="any"/>
                <w:rFonts w:ascii="Fira Code" w:eastAsia="Droid Sans Mono" w:hAnsi="Fira Code" w:cs="Droid Sans Mono"/>
                <w:color w:val="0000DD"/>
                <w:sz w:val="21"/>
                <w:szCs w:val="21"/>
                <w:lang w:val="en" w:eastAsia="en"/>
              </w:rPr>
              <w:t>6</w:t>
            </w:r>
            <w:r w:rsidRPr="00BF4A06">
              <w:rPr>
                <w:rFonts w:ascii="Fira Code" w:eastAsia="Droid Sans Mono" w:hAnsi="Fira Code" w:cs="Droid Sans Mono"/>
                <w:sz w:val="21"/>
                <w:szCs w:val="21"/>
                <w:lang w:val="en" w:eastAsia="en"/>
              </w:rPr>
              <w:t xml:space="preserve">    print(x)  </w:t>
            </w:r>
            <w:r w:rsidRPr="00BF4A06">
              <w:rPr>
                <w:rStyle w:val="any"/>
                <w:rFonts w:ascii="Fira Code" w:eastAsia="Droid Sans Mono" w:hAnsi="Fira Code" w:cs="Droid Sans Mono"/>
                <w:color w:val="777777"/>
                <w:sz w:val="21"/>
                <w:szCs w:val="21"/>
                <w:lang w:val="en" w:eastAsia="en"/>
              </w:rPr>
              <w:t># will print 5</w:t>
            </w:r>
          </w:p>
        </w:tc>
      </w:tr>
    </w:tbl>
    <w:p w14:paraId="71C34225" w14:textId="18E6C922" w:rsidR="00951079" w:rsidRDefault="00633A18">
      <w:pPr>
        <w:pStyle w:val="Heading5"/>
        <w:spacing w:before="290" w:after="145" w:line="392" w:lineRule="atLeast"/>
        <w:ind w:left="272" w:right="272"/>
        <w:rPr>
          <w:sz w:val="33"/>
          <w:szCs w:val="33"/>
          <w:lang w:val="en" w:eastAsia="en"/>
        </w:rPr>
      </w:pPr>
      <w:r>
        <w:rPr>
          <w:sz w:val="33"/>
          <w:szCs w:val="33"/>
          <w:lang w:val="en" w:eastAsia="en"/>
        </w:rPr>
        <w:lastRenderedPageBreak/>
        <w:t>G</w:t>
      </w:r>
      <w:r w:rsidR="00CC4319">
        <w:rPr>
          <w:sz w:val="33"/>
          <w:szCs w:val="33"/>
          <w:lang w:val="en" w:eastAsia="en"/>
        </w:rPr>
        <w:t>. Ternary Operators</w:t>
      </w:r>
    </w:p>
    <w:p w14:paraId="6ACD7E13" w14:textId="77777777" w:rsidR="00951079" w:rsidRDefault="00CC4319">
      <w:pPr>
        <w:pStyle w:val="p"/>
        <w:spacing w:after="330" w:line="449" w:lineRule="atLeast"/>
        <w:ind w:left="272" w:right="272"/>
        <w:rPr>
          <w:sz w:val="28"/>
          <w:szCs w:val="28"/>
          <w:lang w:val="en" w:eastAsia="en"/>
        </w:rPr>
      </w:pPr>
      <w:r>
        <w:rPr>
          <w:sz w:val="28"/>
          <w:szCs w:val="28"/>
          <w:lang w:val="en" w:eastAsia="en"/>
        </w:rPr>
        <w:t>As the name suggests, ternary operators have three operands in the following form:</w:t>
      </w:r>
    </w:p>
    <w:p w14:paraId="686A89D3" w14:textId="1A3542D0" w:rsidR="00951079" w:rsidRPr="005C0E4F"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5C0E4F">
        <w:rPr>
          <w:rFonts w:ascii="Fira Code" w:eastAsia="Droid Sans Mono" w:hAnsi="Fira Code" w:cs="Droid Sans Mono"/>
          <w:sz w:val="24"/>
          <w:szCs w:val="24"/>
          <w:lang w:val="en" w:eastAsia="en"/>
        </w:rPr>
        <w:t xml:space="preserve">value1 </w:t>
      </w:r>
      <w:r w:rsidRPr="005C0E4F">
        <w:rPr>
          <w:rStyle w:val="any"/>
          <w:rFonts w:ascii="Fira Code" w:eastAsia="Droid Sans Mono" w:hAnsi="Fira Code" w:cs="Droid Sans Mono"/>
          <w:b/>
          <w:bCs/>
          <w:color w:val="008800"/>
          <w:sz w:val="24"/>
          <w:szCs w:val="24"/>
          <w:lang w:val="en" w:eastAsia="en"/>
        </w:rPr>
        <w:t>if</w:t>
      </w:r>
      <w:r w:rsidRPr="005C0E4F">
        <w:rPr>
          <w:rFonts w:ascii="Fira Code" w:eastAsia="Droid Sans Mono" w:hAnsi="Fira Code" w:cs="Droid Sans Mono"/>
          <w:sz w:val="24"/>
          <w:szCs w:val="24"/>
          <w:lang w:val="en" w:eastAsia="en"/>
        </w:rPr>
        <w:t xml:space="preserve"> </w:t>
      </w:r>
      <w:proofErr w:type="spellStart"/>
      <w:r w:rsidRPr="005C0E4F">
        <w:rPr>
          <w:rFonts w:ascii="Fira Code" w:eastAsia="Droid Sans Mono" w:hAnsi="Fira Code" w:cs="Droid Sans Mono"/>
          <w:sz w:val="24"/>
          <w:szCs w:val="24"/>
          <w:lang w:val="en" w:eastAsia="en"/>
        </w:rPr>
        <w:t>boolean_condition</w:t>
      </w:r>
      <w:proofErr w:type="spellEnd"/>
      <w:r w:rsidRPr="005C0E4F">
        <w:rPr>
          <w:rFonts w:ascii="Fira Code" w:eastAsia="Droid Sans Mono" w:hAnsi="Fira Code" w:cs="Droid Sans Mono"/>
          <w:sz w:val="24"/>
          <w:szCs w:val="24"/>
          <w:lang w:val="en" w:eastAsia="en"/>
        </w:rPr>
        <w:t xml:space="preserve"> </w:t>
      </w:r>
      <w:r w:rsidRPr="005C0E4F">
        <w:rPr>
          <w:rStyle w:val="any"/>
          <w:rFonts w:ascii="Fira Code" w:eastAsia="Droid Sans Mono" w:hAnsi="Fira Code" w:cs="Droid Sans Mono"/>
          <w:b/>
          <w:bCs/>
          <w:color w:val="008800"/>
          <w:sz w:val="24"/>
          <w:szCs w:val="24"/>
          <w:lang w:val="en" w:eastAsia="en"/>
        </w:rPr>
        <w:t>else</w:t>
      </w:r>
      <w:r w:rsidRPr="005C0E4F">
        <w:rPr>
          <w:rFonts w:ascii="Fira Code" w:eastAsia="Droid Sans Mono" w:hAnsi="Fira Code" w:cs="Droid Sans Mono"/>
          <w:sz w:val="24"/>
          <w:szCs w:val="24"/>
          <w:lang w:val="en" w:eastAsia="en"/>
        </w:rPr>
        <w:t xml:space="preserve"> value2</w:t>
      </w:r>
    </w:p>
    <w:p w14:paraId="5A36454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As the above code snippet shows, </w:t>
      </w:r>
      <w:r w:rsidRPr="00BF4A06">
        <w:rPr>
          <w:rStyle w:val="notprenotclassLcode"/>
          <w:rFonts w:ascii="Fira Code" w:eastAsia="Droid Sans Mono" w:hAnsi="Fira Code" w:cs="Droid Sans Mono"/>
          <w:color w:val="B02145"/>
          <w:sz w:val="24"/>
          <w:szCs w:val="24"/>
          <w:lang w:val="en" w:eastAsia="en"/>
        </w:rPr>
        <w:t>if</w:t>
      </w:r>
      <w:r>
        <w:rPr>
          <w:sz w:val="28"/>
          <w:szCs w:val="28"/>
          <w:lang w:val="en" w:eastAsia="en"/>
        </w:rPr>
        <w:t>-</w:t>
      </w:r>
      <w:r w:rsidRPr="00BF4A06">
        <w:rPr>
          <w:rStyle w:val="notprenotclassLcode"/>
          <w:rFonts w:ascii="Fira Code" w:eastAsia="Droid Sans Mono" w:hAnsi="Fira Code" w:cs="Droid Sans Mono"/>
          <w:color w:val="B02145"/>
          <w:sz w:val="24"/>
          <w:szCs w:val="24"/>
          <w:lang w:val="en" w:eastAsia="en"/>
        </w:rPr>
        <w:t>else</w:t>
      </w:r>
      <w:r w:rsidRPr="00BF4A06">
        <w:rPr>
          <w:sz w:val="24"/>
          <w:szCs w:val="24"/>
          <w:lang w:val="en" w:eastAsia="en"/>
        </w:rPr>
        <w:t xml:space="preserve"> </w:t>
      </w:r>
      <w:r>
        <w:rPr>
          <w:sz w:val="28"/>
          <w:szCs w:val="28"/>
          <w:lang w:val="en" w:eastAsia="en"/>
        </w:rPr>
        <w:t xml:space="preserve">is the ternary operator while </w:t>
      </w:r>
      <w:r w:rsidRPr="00BF4A06">
        <w:rPr>
          <w:rStyle w:val="notprenotclassLcode"/>
          <w:rFonts w:ascii="Fira Code" w:eastAsia="Droid Sans Mono" w:hAnsi="Fira Code" w:cs="Droid Sans Mono"/>
          <w:color w:val="B02145"/>
          <w:sz w:val="24"/>
          <w:szCs w:val="24"/>
          <w:lang w:val="en" w:eastAsia="en"/>
        </w:rPr>
        <w:t>value1</w:t>
      </w:r>
      <w:r>
        <w:rPr>
          <w:sz w:val="28"/>
          <w:szCs w:val="28"/>
          <w:lang w:val="en" w:eastAsia="en"/>
        </w:rPr>
        <w:t xml:space="preserve">, </w:t>
      </w:r>
      <w:proofErr w:type="spellStart"/>
      <w:r w:rsidRPr="00BF4A06">
        <w:rPr>
          <w:rStyle w:val="notprenotclassLcode"/>
          <w:rFonts w:ascii="Fira Code" w:eastAsia="Droid Sans Mono" w:hAnsi="Fira Code" w:cs="Droid Sans Mono"/>
          <w:color w:val="B02145"/>
          <w:sz w:val="24"/>
          <w:szCs w:val="24"/>
          <w:lang w:val="en" w:eastAsia="en"/>
        </w:rPr>
        <w:t>boolean_condition</w:t>
      </w:r>
      <w:proofErr w:type="spellEnd"/>
      <w:r>
        <w:rPr>
          <w:sz w:val="28"/>
          <w:szCs w:val="28"/>
          <w:lang w:val="en" w:eastAsia="en"/>
        </w:rPr>
        <w:t xml:space="preserve">, and </w:t>
      </w:r>
      <w:r w:rsidRPr="00BF4A06">
        <w:rPr>
          <w:rStyle w:val="notprenotclassLcode"/>
          <w:rFonts w:ascii="Fira Code" w:eastAsia="Droid Sans Mono" w:hAnsi="Fira Code" w:cs="Droid Sans Mono"/>
          <w:color w:val="B02145"/>
          <w:sz w:val="24"/>
          <w:szCs w:val="24"/>
          <w:lang w:val="en" w:eastAsia="en"/>
        </w:rPr>
        <w:t>value2</w:t>
      </w:r>
      <w:r w:rsidRPr="00BF4A06">
        <w:rPr>
          <w:sz w:val="24"/>
          <w:szCs w:val="24"/>
          <w:lang w:val="en" w:eastAsia="en"/>
        </w:rPr>
        <w:t xml:space="preserve"> </w:t>
      </w:r>
      <w:r>
        <w:rPr>
          <w:sz w:val="28"/>
          <w:szCs w:val="28"/>
          <w:lang w:val="en" w:eastAsia="en"/>
        </w:rPr>
        <w:t xml:space="preserve">are the three operands. If the </w:t>
      </w:r>
      <w:proofErr w:type="spellStart"/>
      <w:r w:rsidRPr="00BF4A06">
        <w:rPr>
          <w:rStyle w:val="notprenotclassLcode"/>
          <w:rFonts w:ascii="Fira Code" w:eastAsia="Droid Sans Mono" w:hAnsi="Fira Code" w:cs="Droid Sans Mono"/>
          <w:color w:val="B02145"/>
          <w:sz w:val="24"/>
          <w:szCs w:val="24"/>
          <w:lang w:val="en" w:eastAsia="en"/>
        </w:rPr>
        <w:t>boolean_condition</w:t>
      </w:r>
      <w:proofErr w:type="spellEnd"/>
      <w:r w:rsidRPr="00BF4A06">
        <w:rPr>
          <w:sz w:val="24"/>
          <w:szCs w:val="24"/>
          <w:lang w:val="en" w:eastAsia="en"/>
        </w:rPr>
        <w:t xml:space="preserve"> </w:t>
      </w:r>
      <w:r>
        <w:rPr>
          <w:sz w:val="28"/>
          <w:szCs w:val="28"/>
          <w:lang w:val="en" w:eastAsia="en"/>
        </w:rPr>
        <w:t xml:space="preserve">evaluates to </w:t>
      </w:r>
      <w:r w:rsidRPr="00BF4A06">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the operator returns </w:t>
      </w:r>
      <w:r w:rsidRPr="00BF4A06">
        <w:rPr>
          <w:rStyle w:val="notprenotclassLcode"/>
          <w:rFonts w:ascii="Fira Code" w:eastAsia="Droid Sans Mono" w:hAnsi="Fira Code" w:cs="Droid Sans Mono"/>
          <w:color w:val="B02145"/>
          <w:sz w:val="24"/>
          <w:szCs w:val="24"/>
          <w:lang w:val="en" w:eastAsia="en"/>
        </w:rPr>
        <w:t>value1</w:t>
      </w:r>
      <w:r w:rsidRPr="00BF4A06">
        <w:rPr>
          <w:sz w:val="24"/>
          <w:szCs w:val="24"/>
          <w:lang w:val="en" w:eastAsia="en"/>
        </w:rPr>
        <w:t xml:space="preserve"> </w:t>
      </w:r>
      <w:r>
        <w:rPr>
          <w:sz w:val="28"/>
          <w:szCs w:val="28"/>
          <w:lang w:val="en" w:eastAsia="en"/>
        </w:rPr>
        <w:t xml:space="preserve">and returns </w:t>
      </w:r>
      <w:r w:rsidRPr="00BF4A06">
        <w:rPr>
          <w:rStyle w:val="notprenotclassLcode"/>
          <w:rFonts w:ascii="Fira Code" w:eastAsia="Droid Sans Mono" w:hAnsi="Fira Code" w:cs="Droid Sans Mono"/>
          <w:color w:val="B02145"/>
          <w:sz w:val="24"/>
          <w:szCs w:val="24"/>
          <w:lang w:val="en" w:eastAsia="en"/>
        </w:rPr>
        <w:t>value2</w:t>
      </w:r>
      <w:r w:rsidRPr="00BF4A06">
        <w:rPr>
          <w:sz w:val="24"/>
          <w:szCs w:val="24"/>
          <w:lang w:val="en" w:eastAsia="en"/>
        </w:rPr>
        <w:t xml:space="preserve"> </w:t>
      </w:r>
      <w:r>
        <w:rPr>
          <w:sz w:val="28"/>
          <w:szCs w:val="28"/>
          <w:lang w:val="en" w:eastAsia="en"/>
        </w:rPr>
        <w:t>otherwise.</w:t>
      </w:r>
    </w:p>
    <w:p w14:paraId="6F0CCEFE" w14:textId="3E9779AE" w:rsidR="00951079" w:rsidRPr="005C0E4F" w:rsidRDefault="005C0E4F" w:rsidP="005C0E4F">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Ternary Operators Example</w:t>
      </w:r>
      <w:r>
        <w:rPr>
          <w:b/>
          <w:bCs/>
          <w:sz w:val="26"/>
          <w:szCs w:val="26"/>
          <w:lang w:val="en" w:eastAsia="en"/>
        </w:rPr>
        <w:tab/>
      </w:r>
      <w:r w:rsidR="00CC4319" w:rsidRPr="005C0E4F">
        <w:rPr>
          <w:b/>
          <w:bCs/>
          <w:sz w:val="26"/>
          <w:szCs w:val="26"/>
          <w:lang w:val="en" w:eastAsia="en"/>
        </w:rPr>
        <w:t>ternary_operators_ex.py</w:t>
      </w:r>
      <w:r>
        <w:rPr>
          <w:b/>
          <w:bCs/>
          <w:sz w:val="26"/>
          <w:szCs w:val="26"/>
          <w:lang w:val="en" w:eastAsia="en"/>
        </w:rPr>
        <w:tab/>
      </w:r>
    </w:p>
    <w:p w14:paraId="5C1B541B" w14:textId="76D98DA9" w:rsidR="005C0E4F" w:rsidRPr="00BF4A06" w:rsidRDefault="00633A18" w:rsidP="00633A1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2"/>
          <w:szCs w:val="22"/>
          <w:lang w:val="en" w:eastAsia="en"/>
        </w:rPr>
      </w:pPr>
      <w:r w:rsidRPr="00BF4A06">
        <w:rPr>
          <w:rStyle w:val="any"/>
          <w:rFonts w:ascii="Fira Code" w:eastAsia="Droid Sans Mono" w:hAnsi="Fira Code" w:cs="Droid Sans Mono"/>
          <w:color w:val="0000DD"/>
          <w:sz w:val="22"/>
          <w:szCs w:val="22"/>
          <w:lang w:val="en" w:eastAsia="en"/>
        </w:rPr>
        <w:t>1</w:t>
      </w:r>
      <w:r w:rsidRPr="00BF4A06">
        <w:rPr>
          <w:rFonts w:ascii="Fira Code" w:eastAsia="Droid Sans Mono" w:hAnsi="Fira Code" w:cs="Droid Sans Mono"/>
          <w:sz w:val="22"/>
          <w:szCs w:val="22"/>
          <w:lang w:val="en" w:eastAsia="en"/>
        </w:rPr>
        <w:t xml:space="preserve">    </w:t>
      </w:r>
      <w:r w:rsidR="00CC4319" w:rsidRPr="00BF4A06">
        <w:rPr>
          <w:rFonts w:ascii="Fira Code" w:eastAsia="Droid Sans Mono" w:hAnsi="Fira Code" w:cs="Droid Sans Mono"/>
          <w:sz w:val="22"/>
          <w:szCs w:val="22"/>
          <w:lang w:val="en" w:eastAsia="en"/>
        </w:rPr>
        <w:t xml:space="preserve">age = </w:t>
      </w:r>
      <w:r w:rsidR="00CC4319" w:rsidRPr="00BF4A06">
        <w:rPr>
          <w:rStyle w:val="any"/>
          <w:rFonts w:ascii="Fira Code" w:eastAsia="Droid Sans Mono" w:hAnsi="Fira Code" w:cs="Droid Sans Mono"/>
          <w:color w:val="0000DD"/>
          <w:sz w:val="22"/>
          <w:szCs w:val="22"/>
          <w:lang w:val="en" w:eastAsia="en"/>
        </w:rPr>
        <w:t>10</w:t>
      </w:r>
    </w:p>
    <w:p w14:paraId="5940FD17" w14:textId="7B20C630"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2"/>
          <w:szCs w:val="22"/>
          <w:lang w:val="en" w:eastAsia="en"/>
        </w:rPr>
      </w:pPr>
      <w:r w:rsidRPr="00BF4A06">
        <w:rPr>
          <w:rStyle w:val="any"/>
          <w:rFonts w:ascii="Fira Code" w:eastAsia="Droid Sans Mono" w:hAnsi="Fira Code" w:cs="Droid Sans Mono"/>
          <w:color w:val="0000DD"/>
          <w:sz w:val="22"/>
          <w:szCs w:val="22"/>
          <w:lang w:val="en" w:eastAsia="en"/>
        </w:rPr>
        <w:t>2</w:t>
      </w:r>
      <w:r w:rsidRPr="00BF4A06">
        <w:rPr>
          <w:rFonts w:ascii="Fira Code" w:eastAsia="Droid Sans Mono" w:hAnsi="Fira Code" w:cs="Droid Sans Mono"/>
          <w:sz w:val="22"/>
          <w:szCs w:val="22"/>
          <w:lang w:val="en" w:eastAsia="en"/>
        </w:rPr>
        <w:t xml:space="preserve">    youth = </w:t>
      </w:r>
      <w:r w:rsidR="005C0E4F" w:rsidRPr="00BF4A06">
        <w:rPr>
          <w:rStyle w:val="any"/>
          <w:rFonts w:ascii="Fira Code" w:eastAsia="Droid Sans Mono" w:hAnsi="Fira Code" w:cs="Droid Sans Mono"/>
          <w:color w:val="771100"/>
          <w:sz w:val="22"/>
          <w:szCs w:val="22"/>
          <w:lang w:val="en" w:eastAsia="en"/>
        </w:rPr>
        <w:t>‘</w:t>
      </w:r>
      <w:r w:rsidRPr="00BF4A06">
        <w:rPr>
          <w:rStyle w:val="any"/>
          <w:rFonts w:ascii="Fira Code" w:eastAsia="Droid Sans Mono" w:hAnsi="Fira Code" w:cs="Droid Sans Mono"/>
          <w:color w:val="DD2200"/>
          <w:sz w:val="22"/>
          <w:szCs w:val="22"/>
          <w:lang w:val="en" w:eastAsia="en"/>
        </w:rPr>
        <w:t>young</w:t>
      </w:r>
      <w:r w:rsidR="005C0E4F" w:rsidRPr="00BF4A06">
        <w:rPr>
          <w:rStyle w:val="any"/>
          <w:rFonts w:ascii="Fira Code" w:eastAsia="Droid Sans Mono" w:hAnsi="Fira Code" w:cs="Droid Sans Mono"/>
          <w:color w:val="771100"/>
          <w:sz w:val="22"/>
          <w:szCs w:val="22"/>
          <w:lang w:val="en" w:eastAsia="en"/>
        </w:rPr>
        <w:t>’</w:t>
      </w:r>
      <w:r w:rsidRPr="00BF4A06">
        <w:rPr>
          <w:rFonts w:ascii="Fira Code" w:eastAsia="Droid Sans Mono" w:hAnsi="Fira Code" w:cs="Droid Sans Mono"/>
          <w:sz w:val="22"/>
          <w:szCs w:val="22"/>
          <w:lang w:val="en" w:eastAsia="en"/>
        </w:rPr>
        <w:t xml:space="preserve"> </w:t>
      </w:r>
      <w:r w:rsidRPr="00BF4A06">
        <w:rPr>
          <w:rStyle w:val="any"/>
          <w:rFonts w:ascii="Fira Code" w:eastAsia="Droid Sans Mono" w:hAnsi="Fira Code" w:cs="Droid Sans Mono"/>
          <w:b/>
          <w:bCs/>
          <w:color w:val="008800"/>
          <w:sz w:val="22"/>
          <w:szCs w:val="22"/>
          <w:lang w:val="en" w:eastAsia="en"/>
        </w:rPr>
        <w:t>if</w:t>
      </w:r>
      <w:r w:rsidRPr="00BF4A06">
        <w:rPr>
          <w:rFonts w:ascii="Fira Code" w:eastAsia="Droid Sans Mono" w:hAnsi="Fira Code" w:cs="Droid Sans Mono"/>
          <w:sz w:val="22"/>
          <w:szCs w:val="22"/>
          <w:lang w:val="en" w:eastAsia="en"/>
        </w:rPr>
        <w:t xml:space="preserve"> age &lt;= </w:t>
      </w:r>
      <w:r w:rsidRPr="00BF4A06">
        <w:rPr>
          <w:rStyle w:val="any"/>
          <w:rFonts w:ascii="Fira Code" w:eastAsia="Droid Sans Mono" w:hAnsi="Fira Code" w:cs="Droid Sans Mono"/>
          <w:color w:val="0000DD"/>
          <w:sz w:val="22"/>
          <w:szCs w:val="22"/>
          <w:lang w:val="en" w:eastAsia="en"/>
        </w:rPr>
        <w:t>25</w:t>
      </w:r>
      <w:r w:rsidRPr="00BF4A06">
        <w:rPr>
          <w:rFonts w:ascii="Fira Code" w:eastAsia="Droid Sans Mono" w:hAnsi="Fira Code" w:cs="Droid Sans Mono"/>
          <w:sz w:val="22"/>
          <w:szCs w:val="22"/>
          <w:lang w:val="en" w:eastAsia="en"/>
        </w:rPr>
        <w:t xml:space="preserve"> </w:t>
      </w:r>
      <w:r w:rsidRPr="00BF4A06">
        <w:rPr>
          <w:rStyle w:val="any"/>
          <w:rFonts w:ascii="Fira Code" w:eastAsia="Droid Sans Mono" w:hAnsi="Fira Code" w:cs="Droid Sans Mono"/>
          <w:b/>
          <w:bCs/>
          <w:color w:val="008800"/>
          <w:sz w:val="22"/>
          <w:szCs w:val="22"/>
          <w:lang w:val="en" w:eastAsia="en"/>
        </w:rPr>
        <w:t>else</w:t>
      </w:r>
      <w:r w:rsidRPr="00BF4A06">
        <w:rPr>
          <w:rFonts w:ascii="Fira Code" w:eastAsia="Droid Sans Mono" w:hAnsi="Fira Code" w:cs="Droid Sans Mono"/>
          <w:sz w:val="22"/>
          <w:szCs w:val="22"/>
          <w:lang w:val="en" w:eastAsia="en"/>
        </w:rPr>
        <w:t xml:space="preserve"> </w:t>
      </w:r>
      <w:r w:rsidR="005C0E4F" w:rsidRPr="00BF4A06">
        <w:rPr>
          <w:rStyle w:val="any"/>
          <w:rFonts w:ascii="Fira Code" w:eastAsia="Droid Sans Mono" w:hAnsi="Fira Code" w:cs="Droid Sans Mono"/>
          <w:color w:val="771100"/>
          <w:sz w:val="22"/>
          <w:szCs w:val="22"/>
          <w:lang w:val="en" w:eastAsia="en"/>
        </w:rPr>
        <w:t>‘</w:t>
      </w:r>
      <w:r w:rsidRPr="00BF4A06">
        <w:rPr>
          <w:rStyle w:val="any"/>
          <w:rFonts w:ascii="Fira Code" w:eastAsia="Droid Sans Mono" w:hAnsi="Fira Code" w:cs="Droid Sans Mono"/>
          <w:color w:val="DD2200"/>
          <w:sz w:val="22"/>
          <w:szCs w:val="22"/>
          <w:lang w:val="en" w:eastAsia="en"/>
        </w:rPr>
        <w:t>old</w:t>
      </w:r>
      <w:r w:rsidR="005C0E4F" w:rsidRPr="00BF4A06">
        <w:rPr>
          <w:rStyle w:val="any"/>
          <w:rFonts w:ascii="Fira Code" w:eastAsia="Droid Sans Mono" w:hAnsi="Fira Code" w:cs="Droid Sans Mono"/>
          <w:color w:val="771100"/>
          <w:sz w:val="22"/>
          <w:szCs w:val="22"/>
          <w:lang w:val="en" w:eastAsia="en"/>
        </w:rPr>
        <w:t>’</w:t>
      </w:r>
    </w:p>
    <w:p w14:paraId="3AEA8EE3" w14:textId="15325B8D"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BF4A06">
        <w:rPr>
          <w:rStyle w:val="any"/>
          <w:rFonts w:ascii="Fira Code" w:eastAsia="Droid Sans Mono" w:hAnsi="Fira Code" w:cs="Droid Sans Mono"/>
          <w:color w:val="0000DD"/>
          <w:sz w:val="22"/>
          <w:szCs w:val="22"/>
          <w:lang w:val="en" w:eastAsia="en"/>
        </w:rPr>
        <w:t>3</w:t>
      </w:r>
      <w:r w:rsidRPr="00BF4A06">
        <w:rPr>
          <w:rFonts w:ascii="Fira Code" w:eastAsia="Droid Sans Mono" w:hAnsi="Fira Code" w:cs="Droid Sans Mono"/>
          <w:sz w:val="22"/>
          <w:szCs w:val="22"/>
          <w:lang w:val="en" w:eastAsia="en"/>
        </w:rPr>
        <w:t xml:space="preserve">    print(</w:t>
      </w:r>
      <w:r w:rsidR="005C0E4F" w:rsidRPr="00BF4A06">
        <w:rPr>
          <w:rStyle w:val="any"/>
          <w:rFonts w:ascii="Fira Code" w:eastAsia="Droid Sans Mono" w:hAnsi="Fira Code" w:cs="Droid Sans Mono"/>
          <w:color w:val="771100"/>
          <w:sz w:val="22"/>
          <w:szCs w:val="22"/>
          <w:lang w:val="en" w:eastAsia="en"/>
        </w:rPr>
        <w:t>‘</w:t>
      </w:r>
      <w:r w:rsidRPr="00BF4A06">
        <w:rPr>
          <w:rStyle w:val="any"/>
          <w:rFonts w:ascii="Fira Code" w:eastAsia="Droid Sans Mono" w:hAnsi="Fira Code" w:cs="Droid Sans Mono"/>
          <w:color w:val="DD2200"/>
          <w:sz w:val="22"/>
          <w:szCs w:val="22"/>
          <w:lang w:val="en" w:eastAsia="en"/>
        </w:rPr>
        <w:t>My brother is 10 years old, so he is</w:t>
      </w:r>
      <w:r w:rsidR="005C0E4F" w:rsidRPr="00BF4A06">
        <w:rPr>
          <w:rStyle w:val="any"/>
          <w:rFonts w:ascii="Fira Code" w:eastAsia="Droid Sans Mono" w:hAnsi="Fira Code" w:cs="Droid Sans Mono"/>
          <w:color w:val="771100"/>
          <w:sz w:val="22"/>
          <w:szCs w:val="22"/>
          <w:lang w:val="en" w:eastAsia="en"/>
        </w:rPr>
        <w:t>’</w:t>
      </w:r>
      <w:r w:rsidRPr="00BF4A06">
        <w:rPr>
          <w:rFonts w:ascii="Fira Code" w:eastAsia="Droid Sans Mono" w:hAnsi="Fira Code" w:cs="Droid Sans Mono"/>
          <w:sz w:val="22"/>
          <w:szCs w:val="22"/>
          <w:lang w:val="en" w:eastAsia="en"/>
        </w:rPr>
        <w:t>, youth)</w:t>
      </w:r>
    </w:p>
    <w:p w14:paraId="020931D2"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2"/>
          <w:szCs w:val="22"/>
          <w:lang w:val="en" w:eastAsia="en"/>
        </w:rPr>
      </w:pPr>
      <w:r w:rsidRPr="00BF4A06">
        <w:rPr>
          <w:rStyle w:val="any"/>
          <w:rFonts w:ascii="Fira Code" w:eastAsia="Droid Sans Mono" w:hAnsi="Fira Code" w:cs="Droid Sans Mono"/>
          <w:color w:val="0000DD"/>
          <w:sz w:val="22"/>
          <w:szCs w:val="22"/>
          <w:lang w:val="en" w:eastAsia="en"/>
        </w:rPr>
        <w:t>4</w:t>
      </w:r>
    </w:p>
    <w:p w14:paraId="318F093B"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2"/>
          <w:szCs w:val="22"/>
          <w:lang w:val="en" w:eastAsia="en"/>
        </w:rPr>
      </w:pPr>
      <w:r w:rsidRPr="00BF4A06">
        <w:rPr>
          <w:rStyle w:val="any"/>
          <w:rFonts w:ascii="Fira Code" w:eastAsia="Droid Sans Mono" w:hAnsi="Fira Code" w:cs="Droid Sans Mono"/>
          <w:color w:val="0000DD"/>
          <w:sz w:val="22"/>
          <w:szCs w:val="22"/>
          <w:lang w:val="en" w:eastAsia="en"/>
        </w:rPr>
        <w:t>5</w:t>
      </w:r>
      <w:r w:rsidRPr="00BF4A06">
        <w:rPr>
          <w:rFonts w:ascii="Fira Code" w:eastAsia="Droid Sans Mono" w:hAnsi="Fira Code" w:cs="Droid Sans Mono"/>
          <w:sz w:val="22"/>
          <w:szCs w:val="22"/>
          <w:lang w:val="en" w:eastAsia="en"/>
        </w:rPr>
        <w:t xml:space="preserve">    x, y = </w:t>
      </w:r>
      <w:r w:rsidRPr="00BF4A06">
        <w:rPr>
          <w:rStyle w:val="any"/>
          <w:rFonts w:ascii="Fira Code" w:eastAsia="Droid Sans Mono" w:hAnsi="Fira Code" w:cs="Droid Sans Mono"/>
          <w:color w:val="0000DD"/>
          <w:sz w:val="22"/>
          <w:szCs w:val="22"/>
          <w:lang w:val="en" w:eastAsia="en"/>
        </w:rPr>
        <w:t>5</w:t>
      </w:r>
      <w:r w:rsidRPr="00BF4A06">
        <w:rPr>
          <w:rFonts w:ascii="Fira Code" w:eastAsia="Droid Sans Mono" w:hAnsi="Fira Code" w:cs="Droid Sans Mono"/>
          <w:sz w:val="22"/>
          <w:szCs w:val="22"/>
          <w:lang w:val="en" w:eastAsia="en"/>
        </w:rPr>
        <w:t xml:space="preserve">, </w:t>
      </w:r>
      <w:r w:rsidRPr="00BF4A06">
        <w:rPr>
          <w:rStyle w:val="any"/>
          <w:rFonts w:ascii="Fira Code" w:eastAsia="Droid Sans Mono" w:hAnsi="Fira Code" w:cs="Droid Sans Mono"/>
          <w:color w:val="0000DD"/>
          <w:sz w:val="22"/>
          <w:szCs w:val="22"/>
          <w:lang w:val="en" w:eastAsia="en"/>
        </w:rPr>
        <w:t>7</w:t>
      </w:r>
    </w:p>
    <w:p w14:paraId="04C258C5"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BF4A06">
        <w:rPr>
          <w:rStyle w:val="any"/>
          <w:rFonts w:ascii="Fira Code" w:eastAsia="Droid Sans Mono" w:hAnsi="Fira Code" w:cs="Droid Sans Mono"/>
          <w:color w:val="0000DD"/>
          <w:sz w:val="22"/>
          <w:szCs w:val="22"/>
          <w:lang w:val="en" w:eastAsia="en"/>
        </w:rPr>
        <w:t>6</w:t>
      </w:r>
      <w:r w:rsidRPr="00BF4A06">
        <w:rPr>
          <w:rFonts w:ascii="Fira Code" w:eastAsia="Droid Sans Mono" w:hAnsi="Fira Code" w:cs="Droid Sans Mono"/>
          <w:sz w:val="22"/>
          <w:szCs w:val="22"/>
          <w:lang w:val="en" w:eastAsia="en"/>
        </w:rPr>
        <w:t xml:space="preserve">    big = x </w:t>
      </w:r>
      <w:r w:rsidRPr="00BF4A06">
        <w:rPr>
          <w:rStyle w:val="any"/>
          <w:rFonts w:ascii="Fira Code" w:eastAsia="Droid Sans Mono" w:hAnsi="Fira Code" w:cs="Droid Sans Mono"/>
          <w:b/>
          <w:bCs/>
          <w:color w:val="008800"/>
          <w:sz w:val="22"/>
          <w:szCs w:val="22"/>
          <w:lang w:val="en" w:eastAsia="en"/>
        </w:rPr>
        <w:t>if</w:t>
      </w:r>
      <w:r w:rsidRPr="00BF4A06">
        <w:rPr>
          <w:rFonts w:ascii="Fira Code" w:eastAsia="Droid Sans Mono" w:hAnsi="Fira Code" w:cs="Droid Sans Mono"/>
          <w:sz w:val="22"/>
          <w:szCs w:val="22"/>
          <w:lang w:val="en" w:eastAsia="en"/>
        </w:rPr>
        <w:t xml:space="preserve"> x &gt; y </w:t>
      </w:r>
      <w:r w:rsidRPr="00BF4A06">
        <w:rPr>
          <w:rStyle w:val="any"/>
          <w:rFonts w:ascii="Fira Code" w:eastAsia="Droid Sans Mono" w:hAnsi="Fira Code" w:cs="Droid Sans Mono"/>
          <w:b/>
          <w:bCs/>
          <w:color w:val="008800"/>
          <w:sz w:val="22"/>
          <w:szCs w:val="22"/>
          <w:lang w:val="en" w:eastAsia="en"/>
        </w:rPr>
        <w:t>else</w:t>
      </w:r>
      <w:r w:rsidRPr="00BF4A06">
        <w:rPr>
          <w:rFonts w:ascii="Fira Code" w:eastAsia="Droid Sans Mono" w:hAnsi="Fira Code" w:cs="Droid Sans Mono"/>
          <w:sz w:val="22"/>
          <w:szCs w:val="22"/>
          <w:lang w:val="en" w:eastAsia="en"/>
        </w:rPr>
        <w:t xml:space="preserve"> y</w:t>
      </w:r>
    </w:p>
    <w:p w14:paraId="51AD826F" w14:textId="77777777" w:rsidR="005C0E4F"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BF4A06">
        <w:rPr>
          <w:rStyle w:val="any"/>
          <w:rFonts w:ascii="Fira Code" w:eastAsia="Droid Sans Mono" w:hAnsi="Fira Code" w:cs="Droid Sans Mono"/>
          <w:color w:val="0000DD"/>
          <w:sz w:val="22"/>
          <w:szCs w:val="22"/>
          <w:lang w:val="en" w:eastAsia="en"/>
        </w:rPr>
        <w:t>7</w:t>
      </w:r>
      <w:r w:rsidRPr="00BF4A06">
        <w:rPr>
          <w:rFonts w:ascii="Fira Code" w:eastAsia="Droid Sans Mono" w:hAnsi="Fira Code" w:cs="Droid Sans Mono"/>
          <w:sz w:val="22"/>
          <w:szCs w:val="22"/>
          <w:lang w:val="en" w:eastAsia="en"/>
        </w:rPr>
        <w:t xml:space="preserve">    </w:t>
      </w:r>
      <w:proofErr w:type="gramStart"/>
      <w:r w:rsidRPr="00BF4A06">
        <w:rPr>
          <w:rFonts w:ascii="Fira Code" w:eastAsia="Droid Sans Mono" w:hAnsi="Fira Code" w:cs="Droid Sans Mono"/>
          <w:sz w:val="22"/>
          <w:szCs w:val="22"/>
          <w:lang w:val="en" w:eastAsia="en"/>
        </w:rPr>
        <w:t>small</w:t>
      </w:r>
      <w:proofErr w:type="gramEnd"/>
      <w:r w:rsidRPr="00BF4A06">
        <w:rPr>
          <w:rFonts w:ascii="Fira Code" w:eastAsia="Droid Sans Mono" w:hAnsi="Fira Code" w:cs="Droid Sans Mono"/>
          <w:sz w:val="22"/>
          <w:szCs w:val="22"/>
          <w:lang w:val="en" w:eastAsia="en"/>
        </w:rPr>
        <w:t xml:space="preserve"> = x </w:t>
      </w:r>
      <w:r w:rsidRPr="00BF4A06">
        <w:rPr>
          <w:rStyle w:val="any"/>
          <w:rFonts w:ascii="Fira Code" w:eastAsia="Droid Sans Mono" w:hAnsi="Fira Code" w:cs="Droid Sans Mono"/>
          <w:b/>
          <w:bCs/>
          <w:color w:val="008800"/>
          <w:sz w:val="22"/>
          <w:szCs w:val="22"/>
          <w:lang w:val="en" w:eastAsia="en"/>
        </w:rPr>
        <w:t>if</w:t>
      </w:r>
      <w:r w:rsidRPr="00BF4A06">
        <w:rPr>
          <w:rFonts w:ascii="Fira Code" w:eastAsia="Droid Sans Mono" w:hAnsi="Fira Code" w:cs="Droid Sans Mono"/>
          <w:sz w:val="22"/>
          <w:szCs w:val="22"/>
          <w:lang w:val="en" w:eastAsia="en"/>
        </w:rPr>
        <w:t xml:space="preserve"> x &lt; y </w:t>
      </w:r>
      <w:r w:rsidRPr="00BF4A06">
        <w:rPr>
          <w:rStyle w:val="any"/>
          <w:rFonts w:ascii="Fira Code" w:eastAsia="Droid Sans Mono" w:hAnsi="Fira Code" w:cs="Droid Sans Mono"/>
          <w:b/>
          <w:bCs/>
          <w:color w:val="008800"/>
          <w:sz w:val="22"/>
          <w:szCs w:val="22"/>
          <w:lang w:val="en" w:eastAsia="en"/>
        </w:rPr>
        <w:t>else</w:t>
      </w:r>
      <w:r w:rsidRPr="00BF4A06">
        <w:rPr>
          <w:rFonts w:ascii="Fira Code" w:eastAsia="Droid Sans Mono" w:hAnsi="Fira Code" w:cs="Droid Sans Mono"/>
          <w:sz w:val="22"/>
          <w:szCs w:val="22"/>
          <w:lang w:val="en" w:eastAsia="en"/>
        </w:rPr>
        <w:t xml:space="preserve"> y</w:t>
      </w:r>
    </w:p>
    <w:p w14:paraId="4C69DCBE" w14:textId="3D8B633D" w:rsidR="00951079" w:rsidRPr="00BF4A06" w:rsidRDefault="00CC4319" w:rsidP="005C0E4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2"/>
          <w:szCs w:val="22"/>
          <w:lang w:val="en" w:eastAsia="en"/>
        </w:rPr>
        <w:t>8</w:t>
      </w:r>
      <w:r w:rsidRPr="00BF4A06">
        <w:rPr>
          <w:rFonts w:ascii="Fira Code" w:eastAsia="Droid Sans Mono" w:hAnsi="Fira Code" w:cs="Droid Sans Mono"/>
          <w:sz w:val="22"/>
          <w:szCs w:val="22"/>
          <w:lang w:val="en" w:eastAsia="en"/>
        </w:rPr>
        <w:t xml:space="preserve">    print(big, </w:t>
      </w:r>
      <w:r w:rsidR="005C0E4F" w:rsidRPr="00BF4A06">
        <w:rPr>
          <w:rStyle w:val="any"/>
          <w:rFonts w:ascii="Fira Code" w:eastAsia="Droid Sans Mono" w:hAnsi="Fira Code" w:cs="Droid Sans Mono"/>
          <w:color w:val="771100"/>
          <w:sz w:val="22"/>
          <w:szCs w:val="22"/>
          <w:lang w:val="en" w:eastAsia="en"/>
        </w:rPr>
        <w:t>‘</w:t>
      </w:r>
      <w:r w:rsidRPr="00BF4A06">
        <w:rPr>
          <w:rStyle w:val="any"/>
          <w:rFonts w:ascii="Fira Code" w:eastAsia="Droid Sans Mono" w:hAnsi="Fira Code" w:cs="Droid Sans Mono"/>
          <w:color w:val="DD2200"/>
          <w:sz w:val="22"/>
          <w:szCs w:val="22"/>
          <w:lang w:val="en" w:eastAsia="en"/>
        </w:rPr>
        <w:t>is greater than</w:t>
      </w:r>
      <w:r w:rsidR="005C0E4F" w:rsidRPr="00BF4A06">
        <w:rPr>
          <w:rStyle w:val="any"/>
          <w:rFonts w:ascii="Fira Code" w:eastAsia="Droid Sans Mono" w:hAnsi="Fira Code" w:cs="Droid Sans Mono"/>
          <w:color w:val="771100"/>
          <w:sz w:val="22"/>
          <w:szCs w:val="22"/>
          <w:lang w:val="en" w:eastAsia="en"/>
        </w:rPr>
        <w:t>’</w:t>
      </w:r>
      <w:r w:rsidRPr="00BF4A06">
        <w:rPr>
          <w:rFonts w:ascii="Fira Code" w:eastAsia="Droid Sans Mono" w:hAnsi="Fira Code" w:cs="Droid Sans Mono"/>
          <w:sz w:val="22"/>
          <w:szCs w:val="22"/>
          <w:lang w:val="en" w:eastAsia="en"/>
        </w:rPr>
        <w:t>, small)</w:t>
      </w:r>
    </w:p>
    <w:p w14:paraId="14463CD8" w14:textId="77777777" w:rsidR="00951079" w:rsidRPr="005C0E4F" w:rsidRDefault="00CC4319">
      <w:pPr>
        <w:pStyle w:val="listingblocktitle"/>
        <w:spacing w:after="73" w:line="383" w:lineRule="atLeast"/>
        <w:ind w:left="272" w:right="272"/>
        <w:rPr>
          <w:b/>
          <w:bCs/>
          <w:sz w:val="26"/>
          <w:szCs w:val="26"/>
          <w:lang w:val="en" w:eastAsia="en"/>
        </w:rPr>
      </w:pPr>
      <w:r w:rsidRPr="005C0E4F">
        <w:rPr>
          <w:b/>
          <w:bCs/>
          <w:sz w:val="26"/>
          <w:szCs w:val="26"/>
          <w:lang w:val="en" w:eastAsia="en"/>
        </w:rPr>
        <w:t>Output</w:t>
      </w:r>
    </w:p>
    <w:p w14:paraId="6598D972"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My brother is 10 years old, so he is young</w:t>
      </w:r>
    </w:p>
    <w:p w14:paraId="33DAE659"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7 is greater than 5</w:t>
      </w:r>
    </w:p>
    <w:p w14:paraId="6FC3A870" w14:textId="1741C966"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267C5B">
        <w:rPr>
          <w:rStyle w:val="Strong1"/>
          <w:color w:val="000000"/>
          <w:sz w:val="26"/>
          <w:szCs w:val="26"/>
          <w:shd w:val="clear" w:color="auto" w:fill="FFFF00"/>
          <w:lang w:val="en" w:eastAsia="en"/>
        </w:rPr>
        <w:t>11</w:t>
      </w:r>
      <w:r>
        <w:rPr>
          <w:rStyle w:val="Strong1"/>
          <w:color w:val="000000"/>
          <w:sz w:val="26"/>
          <w:szCs w:val="26"/>
          <w:shd w:val="clear" w:color="auto" w:fill="FFFF00"/>
          <w:lang w:val="en" w:eastAsia="en"/>
        </w:rPr>
        <w:t>: Ternary Operators</w:t>
      </w:r>
    </w:p>
    <w:p w14:paraId="6273E239" w14:textId="77777777" w:rsidR="00544701"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Q1.</w:t>
      </w:r>
      <w:r w:rsidRPr="00BF4A06">
        <w:rPr>
          <w:rFonts w:ascii="Fira Code" w:eastAsia="Droid Sans Mono" w:hAnsi="Fira Code" w:cs="Droid Sans Mono"/>
          <w:sz w:val="21"/>
          <w:szCs w:val="21"/>
          <w:shd w:val="clear" w:color="auto" w:fill="auto"/>
          <w:lang w:val="en" w:eastAsia="en"/>
        </w:rPr>
        <w:t xml:space="preserve"> Suppose we have a variable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with an integer value. Write a program </w:t>
      </w:r>
    </w:p>
    <w:p w14:paraId="4021D529" w14:textId="3FF2D8CC"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lastRenderedPageBreak/>
        <w:t xml:space="preserve">using ternary operators to print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Up</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if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is greater than or equal to 50 and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Down</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otherwise. Assume that variable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already has an integer value stored inside (or you can assign an arbitrary value).</w:t>
      </w:r>
    </w:p>
    <w:p w14:paraId="6CFB6520" w14:textId="77777777" w:rsidR="00951079" w:rsidRPr="00BF4A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36377A9" w14:textId="5038B7C3"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Q2.</w:t>
      </w:r>
      <w:r w:rsidRPr="00BF4A06">
        <w:rPr>
          <w:rFonts w:ascii="Fira Code" w:eastAsia="Droid Sans Mono" w:hAnsi="Fira Code" w:cs="Droid Sans Mono"/>
          <w:sz w:val="21"/>
          <w:szCs w:val="21"/>
          <w:shd w:val="clear" w:color="auto" w:fill="auto"/>
          <w:lang w:val="en" w:eastAsia="en"/>
        </w:rPr>
        <w:t xml:space="preserve"> Suppose we have a variable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with an integer value. Write a program using ternary operators to print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Even</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if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is even and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Odd</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if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is odd. Assume that variable </w:t>
      </w:r>
      <w:r w:rsidRPr="00515DFE">
        <w:rPr>
          <w:rFonts w:ascii="Fira Code" w:eastAsia="Droid Sans Mono" w:hAnsi="Fira Code" w:cs="Droid Sans Mono"/>
          <w:color w:val="B02145"/>
          <w:sz w:val="21"/>
          <w:szCs w:val="21"/>
          <w:shd w:val="clear" w:color="auto" w:fill="auto"/>
          <w:lang w:val="en" w:eastAsia="en"/>
        </w:rPr>
        <w:t>x</w:t>
      </w:r>
      <w:r w:rsidRPr="00BF4A06">
        <w:rPr>
          <w:rFonts w:ascii="Fira Code" w:eastAsia="Droid Sans Mono" w:hAnsi="Fira Code" w:cs="Droid Sans Mono"/>
          <w:sz w:val="21"/>
          <w:szCs w:val="21"/>
          <w:shd w:val="clear" w:color="auto" w:fill="auto"/>
          <w:lang w:val="en" w:eastAsia="en"/>
        </w:rPr>
        <w:t xml:space="preserve"> already has an integer value stored inside (or you can assign an arbitrary value).</w:t>
      </w:r>
    </w:p>
    <w:p w14:paraId="19F24BC3" w14:textId="77777777" w:rsidR="00951079" w:rsidRPr="00BF4A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7F51489C" w14:textId="49FB9899"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Q3.</w:t>
      </w:r>
      <w:r w:rsidRPr="00BF4A06">
        <w:rPr>
          <w:rFonts w:ascii="Fira Code" w:eastAsia="Droid Sans Mono" w:hAnsi="Fira Code" w:cs="Droid Sans Mono"/>
          <w:sz w:val="21"/>
          <w:szCs w:val="21"/>
          <w:shd w:val="clear" w:color="auto" w:fill="auto"/>
          <w:lang w:val="en" w:eastAsia="en"/>
        </w:rPr>
        <w:t xml:space="preserve"> Suppose we have a variable </w:t>
      </w:r>
      <w:r w:rsidRPr="00515DFE">
        <w:rPr>
          <w:rFonts w:ascii="Fira Code" w:eastAsia="Droid Sans Mono" w:hAnsi="Fira Code" w:cs="Droid Sans Mono"/>
          <w:color w:val="B02145"/>
          <w:sz w:val="21"/>
          <w:szCs w:val="21"/>
          <w:shd w:val="clear" w:color="auto" w:fill="auto"/>
          <w:lang w:val="en" w:eastAsia="en"/>
        </w:rPr>
        <w:t>s</w:t>
      </w:r>
      <w:r w:rsidRPr="00BF4A06">
        <w:rPr>
          <w:rFonts w:ascii="Fira Code" w:eastAsia="Droid Sans Mono" w:hAnsi="Fira Code" w:cs="Droid Sans Mono"/>
          <w:sz w:val="21"/>
          <w:szCs w:val="21"/>
          <w:shd w:val="clear" w:color="auto" w:fill="auto"/>
          <w:lang w:val="en" w:eastAsia="en"/>
        </w:rPr>
        <w:t xml:space="preserve"> with a string value. Write a program using ternary operators to print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Before</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if </w:t>
      </w:r>
      <w:r w:rsidRPr="00515DFE">
        <w:rPr>
          <w:rFonts w:ascii="Fira Code" w:eastAsia="Droid Sans Mono" w:hAnsi="Fira Code" w:cs="Droid Sans Mono"/>
          <w:color w:val="B02145"/>
          <w:sz w:val="21"/>
          <w:szCs w:val="21"/>
          <w:shd w:val="clear" w:color="auto" w:fill="auto"/>
          <w:lang w:val="en" w:eastAsia="en"/>
        </w:rPr>
        <w:t>s</w:t>
      </w:r>
      <w:r w:rsidRPr="00BF4A06">
        <w:rPr>
          <w:rFonts w:ascii="Fira Code" w:eastAsia="Droid Sans Mono" w:hAnsi="Fira Code" w:cs="Droid Sans Mono"/>
          <w:sz w:val="21"/>
          <w:szCs w:val="21"/>
          <w:shd w:val="clear" w:color="auto" w:fill="auto"/>
          <w:lang w:val="en" w:eastAsia="en"/>
        </w:rPr>
        <w:t xml:space="preserve"> is lexicographically lower than the string </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programming</w:t>
      </w:r>
      <w:r w:rsidR="005C0E4F" w:rsidRPr="00BF4A06">
        <w:rPr>
          <w:rFonts w:ascii="Fira Code" w:eastAsia="Droid Sans Mono" w:hAnsi="Fira Code" w:cs="Droid Sans Mono"/>
          <w:sz w:val="21"/>
          <w:szCs w:val="21"/>
          <w:shd w:val="clear" w:color="auto" w:fill="auto"/>
          <w:lang w:val="en" w:eastAsia="en"/>
        </w:rPr>
        <w:t>’</w:t>
      </w:r>
      <w:r w:rsidRPr="00BF4A06">
        <w:rPr>
          <w:rFonts w:ascii="Fira Code" w:eastAsia="Droid Sans Mono" w:hAnsi="Fira Code" w:cs="Droid Sans Mono"/>
          <w:sz w:val="21"/>
          <w:szCs w:val="21"/>
          <w:shd w:val="clear" w:color="auto" w:fill="auto"/>
          <w:lang w:val="en" w:eastAsia="en"/>
        </w:rPr>
        <w:t xml:space="preserve">. Assume that variable </w:t>
      </w:r>
      <w:r w:rsidRPr="00515DFE">
        <w:rPr>
          <w:rFonts w:ascii="Fira Code" w:eastAsia="Droid Sans Mono" w:hAnsi="Fira Code" w:cs="Droid Sans Mono"/>
          <w:color w:val="B02145"/>
          <w:sz w:val="21"/>
          <w:szCs w:val="21"/>
          <w:shd w:val="clear" w:color="auto" w:fill="auto"/>
          <w:lang w:val="en" w:eastAsia="en"/>
        </w:rPr>
        <w:t>s</w:t>
      </w:r>
      <w:r w:rsidRPr="00BF4A06">
        <w:rPr>
          <w:rFonts w:ascii="Fira Code" w:eastAsia="Droid Sans Mono" w:hAnsi="Fira Code" w:cs="Droid Sans Mono"/>
          <w:sz w:val="21"/>
          <w:szCs w:val="21"/>
          <w:shd w:val="clear" w:color="auto" w:fill="auto"/>
          <w:lang w:val="en" w:eastAsia="en"/>
        </w:rPr>
        <w:t xml:space="preserve"> already has a string value stored inside (or you can assign an arbitrary value).</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0D8517CD"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6C5B8187" w14:textId="7179DB0B"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448086DA" w14:textId="77777777" w:rsidTr="00A405C2">
        <w:trPr>
          <w:tblCellSpacing w:w="0" w:type="dxa"/>
        </w:trPr>
        <w:tc>
          <w:tcPr>
            <w:tcW w:w="5000" w:type="pct"/>
            <w:shd w:val="clear" w:color="auto" w:fill="FFFFFF"/>
            <w:tcMar>
              <w:top w:w="163" w:type="dxa"/>
              <w:left w:w="182" w:type="dxa"/>
              <w:bottom w:w="163" w:type="dxa"/>
              <w:right w:w="182" w:type="dxa"/>
            </w:tcMar>
          </w:tcPr>
          <w:p w14:paraId="45EEBB69" w14:textId="0AFCC932" w:rsidR="00951079" w:rsidRPr="00A405C2" w:rsidRDefault="00F676D4" w:rsidP="00A405C2">
            <w:pPr>
              <w:pStyle w:val="listingblocktitle"/>
              <w:spacing w:line="383" w:lineRule="atLeast"/>
              <w:rPr>
                <w:b/>
                <w:bCs/>
                <w:lang w:val="en" w:eastAsia="en"/>
              </w:rPr>
            </w:pPr>
            <w:r>
              <w:rPr>
                <w:b/>
                <w:bCs/>
                <w:lang w:val="en" w:eastAsia="en"/>
              </w:rPr>
              <w:t>e</w:t>
            </w:r>
            <w:r w:rsidR="00CC4319" w:rsidRPr="00A405C2">
              <w:rPr>
                <w:b/>
                <w:bCs/>
                <w:lang w:val="en" w:eastAsia="en"/>
              </w:rPr>
              <w:t>x</w:t>
            </w:r>
            <w:r>
              <w:rPr>
                <w:b/>
                <w:bCs/>
                <w:lang w:val="en" w:eastAsia="en"/>
              </w:rPr>
              <w:t>2</w:t>
            </w:r>
            <w:r>
              <w:t>_</w:t>
            </w:r>
            <w:r w:rsidR="00267C5B">
              <w:rPr>
                <w:b/>
                <w:bCs/>
                <w:lang w:val="en" w:eastAsia="en"/>
              </w:rPr>
              <w:t>1</w:t>
            </w:r>
            <w:r w:rsidR="00267C5B" w:rsidRPr="00267C5B">
              <w:rPr>
                <w:b/>
                <w:bCs/>
              </w:rPr>
              <w:t>1</w:t>
            </w:r>
            <w:r w:rsidR="00CC4319" w:rsidRPr="00A405C2">
              <w:rPr>
                <w:b/>
                <w:bCs/>
                <w:lang w:val="en" w:eastAsia="en"/>
              </w:rPr>
              <w:t>.</w:t>
            </w:r>
            <w:proofErr w:type="spellStart"/>
            <w:r w:rsidR="00CC4319" w:rsidRPr="00A405C2">
              <w:rPr>
                <w:b/>
                <w:bCs/>
                <w:lang w:val="en" w:eastAsia="en"/>
              </w:rPr>
              <w:t>py</w:t>
            </w:r>
            <w:proofErr w:type="spellEnd"/>
          </w:p>
          <w:p w14:paraId="18338BD8"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A405C2">
              <w:rPr>
                <w:rStyle w:val="any"/>
                <w:rFonts w:ascii="Fira Code" w:eastAsia="Droid Sans Mono" w:hAnsi="Fira Code" w:cs="Droid Sans Mono"/>
                <w:color w:val="0000DD"/>
                <w:sz w:val="21"/>
                <w:szCs w:val="21"/>
                <w:lang w:val="en" w:eastAsia="en"/>
              </w:rPr>
              <w:t>1</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7777"/>
                <w:sz w:val="21"/>
                <w:szCs w:val="21"/>
                <w:lang w:val="en" w:eastAsia="en"/>
              </w:rPr>
              <w:t># Q1</w:t>
            </w:r>
          </w:p>
          <w:p w14:paraId="1915B470"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2</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Up</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if</w:t>
            </w:r>
            <w:r w:rsidRPr="00A405C2">
              <w:rPr>
                <w:rFonts w:ascii="Fira Code" w:eastAsia="Droid Sans Mono" w:hAnsi="Fira Code" w:cs="Droid Sans Mono"/>
                <w:sz w:val="21"/>
                <w:szCs w:val="21"/>
                <w:lang w:val="en" w:eastAsia="en"/>
              </w:rPr>
              <w:t xml:space="preserve"> x &gt;= </w:t>
            </w:r>
            <w:r w:rsidRPr="00A405C2">
              <w:rPr>
                <w:rStyle w:val="any"/>
                <w:rFonts w:ascii="Fira Code" w:eastAsia="Droid Sans Mono" w:hAnsi="Fira Code" w:cs="Droid Sans Mono"/>
                <w:color w:val="0000DD"/>
                <w:sz w:val="21"/>
                <w:szCs w:val="21"/>
                <w:lang w:val="en" w:eastAsia="en"/>
              </w:rPr>
              <w:t>50</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else</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Down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23FC8D83"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A405C2">
              <w:rPr>
                <w:rStyle w:val="any"/>
                <w:rFonts w:ascii="Fira Code" w:eastAsia="Droid Sans Mono" w:hAnsi="Fira Code" w:cs="Droid Sans Mono"/>
                <w:color w:val="0000DD"/>
                <w:sz w:val="21"/>
                <w:szCs w:val="21"/>
                <w:lang w:val="en" w:eastAsia="en"/>
              </w:rPr>
              <w:t>3</w:t>
            </w:r>
          </w:p>
          <w:p w14:paraId="2DEC7C76"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A405C2">
              <w:rPr>
                <w:rStyle w:val="any"/>
                <w:rFonts w:ascii="Fira Code" w:eastAsia="Droid Sans Mono" w:hAnsi="Fira Code" w:cs="Droid Sans Mono"/>
                <w:color w:val="0000DD"/>
                <w:sz w:val="21"/>
                <w:szCs w:val="21"/>
                <w:lang w:val="en" w:eastAsia="en"/>
              </w:rPr>
              <w:t>4</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7777"/>
                <w:sz w:val="21"/>
                <w:szCs w:val="21"/>
                <w:lang w:val="en" w:eastAsia="en"/>
              </w:rPr>
              <w:t># Q2</w:t>
            </w:r>
          </w:p>
          <w:p w14:paraId="00783F1E"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5</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Even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if</w:t>
            </w:r>
            <w:r w:rsidRPr="00A405C2">
              <w:rPr>
                <w:rFonts w:ascii="Fira Code" w:eastAsia="Droid Sans Mono" w:hAnsi="Fira Code" w:cs="Droid Sans Mono"/>
                <w:sz w:val="21"/>
                <w:szCs w:val="21"/>
                <w:lang w:val="en" w:eastAsia="en"/>
              </w:rPr>
              <w:t xml:space="preserve"> x % </w:t>
            </w:r>
            <w:r w:rsidRPr="00A405C2">
              <w:rPr>
                <w:rStyle w:val="any"/>
                <w:rFonts w:ascii="Fira Code" w:eastAsia="Droid Sans Mono" w:hAnsi="Fira Code" w:cs="Droid Sans Mono"/>
                <w:color w:val="0000DD"/>
                <w:sz w:val="21"/>
                <w:szCs w:val="21"/>
                <w:lang w:val="en" w:eastAsia="en"/>
              </w:rPr>
              <w:t>2</w:t>
            </w:r>
            <w:r w:rsidRPr="00A405C2">
              <w:rPr>
                <w:rFonts w:ascii="Fira Code" w:eastAsia="Droid Sans Mono" w:hAnsi="Fira Code" w:cs="Droid Sans Mono"/>
                <w:sz w:val="21"/>
                <w:szCs w:val="21"/>
                <w:lang w:val="en" w:eastAsia="en"/>
              </w:rPr>
              <w:t xml:space="preserve"> == </w:t>
            </w:r>
            <w:r w:rsidRPr="00A405C2">
              <w:rPr>
                <w:rStyle w:val="any"/>
                <w:rFonts w:ascii="Fira Code" w:eastAsia="Droid Sans Mono" w:hAnsi="Fira Code" w:cs="Droid Sans Mono"/>
                <w:color w:val="0000DD"/>
                <w:sz w:val="21"/>
                <w:szCs w:val="21"/>
                <w:lang w:val="en" w:eastAsia="en"/>
              </w:rPr>
              <w:t>0</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else</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Odd</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1515AF54"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A405C2">
              <w:rPr>
                <w:rStyle w:val="any"/>
                <w:rFonts w:ascii="Fira Code" w:eastAsia="Droid Sans Mono" w:hAnsi="Fira Code" w:cs="Droid Sans Mono"/>
                <w:color w:val="0000DD"/>
                <w:sz w:val="21"/>
                <w:szCs w:val="21"/>
                <w:lang w:val="en" w:eastAsia="en"/>
              </w:rPr>
              <w:t>6</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7777"/>
                <w:sz w:val="21"/>
                <w:szCs w:val="21"/>
                <w:lang w:val="en" w:eastAsia="en"/>
              </w:rPr>
              <w:t># print('Even' if x &amp; 1 == 0 else 'Odd')</w:t>
            </w:r>
          </w:p>
          <w:p w14:paraId="7DBB5563"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A405C2">
              <w:rPr>
                <w:rStyle w:val="any"/>
                <w:rFonts w:ascii="Fira Code" w:eastAsia="Droid Sans Mono" w:hAnsi="Fira Code" w:cs="Droid Sans Mono"/>
                <w:color w:val="0000DD"/>
                <w:sz w:val="21"/>
                <w:szCs w:val="21"/>
                <w:lang w:val="en" w:eastAsia="en"/>
              </w:rPr>
              <w:t>7</w:t>
            </w:r>
          </w:p>
          <w:p w14:paraId="29E20357" w14:textId="77777777" w:rsidR="005C0E4F"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A405C2">
              <w:rPr>
                <w:rStyle w:val="any"/>
                <w:rFonts w:ascii="Fira Code" w:eastAsia="Droid Sans Mono" w:hAnsi="Fira Code" w:cs="Droid Sans Mono"/>
                <w:color w:val="0000DD"/>
                <w:sz w:val="21"/>
                <w:szCs w:val="21"/>
                <w:lang w:val="en" w:eastAsia="en"/>
              </w:rPr>
              <w:t>8</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7777"/>
                <w:sz w:val="21"/>
                <w:szCs w:val="21"/>
                <w:lang w:val="en" w:eastAsia="en"/>
              </w:rPr>
              <w:t># Q3</w:t>
            </w:r>
          </w:p>
          <w:p w14:paraId="63AED078" w14:textId="12ADA00E"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A405C2">
              <w:rPr>
                <w:rStyle w:val="any"/>
                <w:rFonts w:ascii="Fira Code" w:eastAsia="Droid Sans Mono" w:hAnsi="Fira Code" w:cs="Droid Sans Mono"/>
                <w:color w:val="0000DD"/>
                <w:sz w:val="21"/>
                <w:szCs w:val="21"/>
                <w:lang w:val="en" w:eastAsia="en"/>
              </w:rPr>
              <w:t>9</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Before</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if</w:t>
            </w:r>
            <w:r w:rsidRPr="00A405C2">
              <w:rPr>
                <w:rFonts w:ascii="Fira Code" w:eastAsia="Droid Sans Mono" w:hAnsi="Fira Code" w:cs="Droid Sans Mono"/>
                <w:sz w:val="21"/>
                <w:szCs w:val="21"/>
                <w:lang w:val="en" w:eastAsia="en"/>
              </w:rPr>
              <w:t xml:space="preserve"> s &lt; </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programming</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b/>
                <w:bCs/>
                <w:color w:val="008800"/>
                <w:sz w:val="21"/>
                <w:szCs w:val="21"/>
                <w:lang w:val="en" w:eastAsia="en"/>
              </w:rPr>
              <w:t>else</w:t>
            </w:r>
            <w:r w:rsidRPr="00A405C2">
              <w:rPr>
                <w:rFonts w:ascii="Fira Code" w:eastAsia="Droid Sans Mono" w:hAnsi="Fira Code" w:cs="Droid Sans Mono"/>
                <w:sz w:val="21"/>
                <w:szCs w:val="21"/>
                <w:lang w:val="en" w:eastAsia="en"/>
              </w:rPr>
              <w:t xml:space="preserve"> </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After</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tc>
      </w:tr>
    </w:tbl>
    <w:p w14:paraId="11C22B52"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2.2.3. Type Conversion</w:t>
      </w:r>
    </w:p>
    <w:p w14:paraId="61049F43"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In Section 1.1, we </w:t>
      </w:r>
      <w:proofErr w:type="gramStart"/>
      <w:r>
        <w:rPr>
          <w:sz w:val="28"/>
          <w:szCs w:val="28"/>
          <w:lang w:val="en" w:eastAsia="en"/>
        </w:rPr>
        <w:t>took a look</w:t>
      </w:r>
      <w:proofErr w:type="gramEnd"/>
      <w:r>
        <w:rPr>
          <w:sz w:val="28"/>
          <w:szCs w:val="28"/>
          <w:lang w:val="en" w:eastAsia="en"/>
        </w:rPr>
        <w:t xml:space="preserve"> at some of the basic data types in Python. If we add two integers together, the resulting value will be an integer type. If we add two strings together, the resulting value will be a string type.</w:t>
      </w:r>
    </w:p>
    <w:p w14:paraId="095EA935" w14:textId="2E0459BE" w:rsidR="00951079" w:rsidRDefault="00CC4319">
      <w:pPr>
        <w:pStyle w:val="p"/>
        <w:spacing w:after="330" w:line="449" w:lineRule="atLeast"/>
        <w:ind w:left="272" w:right="272"/>
        <w:rPr>
          <w:sz w:val="28"/>
          <w:szCs w:val="28"/>
          <w:lang w:val="en" w:eastAsia="en"/>
        </w:rPr>
      </w:pPr>
      <w:r>
        <w:rPr>
          <w:sz w:val="28"/>
          <w:szCs w:val="28"/>
          <w:lang w:val="en" w:eastAsia="en"/>
        </w:rPr>
        <w:t xml:space="preserve">However, if we look at the division example shown in </w:t>
      </w:r>
      <w:hyperlink w:anchor="_arithmetic_operators" w:history="1">
        <w:r>
          <w:rPr>
            <w:rStyle w:val="a"/>
            <w:sz w:val="28"/>
            <w:szCs w:val="28"/>
            <w:u w:val="single" w:color="2156A5"/>
            <w:lang w:val="en" w:eastAsia="en"/>
          </w:rPr>
          <w:t xml:space="preserve">Section </w:t>
        </w:r>
        <w:r w:rsidR="00F676D4">
          <w:rPr>
            <w:rStyle w:val="a"/>
            <w:sz w:val="28"/>
            <w:szCs w:val="28"/>
            <w:u w:val="single" w:color="2156A5"/>
            <w:lang w:val="en" w:eastAsia="en"/>
          </w:rPr>
          <w:t>A.</w:t>
        </w:r>
        <w:r w:rsidR="00267C5B">
          <w:rPr>
            <w:rStyle w:val="a"/>
            <w:sz w:val="28"/>
            <w:szCs w:val="28"/>
            <w:u w:val="single" w:color="2156A5"/>
            <w:lang w:val="en" w:eastAsia="en"/>
          </w:rPr>
          <w:t xml:space="preserve"> </w:t>
        </w:r>
        <w:r>
          <w:rPr>
            <w:rStyle w:val="a"/>
            <w:sz w:val="28"/>
            <w:szCs w:val="28"/>
            <w:u w:val="single" w:color="2156A5"/>
            <w:lang w:val="en" w:eastAsia="en"/>
          </w:rPr>
          <w:t>Arithmetic Operators</w:t>
        </w:r>
      </w:hyperlink>
      <w:r>
        <w:rPr>
          <w:sz w:val="28"/>
          <w:szCs w:val="28"/>
          <w:lang w:val="en" w:eastAsia="en"/>
        </w:rPr>
        <w:t xml:space="preserve">, </w:t>
      </w:r>
      <w:r w:rsidRPr="00BF4A06">
        <w:rPr>
          <w:rStyle w:val="notprenotclassLcode"/>
          <w:rFonts w:ascii="Fira Code" w:eastAsia="Droid Sans Mono" w:hAnsi="Fira Code" w:cs="Droid Sans Mono"/>
          <w:color w:val="B02145"/>
          <w:sz w:val="24"/>
          <w:szCs w:val="24"/>
          <w:lang w:val="en" w:eastAsia="en"/>
        </w:rPr>
        <w:t>3 / 2</w:t>
      </w:r>
      <w:r w:rsidRPr="00BF4A06">
        <w:rPr>
          <w:sz w:val="24"/>
          <w:szCs w:val="24"/>
          <w:lang w:val="en" w:eastAsia="en"/>
        </w:rPr>
        <w:t xml:space="preserve"> </w:t>
      </w:r>
      <w:r>
        <w:rPr>
          <w:sz w:val="28"/>
          <w:szCs w:val="28"/>
          <w:lang w:val="en" w:eastAsia="en"/>
        </w:rPr>
        <w:t xml:space="preserve">resulted in </w:t>
      </w:r>
      <w:r w:rsidRPr="00BF4A06">
        <w:rPr>
          <w:rStyle w:val="notprenotclassLcode"/>
          <w:rFonts w:ascii="Fira Code" w:eastAsia="Droid Sans Mono" w:hAnsi="Fira Code" w:cs="Droid Sans Mono"/>
          <w:color w:val="B02145"/>
          <w:sz w:val="24"/>
          <w:szCs w:val="24"/>
          <w:lang w:val="en" w:eastAsia="en"/>
        </w:rPr>
        <w:t>1.5</w:t>
      </w:r>
      <w:r>
        <w:rPr>
          <w:sz w:val="28"/>
          <w:szCs w:val="28"/>
          <w:lang w:val="en" w:eastAsia="en"/>
        </w:rPr>
        <w:t xml:space="preserve">. At first glance, this does not seem important at all. But if we </w:t>
      </w:r>
      <w:r>
        <w:rPr>
          <w:sz w:val="28"/>
          <w:szCs w:val="28"/>
          <w:lang w:val="en" w:eastAsia="en"/>
        </w:rPr>
        <w:lastRenderedPageBreak/>
        <w:t xml:space="preserve">look closely, we can see that an operation with two </w:t>
      </w:r>
      <w:r>
        <w:rPr>
          <w:rStyle w:val="em"/>
          <w:sz w:val="28"/>
          <w:szCs w:val="28"/>
          <w:lang w:val="en" w:eastAsia="en"/>
        </w:rPr>
        <w:t>integer</w:t>
      </w:r>
      <w:r>
        <w:rPr>
          <w:sz w:val="28"/>
          <w:szCs w:val="28"/>
          <w:lang w:val="en" w:eastAsia="en"/>
        </w:rPr>
        <w:t xml:space="preserve"> operands resulted in a </w:t>
      </w:r>
      <w:r>
        <w:rPr>
          <w:rStyle w:val="em"/>
          <w:sz w:val="28"/>
          <w:szCs w:val="28"/>
          <w:lang w:val="en" w:eastAsia="en"/>
        </w:rPr>
        <w:t>floating point number</w:t>
      </w:r>
      <w:r>
        <w:rPr>
          <w:sz w:val="28"/>
          <w:szCs w:val="28"/>
          <w:lang w:val="en" w:eastAsia="en"/>
        </w:rPr>
        <w:t xml:space="preserve">. This change of data type is called a </w:t>
      </w:r>
      <w:r>
        <w:rPr>
          <w:rStyle w:val="pstrong"/>
          <w:b/>
          <w:bCs/>
          <w:sz w:val="28"/>
          <w:szCs w:val="28"/>
          <w:lang w:val="en" w:eastAsia="en"/>
        </w:rPr>
        <w:t>type conversion</w:t>
      </w:r>
      <w:r>
        <w:rPr>
          <w:sz w:val="28"/>
          <w:szCs w:val="28"/>
          <w:lang w:val="en" w:eastAsia="en"/>
        </w:rPr>
        <w:t>.</w:t>
      </w:r>
    </w:p>
    <w:p w14:paraId="0F8DFDE5"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Also, in the same section, we saw that if we add two string values, the second value is concatenated to the first value. What if we want to concatenate a number to a string? For example, if I want to say </w:t>
      </w:r>
      <w:r w:rsidRPr="00BF4A06">
        <w:rPr>
          <w:rStyle w:val="notprenotclassLcode"/>
          <w:rFonts w:ascii="Fira Code" w:eastAsia="Droid Sans Mono" w:hAnsi="Fira Code" w:cs="Droid Sans Mono"/>
          <w:color w:val="B02145"/>
          <w:sz w:val="24"/>
          <w:szCs w:val="24"/>
          <w:lang w:val="en" w:eastAsia="en"/>
        </w:rPr>
        <w:t>I am 12 years old</w:t>
      </w:r>
      <w:r>
        <w:rPr>
          <w:sz w:val="28"/>
          <w:szCs w:val="28"/>
          <w:lang w:val="en" w:eastAsia="en"/>
        </w:rPr>
        <w:t xml:space="preserve">, will </w:t>
      </w:r>
      <w:r w:rsidRPr="00BF4A06">
        <w:rPr>
          <w:rStyle w:val="notprenotclassLcode"/>
          <w:rFonts w:ascii="Fira Code" w:eastAsia="Droid Sans Mono" w:hAnsi="Fira Code" w:cs="Droid Sans Mono"/>
          <w:color w:val="B02145"/>
          <w:sz w:val="24"/>
          <w:szCs w:val="24"/>
          <w:lang w:val="en" w:eastAsia="en"/>
        </w:rPr>
        <w:t>'I am ' + 12 + ' years old'</w:t>
      </w:r>
      <w:r w:rsidRPr="00BF4A06">
        <w:rPr>
          <w:sz w:val="24"/>
          <w:szCs w:val="24"/>
          <w:lang w:val="en" w:eastAsia="en"/>
        </w:rPr>
        <w:t xml:space="preserve"> </w:t>
      </w:r>
      <w:r>
        <w:rPr>
          <w:sz w:val="28"/>
          <w:szCs w:val="28"/>
          <w:lang w:val="en" w:eastAsia="en"/>
        </w:rPr>
        <w:t xml:space="preserve">work? </w:t>
      </w:r>
      <w:proofErr w:type="gramStart"/>
      <w:r>
        <w:rPr>
          <w:sz w:val="28"/>
          <w:szCs w:val="28"/>
          <w:lang w:val="en" w:eastAsia="en"/>
        </w:rPr>
        <w:t>Let’s</w:t>
      </w:r>
      <w:proofErr w:type="gramEnd"/>
      <w:r>
        <w:rPr>
          <w:sz w:val="28"/>
          <w:szCs w:val="28"/>
          <w:lang w:val="en" w:eastAsia="en"/>
        </w:rPr>
        <w:t xml:space="preserve"> find out in the following sections.</w:t>
      </w:r>
    </w:p>
    <w:p w14:paraId="5551F10A" w14:textId="19790A9C" w:rsidR="00951079" w:rsidRDefault="001A0AED">
      <w:pPr>
        <w:pStyle w:val="Heading5"/>
        <w:spacing w:before="290" w:after="145" w:line="392" w:lineRule="atLeast"/>
        <w:ind w:left="272" w:right="272"/>
        <w:rPr>
          <w:sz w:val="33"/>
          <w:szCs w:val="33"/>
          <w:lang w:val="en" w:eastAsia="en"/>
        </w:rPr>
      </w:pPr>
      <w:r>
        <w:rPr>
          <w:sz w:val="33"/>
          <w:szCs w:val="33"/>
          <w:lang w:val="en" w:eastAsia="en"/>
        </w:rPr>
        <w:t>A</w:t>
      </w:r>
      <w:r w:rsidR="00CC4319">
        <w:rPr>
          <w:sz w:val="33"/>
          <w:szCs w:val="33"/>
          <w:lang w:val="en" w:eastAsia="en"/>
        </w:rPr>
        <w:t>. Implicit Type Conversion</w:t>
      </w:r>
    </w:p>
    <w:p w14:paraId="4398E4F9" w14:textId="77777777" w:rsidR="00951079" w:rsidRDefault="00CC4319">
      <w:pPr>
        <w:pStyle w:val="p"/>
        <w:spacing w:after="330" w:line="449" w:lineRule="atLeast"/>
        <w:ind w:left="272" w:right="272"/>
        <w:rPr>
          <w:sz w:val="28"/>
          <w:szCs w:val="28"/>
          <w:lang w:val="en" w:eastAsia="en"/>
        </w:rPr>
      </w:pPr>
      <w:r>
        <w:rPr>
          <w:sz w:val="28"/>
          <w:szCs w:val="28"/>
          <w:lang w:val="en" w:eastAsia="en"/>
        </w:rPr>
        <w:t>What does the word 'implicit' mean?</w:t>
      </w:r>
    </w:p>
    <w:tbl>
      <w:tblPr>
        <w:tblW w:w="0" w:type="auto"/>
        <w:tblInd w:w="454" w:type="dxa"/>
        <w:tblCellMar>
          <w:top w:w="15" w:type="dxa"/>
          <w:left w:w="15" w:type="dxa"/>
          <w:bottom w:w="15" w:type="dxa"/>
          <w:right w:w="15" w:type="dxa"/>
        </w:tblCellMar>
        <w:tblLook w:val="05E0" w:firstRow="1" w:lastRow="1" w:firstColumn="1" w:lastColumn="1" w:noHBand="0" w:noVBand="1"/>
      </w:tblPr>
      <w:tblGrid>
        <w:gridCol w:w="1303"/>
        <w:gridCol w:w="8839"/>
      </w:tblGrid>
      <w:tr w:rsidR="00951079" w14:paraId="33F2531B" w14:textId="77777777" w:rsidTr="00A405C2">
        <w:tc>
          <w:tcPr>
            <w:tcW w:w="0" w:type="auto"/>
            <w:shd w:val="clear" w:color="auto" w:fill="auto"/>
            <w:tcMar>
              <w:top w:w="0" w:type="dxa"/>
              <w:left w:w="182" w:type="dxa"/>
              <w:bottom w:w="363" w:type="dxa"/>
              <w:right w:w="182" w:type="dxa"/>
            </w:tcMar>
          </w:tcPr>
          <w:p w14:paraId="5B950437" w14:textId="77777777" w:rsidR="00951079" w:rsidRPr="00BF4A06" w:rsidRDefault="00CC4319" w:rsidP="00A405C2">
            <w:pPr>
              <w:spacing w:line="465" w:lineRule="atLeast"/>
              <w:rPr>
                <w:b/>
                <w:bCs/>
                <w:sz w:val="26"/>
                <w:szCs w:val="26"/>
                <w:lang w:val="en" w:eastAsia="en"/>
              </w:rPr>
            </w:pPr>
            <w:r w:rsidRPr="00BF4A06">
              <w:rPr>
                <w:b/>
                <w:bCs/>
                <w:sz w:val="26"/>
                <w:szCs w:val="26"/>
                <w:lang w:val="en" w:eastAsia="en"/>
              </w:rPr>
              <w:t xml:space="preserve">Implicit </w:t>
            </w:r>
          </w:p>
        </w:tc>
        <w:tc>
          <w:tcPr>
            <w:tcW w:w="0" w:type="auto"/>
            <w:shd w:val="clear" w:color="auto" w:fill="auto"/>
            <w:tcMar>
              <w:top w:w="0" w:type="dxa"/>
              <w:left w:w="182" w:type="dxa"/>
              <w:bottom w:w="0" w:type="dxa"/>
              <w:right w:w="182" w:type="dxa"/>
            </w:tcMar>
          </w:tcPr>
          <w:p w14:paraId="7ECF9110" w14:textId="77777777" w:rsidR="00951079" w:rsidRPr="00BF4A06" w:rsidRDefault="00CC4319" w:rsidP="00A405C2">
            <w:pPr>
              <w:pStyle w:val="ollip"/>
              <w:numPr>
                <w:ilvl w:val="0"/>
                <w:numId w:val="21"/>
              </w:numPr>
              <w:spacing w:after="182" w:line="449" w:lineRule="atLeast"/>
              <w:ind w:left="508" w:hanging="318"/>
              <w:rPr>
                <w:sz w:val="26"/>
                <w:szCs w:val="26"/>
                <w:lang w:val="en" w:eastAsia="en"/>
              </w:rPr>
            </w:pPr>
            <w:r w:rsidRPr="00BF4A06">
              <w:rPr>
                <w:sz w:val="26"/>
                <w:szCs w:val="26"/>
                <w:lang w:val="en" w:eastAsia="en"/>
              </w:rPr>
              <w:t>implied though not plainly expressed</w:t>
            </w:r>
          </w:p>
          <w:p w14:paraId="7BFCFFE8" w14:textId="77777777" w:rsidR="00951079" w:rsidRPr="00BF4A06" w:rsidRDefault="00CC4319" w:rsidP="00BF4A06">
            <w:pPr>
              <w:pStyle w:val="ollip"/>
              <w:numPr>
                <w:ilvl w:val="0"/>
                <w:numId w:val="21"/>
              </w:numPr>
              <w:spacing w:line="449" w:lineRule="atLeast"/>
              <w:ind w:left="508" w:hanging="318"/>
              <w:rPr>
                <w:sz w:val="26"/>
                <w:szCs w:val="26"/>
                <w:lang w:val="en" w:eastAsia="en"/>
              </w:rPr>
            </w:pPr>
            <w:r w:rsidRPr="00BF4A06">
              <w:rPr>
                <w:sz w:val="26"/>
                <w:szCs w:val="26"/>
                <w:lang w:val="en" w:eastAsia="en"/>
              </w:rPr>
              <w:t>capable of being understood from something else though unexpressed</w:t>
            </w:r>
          </w:p>
        </w:tc>
      </w:tr>
    </w:tbl>
    <w:p w14:paraId="726AF4F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In other words, if something is expressed </w:t>
      </w:r>
      <w:r>
        <w:rPr>
          <w:rStyle w:val="em"/>
          <w:sz w:val="28"/>
          <w:szCs w:val="28"/>
          <w:lang w:val="en" w:eastAsia="en"/>
        </w:rPr>
        <w:t>implicitly</w:t>
      </w:r>
      <w:r>
        <w:rPr>
          <w:sz w:val="28"/>
          <w:szCs w:val="28"/>
          <w:lang w:val="en" w:eastAsia="en"/>
        </w:rPr>
        <w:t>, others will be able to assume the meaning without a straightforward explanation. As such, implicit type conversion is one that Python assumes and automatically does for us.</w:t>
      </w:r>
    </w:p>
    <w:p w14:paraId="0C44B6D9" w14:textId="77777777" w:rsidR="00951079" w:rsidRDefault="00CC4319">
      <w:pPr>
        <w:pStyle w:val="p"/>
        <w:spacing w:after="330" w:line="449" w:lineRule="atLeast"/>
        <w:ind w:left="272"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3 / 2</w:t>
      </w:r>
      <w:r w:rsidRPr="00BF4A06">
        <w:rPr>
          <w:sz w:val="24"/>
          <w:szCs w:val="24"/>
          <w:lang w:val="en" w:eastAsia="en"/>
        </w:rPr>
        <w:t xml:space="preserve"> </w:t>
      </w:r>
      <w:r>
        <w:rPr>
          <w:sz w:val="28"/>
          <w:szCs w:val="28"/>
          <w:lang w:val="en" w:eastAsia="en"/>
        </w:rPr>
        <w:t xml:space="preserve">→ </w:t>
      </w:r>
      <w:r w:rsidRPr="00BF4A06">
        <w:rPr>
          <w:rStyle w:val="notprenotclassLcode"/>
          <w:rFonts w:ascii="Fira Code" w:eastAsia="Droid Sans Mono" w:hAnsi="Fira Code" w:cs="Droid Sans Mono"/>
          <w:color w:val="B02145"/>
          <w:sz w:val="24"/>
          <w:szCs w:val="24"/>
          <w:lang w:val="en" w:eastAsia="en"/>
        </w:rPr>
        <w:t>1.5</w:t>
      </w:r>
      <w:r w:rsidRPr="00BF4A06">
        <w:rPr>
          <w:sz w:val="24"/>
          <w:szCs w:val="24"/>
          <w:lang w:val="en" w:eastAsia="en"/>
        </w:rPr>
        <w:t xml:space="preserve"> </w:t>
      </w:r>
      <w:r>
        <w:rPr>
          <w:sz w:val="28"/>
          <w:szCs w:val="28"/>
          <w:lang w:val="en" w:eastAsia="en"/>
        </w:rPr>
        <w:t xml:space="preserve">is an example of implicit type conversion in Python. In some other languages, like Java or C/C++, </w:t>
      </w:r>
      <w:r w:rsidRPr="00BF4A06">
        <w:rPr>
          <w:rStyle w:val="notprenotclassLcode"/>
          <w:rFonts w:ascii="Fira Code" w:eastAsia="Droid Sans Mono" w:hAnsi="Fira Code" w:cs="Droid Sans Mono"/>
          <w:color w:val="B02145"/>
          <w:sz w:val="24"/>
          <w:szCs w:val="24"/>
          <w:lang w:val="en" w:eastAsia="en"/>
        </w:rPr>
        <w:t>3 / 2</w:t>
      </w:r>
      <w:r w:rsidRPr="00BF4A06">
        <w:rPr>
          <w:sz w:val="24"/>
          <w:szCs w:val="24"/>
          <w:lang w:val="en" w:eastAsia="en"/>
        </w:rPr>
        <w:t xml:space="preserve"> </w:t>
      </w:r>
      <w:r>
        <w:rPr>
          <w:sz w:val="28"/>
          <w:szCs w:val="28"/>
          <w:lang w:val="en" w:eastAsia="en"/>
        </w:rPr>
        <w:t xml:space="preserve">will yield </w:t>
      </w:r>
      <w:r w:rsidRPr="00BF4A06">
        <w:rPr>
          <w:rStyle w:val="notprenotclassLcode"/>
          <w:rFonts w:ascii="Fira Code" w:eastAsia="Droid Sans Mono" w:hAnsi="Fira Code" w:cs="Droid Sans Mono"/>
          <w:color w:val="B02145"/>
          <w:sz w:val="24"/>
          <w:szCs w:val="24"/>
          <w:lang w:val="en" w:eastAsia="en"/>
        </w:rPr>
        <w:t>1</w:t>
      </w:r>
      <w:r>
        <w:rPr>
          <w:sz w:val="28"/>
          <w:szCs w:val="28"/>
          <w:lang w:val="en" w:eastAsia="en"/>
        </w:rPr>
        <w:t xml:space="preserve">. Because it is an operation involving two integer values, the resulting value is also an integer value. But Python will automatically convert, or implicitly convert, integer into a </w:t>
      </w:r>
      <w:r>
        <w:rPr>
          <w:rStyle w:val="em"/>
          <w:sz w:val="28"/>
          <w:szCs w:val="28"/>
          <w:lang w:val="en" w:eastAsia="en"/>
        </w:rPr>
        <w:t>float</w:t>
      </w:r>
      <w:r>
        <w:rPr>
          <w:sz w:val="28"/>
          <w:szCs w:val="28"/>
          <w:lang w:val="en" w:eastAsia="en"/>
        </w:rPr>
        <w:t xml:space="preserve"> data type.</w:t>
      </w:r>
    </w:p>
    <w:p w14:paraId="432753E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Another example of an implicit type conversion in Python is operations involving booleans and numbers. We have seen that if boolean values are used in arithmetic operations, Python will treat them as either </w:t>
      </w:r>
      <w:r w:rsidRPr="00BF4A06">
        <w:rPr>
          <w:rStyle w:val="notprenotclassLcode"/>
          <w:rFonts w:ascii="Fira Code" w:eastAsia="Droid Sans Mono" w:hAnsi="Fira Code" w:cs="Droid Sans Mono"/>
          <w:color w:val="B02145"/>
          <w:sz w:val="24"/>
          <w:szCs w:val="24"/>
          <w:lang w:val="en" w:eastAsia="en"/>
        </w:rPr>
        <w:t>0</w:t>
      </w:r>
      <w:r w:rsidRPr="00BF4A06">
        <w:rPr>
          <w:sz w:val="24"/>
          <w:szCs w:val="24"/>
          <w:lang w:val="en" w:eastAsia="en"/>
        </w:rPr>
        <w:t xml:space="preserve"> </w:t>
      </w:r>
      <w:r>
        <w:rPr>
          <w:sz w:val="28"/>
          <w:szCs w:val="28"/>
          <w:lang w:val="en" w:eastAsia="en"/>
        </w:rPr>
        <w:t xml:space="preserve">(if </w:t>
      </w:r>
      <w:r w:rsidRPr="00BF4A06">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or </w:t>
      </w:r>
      <w:r w:rsidRPr="00BF4A06">
        <w:rPr>
          <w:rStyle w:val="notprenotclassLcode"/>
          <w:rFonts w:ascii="Fira Code" w:eastAsia="Droid Sans Mono" w:hAnsi="Fira Code" w:cs="Droid Sans Mono"/>
          <w:color w:val="B02145"/>
          <w:sz w:val="24"/>
          <w:szCs w:val="24"/>
          <w:lang w:val="en" w:eastAsia="en"/>
        </w:rPr>
        <w:t>1</w:t>
      </w:r>
      <w:r w:rsidRPr="00BF4A06">
        <w:rPr>
          <w:sz w:val="24"/>
          <w:szCs w:val="24"/>
          <w:lang w:val="en" w:eastAsia="en"/>
        </w:rPr>
        <w:t xml:space="preserve"> </w:t>
      </w:r>
      <w:r>
        <w:rPr>
          <w:sz w:val="28"/>
          <w:szCs w:val="28"/>
          <w:lang w:val="en" w:eastAsia="en"/>
        </w:rPr>
        <w:t xml:space="preserve">(if </w:t>
      </w:r>
      <w:r w:rsidRPr="00BF4A06">
        <w:rPr>
          <w:rStyle w:val="notprenotclassLcode"/>
          <w:rFonts w:ascii="Fira Code" w:eastAsia="Droid Sans Mono" w:hAnsi="Fira Code" w:cs="Droid Sans Mono"/>
          <w:color w:val="B02145"/>
          <w:sz w:val="24"/>
          <w:szCs w:val="24"/>
          <w:lang w:val="en" w:eastAsia="en"/>
        </w:rPr>
        <w:t>True</w:t>
      </w:r>
      <w:r>
        <w:rPr>
          <w:sz w:val="28"/>
          <w:szCs w:val="28"/>
          <w:lang w:val="en" w:eastAsia="en"/>
        </w:rPr>
        <w:t>). Python is implicitly converting boolean values to integers (or floats).</w:t>
      </w:r>
    </w:p>
    <w:p w14:paraId="56CAEA82" w14:textId="77777777" w:rsidR="00951079" w:rsidRDefault="00CC4319">
      <w:pPr>
        <w:pStyle w:val="p"/>
        <w:spacing w:after="330" w:line="449" w:lineRule="atLeast"/>
        <w:ind w:left="272" w:right="272"/>
        <w:rPr>
          <w:sz w:val="28"/>
          <w:szCs w:val="28"/>
          <w:lang w:val="en" w:eastAsia="en"/>
        </w:rPr>
      </w:pPr>
      <w:r>
        <w:rPr>
          <w:sz w:val="28"/>
          <w:szCs w:val="28"/>
          <w:lang w:val="en" w:eastAsia="en"/>
        </w:rPr>
        <w:t>In Python, the data types have a rank. Some of them are shown below.</w:t>
      </w:r>
    </w:p>
    <w:p w14:paraId="41936766" w14:textId="1E3D9693" w:rsidR="00951079" w:rsidRPr="00523493" w:rsidRDefault="00CC4319" w:rsidP="0052349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jc w:val="center"/>
        <w:rPr>
          <w:rFonts w:ascii="Fira Code" w:eastAsia="Droid Sans Mono" w:hAnsi="Fira Code" w:cs="Droid Sans Mono"/>
          <w:sz w:val="25"/>
          <w:szCs w:val="25"/>
          <w:lang w:val="en" w:eastAsia="en"/>
        </w:rPr>
      </w:pPr>
      <w:r w:rsidRPr="00523493">
        <w:rPr>
          <w:rFonts w:ascii="Fira Code" w:hAnsi="Fira Code"/>
          <w:sz w:val="25"/>
          <w:szCs w:val="25"/>
          <w:lang w:val="en" w:eastAsia="en"/>
        </w:rPr>
        <w:t>boolean &lt; integer &lt; float</w:t>
      </w:r>
    </w:p>
    <w:p w14:paraId="4EF29CA7"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We can see that boolean is of lower rank than numbers, and integer is of lower rank than floating point numbers. When Python implicitly converts data types, it will always convert from lower to higher rank, </w:t>
      </w:r>
      <w:proofErr w:type="gramStart"/>
      <w:r>
        <w:rPr>
          <w:sz w:val="28"/>
          <w:szCs w:val="28"/>
          <w:lang w:val="en" w:eastAsia="en"/>
        </w:rPr>
        <w:t>in order to</w:t>
      </w:r>
      <w:proofErr w:type="gramEnd"/>
      <w:r>
        <w:rPr>
          <w:sz w:val="28"/>
          <w:szCs w:val="28"/>
          <w:lang w:val="en" w:eastAsia="en"/>
        </w:rPr>
        <w:t xml:space="preserve"> </w:t>
      </w:r>
      <w:r>
        <w:rPr>
          <w:rStyle w:val="em"/>
          <w:b/>
          <w:bCs/>
          <w:sz w:val="28"/>
          <w:szCs w:val="28"/>
          <w:lang w:val="en" w:eastAsia="en"/>
        </w:rPr>
        <w:t>avoid data loss</w:t>
      </w:r>
      <w:r>
        <w:rPr>
          <w:sz w:val="28"/>
          <w:szCs w:val="28"/>
          <w:lang w:val="en" w:eastAsia="en"/>
        </w:rPr>
        <w:t>.</w:t>
      </w:r>
    </w:p>
    <w:p w14:paraId="4C70A263" w14:textId="57FB3FF3"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12</w:t>
      </w:r>
      <w:r>
        <w:rPr>
          <w:rStyle w:val="Strong1"/>
          <w:color w:val="000000"/>
          <w:sz w:val="26"/>
          <w:szCs w:val="26"/>
          <w:shd w:val="clear" w:color="auto" w:fill="FFFF00"/>
          <w:lang w:val="en" w:eastAsia="en"/>
        </w:rPr>
        <w:t>: Implicit Type Conversion</w:t>
      </w:r>
    </w:p>
    <w:p w14:paraId="18128323"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What are the results of the following expressions?</w:t>
      </w:r>
    </w:p>
    <w:p w14:paraId="193DA105"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Also check the data type of the result using type() statement if applicable (read Section 1.1 if you forgot what type() statement is).</w:t>
      </w:r>
    </w:p>
    <w:p w14:paraId="6C570558" w14:textId="77777777" w:rsidR="00951079" w:rsidRPr="00BF4A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6174FA93"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Q1. 10 / 4</w:t>
      </w:r>
    </w:p>
    <w:p w14:paraId="5FBDD21C"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Q2. 10 // 4</w:t>
      </w:r>
    </w:p>
    <w:p w14:paraId="10326DEB"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Q3. 314 / 1</w:t>
      </w:r>
    </w:p>
    <w:p w14:paraId="79AF7981"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Q4. True + 12</w:t>
      </w:r>
    </w:p>
    <w:p w14:paraId="5BD53F59"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Q5. False + True</w:t>
      </w:r>
    </w:p>
    <w:p w14:paraId="1EEC3258"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Q6. '100 + 1 is ' + 101</w:t>
      </w:r>
    </w:p>
    <w:p w14:paraId="06FB7448" w14:textId="41336359" w:rsidR="00D871EE" w:rsidRPr="00D871EE" w:rsidRDefault="00D871EE" w:rsidP="00D871EE">
      <w:pPr>
        <w:spacing w:after="240"/>
        <w:ind w:firstLine="270"/>
        <w:rPr>
          <w:sz w:val="26"/>
          <w:szCs w:val="26"/>
        </w:rPr>
      </w:pPr>
      <w:r w:rsidRPr="00D871EE">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6916"/>
      </w:tblGrid>
      <w:tr w:rsidR="00951079" w14:paraId="3BA4A31F"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90A4FD0"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2.5, &lt;class 'float'&gt;</w:t>
            </w:r>
          </w:p>
        </w:tc>
      </w:tr>
      <w:tr w:rsidR="00EF6E7D" w14:paraId="58B15406"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612BDD2"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0808E7CD"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Plain division in Python will always yield a </w:t>
            </w:r>
            <w:r w:rsidRPr="00A405C2">
              <w:rPr>
                <w:rStyle w:val="em"/>
                <w:sz w:val="23"/>
                <w:szCs w:val="23"/>
                <w:lang w:val="en" w:eastAsia="en"/>
              </w:rPr>
              <w:t>float</w:t>
            </w:r>
            <w:r w:rsidRPr="00A405C2">
              <w:rPr>
                <w:rStyle w:val="small"/>
                <w:sz w:val="23"/>
                <w:szCs w:val="23"/>
                <w:lang w:val="en" w:eastAsia="en"/>
              </w:rPr>
              <w:t xml:space="preserve"> data type. Since </w:t>
            </w:r>
            <w:r w:rsidRPr="00BF4A06">
              <w:rPr>
                <w:rStyle w:val="notprenotclassLcode"/>
                <w:rFonts w:ascii="Fira Code" w:eastAsia="Droid Sans Mono" w:hAnsi="Fira Code" w:cs="Droid Sans Mono"/>
                <w:color w:val="B02145"/>
                <w:sz w:val="21"/>
                <w:szCs w:val="21"/>
                <w:lang w:val="en" w:eastAsia="en"/>
              </w:rPr>
              <w:t>10 / 4 = 2.5</w:t>
            </w:r>
            <w:r w:rsidRPr="00A405C2">
              <w:rPr>
                <w:rStyle w:val="small"/>
                <w:sz w:val="23"/>
                <w:szCs w:val="23"/>
                <w:lang w:val="en" w:eastAsia="en"/>
              </w:rPr>
              <w:t xml:space="preserve">, Python yields </w:t>
            </w:r>
            <w:r w:rsidRPr="00BF4A06">
              <w:rPr>
                <w:rStyle w:val="notprenotclassLcode"/>
                <w:rFonts w:ascii="Fira Code" w:eastAsia="Droid Sans Mono" w:hAnsi="Fira Code" w:cs="Droid Sans Mono"/>
                <w:color w:val="B02145"/>
                <w:sz w:val="21"/>
                <w:szCs w:val="21"/>
                <w:lang w:val="en" w:eastAsia="en"/>
              </w:rPr>
              <w:t>2.5</w:t>
            </w:r>
            <w:r w:rsidRPr="00A405C2">
              <w:rPr>
                <w:rStyle w:val="small"/>
                <w:sz w:val="23"/>
                <w:szCs w:val="23"/>
                <w:lang w:val="en" w:eastAsia="en"/>
              </w:rPr>
              <w:t>.</w:t>
            </w:r>
          </w:p>
        </w:tc>
      </w:tr>
      <w:tr w:rsidR="00951079" w14:paraId="37D616EF"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25F15EF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2, &lt;class 'int'&gt;</w:t>
            </w:r>
          </w:p>
        </w:tc>
      </w:tr>
      <w:tr w:rsidR="00EF6E7D" w14:paraId="79F9B69D"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B3A8E71"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007740B3"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Floor division discards the numbers after the decimal point and only returns the integer value. Since </w:t>
            </w:r>
            <w:r w:rsidRPr="00BF4A06">
              <w:rPr>
                <w:rStyle w:val="notprenotclassLcode"/>
                <w:rFonts w:ascii="Fira Code" w:eastAsia="Droid Sans Mono" w:hAnsi="Fira Code" w:cs="Droid Sans Mono"/>
                <w:color w:val="B02145"/>
                <w:sz w:val="21"/>
                <w:szCs w:val="21"/>
                <w:lang w:val="en" w:eastAsia="en"/>
              </w:rPr>
              <w:t>10 / 4 = 2.5</w:t>
            </w:r>
            <w:r w:rsidRPr="00A405C2">
              <w:rPr>
                <w:rStyle w:val="small"/>
                <w:sz w:val="23"/>
                <w:szCs w:val="23"/>
                <w:lang w:val="en" w:eastAsia="en"/>
              </w:rPr>
              <w:t xml:space="preserve">, floor division will discard </w:t>
            </w:r>
            <w:r w:rsidRPr="00BF4A06">
              <w:rPr>
                <w:rStyle w:val="notprenotclassLcode"/>
                <w:rFonts w:ascii="Fira Code" w:eastAsia="Droid Sans Mono" w:hAnsi="Fira Code" w:cs="Droid Sans Mono"/>
                <w:color w:val="B02145"/>
                <w:sz w:val="21"/>
                <w:szCs w:val="21"/>
                <w:lang w:val="en" w:eastAsia="en"/>
              </w:rPr>
              <w:t>.5</w:t>
            </w:r>
            <w:r w:rsidRPr="00BF4A06">
              <w:rPr>
                <w:rStyle w:val="small"/>
                <w:sz w:val="22"/>
                <w:szCs w:val="22"/>
                <w:lang w:val="en" w:eastAsia="en"/>
              </w:rPr>
              <w:t xml:space="preserve"> </w:t>
            </w:r>
            <w:r w:rsidRPr="00A405C2">
              <w:rPr>
                <w:rStyle w:val="small"/>
                <w:sz w:val="23"/>
                <w:szCs w:val="23"/>
                <w:lang w:val="en" w:eastAsia="en"/>
              </w:rPr>
              <w:t xml:space="preserve">and return </w:t>
            </w:r>
            <w:r w:rsidRPr="00BF4A06">
              <w:rPr>
                <w:rStyle w:val="notprenotclassLcode"/>
                <w:rFonts w:ascii="Fira Code" w:eastAsia="Droid Sans Mono" w:hAnsi="Fira Code" w:cs="Droid Sans Mono"/>
                <w:color w:val="B02145"/>
                <w:sz w:val="21"/>
                <w:szCs w:val="21"/>
                <w:lang w:val="en" w:eastAsia="en"/>
              </w:rPr>
              <w:t>2</w:t>
            </w:r>
            <w:r w:rsidRPr="00A405C2">
              <w:rPr>
                <w:rStyle w:val="small"/>
                <w:sz w:val="23"/>
                <w:szCs w:val="23"/>
                <w:lang w:val="en" w:eastAsia="en"/>
              </w:rPr>
              <w:t>.</w:t>
            </w:r>
          </w:p>
        </w:tc>
      </w:tr>
      <w:tr w:rsidR="00951079" w14:paraId="4F6DFFE0"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7BDFAFF3"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314.0, &lt;class 'float'&gt;</w:t>
            </w:r>
          </w:p>
        </w:tc>
      </w:tr>
      <w:tr w:rsidR="00EF6E7D" w14:paraId="598CB761"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9FE254B"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35E97DD2"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As explained before, division in Python will always result in a </w:t>
            </w:r>
            <w:r w:rsidRPr="00A405C2">
              <w:rPr>
                <w:rStyle w:val="em"/>
                <w:sz w:val="23"/>
                <w:szCs w:val="23"/>
                <w:lang w:val="en" w:eastAsia="en"/>
              </w:rPr>
              <w:t>float</w:t>
            </w:r>
            <w:r w:rsidRPr="00A405C2">
              <w:rPr>
                <w:rStyle w:val="small"/>
                <w:sz w:val="23"/>
                <w:szCs w:val="23"/>
                <w:lang w:val="en" w:eastAsia="en"/>
              </w:rPr>
              <w:t xml:space="preserve"> data type, even if it is a division without a remainder.</w:t>
            </w:r>
          </w:p>
        </w:tc>
      </w:tr>
      <w:tr w:rsidR="00951079" w14:paraId="44592840"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663F921"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lastRenderedPageBreak/>
              <w:t>Q4.</w:t>
            </w:r>
            <w:r w:rsidRPr="00A405C2">
              <w:rPr>
                <w:sz w:val="26"/>
                <w:szCs w:val="26"/>
                <w:lang w:val="en" w:eastAsia="en"/>
              </w:rPr>
              <w:t xml:space="preserve"> 13, &lt;class 'int'&gt;</w:t>
            </w:r>
          </w:p>
        </w:tc>
      </w:tr>
      <w:tr w:rsidR="00EF6E7D" w14:paraId="0B865D3D"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B6A011C"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1CB94B31"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Since </w:t>
            </w:r>
            <w:r w:rsidRPr="00BF4A06">
              <w:rPr>
                <w:rStyle w:val="notprenotclassLcode"/>
                <w:rFonts w:ascii="Fira Code" w:eastAsia="Droid Sans Mono" w:hAnsi="Fira Code" w:cs="Droid Sans Mono"/>
                <w:color w:val="B02145"/>
                <w:sz w:val="21"/>
                <w:szCs w:val="21"/>
                <w:lang w:val="en" w:eastAsia="en"/>
              </w:rPr>
              <w:t>True</w:t>
            </w:r>
            <w:r w:rsidRPr="00BF4A06">
              <w:rPr>
                <w:rStyle w:val="small"/>
                <w:sz w:val="22"/>
                <w:szCs w:val="22"/>
                <w:lang w:val="en" w:eastAsia="en"/>
              </w:rPr>
              <w:t xml:space="preserve"> </w:t>
            </w:r>
            <w:r w:rsidRPr="00A405C2">
              <w:rPr>
                <w:rStyle w:val="small"/>
                <w:sz w:val="23"/>
                <w:szCs w:val="23"/>
                <w:lang w:val="en" w:eastAsia="en"/>
              </w:rPr>
              <w:t xml:space="preserve">is equal to </w:t>
            </w:r>
            <w:r w:rsidRPr="00BF4A06">
              <w:rPr>
                <w:rStyle w:val="notprenotclassLcode"/>
                <w:rFonts w:ascii="Fira Code" w:eastAsia="Droid Sans Mono" w:hAnsi="Fira Code" w:cs="Droid Sans Mono"/>
                <w:color w:val="B02145"/>
                <w:sz w:val="21"/>
                <w:szCs w:val="21"/>
                <w:lang w:val="en" w:eastAsia="en"/>
              </w:rPr>
              <w:t>1</w:t>
            </w:r>
            <w:r w:rsidRPr="00BF4A06">
              <w:rPr>
                <w:rStyle w:val="small"/>
                <w:sz w:val="22"/>
                <w:szCs w:val="22"/>
                <w:lang w:val="en" w:eastAsia="en"/>
              </w:rPr>
              <w:t xml:space="preserve"> </w:t>
            </w:r>
            <w:r w:rsidRPr="00A405C2">
              <w:rPr>
                <w:rStyle w:val="small"/>
                <w:sz w:val="23"/>
                <w:szCs w:val="23"/>
                <w:lang w:val="en" w:eastAsia="en"/>
              </w:rPr>
              <w:t xml:space="preserve">in Python, </w:t>
            </w:r>
            <w:r w:rsidRPr="00BF4A06">
              <w:rPr>
                <w:rStyle w:val="notprenotclassLcode"/>
                <w:rFonts w:ascii="Fira Code" w:eastAsia="Droid Sans Mono" w:hAnsi="Fira Code" w:cs="Droid Sans Mono"/>
                <w:color w:val="B02145"/>
                <w:sz w:val="21"/>
                <w:szCs w:val="21"/>
                <w:lang w:val="en" w:eastAsia="en"/>
              </w:rPr>
              <w:t>True + 12</w:t>
            </w:r>
            <w:r w:rsidRPr="00BF4A06">
              <w:rPr>
                <w:rStyle w:val="small"/>
                <w:sz w:val="22"/>
                <w:szCs w:val="22"/>
                <w:lang w:val="en" w:eastAsia="en"/>
              </w:rPr>
              <w:t xml:space="preserve"> </w:t>
            </w:r>
            <w:r w:rsidRPr="00A405C2">
              <w:rPr>
                <w:rStyle w:val="small"/>
                <w:sz w:val="23"/>
                <w:szCs w:val="23"/>
                <w:lang w:val="en" w:eastAsia="en"/>
              </w:rPr>
              <w:t xml:space="preserve">yields the integer value </w:t>
            </w:r>
            <w:r w:rsidRPr="00BF4A06">
              <w:rPr>
                <w:rStyle w:val="notprenotclassLcode"/>
                <w:rFonts w:ascii="Fira Code" w:eastAsia="Droid Sans Mono" w:hAnsi="Fira Code" w:cs="Droid Sans Mono"/>
                <w:color w:val="B02145"/>
                <w:sz w:val="21"/>
                <w:szCs w:val="21"/>
                <w:lang w:val="en" w:eastAsia="en"/>
              </w:rPr>
              <w:t>13</w:t>
            </w:r>
            <w:r w:rsidRPr="00A405C2">
              <w:rPr>
                <w:rStyle w:val="small"/>
                <w:sz w:val="23"/>
                <w:szCs w:val="23"/>
                <w:lang w:val="en" w:eastAsia="en"/>
              </w:rPr>
              <w:t>.</w:t>
            </w:r>
          </w:p>
        </w:tc>
      </w:tr>
      <w:tr w:rsidR="00951079" w14:paraId="50AAEFF5"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CB396B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Q5.</w:t>
            </w:r>
            <w:r w:rsidRPr="00A405C2">
              <w:rPr>
                <w:sz w:val="26"/>
                <w:szCs w:val="26"/>
                <w:lang w:val="en" w:eastAsia="en"/>
              </w:rPr>
              <w:t xml:space="preserve"> 1, &lt;class 'int'&gt;</w:t>
            </w:r>
          </w:p>
        </w:tc>
      </w:tr>
      <w:tr w:rsidR="00EF6E7D" w14:paraId="378CFC11"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8C46A49"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322E5C05" w14:textId="53430AC4" w:rsidR="00951079" w:rsidRPr="00A405C2" w:rsidRDefault="00CC4319" w:rsidP="00A405C2">
            <w:pPr>
              <w:pStyle w:val="p"/>
              <w:shd w:val="clear" w:color="auto" w:fill="F8F8F7"/>
              <w:spacing w:line="449" w:lineRule="atLeast"/>
              <w:rPr>
                <w:sz w:val="28"/>
                <w:szCs w:val="28"/>
                <w:lang w:eastAsia="en"/>
              </w:rPr>
            </w:pPr>
            <w:r w:rsidRPr="00BF4A06">
              <w:rPr>
                <w:rStyle w:val="notprenotclassLcode"/>
                <w:rFonts w:ascii="Fira Code" w:eastAsia="Droid Sans Mono" w:hAnsi="Fira Code" w:cs="Droid Sans Mono"/>
                <w:color w:val="B02145"/>
                <w:sz w:val="21"/>
                <w:szCs w:val="21"/>
                <w:lang w:val="en" w:eastAsia="en"/>
              </w:rPr>
              <w:t>False + True</w:t>
            </w:r>
            <w:r w:rsidRPr="00BF4A06">
              <w:rPr>
                <w:rStyle w:val="small"/>
                <w:sz w:val="22"/>
                <w:szCs w:val="22"/>
                <w:lang w:val="en" w:eastAsia="en"/>
              </w:rPr>
              <w:t xml:space="preserve"> </w:t>
            </w:r>
            <w:r w:rsidRPr="00A405C2">
              <w:rPr>
                <w:rStyle w:val="small"/>
                <w:sz w:val="23"/>
                <w:szCs w:val="23"/>
                <w:lang w:val="en" w:eastAsia="en"/>
              </w:rPr>
              <w:t xml:space="preserve">is equivalent to saying </w:t>
            </w:r>
            <w:r w:rsidRPr="00BF4A06">
              <w:rPr>
                <w:rStyle w:val="notprenotclassLcode"/>
                <w:rFonts w:ascii="Fira Code" w:eastAsia="Droid Sans Mono" w:hAnsi="Fira Code" w:cs="Droid Sans Mono"/>
                <w:color w:val="B02145"/>
                <w:sz w:val="21"/>
                <w:szCs w:val="21"/>
                <w:lang w:val="en" w:eastAsia="en"/>
              </w:rPr>
              <w:t>0 + 1</w:t>
            </w:r>
            <w:r w:rsidRPr="00A405C2">
              <w:rPr>
                <w:rStyle w:val="small"/>
                <w:sz w:val="23"/>
                <w:szCs w:val="23"/>
                <w:lang w:val="en" w:eastAsia="en"/>
              </w:rPr>
              <w:t xml:space="preserve">, which evaluates to the integer value </w:t>
            </w:r>
            <w:r w:rsidRPr="00BF4A06">
              <w:rPr>
                <w:rStyle w:val="notprenotclassLcode"/>
                <w:rFonts w:ascii="Fira Code" w:eastAsia="Droid Sans Mono" w:hAnsi="Fira Code" w:cs="Droid Sans Mono"/>
                <w:color w:val="B02145"/>
                <w:sz w:val="21"/>
                <w:szCs w:val="21"/>
                <w:lang w:val="en" w:eastAsia="en"/>
              </w:rPr>
              <w:t>1</w:t>
            </w:r>
            <w:r w:rsidRPr="00A405C2">
              <w:rPr>
                <w:rStyle w:val="small"/>
                <w:sz w:val="23"/>
                <w:szCs w:val="23"/>
                <w:lang w:val="en" w:eastAsia="en"/>
              </w:rPr>
              <w:t>.</w:t>
            </w:r>
            <w:r w:rsidR="00D871EE" w:rsidRPr="00A405C2">
              <w:rPr>
                <w:rStyle w:val="small"/>
                <w:sz w:val="23"/>
                <w:szCs w:val="23"/>
                <w:lang w:val="en" w:eastAsia="en"/>
              </w:rPr>
              <w:t xml:space="preserve"> </w:t>
            </w:r>
            <w:r w:rsidR="00D871EE" w:rsidRPr="00A405C2">
              <w:rPr>
                <w:rStyle w:val="small"/>
                <w:sz w:val="23"/>
                <w:szCs w:val="23"/>
              </w:rPr>
              <w:t xml:space="preserve">Even though two boolean values were added, since the </w:t>
            </w:r>
            <w:r w:rsidR="00D871EE" w:rsidRPr="00BF4A06">
              <w:rPr>
                <w:rStyle w:val="notprenotclassLcode"/>
                <w:rFonts w:ascii="Fira Code" w:eastAsia="Droid Sans Mono" w:hAnsi="Fira Code" w:cs="Droid Sans Mono"/>
                <w:color w:val="B02145"/>
                <w:sz w:val="22"/>
                <w:szCs w:val="22"/>
                <w:lang w:val="en" w:eastAsia="en"/>
              </w:rPr>
              <w:t>+</w:t>
            </w:r>
            <w:r w:rsidR="00D871EE" w:rsidRPr="00A405C2">
              <w:rPr>
                <w:rStyle w:val="small"/>
                <w:sz w:val="23"/>
                <w:szCs w:val="23"/>
              </w:rPr>
              <w:t xml:space="preserve"> operator only works for integer values, the result is converted to an integer type.</w:t>
            </w:r>
          </w:p>
        </w:tc>
      </w:tr>
      <w:tr w:rsidR="00951079" w14:paraId="6DDE13C6"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6AEE042"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Q6.</w:t>
            </w:r>
            <w:r w:rsidRPr="00A405C2">
              <w:rPr>
                <w:sz w:val="26"/>
                <w:szCs w:val="26"/>
                <w:lang w:val="en" w:eastAsia="en"/>
              </w:rPr>
              <w:t xml:space="preserve"> </w:t>
            </w:r>
            <w:proofErr w:type="spellStart"/>
            <w:r w:rsidRPr="00A405C2">
              <w:rPr>
                <w:sz w:val="26"/>
                <w:szCs w:val="26"/>
                <w:lang w:val="en" w:eastAsia="en"/>
              </w:rPr>
              <w:t>TypeError</w:t>
            </w:r>
            <w:proofErr w:type="spellEnd"/>
            <w:r w:rsidRPr="00A405C2">
              <w:rPr>
                <w:sz w:val="26"/>
                <w:szCs w:val="26"/>
                <w:lang w:val="en" w:eastAsia="en"/>
              </w:rPr>
              <w:t>: unsupported operand type(s) for +: 'int' and 'str'</w:t>
            </w:r>
          </w:p>
        </w:tc>
      </w:tr>
      <w:tr w:rsidR="00951079" w14:paraId="28201D97" w14:textId="77777777" w:rsidTr="00A405C2">
        <w:trPr>
          <w:tblCellSpacing w:w="0" w:type="dxa"/>
        </w:trPr>
        <w:tc>
          <w:tcPr>
            <w:tcW w:w="1634" w:type="pct"/>
            <w:tcBorders>
              <w:right w:val="single" w:sz="6" w:space="0" w:color="DEDEDE"/>
            </w:tcBorders>
            <w:shd w:val="clear" w:color="auto" w:fill="F7F8F7"/>
            <w:tcMar>
              <w:top w:w="163" w:type="dxa"/>
              <w:left w:w="182" w:type="dxa"/>
              <w:bottom w:w="163" w:type="dxa"/>
              <w:right w:w="190" w:type="dxa"/>
            </w:tcMar>
            <w:vAlign w:val="center"/>
          </w:tcPr>
          <w:p w14:paraId="7BA97DED"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shd w:val="clear" w:color="auto" w:fill="F8F8F7"/>
            <w:tcMar>
              <w:top w:w="163" w:type="dxa"/>
              <w:left w:w="182" w:type="dxa"/>
              <w:bottom w:w="163" w:type="dxa"/>
              <w:right w:w="182" w:type="dxa"/>
            </w:tcMar>
            <w:vAlign w:val="center"/>
          </w:tcPr>
          <w:p w14:paraId="3050D5A0" w14:textId="61980D5D"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Python will not implicitly convert numbers to strings, unlike some other languages. Since Q6 attempted to concatenate the integer </w:t>
            </w:r>
            <w:r w:rsidRPr="00BF4A06">
              <w:rPr>
                <w:rStyle w:val="notprenotclassLcode"/>
                <w:rFonts w:ascii="Fira Code" w:eastAsia="Droid Sans Mono" w:hAnsi="Fira Code" w:cs="Droid Sans Mono"/>
                <w:color w:val="B02145"/>
                <w:sz w:val="21"/>
                <w:szCs w:val="21"/>
                <w:lang w:val="en" w:eastAsia="en"/>
              </w:rPr>
              <w:t>101</w:t>
            </w:r>
            <w:r w:rsidRPr="00BF4A06">
              <w:rPr>
                <w:rStyle w:val="small"/>
                <w:sz w:val="22"/>
                <w:szCs w:val="22"/>
                <w:lang w:val="en" w:eastAsia="en"/>
              </w:rPr>
              <w:t xml:space="preserve"> </w:t>
            </w:r>
            <w:r w:rsidRPr="00A405C2">
              <w:rPr>
                <w:rStyle w:val="small"/>
                <w:sz w:val="23"/>
                <w:szCs w:val="23"/>
                <w:lang w:val="en" w:eastAsia="en"/>
              </w:rPr>
              <w:t xml:space="preserve">to a string, Python </w:t>
            </w:r>
            <w:r w:rsidR="00CE565D">
              <w:rPr>
                <w:rStyle w:val="small"/>
                <w:sz w:val="23"/>
                <w:szCs w:val="23"/>
                <w:lang w:val="en" w:eastAsia="en"/>
              </w:rPr>
              <w:t>raise</w:t>
            </w:r>
            <w:r w:rsidRPr="00A405C2">
              <w:rPr>
                <w:rStyle w:val="small"/>
                <w:sz w:val="23"/>
                <w:szCs w:val="23"/>
                <w:lang w:val="en" w:eastAsia="en"/>
              </w:rPr>
              <w:t xml:space="preserve">s an </w:t>
            </w:r>
            <w:r w:rsidR="00CE565D">
              <w:rPr>
                <w:rStyle w:val="small"/>
                <w:sz w:val="23"/>
                <w:szCs w:val="23"/>
                <w:lang w:val="en" w:eastAsia="en"/>
              </w:rPr>
              <w:t>exception</w:t>
            </w:r>
            <w:r w:rsidRPr="00A405C2">
              <w:rPr>
                <w:rStyle w:val="small"/>
                <w:sz w:val="23"/>
                <w:szCs w:val="23"/>
                <w:lang w:val="en" w:eastAsia="en"/>
              </w:rPr>
              <w:t xml:space="preserve"> (name of </w:t>
            </w:r>
            <w:r w:rsidR="00CE565D">
              <w:rPr>
                <w:rStyle w:val="small"/>
                <w:sz w:val="23"/>
                <w:szCs w:val="23"/>
                <w:lang w:val="en" w:eastAsia="en"/>
              </w:rPr>
              <w:t>exception</w:t>
            </w:r>
            <w:r w:rsidRPr="00A405C2">
              <w:rPr>
                <w:rStyle w:val="small"/>
                <w:sz w:val="23"/>
                <w:szCs w:val="23"/>
                <w:lang w:val="en" w:eastAsia="en"/>
              </w:rPr>
              <w:t xml:space="preserve"> is not important for now)</w:t>
            </w:r>
          </w:p>
        </w:tc>
      </w:tr>
    </w:tbl>
    <w:p w14:paraId="731BE1C0" w14:textId="2698EA12" w:rsidR="00951079" w:rsidRDefault="001A0AED">
      <w:pPr>
        <w:pStyle w:val="Heading5"/>
        <w:spacing w:before="290" w:after="145" w:line="392" w:lineRule="atLeast"/>
        <w:ind w:left="272" w:right="272"/>
        <w:rPr>
          <w:sz w:val="33"/>
          <w:szCs w:val="33"/>
          <w:lang w:val="en" w:eastAsia="en"/>
        </w:rPr>
      </w:pPr>
      <w:r>
        <w:rPr>
          <w:sz w:val="33"/>
          <w:szCs w:val="33"/>
          <w:lang w:val="en" w:eastAsia="en"/>
        </w:rPr>
        <w:t>B</w:t>
      </w:r>
      <w:r w:rsidR="00CC4319">
        <w:rPr>
          <w:sz w:val="33"/>
          <w:szCs w:val="33"/>
          <w:lang w:val="en" w:eastAsia="en"/>
        </w:rPr>
        <w:t>. Explicit Type Conversion</w:t>
      </w:r>
    </w:p>
    <w:p w14:paraId="0FB06FEC" w14:textId="293E0F61" w:rsidR="00951079" w:rsidRDefault="00CC4319">
      <w:pPr>
        <w:pStyle w:val="p"/>
        <w:spacing w:after="330" w:line="449" w:lineRule="atLeast"/>
        <w:ind w:left="272" w:right="272"/>
        <w:rPr>
          <w:sz w:val="28"/>
          <w:szCs w:val="28"/>
          <w:lang w:val="en" w:eastAsia="en"/>
        </w:rPr>
      </w:pPr>
      <w:r>
        <w:rPr>
          <w:sz w:val="28"/>
          <w:szCs w:val="28"/>
          <w:lang w:val="en" w:eastAsia="en"/>
        </w:rPr>
        <w:t xml:space="preserve">If you attempted </w:t>
      </w:r>
      <w:r w:rsidRPr="00CC29CC">
        <w:rPr>
          <w:b/>
          <w:bCs/>
          <w:sz w:val="28"/>
          <w:szCs w:val="28"/>
          <w:lang w:val="en" w:eastAsia="en"/>
        </w:rPr>
        <w:t>Exercise 2.</w:t>
      </w:r>
      <w:r w:rsidR="00565536">
        <w:rPr>
          <w:b/>
          <w:bCs/>
          <w:sz w:val="28"/>
          <w:szCs w:val="28"/>
          <w:lang w:val="en" w:eastAsia="en"/>
        </w:rPr>
        <w:t>12</w:t>
      </w:r>
      <w:r>
        <w:rPr>
          <w:sz w:val="28"/>
          <w:szCs w:val="28"/>
          <w:lang w:val="en" w:eastAsia="en"/>
        </w:rPr>
        <w:t xml:space="preserve">, you have seen that </w:t>
      </w:r>
      <w:r w:rsidR="00CC29CC">
        <w:rPr>
          <w:sz w:val="28"/>
          <w:szCs w:val="28"/>
          <w:lang w:val="en" w:eastAsia="en"/>
        </w:rPr>
        <w:t>‘</w:t>
      </w:r>
      <w:r w:rsidRPr="00CC29CC">
        <w:rPr>
          <w:rFonts w:ascii="Fira Code" w:hAnsi="Fira Code"/>
          <w:sz w:val="22"/>
          <w:szCs w:val="22"/>
          <w:lang w:val="en" w:eastAsia="en"/>
        </w:rPr>
        <w:t xml:space="preserve">Q6. </w:t>
      </w:r>
      <w:r w:rsidRPr="00CC29CC">
        <w:rPr>
          <w:rStyle w:val="notprenotclassLcode"/>
          <w:rFonts w:ascii="Fira Code" w:eastAsia="Droid Sans Mono" w:hAnsi="Fira Code" w:cs="Droid Sans Mono"/>
          <w:sz w:val="22"/>
          <w:szCs w:val="22"/>
          <w:lang w:val="en" w:eastAsia="en"/>
        </w:rPr>
        <w:t>'100 + 1 is ' + 101</w:t>
      </w:r>
      <w:r w:rsidR="00CC29CC" w:rsidRPr="00CC29CC">
        <w:rPr>
          <w:sz w:val="28"/>
          <w:szCs w:val="28"/>
          <w:lang w:val="en" w:eastAsia="en"/>
        </w:rPr>
        <w:t>’</w:t>
      </w:r>
      <w:r w:rsidR="00CC29CC">
        <w:rPr>
          <w:sz w:val="22"/>
          <w:szCs w:val="22"/>
          <w:lang w:val="en" w:eastAsia="en"/>
        </w:rPr>
        <w:t xml:space="preserve"> </w:t>
      </w:r>
      <w:r>
        <w:rPr>
          <w:sz w:val="28"/>
          <w:szCs w:val="28"/>
          <w:lang w:val="en" w:eastAsia="en"/>
        </w:rPr>
        <w:t>did not work. This means that concatenating a number to a string by using the plus (</w:t>
      </w:r>
      <w:r w:rsidRPr="00CC29CC">
        <w:rPr>
          <w:color w:val="B02145"/>
          <w:sz w:val="28"/>
          <w:szCs w:val="28"/>
          <w:lang w:val="en" w:eastAsia="en"/>
        </w:rPr>
        <w:t>+</w:t>
      </w:r>
      <w:r>
        <w:rPr>
          <w:sz w:val="28"/>
          <w:szCs w:val="28"/>
          <w:lang w:val="en" w:eastAsia="en"/>
        </w:rPr>
        <w:t>) operator does not work. Then what should we do in these kinds of situations?</w:t>
      </w:r>
    </w:p>
    <w:p w14:paraId="7EC27D3C"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We can use the built-in </w:t>
      </w:r>
      <w:r w:rsidRPr="00BF4A06">
        <w:rPr>
          <w:rStyle w:val="notprenotclassLcode"/>
          <w:rFonts w:ascii="Fira Code" w:eastAsia="Droid Sans Mono" w:hAnsi="Fira Code" w:cs="Droid Sans Mono"/>
          <w:color w:val="B02145"/>
          <w:sz w:val="24"/>
          <w:szCs w:val="24"/>
          <w:lang w:val="en" w:eastAsia="en"/>
        </w:rPr>
        <w:t>str()</w:t>
      </w:r>
      <w:r>
        <w:rPr>
          <w:sz w:val="28"/>
          <w:szCs w:val="28"/>
          <w:lang w:val="en" w:eastAsia="en"/>
        </w:rPr>
        <w:t xml:space="preserve">, </w:t>
      </w:r>
      <w:r w:rsidRPr="00BF4A06">
        <w:rPr>
          <w:rStyle w:val="notprenotclassLcode"/>
          <w:rFonts w:ascii="Fira Code" w:eastAsia="Droid Sans Mono" w:hAnsi="Fira Code" w:cs="Droid Sans Mono"/>
          <w:color w:val="B02145"/>
          <w:sz w:val="24"/>
          <w:szCs w:val="24"/>
          <w:lang w:val="en" w:eastAsia="en"/>
        </w:rPr>
        <w:t>int()</w:t>
      </w:r>
      <w:r>
        <w:rPr>
          <w:sz w:val="28"/>
          <w:szCs w:val="28"/>
          <w:lang w:val="en" w:eastAsia="en"/>
        </w:rPr>
        <w:t xml:space="preserve">, and </w:t>
      </w:r>
      <w:r w:rsidRPr="00BF4A06">
        <w:rPr>
          <w:rStyle w:val="notprenotclassLcode"/>
          <w:rFonts w:ascii="Fira Code" w:eastAsia="Droid Sans Mono" w:hAnsi="Fira Code" w:cs="Droid Sans Mono"/>
          <w:color w:val="B02145"/>
          <w:sz w:val="24"/>
          <w:szCs w:val="24"/>
          <w:lang w:val="en" w:eastAsia="en"/>
        </w:rPr>
        <w:t>float()</w:t>
      </w:r>
      <w:r w:rsidRPr="00BF4A06">
        <w:rPr>
          <w:sz w:val="24"/>
          <w:szCs w:val="24"/>
          <w:lang w:val="en" w:eastAsia="en"/>
        </w:rPr>
        <w:t xml:space="preserve"> </w:t>
      </w:r>
      <w:r>
        <w:rPr>
          <w:sz w:val="28"/>
          <w:szCs w:val="28"/>
          <w:lang w:val="en" w:eastAsia="en"/>
        </w:rPr>
        <w:t>functions.</w:t>
      </w:r>
    </w:p>
    <w:p w14:paraId="064B5219" w14:textId="77777777" w:rsidR="00951079" w:rsidRPr="00BF4A06" w:rsidRDefault="00CC4319">
      <w:pPr>
        <w:spacing w:after="91" w:line="449" w:lineRule="atLeast"/>
        <w:ind w:left="272" w:right="272"/>
        <w:rPr>
          <w:rFonts w:ascii="Fira Code" w:hAnsi="Fira Code"/>
          <w:b/>
          <w:bCs/>
          <w:color w:val="B02145"/>
          <w:sz w:val="24"/>
          <w:szCs w:val="24"/>
          <w:lang w:val="en" w:eastAsia="en"/>
        </w:rPr>
      </w:pPr>
      <w:r w:rsidRPr="00BF4A06">
        <w:rPr>
          <w:rStyle w:val="notprenotclassLcode"/>
          <w:rFonts w:ascii="Fira Code" w:eastAsia="Droid Sans Mono" w:hAnsi="Fira Code" w:cs="Droid Sans Mono"/>
          <w:color w:val="B02145"/>
          <w:sz w:val="24"/>
          <w:szCs w:val="24"/>
          <w:lang w:val="en" w:eastAsia="en"/>
        </w:rPr>
        <w:t>str(x)</w:t>
      </w:r>
    </w:p>
    <w:p w14:paraId="129940C2" w14:textId="77777777" w:rsidR="00951079" w:rsidRDefault="00CC4319" w:rsidP="00CC29CC">
      <w:pPr>
        <w:pStyle w:val="p"/>
        <w:spacing w:line="449" w:lineRule="atLeast"/>
        <w:ind w:left="599"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str(x)</w:t>
      </w:r>
      <w:r w:rsidRPr="00BF4A06">
        <w:rPr>
          <w:sz w:val="24"/>
          <w:szCs w:val="24"/>
          <w:lang w:val="en" w:eastAsia="en"/>
        </w:rPr>
        <w:t xml:space="preserve"> </w:t>
      </w:r>
      <w:r>
        <w:rPr>
          <w:sz w:val="28"/>
          <w:szCs w:val="28"/>
          <w:lang w:val="en" w:eastAsia="en"/>
        </w:rPr>
        <w:t xml:space="preserve">function will convert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into its corresponding string value.</w:t>
      </w:r>
    </w:p>
    <w:p w14:paraId="32B49231" w14:textId="7635F57E"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1</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str</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10</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'10'</w:t>
      </w:r>
    </w:p>
    <w:p w14:paraId="191D5679" w14:textId="1F9CC2E7"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type</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b/>
          <w:bCs/>
          <w:color w:val="336699"/>
          <w:sz w:val="21"/>
          <w:szCs w:val="21"/>
          <w:lang w:val="en" w:eastAsia="en"/>
        </w:rPr>
        <w:t>str</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10</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'&lt;class 'str'&gt;'</w:t>
      </w:r>
    </w:p>
    <w:p w14:paraId="3D4C9818" w14:textId="4CC611AE"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3</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str</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6600EE"/>
          <w:sz w:val="21"/>
          <w:szCs w:val="21"/>
          <w:lang w:val="en" w:eastAsia="en"/>
        </w:rPr>
        <w:t>3.14</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'3.14'</w:t>
      </w:r>
    </w:p>
    <w:p w14:paraId="3757536C" w14:textId="73D82F35"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4</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str</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color w:val="0000DD"/>
          <w:sz w:val="21"/>
          <w:szCs w:val="21"/>
          <w:lang w:val="en" w:eastAsia="en"/>
        </w:rPr>
        <w:t>3</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'6'</w:t>
      </w:r>
    </w:p>
    <w:p w14:paraId="6C42AC26" w14:textId="2AB6D34B" w:rsidR="00951079"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Pr>
          <w:rStyle w:val="any"/>
          <w:rFonts w:ascii="Fira Code" w:eastAsia="Droid Sans Mono" w:hAnsi="Fira Code" w:cs="Droid Sans Mono"/>
          <w:color w:val="0000DD"/>
          <w:sz w:val="21"/>
          <w:szCs w:val="21"/>
          <w:lang w:val="en" w:eastAsia="en"/>
        </w:rPr>
        <w:lastRenderedPageBreak/>
        <w:t xml:space="preserve">  </w:t>
      </w:r>
      <w:r w:rsidR="00CC4319" w:rsidRPr="00CC29CC">
        <w:rPr>
          <w:rStyle w:val="any"/>
          <w:rFonts w:ascii="Fira Code" w:eastAsia="Droid Sans Mono" w:hAnsi="Fira Code" w:cs="Droid Sans Mono"/>
          <w:color w:val="0000DD"/>
          <w:sz w:val="21"/>
          <w:szCs w:val="21"/>
          <w:lang w:val="en" w:eastAsia="en"/>
        </w:rPr>
        <w:t>5</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 xml:space="preserve">I am </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b/>
          <w:bCs/>
          <w:color w:val="336699"/>
          <w:sz w:val="21"/>
          <w:szCs w:val="21"/>
          <w:lang w:val="en" w:eastAsia="en"/>
        </w:rPr>
        <w:t>str</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15</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 xml:space="preserve"> years old</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'I am 15 years old'</w:t>
      </w:r>
    </w:p>
    <w:p w14:paraId="54D32ADC" w14:textId="77777777" w:rsidR="00951079" w:rsidRPr="00BF4A06" w:rsidRDefault="00CC4319">
      <w:pPr>
        <w:spacing w:after="91" w:line="449" w:lineRule="atLeast"/>
        <w:ind w:left="272" w:right="272"/>
        <w:rPr>
          <w:rFonts w:ascii="Fira Code" w:hAnsi="Fira Code"/>
          <w:b/>
          <w:bCs/>
          <w:color w:val="B02145"/>
          <w:sz w:val="24"/>
          <w:szCs w:val="24"/>
          <w:lang w:val="en" w:eastAsia="en"/>
        </w:rPr>
      </w:pPr>
      <w:r w:rsidRPr="00BF4A06">
        <w:rPr>
          <w:rStyle w:val="notprenotclassLcode"/>
          <w:rFonts w:ascii="Fira Code" w:eastAsia="Droid Sans Mono" w:hAnsi="Fira Code" w:cs="Droid Sans Mono"/>
          <w:color w:val="B02145"/>
          <w:sz w:val="24"/>
          <w:szCs w:val="24"/>
          <w:lang w:val="en" w:eastAsia="en"/>
        </w:rPr>
        <w:t>int(x)</w:t>
      </w:r>
    </w:p>
    <w:p w14:paraId="442019E8" w14:textId="77777777" w:rsidR="00951079" w:rsidRDefault="00CC4319" w:rsidP="00CC29CC">
      <w:pPr>
        <w:pStyle w:val="p"/>
        <w:spacing w:line="449" w:lineRule="atLeast"/>
        <w:ind w:left="599"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int(x)</w:t>
      </w:r>
      <w:r w:rsidRPr="00BF4A06">
        <w:rPr>
          <w:sz w:val="24"/>
          <w:szCs w:val="24"/>
          <w:lang w:val="en" w:eastAsia="en"/>
        </w:rPr>
        <w:t xml:space="preserve"> </w:t>
      </w:r>
      <w:r>
        <w:rPr>
          <w:sz w:val="28"/>
          <w:szCs w:val="28"/>
          <w:lang w:val="en" w:eastAsia="en"/>
        </w:rPr>
        <w:t xml:space="preserve">will convert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into its corresponding integer value.</w:t>
      </w:r>
    </w:p>
    <w:p w14:paraId="0FBCCE4B" w14:textId="739E7674"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1</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13</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13</w:t>
      </w:r>
    </w:p>
    <w:p w14:paraId="17194511" w14:textId="4726D70E"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type</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13</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'&lt;class 'int'&gt;'</w:t>
      </w:r>
    </w:p>
    <w:p w14:paraId="54C0CB88" w14:textId="1D4511EF"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3</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 xml:space="preserve">  14  </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14</w:t>
      </w:r>
    </w:p>
    <w:p w14:paraId="2FA332DA" w14:textId="57488672"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4</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6600EE"/>
          <w:sz w:val="21"/>
          <w:szCs w:val="21"/>
          <w:lang w:val="en" w:eastAsia="en"/>
        </w:rPr>
        <w:t>3.14</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3</w:t>
      </w:r>
    </w:p>
    <w:p w14:paraId="1FDCE2DD" w14:textId="74410D6B" w:rsidR="00951079"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5</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10</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15</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25</w:t>
      </w:r>
    </w:p>
    <w:p w14:paraId="77F7F2F3" w14:textId="77777777" w:rsidR="00951079" w:rsidRPr="00BF4A06" w:rsidRDefault="00CC4319">
      <w:pPr>
        <w:spacing w:after="91" w:line="449" w:lineRule="atLeast"/>
        <w:ind w:left="272" w:right="272"/>
        <w:rPr>
          <w:rFonts w:ascii="Fira Code" w:hAnsi="Fira Code"/>
          <w:b/>
          <w:bCs/>
          <w:color w:val="B02145"/>
          <w:sz w:val="24"/>
          <w:szCs w:val="24"/>
          <w:lang w:val="en" w:eastAsia="en"/>
        </w:rPr>
      </w:pPr>
      <w:r w:rsidRPr="00BF4A06">
        <w:rPr>
          <w:rStyle w:val="notprenotclassLcode"/>
          <w:rFonts w:ascii="Fira Code" w:eastAsia="Droid Sans Mono" w:hAnsi="Fira Code" w:cs="Droid Sans Mono"/>
          <w:color w:val="B02145"/>
          <w:sz w:val="24"/>
          <w:szCs w:val="24"/>
          <w:lang w:val="en" w:eastAsia="en"/>
        </w:rPr>
        <w:t>int(x, b)</w:t>
      </w:r>
    </w:p>
    <w:p w14:paraId="7E305D18" w14:textId="49E093BE" w:rsidR="00951079" w:rsidRDefault="00CC4319" w:rsidP="00CC29CC">
      <w:pPr>
        <w:pStyle w:val="p"/>
        <w:spacing w:line="449" w:lineRule="atLeast"/>
        <w:ind w:left="599"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int(x, b)</w:t>
      </w:r>
      <w:r w:rsidRPr="00BF4A06">
        <w:rPr>
          <w:sz w:val="24"/>
          <w:szCs w:val="24"/>
          <w:lang w:val="en" w:eastAsia="en"/>
        </w:rPr>
        <w:t xml:space="preserve"> </w:t>
      </w:r>
      <w:r>
        <w:rPr>
          <w:sz w:val="28"/>
          <w:szCs w:val="28"/>
          <w:lang w:val="en" w:eastAsia="en"/>
        </w:rPr>
        <w:t xml:space="preserve">will interpret the string value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 xml:space="preserve">as a number in base </w:t>
      </w:r>
      <w:r w:rsidRPr="00BF4A06">
        <w:rPr>
          <w:rStyle w:val="notprenotclassLcode"/>
          <w:rFonts w:ascii="Fira Code" w:eastAsia="Droid Sans Mono" w:hAnsi="Fira Code" w:cs="Droid Sans Mono"/>
          <w:color w:val="B02145"/>
          <w:sz w:val="24"/>
          <w:szCs w:val="24"/>
          <w:lang w:val="en" w:eastAsia="en"/>
        </w:rPr>
        <w:t>b</w:t>
      </w:r>
      <w:r w:rsidRPr="00BF4A06">
        <w:rPr>
          <w:sz w:val="24"/>
          <w:szCs w:val="24"/>
          <w:lang w:val="en" w:eastAsia="en"/>
        </w:rPr>
        <w:t xml:space="preserve"> </w:t>
      </w:r>
      <w:r>
        <w:rPr>
          <w:sz w:val="28"/>
          <w:szCs w:val="28"/>
          <w:lang w:val="en" w:eastAsia="en"/>
        </w:rPr>
        <w:t>and yield the corresponding integer value</w:t>
      </w:r>
      <w:r w:rsidR="00CC29CC">
        <w:rPr>
          <w:sz w:val="28"/>
          <w:szCs w:val="28"/>
          <w:lang w:val="en" w:eastAsia="en"/>
        </w:rPr>
        <w:t xml:space="preserve"> (in base 10)</w:t>
      </w:r>
      <w:r>
        <w:rPr>
          <w:sz w:val="28"/>
          <w:szCs w:val="28"/>
          <w:lang w:val="en" w:eastAsia="en"/>
        </w:rPr>
        <w:t>.</w:t>
      </w:r>
    </w:p>
    <w:p w14:paraId="189B5DCC" w14:textId="01D2F571"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1</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10</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2</w:t>
      </w:r>
    </w:p>
    <w:p w14:paraId="1A7423E9" w14:textId="50D681D9"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1011</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11</w:t>
      </w:r>
    </w:p>
    <w:p w14:paraId="0010B283" w14:textId="4ECA5E4A"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3</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13</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8</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11</w:t>
      </w:r>
    </w:p>
    <w:p w14:paraId="5BC68DD8" w14:textId="6703C608" w:rsidR="00951079"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4</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int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b</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16</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11</w:t>
      </w:r>
    </w:p>
    <w:p w14:paraId="6B3C8C0E" w14:textId="77777777" w:rsidR="00951079" w:rsidRPr="00BF4A06" w:rsidRDefault="00CC4319">
      <w:pPr>
        <w:spacing w:after="91" w:line="449" w:lineRule="atLeast"/>
        <w:ind w:left="272" w:right="272"/>
        <w:rPr>
          <w:rFonts w:ascii="Fira Code" w:hAnsi="Fira Code"/>
          <w:b/>
          <w:bCs/>
          <w:color w:val="B02145"/>
          <w:sz w:val="24"/>
          <w:szCs w:val="24"/>
          <w:lang w:val="en" w:eastAsia="en"/>
        </w:rPr>
      </w:pPr>
      <w:r w:rsidRPr="00BF4A06">
        <w:rPr>
          <w:rStyle w:val="notprenotclassLcode"/>
          <w:rFonts w:ascii="Fira Code" w:eastAsia="Droid Sans Mono" w:hAnsi="Fira Code" w:cs="Droid Sans Mono"/>
          <w:color w:val="B02145"/>
          <w:sz w:val="24"/>
          <w:szCs w:val="24"/>
          <w:lang w:val="en" w:eastAsia="en"/>
        </w:rPr>
        <w:t>float(x)</w:t>
      </w:r>
    </w:p>
    <w:p w14:paraId="0CD5E735" w14:textId="77777777" w:rsidR="00951079" w:rsidRDefault="00CC4319" w:rsidP="00CC29CC">
      <w:pPr>
        <w:pStyle w:val="p"/>
        <w:spacing w:line="449" w:lineRule="atLeast"/>
        <w:ind w:left="599"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float(x)</w:t>
      </w:r>
      <w:r w:rsidRPr="00BF4A06">
        <w:rPr>
          <w:sz w:val="24"/>
          <w:szCs w:val="24"/>
          <w:lang w:val="en" w:eastAsia="en"/>
        </w:rPr>
        <w:t xml:space="preserve"> </w:t>
      </w:r>
      <w:r>
        <w:rPr>
          <w:sz w:val="28"/>
          <w:szCs w:val="28"/>
          <w:lang w:val="en" w:eastAsia="en"/>
        </w:rPr>
        <w:t xml:space="preserve">will convert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into its corresponding float value.</w:t>
      </w:r>
    </w:p>
    <w:p w14:paraId="06B28792" w14:textId="1DB5B4B5"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C29CC">
        <w:rPr>
          <w:rFonts w:ascii="Fira Code" w:eastAsia="Droid Sans Mono" w:hAnsi="Fira Code" w:cs="Droid Sans Mono"/>
          <w:sz w:val="20"/>
          <w:szCs w:val="20"/>
          <w:shd w:val="clear" w:color="auto" w:fill="auto"/>
          <w:lang w:val="en" w:eastAsia="en"/>
        </w:rPr>
        <w:t xml:space="preserve"> </w:t>
      </w:r>
      <w:r>
        <w:rPr>
          <w:rFonts w:ascii="Fira Code" w:eastAsia="Droid Sans Mono" w:hAnsi="Fira Code" w:cs="Droid Sans Mono"/>
          <w:sz w:val="20"/>
          <w:szCs w:val="20"/>
          <w:shd w:val="clear" w:color="auto" w:fill="auto"/>
          <w:lang w:val="en" w:eastAsia="en"/>
        </w:rPr>
        <w:t xml:space="preserve"> </w:t>
      </w:r>
      <w:r w:rsidR="00CC4319" w:rsidRPr="00CC29CC">
        <w:rPr>
          <w:rStyle w:val="any"/>
          <w:rFonts w:ascii="Fira Code" w:eastAsia="Droid Sans Mono" w:hAnsi="Fira Code" w:cs="Droid Sans Mono"/>
          <w:color w:val="0000DD"/>
          <w:sz w:val="21"/>
          <w:szCs w:val="21"/>
          <w:lang w:val="en" w:eastAsia="en"/>
        </w:rPr>
        <w:t>1</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float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10</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10.0</w:t>
      </w:r>
    </w:p>
    <w:p w14:paraId="69A7E5DA" w14:textId="76A93CCA"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C29CC">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2</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b/>
          <w:bCs/>
          <w:color w:val="336699"/>
          <w:sz w:val="21"/>
          <w:szCs w:val="21"/>
          <w:lang w:val="en" w:eastAsia="en"/>
        </w:rPr>
        <w:t>type</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b/>
          <w:bCs/>
          <w:color w:val="336699"/>
          <w:sz w:val="21"/>
          <w:szCs w:val="21"/>
          <w:lang w:val="en" w:eastAsia="en"/>
        </w:rPr>
        <w:t>float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0000DD"/>
          <w:sz w:val="21"/>
          <w:szCs w:val="21"/>
          <w:lang w:val="en" w:eastAsia="en"/>
        </w:rPr>
        <w:t>10</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'&lt;class 'float'&gt;'</w:t>
      </w:r>
    </w:p>
    <w:p w14:paraId="3C57B18A" w14:textId="43403C1A"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C29CC">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3</w:t>
      </w:r>
      <w:r w:rsidR="00CC4319" w:rsidRPr="00CC29CC">
        <w:rPr>
          <w:rFonts w:ascii="Fira Code" w:eastAsia="Droid Sans Mono" w:hAnsi="Fira Code" w:cs="Droid Sans Mono"/>
          <w:sz w:val="21"/>
          <w:szCs w:val="21"/>
          <w:lang w:val="en" w:eastAsia="en"/>
        </w:rPr>
        <w:t xml:space="preserve">    </w:t>
      </w:r>
      <w:proofErr w:type="gramStart"/>
      <w:r w:rsidR="00CC4319" w:rsidRPr="00CC29CC">
        <w:rPr>
          <w:rStyle w:val="any"/>
          <w:rFonts w:ascii="Fira Code" w:eastAsia="Droid Sans Mono" w:hAnsi="Fira Code" w:cs="Droid Sans Mono"/>
          <w:b/>
          <w:bCs/>
          <w:color w:val="336699"/>
          <w:sz w:val="21"/>
          <w:szCs w:val="21"/>
          <w:lang w:val="en" w:eastAsia="en"/>
        </w:rPr>
        <w:t>float</w:t>
      </w:r>
      <w:proofErr w:type="gramEnd"/>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3.14</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3.14</w:t>
      </w:r>
    </w:p>
    <w:p w14:paraId="31D85D81" w14:textId="6BAF50C4" w:rsidR="00CC29CC"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C29CC">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4</w:t>
      </w:r>
      <w:r w:rsidR="00CC4319" w:rsidRPr="00CC29CC">
        <w:rPr>
          <w:rFonts w:ascii="Fira Code" w:eastAsia="Droid Sans Mono" w:hAnsi="Fira Code" w:cs="Droid Sans Mono"/>
          <w:sz w:val="21"/>
          <w:szCs w:val="21"/>
          <w:lang w:val="en" w:eastAsia="en"/>
        </w:rPr>
        <w:t xml:space="preserve">    </w:t>
      </w:r>
      <w:proofErr w:type="gramStart"/>
      <w:r w:rsidR="00CC4319" w:rsidRPr="00CC29CC">
        <w:rPr>
          <w:rStyle w:val="any"/>
          <w:rFonts w:ascii="Fira Code" w:eastAsia="Droid Sans Mono" w:hAnsi="Fira Code" w:cs="Droid Sans Mono"/>
          <w:b/>
          <w:bCs/>
          <w:color w:val="336699"/>
          <w:sz w:val="21"/>
          <w:szCs w:val="21"/>
          <w:lang w:val="en" w:eastAsia="en"/>
        </w:rPr>
        <w:t>float</w:t>
      </w:r>
      <w:proofErr w:type="gramEnd"/>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 xml:space="preserve"> 1  </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1.0</w:t>
      </w:r>
    </w:p>
    <w:p w14:paraId="3D661779" w14:textId="6A8DC5C6" w:rsidR="00951079" w:rsidRPr="00CC29CC" w:rsidRDefault="00CC29CC" w:rsidP="00CC29C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CC29CC">
        <w:rPr>
          <w:rStyle w:val="any"/>
          <w:rFonts w:ascii="Fira Code" w:eastAsia="Droid Sans Mono" w:hAnsi="Fira Code" w:cs="Droid Sans Mono"/>
          <w:color w:val="0000DD"/>
          <w:sz w:val="21"/>
          <w:szCs w:val="21"/>
          <w:lang w:val="en" w:eastAsia="en"/>
        </w:rPr>
        <w:t xml:space="preserve">  </w:t>
      </w:r>
      <w:r w:rsidR="00CC4319" w:rsidRPr="00CC29CC">
        <w:rPr>
          <w:rStyle w:val="any"/>
          <w:rFonts w:ascii="Fira Code" w:eastAsia="Droid Sans Mono" w:hAnsi="Fira Code" w:cs="Droid Sans Mono"/>
          <w:color w:val="0000DD"/>
          <w:sz w:val="21"/>
          <w:szCs w:val="21"/>
          <w:lang w:val="en" w:eastAsia="en"/>
        </w:rPr>
        <w:t>5</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6600EE"/>
          <w:sz w:val="21"/>
          <w:szCs w:val="21"/>
          <w:lang w:val="en" w:eastAsia="en"/>
        </w:rPr>
        <w:t>1.0</w:t>
      </w:r>
      <w:r w:rsidR="00CC4319" w:rsidRPr="00CC29CC">
        <w:rPr>
          <w:rFonts w:ascii="Fira Code" w:eastAsia="Droid Sans Mono" w:hAnsi="Fira Code" w:cs="Droid Sans Mono"/>
          <w:sz w:val="21"/>
          <w:szCs w:val="21"/>
          <w:lang w:val="en" w:eastAsia="en"/>
        </w:rPr>
        <w:t xml:space="preserve"> + </w:t>
      </w:r>
      <w:r w:rsidR="00CC4319" w:rsidRPr="00CC29CC">
        <w:rPr>
          <w:rStyle w:val="any"/>
          <w:rFonts w:ascii="Fira Code" w:eastAsia="Droid Sans Mono" w:hAnsi="Fira Code" w:cs="Droid Sans Mono"/>
          <w:b/>
          <w:bCs/>
          <w:color w:val="336699"/>
          <w:sz w:val="21"/>
          <w:szCs w:val="21"/>
          <w:lang w:val="en" w:eastAsia="en"/>
        </w:rPr>
        <w:t>float</w:t>
      </w:r>
      <w:r w:rsidR="00CC4319" w:rsidRPr="00CC29CC">
        <w:rPr>
          <w:rFonts w:ascii="Fira Code" w:eastAsia="Droid Sans Mono" w:hAnsi="Fira Code" w:cs="Droid Sans Mono"/>
          <w:sz w:val="21"/>
          <w:szCs w:val="21"/>
          <w:lang w:val="en" w:eastAsia="en"/>
        </w:rPr>
        <w:t>(</w:t>
      </w:r>
      <w:r w:rsidR="00CC4319" w:rsidRPr="00CC29CC">
        <w:rPr>
          <w:rStyle w:val="any"/>
          <w:rFonts w:ascii="Fira Code" w:eastAsia="Droid Sans Mono" w:hAnsi="Fira Code" w:cs="Droid Sans Mono"/>
          <w:color w:val="771100"/>
          <w:sz w:val="21"/>
          <w:szCs w:val="21"/>
          <w:lang w:val="en" w:eastAsia="en"/>
        </w:rPr>
        <w:t>'</w:t>
      </w:r>
      <w:r w:rsidR="00CC4319" w:rsidRPr="00CC29CC">
        <w:rPr>
          <w:rStyle w:val="any"/>
          <w:rFonts w:ascii="Fira Code" w:eastAsia="Droid Sans Mono" w:hAnsi="Fira Code" w:cs="Droid Sans Mono"/>
          <w:color w:val="DD2200"/>
          <w:sz w:val="21"/>
          <w:szCs w:val="21"/>
          <w:lang w:val="en" w:eastAsia="en"/>
        </w:rPr>
        <w:t>2.0</w:t>
      </w:r>
      <w:r w:rsidR="00CC4319" w:rsidRPr="00CC29CC">
        <w:rPr>
          <w:rStyle w:val="any"/>
          <w:rFonts w:ascii="Fira Code" w:eastAsia="Droid Sans Mono" w:hAnsi="Fira Code" w:cs="Droid Sans Mono"/>
          <w:color w:val="771100"/>
          <w:sz w:val="21"/>
          <w:szCs w:val="21"/>
          <w:lang w:val="en" w:eastAsia="en"/>
        </w:rPr>
        <w:t>'</w:t>
      </w:r>
      <w:r w:rsidR="00CC4319" w:rsidRPr="00CC29CC">
        <w:rPr>
          <w:rFonts w:ascii="Fira Code" w:eastAsia="Droid Sans Mono" w:hAnsi="Fira Code" w:cs="Droid Sans Mono"/>
          <w:sz w:val="21"/>
          <w:szCs w:val="21"/>
          <w:lang w:val="en" w:eastAsia="en"/>
        </w:rPr>
        <w:t xml:space="preserve">)  </w:t>
      </w:r>
      <w:r w:rsidR="00CC4319" w:rsidRPr="00CC29CC">
        <w:rPr>
          <w:rStyle w:val="any"/>
          <w:rFonts w:ascii="Fira Code" w:eastAsia="Droid Sans Mono" w:hAnsi="Fira Code" w:cs="Droid Sans Mono"/>
          <w:color w:val="777777"/>
          <w:sz w:val="21"/>
          <w:szCs w:val="21"/>
          <w:lang w:val="en" w:eastAsia="en"/>
        </w:rPr>
        <w:t># yields 3.0</w:t>
      </w:r>
    </w:p>
    <w:p w14:paraId="109F425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Explicit type conversion can also be called type casting because we are </w:t>
      </w:r>
      <w:r>
        <w:rPr>
          <w:rStyle w:val="em"/>
          <w:sz w:val="28"/>
          <w:szCs w:val="28"/>
          <w:lang w:val="en" w:eastAsia="en"/>
        </w:rPr>
        <w:t>casting</w:t>
      </w:r>
      <w:r>
        <w:rPr>
          <w:sz w:val="28"/>
          <w:szCs w:val="28"/>
          <w:lang w:val="en" w:eastAsia="en"/>
        </w:rPr>
        <w:t>, or forcefully imposing, another data type to the values.</w:t>
      </w:r>
    </w:p>
    <w:p w14:paraId="48C0E516" w14:textId="1E59C4DF" w:rsidR="00951079" w:rsidRDefault="00CC431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13</w:t>
      </w:r>
      <w:r>
        <w:rPr>
          <w:rStyle w:val="Strong1"/>
          <w:color w:val="000000"/>
          <w:sz w:val="26"/>
          <w:szCs w:val="26"/>
          <w:shd w:val="clear" w:color="auto" w:fill="FFFF00"/>
          <w:lang w:val="en" w:eastAsia="en"/>
        </w:rPr>
        <w:t>: Explicit Type Conversion</w:t>
      </w:r>
    </w:p>
    <w:p w14:paraId="2B2162E5"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What are the results of the following expressions?</w:t>
      </w:r>
    </w:p>
    <w:p w14:paraId="3ADBC63B"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Also check the data type of the result using type() statement if applicable (read Section 1.1 if you forgot what type() statement is).</w:t>
      </w:r>
    </w:p>
    <w:p w14:paraId="1C509383" w14:textId="77777777" w:rsidR="00951079" w:rsidRPr="00BF4A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5A37C668"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lastRenderedPageBreak/>
        <w:t>Q1. int('13' + '14')</w:t>
      </w:r>
    </w:p>
    <w:p w14:paraId="28C35801"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Q2. int('13' + ' 14')</w:t>
      </w:r>
    </w:p>
    <w:p w14:paraId="6913D821"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Q3. int(13 + '14')</w:t>
      </w:r>
    </w:p>
    <w:p w14:paraId="39576BEA"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Q4. str(123) + '456'</w:t>
      </w:r>
    </w:p>
    <w:p w14:paraId="69D3C87F"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Q5. 123 + int('456')</w:t>
      </w:r>
    </w:p>
    <w:p w14:paraId="7CBF9DD4"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Q6. str(int('1010', 2))</w:t>
      </w:r>
    </w:p>
    <w:p w14:paraId="5E16CB38"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Q7. 4 / 2 == float(2)</w:t>
      </w:r>
    </w:p>
    <w:p w14:paraId="4CEF4FC0" w14:textId="13D34781" w:rsidR="005F4BBF" w:rsidRDefault="005F4BBF" w:rsidP="005F4BBF">
      <w:pPr>
        <w:spacing w:after="240"/>
        <w:ind w:left="270"/>
      </w:pPr>
      <w:r>
        <w:rPr>
          <w:rStyle w:val="mark"/>
          <w:b/>
          <w:bCs/>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162"/>
        <w:gridCol w:w="7112"/>
      </w:tblGrid>
      <w:tr w:rsidR="00951079" w14:paraId="3B15DBDC"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03CE47A"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1314, &lt;class 'int'&gt;</w:t>
            </w:r>
          </w:p>
        </w:tc>
      </w:tr>
      <w:tr w:rsidR="00EF6E7D" w14:paraId="723C0266" w14:textId="77777777" w:rsidTr="00BF4A06">
        <w:trPr>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0A061F6"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33DAF6D4"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First, the expression inside the parentheses is evaluated. </w:t>
            </w:r>
            <w:r w:rsidRPr="00BF4A06">
              <w:rPr>
                <w:rStyle w:val="notprenotclassLcode"/>
                <w:rFonts w:ascii="Fira Code" w:eastAsia="Droid Sans Mono" w:hAnsi="Fira Code" w:cs="Droid Sans Mono"/>
                <w:color w:val="B02145"/>
                <w:sz w:val="21"/>
                <w:szCs w:val="21"/>
                <w:lang w:val="en" w:eastAsia="en"/>
              </w:rPr>
              <w:t>'13' + '14'</w:t>
            </w:r>
            <w:r w:rsidRPr="00BF4A06">
              <w:rPr>
                <w:rStyle w:val="small"/>
                <w:sz w:val="22"/>
                <w:szCs w:val="22"/>
                <w:lang w:val="en" w:eastAsia="en"/>
              </w:rPr>
              <w:t xml:space="preserve"> </w:t>
            </w:r>
            <w:r w:rsidRPr="00A405C2">
              <w:rPr>
                <w:rStyle w:val="small"/>
                <w:sz w:val="23"/>
                <w:szCs w:val="23"/>
                <w:lang w:val="en" w:eastAsia="en"/>
              </w:rPr>
              <w:t xml:space="preserve">evaluates to </w:t>
            </w:r>
            <w:r w:rsidRPr="00BF4A06">
              <w:rPr>
                <w:rStyle w:val="notprenotclassLcode"/>
                <w:rFonts w:ascii="Fira Code" w:eastAsia="Droid Sans Mono" w:hAnsi="Fira Code" w:cs="Droid Sans Mono"/>
                <w:color w:val="B02145"/>
                <w:sz w:val="21"/>
                <w:szCs w:val="21"/>
                <w:lang w:val="en" w:eastAsia="en"/>
              </w:rPr>
              <w:t>'1314'</w:t>
            </w:r>
            <w:r w:rsidRPr="00A405C2">
              <w:rPr>
                <w:rStyle w:val="small"/>
                <w:sz w:val="23"/>
                <w:szCs w:val="23"/>
                <w:lang w:val="en" w:eastAsia="en"/>
              </w:rPr>
              <w:t xml:space="preserve">, which is then converted to its corresponding integer value, which is </w:t>
            </w:r>
            <w:r w:rsidRPr="00BF4A06">
              <w:rPr>
                <w:rStyle w:val="notprenotclassLcode"/>
                <w:rFonts w:ascii="Fira Code" w:eastAsia="Droid Sans Mono" w:hAnsi="Fira Code" w:cs="Droid Sans Mono"/>
                <w:color w:val="B02145"/>
                <w:sz w:val="21"/>
                <w:szCs w:val="21"/>
                <w:lang w:val="en" w:eastAsia="en"/>
              </w:rPr>
              <w:t>1314</w:t>
            </w:r>
            <w:r w:rsidRPr="00A405C2">
              <w:rPr>
                <w:rStyle w:val="small"/>
                <w:sz w:val="23"/>
                <w:szCs w:val="23"/>
                <w:lang w:val="en" w:eastAsia="en"/>
              </w:rPr>
              <w:t>.</w:t>
            </w:r>
          </w:p>
        </w:tc>
      </w:tr>
      <w:tr w:rsidR="00951079" w14:paraId="1F5B5FBC"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334E5AA" w14:textId="488E39BC"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w:t>
            </w:r>
            <w:proofErr w:type="spellStart"/>
            <w:r w:rsidRPr="00A405C2">
              <w:rPr>
                <w:sz w:val="26"/>
                <w:szCs w:val="26"/>
                <w:lang w:val="en" w:eastAsia="en"/>
              </w:rPr>
              <w:t>ValueError</w:t>
            </w:r>
            <w:proofErr w:type="spellEnd"/>
            <w:r w:rsidRPr="00A405C2">
              <w:rPr>
                <w:sz w:val="26"/>
                <w:szCs w:val="26"/>
                <w:lang w:val="en" w:eastAsia="en"/>
              </w:rPr>
              <w:t>: invalid literal for int() with base 10: '13 14'</w:t>
            </w:r>
          </w:p>
        </w:tc>
      </w:tr>
      <w:tr w:rsidR="00EF6E7D" w14:paraId="1571AF21" w14:textId="77777777" w:rsidTr="00BF4A06">
        <w:trPr>
          <w:trHeight w:val="1034"/>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0F7472E3"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016832CE" w14:textId="06711A9B"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The expression inside the parentheses evaluates to </w:t>
            </w:r>
            <w:r w:rsidRPr="00BF4A06">
              <w:rPr>
                <w:rStyle w:val="notprenotclassLcode"/>
                <w:rFonts w:ascii="Fira Code" w:eastAsia="Droid Sans Mono" w:hAnsi="Fira Code" w:cs="Droid Sans Mono"/>
                <w:color w:val="B02145"/>
                <w:sz w:val="21"/>
                <w:szCs w:val="21"/>
                <w:lang w:val="en" w:eastAsia="en"/>
              </w:rPr>
              <w:t>'13 14'</w:t>
            </w:r>
            <w:r w:rsidRPr="00BF4A06">
              <w:rPr>
                <w:rStyle w:val="small"/>
                <w:sz w:val="22"/>
                <w:szCs w:val="22"/>
                <w:lang w:val="en" w:eastAsia="en"/>
              </w:rPr>
              <w:t xml:space="preserve"> </w:t>
            </w:r>
            <w:r w:rsidRPr="00A405C2">
              <w:rPr>
                <w:rStyle w:val="small"/>
                <w:sz w:val="23"/>
                <w:szCs w:val="23"/>
                <w:lang w:val="en" w:eastAsia="en"/>
              </w:rPr>
              <w:t>which is not a valid integer value. So</w:t>
            </w:r>
            <w:r w:rsidR="005F4BBF" w:rsidRPr="00A405C2">
              <w:rPr>
                <w:rStyle w:val="small"/>
                <w:sz w:val="23"/>
                <w:szCs w:val="23"/>
                <w:lang w:val="en" w:eastAsia="en"/>
              </w:rPr>
              <w:t>,</w:t>
            </w:r>
            <w:r w:rsidRPr="00A405C2">
              <w:rPr>
                <w:rStyle w:val="small"/>
                <w:sz w:val="23"/>
                <w:szCs w:val="23"/>
                <w:lang w:val="en" w:eastAsia="en"/>
              </w:rPr>
              <w:t xml:space="preserve"> Python </w:t>
            </w:r>
            <w:r w:rsidR="00CE565D">
              <w:rPr>
                <w:rStyle w:val="small"/>
                <w:sz w:val="23"/>
                <w:szCs w:val="23"/>
                <w:lang w:val="en" w:eastAsia="en"/>
              </w:rPr>
              <w:t>raise</w:t>
            </w:r>
            <w:r w:rsidRPr="00A405C2">
              <w:rPr>
                <w:rStyle w:val="small"/>
                <w:sz w:val="23"/>
                <w:szCs w:val="23"/>
                <w:lang w:val="en" w:eastAsia="en"/>
              </w:rPr>
              <w:t xml:space="preserve">s an </w:t>
            </w:r>
            <w:r w:rsidR="00CE565D">
              <w:rPr>
                <w:rStyle w:val="small"/>
                <w:sz w:val="23"/>
                <w:szCs w:val="23"/>
                <w:lang w:val="en" w:eastAsia="en"/>
              </w:rPr>
              <w:t>exception</w:t>
            </w:r>
            <w:r w:rsidRPr="00A405C2">
              <w:rPr>
                <w:rStyle w:val="small"/>
                <w:sz w:val="23"/>
                <w:szCs w:val="23"/>
                <w:lang w:val="en" w:eastAsia="en"/>
              </w:rPr>
              <w:t>.</w:t>
            </w:r>
          </w:p>
        </w:tc>
      </w:tr>
      <w:tr w:rsidR="00951079" w14:paraId="636FB66E"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4558317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w:t>
            </w:r>
            <w:proofErr w:type="spellStart"/>
            <w:r w:rsidRPr="00A405C2">
              <w:rPr>
                <w:sz w:val="26"/>
                <w:szCs w:val="26"/>
                <w:lang w:val="en" w:eastAsia="en"/>
              </w:rPr>
              <w:t>TypeError</w:t>
            </w:r>
            <w:proofErr w:type="spellEnd"/>
            <w:r w:rsidRPr="00A405C2">
              <w:rPr>
                <w:sz w:val="26"/>
                <w:szCs w:val="26"/>
                <w:lang w:val="en" w:eastAsia="en"/>
              </w:rPr>
              <w:t>: unsupported operand type(s) for +: 'int' and 'str'</w:t>
            </w:r>
          </w:p>
        </w:tc>
      </w:tr>
      <w:tr w:rsidR="00EF6E7D" w14:paraId="3769579B" w14:textId="77777777" w:rsidTr="00BF4A06">
        <w:trPr>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FB681A9"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27991939" w14:textId="42066C73"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As explained before, a number cannot be added to a string value, so Python </w:t>
            </w:r>
            <w:r w:rsidR="00CE565D">
              <w:rPr>
                <w:rStyle w:val="small"/>
                <w:sz w:val="23"/>
                <w:szCs w:val="23"/>
                <w:lang w:val="en" w:eastAsia="en"/>
              </w:rPr>
              <w:t>raise</w:t>
            </w:r>
            <w:r w:rsidRPr="00A405C2">
              <w:rPr>
                <w:rStyle w:val="small"/>
                <w:sz w:val="23"/>
                <w:szCs w:val="23"/>
                <w:lang w:val="en" w:eastAsia="en"/>
              </w:rPr>
              <w:t xml:space="preserve">s an </w:t>
            </w:r>
            <w:r w:rsidR="00CE565D">
              <w:rPr>
                <w:rStyle w:val="small"/>
                <w:sz w:val="23"/>
                <w:szCs w:val="23"/>
                <w:lang w:val="en" w:eastAsia="en"/>
              </w:rPr>
              <w:t>exception</w:t>
            </w:r>
            <w:r w:rsidRPr="00A405C2">
              <w:rPr>
                <w:rStyle w:val="small"/>
                <w:sz w:val="23"/>
                <w:szCs w:val="23"/>
                <w:lang w:val="en" w:eastAsia="en"/>
              </w:rPr>
              <w:t>.</w:t>
            </w:r>
          </w:p>
        </w:tc>
      </w:tr>
      <w:tr w:rsidR="00951079" w14:paraId="7F3BF752"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5F529C1D"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Q4.</w:t>
            </w:r>
            <w:r w:rsidRPr="00A405C2">
              <w:rPr>
                <w:sz w:val="26"/>
                <w:szCs w:val="26"/>
                <w:lang w:val="en" w:eastAsia="en"/>
              </w:rPr>
              <w:t xml:space="preserve"> '123456', &lt;class 'str'&gt;</w:t>
            </w:r>
          </w:p>
        </w:tc>
      </w:tr>
      <w:tr w:rsidR="00EF6E7D" w14:paraId="2B7AC6DE" w14:textId="77777777" w:rsidTr="00BF4A06">
        <w:trPr>
          <w:trHeight w:val="926"/>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3A8C0F7B"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2A3AC3EB"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The integer value </w:t>
            </w:r>
            <w:r w:rsidRPr="00BF4A06">
              <w:rPr>
                <w:rStyle w:val="notprenotclassLcode"/>
                <w:rFonts w:ascii="Fira Code" w:eastAsia="Droid Sans Mono" w:hAnsi="Fira Code" w:cs="Droid Sans Mono"/>
                <w:color w:val="B02145"/>
                <w:sz w:val="21"/>
                <w:szCs w:val="21"/>
                <w:lang w:val="en" w:eastAsia="en"/>
              </w:rPr>
              <w:t>123</w:t>
            </w:r>
            <w:r w:rsidRPr="00BF4A06">
              <w:rPr>
                <w:rStyle w:val="small"/>
                <w:sz w:val="22"/>
                <w:szCs w:val="22"/>
                <w:lang w:val="en" w:eastAsia="en"/>
              </w:rPr>
              <w:t xml:space="preserve"> </w:t>
            </w:r>
            <w:r w:rsidRPr="00A405C2">
              <w:rPr>
                <w:rStyle w:val="small"/>
                <w:sz w:val="23"/>
                <w:szCs w:val="23"/>
                <w:lang w:val="en" w:eastAsia="en"/>
              </w:rPr>
              <w:t xml:space="preserve">is converted to a string. Then </w:t>
            </w:r>
            <w:r w:rsidRPr="00BF4A06">
              <w:rPr>
                <w:rStyle w:val="notprenotclassLcode"/>
                <w:rFonts w:ascii="Fira Code" w:eastAsia="Droid Sans Mono" w:hAnsi="Fira Code" w:cs="Droid Sans Mono"/>
                <w:color w:val="B02145"/>
                <w:sz w:val="21"/>
                <w:szCs w:val="21"/>
                <w:lang w:val="en" w:eastAsia="en"/>
              </w:rPr>
              <w:t>'123'</w:t>
            </w:r>
            <w:r w:rsidRPr="00A405C2">
              <w:rPr>
                <w:rStyle w:val="small"/>
                <w:sz w:val="23"/>
                <w:szCs w:val="23"/>
                <w:lang w:val="en" w:eastAsia="en"/>
              </w:rPr>
              <w:t xml:space="preserve"> is added to </w:t>
            </w:r>
            <w:r w:rsidRPr="00BF4A06">
              <w:rPr>
                <w:rStyle w:val="notprenotclassLcode"/>
                <w:rFonts w:ascii="Fira Code" w:eastAsia="Droid Sans Mono" w:hAnsi="Fira Code" w:cs="Droid Sans Mono"/>
                <w:color w:val="B02145"/>
                <w:sz w:val="21"/>
                <w:szCs w:val="21"/>
                <w:lang w:val="en" w:eastAsia="en"/>
              </w:rPr>
              <w:t>'456'</w:t>
            </w:r>
            <w:r w:rsidRPr="00A405C2">
              <w:rPr>
                <w:rStyle w:val="small"/>
                <w:sz w:val="23"/>
                <w:szCs w:val="23"/>
                <w:lang w:val="en" w:eastAsia="en"/>
              </w:rPr>
              <w:t xml:space="preserve">, resulting in the string value </w:t>
            </w:r>
            <w:r w:rsidRPr="00BF4A06">
              <w:rPr>
                <w:rStyle w:val="notprenotclassLcode"/>
                <w:rFonts w:ascii="Fira Code" w:eastAsia="Droid Sans Mono" w:hAnsi="Fira Code" w:cs="Droid Sans Mono"/>
                <w:color w:val="B02145"/>
                <w:sz w:val="21"/>
                <w:szCs w:val="21"/>
                <w:lang w:val="en" w:eastAsia="en"/>
              </w:rPr>
              <w:t>'123456'</w:t>
            </w:r>
            <w:r w:rsidRPr="00A405C2">
              <w:rPr>
                <w:rStyle w:val="small"/>
                <w:sz w:val="23"/>
                <w:szCs w:val="23"/>
                <w:lang w:val="en" w:eastAsia="en"/>
              </w:rPr>
              <w:t>.</w:t>
            </w:r>
          </w:p>
        </w:tc>
      </w:tr>
      <w:tr w:rsidR="00951079" w14:paraId="54A8ABED"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202C0AD7"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Q5.</w:t>
            </w:r>
            <w:r w:rsidRPr="00A405C2">
              <w:rPr>
                <w:sz w:val="26"/>
                <w:szCs w:val="26"/>
                <w:lang w:val="en" w:eastAsia="en"/>
              </w:rPr>
              <w:t xml:space="preserve"> 579, &lt;class 'int'&gt;</w:t>
            </w:r>
          </w:p>
        </w:tc>
      </w:tr>
      <w:tr w:rsidR="00EF6E7D" w14:paraId="119E49A2" w14:textId="77777777" w:rsidTr="00BF4A06">
        <w:trPr>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65D88A6C"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3F433D95"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The string value </w:t>
            </w:r>
            <w:r w:rsidRPr="00BF4A06">
              <w:rPr>
                <w:rStyle w:val="notprenotclassLcode"/>
                <w:rFonts w:ascii="Fira Code" w:eastAsia="Droid Sans Mono" w:hAnsi="Fira Code" w:cs="Droid Sans Mono"/>
                <w:color w:val="B02145"/>
                <w:sz w:val="21"/>
                <w:szCs w:val="21"/>
                <w:lang w:val="en" w:eastAsia="en"/>
              </w:rPr>
              <w:t>'456'</w:t>
            </w:r>
            <w:r w:rsidRPr="00A405C2">
              <w:rPr>
                <w:rStyle w:val="small"/>
                <w:sz w:val="23"/>
                <w:szCs w:val="23"/>
                <w:lang w:val="en" w:eastAsia="en"/>
              </w:rPr>
              <w:t xml:space="preserve"> is converted to an integer. Then the two </w:t>
            </w:r>
            <w:r w:rsidRPr="00A405C2">
              <w:rPr>
                <w:rStyle w:val="small"/>
                <w:sz w:val="23"/>
                <w:szCs w:val="23"/>
                <w:lang w:val="en" w:eastAsia="en"/>
              </w:rPr>
              <w:lastRenderedPageBreak/>
              <w:t xml:space="preserve">numbers are added together, yielding the integer value </w:t>
            </w:r>
            <w:r w:rsidRPr="00BF4A06">
              <w:rPr>
                <w:rStyle w:val="small"/>
                <w:rFonts w:ascii="Fira Code" w:hAnsi="Fira Code"/>
                <w:color w:val="B02145"/>
                <w:sz w:val="21"/>
                <w:szCs w:val="21"/>
                <w:lang w:val="en" w:eastAsia="en"/>
              </w:rPr>
              <w:t>579</w:t>
            </w:r>
            <w:r w:rsidRPr="00A405C2">
              <w:rPr>
                <w:rStyle w:val="small"/>
                <w:sz w:val="23"/>
                <w:szCs w:val="23"/>
                <w:lang w:val="en" w:eastAsia="en"/>
              </w:rPr>
              <w:t>.</w:t>
            </w:r>
          </w:p>
        </w:tc>
      </w:tr>
      <w:tr w:rsidR="00951079" w14:paraId="1F6E4D0F"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007B90CA"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lastRenderedPageBreak/>
              <w:t>Q6.</w:t>
            </w:r>
            <w:r w:rsidRPr="00A405C2">
              <w:rPr>
                <w:sz w:val="26"/>
                <w:szCs w:val="26"/>
                <w:lang w:val="en" w:eastAsia="en"/>
              </w:rPr>
              <w:t xml:space="preserve"> '10', &lt;class 'str'&gt;</w:t>
            </w:r>
          </w:p>
        </w:tc>
      </w:tr>
      <w:tr w:rsidR="00EF6E7D" w14:paraId="33FF4F70" w14:textId="77777777" w:rsidTr="00BF4A06">
        <w:trPr>
          <w:tblCellSpacing w:w="0" w:type="dxa"/>
        </w:trPr>
        <w:tc>
          <w:tcPr>
            <w:tcW w:w="153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658EEA5A"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tcBorders>
              <w:bottom w:val="single" w:sz="6" w:space="0" w:color="DEDEDE"/>
            </w:tcBorders>
            <w:shd w:val="clear" w:color="auto" w:fill="F8F8F7"/>
            <w:tcMar>
              <w:top w:w="163" w:type="dxa"/>
              <w:left w:w="182" w:type="dxa"/>
              <w:bottom w:w="170" w:type="dxa"/>
              <w:right w:w="182" w:type="dxa"/>
            </w:tcMar>
            <w:vAlign w:val="center"/>
          </w:tcPr>
          <w:p w14:paraId="36C162FD" w14:textId="77777777" w:rsidR="00951079" w:rsidRPr="00A405C2" w:rsidRDefault="00CC4319" w:rsidP="00A405C2">
            <w:pPr>
              <w:pStyle w:val="p"/>
              <w:shd w:val="clear" w:color="auto" w:fill="F8F8F7"/>
              <w:spacing w:line="449" w:lineRule="atLeast"/>
              <w:rPr>
                <w:sz w:val="28"/>
                <w:szCs w:val="28"/>
                <w:lang w:val="en" w:eastAsia="en"/>
              </w:rPr>
            </w:pPr>
            <w:r w:rsidRPr="00BF4A06">
              <w:rPr>
                <w:rStyle w:val="notprenotclassLcode"/>
                <w:rFonts w:ascii="Fira Code" w:eastAsia="Droid Sans Mono" w:hAnsi="Fira Code" w:cs="Droid Sans Mono"/>
                <w:color w:val="B02145"/>
                <w:sz w:val="21"/>
                <w:szCs w:val="21"/>
                <w:lang w:val="en" w:eastAsia="en"/>
              </w:rPr>
              <w:t>'1010'</w:t>
            </w:r>
            <w:r w:rsidRPr="00A405C2">
              <w:rPr>
                <w:rStyle w:val="small"/>
                <w:sz w:val="23"/>
                <w:szCs w:val="23"/>
                <w:lang w:val="en" w:eastAsia="en"/>
              </w:rPr>
              <w:t xml:space="preserve"> is interpreted as a binary number, which is </w:t>
            </w:r>
            <w:r w:rsidRPr="00BF4A06">
              <w:rPr>
                <w:rStyle w:val="notprenotclassLcode"/>
                <w:rFonts w:ascii="Fira Code" w:eastAsia="Droid Sans Mono" w:hAnsi="Fira Code" w:cs="Droid Sans Mono"/>
                <w:color w:val="B02145"/>
                <w:sz w:val="21"/>
                <w:szCs w:val="21"/>
                <w:lang w:val="en" w:eastAsia="en"/>
              </w:rPr>
              <w:t>10</w:t>
            </w:r>
            <w:r w:rsidRPr="00BF4A06">
              <w:rPr>
                <w:rStyle w:val="small"/>
                <w:sz w:val="22"/>
                <w:szCs w:val="22"/>
                <w:lang w:val="en" w:eastAsia="en"/>
              </w:rPr>
              <w:t xml:space="preserve"> </w:t>
            </w:r>
            <w:r w:rsidRPr="00A405C2">
              <w:rPr>
                <w:rStyle w:val="small"/>
                <w:sz w:val="23"/>
                <w:szCs w:val="23"/>
                <w:lang w:val="en" w:eastAsia="en"/>
              </w:rPr>
              <w:t xml:space="preserve">in decimal. So </w:t>
            </w:r>
            <w:r w:rsidRPr="00BF4A06">
              <w:rPr>
                <w:rStyle w:val="notprenotclassLcode"/>
                <w:rFonts w:ascii="Fira Code" w:eastAsia="Droid Sans Mono" w:hAnsi="Fira Code" w:cs="Droid Sans Mono"/>
                <w:color w:val="B02145"/>
                <w:sz w:val="21"/>
                <w:szCs w:val="21"/>
                <w:lang w:val="en" w:eastAsia="en"/>
              </w:rPr>
              <w:t>str(int('1010', 2))</w:t>
            </w:r>
            <w:r w:rsidRPr="00BF4A06">
              <w:rPr>
                <w:rStyle w:val="small"/>
                <w:sz w:val="22"/>
                <w:szCs w:val="22"/>
                <w:lang w:val="en" w:eastAsia="en"/>
              </w:rPr>
              <w:t xml:space="preserve"> </w:t>
            </w:r>
            <w:r w:rsidRPr="00A405C2">
              <w:rPr>
                <w:rStyle w:val="small"/>
                <w:sz w:val="23"/>
                <w:szCs w:val="23"/>
                <w:lang w:val="en" w:eastAsia="en"/>
              </w:rPr>
              <w:t xml:space="preserve">evaluates to </w:t>
            </w:r>
            <w:r w:rsidRPr="00BF4A06">
              <w:rPr>
                <w:rStyle w:val="notprenotclassLcode"/>
                <w:rFonts w:ascii="Fira Code" w:eastAsia="Droid Sans Mono" w:hAnsi="Fira Code" w:cs="Droid Sans Mono"/>
                <w:color w:val="B02145"/>
                <w:sz w:val="21"/>
                <w:szCs w:val="21"/>
                <w:lang w:val="en" w:eastAsia="en"/>
              </w:rPr>
              <w:t>str(10)</w:t>
            </w:r>
            <w:r w:rsidRPr="00A405C2">
              <w:rPr>
                <w:rStyle w:val="small"/>
                <w:sz w:val="23"/>
                <w:szCs w:val="23"/>
                <w:lang w:val="en" w:eastAsia="en"/>
              </w:rPr>
              <w:t xml:space="preserve">, which yields </w:t>
            </w:r>
            <w:r w:rsidRPr="00BF4A06">
              <w:rPr>
                <w:rStyle w:val="notprenotclassLcode"/>
                <w:rFonts w:ascii="Fira Code" w:eastAsia="Droid Sans Mono" w:hAnsi="Fira Code" w:cs="Droid Sans Mono"/>
                <w:color w:val="B02145"/>
                <w:sz w:val="21"/>
                <w:szCs w:val="21"/>
                <w:lang w:val="en" w:eastAsia="en"/>
              </w:rPr>
              <w:t>'10'</w:t>
            </w:r>
            <w:r w:rsidRPr="00A405C2">
              <w:rPr>
                <w:rStyle w:val="small"/>
                <w:sz w:val="23"/>
                <w:szCs w:val="23"/>
                <w:lang w:val="en" w:eastAsia="en"/>
              </w:rPr>
              <w:t>.</w:t>
            </w:r>
          </w:p>
        </w:tc>
      </w:tr>
      <w:tr w:rsidR="00951079" w14:paraId="1D42E782"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6497591F"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Q7.</w:t>
            </w:r>
            <w:r w:rsidRPr="00A405C2">
              <w:rPr>
                <w:sz w:val="26"/>
                <w:szCs w:val="26"/>
                <w:lang w:val="en" w:eastAsia="en"/>
              </w:rPr>
              <w:t xml:space="preserve"> True, &lt;class 'bool'&gt;</w:t>
            </w:r>
          </w:p>
        </w:tc>
      </w:tr>
      <w:tr w:rsidR="00951079" w14:paraId="7DD2D49F" w14:textId="77777777" w:rsidTr="00BF4A06">
        <w:trPr>
          <w:tblCellSpacing w:w="0" w:type="dxa"/>
        </w:trPr>
        <w:tc>
          <w:tcPr>
            <w:tcW w:w="1539" w:type="pct"/>
            <w:tcBorders>
              <w:right w:val="single" w:sz="6" w:space="0" w:color="DEDEDE"/>
            </w:tcBorders>
            <w:shd w:val="clear" w:color="auto" w:fill="F7F8F7"/>
            <w:tcMar>
              <w:top w:w="163" w:type="dxa"/>
              <w:left w:w="182" w:type="dxa"/>
              <w:bottom w:w="163" w:type="dxa"/>
              <w:right w:w="190" w:type="dxa"/>
            </w:tcMar>
            <w:vAlign w:val="center"/>
          </w:tcPr>
          <w:p w14:paraId="2AB839A0"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461" w:type="pct"/>
            <w:shd w:val="clear" w:color="auto" w:fill="F8F8F7"/>
            <w:tcMar>
              <w:top w:w="163" w:type="dxa"/>
              <w:left w:w="182" w:type="dxa"/>
              <w:bottom w:w="163" w:type="dxa"/>
              <w:right w:w="182" w:type="dxa"/>
            </w:tcMar>
            <w:vAlign w:val="center"/>
          </w:tcPr>
          <w:p w14:paraId="788768F7" w14:textId="7F5137E1"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 xml:space="preserve">The left hand side of the equation evaluates to </w:t>
            </w:r>
            <w:r w:rsidRPr="00BF4A06">
              <w:rPr>
                <w:rStyle w:val="notprenotclassLcode"/>
                <w:rFonts w:ascii="Fira Code" w:eastAsia="Droid Sans Mono" w:hAnsi="Fira Code" w:cs="Droid Sans Mono"/>
                <w:color w:val="B02145"/>
                <w:sz w:val="21"/>
                <w:szCs w:val="21"/>
                <w:lang w:val="en" w:eastAsia="en"/>
              </w:rPr>
              <w:t>2.0</w:t>
            </w:r>
            <w:r w:rsidRPr="00A405C2">
              <w:rPr>
                <w:rStyle w:val="small"/>
                <w:sz w:val="23"/>
                <w:szCs w:val="23"/>
                <w:lang w:val="en" w:eastAsia="en"/>
              </w:rPr>
              <w:t xml:space="preserve">, and the right hand side also evaluates to </w:t>
            </w:r>
            <w:r w:rsidRPr="00BF4A06">
              <w:rPr>
                <w:rStyle w:val="notprenotclassLcode"/>
                <w:rFonts w:ascii="Fira Code" w:eastAsia="Droid Sans Mono" w:hAnsi="Fira Code" w:cs="Droid Sans Mono"/>
                <w:color w:val="B02145"/>
                <w:sz w:val="21"/>
                <w:szCs w:val="21"/>
                <w:lang w:val="en" w:eastAsia="en"/>
              </w:rPr>
              <w:t>2.0</w:t>
            </w:r>
            <w:r w:rsidRPr="00A405C2">
              <w:rPr>
                <w:rStyle w:val="small"/>
                <w:sz w:val="23"/>
                <w:szCs w:val="23"/>
                <w:lang w:val="en" w:eastAsia="en"/>
              </w:rPr>
              <w:t>. So</w:t>
            </w:r>
            <w:r w:rsidR="005F4BBF" w:rsidRPr="00A405C2">
              <w:rPr>
                <w:rStyle w:val="small"/>
                <w:sz w:val="23"/>
                <w:szCs w:val="23"/>
                <w:lang w:val="en" w:eastAsia="en"/>
              </w:rPr>
              <w:t>,</w:t>
            </w:r>
            <w:r w:rsidRPr="00A405C2">
              <w:rPr>
                <w:rStyle w:val="small"/>
                <w:sz w:val="23"/>
                <w:szCs w:val="23"/>
                <w:lang w:val="en" w:eastAsia="en"/>
              </w:rPr>
              <w:t xml:space="preserve"> the equation is </w:t>
            </w:r>
            <w:r w:rsidRPr="00A405C2">
              <w:rPr>
                <w:rStyle w:val="notprenotclassLcode"/>
                <w:rFonts w:ascii="Droid Sans Mono" w:eastAsia="Droid Sans Mono" w:hAnsi="Droid Sans Mono" w:cs="Droid Sans Mono"/>
                <w:sz w:val="22"/>
                <w:szCs w:val="22"/>
                <w:lang w:val="en" w:eastAsia="en"/>
              </w:rPr>
              <w:t>True</w:t>
            </w:r>
            <w:r w:rsidRPr="00A405C2">
              <w:rPr>
                <w:rStyle w:val="small"/>
                <w:sz w:val="23"/>
                <w:szCs w:val="23"/>
                <w:lang w:val="en" w:eastAsia="en"/>
              </w:rPr>
              <w:t>.</w:t>
            </w:r>
          </w:p>
        </w:tc>
      </w:tr>
    </w:tbl>
    <w:p w14:paraId="1C33D292"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2.2.4. Order of Operations</w:t>
      </w:r>
    </w:p>
    <w:p w14:paraId="0B21F9CB" w14:textId="77777777" w:rsidR="00951079" w:rsidRDefault="00CC4319">
      <w:pPr>
        <w:pStyle w:val="p"/>
        <w:spacing w:after="330" w:line="449" w:lineRule="atLeast"/>
        <w:ind w:left="272" w:right="272"/>
        <w:rPr>
          <w:sz w:val="28"/>
          <w:szCs w:val="28"/>
          <w:lang w:val="en" w:eastAsia="en"/>
        </w:rPr>
      </w:pPr>
      <w:r>
        <w:rPr>
          <w:sz w:val="28"/>
          <w:szCs w:val="28"/>
          <w:lang w:val="en" w:eastAsia="en"/>
        </w:rPr>
        <w:t>Now that we have looked at seven types of operators, if you saw the following statement, how would you solve it?</w:t>
      </w:r>
    </w:p>
    <w:p w14:paraId="3178908D" w14:textId="11AC99A2" w:rsidR="00951079" w:rsidRPr="00BF4A06" w:rsidRDefault="00CC4319" w:rsidP="005F4BB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BF4A06">
        <w:rPr>
          <w:rStyle w:val="any"/>
          <w:rFonts w:ascii="Fira Code" w:eastAsia="Droid Sans Mono" w:hAnsi="Fira Code" w:cs="Droid Sans Mono"/>
          <w:b/>
          <w:bCs/>
          <w:color w:val="008800"/>
          <w:sz w:val="21"/>
          <w:szCs w:val="21"/>
          <w:lang w:val="en" w:eastAsia="en"/>
        </w:rPr>
        <w:t>not</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1</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&gt;=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6</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b/>
          <w:bCs/>
          <w:color w:val="008800"/>
          <w:sz w:val="21"/>
          <w:szCs w:val="21"/>
          <w:lang w:val="en" w:eastAsia="en"/>
        </w:rPr>
        <w:t>and</w:t>
      </w:r>
      <w:r w:rsidRPr="00BF4A06">
        <w:rPr>
          <w:rFonts w:ascii="Fira Code" w:eastAsia="Droid Sans Mono" w:hAnsi="Fira Code" w:cs="Droid Sans Mono"/>
          <w:sz w:val="21"/>
          <w:szCs w:val="21"/>
          <w:lang w:val="en" w:eastAsia="en"/>
        </w:rPr>
        <w:t xml:space="preserve"> </w:t>
      </w:r>
      <w:r w:rsidRPr="00BF4A06">
        <w:rPr>
          <w:rStyle w:val="any"/>
          <w:rFonts w:ascii="Fira Code" w:eastAsia="Droid Sans Mono" w:hAnsi="Fira Code" w:cs="Droid Sans Mono"/>
          <w:color w:val="0000DD"/>
          <w:sz w:val="21"/>
          <w:szCs w:val="21"/>
          <w:lang w:val="en" w:eastAsia="en"/>
        </w:rPr>
        <w:t>35</w:t>
      </w:r>
      <w:r w:rsidRPr="00BF4A06">
        <w:rPr>
          <w:rFonts w:ascii="Fira Code" w:eastAsia="Droid Sans Mono" w:hAnsi="Fira Code" w:cs="Droid Sans Mono"/>
          <w:sz w:val="21"/>
          <w:szCs w:val="21"/>
          <w:lang w:val="en" w:eastAsia="en"/>
        </w:rPr>
        <w:t xml:space="preserve"> &amp; </w:t>
      </w:r>
      <w:r w:rsidRPr="00BF4A06">
        <w:rPr>
          <w:rStyle w:val="any"/>
          <w:rFonts w:ascii="Fira Code" w:eastAsia="Droid Sans Mono" w:hAnsi="Fira Code" w:cs="Droid Sans Mono"/>
          <w:color w:val="0000DD"/>
          <w:sz w:val="21"/>
          <w:szCs w:val="21"/>
          <w:lang w:val="en" w:eastAsia="en"/>
        </w:rPr>
        <w:t>12</w:t>
      </w:r>
      <w:r w:rsidRPr="00BF4A06">
        <w:rPr>
          <w:rFonts w:ascii="Fira Code" w:eastAsia="Droid Sans Mono" w:hAnsi="Fira Code" w:cs="Droid Sans Mono"/>
          <w:sz w:val="21"/>
          <w:szCs w:val="21"/>
          <w:lang w:val="en" w:eastAsia="en"/>
        </w:rPr>
        <w:t xml:space="preserve"> &lt; </w:t>
      </w:r>
      <w:r w:rsidRPr="00BF4A06">
        <w:rPr>
          <w:rStyle w:val="any"/>
          <w:rFonts w:ascii="Fira Code" w:eastAsia="Droid Sans Mono" w:hAnsi="Fira Code" w:cs="Droid Sans Mono"/>
          <w:color w:val="0000DD"/>
          <w:sz w:val="21"/>
          <w:szCs w:val="21"/>
          <w:lang w:val="en" w:eastAsia="en"/>
        </w:rPr>
        <w:t>25</w:t>
      </w:r>
    </w:p>
    <w:p w14:paraId="794E46B6" w14:textId="503A212E" w:rsidR="00951079" w:rsidRDefault="00CC4319">
      <w:pPr>
        <w:pStyle w:val="p"/>
        <w:spacing w:after="330" w:line="449" w:lineRule="atLeast"/>
        <w:ind w:left="272" w:right="272"/>
        <w:rPr>
          <w:sz w:val="28"/>
          <w:szCs w:val="28"/>
          <w:lang w:val="en" w:eastAsia="en"/>
        </w:rPr>
      </w:pPr>
      <w:r>
        <w:rPr>
          <w:sz w:val="28"/>
          <w:szCs w:val="28"/>
          <w:lang w:val="en" w:eastAsia="en"/>
        </w:rPr>
        <w:t xml:space="preserve">It is not immediately clear which operation you should start </w:t>
      </w:r>
      <w:r w:rsidR="005F4BBF">
        <w:rPr>
          <w:sz w:val="28"/>
          <w:szCs w:val="28"/>
          <w:lang w:val="en" w:eastAsia="en"/>
        </w:rPr>
        <w:t>with</w:t>
      </w:r>
      <w:r>
        <w:rPr>
          <w:sz w:val="28"/>
          <w:szCs w:val="28"/>
          <w:lang w:val="en" w:eastAsia="en"/>
        </w:rPr>
        <w:t xml:space="preserve">. </w:t>
      </w:r>
      <w:proofErr w:type="gramStart"/>
      <w:r>
        <w:rPr>
          <w:sz w:val="28"/>
          <w:szCs w:val="28"/>
          <w:lang w:val="en" w:eastAsia="en"/>
        </w:rPr>
        <w:t>This is why</w:t>
      </w:r>
      <w:proofErr w:type="gramEnd"/>
      <w:r>
        <w:rPr>
          <w:sz w:val="28"/>
          <w:szCs w:val="28"/>
          <w:lang w:val="en" w:eastAsia="en"/>
        </w:rPr>
        <w:t xml:space="preserve"> Python designated the order in which the operations will be solved in, called </w:t>
      </w:r>
      <w:r>
        <w:rPr>
          <w:rStyle w:val="pstrong"/>
          <w:b/>
          <w:bCs/>
          <w:sz w:val="28"/>
          <w:szCs w:val="28"/>
          <w:lang w:val="en" w:eastAsia="en"/>
        </w:rPr>
        <w:t>Order of Operations</w:t>
      </w:r>
      <w:r>
        <w:rPr>
          <w:sz w:val="28"/>
          <w:szCs w:val="28"/>
          <w:lang w:val="en" w:eastAsia="en"/>
        </w:rPr>
        <w:t xml:space="preserve"> or </w:t>
      </w:r>
      <w:r>
        <w:rPr>
          <w:rStyle w:val="pstrong"/>
          <w:b/>
          <w:bCs/>
          <w:sz w:val="28"/>
          <w:szCs w:val="28"/>
          <w:lang w:val="en" w:eastAsia="en"/>
        </w:rPr>
        <w:t>Operator Precedence</w:t>
      </w:r>
      <w:r>
        <w:rPr>
          <w:sz w:val="28"/>
          <w:szCs w:val="28"/>
          <w:lang w:val="en" w:eastAsia="en"/>
        </w:rPr>
        <w:t>.</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749"/>
        <w:gridCol w:w="3335"/>
        <w:gridCol w:w="2778"/>
        <w:gridCol w:w="2412"/>
      </w:tblGrid>
      <w:tr w:rsidR="00EF6E7D" w14:paraId="57AC0A3E" w14:textId="77777777" w:rsidTr="00A405C2">
        <w:trPr>
          <w:tblHeader/>
          <w:tblCellSpacing w:w="0" w:type="dxa"/>
        </w:trPr>
        <w:tc>
          <w:tcPr>
            <w:tcW w:w="851"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AFBBDFC"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Priority</w:t>
            </w:r>
            <w:hyperlink w:anchor="priority_ft" w:history="1">
              <w:r w:rsidRPr="00A405C2">
                <w:rPr>
                  <w:rStyle w:val="sup"/>
                  <w:b/>
                  <w:bCs/>
                  <w:color w:val="2156A5"/>
                  <w:sz w:val="26"/>
                  <w:szCs w:val="26"/>
                  <w:u w:val="single" w:color="2156A5"/>
                  <w:vertAlign w:val="superscript"/>
                  <w:lang w:val="en" w:eastAsia="en"/>
                </w:rPr>
                <w:t>[1]</w:t>
              </w:r>
            </w:hyperlink>
          </w:p>
        </w:tc>
        <w:tc>
          <w:tcPr>
            <w:tcW w:w="1623"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6B44EC7"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1352"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E3F0727"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1174" w:type="pct"/>
            <w:tcBorders>
              <w:bottom w:val="single" w:sz="6" w:space="0" w:color="DEDEDE"/>
            </w:tcBorders>
            <w:shd w:val="clear" w:color="auto" w:fill="FFFFFF"/>
            <w:tcMar>
              <w:top w:w="145" w:type="dxa"/>
              <w:left w:w="182" w:type="dxa"/>
              <w:bottom w:w="190" w:type="dxa"/>
              <w:right w:w="182" w:type="dxa"/>
            </w:tcMar>
            <w:vAlign w:val="center"/>
          </w:tcPr>
          <w:p w14:paraId="13023B5D"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Name</w:t>
            </w:r>
          </w:p>
        </w:tc>
      </w:tr>
      <w:tr w:rsidR="008E1939" w14:paraId="6B6AEDD2" w14:textId="77777777" w:rsidTr="00A405C2">
        <w:trPr>
          <w:tblCellSpacing w:w="0" w:type="dxa"/>
        </w:trPr>
        <w:tc>
          <w:tcPr>
            <w:tcW w:w="8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E11D3D9" w14:textId="7516CB56"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1</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CF9182F" w14:textId="01D3AE69" w:rsidR="008E1939" w:rsidRPr="001934BF" w:rsidRDefault="008E1939" w:rsidP="008E1939">
            <w:pPr>
              <w:pStyle w:val="ptableblocknth-last-child1"/>
              <w:spacing w:line="465" w:lineRule="atLeast"/>
              <w:jc w:val="center"/>
              <w:rPr>
                <w:sz w:val="22"/>
                <w:szCs w:val="22"/>
                <w:lang w:val="en" w:eastAsia="en"/>
              </w:rPr>
            </w:pPr>
            <w:r w:rsidRPr="00BF4A06">
              <w:rPr>
                <w:rStyle w:val="HTMLCode"/>
                <w:rFonts w:ascii="Fira Code" w:eastAsia="Noto Serif" w:hAnsi="Fira Code"/>
                <w:color w:val="B02145"/>
                <w:sz w:val="22"/>
                <w:szCs w:val="22"/>
                <w:shd w:val="clear" w:color="auto" w:fill="F7F7F8"/>
              </w:rPr>
              <w:t>(</w:t>
            </w:r>
            <w:r w:rsidRPr="001934BF">
              <w:rPr>
                <w:rFonts w:ascii="inherit" w:hAnsi="inherit"/>
                <w:spacing w:val="-2"/>
                <w:sz w:val="22"/>
                <w:szCs w:val="22"/>
              </w:rPr>
              <w:t> </w:t>
            </w:r>
            <w:r w:rsidRPr="001934BF">
              <w:rPr>
                <w:rStyle w:val="Emphasis"/>
                <w:rFonts w:ascii="inherit" w:hAnsi="inherit"/>
                <w:spacing w:val="-2"/>
                <w:sz w:val="22"/>
                <w:szCs w:val="22"/>
              </w:rPr>
              <w:t>expressions…​</w:t>
            </w:r>
            <w:r w:rsidRPr="001934BF">
              <w:rPr>
                <w:rFonts w:ascii="inherit" w:hAnsi="inherit"/>
                <w:spacing w:val="-2"/>
                <w:sz w:val="22"/>
                <w:szCs w:val="22"/>
              </w:rPr>
              <w:t> </w:t>
            </w:r>
            <w:r w:rsidRPr="00BF4A06">
              <w:rPr>
                <w:rStyle w:val="HTMLCode"/>
                <w:rFonts w:ascii="Fira Code" w:eastAsia="Noto Serif" w:hAnsi="Fira Code"/>
                <w:color w:val="B02145"/>
                <w:sz w:val="22"/>
                <w:szCs w:val="22"/>
                <w:shd w:val="clear" w:color="auto" w:fill="F7F7F8"/>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B21695D" w14:textId="35EA32F2"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 - c)</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5BD3E7A8" w14:textId="4E4E9D7A"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Parenthesized Expression</w:t>
            </w:r>
          </w:p>
        </w:tc>
      </w:tr>
      <w:tr w:rsidR="008E1939" w14:paraId="1A256EAE" w14:textId="77777777" w:rsidTr="00A405C2">
        <w:trPr>
          <w:tblCellSpacing w:w="0" w:type="dxa"/>
        </w:trPr>
        <w:tc>
          <w:tcPr>
            <w:tcW w:w="8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03290AC" w14:textId="3E1909AB"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2</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E4C1DF" w14:textId="2309EE0F"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8EE4203" w14:textId="1220115B"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07671F38" w14:textId="771383B1"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Exponentiation</w:t>
            </w:r>
            <w:hyperlink r:id="rId17" w:anchor="exp_ft" w:history="1">
              <w:r w:rsidRPr="001934BF">
                <w:rPr>
                  <w:rStyle w:val="Hyperlink"/>
                  <w:rFonts w:ascii="inherit" w:hAnsi="inherit"/>
                  <w:color w:val="2156A5"/>
                  <w:spacing w:val="-2"/>
                  <w:sz w:val="22"/>
                  <w:szCs w:val="22"/>
                  <w:vertAlign w:val="superscript"/>
                </w:rPr>
                <w:t>[2]</w:t>
              </w:r>
            </w:hyperlink>
          </w:p>
        </w:tc>
      </w:tr>
      <w:tr w:rsidR="008E1939" w14:paraId="7F3D637E" w14:textId="77777777" w:rsidTr="00A405C2">
        <w:trPr>
          <w:tblCellSpacing w:w="0" w:type="dxa"/>
        </w:trPr>
        <w:tc>
          <w:tcPr>
            <w:tcW w:w="851" w:type="pct"/>
            <w:vMerge w:val="restar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913B9B1" w14:textId="78603B81"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3</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4C782C8" w14:textId="56D72E81" w:rsidR="008E1939" w:rsidRPr="001934BF" w:rsidRDefault="008E1939" w:rsidP="008E1939">
            <w:pPr>
              <w:pStyle w:val="ptableblocknth-last-child1"/>
              <w:spacing w:line="465" w:lineRule="atLeast"/>
              <w:jc w:val="center"/>
              <w:rPr>
                <w:sz w:val="22"/>
                <w:szCs w:val="22"/>
                <w:lang w:val="en" w:eastAsia="en"/>
              </w:rPr>
            </w:pPr>
            <w:r w:rsidRPr="00BF4A06">
              <w:rPr>
                <w:rStyle w:val="HTMLCode"/>
                <w:rFonts w:ascii="Fira Code" w:eastAsia="Noto Serif" w:hAnsi="Fira Code"/>
                <w:color w:val="B02145"/>
                <w:sz w:val="22"/>
                <w:szCs w:val="22"/>
              </w:rPr>
              <w:t>+</w:t>
            </w:r>
            <w:r w:rsidRPr="001934BF">
              <w:rPr>
                <w:rFonts w:ascii="inherit" w:hAnsi="inherit"/>
                <w:spacing w:val="-2"/>
                <w:sz w:val="22"/>
                <w:szCs w:val="22"/>
              </w:rPr>
              <w:t> (unary)</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4F11770" w14:textId="1D2DA131"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501CE300" w14:textId="23B1B1F5"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Positive (number)</w:t>
            </w:r>
          </w:p>
        </w:tc>
      </w:tr>
      <w:tr w:rsidR="008E1939" w14:paraId="16A97DD9"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711ED993"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78DBF88" w14:textId="19781EE8" w:rsidR="008E1939" w:rsidRPr="001934BF" w:rsidRDefault="008E1939" w:rsidP="008E1939">
            <w:pPr>
              <w:pStyle w:val="ptableblocknth-last-child1"/>
              <w:shd w:val="clear" w:color="auto" w:fill="F8F8F7"/>
              <w:spacing w:line="465" w:lineRule="atLeast"/>
              <w:jc w:val="center"/>
              <w:rPr>
                <w:sz w:val="22"/>
                <w:szCs w:val="22"/>
                <w:lang w:val="en" w:eastAsia="en"/>
              </w:rPr>
            </w:pPr>
            <w:r w:rsidRPr="00BF4A06">
              <w:rPr>
                <w:rStyle w:val="HTMLCode"/>
                <w:rFonts w:ascii="Fira Code" w:eastAsia="Noto Serif" w:hAnsi="Fira Code"/>
                <w:color w:val="B02145"/>
                <w:sz w:val="22"/>
                <w:szCs w:val="22"/>
              </w:rPr>
              <w:t>-</w:t>
            </w:r>
            <w:r w:rsidRPr="001934BF">
              <w:rPr>
                <w:rFonts w:ascii="inherit" w:hAnsi="inherit"/>
                <w:spacing w:val="-2"/>
                <w:sz w:val="22"/>
                <w:szCs w:val="22"/>
              </w:rPr>
              <w:t> (unary)</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3F9AA3C" w14:textId="1898955B"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3C0493DE" w14:textId="7E8C45B2"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Negation (of a number)</w:t>
            </w:r>
          </w:p>
        </w:tc>
      </w:tr>
      <w:tr w:rsidR="008E1939" w14:paraId="63D21729"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7F4DAB45"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1B0742B" w14:textId="40B75077" w:rsidR="008E1939" w:rsidRPr="001934BF" w:rsidRDefault="008E1939" w:rsidP="008E1939">
            <w:pPr>
              <w:pStyle w:val="ptableblocknth-last-child1"/>
              <w:spacing w:line="465" w:lineRule="atLeast"/>
              <w:jc w:val="center"/>
              <w:rPr>
                <w:sz w:val="22"/>
                <w:szCs w:val="22"/>
                <w:lang w:val="en" w:eastAsia="en"/>
              </w:rPr>
            </w:pPr>
            <w:r w:rsidRPr="00BF4A06">
              <w:rPr>
                <w:rStyle w:val="HTMLCode"/>
                <w:rFonts w:ascii="Fira Code" w:eastAsia="Noto Serif" w:hAnsi="Fira Code"/>
                <w:color w:val="B02145"/>
                <w:sz w:val="22"/>
                <w:szCs w:val="22"/>
              </w:rPr>
              <w:t>~</w:t>
            </w:r>
            <w:r w:rsidRPr="001934BF">
              <w:rPr>
                <w:rFonts w:ascii="inherit" w:hAnsi="inherit"/>
                <w:spacing w:val="-2"/>
                <w:sz w:val="22"/>
                <w:szCs w:val="22"/>
              </w:rPr>
              <w:t> (unary)</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9658A6F" w14:textId="5B2F700F"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577CA4FB" w14:textId="5F971B3F"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Bitwise NOT</w:t>
            </w:r>
          </w:p>
        </w:tc>
      </w:tr>
      <w:tr w:rsidR="008E1939" w14:paraId="5BB2E867" w14:textId="77777777" w:rsidTr="008E1939">
        <w:trPr>
          <w:tblCellSpacing w:w="0" w:type="dxa"/>
        </w:trPr>
        <w:tc>
          <w:tcPr>
            <w:tcW w:w="851" w:type="pct"/>
            <w:vMerge w:val="restart"/>
            <w:tcBorders>
              <w:top w:val="single" w:sz="6" w:space="0" w:color="DEDEDE"/>
              <w:bottom w:val="single" w:sz="6" w:space="0" w:color="DEDEDE"/>
              <w:right w:val="single" w:sz="6" w:space="0" w:color="DEDEDE"/>
            </w:tcBorders>
            <w:shd w:val="clear" w:color="auto" w:fill="F8F8F7"/>
            <w:tcMar>
              <w:top w:w="163" w:type="dxa"/>
              <w:left w:w="182" w:type="dxa"/>
              <w:bottom w:w="170" w:type="dxa"/>
              <w:right w:w="190" w:type="dxa"/>
            </w:tcMar>
            <w:vAlign w:val="center"/>
          </w:tcPr>
          <w:p w14:paraId="0DCF61E7" w14:textId="03F8D8ED"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4</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7EBA4DF" w14:textId="213A511F"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620E391" w14:textId="18252970"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 xml:space="preserve">a </w:t>
            </w:r>
            <w:r w:rsidRPr="00BF4A06">
              <w:rPr>
                <w:rStyle w:val="HTMLCode"/>
                <w:rFonts w:ascii="Fira Code" w:eastAsia="Noto Serif" w:hAnsi="Fira Code"/>
                <w:color w:val="B02145"/>
              </w:rPr>
              <w:t>*</w:t>
            </w:r>
            <w:r w:rsidRPr="00BF4A06">
              <w:rPr>
                <w:rStyle w:val="HTMLCode"/>
                <w:rFonts w:ascii="Fira Code" w:eastAsia="Noto Serif" w:hAnsi="Fira Code"/>
                <w:color w:val="B02145"/>
                <w:sz w:val="22"/>
                <w:szCs w:val="22"/>
              </w:rPr>
              <w:t xml:space="preserve">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46C70260" w14:textId="513E92F2"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Multiplication</w:t>
            </w:r>
          </w:p>
        </w:tc>
      </w:tr>
      <w:tr w:rsidR="008E1939" w14:paraId="2EDBA913"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798A94DA"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47D5C71" w14:textId="314DDC5F"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8502E98" w14:textId="4CE5DDD6"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67186B5C" w14:textId="1BF195B4"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Division</w:t>
            </w:r>
          </w:p>
        </w:tc>
      </w:tr>
      <w:tr w:rsidR="008E1939" w14:paraId="7DB222A4"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3BF21305"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0D08DD8" w14:textId="5210D7DB"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BDE67F0" w14:textId="097C038F"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4E466589" w14:textId="433E1372"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Floor division</w:t>
            </w:r>
          </w:p>
        </w:tc>
      </w:tr>
      <w:tr w:rsidR="008E1939" w14:paraId="4865AD68" w14:textId="77777777" w:rsidTr="008E1939">
        <w:trPr>
          <w:tblCellSpacing w:w="0" w:type="dxa"/>
        </w:trPr>
        <w:tc>
          <w:tcPr>
            <w:tcW w:w="0" w:type="auto"/>
            <w:vMerge/>
            <w:tcBorders>
              <w:bottom w:val="single" w:sz="6" w:space="0" w:color="DEDEDE"/>
              <w:right w:val="single" w:sz="6" w:space="0" w:color="DEDEDE"/>
            </w:tcBorders>
            <w:shd w:val="clear" w:color="auto" w:fill="FFFFFF"/>
            <w:vAlign w:val="center"/>
          </w:tcPr>
          <w:p w14:paraId="35E7E0AB"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BA2D9F6" w14:textId="31C45DD7"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190840A" w14:textId="186B18EB"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30264D06" w14:textId="3F529728"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Modulus (Remainder)</w:t>
            </w:r>
          </w:p>
        </w:tc>
      </w:tr>
      <w:tr w:rsidR="008E1939" w14:paraId="24703C12" w14:textId="77777777" w:rsidTr="008E1939">
        <w:trPr>
          <w:tblCellSpacing w:w="0" w:type="dxa"/>
        </w:trPr>
        <w:tc>
          <w:tcPr>
            <w:tcW w:w="851" w:type="pct"/>
            <w:vMerge w:val="restart"/>
            <w:tcBorders>
              <w:top w:val="single" w:sz="6" w:space="0" w:color="DEDEDE"/>
              <w:bottom w:val="single" w:sz="6" w:space="0" w:color="DEDEDE"/>
              <w:right w:val="single" w:sz="6" w:space="0" w:color="DEDEDE"/>
            </w:tcBorders>
            <w:shd w:val="clear" w:color="auto" w:fill="F8F8F7"/>
            <w:tcMar>
              <w:top w:w="163" w:type="dxa"/>
              <w:left w:w="182" w:type="dxa"/>
              <w:bottom w:w="170" w:type="dxa"/>
              <w:right w:w="190" w:type="dxa"/>
            </w:tcMar>
            <w:vAlign w:val="center"/>
          </w:tcPr>
          <w:p w14:paraId="7FBA3A88" w14:textId="16F55995"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5</w:t>
            </w:r>
          </w:p>
        </w:tc>
        <w:tc>
          <w:tcPr>
            <w:tcW w:w="1623" w:type="pct"/>
            <w:tcBorders>
              <w:top w:val="nil"/>
              <w:left w:val="nil"/>
              <w:bottom w:val="single" w:sz="6" w:space="0" w:color="DEDEDE"/>
              <w:right w:val="single" w:sz="6" w:space="0" w:color="DEDEDE"/>
            </w:tcBorders>
            <w:shd w:val="clear" w:color="auto" w:fill="F8F8F7"/>
            <w:tcMar>
              <w:top w:w="163" w:type="dxa"/>
              <w:left w:w="182" w:type="dxa"/>
              <w:bottom w:w="170" w:type="dxa"/>
              <w:right w:w="190" w:type="dxa"/>
            </w:tcMar>
            <w:vAlign w:val="center"/>
          </w:tcPr>
          <w:p w14:paraId="266465C0" w14:textId="3DEE4D90"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4A0316A" w14:textId="1371E523"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4094B854" w14:textId="53053DD0"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Addition</w:t>
            </w:r>
          </w:p>
        </w:tc>
      </w:tr>
      <w:tr w:rsidR="008E1939" w14:paraId="778394AD"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00BD31F2"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531B540" w14:textId="142329E7"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F035C21" w14:textId="5D60904B"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w:t>
            </w:r>
            <w:r w:rsidRPr="00BF4A06">
              <w:rPr>
                <w:rStyle w:val="HTMLCode"/>
                <w:rFonts w:ascii="Fira Code" w:eastAsia="Noto Serif" w:hAnsi="Fira Code"/>
                <w:color w:val="B02145"/>
                <w:sz w:val="28"/>
                <w:szCs w:val="28"/>
              </w:rPr>
              <w:t xml:space="preserve"> </w:t>
            </w:r>
            <w:r w:rsidRPr="00BF4A06">
              <w:rPr>
                <w:rStyle w:val="HTMLCode"/>
                <w:rFonts w:ascii="Fira Code" w:eastAsia="Noto Serif" w:hAnsi="Fira Code"/>
                <w:color w:val="B02145"/>
                <w:sz w:val="22"/>
                <w:szCs w:val="22"/>
              </w:rPr>
              <w:t>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0EF21105" w14:textId="12E836D2"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Subtraction</w:t>
            </w:r>
          </w:p>
        </w:tc>
      </w:tr>
      <w:tr w:rsidR="008E1939" w14:paraId="574A3C24" w14:textId="77777777" w:rsidTr="008E1939">
        <w:trPr>
          <w:tblCellSpacing w:w="0" w:type="dxa"/>
        </w:trPr>
        <w:tc>
          <w:tcPr>
            <w:tcW w:w="851" w:type="pct"/>
            <w:vMerge w:val="restart"/>
            <w:tcBorders>
              <w:top w:val="single" w:sz="6" w:space="0" w:color="DEDEDE"/>
              <w:bottom w:val="single" w:sz="6" w:space="0" w:color="DEDEDE"/>
              <w:right w:val="single" w:sz="6" w:space="0" w:color="DEDEDE"/>
            </w:tcBorders>
            <w:shd w:val="clear" w:color="auto" w:fill="F8F8F7"/>
            <w:tcMar>
              <w:top w:w="163" w:type="dxa"/>
              <w:left w:w="182" w:type="dxa"/>
              <w:bottom w:w="170" w:type="dxa"/>
              <w:right w:w="190" w:type="dxa"/>
            </w:tcMar>
            <w:vAlign w:val="center"/>
          </w:tcPr>
          <w:p w14:paraId="0DEBA2F8" w14:textId="1BB9AB04"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6</w:t>
            </w:r>
          </w:p>
        </w:tc>
        <w:tc>
          <w:tcPr>
            <w:tcW w:w="1623" w:type="pct"/>
            <w:tcBorders>
              <w:top w:val="nil"/>
              <w:bottom w:val="single" w:sz="6" w:space="0" w:color="DEDEDE"/>
              <w:right w:val="single" w:sz="6" w:space="0" w:color="DEDEDE"/>
            </w:tcBorders>
            <w:shd w:val="clear" w:color="auto" w:fill="F8F8F7"/>
            <w:tcMar>
              <w:top w:w="163" w:type="dxa"/>
              <w:left w:w="182" w:type="dxa"/>
              <w:bottom w:w="170" w:type="dxa"/>
              <w:right w:w="190" w:type="dxa"/>
            </w:tcMar>
            <w:vAlign w:val="center"/>
          </w:tcPr>
          <w:p w14:paraId="23D7A9C9" w14:textId="55255D33" w:rsidR="008E1939" w:rsidRPr="00BF4A06" w:rsidRDefault="008E1939" w:rsidP="008E1939">
            <w:pPr>
              <w:pStyle w:val="ptableblocknth-last-child1"/>
              <w:shd w:val="clear" w:color="auto" w:fill="F8F8F7"/>
              <w:spacing w:line="465" w:lineRule="atLeast"/>
              <w:jc w:val="center"/>
              <w:rPr>
                <w:rFonts w:ascii="Fira Code" w:hAnsi="Fira Code"/>
                <w:color w:val="B02145"/>
                <w:sz w:val="21"/>
                <w:szCs w:val="21"/>
                <w:lang w:val="en" w:eastAsia="en"/>
              </w:rPr>
            </w:pPr>
            <w:r w:rsidRPr="00BF4A06">
              <w:rPr>
                <w:rStyle w:val="HTMLCode"/>
                <w:rFonts w:ascii="Fira Code" w:eastAsia="Noto Serif" w:hAnsi="Fira Code"/>
                <w:color w:val="B02145"/>
                <w:sz w:val="21"/>
                <w:szCs w:val="21"/>
              </w:rPr>
              <w:t>&lt;&lt;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3994582" w14:textId="53504401"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 xml:space="preserve">a </w:t>
            </w:r>
            <w:r w:rsidRPr="00BF4A06">
              <w:rPr>
                <w:rStyle w:val="HTMLCode"/>
                <w:rFonts w:ascii="Fira Code" w:eastAsia="Noto Serif" w:hAnsi="Fira Code"/>
                <w:color w:val="B02145"/>
              </w:rPr>
              <w:t>&lt;&lt;</w:t>
            </w:r>
            <w:r w:rsidRPr="00BF4A06">
              <w:rPr>
                <w:rStyle w:val="HTMLCode"/>
                <w:rFonts w:ascii="Fira Code" w:eastAsia="Noto Serif" w:hAnsi="Fira Code"/>
                <w:color w:val="B02145"/>
                <w:sz w:val="22"/>
                <w:szCs w:val="22"/>
              </w:rPr>
              <w:t xml:space="preserve">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4A0C5CA0" w14:textId="459C79D6"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Bitwise left shift</w:t>
            </w:r>
          </w:p>
        </w:tc>
      </w:tr>
      <w:tr w:rsidR="008E1939" w14:paraId="78953C71"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55F21EFF"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49C0862" w14:textId="1BD6AB2A" w:rsidR="008E1939" w:rsidRPr="00BF4A06" w:rsidRDefault="008E1939" w:rsidP="008E1939">
            <w:pPr>
              <w:pStyle w:val="ptableblocknth-last-child1"/>
              <w:spacing w:line="465" w:lineRule="atLeast"/>
              <w:jc w:val="center"/>
              <w:rPr>
                <w:rFonts w:ascii="Fira Code" w:hAnsi="Fira Code"/>
                <w:color w:val="B02145"/>
                <w:sz w:val="21"/>
                <w:szCs w:val="21"/>
                <w:lang w:val="en" w:eastAsia="en"/>
              </w:rPr>
            </w:pPr>
            <w:r w:rsidRPr="00BF4A06">
              <w:rPr>
                <w:rStyle w:val="HTMLCode"/>
                <w:rFonts w:ascii="Fira Code" w:eastAsia="Noto Serif" w:hAnsi="Fira Code"/>
                <w:color w:val="B02145"/>
                <w:sz w:val="21"/>
                <w:szCs w:val="21"/>
              </w:rPr>
              <w:t>&gt;&gt;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0FA7916" w14:textId="2EBF9048"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 xml:space="preserve">a </w:t>
            </w:r>
            <w:r w:rsidRPr="00BF4A06">
              <w:rPr>
                <w:rStyle w:val="HTMLCode"/>
                <w:rFonts w:ascii="Fira Code" w:eastAsia="Noto Serif" w:hAnsi="Fira Code"/>
                <w:color w:val="B02145"/>
              </w:rPr>
              <w:t>&gt;&gt;</w:t>
            </w:r>
            <w:r w:rsidRPr="00BF4A06">
              <w:rPr>
                <w:rStyle w:val="HTMLCode"/>
                <w:rFonts w:ascii="Fira Code" w:eastAsia="Noto Serif" w:hAnsi="Fira Code"/>
                <w:color w:val="B02145"/>
                <w:sz w:val="22"/>
                <w:szCs w:val="22"/>
              </w:rPr>
              <w:t xml:space="preserve">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14040089" w14:textId="051B21AD"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Bitwise right shift</w:t>
            </w:r>
          </w:p>
        </w:tc>
      </w:tr>
      <w:tr w:rsidR="008E1939" w14:paraId="67D4F83D" w14:textId="77777777" w:rsidTr="008E1939">
        <w:trPr>
          <w:tblCellSpacing w:w="0" w:type="dxa"/>
        </w:trPr>
        <w:tc>
          <w:tcPr>
            <w:tcW w:w="851" w:type="pct"/>
            <w:tcBorders>
              <w:top w:val="single" w:sz="6" w:space="0" w:color="DEDEDE"/>
              <w:bottom w:val="single" w:sz="6" w:space="0" w:color="DEDEDE"/>
              <w:right w:val="single" w:sz="6" w:space="0" w:color="DEDEDE"/>
            </w:tcBorders>
            <w:shd w:val="clear" w:color="auto" w:fill="F8F8F7"/>
            <w:tcMar>
              <w:top w:w="163" w:type="dxa"/>
              <w:left w:w="182" w:type="dxa"/>
              <w:bottom w:w="170" w:type="dxa"/>
              <w:right w:w="190" w:type="dxa"/>
            </w:tcMar>
            <w:vAlign w:val="center"/>
          </w:tcPr>
          <w:p w14:paraId="103CAF7E" w14:textId="5DEFBAC9"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7</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32532BE" w14:textId="6201BF1B"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&amp;</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5185ED1" w14:textId="30DC97A6"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&amp;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52FA4FD1" w14:textId="7360FA7D"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Bitwise AND</w:t>
            </w:r>
          </w:p>
        </w:tc>
      </w:tr>
      <w:tr w:rsidR="008E1939" w14:paraId="14557D8B" w14:textId="77777777" w:rsidTr="00F778CA">
        <w:trPr>
          <w:tblCellSpacing w:w="0" w:type="dxa"/>
        </w:trPr>
        <w:tc>
          <w:tcPr>
            <w:tcW w:w="8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0442AE7" w14:textId="6106D313"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8</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22ECB98" w14:textId="6AD2EF87"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8453A71" w14:textId="4D7495CE"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72DFF20B" w14:textId="07E210FE"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Bitwise XOR</w:t>
            </w:r>
          </w:p>
        </w:tc>
      </w:tr>
      <w:tr w:rsidR="008E1939" w14:paraId="1DEC8342" w14:textId="77777777" w:rsidTr="00A405C2">
        <w:trPr>
          <w:tblCellSpacing w:w="0" w:type="dxa"/>
        </w:trPr>
        <w:tc>
          <w:tcPr>
            <w:tcW w:w="8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BE068D" w14:textId="0D9E4A1F"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9</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B0E2CE2" w14:textId="48254E2F"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9DCB5E3" w14:textId="4866C611"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233AB2DD" w14:textId="2ACB9916"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Bitwise OR</w:t>
            </w:r>
          </w:p>
        </w:tc>
      </w:tr>
      <w:tr w:rsidR="008E1939" w14:paraId="25A9DF2E" w14:textId="77777777" w:rsidTr="00A405C2">
        <w:trPr>
          <w:tblCellSpacing w:w="0" w:type="dxa"/>
        </w:trPr>
        <w:tc>
          <w:tcPr>
            <w:tcW w:w="851" w:type="pct"/>
            <w:vMerge w:val="restar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742C95" w14:textId="6216E010"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10</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4DF0D0C" w14:textId="3E678CEA"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&lt;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C0452B0" w14:textId="7AAA4AA7"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&lt;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6CE4EECB" w14:textId="595E3A2C"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Less than</w:t>
            </w:r>
          </w:p>
        </w:tc>
      </w:tr>
      <w:tr w:rsidR="008E1939" w14:paraId="5BEC6662"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00E39DE3"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72CCD74" w14:textId="56430226"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&lt;=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CD2B9A0" w14:textId="66942ED4"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&lt;=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4B28164D" w14:textId="61AB679A"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Less than or equal to</w:t>
            </w:r>
          </w:p>
        </w:tc>
      </w:tr>
      <w:tr w:rsidR="008E1939" w14:paraId="1AC533DD"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17209259"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79B2484" w14:textId="60CE1FA3"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&gt;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5D4C107" w14:textId="528EEDB8"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&gt;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7DFE2B04" w14:textId="24400E8A"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Greater than</w:t>
            </w:r>
          </w:p>
        </w:tc>
      </w:tr>
      <w:tr w:rsidR="008E1939" w14:paraId="12CFC5C4"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1A635F0F"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14277A5" w14:textId="20C0C583"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&gt;=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DF4F3CC" w14:textId="4B67F019"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&gt;=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5939A084" w14:textId="69A3BF9C"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Greater than or equal to</w:t>
            </w:r>
          </w:p>
        </w:tc>
      </w:tr>
      <w:tr w:rsidR="008E1939" w14:paraId="1A294BFB"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47E2B390"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F0F8077" w14:textId="2FC6ED43"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0C0374F" w14:textId="08ADFEAF"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1916C8FD" w14:textId="066C4C6F"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Equal to</w:t>
            </w:r>
          </w:p>
        </w:tc>
      </w:tr>
      <w:tr w:rsidR="008E1939" w14:paraId="13F6E56D"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3D54AD42"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48784FB" w14:textId="01B4E13C"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E058061" w14:textId="6C7CACCA"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041AD1FF" w14:textId="6F7A7162"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Not equal to</w:t>
            </w:r>
          </w:p>
        </w:tc>
      </w:tr>
      <w:tr w:rsidR="008E1939" w14:paraId="394ECA48" w14:textId="77777777" w:rsidTr="00A405C2">
        <w:trPr>
          <w:tblCellSpacing w:w="0" w:type="dxa"/>
        </w:trPr>
        <w:tc>
          <w:tcPr>
            <w:tcW w:w="0" w:type="auto"/>
            <w:vMerge/>
            <w:tcBorders>
              <w:bottom w:val="single" w:sz="6" w:space="0" w:color="DEDEDE"/>
              <w:right w:val="single" w:sz="6" w:space="0" w:color="DEDEDE"/>
            </w:tcBorders>
            <w:shd w:val="clear" w:color="auto" w:fill="FFFFFF"/>
            <w:vAlign w:val="center"/>
          </w:tcPr>
          <w:p w14:paraId="01CC4C83" w14:textId="77777777" w:rsidR="008E1939" w:rsidRPr="001934BF" w:rsidRDefault="008E1939" w:rsidP="008E1939">
            <w:pPr>
              <w:rPr>
                <w:sz w:val="22"/>
                <w:szCs w:val="22"/>
                <w:lang w:val="en" w:eastAsia="en"/>
              </w:rPr>
            </w:pP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9FDCC3" w14:textId="484BC49F" w:rsidR="008E1939" w:rsidRPr="00BF4A06" w:rsidRDefault="008E1939" w:rsidP="008E1939">
            <w:pPr>
              <w:pStyle w:val="ptableblocknth-last-child1"/>
              <w:spacing w:line="465" w:lineRule="atLeast"/>
              <w:jc w:val="center"/>
              <w:rPr>
                <w:rFonts w:ascii="Fira Code" w:hAnsi="Fira Code"/>
                <w:sz w:val="22"/>
                <w:szCs w:val="22"/>
                <w:lang w:val="en" w:eastAsia="en"/>
              </w:rPr>
            </w:pPr>
            <w:r w:rsidRPr="00BF4A06">
              <w:rPr>
                <w:rStyle w:val="HTMLCode"/>
                <w:rFonts w:ascii="Fira Code" w:eastAsia="Noto Serif" w:hAnsi="Fira Code"/>
                <w:color w:val="B02145"/>
                <w:sz w:val="22"/>
                <w:szCs w:val="22"/>
                <w:shd w:val="clear" w:color="auto" w:fill="F7F7F8"/>
              </w:rPr>
              <w:t>in</w:t>
            </w:r>
            <w:r w:rsidRPr="00BF4A06">
              <w:rPr>
                <w:rFonts w:ascii="Fira Code" w:hAnsi="Fira Code"/>
                <w:spacing w:val="-2"/>
                <w:sz w:val="22"/>
                <w:szCs w:val="22"/>
              </w:rPr>
              <w:t>, </w:t>
            </w:r>
            <w:r w:rsidRPr="00BF4A06">
              <w:rPr>
                <w:rStyle w:val="HTMLCode"/>
                <w:rFonts w:ascii="Fira Code" w:eastAsia="Noto Serif" w:hAnsi="Fira Code"/>
                <w:color w:val="B02145"/>
                <w:sz w:val="22"/>
                <w:szCs w:val="22"/>
                <w:shd w:val="clear" w:color="auto" w:fill="F7F7F8"/>
              </w:rPr>
              <w:t>not</w:t>
            </w:r>
            <w:r w:rsidRPr="00BF4A06">
              <w:rPr>
                <w:rStyle w:val="HTMLCode"/>
                <w:rFonts w:ascii="Fira Code" w:eastAsia="Noto Serif" w:hAnsi="Fira Code"/>
                <w:sz w:val="22"/>
                <w:szCs w:val="22"/>
                <w:shd w:val="clear" w:color="auto" w:fill="F7F7F8"/>
              </w:rPr>
              <w:t xml:space="preserve"> </w:t>
            </w:r>
            <w:r w:rsidRPr="00BF4A06">
              <w:rPr>
                <w:rStyle w:val="HTMLCode"/>
                <w:rFonts w:ascii="Fira Code" w:eastAsia="Noto Serif" w:hAnsi="Fira Code"/>
                <w:color w:val="B02145"/>
                <w:sz w:val="22"/>
                <w:szCs w:val="22"/>
                <w:shd w:val="clear" w:color="auto" w:fill="F7F7F8"/>
              </w:rPr>
              <w:t>in</w:t>
            </w:r>
            <w:r w:rsidRPr="00BF4A06">
              <w:rPr>
                <w:rFonts w:ascii="Fira Code" w:hAnsi="Fira Code"/>
                <w:spacing w:val="-2"/>
                <w:sz w:val="22"/>
                <w:szCs w:val="22"/>
              </w:rPr>
              <w:t>, </w:t>
            </w:r>
            <w:r w:rsidRPr="00BF4A06">
              <w:rPr>
                <w:rStyle w:val="HTMLCode"/>
                <w:rFonts w:ascii="Fira Code" w:eastAsia="Noto Serif" w:hAnsi="Fira Code"/>
                <w:color w:val="B02145"/>
                <w:sz w:val="22"/>
                <w:szCs w:val="22"/>
                <w:shd w:val="clear" w:color="auto" w:fill="F7F7F8"/>
              </w:rPr>
              <w:t>is</w:t>
            </w:r>
            <w:r w:rsidRPr="00BF4A06">
              <w:rPr>
                <w:rFonts w:ascii="Fira Code" w:hAnsi="Fira Code"/>
                <w:spacing w:val="-2"/>
                <w:sz w:val="22"/>
                <w:szCs w:val="22"/>
              </w:rPr>
              <w:t>, </w:t>
            </w:r>
            <w:r w:rsidRPr="00BF4A06">
              <w:rPr>
                <w:rStyle w:val="HTMLCode"/>
                <w:rFonts w:ascii="Fira Code" w:eastAsia="Noto Serif" w:hAnsi="Fira Code"/>
                <w:color w:val="B02145"/>
                <w:sz w:val="22"/>
                <w:szCs w:val="22"/>
                <w:shd w:val="clear" w:color="auto" w:fill="F7F7F8"/>
              </w:rPr>
              <w:t>is</w:t>
            </w:r>
            <w:r w:rsidRPr="00BF4A06">
              <w:rPr>
                <w:rStyle w:val="HTMLCode"/>
                <w:rFonts w:ascii="Fira Code" w:eastAsia="Noto Serif" w:hAnsi="Fira Code"/>
                <w:sz w:val="22"/>
                <w:szCs w:val="22"/>
                <w:shd w:val="clear" w:color="auto" w:fill="F7F7F8"/>
              </w:rPr>
              <w:t xml:space="preserve"> </w:t>
            </w:r>
            <w:r w:rsidRPr="00BF4A06">
              <w:rPr>
                <w:rStyle w:val="HTMLCode"/>
                <w:rFonts w:ascii="Fira Code" w:eastAsia="Noto Serif" w:hAnsi="Fira Code"/>
                <w:color w:val="B02145"/>
                <w:sz w:val="22"/>
                <w:szCs w:val="22"/>
                <w:shd w:val="clear" w:color="auto" w:fill="F7F7F8"/>
              </w:rPr>
              <w:t>not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0E4EDE6" w14:textId="55B7E0C0" w:rsidR="008E1939" w:rsidRPr="001934BF" w:rsidRDefault="008E1939" w:rsidP="008E1939">
            <w:pPr>
              <w:pStyle w:val="ptableblocknth-last-child1"/>
              <w:spacing w:line="465" w:lineRule="atLeast"/>
              <w:jc w:val="center"/>
              <w:rPr>
                <w:sz w:val="22"/>
                <w:szCs w:val="22"/>
                <w:lang w:val="en" w:eastAsia="en"/>
              </w:rPr>
            </w:pPr>
            <w:r w:rsidRPr="001934BF">
              <w:rPr>
                <w:rStyle w:val="Emphasis"/>
                <w:rFonts w:ascii="inherit" w:hAnsi="inherit"/>
                <w:spacing w:val="-2"/>
                <w:sz w:val="22"/>
                <w:szCs w:val="22"/>
              </w:rPr>
              <w:t>Omitted</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59875EDB" w14:textId="54B4F45D"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Membership and Identity tests (not covered)</w:t>
            </w:r>
          </w:p>
        </w:tc>
      </w:tr>
      <w:tr w:rsidR="008E1939" w14:paraId="287BE453" w14:textId="77777777" w:rsidTr="008E1939">
        <w:trPr>
          <w:tblCellSpacing w:w="0" w:type="dxa"/>
        </w:trPr>
        <w:tc>
          <w:tcPr>
            <w:tcW w:w="851" w:type="pct"/>
            <w:tcBorders>
              <w:top w:val="single" w:sz="6" w:space="0" w:color="DEDEDE"/>
              <w:bottom w:val="single" w:sz="6" w:space="0" w:color="DEDEDE"/>
              <w:right w:val="single" w:sz="6" w:space="0" w:color="DEDEDE"/>
            </w:tcBorders>
            <w:shd w:val="clear" w:color="auto" w:fill="F8F8F7"/>
            <w:tcMar>
              <w:top w:w="163" w:type="dxa"/>
              <w:left w:w="182" w:type="dxa"/>
              <w:bottom w:w="170" w:type="dxa"/>
              <w:right w:w="190" w:type="dxa"/>
            </w:tcMar>
            <w:vAlign w:val="center"/>
          </w:tcPr>
          <w:p w14:paraId="1EB2F404" w14:textId="140D0361"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11</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247F859" w14:textId="1446D1F5"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not</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0F3F55" w14:textId="784AD219"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not X</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19FD60EB" w14:textId="48B7D9A1"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Boolean NOT</w:t>
            </w:r>
          </w:p>
        </w:tc>
      </w:tr>
      <w:tr w:rsidR="008E1939" w14:paraId="613CF816" w14:textId="77777777" w:rsidTr="00A405C2">
        <w:trPr>
          <w:tblCellSpacing w:w="0" w:type="dxa"/>
        </w:trPr>
        <w:tc>
          <w:tcPr>
            <w:tcW w:w="85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3F30C89" w14:textId="31A25F20"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12</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E34A915" w14:textId="46CAE43E"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and</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473EC8" w14:textId="35784C78"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X and Y</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69404250" w14:textId="073C8F7C"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Boolean AND</w:t>
            </w:r>
          </w:p>
        </w:tc>
      </w:tr>
      <w:tr w:rsidR="008E1939" w14:paraId="18FFAF15" w14:textId="77777777" w:rsidTr="00A405C2">
        <w:trPr>
          <w:tblCellSpacing w:w="0" w:type="dxa"/>
        </w:trPr>
        <w:tc>
          <w:tcPr>
            <w:tcW w:w="851"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B065BF3" w14:textId="2F6A140F"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Fonts w:ascii="inherit" w:hAnsi="inherit"/>
                <w:spacing w:val="-2"/>
                <w:sz w:val="22"/>
                <w:szCs w:val="22"/>
              </w:rPr>
              <w:t>13</w:t>
            </w:r>
          </w:p>
        </w:tc>
        <w:tc>
          <w:tcPr>
            <w:tcW w:w="1623"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E027210" w14:textId="23D9373F"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or</w:t>
            </w:r>
          </w:p>
        </w:tc>
        <w:tc>
          <w:tcPr>
            <w:tcW w:w="135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EDEA228" w14:textId="4BC11520" w:rsidR="008E1939" w:rsidRPr="00BF4A06" w:rsidRDefault="008E1939" w:rsidP="008E1939">
            <w:pPr>
              <w:pStyle w:val="ptableblocknth-last-child1"/>
              <w:shd w:val="clear" w:color="auto" w:fill="F8F8F7"/>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X or Y</w:t>
            </w:r>
          </w:p>
        </w:tc>
        <w:tc>
          <w:tcPr>
            <w:tcW w:w="1174" w:type="pct"/>
            <w:tcBorders>
              <w:bottom w:val="single" w:sz="6" w:space="0" w:color="DEDEDE"/>
            </w:tcBorders>
            <w:shd w:val="clear" w:color="auto" w:fill="F8F8F7"/>
            <w:tcMar>
              <w:top w:w="163" w:type="dxa"/>
              <w:left w:w="182" w:type="dxa"/>
              <w:bottom w:w="170" w:type="dxa"/>
              <w:right w:w="182" w:type="dxa"/>
            </w:tcMar>
            <w:vAlign w:val="center"/>
          </w:tcPr>
          <w:p w14:paraId="3DFFCA46" w14:textId="3F3D2AA1"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Boolean OR</w:t>
            </w:r>
          </w:p>
        </w:tc>
      </w:tr>
      <w:tr w:rsidR="008E1939" w14:paraId="49BB9A9B" w14:textId="77777777" w:rsidTr="00A405C2">
        <w:trPr>
          <w:tblCellSpacing w:w="0" w:type="dxa"/>
        </w:trPr>
        <w:tc>
          <w:tcPr>
            <w:tcW w:w="851" w:type="pct"/>
            <w:vMerge w:val="restar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3EC6F54" w14:textId="19DFF1DD" w:rsidR="008E1939" w:rsidRPr="001934BF" w:rsidRDefault="008E1939" w:rsidP="008E1939">
            <w:pPr>
              <w:pStyle w:val="ptableblocknth-last-child1"/>
              <w:spacing w:line="465" w:lineRule="atLeast"/>
              <w:jc w:val="center"/>
              <w:rPr>
                <w:sz w:val="22"/>
                <w:szCs w:val="22"/>
                <w:lang w:val="en" w:eastAsia="en"/>
              </w:rPr>
            </w:pPr>
            <w:r w:rsidRPr="001934BF">
              <w:rPr>
                <w:rFonts w:ascii="inherit" w:hAnsi="inherit"/>
                <w:spacing w:val="-2"/>
                <w:sz w:val="22"/>
                <w:szCs w:val="22"/>
              </w:rPr>
              <w:t>14</w:t>
            </w:r>
          </w:p>
        </w:tc>
        <w:tc>
          <w:tcPr>
            <w:tcW w:w="162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077B3EB" w14:textId="3CE6ACE4"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w:t>
            </w:r>
          </w:p>
        </w:tc>
        <w:tc>
          <w:tcPr>
            <w:tcW w:w="135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B3E265F" w14:textId="67CF3316" w:rsidR="008E1939" w:rsidRPr="00BF4A06" w:rsidRDefault="008E1939" w:rsidP="008E1939">
            <w:pPr>
              <w:pStyle w:val="ptableblocknth-last-child1"/>
              <w:spacing w:line="465" w:lineRule="atLeast"/>
              <w:jc w:val="center"/>
              <w:rPr>
                <w:rFonts w:ascii="Fira Code" w:hAnsi="Fira Code"/>
                <w:color w:val="B02145"/>
                <w:sz w:val="22"/>
                <w:szCs w:val="22"/>
                <w:lang w:val="en" w:eastAsia="en"/>
              </w:rPr>
            </w:pPr>
            <w:r w:rsidRPr="00BF4A06">
              <w:rPr>
                <w:rStyle w:val="HTMLCode"/>
                <w:rFonts w:ascii="Fira Code" w:eastAsia="Noto Serif" w:hAnsi="Fira Code"/>
                <w:color w:val="B02145"/>
                <w:sz w:val="22"/>
                <w:szCs w:val="22"/>
              </w:rPr>
              <w:t>a = b</w:t>
            </w:r>
          </w:p>
        </w:tc>
        <w:tc>
          <w:tcPr>
            <w:tcW w:w="1174" w:type="pct"/>
            <w:tcBorders>
              <w:bottom w:val="single" w:sz="6" w:space="0" w:color="DEDEDE"/>
            </w:tcBorders>
            <w:shd w:val="clear" w:color="auto" w:fill="FFFFFF"/>
            <w:tcMar>
              <w:top w:w="163" w:type="dxa"/>
              <w:left w:w="182" w:type="dxa"/>
              <w:bottom w:w="170" w:type="dxa"/>
              <w:right w:w="182" w:type="dxa"/>
            </w:tcMar>
            <w:vAlign w:val="center"/>
          </w:tcPr>
          <w:p w14:paraId="2A52E8D9" w14:textId="5D3A34E9" w:rsidR="008E1939" w:rsidRPr="001934BF" w:rsidRDefault="008E1939" w:rsidP="008E1939">
            <w:pPr>
              <w:pStyle w:val="ptableblocknth-last-child1"/>
              <w:spacing w:line="465" w:lineRule="atLeast"/>
              <w:rPr>
                <w:sz w:val="22"/>
                <w:szCs w:val="22"/>
                <w:lang w:val="en" w:eastAsia="en"/>
              </w:rPr>
            </w:pPr>
            <w:r w:rsidRPr="001934BF">
              <w:rPr>
                <w:rFonts w:ascii="inherit" w:hAnsi="inherit"/>
                <w:spacing w:val="-2"/>
                <w:sz w:val="22"/>
                <w:szCs w:val="22"/>
              </w:rPr>
              <w:t>Assignment operator</w:t>
            </w:r>
          </w:p>
        </w:tc>
      </w:tr>
      <w:tr w:rsidR="008E1939" w14:paraId="5B137E4D" w14:textId="77777777" w:rsidTr="00A405C2">
        <w:trPr>
          <w:tblCellSpacing w:w="0" w:type="dxa"/>
        </w:trPr>
        <w:tc>
          <w:tcPr>
            <w:tcW w:w="0" w:type="auto"/>
            <w:vMerge/>
            <w:tcBorders>
              <w:bottom w:val="single" w:sz="6" w:space="0" w:color="DEDEDE"/>
              <w:right w:val="single" w:sz="6" w:space="0" w:color="DEDEDE"/>
            </w:tcBorders>
            <w:shd w:val="clear" w:color="auto" w:fill="F8F8F7"/>
            <w:vAlign w:val="center"/>
          </w:tcPr>
          <w:p w14:paraId="3D271AFA" w14:textId="77777777" w:rsidR="008E1939" w:rsidRPr="001934BF" w:rsidRDefault="008E1939" w:rsidP="008E1939">
            <w:pPr>
              <w:rPr>
                <w:sz w:val="22"/>
                <w:szCs w:val="22"/>
                <w:lang w:val="en" w:eastAsia="en"/>
              </w:rPr>
            </w:pPr>
          </w:p>
        </w:tc>
        <w:tc>
          <w:tcPr>
            <w:tcW w:w="1623" w:type="pct"/>
            <w:tcBorders>
              <w:right w:val="single" w:sz="6" w:space="0" w:color="DEDEDE"/>
            </w:tcBorders>
            <w:shd w:val="clear" w:color="auto" w:fill="F8F8F7"/>
            <w:tcMar>
              <w:top w:w="163" w:type="dxa"/>
              <w:left w:w="182" w:type="dxa"/>
              <w:bottom w:w="163" w:type="dxa"/>
              <w:right w:w="190" w:type="dxa"/>
            </w:tcMar>
            <w:vAlign w:val="center"/>
          </w:tcPr>
          <w:p w14:paraId="2042CD87" w14:textId="0CD30A41" w:rsidR="008E1939" w:rsidRPr="001934BF" w:rsidRDefault="008E1939" w:rsidP="008E1939">
            <w:pPr>
              <w:pStyle w:val="ptableblocknth-last-child1"/>
              <w:shd w:val="clear" w:color="auto" w:fill="F8F8F7"/>
              <w:spacing w:line="465" w:lineRule="atLeast"/>
              <w:jc w:val="center"/>
              <w:rPr>
                <w:sz w:val="22"/>
                <w:szCs w:val="22"/>
                <w:lang w:val="en" w:eastAsia="en"/>
              </w:rPr>
            </w:pPr>
            <w:r w:rsidRPr="00BF4A06">
              <w:rPr>
                <w:rStyle w:val="HTMLCode"/>
                <w:rFonts w:ascii="Fira Code" w:eastAsia="Noto Serif" w:hAnsi="Fira Code"/>
                <w:color w:val="B02145"/>
                <w:sz w:val="22"/>
                <w:szCs w:val="22"/>
                <w:shd w:val="clear" w:color="auto" w:fill="F7F7F8"/>
              </w:rPr>
              <w:t>+=</w:t>
            </w:r>
            <w:r w:rsidRPr="00BF4A06">
              <w:rPr>
                <w:rFonts w:ascii="Fira Code" w:hAnsi="Fira Code"/>
                <w:spacing w:val="-2"/>
                <w:sz w:val="22"/>
                <w:szCs w:val="22"/>
              </w:rPr>
              <w:t>,</w:t>
            </w:r>
            <w:r w:rsidRPr="00BF4A06">
              <w:rPr>
                <w:rFonts w:ascii="inherit" w:hAnsi="inherit"/>
                <w:spacing w:val="-2"/>
                <w:sz w:val="22"/>
                <w:szCs w:val="22"/>
              </w:rPr>
              <w:t> </w:t>
            </w:r>
            <w:r w:rsidRPr="00BF4A06">
              <w:rPr>
                <w:rStyle w:val="HTMLCode"/>
                <w:rFonts w:ascii="Fira Code" w:eastAsia="Noto Serif" w:hAnsi="Fira Code"/>
                <w:color w:val="B02145"/>
                <w:sz w:val="22"/>
                <w:szCs w:val="22"/>
                <w:shd w:val="clear" w:color="auto" w:fill="F7F7F8"/>
              </w:rPr>
              <w:t>-=</w:t>
            </w:r>
            <w:r w:rsidRPr="00BF4A06">
              <w:rPr>
                <w:rFonts w:ascii="Fira Code" w:hAnsi="Fira Code"/>
                <w:spacing w:val="-2"/>
                <w:sz w:val="22"/>
                <w:szCs w:val="22"/>
              </w:rPr>
              <w:t>, </w:t>
            </w:r>
            <w:r w:rsidRPr="00BF4A06">
              <w:rPr>
                <w:rStyle w:val="HTMLCode"/>
                <w:rFonts w:ascii="Fira Code" w:eastAsia="Noto Serif" w:hAnsi="Fira Code"/>
                <w:color w:val="B02145"/>
                <w:sz w:val="22"/>
                <w:szCs w:val="22"/>
                <w:shd w:val="clear" w:color="auto" w:fill="F7F7F8"/>
              </w:rPr>
              <w:t>*=</w:t>
            </w:r>
            <w:r w:rsidRPr="00BF4A06">
              <w:rPr>
                <w:rFonts w:ascii="inherit" w:hAnsi="inherit"/>
                <w:spacing w:val="-2"/>
                <w:sz w:val="22"/>
                <w:szCs w:val="22"/>
              </w:rPr>
              <w:t> </w:t>
            </w:r>
            <w:r w:rsidRPr="001934BF">
              <w:rPr>
                <w:rFonts w:ascii="inherit" w:hAnsi="inherit"/>
                <w:spacing w:val="-2"/>
                <w:sz w:val="22"/>
                <w:szCs w:val="22"/>
              </w:rPr>
              <w:t>…​</w:t>
            </w:r>
          </w:p>
        </w:tc>
        <w:tc>
          <w:tcPr>
            <w:tcW w:w="1352" w:type="pct"/>
            <w:tcBorders>
              <w:right w:val="single" w:sz="6" w:space="0" w:color="DEDEDE"/>
            </w:tcBorders>
            <w:shd w:val="clear" w:color="auto" w:fill="F8F8F7"/>
            <w:tcMar>
              <w:top w:w="163" w:type="dxa"/>
              <w:left w:w="182" w:type="dxa"/>
              <w:bottom w:w="163" w:type="dxa"/>
              <w:right w:w="190" w:type="dxa"/>
            </w:tcMar>
            <w:vAlign w:val="center"/>
          </w:tcPr>
          <w:p w14:paraId="3DD36C51" w14:textId="1B51BF34" w:rsidR="008E1939" w:rsidRPr="001934BF" w:rsidRDefault="008E1939" w:rsidP="008E1939">
            <w:pPr>
              <w:pStyle w:val="ptableblocknth-last-child1"/>
              <w:shd w:val="clear" w:color="auto" w:fill="F8F8F7"/>
              <w:spacing w:line="465" w:lineRule="atLeast"/>
              <w:jc w:val="center"/>
              <w:rPr>
                <w:sz w:val="22"/>
                <w:szCs w:val="22"/>
                <w:lang w:val="en" w:eastAsia="en"/>
              </w:rPr>
            </w:pPr>
            <w:r w:rsidRPr="001934BF">
              <w:rPr>
                <w:rStyle w:val="Emphasis"/>
                <w:rFonts w:ascii="inherit" w:hAnsi="inherit"/>
                <w:spacing w:val="-2"/>
                <w:sz w:val="22"/>
                <w:szCs w:val="22"/>
              </w:rPr>
              <w:t>Omitted</w:t>
            </w:r>
          </w:p>
        </w:tc>
        <w:tc>
          <w:tcPr>
            <w:tcW w:w="1174" w:type="pct"/>
            <w:shd w:val="clear" w:color="auto" w:fill="F8F8F7"/>
            <w:tcMar>
              <w:top w:w="163" w:type="dxa"/>
              <w:left w:w="182" w:type="dxa"/>
              <w:bottom w:w="163" w:type="dxa"/>
              <w:right w:w="182" w:type="dxa"/>
            </w:tcMar>
            <w:vAlign w:val="center"/>
          </w:tcPr>
          <w:p w14:paraId="72EF22B5" w14:textId="4EBCB36B" w:rsidR="008E1939" w:rsidRPr="001934BF" w:rsidRDefault="008E1939" w:rsidP="008E1939">
            <w:pPr>
              <w:pStyle w:val="ptableblocknth-last-child1"/>
              <w:shd w:val="clear" w:color="auto" w:fill="F8F8F7"/>
              <w:spacing w:line="465" w:lineRule="atLeast"/>
              <w:rPr>
                <w:sz w:val="22"/>
                <w:szCs w:val="22"/>
                <w:lang w:val="en" w:eastAsia="en"/>
              </w:rPr>
            </w:pPr>
            <w:r w:rsidRPr="001934BF">
              <w:rPr>
                <w:rFonts w:ascii="inherit" w:hAnsi="inherit"/>
                <w:spacing w:val="-2"/>
                <w:sz w:val="22"/>
                <w:szCs w:val="22"/>
              </w:rPr>
              <w:t>Shorted assignment operators</w:t>
            </w:r>
          </w:p>
        </w:tc>
      </w:tr>
    </w:tbl>
    <w:p w14:paraId="15E13641" w14:textId="77777777" w:rsidR="00951079" w:rsidRDefault="00951079">
      <w:pPr>
        <w:rPr>
          <w:vanish/>
        </w:rPr>
      </w:pPr>
    </w:p>
    <w:tbl>
      <w:tblPr>
        <w:tblW w:w="10168" w:type="dxa"/>
        <w:tblInd w:w="454" w:type="dxa"/>
        <w:tblCellMar>
          <w:top w:w="15" w:type="dxa"/>
          <w:left w:w="15" w:type="dxa"/>
          <w:bottom w:w="15" w:type="dxa"/>
          <w:right w:w="15" w:type="dxa"/>
        </w:tblCellMar>
        <w:tblLook w:val="05E0" w:firstRow="1" w:lastRow="1" w:firstColumn="1" w:lastColumn="1" w:noHBand="0" w:noVBand="1"/>
      </w:tblPr>
      <w:tblGrid>
        <w:gridCol w:w="615"/>
        <w:gridCol w:w="9553"/>
      </w:tblGrid>
      <w:tr w:rsidR="00951079" w14:paraId="06298E67" w14:textId="77777777" w:rsidTr="00A405C2">
        <w:trPr>
          <w:trHeight w:hRule="exact" w:val="555"/>
        </w:trPr>
        <w:tc>
          <w:tcPr>
            <w:tcW w:w="0" w:type="auto"/>
            <w:shd w:val="clear" w:color="auto" w:fill="auto"/>
            <w:tcMar>
              <w:top w:w="0" w:type="dxa"/>
              <w:left w:w="182" w:type="dxa"/>
              <w:bottom w:w="363" w:type="dxa"/>
              <w:right w:w="182" w:type="dxa"/>
            </w:tcMar>
            <w:vAlign w:val="bottom"/>
          </w:tcPr>
          <w:p w14:paraId="7BEB0CC3" w14:textId="3F600E7E" w:rsidR="00951079" w:rsidRPr="00CE565D" w:rsidRDefault="00CE565D" w:rsidP="00A405C2">
            <w:pPr>
              <w:spacing w:line="465" w:lineRule="atLeast"/>
              <w:rPr>
                <w:sz w:val="20"/>
                <w:szCs w:val="20"/>
                <w:lang w:val="en" w:eastAsia="en"/>
              </w:rPr>
            </w:pPr>
            <w:bookmarkStart w:id="3" w:name="priority"/>
            <w:bookmarkEnd w:id="3"/>
            <w:r w:rsidRPr="00CE565D">
              <w:rPr>
                <w:rStyle w:val="sup"/>
                <w:color w:val="2156A5"/>
                <w:sz w:val="20"/>
                <w:szCs w:val="20"/>
                <w:u w:color="2156A5"/>
                <w:lang w:val="en" w:eastAsia="en"/>
              </w:rPr>
              <w:t>[</w:t>
            </w:r>
            <w:r w:rsidR="00B905CE" w:rsidRPr="00CE565D">
              <w:rPr>
                <w:rStyle w:val="sup"/>
                <w:color w:val="2156A5"/>
                <w:sz w:val="20"/>
                <w:szCs w:val="20"/>
                <w:u w:color="2156A5"/>
                <w:lang w:val="en" w:eastAsia="en"/>
              </w:rPr>
              <w:t>1</w:t>
            </w:r>
            <w:r w:rsidRPr="00CE565D">
              <w:rPr>
                <w:rStyle w:val="sup"/>
                <w:color w:val="2156A5"/>
                <w:sz w:val="20"/>
                <w:szCs w:val="20"/>
                <w:u w:color="2156A5"/>
                <w:lang w:val="en" w:eastAsia="en"/>
              </w:rPr>
              <w:t>]</w:t>
            </w:r>
          </w:p>
        </w:tc>
        <w:tc>
          <w:tcPr>
            <w:tcW w:w="0" w:type="auto"/>
            <w:shd w:val="clear" w:color="auto" w:fill="auto"/>
            <w:tcMar>
              <w:top w:w="0" w:type="dxa"/>
              <w:left w:w="182" w:type="dxa"/>
              <w:bottom w:w="0" w:type="dxa"/>
              <w:right w:w="182" w:type="dxa"/>
            </w:tcMar>
            <w:vAlign w:val="bottom"/>
          </w:tcPr>
          <w:p w14:paraId="03559B0A" w14:textId="68E73DFF" w:rsidR="00951079" w:rsidRPr="00A405C2" w:rsidRDefault="00CC4319" w:rsidP="00A405C2">
            <w:pPr>
              <w:pStyle w:val="p"/>
              <w:spacing w:before="240" w:after="330" w:line="276" w:lineRule="auto"/>
              <w:rPr>
                <w:sz w:val="20"/>
                <w:szCs w:val="20"/>
                <w:lang w:val="en" w:eastAsia="en"/>
              </w:rPr>
            </w:pPr>
            <w:r w:rsidRPr="00A405C2">
              <w:rPr>
                <w:rStyle w:val="small"/>
                <w:lang w:val="en" w:eastAsia="en"/>
              </w:rPr>
              <w:t>1 has highest priority while 1</w:t>
            </w:r>
            <w:r w:rsidR="00E7338E" w:rsidRPr="00A405C2">
              <w:rPr>
                <w:rStyle w:val="small"/>
                <w:lang w:val="en" w:eastAsia="en"/>
              </w:rPr>
              <w:t>4</w:t>
            </w:r>
            <w:r w:rsidRPr="00A405C2">
              <w:rPr>
                <w:rStyle w:val="small"/>
                <w:lang w:val="en" w:eastAsia="en"/>
              </w:rPr>
              <w:t xml:space="preserve"> is of the lowest priority. If there are multiple operators of the same priority, they are evaluated from left to right.</w:t>
            </w:r>
          </w:p>
        </w:tc>
      </w:tr>
      <w:tr w:rsidR="00951079" w14:paraId="0C9A0768" w14:textId="77777777" w:rsidTr="00A405C2">
        <w:trPr>
          <w:trHeight w:hRule="exact" w:val="478"/>
        </w:trPr>
        <w:tc>
          <w:tcPr>
            <w:tcW w:w="0" w:type="auto"/>
            <w:shd w:val="clear" w:color="auto" w:fill="auto"/>
            <w:tcMar>
              <w:top w:w="0" w:type="dxa"/>
              <w:left w:w="182" w:type="dxa"/>
              <w:bottom w:w="363" w:type="dxa"/>
              <w:right w:w="182" w:type="dxa"/>
            </w:tcMar>
          </w:tcPr>
          <w:p w14:paraId="0348A8A3" w14:textId="49C9AA3C" w:rsidR="00951079" w:rsidRPr="00CE565D" w:rsidRDefault="00CE565D" w:rsidP="00A405C2">
            <w:pPr>
              <w:spacing w:line="465" w:lineRule="atLeast"/>
              <w:rPr>
                <w:sz w:val="20"/>
                <w:szCs w:val="20"/>
                <w:lang w:val="en" w:eastAsia="en"/>
              </w:rPr>
            </w:pPr>
            <w:bookmarkStart w:id="4" w:name="exp_ft"/>
            <w:bookmarkEnd w:id="4"/>
            <w:r w:rsidRPr="00CE565D">
              <w:rPr>
                <w:rStyle w:val="sup"/>
                <w:color w:val="2156A5"/>
                <w:sz w:val="20"/>
                <w:szCs w:val="20"/>
                <w:u w:color="2156A5"/>
                <w:lang w:val="en" w:eastAsia="en"/>
              </w:rPr>
              <w:t>[</w:t>
            </w:r>
            <w:r w:rsidR="00B905CE" w:rsidRPr="00CE565D">
              <w:rPr>
                <w:rStyle w:val="sup"/>
                <w:color w:val="2156A5"/>
                <w:sz w:val="20"/>
                <w:szCs w:val="20"/>
                <w:u w:color="2156A5"/>
                <w:lang w:val="en" w:eastAsia="en"/>
              </w:rPr>
              <w:t>2</w:t>
            </w:r>
            <w:r w:rsidRPr="00CE565D">
              <w:rPr>
                <w:rStyle w:val="sup"/>
                <w:color w:val="2156A5"/>
                <w:sz w:val="20"/>
                <w:szCs w:val="20"/>
                <w:u w:color="2156A5"/>
                <w:lang w:val="en" w:eastAsia="en"/>
              </w:rPr>
              <w:t>]</w:t>
            </w:r>
          </w:p>
        </w:tc>
        <w:tc>
          <w:tcPr>
            <w:tcW w:w="0" w:type="auto"/>
            <w:shd w:val="clear" w:color="auto" w:fill="auto"/>
            <w:tcMar>
              <w:top w:w="144" w:type="dxa"/>
              <w:left w:w="182" w:type="dxa"/>
              <w:bottom w:w="0" w:type="dxa"/>
              <w:right w:w="182" w:type="dxa"/>
            </w:tcMar>
            <w:vAlign w:val="bottom"/>
          </w:tcPr>
          <w:p w14:paraId="157A36EE" w14:textId="0E81DF94" w:rsidR="00951079" w:rsidRPr="00A405C2" w:rsidRDefault="00CC4319" w:rsidP="00A405C2">
            <w:pPr>
              <w:pStyle w:val="p"/>
              <w:spacing w:after="330" w:line="276" w:lineRule="auto"/>
              <w:rPr>
                <w:sz w:val="20"/>
                <w:szCs w:val="20"/>
                <w:lang w:val="en" w:eastAsia="en"/>
              </w:rPr>
            </w:pPr>
            <w:r w:rsidRPr="00BF4A06">
              <w:rPr>
                <w:rStyle w:val="notprenotclassLcode"/>
                <w:rFonts w:ascii="Fira Code" w:eastAsia="Droid Sans Mono" w:hAnsi="Fira Code" w:cs="Droid Sans Mono"/>
                <w:color w:val="B02145"/>
                <w:sz w:val="16"/>
                <w:szCs w:val="16"/>
                <w:lang w:val="en" w:eastAsia="en"/>
              </w:rPr>
              <w:t>**</w:t>
            </w:r>
            <w:r w:rsidRPr="00BF4A06">
              <w:rPr>
                <w:rStyle w:val="small"/>
                <w:sz w:val="16"/>
                <w:szCs w:val="16"/>
                <w:lang w:val="en" w:eastAsia="en"/>
              </w:rPr>
              <w:t xml:space="preserve"> </w:t>
            </w:r>
            <w:r w:rsidRPr="00A405C2">
              <w:rPr>
                <w:rStyle w:val="small"/>
                <w:lang w:val="en" w:eastAsia="en"/>
              </w:rPr>
              <w:t xml:space="preserve">(Exponentiation) has lower precedence than the arithmetic/bitwise unary operators to its right. For example, </w:t>
            </w:r>
            <w:r w:rsidRPr="00BF4A06">
              <w:rPr>
                <w:rStyle w:val="notprenotclassLcode"/>
                <w:rFonts w:ascii="Fira Code" w:eastAsia="Droid Sans Mono" w:hAnsi="Fira Code" w:cs="Droid Sans Mono"/>
                <w:color w:val="B02145"/>
                <w:sz w:val="16"/>
                <w:szCs w:val="16"/>
                <w:lang w:val="en" w:eastAsia="en"/>
              </w:rPr>
              <w:t>2</w:t>
            </w:r>
            <w:r w:rsidR="00BF4A06">
              <w:rPr>
                <w:rStyle w:val="notprenotclassLcode"/>
                <w:rFonts w:ascii="Fira Code" w:eastAsia="Droid Sans Mono" w:hAnsi="Fira Code" w:cs="Droid Sans Mono"/>
                <w:color w:val="B02145"/>
                <w:sz w:val="16"/>
                <w:szCs w:val="16"/>
                <w:lang w:val="en" w:eastAsia="en"/>
              </w:rPr>
              <w:t xml:space="preserve"> </w:t>
            </w:r>
            <w:r w:rsidRPr="00BF4A06">
              <w:rPr>
                <w:rStyle w:val="notprenotclassLcode"/>
                <w:rFonts w:ascii="Fira Code" w:eastAsia="Droid Sans Mono" w:hAnsi="Fira Code" w:cs="Droid Sans Mono"/>
                <w:color w:val="B02145"/>
                <w:sz w:val="16"/>
                <w:szCs w:val="16"/>
                <w:lang w:val="en" w:eastAsia="en"/>
              </w:rPr>
              <w:t>**</w:t>
            </w:r>
            <w:r w:rsidR="00BF4A06">
              <w:rPr>
                <w:rStyle w:val="notprenotclassLcode"/>
                <w:rFonts w:ascii="Fira Code" w:eastAsia="Droid Sans Mono" w:hAnsi="Fira Code" w:cs="Droid Sans Mono"/>
                <w:color w:val="B02145"/>
                <w:sz w:val="16"/>
                <w:szCs w:val="16"/>
                <w:lang w:val="en" w:eastAsia="en"/>
              </w:rPr>
              <w:t xml:space="preserve"> </w:t>
            </w:r>
            <w:r w:rsidRPr="00BF4A06">
              <w:rPr>
                <w:rStyle w:val="notprenotclassLcode"/>
                <w:rFonts w:ascii="Fira Code" w:eastAsia="Droid Sans Mono" w:hAnsi="Fira Code" w:cs="Droid Sans Mono"/>
                <w:color w:val="B02145"/>
                <w:sz w:val="16"/>
                <w:szCs w:val="16"/>
                <w:lang w:val="en" w:eastAsia="en"/>
              </w:rPr>
              <w:t>-1</w:t>
            </w:r>
            <w:r w:rsidRPr="00BF4A06">
              <w:rPr>
                <w:rStyle w:val="small"/>
                <w:sz w:val="16"/>
                <w:szCs w:val="16"/>
                <w:lang w:val="en" w:eastAsia="en"/>
              </w:rPr>
              <w:t xml:space="preserve"> </w:t>
            </w:r>
            <w:r w:rsidRPr="00A405C2">
              <w:rPr>
                <w:rStyle w:val="small"/>
                <w:lang w:val="en" w:eastAsia="en"/>
              </w:rPr>
              <w:t xml:space="preserve">is </w:t>
            </w:r>
            <w:r w:rsidRPr="00BF4A06">
              <w:rPr>
                <w:rStyle w:val="notprenotclassLcode"/>
                <w:rFonts w:ascii="Fira Code" w:eastAsia="Droid Sans Mono" w:hAnsi="Fira Code" w:cs="Droid Sans Mono"/>
                <w:color w:val="B02145"/>
                <w:sz w:val="16"/>
                <w:szCs w:val="16"/>
                <w:lang w:val="en" w:eastAsia="en"/>
              </w:rPr>
              <w:t>0.5</w:t>
            </w:r>
            <w:r w:rsidRPr="00BF4A06">
              <w:rPr>
                <w:rStyle w:val="small"/>
                <w:sz w:val="16"/>
                <w:szCs w:val="16"/>
                <w:lang w:val="en" w:eastAsia="en"/>
              </w:rPr>
              <w:t xml:space="preserve"> </w:t>
            </w:r>
            <w:r w:rsidRPr="00A405C2">
              <w:rPr>
                <w:rStyle w:val="small"/>
                <w:lang w:val="en" w:eastAsia="en"/>
              </w:rPr>
              <w:t xml:space="preserve">(Do </w:t>
            </w:r>
            <w:r w:rsidRPr="00BF4A06">
              <w:rPr>
                <w:rStyle w:val="notprenotclassLcode"/>
                <w:rFonts w:ascii="Fira Code" w:eastAsia="Droid Sans Mono" w:hAnsi="Fira Code" w:cs="Droid Sans Mono"/>
                <w:color w:val="B02145"/>
                <w:sz w:val="16"/>
                <w:szCs w:val="16"/>
                <w:lang w:val="en" w:eastAsia="en"/>
              </w:rPr>
              <w:t>-1</w:t>
            </w:r>
            <w:r w:rsidRPr="00A405C2">
              <w:rPr>
                <w:rStyle w:val="small"/>
                <w:lang w:val="en" w:eastAsia="en"/>
              </w:rPr>
              <w:t xml:space="preserve"> first. Then calculate </w:t>
            </w:r>
            <w:r w:rsidRPr="00BF4A06">
              <w:rPr>
                <w:rStyle w:val="notprenotclassLcode"/>
                <w:rFonts w:ascii="Fira Code" w:eastAsia="Droid Sans Mono" w:hAnsi="Fira Code" w:cs="Droid Sans Mono"/>
                <w:color w:val="B02145"/>
                <w:sz w:val="16"/>
                <w:szCs w:val="16"/>
                <w:lang w:val="en" w:eastAsia="en"/>
              </w:rPr>
              <w:t>2 ** (-1)</w:t>
            </w:r>
            <w:r w:rsidRPr="00A405C2">
              <w:rPr>
                <w:rStyle w:val="small"/>
                <w:lang w:val="en" w:eastAsia="en"/>
              </w:rPr>
              <w:t>)</w:t>
            </w:r>
          </w:p>
        </w:tc>
      </w:tr>
    </w:tbl>
    <w:p w14:paraId="0C1ADB14" w14:textId="77777777" w:rsidR="00951079" w:rsidRDefault="00951079">
      <w:pPr>
        <w:rPr>
          <w:vanish/>
        </w:rPr>
      </w:pPr>
    </w:p>
    <w:tbl>
      <w:tblPr>
        <w:tblW w:w="4745"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83"/>
        <w:gridCol w:w="9283"/>
      </w:tblGrid>
      <w:tr w:rsidR="00951079" w14:paraId="3F0D7357" w14:textId="77777777" w:rsidTr="00A405C2">
        <w:trPr>
          <w:trHeight w:val="363"/>
          <w:tblCellSpacing w:w="0" w:type="dxa"/>
        </w:trPr>
        <w:tc>
          <w:tcPr>
            <w:tcW w:w="1483" w:type="dxa"/>
            <w:shd w:val="clear" w:color="auto" w:fill="auto"/>
            <w:tcMar>
              <w:top w:w="163" w:type="dxa"/>
              <w:left w:w="182" w:type="dxa"/>
              <w:bottom w:w="163" w:type="dxa"/>
              <w:right w:w="182" w:type="dxa"/>
            </w:tcMar>
            <w:vAlign w:val="center"/>
          </w:tcPr>
          <w:p w14:paraId="7D534DE0" w14:textId="77777777" w:rsidR="00951079" w:rsidRPr="00A405C2" w:rsidRDefault="00CC4319" w:rsidP="00A405C2">
            <w:pPr>
              <w:pStyle w:val="admonitionblocktabletdicontitle"/>
              <w:spacing w:line="465" w:lineRule="atLeast"/>
              <w:jc w:val="center"/>
              <w:rPr>
                <w:color w:val="262626"/>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7FDF92BE" w14:textId="77777777" w:rsidR="00951079" w:rsidRPr="00A405C2" w:rsidRDefault="00CC4319" w:rsidP="00A405C2">
            <w:pPr>
              <w:spacing w:line="276" w:lineRule="auto"/>
              <w:rPr>
                <w:color w:val="404040"/>
                <w:sz w:val="22"/>
                <w:szCs w:val="22"/>
                <w:lang w:val="en" w:eastAsia="en"/>
              </w:rPr>
            </w:pPr>
            <w:r w:rsidRPr="00A405C2">
              <w:rPr>
                <w:color w:val="404040"/>
                <w:sz w:val="22"/>
                <w:szCs w:val="22"/>
                <w:lang w:val="en" w:eastAsia="en"/>
              </w:rPr>
              <w:t xml:space="preserve">Like mathematics, arithmetic expressions in programming also follow the </w:t>
            </w:r>
            <w:r w:rsidRPr="00A405C2">
              <w:rPr>
                <w:rStyle w:val="tdcontentstrong"/>
                <w:b/>
                <w:bCs/>
                <w:color w:val="404040"/>
                <w:sz w:val="22"/>
                <w:szCs w:val="22"/>
                <w:lang w:val="en" w:eastAsia="en"/>
              </w:rPr>
              <w:t>PEMDAS</w:t>
            </w:r>
            <w:r w:rsidRPr="00A405C2">
              <w:rPr>
                <w:color w:val="404040"/>
                <w:sz w:val="22"/>
                <w:szCs w:val="22"/>
                <w:lang w:val="en" w:eastAsia="en"/>
              </w:rPr>
              <w:t xml:space="preserve"> </w:t>
            </w:r>
            <w:r w:rsidRPr="00A405C2">
              <w:rPr>
                <w:rStyle w:val="small"/>
                <w:color w:val="404040"/>
                <w:sz w:val="22"/>
                <w:szCs w:val="22"/>
                <w:lang w:val="en" w:eastAsia="en"/>
              </w:rPr>
              <w:t>(Parentheses-Exponent-Multiplication-Division-Addition-Subtraction)</w:t>
            </w:r>
            <w:r w:rsidRPr="00A405C2">
              <w:rPr>
                <w:color w:val="404040"/>
                <w:sz w:val="22"/>
                <w:szCs w:val="22"/>
                <w:lang w:val="en" w:eastAsia="en"/>
              </w:rPr>
              <w:t xml:space="preserve"> rule. </w:t>
            </w:r>
          </w:p>
        </w:tc>
      </w:tr>
    </w:tbl>
    <w:p w14:paraId="020EB53D" w14:textId="610E18ED" w:rsidR="00951079" w:rsidRDefault="00CC4319" w:rsidP="00E7338E">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14</w:t>
      </w:r>
      <w:r>
        <w:rPr>
          <w:rStyle w:val="Strong1"/>
          <w:color w:val="000000"/>
          <w:sz w:val="26"/>
          <w:szCs w:val="26"/>
          <w:shd w:val="clear" w:color="auto" w:fill="FFFF00"/>
          <w:lang w:val="en" w:eastAsia="en"/>
        </w:rPr>
        <w:t>: Order of Operations</w:t>
      </w:r>
    </w:p>
    <w:p w14:paraId="094B9677" w14:textId="77777777" w:rsidR="00951079" w:rsidRPr="00E7338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lang w:val="en" w:eastAsia="en"/>
        </w:rPr>
      </w:pPr>
      <w:r w:rsidRPr="00E7338E">
        <w:rPr>
          <w:rFonts w:ascii="Fira Code" w:eastAsia="Droid Sans Mono" w:hAnsi="Fira Code" w:cs="Droid Sans Mono"/>
          <w:sz w:val="22"/>
          <w:szCs w:val="22"/>
          <w:shd w:val="clear" w:color="auto" w:fill="auto"/>
          <w:lang w:val="en" w:eastAsia="en"/>
        </w:rPr>
        <w:t>Q1. 10 - 6 + 3 * 4 // 4</w:t>
      </w:r>
    </w:p>
    <w:p w14:paraId="33D81AA4" w14:textId="77777777" w:rsidR="00951079" w:rsidRPr="00E7338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E7338E">
        <w:rPr>
          <w:rFonts w:ascii="Fira Code" w:eastAsia="Droid Sans Mono" w:hAnsi="Fira Code" w:cs="Droid Sans Mono"/>
          <w:sz w:val="22"/>
          <w:szCs w:val="22"/>
          <w:shd w:val="clear" w:color="auto" w:fill="auto"/>
          <w:lang w:val="en" w:eastAsia="en"/>
        </w:rPr>
        <w:t>Q2. -5 - --6 * 9 / (2 - 1) * 3</w:t>
      </w:r>
    </w:p>
    <w:p w14:paraId="0482D406" w14:textId="77777777" w:rsidR="00951079" w:rsidRPr="00E7338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2"/>
          <w:szCs w:val="22"/>
          <w:shd w:val="clear" w:color="auto" w:fill="auto"/>
          <w:lang w:val="en" w:eastAsia="en"/>
        </w:rPr>
      </w:pPr>
      <w:r w:rsidRPr="00E7338E">
        <w:rPr>
          <w:rFonts w:ascii="Fira Code" w:eastAsia="Droid Sans Mono" w:hAnsi="Fira Code" w:cs="Droid Sans Mono"/>
          <w:sz w:val="22"/>
          <w:szCs w:val="22"/>
          <w:shd w:val="clear" w:color="auto" w:fill="auto"/>
          <w:lang w:val="en" w:eastAsia="en"/>
        </w:rPr>
        <w:t>Q3. not (1 + 3 * 2) &gt;= 3 ** 3 * 2 // 6 and 35 &amp; 12 &lt; 25</w:t>
      </w:r>
    </w:p>
    <w:p w14:paraId="161BE2D9" w14:textId="46DA4E1D" w:rsidR="009047D2" w:rsidRDefault="009047D2" w:rsidP="009047D2">
      <w:pPr>
        <w:spacing w:after="240"/>
        <w:ind w:left="270"/>
      </w:pPr>
      <w:r w:rsidRPr="009047D2">
        <w:rPr>
          <w:rStyle w:val="mark"/>
          <w:b/>
          <w:bCs/>
          <w:sz w:val="26"/>
          <w:szCs w:val="26"/>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358"/>
        <w:gridCol w:w="6916"/>
      </w:tblGrid>
      <w:tr w:rsidR="00951079" w14:paraId="2206511C"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1C87D515"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Q1.</w:t>
            </w:r>
            <w:r w:rsidRPr="00A405C2">
              <w:rPr>
                <w:sz w:val="26"/>
                <w:szCs w:val="26"/>
                <w:lang w:val="en" w:eastAsia="en"/>
              </w:rPr>
              <w:t xml:space="preserve"> 7</w:t>
            </w:r>
          </w:p>
        </w:tc>
      </w:tr>
      <w:tr w:rsidR="00EF6E7D" w14:paraId="7A76A460"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676267C6"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45341782"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10 - 6 + 3 * 4 // 4</w:t>
            </w:r>
            <w:r w:rsidRPr="00A405C2">
              <w:rPr>
                <w:rStyle w:val="small"/>
                <w:sz w:val="23"/>
                <w:szCs w:val="23"/>
                <w:lang w:val="en" w:eastAsia="en"/>
              </w:rPr>
              <w:br/>
              <w:t xml:space="preserve">= 10 - 6 + </w:t>
            </w:r>
            <w:r w:rsidRPr="00A405C2">
              <w:rPr>
                <w:rStyle w:val="pstrong"/>
                <w:rFonts w:ascii="Droid Sans Mono" w:eastAsia="Droid Sans Mono" w:hAnsi="Droid Sans Mono" w:cs="Droid Sans Mono"/>
                <w:b/>
                <w:bCs/>
                <w:color w:val="B02145"/>
                <w:sz w:val="22"/>
                <w:szCs w:val="22"/>
                <w:shd w:val="clear" w:color="auto" w:fill="F7F7F8"/>
                <w:lang w:val="en" w:eastAsia="en"/>
              </w:rPr>
              <w:t>3 * 4</w:t>
            </w:r>
            <w:r w:rsidRPr="00A405C2">
              <w:rPr>
                <w:rStyle w:val="small"/>
                <w:sz w:val="23"/>
                <w:szCs w:val="23"/>
                <w:lang w:val="en" w:eastAsia="en"/>
              </w:rPr>
              <w:t xml:space="preserve"> // 4</w:t>
            </w:r>
            <w:r w:rsidRPr="00A405C2">
              <w:rPr>
                <w:rStyle w:val="small"/>
                <w:sz w:val="23"/>
                <w:szCs w:val="23"/>
                <w:lang w:val="en" w:eastAsia="en"/>
              </w:rPr>
              <w:br/>
              <w:t xml:space="preserve">= 10 - 6 + </w:t>
            </w:r>
            <w:r w:rsidRPr="00A405C2">
              <w:rPr>
                <w:rStyle w:val="pstrong"/>
                <w:rFonts w:ascii="Droid Sans Mono" w:eastAsia="Droid Sans Mono" w:hAnsi="Droid Sans Mono" w:cs="Droid Sans Mono"/>
                <w:b/>
                <w:bCs/>
                <w:color w:val="B02145"/>
                <w:sz w:val="22"/>
                <w:szCs w:val="22"/>
                <w:shd w:val="clear" w:color="auto" w:fill="F7F7F8"/>
                <w:lang w:val="en" w:eastAsia="en"/>
              </w:rPr>
              <w:t>12 // 4</w:t>
            </w:r>
            <w:r w:rsidRPr="00A405C2">
              <w:rPr>
                <w:rStyle w:val="pstrong"/>
                <w:rFonts w:ascii="Droid Sans Mono" w:eastAsia="Droid Sans Mono" w:hAnsi="Droid Sans Mono" w:cs="Droid Sans Mono"/>
                <w:b/>
                <w:bCs/>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10 - 6</w:t>
            </w:r>
            <w:r w:rsidRPr="00A405C2">
              <w:rPr>
                <w:rStyle w:val="small"/>
                <w:sz w:val="23"/>
                <w:szCs w:val="23"/>
                <w:lang w:val="en" w:eastAsia="en"/>
              </w:rPr>
              <w:t xml:space="preserve"> + 3</w:t>
            </w:r>
            <w:r w:rsidRPr="00A405C2">
              <w:rPr>
                <w:rStyle w:val="small"/>
                <w:sz w:val="23"/>
                <w:szCs w:val="23"/>
                <w:lang w:val="en" w:eastAsia="en"/>
              </w:rPr>
              <w:b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4 + 3</w:t>
            </w:r>
            <w:r w:rsidRPr="00A405C2">
              <w:rPr>
                <w:rStyle w:val="pstrong"/>
                <w:rFonts w:ascii="Droid Sans Mono" w:eastAsia="Droid Sans Mono" w:hAnsi="Droid Sans Mono" w:cs="Droid Sans Mono"/>
                <w:b/>
                <w:bCs/>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7</w:t>
            </w:r>
          </w:p>
        </w:tc>
      </w:tr>
      <w:tr w:rsidR="00951079" w14:paraId="1BC7D06E"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348CE206"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Q2.</w:t>
            </w:r>
            <w:r w:rsidRPr="00A405C2">
              <w:rPr>
                <w:sz w:val="26"/>
                <w:szCs w:val="26"/>
                <w:lang w:val="en" w:eastAsia="en"/>
              </w:rPr>
              <w:t xml:space="preserve"> -167.0</w:t>
            </w:r>
          </w:p>
        </w:tc>
      </w:tr>
      <w:tr w:rsidR="00EF6E7D" w14:paraId="4B5F4BBE" w14:textId="77777777" w:rsidTr="00A405C2">
        <w:trPr>
          <w:tblCellSpacing w:w="0" w:type="dxa"/>
        </w:trPr>
        <w:tc>
          <w:tcPr>
            <w:tcW w:w="1634"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B93D40A"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tcBorders>
              <w:bottom w:val="single" w:sz="6" w:space="0" w:color="DEDEDE"/>
            </w:tcBorders>
            <w:shd w:val="clear" w:color="auto" w:fill="F8F8F7"/>
            <w:tcMar>
              <w:top w:w="163" w:type="dxa"/>
              <w:left w:w="182" w:type="dxa"/>
              <w:bottom w:w="170" w:type="dxa"/>
              <w:right w:w="182" w:type="dxa"/>
            </w:tcMar>
            <w:vAlign w:val="center"/>
          </w:tcPr>
          <w:p w14:paraId="513A79CB"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-5 - --6 * 9 / (2 - 1) * 3</w:t>
            </w:r>
            <w:r w:rsidRPr="00A405C2">
              <w:rPr>
                <w:rStyle w:val="small"/>
                <w:sz w:val="23"/>
                <w:szCs w:val="23"/>
                <w:lang w:val="en" w:eastAsia="en"/>
              </w:rPr>
              <w:br/>
              <w:t xml:space="preserve">= -5 - --6 * 9 / </w:t>
            </w:r>
            <w:r w:rsidRPr="00A405C2">
              <w:rPr>
                <w:rStyle w:val="pstrong"/>
                <w:rFonts w:ascii="Droid Sans Mono" w:eastAsia="Droid Sans Mono" w:hAnsi="Droid Sans Mono" w:cs="Droid Sans Mono"/>
                <w:b/>
                <w:bCs/>
                <w:color w:val="B02145"/>
                <w:sz w:val="22"/>
                <w:szCs w:val="22"/>
                <w:shd w:val="clear" w:color="auto" w:fill="F7F7F8"/>
                <w:lang w:val="en" w:eastAsia="en"/>
              </w:rPr>
              <w:t>(2 - 1)</w:t>
            </w:r>
            <w:r w:rsidRPr="00A405C2">
              <w:rPr>
                <w:rStyle w:val="small"/>
                <w:sz w:val="23"/>
                <w:szCs w:val="23"/>
                <w:lang w:val="en" w:eastAsia="en"/>
              </w:rPr>
              <w:t xml:space="preserve"> * 3</w:t>
            </w:r>
            <w:r w:rsidRPr="00A405C2">
              <w:rPr>
                <w:rStyle w:val="small"/>
                <w:sz w:val="23"/>
                <w:szCs w:val="23"/>
                <w:lang w:val="en" w:eastAsia="en"/>
              </w:rPr>
              <w:b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-5</w:t>
            </w:r>
            <w:r w:rsidRPr="00A405C2">
              <w:rPr>
                <w:rStyle w:val="small"/>
                <w:sz w:val="23"/>
                <w:szCs w:val="23"/>
                <w:lang w:val="en" w:eastAsia="en"/>
              </w:rPr>
              <w:t xml:space="preserve"> - --6 * 9 / 1 * 3</w:t>
            </w:r>
            <w:r w:rsidRPr="00A405C2">
              <w:rPr>
                <w:rStyle w:val="small"/>
                <w:sz w:val="23"/>
                <w:szCs w:val="23"/>
                <w:lang w:val="en" w:eastAsia="en"/>
              </w:rPr>
              <w:br/>
              <w:t>= -5 - -</w:t>
            </w:r>
            <w:r w:rsidRPr="00A405C2">
              <w:rPr>
                <w:rStyle w:val="pstrong"/>
                <w:rFonts w:ascii="Droid Sans Mono" w:eastAsia="Droid Sans Mono" w:hAnsi="Droid Sans Mono" w:cs="Droid Sans Mono"/>
                <w:b/>
                <w:bCs/>
                <w:color w:val="B02145"/>
                <w:sz w:val="22"/>
                <w:szCs w:val="22"/>
                <w:shd w:val="clear" w:color="auto" w:fill="F7F7F8"/>
                <w:lang w:val="en" w:eastAsia="en"/>
              </w:rPr>
              <w:t>-6</w:t>
            </w:r>
            <w:r w:rsidRPr="00A405C2">
              <w:rPr>
                <w:rStyle w:val="small"/>
                <w:sz w:val="23"/>
                <w:szCs w:val="23"/>
                <w:lang w:val="en" w:eastAsia="en"/>
              </w:rPr>
              <w:t xml:space="preserve"> * 9 / 1 * 3</w:t>
            </w:r>
            <w:r w:rsidRPr="00A405C2">
              <w:rPr>
                <w:rStyle w:val="small"/>
                <w:sz w:val="23"/>
                <w:szCs w:val="23"/>
                <w:lang w:val="en" w:eastAsia="en"/>
              </w:rPr>
              <w:br/>
              <w:t xml:space="preserve">= -5 - </w:t>
            </w:r>
            <w:r w:rsidRPr="00A405C2">
              <w:rPr>
                <w:rStyle w:val="pstrong"/>
                <w:rFonts w:ascii="Droid Sans Mono" w:eastAsia="Droid Sans Mono" w:hAnsi="Droid Sans Mono" w:cs="Droid Sans Mono"/>
                <w:b/>
                <w:bCs/>
                <w:color w:val="B02145"/>
                <w:sz w:val="22"/>
                <w:szCs w:val="22"/>
                <w:shd w:val="clear" w:color="auto" w:fill="F7F7F8"/>
                <w:lang w:val="en" w:eastAsia="en"/>
              </w:rPr>
              <w:t>--6</w:t>
            </w:r>
            <w:r w:rsidRPr="00A405C2">
              <w:rPr>
                <w:rStyle w:val="small"/>
                <w:sz w:val="23"/>
                <w:szCs w:val="23"/>
                <w:lang w:val="en" w:eastAsia="en"/>
              </w:rPr>
              <w:t xml:space="preserve"> * 9 / 1 * 3</w:t>
            </w:r>
            <w:r w:rsidRPr="00A405C2">
              <w:rPr>
                <w:rStyle w:val="small"/>
                <w:sz w:val="23"/>
                <w:szCs w:val="23"/>
                <w:lang w:val="en" w:eastAsia="en"/>
              </w:rPr>
              <w:br/>
              <w:t xml:space="preserve">= -5 - </w:t>
            </w:r>
            <w:r w:rsidRPr="00A405C2">
              <w:rPr>
                <w:rStyle w:val="pstrong"/>
                <w:rFonts w:ascii="Droid Sans Mono" w:eastAsia="Droid Sans Mono" w:hAnsi="Droid Sans Mono" w:cs="Droid Sans Mono"/>
                <w:b/>
                <w:bCs/>
                <w:color w:val="B02145"/>
                <w:sz w:val="22"/>
                <w:szCs w:val="22"/>
                <w:shd w:val="clear" w:color="auto" w:fill="F7F7F8"/>
                <w:lang w:val="en" w:eastAsia="en"/>
              </w:rPr>
              <w:t>6 * 9</w:t>
            </w:r>
            <w:r w:rsidRPr="00A405C2">
              <w:rPr>
                <w:rStyle w:val="small"/>
                <w:sz w:val="23"/>
                <w:szCs w:val="23"/>
                <w:lang w:val="en" w:eastAsia="en"/>
              </w:rPr>
              <w:t xml:space="preserve"> / 1 * 3</w:t>
            </w:r>
            <w:r w:rsidRPr="00A405C2">
              <w:rPr>
                <w:rStyle w:val="small"/>
                <w:sz w:val="23"/>
                <w:szCs w:val="23"/>
                <w:lang w:val="en" w:eastAsia="en"/>
              </w:rPr>
              <w:br/>
              <w:t xml:space="preserve">= -5 - </w:t>
            </w:r>
            <w:r w:rsidRPr="00A405C2">
              <w:rPr>
                <w:rStyle w:val="pstrong"/>
                <w:rFonts w:ascii="Droid Sans Mono" w:eastAsia="Droid Sans Mono" w:hAnsi="Droid Sans Mono" w:cs="Droid Sans Mono"/>
                <w:b/>
                <w:bCs/>
                <w:color w:val="B02145"/>
                <w:sz w:val="22"/>
                <w:szCs w:val="22"/>
                <w:shd w:val="clear" w:color="auto" w:fill="F7F7F8"/>
                <w:lang w:val="en" w:eastAsia="en"/>
              </w:rPr>
              <w:t>54 / 1</w:t>
            </w:r>
            <w:r w:rsidRPr="00A405C2">
              <w:rPr>
                <w:rStyle w:val="small"/>
                <w:sz w:val="23"/>
                <w:szCs w:val="23"/>
                <w:lang w:val="en" w:eastAsia="en"/>
              </w:rPr>
              <w:t xml:space="preserve"> * 3</w:t>
            </w:r>
            <w:r w:rsidRPr="00A405C2">
              <w:rPr>
                <w:rStyle w:val="small"/>
                <w:sz w:val="23"/>
                <w:szCs w:val="23"/>
                <w:lang w:val="en" w:eastAsia="en"/>
              </w:rPr>
              <w:br/>
              <w:t xml:space="preserve">= -5 - </w:t>
            </w:r>
            <w:r w:rsidRPr="00A405C2">
              <w:rPr>
                <w:rStyle w:val="pstrong"/>
                <w:rFonts w:ascii="Droid Sans Mono" w:eastAsia="Droid Sans Mono" w:hAnsi="Droid Sans Mono" w:cs="Droid Sans Mono"/>
                <w:b/>
                <w:bCs/>
                <w:color w:val="B02145"/>
                <w:sz w:val="22"/>
                <w:szCs w:val="22"/>
                <w:shd w:val="clear" w:color="auto" w:fill="F7F7F8"/>
                <w:lang w:val="en" w:eastAsia="en"/>
              </w:rPr>
              <w:t>54.0 * 3</w:t>
            </w:r>
            <w:r w:rsidRPr="00A405C2">
              <w:rPr>
                <w:rStyle w:val="pstrong"/>
                <w:rFonts w:ascii="Droid Sans Mono" w:eastAsia="Droid Sans Mono" w:hAnsi="Droid Sans Mono" w:cs="Droid Sans Mono"/>
                <w:b/>
                <w:bCs/>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-5 - 162.0</w:t>
            </w:r>
            <w:r w:rsidRPr="00A405C2">
              <w:rPr>
                <w:rStyle w:val="pstrong"/>
                <w:rFonts w:ascii="Droid Sans Mono" w:eastAsia="Droid Sans Mono" w:hAnsi="Droid Sans Mono" w:cs="Droid Sans Mono"/>
                <w:b/>
                <w:bCs/>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-167.0</w:t>
            </w:r>
          </w:p>
        </w:tc>
      </w:tr>
      <w:tr w:rsidR="00951079" w14:paraId="1AC1039D" w14:textId="77777777" w:rsidTr="00A405C2">
        <w:trPr>
          <w:tblCellSpacing w:w="0" w:type="dxa"/>
        </w:trPr>
        <w:tc>
          <w:tcPr>
            <w:tcW w:w="5000" w:type="pct"/>
            <w:gridSpan w:val="2"/>
            <w:tcBorders>
              <w:bottom w:val="single" w:sz="6" w:space="0" w:color="DEDEDE"/>
            </w:tcBorders>
            <w:shd w:val="clear" w:color="auto" w:fill="FFFFFF"/>
            <w:tcMar>
              <w:top w:w="163" w:type="dxa"/>
              <w:left w:w="182" w:type="dxa"/>
              <w:bottom w:w="170" w:type="dxa"/>
              <w:right w:w="182" w:type="dxa"/>
            </w:tcMar>
            <w:vAlign w:val="center"/>
          </w:tcPr>
          <w:p w14:paraId="21E9A08D" w14:textId="77777777" w:rsidR="00951079" w:rsidRPr="00A405C2" w:rsidRDefault="00CC4319" w:rsidP="00A405C2">
            <w:pPr>
              <w:pStyle w:val="ptableblocknth-last-child1"/>
              <w:spacing w:line="465" w:lineRule="atLeast"/>
              <w:rPr>
                <w:sz w:val="26"/>
                <w:szCs w:val="26"/>
                <w:lang w:val="en" w:eastAsia="en"/>
              </w:rPr>
            </w:pPr>
            <w:r w:rsidRPr="00A405C2">
              <w:rPr>
                <w:rStyle w:val="pstrong"/>
                <w:b/>
                <w:bCs/>
                <w:sz w:val="26"/>
                <w:szCs w:val="26"/>
                <w:lang w:val="en" w:eastAsia="en"/>
              </w:rPr>
              <w:t>Q3.</w:t>
            </w:r>
            <w:r w:rsidRPr="00A405C2">
              <w:rPr>
                <w:sz w:val="26"/>
                <w:szCs w:val="26"/>
                <w:lang w:val="en" w:eastAsia="en"/>
              </w:rPr>
              <w:t xml:space="preserve"> </w:t>
            </w:r>
            <w:r w:rsidRPr="00A405C2">
              <w:rPr>
                <w:rStyle w:val="notprenotclassLcode"/>
                <w:rFonts w:ascii="Droid Sans Mono" w:eastAsia="Droid Sans Mono" w:hAnsi="Droid Sans Mono" w:cs="Droid Sans Mono"/>
                <w:sz w:val="26"/>
                <w:szCs w:val="26"/>
                <w:lang w:val="en" w:eastAsia="en"/>
              </w:rPr>
              <w:t>True</w:t>
            </w:r>
          </w:p>
        </w:tc>
      </w:tr>
      <w:tr w:rsidR="00951079" w14:paraId="3EF93372" w14:textId="77777777" w:rsidTr="00A405C2">
        <w:trPr>
          <w:tblCellSpacing w:w="0" w:type="dxa"/>
        </w:trPr>
        <w:tc>
          <w:tcPr>
            <w:tcW w:w="1634" w:type="pct"/>
            <w:tcBorders>
              <w:right w:val="single" w:sz="6" w:space="0" w:color="DEDEDE"/>
            </w:tcBorders>
            <w:shd w:val="clear" w:color="auto" w:fill="F7F8F7"/>
            <w:tcMar>
              <w:top w:w="163" w:type="dxa"/>
              <w:left w:w="182" w:type="dxa"/>
              <w:bottom w:w="163" w:type="dxa"/>
              <w:right w:w="190" w:type="dxa"/>
            </w:tcMar>
            <w:vAlign w:val="center"/>
          </w:tcPr>
          <w:p w14:paraId="79B44EF6" w14:textId="77777777" w:rsidR="00951079" w:rsidRPr="00A405C2" w:rsidRDefault="00CC4319" w:rsidP="00A405C2">
            <w:pPr>
              <w:pStyle w:val="ptableblocknth-last-child1"/>
              <w:shd w:val="clear" w:color="auto" w:fill="F7F8F7"/>
              <w:spacing w:line="465" w:lineRule="atLeast"/>
              <w:jc w:val="center"/>
              <w:rPr>
                <w:b/>
                <w:bCs/>
                <w:sz w:val="26"/>
                <w:szCs w:val="26"/>
                <w:lang w:val="en" w:eastAsia="en"/>
              </w:rPr>
            </w:pPr>
            <w:r w:rsidRPr="00A405C2">
              <w:rPr>
                <w:b/>
                <w:bCs/>
                <w:sz w:val="26"/>
                <w:szCs w:val="26"/>
                <w:lang w:val="en" w:eastAsia="en"/>
              </w:rPr>
              <w:t>Explanation</w:t>
            </w:r>
          </w:p>
        </w:tc>
        <w:tc>
          <w:tcPr>
            <w:tcW w:w="3366" w:type="pct"/>
            <w:shd w:val="clear" w:color="auto" w:fill="F8F8F7"/>
            <w:tcMar>
              <w:top w:w="163" w:type="dxa"/>
              <w:left w:w="182" w:type="dxa"/>
              <w:bottom w:w="163" w:type="dxa"/>
              <w:right w:w="182" w:type="dxa"/>
            </w:tcMar>
            <w:vAlign w:val="center"/>
          </w:tcPr>
          <w:p w14:paraId="154624A9" w14:textId="77777777" w:rsidR="00951079" w:rsidRPr="00A405C2" w:rsidRDefault="00CC4319" w:rsidP="00A405C2">
            <w:pPr>
              <w:pStyle w:val="p"/>
              <w:shd w:val="clear" w:color="auto" w:fill="F8F8F7"/>
              <w:spacing w:line="449" w:lineRule="atLeast"/>
              <w:rPr>
                <w:sz w:val="28"/>
                <w:szCs w:val="28"/>
                <w:lang w:val="en" w:eastAsia="en"/>
              </w:rPr>
            </w:pPr>
            <w:r w:rsidRPr="00A405C2">
              <w:rPr>
                <w:rStyle w:val="small"/>
                <w:sz w:val="23"/>
                <w:szCs w:val="23"/>
                <w:lang w:val="en" w:eastAsia="en"/>
              </w:rPr>
              <w:t>not (1 + 3 * 2) &gt;= 3 ** 3 * 2 // 6 and 35 &amp; 12 &lt; 25</w:t>
            </w:r>
            <w:r w:rsidRPr="00A405C2">
              <w:rPr>
                <w:rStyle w:val="small"/>
                <w:sz w:val="23"/>
                <w:szCs w:val="23"/>
                <w:lang w:val="en" w:eastAsia="en"/>
              </w:rPr>
              <w:br/>
            </w:r>
            <w:r w:rsidRPr="00A405C2">
              <w:rPr>
                <w:rStyle w:val="small"/>
                <w:sz w:val="23"/>
                <w:szCs w:val="23"/>
                <w:lang w:val="en" w:eastAsia="en"/>
              </w:rPr>
              <w:lastRenderedPageBreak/>
              <w:t xml:space="preserve">= not </w:t>
            </w:r>
            <w:r w:rsidRPr="00A405C2">
              <w:rPr>
                <w:rStyle w:val="pstrong"/>
                <w:rFonts w:ascii="Droid Sans Mono" w:eastAsia="Droid Sans Mono" w:hAnsi="Droid Sans Mono" w:cs="Droid Sans Mono"/>
                <w:b/>
                <w:bCs/>
                <w:color w:val="B02145"/>
                <w:sz w:val="22"/>
                <w:szCs w:val="22"/>
                <w:shd w:val="clear" w:color="auto" w:fill="F7F7F8"/>
                <w:lang w:val="en" w:eastAsia="en"/>
              </w:rPr>
              <w:t>(1 + 3 * 2)</w:t>
            </w:r>
            <w:r w:rsidRPr="00A405C2">
              <w:rPr>
                <w:rStyle w:val="small"/>
                <w:sz w:val="23"/>
                <w:szCs w:val="23"/>
                <w:lang w:val="en" w:eastAsia="en"/>
              </w:rPr>
              <w:t xml:space="preserve"> &gt;= 3 ** 3 * 2 // 6 and 35 &amp; 12 &lt; 25</w:t>
            </w:r>
            <w:r w:rsidRPr="00A405C2">
              <w:rPr>
                <w:rStyle w:val="small"/>
                <w:sz w:val="23"/>
                <w:szCs w:val="23"/>
                <w:lang w:val="en" w:eastAsia="en"/>
              </w:rPr>
              <w:br/>
              <w:t xml:space="preserve">= not 7 &gt;= </w:t>
            </w:r>
            <w:r w:rsidRPr="00A405C2">
              <w:rPr>
                <w:rStyle w:val="pstrong"/>
                <w:rFonts w:ascii="Droid Sans Mono" w:eastAsia="Droid Sans Mono" w:hAnsi="Droid Sans Mono" w:cs="Droid Sans Mono"/>
                <w:b/>
                <w:bCs/>
                <w:color w:val="B02145"/>
                <w:sz w:val="22"/>
                <w:szCs w:val="22"/>
                <w:shd w:val="clear" w:color="auto" w:fill="F7F7F8"/>
                <w:lang w:val="en" w:eastAsia="en"/>
              </w:rPr>
              <w:t>3 ** 3</w:t>
            </w:r>
            <w:r w:rsidRPr="00A405C2">
              <w:rPr>
                <w:rStyle w:val="small"/>
                <w:sz w:val="23"/>
                <w:szCs w:val="23"/>
                <w:lang w:val="en" w:eastAsia="en"/>
              </w:rPr>
              <w:t xml:space="preserve"> * 2 // 6 and 35 &amp; 12 &lt; 25</w:t>
            </w:r>
            <w:r w:rsidRPr="00A405C2">
              <w:rPr>
                <w:rStyle w:val="small"/>
                <w:sz w:val="23"/>
                <w:szCs w:val="23"/>
                <w:lang w:val="en" w:eastAsia="en"/>
              </w:rPr>
              <w:br/>
              <w:t xml:space="preserve">= not 7 &gt;= </w:t>
            </w:r>
            <w:r w:rsidRPr="00A405C2">
              <w:rPr>
                <w:rStyle w:val="pstrong"/>
                <w:rFonts w:ascii="Droid Sans Mono" w:eastAsia="Droid Sans Mono" w:hAnsi="Droid Sans Mono" w:cs="Droid Sans Mono"/>
                <w:b/>
                <w:bCs/>
                <w:color w:val="B02145"/>
                <w:sz w:val="22"/>
                <w:szCs w:val="22"/>
                <w:shd w:val="clear" w:color="auto" w:fill="F7F7F8"/>
                <w:lang w:val="en" w:eastAsia="en"/>
              </w:rPr>
              <w:t>27 * 2</w:t>
            </w:r>
            <w:r w:rsidRPr="00A405C2">
              <w:rPr>
                <w:rStyle w:val="small"/>
                <w:sz w:val="23"/>
                <w:szCs w:val="23"/>
                <w:lang w:val="en" w:eastAsia="en"/>
              </w:rPr>
              <w:t xml:space="preserve"> // 6 and 35 &amp; 12 &lt; 25</w:t>
            </w:r>
            <w:r w:rsidRPr="00A405C2">
              <w:rPr>
                <w:rStyle w:val="small"/>
                <w:sz w:val="23"/>
                <w:szCs w:val="23"/>
                <w:lang w:val="en" w:eastAsia="en"/>
              </w:rPr>
              <w:br/>
              <w:t xml:space="preserve">= not 7 &gt;= </w:t>
            </w:r>
            <w:r w:rsidRPr="00A405C2">
              <w:rPr>
                <w:rStyle w:val="pstrong"/>
                <w:rFonts w:ascii="Droid Sans Mono" w:eastAsia="Droid Sans Mono" w:hAnsi="Droid Sans Mono" w:cs="Droid Sans Mono"/>
                <w:b/>
                <w:bCs/>
                <w:color w:val="B02145"/>
                <w:sz w:val="22"/>
                <w:szCs w:val="22"/>
                <w:shd w:val="clear" w:color="auto" w:fill="F7F7F8"/>
                <w:lang w:val="en" w:eastAsia="en"/>
              </w:rPr>
              <w:t>54 // 6</w:t>
            </w:r>
            <w:r w:rsidRPr="00A405C2">
              <w:rPr>
                <w:rStyle w:val="small"/>
                <w:sz w:val="23"/>
                <w:szCs w:val="23"/>
                <w:lang w:val="en" w:eastAsia="en"/>
              </w:rPr>
              <w:t xml:space="preserve"> and 35 &amp; 12 &lt; 25</w:t>
            </w:r>
            <w:r w:rsidRPr="00A405C2">
              <w:rPr>
                <w:rStyle w:val="small"/>
                <w:sz w:val="23"/>
                <w:szCs w:val="23"/>
                <w:lang w:val="en" w:eastAsia="en"/>
              </w:rPr>
              <w:br/>
              <w:t xml:space="preserve">= not 7 &gt;= 9 and </w:t>
            </w:r>
            <w:r w:rsidRPr="00A405C2">
              <w:rPr>
                <w:rStyle w:val="pstrong"/>
                <w:rFonts w:ascii="Droid Sans Mono" w:eastAsia="Droid Sans Mono" w:hAnsi="Droid Sans Mono" w:cs="Droid Sans Mono"/>
                <w:b/>
                <w:bCs/>
                <w:color w:val="B02145"/>
                <w:sz w:val="22"/>
                <w:szCs w:val="22"/>
                <w:shd w:val="clear" w:color="auto" w:fill="F7F7F8"/>
                <w:lang w:val="en" w:eastAsia="en"/>
              </w:rPr>
              <w:t>35 &amp; 12</w:t>
            </w:r>
            <w:r w:rsidRPr="00A405C2">
              <w:rPr>
                <w:rStyle w:val="small"/>
                <w:sz w:val="23"/>
                <w:szCs w:val="23"/>
                <w:lang w:val="en" w:eastAsia="en"/>
              </w:rPr>
              <w:t xml:space="preserve"> &lt; 25</w:t>
            </w:r>
            <w:r w:rsidRPr="00A405C2">
              <w:rPr>
                <w:rStyle w:val="small"/>
                <w:sz w:val="23"/>
                <w:szCs w:val="23"/>
                <w:lang w:val="en" w:eastAsia="en"/>
              </w:rPr>
              <w:br/>
              <w:t xml:space="preserve">= not </w:t>
            </w:r>
            <w:r w:rsidRPr="00A405C2">
              <w:rPr>
                <w:rStyle w:val="pstrong"/>
                <w:rFonts w:ascii="Droid Sans Mono" w:eastAsia="Droid Sans Mono" w:hAnsi="Droid Sans Mono" w:cs="Droid Sans Mono"/>
                <w:b/>
                <w:bCs/>
                <w:color w:val="B02145"/>
                <w:sz w:val="22"/>
                <w:szCs w:val="22"/>
                <w:shd w:val="clear" w:color="auto" w:fill="F7F7F8"/>
                <w:lang w:val="en" w:eastAsia="en"/>
              </w:rPr>
              <w:t>7 &gt;= 9</w:t>
            </w:r>
            <w:r w:rsidRPr="00A405C2">
              <w:rPr>
                <w:rStyle w:val="small"/>
                <w:sz w:val="23"/>
                <w:szCs w:val="23"/>
                <w:lang w:val="en" w:eastAsia="en"/>
              </w:rPr>
              <w:t xml:space="preserve"> and 0 &lt; 25</w:t>
            </w:r>
            <w:r w:rsidRPr="00A405C2">
              <w:rPr>
                <w:rStyle w:val="small"/>
                <w:sz w:val="23"/>
                <w:szCs w:val="23"/>
                <w:lang w:val="en" w:eastAsia="en"/>
              </w:rPr>
              <w:br/>
              <w:t xml:space="preserve">= not False and </w:t>
            </w:r>
            <w:r w:rsidRPr="00A405C2">
              <w:rPr>
                <w:rStyle w:val="pstrong"/>
                <w:rFonts w:ascii="Droid Sans Mono" w:eastAsia="Droid Sans Mono" w:hAnsi="Droid Sans Mono" w:cs="Droid Sans Mono"/>
                <w:b/>
                <w:bCs/>
                <w:color w:val="B02145"/>
                <w:sz w:val="22"/>
                <w:szCs w:val="22"/>
                <w:shd w:val="clear" w:color="auto" w:fill="F7F7F8"/>
                <w:lang w:val="en" w:eastAsia="en"/>
              </w:rPr>
              <w:t>0 &lt; 25</w:t>
            </w:r>
            <w:r w:rsidRPr="00A405C2">
              <w:rPr>
                <w:rStyle w:val="pstrong"/>
                <w:rFonts w:ascii="Droid Sans Mono" w:eastAsia="Droid Sans Mono" w:hAnsi="Droid Sans Mono" w:cs="Droid Sans Mono"/>
                <w:b/>
                <w:bCs/>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not False</w:t>
            </w:r>
            <w:r w:rsidRPr="00A405C2">
              <w:rPr>
                <w:rStyle w:val="small"/>
                <w:sz w:val="23"/>
                <w:szCs w:val="23"/>
                <w:lang w:val="en" w:eastAsia="en"/>
              </w:rPr>
              <w:t xml:space="preserve"> and True</w:t>
            </w:r>
            <w:r w:rsidRPr="00A405C2">
              <w:rPr>
                <w:rStyle w:val="small"/>
                <w:sz w:val="23"/>
                <w:szCs w:val="23"/>
                <w:lang w:val="en" w:eastAsia="en"/>
              </w:rPr>
              <w:b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True and True</w:t>
            </w:r>
            <w:r w:rsidRPr="00A405C2">
              <w:rPr>
                <w:rStyle w:val="pstrong"/>
                <w:rFonts w:ascii="Droid Sans Mono" w:eastAsia="Droid Sans Mono" w:hAnsi="Droid Sans Mono" w:cs="Droid Sans Mono"/>
                <w:b/>
                <w:bCs/>
                <w:color w:val="B02145"/>
                <w:sz w:val="22"/>
                <w:szCs w:val="22"/>
                <w:shd w:val="clear" w:color="auto" w:fill="F7F7F8"/>
                <w:lang w:val="en" w:eastAsia="en"/>
              </w:rPr>
              <w:br/>
            </w:r>
            <w:r w:rsidRPr="00A405C2">
              <w:rPr>
                <w:rStyle w:val="small"/>
                <w:sz w:val="23"/>
                <w:szCs w:val="23"/>
                <w:lang w:val="en" w:eastAsia="en"/>
              </w:rPr>
              <w:t xml:space="preserve">= </w:t>
            </w:r>
            <w:r w:rsidRPr="00A405C2">
              <w:rPr>
                <w:rStyle w:val="pstrong"/>
                <w:rFonts w:ascii="Droid Sans Mono" w:eastAsia="Droid Sans Mono" w:hAnsi="Droid Sans Mono" w:cs="Droid Sans Mono"/>
                <w:b/>
                <w:bCs/>
                <w:color w:val="B02145"/>
                <w:sz w:val="22"/>
                <w:szCs w:val="22"/>
                <w:shd w:val="clear" w:color="auto" w:fill="F7F7F8"/>
                <w:lang w:val="en" w:eastAsia="en"/>
              </w:rPr>
              <w:t>True</w:t>
            </w:r>
          </w:p>
        </w:tc>
      </w:tr>
    </w:tbl>
    <w:p w14:paraId="79378443" w14:textId="77777777" w:rsidR="00951079" w:rsidRDefault="00951079">
      <w:pPr>
        <w:pStyle w:val="div"/>
        <w:ind w:left="272" w:right="272"/>
        <w:rPr>
          <w:lang w:val="en" w:eastAsia="en"/>
        </w:rPr>
        <w:sectPr w:rsidR="00951079" w:rsidSect="00CE5364">
          <w:footerReference w:type="default" r:id="rId18"/>
          <w:pgSz w:w="12240" w:h="15840"/>
          <w:pgMar w:top="720" w:right="720" w:bottom="720" w:left="720" w:header="720" w:footer="288" w:gutter="0"/>
          <w:cols w:space="720"/>
          <w:docGrid w:linePitch="394"/>
        </w:sectPr>
      </w:pPr>
    </w:p>
    <w:p w14:paraId="61D9F519" w14:textId="77777777" w:rsidR="00951079" w:rsidRDefault="00CC4319">
      <w:pPr>
        <w:pStyle w:val="Heading3"/>
        <w:keepNext w:val="0"/>
        <w:spacing w:before="290" w:after="145" w:line="479" w:lineRule="atLeast"/>
        <w:ind w:left="272" w:right="272"/>
        <w:rPr>
          <w:sz w:val="40"/>
          <w:szCs w:val="40"/>
          <w:lang w:val="en" w:eastAsia="en"/>
        </w:rPr>
      </w:pPr>
      <w:r>
        <w:rPr>
          <w:sz w:val="40"/>
          <w:szCs w:val="40"/>
          <w:lang w:val="en" w:eastAsia="en"/>
        </w:rPr>
        <w:lastRenderedPageBreak/>
        <w:t>2.3. Printing</w:t>
      </w:r>
    </w:p>
    <w:p w14:paraId="019CBC8B" w14:textId="77777777" w:rsidR="00951079" w:rsidRDefault="00CC4319">
      <w:pPr>
        <w:pStyle w:val="p"/>
        <w:spacing w:after="330" w:line="449" w:lineRule="atLeast"/>
        <w:ind w:left="272" w:right="272"/>
        <w:rPr>
          <w:sz w:val="28"/>
          <w:szCs w:val="28"/>
          <w:lang w:val="en" w:eastAsia="en"/>
        </w:rPr>
      </w:pPr>
      <w:r>
        <w:rPr>
          <w:sz w:val="28"/>
          <w:szCs w:val="28"/>
          <w:lang w:val="en" w:eastAsia="en"/>
        </w:rPr>
        <w:t>When we are programming, we may want to display information on screen, whether it is to check the output or debug. Since computers cannot talk, displaying information on screen is sometimes a convenient way to communicate with the computer while coding.</w:t>
      </w:r>
    </w:p>
    <w:p w14:paraId="74F9C8A8"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To achieve this, we can use the built-in </w:t>
      </w:r>
      <w:r w:rsidRPr="00BF4A06">
        <w:rPr>
          <w:rStyle w:val="notprenotclassLcode"/>
          <w:rFonts w:ascii="Fira Code" w:eastAsia="Droid Sans Mono" w:hAnsi="Fira Code" w:cs="Droid Sans Mono"/>
          <w:color w:val="B02145"/>
          <w:sz w:val="24"/>
          <w:szCs w:val="24"/>
          <w:lang w:val="en" w:eastAsia="en"/>
        </w:rPr>
        <w:t>print()</w:t>
      </w:r>
      <w:r w:rsidRPr="00BF4A06">
        <w:rPr>
          <w:sz w:val="24"/>
          <w:szCs w:val="24"/>
          <w:lang w:val="en" w:eastAsia="en"/>
        </w:rPr>
        <w:t xml:space="preserve"> </w:t>
      </w:r>
      <w:r>
        <w:rPr>
          <w:sz w:val="28"/>
          <w:szCs w:val="28"/>
          <w:lang w:val="en" w:eastAsia="en"/>
        </w:rPr>
        <w:t xml:space="preserve">function. We have seen this function a few times in previous examples and exercises. Now, </w:t>
      </w:r>
      <w:proofErr w:type="gramStart"/>
      <w:r>
        <w:rPr>
          <w:sz w:val="28"/>
          <w:szCs w:val="28"/>
          <w:lang w:val="en" w:eastAsia="en"/>
        </w:rPr>
        <w:t>let’s</w:t>
      </w:r>
      <w:proofErr w:type="gramEnd"/>
      <w:r>
        <w:rPr>
          <w:sz w:val="28"/>
          <w:szCs w:val="28"/>
          <w:lang w:val="en" w:eastAsia="en"/>
        </w:rPr>
        <w:t xml:space="preserve"> take a deeper look at this function.</w:t>
      </w:r>
    </w:p>
    <w:p w14:paraId="2D93BCA9"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2.3.1. print(</w:t>
      </w:r>
      <w:r>
        <w:rPr>
          <w:rStyle w:val="em"/>
          <w:sz w:val="33"/>
          <w:szCs w:val="33"/>
          <w:lang w:val="en" w:eastAsia="en"/>
        </w:rPr>
        <w:t>x</w:t>
      </w:r>
      <w:r>
        <w:rPr>
          <w:sz w:val="33"/>
          <w:szCs w:val="33"/>
          <w:lang w:val="en" w:eastAsia="en"/>
        </w:rPr>
        <w:t>)</w:t>
      </w:r>
    </w:p>
    <w:p w14:paraId="17B96681" w14:textId="77777777" w:rsidR="00951079" w:rsidRDefault="00CC4319">
      <w:pPr>
        <w:pStyle w:val="p"/>
        <w:spacing w:after="330" w:line="449" w:lineRule="atLeast"/>
        <w:ind w:left="272" w:right="272"/>
        <w:rPr>
          <w:sz w:val="28"/>
          <w:szCs w:val="28"/>
          <w:lang w:val="en" w:eastAsia="en"/>
        </w:rPr>
      </w:pPr>
      <w:r w:rsidRPr="00BF4A06">
        <w:rPr>
          <w:rStyle w:val="notprenotclassLcode"/>
          <w:rFonts w:ascii="Fira Code" w:eastAsia="Droid Sans Mono" w:hAnsi="Fira Code" w:cs="Droid Sans Mono"/>
          <w:color w:val="B02145"/>
          <w:sz w:val="24"/>
          <w:szCs w:val="24"/>
          <w:lang w:val="en" w:eastAsia="en"/>
        </w:rPr>
        <w:t>print(x)</w:t>
      </w:r>
      <w:r w:rsidRPr="00BF4A06">
        <w:rPr>
          <w:sz w:val="24"/>
          <w:szCs w:val="24"/>
          <w:lang w:val="en" w:eastAsia="en"/>
        </w:rPr>
        <w:t xml:space="preserve"> </w:t>
      </w:r>
      <w:r>
        <w:rPr>
          <w:sz w:val="28"/>
          <w:szCs w:val="28"/>
          <w:lang w:val="en" w:eastAsia="en"/>
        </w:rPr>
        <w:t xml:space="preserve">will first convert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 xml:space="preserve">into its corresponding string value. If </w:t>
      </w:r>
      <w:r w:rsidRPr="00BF4A06">
        <w:rPr>
          <w:rStyle w:val="notprenotclassLcode"/>
          <w:rFonts w:ascii="Fira Code" w:eastAsia="Droid Sans Mono" w:hAnsi="Fira Code" w:cs="Droid Sans Mono"/>
          <w:color w:val="B02145"/>
          <w:sz w:val="24"/>
          <w:szCs w:val="24"/>
          <w:lang w:val="en" w:eastAsia="en"/>
        </w:rPr>
        <w:t>x</w:t>
      </w:r>
      <w:r w:rsidRPr="00BF4A06">
        <w:rPr>
          <w:sz w:val="24"/>
          <w:szCs w:val="24"/>
          <w:lang w:val="en" w:eastAsia="en"/>
        </w:rPr>
        <w:t xml:space="preserve"> </w:t>
      </w:r>
      <w:r>
        <w:rPr>
          <w:sz w:val="28"/>
          <w:szCs w:val="28"/>
          <w:lang w:val="en" w:eastAsia="en"/>
        </w:rPr>
        <w:t>is an expression, the expression will be evaluated first, then converted to a string value. Then, the string value will be printed on screen, and the cursor moves to the next line.</w:t>
      </w:r>
    </w:p>
    <w:p w14:paraId="3E9E24CD" w14:textId="62734527" w:rsidR="00951079" w:rsidRPr="00854AA7" w:rsidRDefault="00854AA7" w:rsidP="00854AA7">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print(x) Example</w:t>
      </w:r>
      <w:r>
        <w:rPr>
          <w:b/>
          <w:bCs/>
          <w:sz w:val="26"/>
          <w:szCs w:val="26"/>
          <w:lang w:val="en" w:eastAsia="en"/>
        </w:rPr>
        <w:tab/>
      </w:r>
      <w:r w:rsidR="00CC4319" w:rsidRPr="00854AA7">
        <w:rPr>
          <w:b/>
          <w:bCs/>
          <w:sz w:val="26"/>
          <w:szCs w:val="26"/>
          <w:lang w:val="en" w:eastAsia="en"/>
        </w:rPr>
        <w:t>print_ex.py</w:t>
      </w:r>
      <w:r>
        <w:rPr>
          <w:b/>
          <w:bCs/>
          <w:sz w:val="26"/>
          <w:szCs w:val="26"/>
          <w:lang w:val="en" w:eastAsia="en"/>
        </w:rPr>
        <w:tab/>
      </w:r>
    </w:p>
    <w:p w14:paraId="195D872C" w14:textId="77777777" w:rsidR="00854AA7" w:rsidRPr="00BF4A06" w:rsidRDefault="00CC4319" w:rsidP="00854AA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1</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Hello World</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3F1A66EB" w14:textId="77777777" w:rsidR="00854AA7" w:rsidRPr="00BF4A06" w:rsidRDefault="00CC4319" w:rsidP="00854AA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0000DD"/>
          <w:sz w:val="21"/>
          <w:szCs w:val="21"/>
          <w:lang w:val="en" w:eastAsia="en"/>
        </w:rPr>
        <w:t>1</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2</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w:t>
      </w:r>
    </w:p>
    <w:p w14:paraId="0AF51A70" w14:textId="45072B71" w:rsidR="00951079" w:rsidRPr="00BF4A06" w:rsidRDefault="00CC4319" w:rsidP="00854AA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print(</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 xml:space="preserve">I have </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b/>
          <w:bCs/>
          <w:color w:val="336699"/>
          <w:sz w:val="21"/>
          <w:szCs w:val="21"/>
          <w:lang w:val="en" w:eastAsia="en"/>
        </w:rPr>
        <w:t>str</w:t>
      </w:r>
      <w:r w:rsidRPr="00BF4A06">
        <w:rPr>
          <w:rFonts w:ascii="Fira Code" w:eastAsia="Droid Sans Mono" w:hAnsi="Fira Code" w:cs="Droid Sans Mono"/>
          <w:sz w:val="21"/>
          <w:szCs w:val="21"/>
          <w:lang w:val="en" w:eastAsia="en"/>
        </w:rPr>
        <w:t>(</w:t>
      </w:r>
      <w:r w:rsidRPr="00BF4A06">
        <w:rPr>
          <w:rStyle w:val="any"/>
          <w:rFonts w:ascii="Fira Code" w:eastAsia="Droid Sans Mono" w:hAnsi="Fira Code" w:cs="Droid Sans Mono"/>
          <w:color w:val="0000DD"/>
          <w:sz w:val="21"/>
          <w:szCs w:val="21"/>
          <w:lang w:val="en" w:eastAsia="en"/>
        </w:rPr>
        <w:t>3</w:t>
      </w:r>
      <w:r w:rsidRPr="00BF4A06">
        <w:rPr>
          <w:rFonts w:ascii="Fira Code" w:eastAsia="Droid Sans Mono" w:hAnsi="Fira Code" w:cs="Droid Sans Mono"/>
          <w:sz w:val="21"/>
          <w:szCs w:val="21"/>
          <w:lang w:val="en" w:eastAsia="en"/>
        </w:rPr>
        <w:t xml:space="preserve">) + </w:t>
      </w:r>
      <w:r w:rsidRPr="00BF4A06">
        <w:rPr>
          <w:rStyle w:val="any"/>
          <w:rFonts w:ascii="Fira Code" w:eastAsia="Droid Sans Mono" w:hAnsi="Fira Code" w:cs="Droid Sans Mono"/>
          <w:color w:val="771100"/>
          <w:sz w:val="21"/>
          <w:szCs w:val="21"/>
          <w:lang w:val="en" w:eastAsia="en"/>
        </w:rPr>
        <w:t>'</w:t>
      </w:r>
      <w:r w:rsidRPr="00BF4A06">
        <w:rPr>
          <w:rStyle w:val="any"/>
          <w:rFonts w:ascii="Fira Code" w:eastAsia="Droid Sans Mono" w:hAnsi="Fira Code" w:cs="Droid Sans Mono"/>
          <w:color w:val="DD2200"/>
          <w:sz w:val="21"/>
          <w:szCs w:val="21"/>
          <w:lang w:val="en" w:eastAsia="en"/>
        </w:rPr>
        <w:t xml:space="preserve"> cats</w:t>
      </w:r>
      <w:r w:rsidRPr="00BF4A06">
        <w:rPr>
          <w:rStyle w:val="any"/>
          <w:rFonts w:ascii="Fira Code" w:eastAsia="Droid Sans Mono" w:hAnsi="Fira Code" w:cs="Droid Sans Mono"/>
          <w:color w:val="771100"/>
          <w:sz w:val="21"/>
          <w:szCs w:val="21"/>
          <w:lang w:val="en" w:eastAsia="en"/>
        </w:rPr>
        <w:t>'</w:t>
      </w:r>
      <w:r w:rsidRPr="00BF4A06">
        <w:rPr>
          <w:rFonts w:ascii="Fira Code" w:eastAsia="Droid Sans Mono" w:hAnsi="Fira Code" w:cs="Droid Sans Mono"/>
          <w:sz w:val="21"/>
          <w:szCs w:val="21"/>
          <w:lang w:val="en" w:eastAsia="en"/>
        </w:rPr>
        <w:t>)</w:t>
      </w:r>
    </w:p>
    <w:p w14:paraId="7803EAF0" w14:textId="77777777" w:rsidR="00951079" w:rsidRPr="00854AA7" w:rsidRDefault="00CC4319">
      <w:pPr>
        <w:pStyle w:val="listingblocktitle"/>
        <w:spacing w:after="73" w:line="383" w:lineRule="atLeast"/>
        <w:ind w:left="272" w:right="272"/>
        <w:rPr>
          <w:b/>
          <w:bCs/>
          <w:sz w:val="26"/>
          <w:szCs w:val="26"/>
          <w:lang w:val="en" w:eastAsia="en"/>
        </w:rPr>
      </w:pPr>
      <w:r w:rsidRPr="00854AA7">
        <w:rPr>
          <w:b/>
          <w:bCs/>
          <w:sz w:val="26"/>
          <w:szCs w:val="26"/>
          <w:lang w:val="en" w:eastAsia="en"/>
        </w:rPr>
        <w:t>Output</w:t>
      </w:r>
    </w:p>
    <w:p w14:paraId="4958F87E"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BF4A06">
        <w:rPr>
          <w:rFonts w:ascii="Fira Code" w:eastAsia="Droid Sans Mono" w:hAnsi="Fira Code" w:cs="Droid Sans Mono"/>
          <w:sz w:val="21"/>
          <w:szCs w:val="21"/>
          <w:shd w:val="clear" w:color="auto" w:fill="auto"/>
          <w:lang w:val="en" w:eastAsia="en"/>
        </w:rPr>
        <w:t>Hello World</w:t>
      </w:r>
    </w:p>
    <w:p w14:paraId="7541C4A0"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6</w:t>
      </w:r>
    </w:p>
    <w:p w14:paraId="77211992" w14:textId="77777777" w:rsidR="00951079" w:rsidRPr="00BF4A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BF4A06">
        <w:rPr>
          <w:rFonts w:ascii="Fira Code" w:eastAsia="Droid Sans Mono" w:hAnsi="Fira Code" w:cs="Droid Sans Mono"/>
          <w:sz w:val="21"/>
          <w:szCs w:val="21"/>
          <w:shd w:val="clear" w:color="auto" w:fill="auto"/>
          <w:lang w:val="en" w:eastAsia="en"/>
        </w:rPr>
        <w:t>I have 3 cats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rsidRPr="00BD0810" w14:paraId="40971CEE" w14:textId="77777777" w:rsidTr="00A405C2">
        <w:trPr>
          <w:tblCellSpacing w:w="0" w:type="dxa"/>
        </w:trPr>
        <w:tc>
          <w:tcPr>
            <w:tcW w:w="5000" w:type="pct"/>
            <w:shd w:val="clear" w:color="auto" w:fill="FFFFFF"/>
            <w:tcMar>
              <w:top w:w="163" w:type="dxa"/>
              <w:left w:w="182" w:type="dxa"/>
              <w:bottom w:w="163" w:type="dxa"/>
              <w:right w:w="182" w:type="dxa"/>
            </w:tcMar>
          </w:tcPr>
          <w:p w14:paraId="4BDEE229"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5964EE5C" w14:textId="77777777" w:rsidTr="00A405C2">
        <w:trPr>
          <w:tblCellSpacing w:w="0" w:type="dxa"/>
        </w:trPr>
        <w:tc>
          <w:tcPr>
            <w:tcW w:w="5000" w:type="pct"/>
            <w:shd w:val="clear" w:color="auto" w:fill="F8F8F7"/>
            <w:tcMar>
              <w:top w:w="163" w:type="dxa"/>
              <w:left w:w="182" w:type="dxa"/>
              <w:bottom w:w="163" w:type="dxa"/>
              <w:right w:w="182" w:type="dxa"/>
            </w:tcMar>
          </w:tcPr>
          <w:p w14:paraId="003DAEBB" w14:textId="1C450428" w:rsidR="00951079" w:rsidRPr="00A405C2" w:rsidRDefault="00CC4319" w:rsidP="00A405C2">
            <w:pPr>
              <w:pStyle w:val="ptableblocknth-last-child1"/>
              <w:shd w:val="clear" w:color="auto" w:fill="F8F8F7"/>
              <w:spacing w:line="465" w:lineRule="atLeast"/>
              <w:rPr>
                <w:sz w:val="22"/>
                <w:szCs w:val="22"/>
                <w:lang w:val="en" w:eastAsia="en"/>
              </w:rPr>
            </w:pPr>
            <w:r w:rsidRPr="00454C96">
              <w:rPr>
                <w:rStyle w:val="notprenotclassLcode"/>
                <w:rFonts w:ascii="Fira Code" w:eastAsia="Droid Sans Mono" w:hAnsi="Fira Code" w:cs="Droid Sans Mono"/>
                <w:color w:val="B02145"/>
                <w:sz w:val="21"/>
                <w:szCs w:val="21"/>
                <w:lang w:val="en" w:eastAsia="en"/>
              </w:rPr>
              <w:t>print('Hello World')</w:t>
            </w:r>
            <w:r w:rsidRPr="00454C96">
              <w:rPr>
                <w:sz w:val="21"/>
                <w:szCs w:val="21"/>
                <w:lang w:val="en" w:eastAsia="en"/>
              </w:rPr>
              <w:t xml:space="preserve"> </w:t>
            </w:r>
            <w:r w:rsidRPr="00A405C2">
              <w:rPr>
                <w:sz w:val="22"/>
                <w:szCs w:val="22"/>
                <w:lang w:val="en" w:eastAsia="en"/>
              </w:rPr>
              <w:t xml:space="preserve">displays </w:t>
            </w:r>
            <w:r w:rsidRPr="00454C96">
              <w:rPr>
                <w:rStyle w:val="notprenotclassLcode"/>
                <w:rFonts w:ascii="Fira Code" w:eastAsia="Droid Sans Mono" w:hAnsi="Fira Code" w:cs="Droid Sans Mono"/>
                <w:color w:val="B02145"/>
                <w:sz w:val="21"/>
                <w:szCs w:val="21"/>
                <w:lang w:val="en" w:eastAsia="en"/>
              </w:rPr>
              <w:t>Hello World</w:t>
            </w:r>
            <w:r w:rsidRPr="00454C96">
              <w:rPr>
                <w:sz w:val="21"/>
                <w:szCs w:val="21"/>
                <w:lang w:val="en" w:eastAsia="en"/>
              </w:rPr>
              <w:t xml:space="preserve"> </w:t>
            </w:r>
            <w:r w:rsidRPr="00A405C2">
              <w:rPr>
                <w:sz w:val="22"/>
                <w:szCs w:val="22"/>
                <w:lang w:val="en" w:eastAsia="en"/>
              </w:rPr>
              <w:t xml:space="preserve">on screen, then the cursor is moved to the next line. The second statement, </w:t>
            </w:r>
            <w:r w:rsidRPr="00454C96">
              <w:rPr>
                <w:rStyle w:val="notprenotclassLcode"/>
                <w:rFonts w:ascii="Fira Code" w:eastAsia="Droid Sans Mono" w:hAnsi="Fira Code" w:cs="Droid Sans Mono"/>
                <w:color w:val="B02145"/>
                <w:sz w:val="21"/>
                <w:szCs w:val="21"/>
                <w:lang w:val="en" w:eastAsia="en"/>
              </w:rPr>
              <w:t>print(1 + 2 +</w:t>
            </w:r>
            <w:r w:rsidR="00BF4A06">
              <w:rPr>
                <w:rStyle w:val="notprenotclassLcode"/>
                <w:rFonts w:ascii="Fira Code" w:eastAsia="Droid Sans Mono" w:hAnsi="Fira Code" w:cs="Droid Sans Mono"/>
                <w:color w:val="B02145"/>
                <w:sz w:val="21"/>
                <w:szCs w:val="21"/>
                <w:lang w:val="en" w:eastAsia="en"/>
              </w:rPr>
              <w:t xml:space="preserve"> </w:t>
            </w:r>
            <w:r w:rsidRPr="00454C96">
              <w:rPr>
                <w:rStyle w:val="notprenotclassLcode"/>
                <w:rFonts w:ascii="Fira Code" w:eastAsia="Droid Sans Mono" w:hAnsi="Fira Code" w:cs="Droid Sans Mono"/>
                <w:color w:val="B02145"/>
                <w:sz w:val="21"/>
                <w:szCs w:val="21"/>
                <w:lang w:val="en" w:eastAsia="en"/>
              </w:rPr>
              <w:t>3)</w:t>
            </w:r>
            <w:r w:rsidRPr="00454C96">
              <w:rPr>
                <w:sz w:val="21"/>
                <w:szCs w:val="21"/>
                <w:lang w:val="en" w:eastAsia="en"/>
              </w:rPr>
              <w:t xml:space="preserve"> </w:t>
            </w:r>
            <w:r w:rsidRPr="00A405C2">
              <w:rPr>
                <w:sz w:val="22"/>
                <w:szCs w:val="22"/>
                <w:lang w:val="en" w:eastAsia="en"/>
              </w:rPr>
              <w:t xml:space="preserve">prints </w:t>
            </w:r>
            <w:r w:rsidRPr="00BF4A06">
              <w:rPr>
                <w:rStyle w:val="notprenotclassLcode"/>
                <w:rFonts w:ascii="Fira Code" w:eastAsia="Droid Sans Mono" w:hAnsi="Fira Code" w:cs="Droid Sans Mono"/>
                <w:color w:val="B02145"/>
                <w:sz w:val="21"/>
                <w:szCs w:val="21"/>
                <w:lang w:val="en" w:eastAsia="en"/>
              </w:rPr>
              <w:t>6</w:t>
            </w:r>
            <w:r w:rsidRPr="00BF4A06">
              <w:rPr>
                <w:sz w:val="21"/>
                <w:szCs w:val="21"/>
                <w:lang w:val="en" w:eastAsia="en"/>
              </w:rPr>
              <w:t xml:space="preserve"> </w:t>
            </w:r>
            <w:r w:rsidRPr="00A405C2">
              <w:rPr>
                <w:sz w:val="22"/>
                <w:szCs w:val="22"/>
                <w:lang w:val="en" w:eastAsia="en"/>
              </w:rPr>
              <w:t xml:space="preserve">from where the cursor is placed, which is the line after </w:t>
            </w:r>
            <w:r w:rsidRPr="00BF4A06">
              <w:rPr>
                <w:rStyle w:val="notprenotclassLcode"/>
                <w:rFonts w:ascii="Fira Code" w:eastAsia="Droid Sans Mono" w:hAnsi="Fira Code" w:cs="Droid Sans Mono"/>
                <w:color w:val="B02145"/>
                <w:sz w:val="21"/>
                <w:szCs w:val="21"/>
                <w:lang w:val="en" w:eastAsia="en"/>
              </w:rPr>
              <w:t>Hello World</w:t>
            </w:r>
            <w:r w:rsidRPr="00A405C2">
              <w:rPr>
                <w:sz w:val="22"/>
                <w:szCs w:val="22"/>
                <w:lang w:val="en" w:eastAsia="en"/>
              </w:rPr>
              <w:t>. That is why the output is separated by lines.</w:t>
            </w:r>
          </w:p>
        </w:tc>
      </w:tr>
      <w:tr w:rsidR="00951079" w14:paraId="03B674FC" w14:textId="77777777" w:rsidTr="00A405C2">
        <w:trPr>
          <w:tblCellSpacing w:w="0" w:type="dxa"/>
        </w:trPr>
        <w:tc>
          <w:tcPr>
            <w:tcW w:w="5000" w:type="pct"/>
            <w:shd w:val="clear" w:color="auto" w:fill="FFFFFF"/>
            <w:tcMar>
              <w:top w:w="163" w:type="dxa"/>
              <w:left w:w="182" w:type="dxa"/>
              <w:bottom w:w="163" w:type="dxa"/>
              <w:right w:w="182" w:type="dxa"/>
            </w:tcMar>
          </w:tcPr>
          <w:p w14:paraId="101922A2" w14:textId="77777777" w:rsidR="00951079" w:rsidRPr="00A405C2" w:rsidRDefault="00CC4319" w:rsidP="00A405C2">
            <w:pPr>
              <w:pStyle w:val="p"/>
              <w:spacing w:after="330" w:line="449" w:lineRule="atLeast"/>
              <w:rPr>
                <w:sz w:val="22"/>
                <w:szCs w:val="22"/>
                <w:lang w:val="en" w:eastAsia="en"/>
              </w:rPr>
            </w:pPr>
            <w:r w:rsidRPr="00A405C2">
              <w:rPr>
                <w:sz w:val="22"/>
                <w:szCs w:val="22"/>
                <w:lang w:val="en" w:eastAsia="en"/>
              </w:rPr>
              <w:lastRenderedPageBreak/>
              <w:t xml:space="preserve">If the </w:t>
            </w:r>
            <w:r w:rsidRPr="00454C96">
              <w:rPr>
                <w:rStyle w:val="notprenotclassLcode"/>
                <w:rFonts w:ascii="Fira Code" w:eastAsia="Droid Sans Mono" w:hAnsi="Fira Code" w:cs="Droid Sans Mono"/>
                <w:color w:val="B02145"/>
                <w:sz w:val="21"/>
                <w:szCs w:val="21"/>
                <w:lang w:val="en" w:eastAsia="en"/>
              </w:rPr>
              <w:t>print()</w:t>
            </w:r>
            <w:r w:rsidRPr="00454C96">
              <w:rPr>
                <w:sz w:val="21"/>
                <w:szCs w:val="21"/>
                <w:lang w:val="en" w:eastAsia="en"/>
              </w:rPr>
              <w:t xml:space="preserve"> </w:t>
            </w:r>
            <w:r w:rsidRPr="00A405C2">
              <w:rPr>
                <w:sz w:val="22"/>
                <w:szCs w:val="22"/>
                <w:lang w:val="en" w:eastAsia="en"/>
              </w:rPr>
              <w:t>statement did not move the cursor to the next line, the output will look like:</w:t>
            </w:r>
          </w:p>
          <w:p w14:paraId="2F524F3C" w14:textId="1376CE56" w:rsidR="00951079" w:rsidRPr="00C6777B" w:rsidRDefault="00CC4319" w:rsidP="00C6777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454C96">
              <w:rPr>
                <w:rFonts w:ascii="Fira Code" w:eastAsia="Droid Sans Mono" w:hAnsi="Fira Code" w:cs="Droid Sans Mono"/>
                <w:sz w:val="21"/>
                <w:szCs w:val="21"/>
                <w:shd w:val="clear" w:color="auto" w:fill="auto"/>
                <w:lang w:val="en" w:eastAsia="en"/>
              </w:rPr>
              <w:t>Hello World6I have 3 cats</w:t>
            </w:r>
          </w:p>
        </w:tc>
      </w:tr>
    </w:tbl>
    <w:p w14:paraId="09B2A644" w14:textId="1B326859" w:rsidR="00951079" w:rsidRDefault="00CC4319" w:rsidP="00565536">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15</w:t>
      </w:r>
      <w:r>
        <w:rPr>
          <w:rStyle w:val="Strong1"/>
          <w:color w:val="000000"/>
          <w:sz w:val="26"/>
          <w:szCs w:val="26"/>
          <w:shd w:val="clear" w:color="auto" w:fill="FFFF00"/>
          <w:lang w:val="en" w:eastAsia="en"/>
        </w:rPr>
        <w:t>: Print Statements</w:t>
      </w:r>
    </w:p>
    <w:p w14:paraId="31A271C1" w14:textId="77777777" w:rsidR="00544701"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Python program to print the following sentences using 3 print() </w:t>
      </w:r>
    </w:p>
    <w:p w14:paraId="25A13374" w14:textId="539C6383"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statements.</w:t>
      </w:r>
    </w:p>
    <w:p w14:paraId="343FBE2F"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C6FF123"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Python is fun.</w:t>
      </w:r>
    </w:p>
    <w:p w14:paraId="3D8279F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To become better at Python,</w:t>
      </w:r>
    </w:p>
    <w:p w14:paraId="518D1586"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you should spend at least 1 hour each day practicing.</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363"/>
      </w:tblGrid>
      <w:tr w:rsidR="00951079" w14:paraId="379D115D"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2C7FA300" w14:textId="7FFD577E"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36104465" w14:textId="77777777" w:rsidTr="00A405C2">
        <w:trPr>
          <w:tblCellSpacing w:w="0" w:type="dxa"/>
        </w:trPr>
        <w:tc>
          <w:tcPr>
            <w:tcW w:w="5000" w:type="pct"/>
            <w:shd w:val="clear" w:color="auto" w:fill="FFFFFF"/>
            <w:tcMar>
              <w:top w:w="163" w:type="dxa"/>
              <w:left w:w="182" w:type="dxa"/>
              <w:bottom w:w="163" w:type="dxa"/>
              <w:right w:w="182" w:type="dxa"/>
            </w:tcMar>
          </w:tcPr>
          <w:p w14:paraId="1FAFF8E0" w14:textId="54503895" w:rsidR="00951079" w:rsidRPr="00A405C2" w:rsidRDefault="00F676D4" w:rsidP="00A405C2">
            <w:pPr>
              <w:pStyle w:val="listingblocktitle"/>
              <w:spacing w:after="73" w:line="383" w:lineRule="atLeast"/>
              <w:rPr>
                <w:b/>
                <w:bCs/>
                <w:lang w:val="en" w:eastAsia="en"/>
              </w:rPr>
            </w:pPr>
            <w:r>
              <w:rPr>
                <w:b/>
                <w:bCs/>
                <w:lang w:val="en" w:eastAsia="en"/>
              </w:rPr>
              <w:t>e</w:t>
            </w:r>
            <w:r w:rsidR="00CC4319" w:rsidRPr="00A405C2">
              <w:rPr>
                <w:b/>
                <w:bCs/>
                <w:lang w:val="en" w:eastAsia="en"/>
              </w:rPr>
              <w:t>x</w:t>
            </w:r>
            <w:r>
              <w:rPr>
                <w:b/>
                <w:bCs/>
                <w:lang w:val="en" w:eastAsia="en"/>
              </w:rPr>
              <w:t>2_</w:t>
            </w:r>
            <w:r w:rsidR="00565536">
              <w:rPr>
                <w:b/>
                <w:bCs/>
                <w:lang w:val="en" w:eastAsia="en"/>
              </w:rPr>
              <w:t>15</w:t>
            </w:r>
            <w:r w:rsidR="00CC4319" w:rsidRPr="00A405C2">
              <w:rPr>
                <w:b/>
                <w:bCs/>
                <w:lang w:val="en" w:eastAsia="en"/>
              </w:rPr>
              <w:t>.py</w:t>
            </w:r>
          </w:p>
          <w:p w14:paraId="33807A45" w14:textId="77777777" w:rsidR="00BD0810"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1</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Python is fun.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30B43AF9" w14:textId="77777777" w:rsidR="00BD0810"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2</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To become better at Python,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161B72D0" w14:textId="79C25E9A"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4"/>
                <w:szCs w:val="24"/>
                <w:shd w:val="clear" w:color="auto" w:fill="auto"/>
                <w:lang w:val="en" w:eastAsia="en"/>
              </w:rPr>
            </w:pPr>
            <w:r w:rsidRPr="00A405C2">
              <w:rPr>
                <w:rStyle w:val="any"/>
                <w:rFonts w:ascii="Fira Code" w:eastAsia="Droid Sans Mono" w:hAnsi="Fira Code" w:cs="Droid Sans Mono"/>
                <w:color w:val="0000DD"/>
                <w:sz w:val="21"/>
                <w:szCs w:val="21"/>
                <w:lang w:val="en" w:eastAsia="en"/>
              </w:rPr>
              <w:t>3</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you should spend at least 1 hour each day practicing.</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tc>
      </w:tr>
    </w:tbl>
    <w:p w14:paraId="291C9E53" w14:textId="53587CEB" w:rsidR="00951079" w:rsidRDefault="00CC4319">
      <w:pPr>
        <w:pStyle w:val="Heading5"/>
        <w:spacing w:before="290" w:after="145" w:line="392" w:lineRule="atLeast"/>
        <w:ind w:left="272" w:right="272"/>
        <w:rPr>
          <w:sz w:val="33"/>
          <w:szCs w:val="33"/>
          <w:lang w:val="en" w:eastAsia="en"/>
        </w:rPr>
      </w:pPr>
      <w:r>
        <w:rPr>
          <w:sz w:val="33"/>
          <w:szCs w:val="33"/>
          <w:lang w:val="en" w:eastAsia="en"/>
        </w:rPr>
        <w:t>Escape Characters</w:t>
      </w:r>
    </w:p>
    <w:p w14:paraId="49F2A281"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What if we want to print single quotations with the </w:t>
      </w:r>
      <w:r w:rsidRPr="006A7921">
        <w:rPr>
          <w:rStyle w:val="notprenotclassLcode"/>
          <w:rFonts w:ascii="Droid Sans Mono" w:eastAsia="Droid Sans Mono" w:hAnsi="Droid Sans Mono" w:cs="Droid Sans Mono"/>
          <w:color w:val="B02145"/>
          <w:sz w:val="26"/>
          <w:szCs w:val="26"/>
          <w:lang w:val="en" w:eastAsia="en"/>
        </w:rPr>
        <w:t>print()</w:t>
      </w:r>
      <w:r>
        <w:rPr>
          <w:sz w:val="28"/>
          <w:szCs w:val="28"/>
          <w:lang w:val="en" w:eastAsia="en"/>
        </w:rPr>
        <w:t xml:space="preserve"> statement? Can we write the following?</w:t>
      </w:r>
    </w:p>
    <w:p w14:paraId="7C510C38" w14:textId="59E87FDF" w:rsidR="00951079" w:rsidRPr="00454C96" w:rsidRDefault="00CC4319" w:rsidP="00F778C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0"/>
          <w:szCs w:val="20"/>
          <w:shd w:val="clear" w:color="auto" w:fill="auto"/>
          <w:lang w:val="en" w:eastAsia="en"/>
        </w:rPr>
      </w:pPr>
      <w:r w:rsidRPr="00454C96">
        <w:rPr>
          <w:rFonts w:ascii="Fira Code" w:eastAsia="Droid Sans Mono" w:hAnsi="Fira Code" w:cs="Droid Sans Mono"/>
          <w:sz w:val="21"/>
          <w:szCs w:val="21"/>
          <w:shd w:val="clear" w:color="auto" w:fill="auto"/>
          <w:lang w:val="en" w:eastAsia="en"/>
        </w:rPr>
        <w:t>print('I said, 'Hello'')</w:t>
      </w:r>
    </w:p>
    <w:p w14:paraId="4C4ECCFC" w14:textId="77777777" w:rsidR="00951079" w:rsidRDefault="00CC4319">
      <w:pPr>
        <w:pStyle w:val="p"/>
        <w:spacing w:after="330" w:line="449" w:lineRule="atLeast"/>
        <w:ind w:left="272" w:right="272"/>
        <w:rPr>
          <w:sz w:val="28"/>
          <w:szCs w:val="28"/>
          <w:lang w:val="en" w:eastAsia="en"/>
        </w:rPr>
      </w:pPr>
      <w:r>
        <w:rPr>
          <w:sz w:val="28"/>
          <w:szCs w:val="28"/>
          <w:lang w:val="en" w:eastAsia="en"/>
        </w:rPr>
        <w:t>To achieve this task, we can use a special character, called backslash (</w:t>
      </w:r>
      <w:r w:rsidRPr="00454C96">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Below lists some of the </w:t>
      </w:r>
      <w:proofErr w:type="gramStart"/>
      <w:r>
        <w:rPr>
          <w:sz w:val="28"/>
          <w:szCs w:val="28"/>
          <w:lang w:val="en" w:eastAsia="en"/>
        </w:rPr>
        <w:t>most commonly used</w:t>
      </w:r>
      <w:proofErr w:type="gramEnd"/>
      <w:r>
        <w:rPr>
          <w:sz w:val="28"/>
          <w:szCs w:val="28"/>
          <w:lang w:val="en" w:eastAsia="en"/>
        </w:rPr>
        <w:t xml:space="preserve"> escape characters (characters used with a backslash). If you want to learn more, Google is your best friend.</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2624"/>
        <w:gridCol w:w="2518"/>
        <w:gridCol w:w="5221"/>
      </w:tblGrid>
      <w:tr w:rsidR="00EF6E7D" w14:paraId="632FCC73" w14:textId="77777777" w:rsidTr="00A405C2">
        <w:trPr>
          <w:tblHeader/>
          <w:tblCellSpacing w:w="0" w:type="dxa"/>
        </w:trPr>
        <w:tc>
          <w:tcPr>
            <w:tcW w:w="1266"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061AB724"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lastRenderedPageBreak/>
              <w:t>Escape Character</w:t>
            </w:r>
          </w:p>
        </w:tc>
        <w:tc>
          <w:tcPr>
            <w:tcW w:w="1215"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9F0A084"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Name</w:t>
            </w:r>
          </w:p>
        </w:tc>
        <w:tc>
          <w:tcPr>
            <w:tcW w:w="2519" w:type="pct"/>
            <w:tcBorders>
              <w:bottom w:val="single" w:sz="6" w:space="0" w:color="DEDEDE"/>
            </w:tcBorders>
            <w:shd w:val="clear" w:color="auto" w:fill="FFFFFF"/>
            <w:tcMar>
              <w:top w:w="145" w:type="dxa"/>
              <w:left w:w="182" w:type="dxa"/>
              <w:bottom w:w="190" w:type="dxa"/>
              <w:right w:w="182" w:type="dxa"/>
            </w:tcMar>
            <w:vAlign w:val="center"/>
          </w:tcPr>
          <w:p w14:paraId="2F4AC9E3"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Description</w:t>
            </w:r>
          </w:p>
        </w:tc>
      </w:tr>
      <w:tr w:rsidR="00EF6E7D" w14:paraId="5A00ABD5" w14:textId="77777777" w:rsidTr="00A405C2">
        <w:trPr>
          <w:tblCellSpacing w:w="0" w:type="dxa"/>
        </w:trPr>
        <w:tc>
          <w:tcPr>
            <w:tcW w:w="126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BC34074" w14:textId="77777777" w:rsidR="00951079" w:rsidRPr="00454C96" w:rsidRDefault="00CC4319" w:rsidP="00A405C2">
            <w:pPr>
              <w:pStyle w:val="ptableblocknth-last-child1"/>
              <w:spacing w:line="465" w:lineRule="atLeast"/>
              <w:jc w:val="center"/>
              <w:rPr>
                <w:rFonts w:ascii="Fira Code" w:hAnsi="Fira Code"/>
                <w:color w:val="B02145"/>
                <w:sz w:val="21"/>
                <w:szCs w:val="21"/>
                <w:lang w:val="en" w:eastAsia="en"/>
              </w:rPr>
            </w:pPr>
            <w:r w:rsidRPr="00454C96">
              <w:rPr>
                <w:rStyle w:val="ptableblockcodeonly-child"/>
                <w:rFonts w:ascii="Fira Code" w:eastAsia="Droid Sans Mono" w:hAnsi="Fira Code" w:cs="Droid Sans Mono"/>
                <w:color w:val="B02145"/>
                <w:sz w:val="21"/>
                <w:szCs w:val="21"/>
                <w:lang w:val="en" w:eastAsia="en"/>
              </w:rPr>
              <w:t>\n</w:t>
            </w:r>
          </w:p>
        </w:tc>
        <w:tc>
          <w:tcPr>
            <w:tcW w:w="1215"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C8C7277" w14:textId="77777777" w:rsidR="00951079" w:rsidRPr="00A405C2" w:rsidRDefault="00CC4319" w:rsidP="00A405C2">
            <w:pPr>
              <w:pStyle w:val="ptableblocknth-last-child1"/>
              <w:spacing w:line="465" w:lineRule="atLeast"/>
              <w:jc w:val="center"/>
              <w:rPr>
                <w:sz w:val="22"/>
                <w:szCs w:val="22"/>
                <w:lang w:val="en" w:eastAsia="en"/>
              </w:rPr>
            </w:pPr>
            <w:r w:rsidRPr="00A405C2">
              <w:rPr>
                <w:sz w:val="22"/>
                <w:szCs w:val="22"/>
                <w:lang w:val="en" w:eastAsia="en"/>
              </w:rPr>
              <w:t>newline</w:t>
            </w:r>
          </w:p>
        </w:tc>
        <w:tc>
          <w:tcPr>
            <w:tcW w:w="2519" w:type="pct"/>
            <w:tcBorders>
              <w:bottom w:val="single" w:sz="6" w:space="0" w:color="DEDEDE"/>
            </w:tcBorders>
            <w:shd w:val="clear" w:color="auto" w:fill="FFFFFF"/>
            <w:tcMar>
              <w:top w:w="163" w:type="dxa"/>
              <w:left w:w="182" w:type="dxa"/>
              <w:bottom w:w="170" w:type="dxa"/>
              <w:right w:w="182" w:type="dxa"/>
            </w:tcMar>
            <w:vAlign w:val="center"/>
          </w:tcPr>
          <w:p w14:paraId="43100E48" w14:textId="77777777" w:rsidR="00951079" w:rsidRPr="00A405C2" w:rsidRDefault="00CC4319" w:rsidP="00A405C2">
            <w:pPr>
              <w:pStyle w:val="ptableblocknth-last-child1"/>
              <w:spacing w:line="465" w:lineRule="atLeast"/>
              <w:rPr>
                <w:sz w:val="22"/>
                <w:szCs w:val="22"/>
                <w:lang w:val="en" w:eastAsia="en"/>
              </w:rPr>
            </w:pPr>
            <w:r w:rsidRPr="00A405C2">
              <w:rPr>
                <w:sz w:val="22"/>
                <w:szCs w:val="22"/>
                <w:lang w:val="en" w:eastAsia="en"/>
              </w:rPr>
              <w:t>Moves the cursor to the next line</w:t>
            </w:r>
          </w:p>
        </w:tc>
      </w:tr>
      <w:tr w:rsidR="00EF6E7D" w14:paraId="2862C025" w14:textId="77777777" w:rsidTr="00A405C2">
        <w:trPr>
          <w:tblCellSpacing w:w="0" w:type="dxa"/>
        </w:trPr>
        <w:tc>
          <w:tcPr>
            <w:tcW w:w="1266"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66CCF5C0" w14:textId="77777777" w:rsidR="00951079" w:rsidRPr="00454C96"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454C96">
              <w:rPr>
                <w:rStyle w:val="ptableblockcodeonly-child"/>
                <w:rFonts w:ascii="Fira Code" w:eastAsia="Droid Sans Mono" w:hAnsi="Fira Code" w:cs="Droid Sans Mono"/>
                <w:color w:val="B02145"/>
                <w:sz w:val="21"/>
                <w:szCs w:val="21"/>
                <w:lang w:val="en" w:eastAsia="en"/>
              </w:rPr>
              <w:t>\t</w:t>
            </w:r>
          </w:p>
        </w:tc>
        <w:tc>
          <w:tcPr>
            <w:tcW w:w="1215"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FFCABC0" w14:textId="77777777" w:rsidR="00951079" w:rsidRPr="00A405C2" w:rsidRDefault="00CC4319" w:rsidP="00A405C2">
            <w:pPr>
              <w:pStyle w:val="ptableblocknth-last-child1"/>
              <w:shd w:val="clear" w:color="auto" w:fill="F8F8F7"/>
              <w:spacing w:line="465" w:lineRule="atLeast"/>
              <w:jc w:val="center"/>
              <w:rPr>
                <w:sz w:val="22"/>
                <w:szCs w:val="22"/>
                <w:lang w:val="en" w:eastAsia="en"/>
              </w:rPr>
            </w:pPr>
            <w:r w:rsidRPr="00A405C2">
              <w:rPr>
                <w:sz w:val="22"/>
                <w:szCs w:val="22"/>
                <w:lang w:val="en" w:eastAsia="en"/>
              </w:rPr>
              <w:t>tab</w:t>
            </w:r>
          </w:p>
        </w:tc>
        <w:tc>
          <w:tcPr>
            <w:tcW w:w="2519" w:type="pct"/>
            <w:tcBorders>
              <w:bottom w:val="single" w:sz="6" w:space="0" w:color="DEDEDE"/>
            </w:tcBorders>
            <w:shd w:val="clear" w:color="auto" w:fill="F8F8F7"/>
            <w:tcMar>
              <w:top w:w="163" w:type="dxa"/>
              <w:left w:w="182" w:type="dxa"/>
              <w:bottom w:w="170" w:type="dxa"/>
              <w:right w:w="182" w:type="dxa"/>
            </w:tcMar>
            <w:vAlign w:val="center"/>
          </w:tcPr>
          <w:p w14:paraId="7B55DF41" w14:textId="77777777" w:rsidR="00951079" w:rsidRPr="00A405C2" w:rsidRDefault="00CC4319" w:rsidP="00A405C2">
            <w:pPr>
              <w:pStyle w:val="ptableblocknth-last-child1"/>
              <w:shd w:val="clear" w:color="auto" w:fill="F8F8F7"/>
              <w:spacing w:line="465" w:lineRule="atLeast"/>
              <w:rPr>
                <w:sz w:val="22"/>
                <w:szCs w:val="22"/>
                <w:lang w:val="en" w:eastAsia="en"/>
              </w:rPr>
            </w:pPr>
            <w:r w:rsidRPr="00A405C2">
              <w:rPr>
                <w:sz w:val="22"/>
                <w:szCs w:val="22"/>
                <w:lang w:val="en" w:eastAsia="en"/>
              </w:rPr>
              <w:t>Prints the ASCII Horizontal Tab (TAB)</w:t>
            </w:r>
          </w:p>
        </w:tc>
      </w:tr>
      <w:tr w:rsidR="00EF6E7D" w14:paraId="3A1E9E27" w14:textId="77777777" w:rsidTr="00A405C2">
        <w:trPr>
          <w:tblCellSpacing w:w="0" w:type="dxa"/>
        </w:trPr>
        <w:tc>
          <w:tcPr>
            <w:tcW w:w="126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F7204E9" w14:textId="77777777" w:rsidR="00951079" w:rsidRPr="00454C96" w:rsidRDefault="00CC4319" w:rsidP="00A405C2">
            <w:pPr>
              <w:pStyle w:val="ptableblocknth-last-child1"/>
              <w:spacing w:line="465" w:lineRule="atLeast"/>
              <w:jc w:val="center"/>
              <w:rPr>
                <w:rFonts w:ascii="Fira Code" w:hAnsi="Fira Code"/>
                <w:color w:val="B02145"/>
                <w:sz w:val="21"/>
                <w:szCs w:val="21"/>
                <w:lang w:val="en" w:eastAsia="en"/>
              </w:rPr>
            </w:pPr>
            <w:r w:rsidRPr="00454C96">
              <w:rPr>
                <w:rStyle w:val="ptableblockcodeonly-child"/>
                <w:rFonts w:ascii="Fira Code" w:eastAsia="Droid Sans Mono" w:hAnsi="Fira Code" w:cs="Droid Sans Mono"/>
                <w:color w:val="B02145"/>
                <w:sz w:val="21"/>
                <w:szCs w:val="21"/>
                <w:lang w:val="en" w:eastAsia="en"/>
              </w:rPr>
              <w:t>\'</w:t>
            </w:r>
          </w:p>
        </w:tc>
        <w:tc>
          <w:tcPr>
            <w:tcW w:w="1215"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43344B3" w14:textId="77777777" w:rsidR="00951079" w:rsidRPr="00A405C2" w:rsidRDefault="00CC4319" w:rsidP="00A405C2">
            <w:pPr>
              <w:pStyle w:val="ptableblocknth-last-child1"/>
              <w:spacing w:line="465" w:lineRule="atLeast"/>
              <w:jc w:val="center"/>
              <w:rPr>
                <w:sz w:val="22"/>
                <w:szCs w:val="22"/>
                <w:lang w:val="en" w:eastAsia="en"/>
              </w:rPr>
            </w:pPr>
            <w:r w:rsidRPr="00A405C2">
              <w:rPr>
                <w:sz w:val="22"/>
                <w:szCs w:val="22"/>
                <w:lang w:val="en" w:eastAsia="en"/>
              </w:rPr>
              <w:t>Single quote</w:t>
            </w:r>
          </w:p>
        </w:tc>
        <w:tc>
          <w:tcPr>
            <w:tcW w:w="2519" w:type="pct"/>
            <w:tcBorders>
              <w:bottom w:val="single" w:sz="6" w:space="0" w:color="DEDEDE"/>
            </w:tcBorders>
            <w:shd w:val="clear" w:color="auto" w:fill="FFFFFF"/>
            <w:tcMar>
              <w:top w:w="163" w:type="dxa"/>
              <w:left w:w="182" w:type="dxa"/>
              <w:bottom w:w="170" w:type="dxa"/>
              <w:right w:w="182" w:type="dxa"/>
            </w:tcMar>
            <w:vAlign w:val="center"/>
          </w:tcPr>
          <w:p w14:paraId="3DDF49CA" w14:textId="77777777" w:rsidR="00951079" w:rsidRPr="00A405C2" w:rsidRDefault="00CC4319" w:rsidP="00A405C2">
            <w:pPr>
              <w:pStyle w:val="ptableblocknth-last-child1"/>
              <w:spacing w:line="465" w:lineRule="atLeast"/>
              <w:rPr>
                <w:sz w:val="22"/>
                <w:szCs w:val="22"/>
                <w:lang w:val="en" w:eastAsia="en"/>
              </w:rPr>
            </w:pPr>
            <w:r w:rsidRPr="00A405C2">
              <w:rPr>
                <w:sz w:val="22"/>
                <w:szCs w:val="22"/>
                <w:lang w:val="en" w:eastAsia="en"/>
              </w:rPr>
              <w:t>Prints a single quote</w:t>
            </w:r>
          </w:p>
        </w:tc>
      </w:tr>
      <w:tr w:rsidR="00EF6E7D" w14:paraId="4A272B58" w14:textId="77777777" w:rsidTr="00A405C2">
        <w:trPr>
          <w:tblCellSpacing w:w="0" w:type="dxa"/>
        </w:trPr>
        <w:tc>
          <w:tcPr>
            <w:tcW w:w="1266" w:type="pct"/>
            <w:tcBorders>
              <w:right w:val="single" w:sz="6" w:space="0" w:color="DEDEDE"/>
            </w:tcBorders>
            <w:shd w:val="clear" w:color="auto" w:fill="F8F8F7"/>
            <w:tcMar>
              <w:top w:w="163" w:type="dxa"/>
              <w:left w:w="182" w:type="dxa"/>
              <w:bottom w:w="163" w:type="dxa"/>
              <w:right w:w="190" w:type="dxa"/>
            </w:tcMar>
            <w:vAlign w:val="center"/>
          </w:tcPr>
          <w:p w14:paraId="43A61ADB" w14:textId="77777777" w:rsidR="00951079" w:rsidRPr="00454C96" w:rsidRDefault="00CC4319" w:rsidP="00A405C2">
            <w:pPr>
              <w:pStyle w:val="ptableblocknth-last-child1"/>
              <w:shd w:val="clear" w:color="auto" w:fill="F8F8F7"/>
              <w:spacing w:line="465" w:lineRule="atLeast"/>
              <w:jc w:val="center"/>
              <w:rPr>
                <w:rFonts w:ascii="Fira Code" w:hAnsi="Fira Code"/>
                <w:color w:val="B02145"/>
                <w:sz w:val="21"/>
                <w:szCs w:val="21"/>
                <w:lang w:val="en" w:eastAsia="en"/>
              </w:rPr>
            </w:pPr>
            <w:r w:rsidRPr="00454C96">
              <w:rPr>
                <w:rStyle w:val="ptableblockcodeonly-child"/>
                <w:rFonts w:ascii="Fira Code" w:eastAsia="Droid Sans Mono" w:hAnsi="Fira Code" w:cs="Droid Sans Mono"/>
                <w:color w:val="B02145"/>
                <w:sz w:val="21"/>
                <w:szCs w:val="21"/>
                <w:lang w:val="en" w:eastAsia="en"/>
              </w:rPr>
              <w:t>\"</w:t>
            </w:r>
          </w:p>
        </w:tc>
        <w:tc>
          <w:tcPr>
            <w:tcW w:w="1215" w:type="pct"/>
            <w:tcBorders>
              <w:right w:val="single" w:sz="6" w:space="0" w:color="DEDEDE"/>
            </w:tcBorders>
            <w:shd w:val="clear" w:color="auto" w:fill="F8F8F7"/>
            <w:tcMar>
              <w:top w:w="163" w:type="dxa"/>
              <w:left w:w="182" w:type="dxa"/>
              <w:bottom w:w="163" w:type="dxa"/>
              <w:right w:w="190" w:type="dxa"/>
            </w:tcMar>
            <w:vAlign w:val="center"/>
          </w:tcPr>
          <w:p w14:paraId="5661117C" w14:textId="77777777" w:rsidR="00951079" w:rsidRPr="00A405C2" w:rsidRDefault="00CC4319" w:rsidP="00A405C2">
            <w:pPr>
              <w:pStyle w:val="ptableblocknth-last-child1"/>
              <w:shd w:val="clear" w:color="auto" w:fill="F8F8F7"/>
              <w:spacing w:line="465" w:lineRule="atLeast"/>
              <w:jc w:val="center"/>
              <w:rPr>
                <w:sz w:val="22"/>
                <w:szCs w:val="22"/>
                <w:lang w:val="en" w:eastAsia="en"/>
              </w:rPr>
            </w:pPr>
            <w:r w:rsidRPr="00A405C2">
              <w:rPr>
                <w:sz w:val="22"/>
                <w:szCs w:val="22"/>
                <w:lang w:val="en" w:eastAsia="en"/>
              </w:rPr>
              <w:t>Double quote</w:t>
            </w:r>
          </w:p>
        </w:tc>
        <w:tc>
          <w:tcPr>
            <w:tcW w:w="2519" w:type="pct"/>
            <w:shd w:val="clear" w:color="auto" w:fill="F8F8F7"/>
            <w:tcMar>
              <w:top w:w="163" w:type="dxa"/>
              <w:left w:w="182" w:type="dxa"/>
              <w:bottom w:w="163" w:type="dxa"/>
              <w:right w:w="182" w:type="dxa"/>
            </w:tcMar>
            <w:vAlign w:val="center"/>
          </w:tcPr>
          <w:p w14:paraId="64E8984A" w14:textId="77777777" w:rsidR="00951079" w:rsidRPr="00A405C2" w:rsidRDefault="00CC4319" w:rsidP="00A405C2">
            <w:pPr>
              <w:pStyle w:val="ptableblocknth-last-child1"/>
              <w:shd w:val="clear" w:color="auto" w:fill="F8F8F7"/>
              <w:spacing w:line="465" w:lineRule="atLeast"/>
              <w:rPr>
                <w:sz w:val="22"/>
                <w:szCs w:val="22"/>
                <w:lang w:val="en" w:eastAsia="en"/>
              </w:rPr>
            </w:pPr>
            <w:r w:rsidRPr="00A405C2">
              <w:rPr>
                <w:sz w:val="22"/>
                <w:szCs w:val="22"/>
                <w:lang w:val="en" w:eastAsia="en"/>
              </w:rPr>
              <w:t>Prints a double quote</w:t>
            </w:r>
          </w:p>
        </w:tc>
      </w:tr>
    </w:tbl>
    <w:p w14:paraId="5BB6AE5A" w14:textId="58C571E4" w:rsidR="00951079" w:rsidRPr="006A7921" w:rsidRDefault="006A7921" w:rsidP="006A7921">
      <w:pPr>
        <w:pStyle w:val="listingblocktitle"/>
        <w:tabs>
          <w:tab w:val="right" w:pos="10528"/>
        </w:tabs>
        <w:spacing w:before="240" w:after="73" w:line="383" w:lineRule="atLeast"/>
        <w:ind w:left="274" w:right="274"/>
        <w:rPr>
          <w:b/>
          <w:bCs/>
          <w:sz w:val="26"/>
          <w:szCs w:val="26"/>
          <w:lang w:val="en" w:eastAsia="en"/>
        </w:rPr>
      </w:pPr>
      <w:r>
        <w:rPr>
          <w:b/>
          <w:bCs/>
          <w:sz w:val="26"/>
          <w:szCs w:val="26"/>
          <w:lang w:val="en" w:eastAsia="en"/>
        </w:rPr>
        <w:t>Escape Characters Example</w:t>
      </w:r>
      <w:r>
        <w:rPr>
          <w:b/>
          <w:bCs/>
          <w:sz w:val="26"/>
          <w:szCs w:val="26"/>
          <w:lang w:val="en" w:eastAsia="en"/>
        </w:rPr>
        <w:tab/>
      </w:r>
      <w:r w:rsidR="00CC4319" w:rsidRPr="006A7921">
        <w:rPr>
          <w:b/>
          <w:bCs/>
          <w:sz w:val="26"/>
          <w:szCs w:val="26"/>
          <w:lang w:val="en" w:eastAsia="en"/>
        </w:rPr>
        <w:t>escape_characters_ex.py</w:t>
      </w:r>
      <w:r>
        <w:rPr>
          <w:b/>
          <w:bCs/>
          <w:sz w:val="26"/>
          <w:szCs w:val="26"/>
          <w:lang w:val="en" w:eastAsia="en"/>
        </w:rPr>
        <w:tab/>
      </w:r>
    </w:p>
    <w:p w14:paraId="49912C18" w14:textId="77777777" w:rsidR="006A7921" w:rsidRPr="00454C96" w:rsidRDefault="00CC4319" w:rsidP="006A792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Hello World</w:t>
      </w:r>
      <w:r w:rsidRPr="00454C96">
        <w:rPr>
          <w:rStyle w:val="any"/>
          <w:rFonts w:ascii="Fira Code" w:eastAsia="Droid Sans Mono" w:hAnsi="Fira Code" w:cs="Droid Sans Mono"/>
          <w:color w:val="BB00BB"/>
          <w:sz w:val="21"/>
          <w:szCs w:val="21"/>
          <w:lang w:val="en" w:eastAsia="en"/>
        </w:rPr>
        <w:t>\n</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7A69B406" w14:textId="77777777" w:rsidR="006A7921" w:rsidRPr="00454C96" w:rsidRDefault="00CC4319" w:rsidP="006A792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BB00BB"/>
          <w:sz w:val="21"/>
          <w:szCs w:val="21"/>
          <w:lang w:val="en" w:eastAsia="en"/>
        </w:rPr>
        <w:t>\t</w:t>
      </w:r>
      <w:r w:rsidRPr="00454C96">
        <w:rPr>
          <w:rStyle w:val="any"/>
          <w:rFonts w:ascii="Fira Code" w:eastAsia="Droid Sans Mono" w:hAnsi="Fira Code" w:cs="Droid Sans Mono"/>
          <w:color w:val="DD2200"/>
          <w:sz w:val="21"/>
          <w:szCs w:val="21"/>
          <w:lang w:val="en" w:eastAsia="en"/>
        </w:rPr>
        <w:t>a</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5D0CCBF0" w14:textId="77777777" w:rsidR="006A7921" w:rsidRPr="00454C96" w:rsidRDefault="00CC4319" w:rsidP="006A792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I said, </w:t>
      </w:r>
      <w:r w:rsidRPr="00454C96">
        <w:rPr>
          <w:rStyle w:val="any"/>
          <w:rFonts w:ascii="Fira Code" w:eastAsia="Droid Sans Mono" w:hAnsi="Fira Code" w:cs="Droid Sans Mono"/>
          <w:color w:val="BB00BB"/>
          <w:sz w:val="21"/>
          <w:szCs w:val="21"/>
          <w:lang w:val="en" w:eastAsia="en"/>
        </w:rPr>
        <w:t>\'</w:t>
      </w:r>
      <w:r w:rsidRPr="00454C96">
        <w:rPr>
          <w:rStyle w:val="any"/>
          <w:rFonts w:ascii="Fira Code" w:eastAsia="Droid Sans Mono" w:hAnsi="Fira Code" w:cs="Droid Sans Mono"/>
          <w:color w:val="DD2200"/>
          <w:sz w:val="21"/>
          <w:szCs w:val="21"/>
          <w:lang w:val="en" w:eastAsia="en"/>
        </w:rPr>
        <w:t>Hello</w:t>
      </w:r>
      <w:r w:rsidRPr="00454C96">
        <w:rPr>
          <w:rStyle w:val="any"/>
          <w:rFonts w:ascii="Fira Code" w:eastAsia="Droid Sans Mono" w:hAnsi="Fira Code" w:cs="Droid Sans Mono"/>
          <w:color w:val="BB00BB"/>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523DAA00" w14:textId="725C6147" w:rsidR="00951079" w:rsidRPr="00454C96" w:rsidRDefault="00CC4319" w:rsidP="006A792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I said, </w:t>
      </w:r>
      <w:r w:rsidRPr="00454C96">
        <w:rPr>
          <w:rStyle w:val="any"/>
          <w:rFonts w:ascii="Fira Code" w:eastAsia="Droid Sans Mono" w:hAnsi="Fira Code" w:cs="Droid Sans Mono"/>
          <w:color w:val="BB00BB"/>
          <w:sz w:val="21"/>
          <w:szCs w:val="21"/>
          <w:lang w:val="en" w:eastAsia="en"/>
        </w:rPr>
        <w:t>\"</w:t>
      </w:r>
      <w:r w:rsidRPr="00454C96">
        <w:rPr>
          <w:rStyle w:val="any"/>
          <w:rFonts w:ascii="Fira Code" w:eastAsia="Droid Sans Mono" w:hAnsi="Fira Code" w:cs="Droid Sans Mono"/>
          <w:color w:val="DD2200"/>
          <w:sz w:val="21"/>
          <w:szCs w:val="21"/>
          <w:lang w:val="en" w:eastAsia="en"/>
        </w:rPr>
        <w:t>Hello</w:t>
      </w:r>
      <w:r w:rsidRPr="00454C96">
        <w:rPr>
          <w:rStyle w:val="any"/>
          <w:rFonts w:ascii="Fira Code" w:eastAsia="Droid Sans Mono" w:hAnsi="Fira Code" w:cs="Droid Sans Mono"/>
          <w:color w:val="BB00BB"/>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22AF97B8" w14:textId="77777777" w:rsidR="00951079" w:rsidRPr="006A7921" w:rsidRDefault="00CC4319">
      <w:pPr>
        <w:pStyle w:val="listingblocktitle"/>
        <w:spacing w:after="73" w:line="383" w:lineRule="atLeast"/>
        <w:ind w:left="272" w:right="272"/>
        <w:rPr>
          <w:b/>
          <w:bCs/>
          <w:sz w:val="26"/>
          <w:szCs w:val="26"/>
          <w:lang w:val="en" w:eastAsia="en"/>
        </w:rPr>
      </w:pPr>
      <w:r w:rsidRPr="006A7921">
        <w:rPr>
          <w:b/>
          <w:bCs/>
          <w:sz w:val="26"/>
          <w:szCs w:val="26"/>
          <w:lang w:val="en" w:eastAsia="en"/>
        </w:rPr>
        <w:t>Output</w:t>
      </w:r>
    </w:p>
    <w:p w14:paraId="455C3FE4"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Hello World</w:t>
      </w:r>
    </w:p>
    <w:p w14:paraId="7F0BE3B1"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62B03A7"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        a</w:t>
      </w:r>
    </w:p>
    <w:p w14:paraId="3B37C50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I said, 'Hello'</w:t>
      </w:r>
    </w:p>
    <w:p w14:paraId="658D9F10"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I said, "Hello"</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363"/>
      </w:tblGrid>
      <w:tr w:rsidR="00951079" w14:paraId="20DD787A" w14:textId="77777777" w:rsidTr="00A405C2">
        <w:trPr>
          <w:tblCellSpacing w:w="0" w:type="dxa"/>
        </w:trPr>
        <w:tc>
          <w:tcPr>
            <w:tcW w:w="5000" w:type="pct"/>
            <w:shd w:val="clear" w:color="auto" w:fill="FFFFFF"/>
            <w:tcMar>
              <w:top w:w="163" w:type="dxa"/>
              <w:left w:w="182" w:type="dxa"/>
              <w:bottom w:w="163" w:type="dxa"/>
              <w:right w:w="182" w:type="dxa"/>
            </w:tcMar>
          </w:tcPr>
          <w:p w14:paraId="051C11A4"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690F696A" w14:textId="77777777" w:rsidTr="00A405C2">
        <w:trPr>
          <w:tblCellSpacing w:w="0" w:type="dxa"/>
        </w:trPr>
        <w:tc>
          <w:tcPr>
            <w:tcW w:w="5000" w:type="pct"/>
            <w:shd w:val="clear" w:color="auto" w:fill="F8F8F7"/>
            <w:tcMar>
              <w:top w:w="163" w:type="dxa"/>
              <w:left w:w="182" w:type="dxa"/>
              <w:bottom w:w="163" w:type="dxa"/>
              <w:right w:w="182" w:type="dxa"/>
            </w:tcMar>
          </w:tcPr>
          <w:p w14:paraId="6B63A720" w14:textId="77777777" w:rsidR="00951079" w:rsidRPr="00A405C2" w:rsidRDefault="00CC4319" w:rsidP="00A405C2">
            <w:pPr>
              <w:pStyle w:val="ptableblocknth-last-child1"/>
              <w:shd w:val="clear" w:color="auto" w:fill="F8F8F7"/>
              <w:spacing w:line="465" w:lineRule="atLeast"/>
              <w:rPr>
                <w:lang w:val="en" w:eastAsia="en"/>
              </w:rPr>
            </w:pPr>
            <w:r w:rsidRPr="00A405C2">
              <w:rPr>
                <w:sz w:val="24"/>
                <w:szCs w:val="24"/>
                <w:lang w:val="en" w:eastAsia="en"/>
              </w:rPr>
              <w:t xml:space="preserve">The output from Line 1 results in a blank line. Why is this so? If we include the escape character </w:t>
            </w:r>
            <w:r w:rsidRPr="00454C96">
              <w:rPr>
                <w:rStyle w:val="notprenotclassLcode"/>
                <w:rFonts w:ascii="Fira Code" w:eastAsia="Droid Sans Mono" w:hAnsi="Fira Code" w:cs="Droid Sans Mono"/>
                <w:color w:val="B02145"/>
                <w:sz w:val="21"/>
                <w:szCs w:val="21"/>
                <w:lang w:val="en" w:eastAsia="en"/>
              </w:rPr>
              <w:t>'\n'</w:t>
            </w:r>
            <w:r w:rsidRPr="00A405C2">
              <w:rPr>
                <w:sz w:val="24"/>
                <w:szCs w:val="24"/>
                <w:lang w:val="en" w:eastAsia="en"/>
              </w:rPr>
              <w:t xml:space="preserve">, the escape character will move the cursor to the next line once. Then, the </w:t>
            </w:r>
            <w:r w:rsidRPr="00454C96">
              <w:rPr>
                <w:rStyle w:val="notprenotclassLcode"/>
                <w:rFonts w:ascii="Fira Code" w:eastAsia="Droid Sans Mono" w:hAnsi="Fira Code" w:cs="Droid Sans Mono"/>
                <w:color w:val="B02145"/>
                <w:sz w:val="21"/>
                <w:szCs w:val="21"/>
                <w:lang w:val="en" w:eastAsia="en"/>
              </w:rPr>
              <w:t>print()</w:t>
            </w:r>
            <w:r w:rsidRPr="00454C96">
              <w:rPr>
                <w:sz w:val="22"/>
                <w:szCs w:val="22"/>
                <w:lang w:val="en" w:eastAsia="en"/>
              </w:rPr>
              <w:t xml:space="preserve"> </w:t>
            </w:r>
            <w:r w:rsidRPr="00A405C2">
              <w:rPr>
                <w:sz w:val="24"/>
                <w:szCs w:val="24"/>
                <w:lang w:val="en" w:eastAsia="en"/>
              </w:rPr>
              <w:t>statement will move the cursor to the next line once more time, causing a blank line.</w:t>
            </w:r>
          </w:p>
        </w:tc>
      </w:tr>
    </w:tbl>
    <w:p w14:paraId="0F4BEBD7" w14:textId="46AD680E" w:rsidR="00951079" w:rsidRDefault="00AD53AD" w:rsidP="00AD53AD">
      <w:pPr>
        <w:spacing w:line="180" w:lineRule="exact"/>
        <w:rPr>
          <w:vanish/>
        </w:rPr>
      </w:pPr>
      <w:r>
        <w:br/>
      </w:r>
    </w:p>
    <w:tbl>
      <w:tblPr>
        <w:tblW w:w="4561"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8786"/>
      </w:tblGrid>
      <w:tr w:rsidR="00951079" w14:paraId="20CD06CE" w14:textId="77777777" w:rsidTr="00A405C2">
        <w:trPr>
          <w:tblCellSpacing w:w="0" w:type="dxa"/>
        </w:trPr>
        <w:tc>
          <w:tcPr>
            <w:tcW w:w="1563" w:type="dxa"/>
            <w:shd w:val="clear" w:color="auto" w:fill="auto"/>
            <w:tcMar>
              <w:top w:w="163" w:type="dxa"/>
              <w:left w:w="182" w:type="dxa"/>
              <w:bottom w:w="163" w:type="dxa"/>
              <w:right w:w="182" w:type="dxa"/>
            </w:tcMar>
            <w:vAlign w:val="center"/>
          </w:tcPr>
          <w:p w14:paraId="6EA352E5" w14:textId="77777777" w:rsidR="00951079" w:rsidRPr="00A405C2" w:rsidRDefault="00CC4319" w:rsidP="00A405C2">
            <w:pPr>
              <w:pStyle w:val="admonitionblocktabletdicontitle"/>
              <w:spacing w:line="465" w:lineRule="atLeast"/>
              <w:jc w:val="center"/>
              <w:rPr>
                <w:color w:val="262626"/>
                <w:sz w:val="24"/>
                <w:szCs w:val="24"/>
                <w:lang w:val="en" w:eastAsia="en"/>
              </w:rPr>
            </w:pPr>
            <w:r w:rsidRPr="00A405C2">
              <w:rPr>
                <w:color w:val="262626"/>
                <w:sz w:val="24"/>
                <w:szCs w:val="24"/>
                <w:lang w:val="en" w:eastAsia="en"/>
              </w:rPr>
              <w:t>Note</w:t>
            </w:r>
          </w:p>
        </w:tc>
        <w:tc>
          <w:tcPr>
            <w:tcW w:w="8785" w:type="dxa"/>
            <w:tcBorders>
              <w:left w:val="single" w:sz="6" w:space="0" w:color="DDDDDF"/>
            </w:tcBorders>
            <w:shd w:val="clear" w:color="auto" w:fill="auto"/>
            <w:tcMar>
              <w:top w:w="163" w:type="dxa"/>
              <w:left w:w="334" w:type="dxa"/>
              <w:bottom w:w="163" w:type="dxa"/>
              <w:right w:w="363" w:type="dxa"/>
            </w:tcMar>
            <w:vAlign w:val="center"/>
          </w:tcPr>
          <w:p w14:paraId="0AB01973" w14:textId="0C6E10A6" w:rsidR="00951079" w:rsidRPr="00A405C2" w:rsidRDefault="00CC4319" w:rsidP="00A405C2">
            <w:pPr>
              <w:spacing w:line="276" w:lineRule="auto"/>
              <w:rPr>
                <w:color w:val="404040"/>
                <w:sz w:val="28"/>
                <w:szCs w:val="28"/>
                <w:lang w:val="en" w:eastAsia="en"/>
              </w:rPr>
            </w:pPr>
            <w:r w:rsidRPr="00A405C2">
              <w:rPr>
                <w:rStyle w:val="small"/>
                <w:color w:val="404040"/>
                <w:lang w:val="en" w:eastAsia="en"/>
              </w:rPr>
              <w:t xml:space="preserve">Since we use single quotes to represent strings, using double quotes without the backslash character is also fine. For example, </w:t>
            </w:r>
            <w:r w:rsidRPr="00454C96">
              <w:rPr>
                <w:rStyle w:val="notprenotclassLcode"/>
                <w:rFonts w:ascii="Fira Code" w:eastAsia="Droid Sans Mono" w:hAnsi="Fira Code" w:cs="Droid Sans Mono"/>
                <w:color w:val="B02145"/>
                <w:sz w:val="16"/>
                <w:szCs w:val="16"/>
                <w:lang w:val="en" w:eastAsia="en"/>
              </w:rPr>
              <w:t>print('I said, "Hello"')</w:t>
            </w:r>
            <w:r w:rsidRPr="00454C96">
              <w:rPr>
                <w:rStyle w:val="small"/>
                <w:color w:val="404040"/>
                <w:sz w:val="18"/>
                <w:szCs w:val="18"/>
                <w:lang w:val="en" w:eastAsia="en"/>
              </w:rPr>
              <w:t xml:space="preserve"> </w:t>
            </w:r>
            <w:r w:rsidRPr="00A405C2">
              <w:rPr>
                <w:rStyle w:val="small"/>
                <w:color w:val="404040"/>
                <w:lang w:val="en" w:eastAsia="en"/>
              </w:rPr>
              <w:t xml:space="preserve">will also print </w:t>
            </w:r>
            <w:r w:rsidRPr="00454C96">
              <w:rPr>
                <w:rStyle w:val="notprenotclassLcode"/>
                <w:rFonts w:ascii="Fira Code" w:eastAsia="Droid Sans Mono" w:hAnsi="Fira Code" w:cs="Droid Sans Mono"/>
                <w:color w:val="B02145"/>
                <w:sz w:val="16"/>
                <w:szCs w:val="16"/>
                <w:lang w:val="en" w:eastAsia="en"/>
              </w:rPr>
              <w:t>I said, "Hello"</w:t>
            </w:r>
            <w:r w:rsidRPr="00A405C2">
              <w:rPr>
                <w:rStyle w:val="small"/>
                <w:color w:val="404040"/>
                <w:lang w:val="en" w:eastAsia="en"/>
              </w:rPr>
              <w:t>.</w:t>
            </w:r>
            <w:r w:rsidRPr="00A405C2">
              <w:rPr>
                <w:rStyle w:val="small"/>
                <w:color w:val="404040"/>
                <w:lang w:val="en" w:eastAsia="en"/>
              </w:rPr>
              <w:br/>
            </w:r>
            <w:r w:rsidRPr="00A405C2">
              <w:rPr>
                <w:rStyle w:val="small"/>
                <w:color w:val="404040"/>
                <w:lang w:val="en" w:eastAsia="en"/>
              </w:rPr>
              <w:br/>
              <w:t xml:space="preserve">The reason why there is a </w:t>
            </w:r>
            <w:r w:rsidRPr="00454C96">
              <w:rPr>
                <w:rStyle w:val="notprenotclassLcode"/>
                <w:rFonts w:ascii="Fira Code" w:eastAsia="Droid Sans Mono" w:hAnsi="Fira Code" w:cs="Droid Sans Mono"/>
                <w:color w:val="B02145"/>
                <w:sz w:val="16"/>
                <w:szCs w:val="16"/>
                <w:lang w:val="en" w:eastAsia="en"/>
              </w:rPr>
              <w:t>\"</w:t>
            </w:r>
            <w:r w:rsidRPr="00454C96">
              <w:rPr>
                <w:rStyle w:val="small"/>
                <w:rFonts w:ascii="Fira Code" w:hAnsi="Fira Code"/>
                <w:color w:val="404040"/>
                <w:sz w:val="18"/>
                <w:szCs w:val="18"/>
                <w:lang w:val="en" w:eastAsia="en"/>
              </w:rPr>
              <w:t xml:space="preserve"> </w:t>
            </w:r>
            <w:r w:rsidRPr="00A405C2">
              <w:rPr>
                <w:rStyle w:val="small"/>
                <w:color w:val="404040"/>
                <w:lang w:val="en" w:eastAsia="en"/>
              </w:rPr>
              <w:t xml:space="preserve">is because, in Python, we can represent strings with double </w:t>
            </w:r>
            <w:r w:rsidRPr="00A405C2">
              <w:rPr>
                <w:rStyle w:val="small"/>
                <w:color w:val="404040"/>
                <w:lang w:val="en" w:eastAsia="en"/>
              </w:rPr>
              <w:lastRenderedPageBreak/>
              <w:t xml:space="preserve">quotes as well (although this is discouraged). If we used double quotation marks, then we would have to write </w:t>
            </w:r>
            <w:r w:rsidRPr="00454C96">
              <w:rPr>
                <w:rStyle w:val="notprenotclassLcode"/>
                <w:rFonts w:ascii="Fira Code" w:eastAsia="Droid Sans Mono" w:hAnsi="Fira Code" w:cs="Droid Sans Mono"/>
                <w:color w:val="B02145"/>
                <w:sz w:val="16"/>
                <w:szCs w:val="16"/>
                <w:lang w:val="en" w:eastAsia="en"/>
              </w:rPr>
              <w:t>print("I said, \"Hello\"")</w:t>
            </w:r>
            <w:r w:rsidRPr="00A405C2">
              <w:rPr>
                <w:rStyle w:val="small"/>
                <w:color w:val="404040"/>
                <w:lang w:val="en" w:eastAsia="en"/>
              </w:rPr>
              <w:t xml:space="preserve">, in order to print </w:t>
            </w:r>
            <w:r w:rsidRPr="00454C96">
              <w:rPr>
                <w:rStyle w:val="notprenotclassLcode"/>
                <w:rFonts w:ascii="Fira Code" w:eastAsia="Droid Sans Mono" w:hAnsi="Fira Code" w:cs="Droid Sans Mono"/>
                <w:color w:val="B02145"/>
                <w:sz w:val="16"/>
                <w:szCs w:val="16"/>
                <w:lang w:val="en" w:eastAsia="en"/>
              </w:rPr>
              <w:t>I said, "Hello"</w:t>
            </w:r>
            <w:r w:rsidRPr="00A405C2">
              <w:rPr>
                <w:rStyle w:val="small"/>
                <w:color w:val="404040"/>
                <w:lang w:val="en" w:eastAsia="en"/>
              </w:rPr>
              <w:t>.</w:t>
            </w:r>
            <w:r w:rsidRPr="00A405C2">
              <w:rPr>
                <w:rStyle w:val="small"/>
                <w:color w:val="404040"/>
                <w:lang w:val="en" w:eastAsia="en"/>
              </w:rPr>
              <w:br/>
            </w:r>
            <w:r w:rsidRPr="00A405C2">
              <w:rPr>
                <w:rStyle w:val="small"/>
                <w:color w:val="404040"/>
                <w:lang w:val="en" w:eastAsia="en"/>
              </w:rPr>
              <w:br/>
              <w:t xml:space="preserve">Similarly, we can use single quotes without the </w:t>
            </w:r>
            <w:r w:rsidR="00454C96">
              <w:rPr>
                <w:rStyle w:val="small"/>
                <w:color w:val="404040"/>
                <w:lang w:val="en" w:eastAsia="en"/>
              </w:rPr>
              <w:t xml:space="preserve">escape </w:t>
            </w:r>
            <w:r w:rsidRPr="00A405C2">
              <w:rPr>
                <w:rStyle w:val="small"/>
                <w:color w:val="404040"/>
                <w:lang w:val="en" w:eastAsia="en"/>
              </w:rPr>
              <w:t xml:space="preserve">character if we represent strings with double quotation marks. For example, </w:t>
            </w:r>
            <w:r w:rsidRPr="00454C96">
              <w:rPr>
                <w:rStyle w:val="notprenotclassLcode"/>
                <w:rFonts w:ascii="Fira Code" w:eastAsia="Droid Sans Mono" w:hAnsi="Fira Code" w:cs="Droid Sans Mono"/>
                <w:color w:val="B02145"/>
                <w:sz w:val="16"/>
                <w:szCs w:val="16"/>
                <w:lang w:val="en" w:eastAsia="en"/>
              </w:rPr>
              <w:t>print("I said, 'Hello'")</w:t>
            </w:r>
            <w:r w:rsidRPr="00454C96">
              <w:rPr>
                <w:rStyle w:val="small"/>
                <w:color w:val="404040"/>
                <w:sz w:val="18"/>
                <w:szCs w:val="18"/>
                <w:lang w:val="en" w:eastAsia="en"/>
              </w:rPr>
              <w:t xml:space="preserve"> </w:t>
            </w:r>
            <w:r w:rsidRPr="00A405C2">
              <w:rPr>
                <w:rStyle w:val="small"/>
                <w:color w:val="404040"/>
                <w:lang w:val="en" w:eastAsia="en"/>
              </w:rPr>
              <w:t xml:space="preserve">will print </w:t>
            </w:r>
            <w:r w:rsidRPr="00454C96">
              <w:rPr>
                <w:rStyle w:val="admonitionblocktabletdcontentnth-last-child1nth-last-child1Character"/>
                <w:rFonts w:ascii="Fira Code" w:eastAsia="Droid Sans Mono" w:hAnsi="Fira Code" w:cs="Droid Sans Mono"/>
                <w:color w:val="B02145"/>
                <w:sz w:val="16"/>
                <w:szCs w:val="16"/>
                <w:shd w:val="clear" w:color="auto" w:fill="F7F7F8"/>
                <w:lang w:val="en" w:eastAsia="en"/>
              </w:rPr>
              <w:t>I said, 'Hello'</w:t>
            </w:r>
            <w:r w:rsidRPr="00A405C2">
              <w:rPr>
                <w:rStyle w:val="small"/>
                <w:color w:val="404040"/>
                <w:lang w:val="en" w:eastAsia="en"/>
              </w:rPr>
              <w:t>.</w:t>
            </w:r>
          </w:p>
        </w:tc>
      </w:tr>
    </w:tbl>
    <w:p w14:paraId="748ABEE3" w14:textId="12D38086" w:rsidR="00951079" w:rsidRDefault="00CC4319" w:rsidP="00565536">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16</w:t>
      </w:r>
      <w:r>
        <w:rPr>
          <w:rStyle w:val="Strong1"/>
          <w:color w:val="000000"/>
          <w:sz w:val="26"/>
          <w:szCs w:val="26"/>
          <w:shd w:val="clear" w:color="auto" w:fill="FFFF00"/>
          <w:lang w:val="en" w:eastAsia="en"/>
        </w:rPr>
        <w:t>: Escape Characters</w:t>
      </w:r>
    </w:p>
    <w:p w14:paraId="0BC65AF7" w14:textId="77777777" w:rsidR="00544701"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Python program to print the following sentences using 3 print() </w:t>
      </w:r>
    </w:p>
    <w:p w14:paraId="09C9F132" w14:textId="747D738A"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statements and escape characters.</w:t>
      </w:r>
    </w:p>
    <w:p w14:paraId="2336BFD7"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66A692F"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        The start of a paragraph should be indented.</w:t>
      </w:r>
    </w:p>
    <w:p w14:paraId="3B51EDE4"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Can I write one sentence in</w:t>
      </w:r>
    </w:p>
    <w:p w14:paraId="5120180C"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two lines using one print </w:t>
      </w:r>
      <w:proofErr w:type="gramStart"/>
      <w:r w:rsidRPr="00454C96">
        <w:rPr>
          <w:rFonts w:ascii="Fira Code" w:eastAsia="Droid Sans Mono" w:hAnsi="Fira Code" w:cs="Droid Sans Mono"/>
          <w:sz w:val="21"/>
          <w:szCs w:val="21"/>
          <w:shd w:val="clear" w:color="auto" w:fill="auto"/>
          <w:lang w:val="en" w:eastAsia="en"/>
        </w:rPr>
        <w:t>statement?</w:t>
      </w:r>
      <w:proofErr w:type="gramEnd"/>
    </w:p>
    <w:p w14:paraId="5747647E"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We can print quotation marks, like ' and ", using print statements.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0390E8BD"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68E71155" w14:textId="72AA5AC5"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6E8721DE" w14:textId="77777777" w:rsidTr="00A405C2">
        <w:trPr>
          <w:tblCellSpacing w:w="0" w:type="dxa"/>
        </w:trPr>
        <w:tc>
          <w:tcPr>
            <w:tcW w:w="5000" w:type="pct"/>
            <w:shd w:val="clear" w:color="auto" w:fill="FFFFFF"/>
            <w:tcMar>
              <w:top w:w="163" w:type="dxa"/>
              <w:left w:w="182" w:type="dxa"/>
              <w:bottom w:w="163" w:type="dxa"/>
              <w:right w:w="182" w:type="dxa"/>
            </w:tcMar>
          </w:tcPr>
          <w:p w14:paraId="693D3BA0" w14:textId="794BB7CA" w:rsidR="00951079" w:rsidRPr="00A405C2" w:rsidRDefault="00F676D4" w:rsidP="00A405C2">
            <w:pPr>
              <w:pStyle w:val="listingblocktitle"/>
              <w:spacing w:line="383" w:lineRule="atLeast"/>
              <w:rPr>
                <w:b/>
                <w:bCs/>
                <w:sz w:val="22"/>
                <w:szCs w:val="22"/>
                <w:lang w:val="en" w:eastAsia="en"/>
              </w:rPr>
            </w:pPr>
            <w:r>
              <w:rPr>
                <w:b/>
                <w:bCs/>
                <w:sz w:val="22"/>
                <w:szCs w:val="22"/>
                <w:lang w:val="en" w:eastAsia="en"/>
              </w:rPr>
              <w:t>e</w:t>
            </w:r>
            <w:r w:rsidR="00CC4319" w:rsidRPr="00A405C2">
              <w:rPr>
                <w:b/>
                <w:bCs/>
                <w:sz w:val="22"/>
                <w:szCs w:val="22"/>
                <w:lang w:val="en" w:eastAsia="en"/>
              </w:rPr>
              <w:t>x</w:t>
            </w:r>
            <w:r>
              <w:rPr>
                <w:b/>
                <w:bCs/>
                <w:sz w:val="22"/>
                <w:szCs w:val="22"/>
                <w:lang w:val="en" w:eastAsia="en"/>
              </w:rPr>
              <w:t>2_</w:t>
            </w:r>
            <w:r w:rsidR="00565536">
              <w:rPr>
                <w:b/>
                <w:bCs/>
                <w:sz w:val="22"/>
                <w:szCs w:val="22"/>
                <w:lang w:val="en" w:eastAsia="en"/>
              </w:rPr>
              <w:t>16</w:t>
            </w:r>
            <w:r w:rsidR="00CC4319" w:rsidRPr="00A405C2">
              <w:rPr>
                <w:b/>
                <w:bCs/>
                <w:sz w:val="22"/>
                <w:szCs w:val="22"/>
                <w:lang w:val="en" w:eastAsia="en"/>
              </w:rPr>
              <w:t>.py</w:t>
            </w:r>
          </w:p>
          <w:p w14:paraId="101279B4" w14:textId="77777777" w:rsidR="00790B06"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7"/>
                <w:szCs w:val="17"/>
                <w:lang w:val="en" w:eastAsia="en"/>
              </w:rPr>
            </w:pPr>
            <w:r w:rsidRPr="00A405C2">
              <w:rPr>
                <w:rStyle w:val="any"/>
                <w:rFonts w:ascii="Fira Code" w:eastAsia="Droid Sans Mono" w:hAnsi="Fira Code" w:cs="Droid Sans Mono"/>
                <w:color w:val="0000DD"/>
                <w:sz w:val="17"/>
                <w:szCs w:val="17"/>
                <w:lang w:val="en" w:eastAsia="en"/>
              </w:rPr>
              <w:t>1</w:t>
            </w:r>
            <w:r w:rsidRPr="00A405C2">
              <w:rPr>
                <w:rFonts w:ascii="Fira Code" w:eastAsia="Droid Sans Mono" w:hAnsi="Fira Code" w:cs="Droid Sans Mono"/>
                <w:sz w:val="17"/>
                <w:szCs w:val="17"/>
                <w:lang w:val="en" w:eastAsia="en"/>
              </w:rPr>
              <w:t xml:space="preserve">    print(</w:t>
            </w:r>
            <w:r w:rsidRPr="00A405C2">
              <w:rPr>
                <w:rStyle w:val="any"/>
                <w:rFonts w:ascii="Fira Code" w:eastAsia="Droid Sans Mono" w:hAnsi="Fira Code" w:cs="Droid Sans Mono"/>
                <w:color w:val="771100"/>
                <w:sz w:val="17"/>
                <w:szCs w:val="17"/>
                <w:lang w:val="en" w:eastAsia="en"/>
              </w:rPr>
              <w:t>'</w:t>
            </w:r>
            <w:r w:rsidRPr="00A405C2">
              <w:rPr>
                <w:rStyle w:val="any"/>
                <w:rFonts w:ascii="Fira Code" w:eastAsia="Droid Sans Mono" w:hAnsi="Fira Code" w:cs="Droid Sans Mono"/>
                <w:color w:val="BB00BB"/>
                <w:sz w:val="17"/>
                <w:szCs w:val="17"/>
                <w:lang w:val="en" w:eastAsia="en"/>
              </w:rPr>
              <w:t>\</w:t>
            </w:r>
            <w:proofErr w:type="spellStart"/>
            <w:r w:rsidRPr="00A405C2">
              <w:rPr>
                <w:rStyle w:val="any"/>
                <w:rFonts w:ascii="Fira Code" w:eastAsia="Droid Sans Mono" w:hAnsi="Fira Code" w:cs="Droid Sans Mono"/>
                <w:color w:val="BB00BB"/>
                <w:sz w:val="17"/>
                <w:szCs w:val="17"/>
                <w:lang w:val="en" w:eastAsia="en"/>
              </w:rPr>
              <w:t>t</w:t>
            </w:r>
            <w:r w:rsidRPr="00A405C2">
              <w:rPr>
                <w:rStyle w:val="any"/>
                <w:rFonts w:ascii="Fira Code" w:eastAsia="Droid Sans Mono" w:hAnsi="Fira Code" w:cs="Droid Sans Mono"/>
                <w:color w:val="DD2200"/>
                <w:sz w:val="17"/>
                <w:szCs w:val="17"/>
                <w:lang w:val="en" w:eastAsia="en"/>
              </w:rPr>
              <w:t>The</w:t>
            </w:r>
            <w:proofErr w:type="spellEnd"/>
            <w:r w:rsidRPr="00A405C2">
              <w:rPr>
                <w:rStyle w:val="any"/>
                <w:rFonts w:ascii="Fira Code" w:eastAsia="Droid Sans Mono" w:hAnsi="Fira Code" w:cs="Droid Sans Mono"/>
                <w:color w:val="DD2200"/>
                <w:sz w:val="17"/>
                <w:szCs w:val="17"/>
                <w:lang w:val="en" w:eastAsia="en"/>
              </w:rPr>
              <w:t xml:space="preserve"> start of a paragraph should be indented.</w:t>
            </w:r>
            <w:r w:rsidRPr="00A405C2">
              <w:rPr>
                <w:rStyle w:val="any"/>
                <w:rFonts w:ascii="Fira Code" w:eastAsia="Droid Sans Mono" w:hAnsi="Fira Code" w:cs="Droid Sans Mono"/>
                <w:color w:val="771100"/>
                <w:sz w:val="17"/>
                <w:szCs w:val="17"/>
                <w:lang w:val="en" w:eastAsia="en"/>
              </w:rPr>
              <w:t>'</w:t>
            </w:r>
            <w:r w:rsidRPr="00A405C2">
              <w:rPr>
                <w:rFonts w:ascii="Fira Code" w:eastAsia="Droid Sans Mono" w:hAnsi="Fira Code" w:cs="Droid Sans Mono"/>
                <w:sz w:val="17"/>
                <w:szCs w:val="17"/>
                <w:lang w:val="en" w:eastAsia="en"/>
              </w:rPr>
              <w:t>)</w:t>
            </w:r>
          </w:p>
          <w:p w14:paraId="00D51FCB" w14:textId="77777777" w:rsidR="00790B06"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7"/>
                <w:szCs w:val="17"/>
                <w:lang w:val="en" w:eastAsia="en"/>
              </w:rPr>
            </w:pPr>
            <w:r w:rsidRPr="00A405C2">
              <w:rPr>
                <w:rStyle w:val="any"/>
                <w:rFonts w:ascii="Fira Code" w:eastAsia="Droid Sans Mono" w:hAnsi="Fira Code" w:cs="Droid Sans Mono"/>
                <w:color w:val="0000DD"/>
                <w:sz w:val="17"/>
                <w:szCs w:val="17"/>
                <w:lang w:val="en" w:eastAsia="en"/>
              </w:rPr>
              <w:t>2</w:t>
            </w:r>
            <w:r w:rsidRPr="00A405C2">
              <w:rPr>
                <w:rFonts w:ascii="Fira Code" w:eastAsia="Droid Sans Mono" w:hAnsi="Fira Code" w:cs="Droid Sans Mono"/>
                <w:sz w:val="17"/>
                <w:szCs w:val="17"/>
                <w:lang w:val="en" w:eastAsia="en"/>
              </w:rPr>
              <w:t xml:space="preserve">    print(</w:t>
            </w:r>
            <w:r w:rsidRPr="00A405C2">
              <w:rPr>
                <w:rStyle w:val="any"/>
                <w:rFonts w:ascii="Fira Code" w:eastAsia="Droid Sans Mono" w:hAnsi="Fira Code" w:cs="Droid Sans Mono"/>
                <w:color w:val="771100"/>
                <w:sz w:val="17"/>
                <w:szCs w:val="17"/>
                <w:lang w:val="en" w:eastAsia="en"/>
              </w:rPr>
              <w:t>'</w:t>
            </w:r>
            <w:r w:rsidRPr="00A405C2">
              <w:rPr>
                <w:rStyle w:val="any"/>
                <w:rFonts w:ascii="Fira Code" w:eastAsia="Droid Sans Mono" w:hAnsi="Fira Code" w:cs="Droid Sans Mono"/>
                <w:color w:val="DD2200"/>
                <w:sz w:val="17"/>
                <w:szCs w:val="17"/>
                <w:lang w:val="en" w:eastAsia="en"/>
              </w:rPr>
              <w:t>Can I write one sentence in</w:t>
            </w:r>
            <w:r w:rsidRPr="00A405C2">
              <w:rPr>
                <w:rStyle w:val="any"/>
                <w:rFonts w:ascii="Fira Code" w:eastAsia="Droid Sans Mono" w:hAnsi="Fira Code" w:cs="Droid Sans Mono"/>
                <w:color w:val="BB00BB"/>
                <w:sz w:val="17"/>
                <w:szCs w:val="17"/>
                <w:lang w:val="en" w:eastAsia="en"/>
              </w:rPr>
              <w:t>\</w:t>
            </w:r>
            <w:proofErr w:type="spellStart"/>
            <w:r w:rsidRPr="00A405C2">
              <w:rPr>
                <w:rStyle w:val="any"/>
                <w:rFonts w:ascii="Fira Code" w:eastAsia="Droid Sans Mono" w:hAnsi="Fira Code" w:cs="Droid Sans Mono"/>
                <w:color w:val="BB00BB"/>
                <w:sz w:val="17"/>
                <w:szCs w:val="17"/>
                <w:lang w:val="en" w:eastAsia="en"/>
              </w:rPr>
              <w:t>n</w:t>
            </w:r>
            <w:r w:rsidRPr="00A405C2">
              <w:rPr>
                <w:rStyle w:val="any"/>
                <w:rFonts w:ascii="Fira Code" w:eastAsia="Droid Sans Mono" w:hAnsi="Fira Code" w:cs="Droid Sans Mono"/>
                <w:color w:val="DD2200"/>
                <w:sz w:val="17"/>
                <w:szCs w:val="17"/>
                <w:lang w:val="en" w:eastAsia="en"/>
              </w:rPr>
              <w:t>two</w:t>
            </w:r>
            <w:proofErr w:type="spellEnd"/>
            <w:r w:rsidRPr="00A405C2">
              <w:rPr>
                <w:rStyle w:val="any"/>
                <w:rFonts w:ascii="Fira Code" w:eastAsia="Droid Sans Mono" w:hAnsi="Fira Code" w:cs="Droid Sans Mono"/>
                <w:color w:val="DD2200"/>
                <w:sz w:val="17"/>
                <w:szCs w:val="17"/>
                <w:lang w:val="en" w:eastAsia="en"/>
              </w:rPr>
              <w:t xml:space="preserve"> lines using one print statement?</w:t>
            </w:r>
            <w:r w:rsidRPr="00A405C2">
              <w:rPr>
                <w:rStyle w:val="any"/>
                <w:rFonts w:ascii="Fira Code" w:eastAsia="Droid Sans Mono" w:hAnsi="Fira Code" w:cs="Droid Sans Mono"/>
                <w:color w:val="771100"/>
                <w:sz w:val="17"/>
                <w:szCs w:val="17"/>
                <w:lang w:val="en" w:eastAsia="en"/>
              </w:rPr>
              <w:t>'</w:t>
            </w:r>
            <w:r w:rsidRPr="00A405C2">
              <w:rPr>
                <w:rFonts w:ascii="Fira Code" w:eastAsia="Droid Sans Mono" w:hAnsi="Fira Code" w:cs="Droid Sans Mono"/>
                <w:sz w:val="17"/>
                <w:szCs w:val="17"/>
                <w:lang w:val="en" w:eastAsia="en"/>
              </w:rPr>
              <w:t>)</w:t>
            </w:r>
          </w:p>
          <w:p w14:paraId="25A2B85A" w14:textId="2B4B3FA3"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4"/>
                <w:szCs w:val="24"/>
                <w:shd w:val="clear" w:color="auto" w:fill="auto"/>
                <w:lang w:val="en" w:eastAsia="en"/>
              </w:rPr>
            </w:pPr>
            <w:r w:rsidRPr="00A405C2">
              <w:rPr>
                <w:rStyle w:val="any"/>
                <w:rFonts w:ascii="Fira Code" w:eastAsia="Droid Sans Mono" w:hAnsi="Fira Code" w:cs="Droid Sans Mono"/>
                <w:color w:val="0000DD"/>
                <w:sz w:val="17"/>
                <w:szCs w:val="17"/>
                <w:lang w:val="en" w:eastAsia="en"/>
              </w:rPr>
              <w:t>3</w:t>
            </w:r>
            <w:r w:rsidRPr="00A405C2">
              <w:rPr>
                <w:rFonts w:ascii="Fira Code" w:eastAsia="Droid Sans Mono" w:hAnsi="Fira Code" w:cs="Droid Sans Mono"/>
                <w:sz w:val="17"/>
                <w:szCs w:val="17"/>
                <w:lang w:val="en" w:eastAsia="en"/>
              </w:rPr>
              <w:t xml:space="preserve">    print(</w:t>
            </w:r>
            <w:r w:rsidRPr="00A405C2">
              <w:rPr>
                <w:rStyle w:val="any"/>
                <w:rFonts w:ascii="Fira Code" w:eastAsia="Droid Sans Mono" w:hAnsi="Fira Code" w:cs="Droid Sans Mono"/>
                <w:color w:val="771100"/>
                <w:sz w:val="17"/>
                <w:szCs w:val="17"/>
                <w:lang w:val="en" w:eastAsia="en"/>
              </w:rPr>
              <w:t>'</w:t>
            </w:r>
            <w:r w:rsidRPr="00A405C2">
              <w:rPr>
                <w:rStyle w:val="any"/>
                <w:rFonts w:ascii="Fira Code" w:eastAsia="Droid Sans Mono" w:hAnsi="Fira Code" w:cs="Droid Sans Mono"/>
                <w:color w:val="DD2200"/>
                <w:sz w:val="17"/>
                <w:szCs w:val="17"/>
                <w:lang w:val="en" w:eastAsia="en"/>
              </w:rPr>
              <w:t xml:space="preserve">We can print quotation marks, like </w:t>
            </w:r>
            <w:r w:rsidRPr="00A405C2">
              <w:rPr>
                <w:rStyle w:val="any"/>
                <w:rFonts w:ascii="Fira Code" w:eastAsia="Droid Sans Mono" w:hAnsi="Fira Code" w:cs="Droid Sans Mono"/>
                <w:color w:val="BB00BB"/>
                <w:sz w:val="17"/>
                <w:szCs w:val="17"/>
                <w:lang w:val="en" w:eastAsia="en"/>
              </w:rPr>
              <w:t>\'</w:t>
            </w:r>
            <w:r w:rsidRPr="00A405C2">
              <w:rPr>
                <w:rStyle w:val="any"/>
                <w:rFonts w:ascii="Fira Code" w:eastAsia="Droid Sans Mono" w:hAnsi="Fira Code" w:cs="Droid Sans Mono"/>
                <w:color w:val="DD2200"/>
                <w:sz w:val="17"/>
                <w:szCs w:val="17"/>
                <w:lang w:val="en" w:eastAsia="en"/>
              </w:rPr>
              <w:t xml:space="preserve"> and </w:t>
            </w:r>
            <w:r w:rsidRPr="00A405C2">
              <w:rPr>
                <w:rStyle w:val="any"/>
                <w:rFonts w:ascii="Fira Code" w:eastAsia="Droid Sans Mono" w:hAnsi="Fira Code" w:cs="Droid Sans Mono"/>
                <w:color w:val="BB00BB"/>
                <w:sz w:val="17"/>
                <w:szCs w:val="17"/>
                <w:lang w:val="en" w:eastAsia="en"/>
              </w:rPr>
              <w:t>\"</w:t>
            </w:r>
            <w:r w:rsidRPr="00A405C2">
              <w:rPr>
                <w:rStyle w:val="any"/>
                <w:rFonts w:ascii="Fira Code" w:eastAsia="Droid Sans Mono" w:hAnsi="Fira Code" w:cs="Droid Sans Mono"/>
                <w:color w:val="DD2200"/>
                <w:sz w:val="17"/>
                <w:szCs w:val="17"/>
                <w:lang w:val="en" w:eastAsia="en"/>
              </w:rPr>
              <w:t>, using print statements.</w:t>
            </w:r>
            <w:r w:rsidRPr="00A405C2">
              <w:rPr>
                <w:rStyle w:val="any"/>
                <w:rFonts w:ascii="Fira Code" w:eastAsia="Droid Sans Mono" w:hAnsi="Fira Code" w:cs="Droid Sans Mono"/>
                <w:color w:val="771100"/>
                <w:sz w:val="17"/>
                <w:szCs w:val="17"/>
                <w:lang w:val="en" w:eastAsia="en"/>
              </w:rPr>
              <w:t>'</w:t>
            </w:r>
            <w:r w:rsidRPr="00A405C2">
              <w:rPr>
                <w:rFonts w:ascii="Fira Code" w:eastAsia="Droid Sans Mono" w:hAnsi="Fira Code" w:cs="Droid Sans Mono"/>
                <w:sz w:val="17"/>
                <w:szCs w:val="17"/>
                <w:lang w:val="en" w:eastAsia="en"/>
              </w:rPr>
              <w:t>)</w:t>
            </w:r>
          </w:p>
        </w:tc>
      </w:tr>
    </w:tbl>
    <w:p w14:paraId="512B454C"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2.3.2. print(</w:t>
      </w:r>
      <w:r>
        <w:rPr>
          <w:rStyle w:val="em"/>
          <w:sz w:val="33"/>
          <w:szCs w:val="33"/>
          <w:lang w:val="en" w:eastAsia="en"/>
        </w:rPr>
        <w:t>x1</w:t>
      </w:r>
      <w:r>
        <w:rPr>
          <w:sz w:val="33"/>
          <w:szCs w:val="33"/>
          <w:lang w:val="en" w:eastAsia="en"/>
        </w:rPr>
        <w:t xml:space="preserve">, </w:t>
      </w:r>
      <w:r>
        <w:rPr>
          <w:rStyle w:val="em"/>
          <w:sz w:val="33"/>
          <w:szCs w:val="33"/>
          <w:lang w:val="en" w:eastAsia="en"/>
        </w:rPr>
        <w:t>x2</w:t>
      </w:r>
      <w:r>
        <w:rPr>
          <w:sz w:val="33"/>
          <w:szCs w:val="33"/>
          <w:lang w:val="en" w:eastAsia="en"/>
        </w:rPr>
        <w:t>, …​)</w:t>
      </w:r>
    </w:p>
    <w:p w14:paraId="040E53FF"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This is the statement that was used often in previous exercises. The values to be printed are separated by commas. Then Python will print </w:t>
      </w:r>
      <w:proofErr w:type="gramStart"/>
      <w:r>
        <w:rPr>
          <w:sz w:val="28"/>
          <w:szCs w:val="28"/>
          <w:lang w:val="en" w:eastAsia="en"/>
        </w:rPr>
        <w:t>all of</w:t>
      </w:r>
      <w:proofErr w:type="gramEnd"/>
      <w:r>
        <w:rPr>
          <w:sz w:val="28"/>
          <w:szCs w:val="28"/>
          <w:lang w:val="en" w:eastAsia="en"/>
        </w:rPr>
        <w:t xml:space="preserve"> the values separated by a single whitespace.</w:t>
      </w:r>
    </w:p>
    <w:p w14:paraId="34B919E1" w14:textId="4C2A3EE6" w:rsidR="00951079" w:rsidRPr="00790B06" w:rsidRDefault="00790B06" w:rsidP="00790B06">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print() with Comma Example</w:t>
      </w:r>
      <w:r>
        <w:rPr>
          <w:b/>
          <w:bCs/>
          <w:sz w:val="26"/>
          <w:szCs w:val="26"/>
          <w:lang w:val="en" w:eastAsia="en"/>
        </w:rPr>
        <w:tab/>
      </w:r>
      <w:r w:rsidR="00CC4319" w:rsidRPr="00790B06">
        <w:rPr>
          <w:b/>
          <w:bCs/>
          <w:sz w:val="26"/>
          <w:szCs w:val="26"/>
          <w:lang w:val="en" w:eastAsia="en"/>
        </w:rPr>
        <w:t>comma_print_ex.py</w:t>
      </w:r>
      <w:r>
        <w:rPr>
          <w:b/>
          <w:bCs/>
          <w:sz w:val="26"/>
          <w:szCs w:val="26"/>
          <w:lang w:val="en" w:eastAsia="en"/>
        </w:rPr>
        <w:tab/>
      </w:r>
    </w:p>
    <w:p w14:paraId="427E239A" w14:textId="77777777" w:rsidR="00790B06"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w:t>
      </w:r>
    </w:p>
    <w:p w14:paraId="1896CADB" w14:textId="274FFBDD" w:rsidR="00951079"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I have</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cats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6BF0E0E3" w14:textId="77777777" w:rsidR="00951079" w:rsidRPr="00790B06" w:rsidRDefault="00CC4319">
      <w:pPr>
        <w:pStyle w:val="listingblocktitle"/>
        <w:spacing w:after="73" w:line="383" w:lineRule="atLeast"/>
        <w:ind w:left="272" w:right="272"/>
        <w:rPr>
          <w:b/>
          <w:bCs/>
          <w:sz w:val="26"/>
          <w:szCs w:val="26"/>
          <w:lang w:val="en" w:eastAsia="en"/>
        </w:rPr>
      </w:pPr>
      <w:r w:rsidRPr="00790B06">
        <w:rPr>
          <w:b/>
          <w:bCs/>
          <w:sz w:val="26"/>
          <w:szCs w:val="26"/>
          <w:lang w:val="en" w:eastAsia="en"/>
        </w:rPr>
        <w:t>Output</w:t>
      </w:r>
    </w:p>
    <w:p w14:paraId="12F0608D"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lastRenderedPageBreak/>
        <w:t>1 2 3</w:t>
      </w:r>
    </w:p>
    <w:p w14:paraId="2AB4ACE8"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I have 3 cats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4B108FCA" w14:textId="77777777" w:rsidTr="00A405C2">
        <w:trPr>
          <w:tblCellSpacing w:w="0" w:type="dxa"/>
        </w:trPr>
        <w:tc>
          <w:tcPr>
            <w:tcW w:w="5000" w:type="pct"/>
            <w:shd w:val="clear" w:color="auto" w:fill="FFFFFF"/>
            <w:tcMar>
              <w:top w:w="163" w:type="dxa"/>
              <w:left w:w="182" w:type="dxa"/>
              <w:bottom w:w="163" w:type="dxa"/>
              <w:right w:w="182" w:type="dxa"/>
            </w:tcMar>
          </w:tcPr>
          <w:p w14:paraId="705A1625"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391B3B55" w14:textId="77777777" w:rsidTr="00A405C2">
        <w:trPr>
          <w:tblCellSpacing w:w="0" w:type="dxa"/>
        </w:trPr>
        <w:tc>
          <w:tcPr>
            <w:tcW w:w="5000" w:type="pct"/>
            <w:shd w:val="clear" w:color="auto" w:fill="F8F8F7"/>
            <w:tcMar>
              <w:top w:w="163" w:type="dxa"/>
              <w:left w:w="182" w:type="dxa"/>
              <w:bottom w:w="163" w:type="dxa"/>
              <w:right w:w="182" w:type="dxa"/>
            </w:tcMar>
          </w:tcPr>
          <w:p w14:paraId="55690615"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 1 is trying to print three integer values. </w:t>
            </w:r>
            <w:r w:rsidRPr="00A405C2">
              <w:rPr>
                <w:rStyle w:val="notprenotclassLcode"/>
                <w:rFonts w:ascii="Droid Sans Mono" w:eastAsia="Droid Sans Mono" w:hAnsi="Droid Sans Mono" w:cs="Droid Sans Mono"/>
                <w:color w:val="B02145"/>
                <w:sz w:val="24"/>
                <w:szCs w:val="24"/>
                <w:lang w:val="en" w:eastAsia="en"/>
              </w:rPr>
              <w:t>1</w:t>
            </w:r>
            <w:r w:rsidRPr="00A405C2">
              <w:rPr>
                <w:sz w:val="24"/>
                <w:szCs w:val="24"/>
                <w:lang w:val="en" w:eastAsia="en"/>
              </w:rPr>
              <w:t xml:space="preserve">, </w:t>
            </w:r>
            <w:r w:rsidRPr="00A405C2">
              <w:rPr>
                <w:rStyle w:val="notprenotclassLcode"/>
                <w:rFonts w:ascii="Droid Sans Mono" w:eastAsia="Droid Sans Mono" w:hAnsi="Droid Sans Mono" w:cs="Droid Sans Mono"/>
                <w:color w:val="B02145"/>
                <w:sz w:val="24"/>
                <w:szCs w:val="24"/>
                <w:lang w:val="en" w:eastAsia="en"/>
              </w:rPr>
              <w:t>2</w:t>
            </w:r>
            <w:r w:rsidRPr="00A405C2">
              <w:rPr>
                <w:sz w:val="24"/>
                <w:szCs w:val="24"/>
                <w:lang w:val="en" w:eastAsia="en"/>
              </w:rPr>
              <w:t xml:space="preserve">, and </w:t>
            </w:r>
            <w:r w:rsidRPr="00A405C2">
              <w:rPr>
                <w:rStyle w:val="notprenotclassLcode"/>
                <w:rFonts w:ascii="Droid Sans Mono" w:eastAsia="Droid Sans Mono" w:hAnsi="Droid Sans Mono" w:cs="Droid Sans Mono"/>
                <w:color w:val="B02145"/>
                <w:sz w:val="24"/>
                <w:szCs w:val="24"/>
                <w:lang w:val="en" w:eastAsia="en"/>
              </w:rPr>
              <w:t>3</w:t>
            </w:r>
            <w:r w:rsidRPr="00A405C2">
              <w:rPr>
                <w:sz w:val="24"/>
                <w:szCs w:val="24"/>
                <w:lang w:val="en" w:eastAsia="en"/>
              </w:rPr>
              <w:t xml:space="preserve"> are converted into strings and printed, separated by a single whitespace. It is equivalent to saying </w:t>
            </w:r>
            <w:r w:rsidRPr="00454C96">
              <w:rPr>
                <w:rStyle w:val="notprenotclassLcode"/>
                <w:rFonts w:ascii="Fira Code" w:eastAsia="Droid Sans Mono" w:hAnsi="Fira Code" w:cs="Droid Sans Mono"/>
                <w:color w:val="B02145"/>
                <w:sz w:val="22"/>
                <w:szCs w:val="22"/>
                <w:lang w:val="en" w:eastAsia="en"/>
              </w:rPr>
              <w:t>print(str(1) + " " + str(2) + " " + str(3))</w:t>
            </w:r>
            <w:r w:rsidRPr="00A405C2">
              <w:rPr>
                <w:sz w:val="24"/>
                <w:szCs w:val="24"/>
                <w:lang w:val="en" w:eastAsia="en"/>
              </w:rPr>
              <w:t>.</w:t>
            </w:r>
          </w:p>
        </w:tc>
      </w:tr>
      <w:tr w:rsidR="00951079" w14:paraId="32275DDE" w14:textId="77777777" w:rsidTr="00A405C2">
        <w:trPr>
          <w:tblCellSpacing w:w="0" w:type="dxa"/>
        </w:trPr>
        <w:tc>
          <w:tcPr>
            <w:tcW w:w="5000" w:type="pct"/>
            <w:shd w:val="clear" w:color="auto" w:fill="FFFFFF"/>
            <w:tcMar>
              <w:top w:w="163" w:type="dxa"/>
              <w:left w:w="182" w:type="dxa"/>
              <w:bottom w:w="163" w:type="dxa"/>
              <w:right w:w="182" w:type="dxa"/>
            </w:tcMar>
          </w:tcPr>
          <w:p w14:paraId="64BFEE57"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Line 2 shows that you can print strings together with numbers by listing them with commas. This is a clearer and more concise alternative to writing </w:t>
            </w:r>
            <w:r w:rsidRPr="00454C96">
              <w:rPr>
                <w:rStyle w:val="ptableblockcodeonly-child"/>
                <w:rFonts w:ascii="Fira Code" w:eastAsia="Droid Sans Mono" w:hAnsi="Fira Code" w:cs="Droid Sans Mono"/>
                <w:color w:val="B02145"/>
                <w:sz w:val="22"/>
                <w:szCs w:val="22"/>
                <w:lang w:val="en" w:eastAsia="en"/>
              </w:rPr>
              <w:t>print('I have ' + str(3) + ' cats')</w:t>
            </w:r>
            <w:r w:rsidRPr="00A405C2">
              <w:rPr>
                <w:sz w:val="24"/>
                <w:szCs w:val="24"/>
                <w:lang w:val="en" w:eastAsia="en"/>
              </w:rPr>
              <w:t>.</w:t>
            </w:r>
          </w:p>
        </w:tc>
      </w:tr>
    </w:tbl>
    <w:p w14:paraId="2B48D475" w14:textId="56E07E1D" w:rsidR="00951079" w:rsidRDefault="00CC4319" w:rsidP="00790B06">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17</w:t>
      </w:r>
      <w:r>
        <w:rPr>
          <w:rStyle w:val="Strong1"/>
          <w:color w:val="000000"/>
          <w:sz w:val="26"/>
          <w:szCs w:val="26"/>
          <w:shd w:val="clear" w:color="auto" w:fill="FFFF00"/>
          <w:lang w:val="en" w:eastAsia="en"/>
        </w:rPr>
        <w:t>: Printing Multiple Values</w:t>
      </w:r>
    </w:p>
    <w:p w14:paraId="5FD7CA6C" w14:textId="77777777" w:rsidR="00544701"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Python program to print the following sentences using 2 print() </w:t>
      </w:r>
    </w:p>
    <w:p w14:paraId="240B58EF" w14:textId="483CCED6"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statements.</w:t>
      </w:r>
    </w:p>
    <w:p w14:paraId="625F86CA"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5C2D58B"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I want to have 2 puppies</w:t>
      </w:r>
    </w:p>
    <w:p w14:paraId="1E86E707"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1 plus 1 is 2</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63618C38"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3859AD7E" w14:textId="1F8B89B9"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398B948C" w14:textId="77777777" w:rsidTr="00A405C2">
        <w:trPr>
          <w:tblCellSpacing w:w="0" w:type="dxa"/>
        </w:trPr>
        <w:tc>
          <w:tcPr>
            <w:tcW w:w="5000" w:type="pct"/>
            <w:shd w:val="clear" w:color="auto" w:fill="FFFFFF"/>
            <w:tcMar>
              <w:top w:w="163" w:type="dxa"/>
              <w:left w:w="182" w:type="dxa"/>
              <w:bottom w:w="163" w:type="dxa"/>
              <w:right w:w="182" w:type="dxa"/>
            </w:tcMar>
          </w:tcPr>
          <w:p w14:paraId="304D2B31" w14:textId="4C215FE9" w:rsidR="00951079" w:rsidRPr="00A405C2" w:rsidRDefault="00F676D4" w:rsidP="00A405C2">
            <w:pPr>
              <w:pStyle w:val="listingblocktitle"/>
              <w:spacing w:after="73" w:line="383" w:lineRule="atLeast"/>
              <w:rPr>
                <w:b/>
                <w:bCs/>
                <w:sz w:val="26"/>
                <w:szCs w:val="26"/>
                <w:lang w:val="en" w:eastAsia="en"/>
              </w:rPr>
            </w:pPr>
            <w:r>
              <w:rPr>
                <w:b/>
                <w:bCs/>
                <w:sz w:val="26"/>
                <w:szCs w:val="26"/>
                <w:lang w:val="en" w:eastAsia="en"/>
              </w:rPr>
              <w:t>ex2_</w:t>
            </w:r>
            <w:r w:rsidR="00565536">
              <w:rPr>
                <w:b/>
                <w:bCs/>
                <w:sz w:val="26"/>
                <w:szCs w:val="26"/>
                <w:lang w:val="en" w:eastAsia="en"/>
              </w:rPr>
              <w:t>17</w:t>
            </w:r>
            <w:r w:rsidR="00CC4319" w:rsidRPr="00A405C2">
              <w:rPr>
                <w:b/>
                <w:bCs/>
                <w:sz w:val="26"/>
                <w:szCs w:val="26"/>
                <w:lang w:val="en" w:eastAsia="en"/>
              </w:rPr>
              <w:t>.py</w:t>
            </w:r>
          </w:p>
          <w:p w14:paraId="269D3A01" w14:textId="77777777" w:rsidR="00790B06"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I want to have</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puppies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6B33B3F4" w14:textId="07496B12"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4"/>
                <w:szCs w:val="24"/>
                <w:shd w:val="clear" w:color="auto" w:fill="auto"/>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plus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is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w:t>
            </w:r>
          </w:p>
        </w:tc>
      </w:tr>
    </w:tbl>
    <w:p w14:paraId="3ACE90E8"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2.3.3. print(</w:t>
      </w:r>
      <w:r>
        <w:rPr>
          <w:rStyle w:val="em"/>
          <w:sz w:val="33"/>
          <w:szCs w:val="33"/>
          <w:lang w:val="en" w:eastAsia="en"/>
        </w:rPr>
        <w:t>x</w:t>
      </w:r>
      <w:r>
        <w:rPr>
          <w:sz w:val="33"/>
          <w:szCs w:val="33"/>
          <w:lang w:val="en" w:eastAsia="en"/>
        </w:rPr>
        <w:t>, end=</w:t>
      </w:r>
      <w:r>
        <w:rPr>
          <w:rStyle w:val="em"/>
          <w:sz w:val="33"/>
          <w:szCs w:val="33"/>
          <w:lang w:val="en" w:eastAsia="en"/>
        </w:rPr>
        <w:t>s</w:t>
      </w:r>
      <w:r>
        <w:rPr>
          <w:sz w:val="33"/>
          <w:szCs w:val="33"/>
          <w:lang w:val="en" w:eastAsia="en"/>
        </w:rPr>
        <w:t>)</w:t>
      </w:r>
    </w:p>
    <w:p w14:paraId="2199EA27" w14:textId="77777777" w:rsidR="00951079" w:rsidRDefault="00CC4319">
      <w:pPr>
        <w:pStyle w:val="p"/>
        <w:spacing w:after="330" w:line="449" w:lineRule="atLeast"/>
        <w:ind w:left="272" w:right="272"/>
        <w:rPr>
          <w:sz w:val="28"/>
          <w:szCs w:val="28"/>
          <w:lang w:val="en" w:eastAsia="en"/>
        </w:rPr>
      </w:pPr>
      <w:r w:rsidRPr="00454C96">
        <w:rPr>
          <w:rStyle w:val="notprenotclassLcode"/>
          <w:rFonts w:ascii="Fira Code" w:eastAsia="Droid Sans Mono" w:hAnsi="Fira Code" w:cs="Droid Sans Mono"/>
          <w:color w:val="B02145"/>
          <w:sz w:val="24"/>
          <w:szCs w:val="24"/>
          <w:lang w:val="en" w:eastAsia="en"/>
        </w:rPr>
        <w:t>print(x, end=s)</w:t>
      </w:r>
      <w:r w:rsidRPr="00454C96">
        <w:rPr>
          <w:sz w:val="24"/>
          <w:szCs w:val="24"/>
          <w:lang w:val="en" w:eastAsia="en"/>
        </w:rPr>
        <w:t xml:space="preserve"> </w:t>
      </w:r>
      <w:r>
        <w:rPr>
          <w:sz w:val="28"/>
          <w:szCs w:val="28"/>
          <w:lang w:val="en" w:eastAsia="en"/>
        </w:rPr>
        <w:t xml:space="preserve">will concatenate </w:t>
      </w:r>
      <w:r w:rsidRPr="00454C96">
        <w:rPr>
          <w:rStyle w:val="notprenotclassLcode"/>
          <w:rFonts w:ascii="Fira Code" w:eastAsia="Droid Sans Mono" w:hAnsi="Fira Code" w:cs="Droid Sans Mono"/>
          <w:color w:val="B02145"/>
          <w:sz w:val="24"/>
          <w:szCs w:val="24"/>
          <w:lang w:val="en" w:eastAsia="en"/>
        </w:rPr>
        <w:t>s</w:t>
      </w:r>
      <w:r w:rsidRPr="00454C96">
        <w:rPr>
          <w:sz w:val="24"/>
          <w:szCs w:val="24"/>
          <w:lang w:val="en" w:eastAsia="en"/>
        </w:rPr>
        <w:t xml:space="preserve"> </w:t>
      </w:r>
      <w:r>
        <w:rPr>
          <w:sz w:val="28"/>
          <w:szCs w:val="28"/>
          <w:lang w:val="en" w:eastAsia="en"/>
        </w:rPr>
        <w:t xml:space="preserve">to the end of </w:t>
      </w:r>
      <w:r w:rsidRPr="00454C96">
        <w:rPr>
          <w:rStyle w:val="notprenotclassLcode"/>
          <w:rFonts w:ascii="Fira Code" w:eastAsia="Droid Sans Mono" w:hAnsi="Fira Code" w:cs="Droid Sans Mono"/>
          <w:color w:val="B02145"/>
          <w:sz w:val="24"/>
          <w:szCs w:val="24"/>
          <w:lang w:val="en" w:eastAsia="en"/>
        </w:rPr>
        <w:t>x</w:t>
      </w:r>
      <w:r w:rsidRPr="00454C96">
        <w:rPr>
          <w:sz w:val="24"/>
          <w:szCs w:val="24"/>
          <w:lang w:val="en" w:eastAsia="en"/>
        </w:rPr>
        <w:t xml:space="preserve"> </w:t>
      </w:r>
      <w:r>
        <w:rPr>
          <w:sz w:val="28"/>
          <w:szCs w:val="28"/>
          <w:lang w:val="en" w:eastAsia="en"/>
        </w:rPr>
        <w:t>and print the resulting value without moving the cursor to the next line.</w:t>
      </w:r>
    </w:p>
    <w:p w14:paraId="28B893CA"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It was mentioned before that the </w:t>
      </w:r>
      <w:r w:rsidRPr="00454C96">
        <w:rPr>
          <w:rStyle w:val="notprenotclassLcode"/>
          <w:rFonts w:ascii="Fira Code" w:eastAsia="Droid Sans Mono" w:hAnsi="Fira Code" w:cs="Droid Sans Mono"/>
          <w:color w:val="B02145"/>
          <w:sz w:val="24"/>
          <w:szCs w:val="24"/>
          <w:lang w:val="en" w:eastAsia="en"/>
        </w:rPr>
        <w:t>print()</w:t>
      </w:r>
      <w:r>
        <w:rPr>
          <w:sz w:val="28"/>
          <w:szCs w:val="28"/>
          <w:lang w:val="en" w:eastAsia="en"/>
        </w:rPr>
        <w:t xml:space="preserve"> statement automatically moves the cursor to the next line. This was a very simplified way of explaining the </w:t>
      </w:r>
      <w:r w:rsidRPr="00454C96">
        <w:rPr>
          <w:rStyle w:val="notprenotclassLcode"/>
          <w:rFonts w:ascii="Fira Code" w:eastAsia="Droid Sans Mono" w:hAnsi="Fira Code" w:cs="Droid Sans Mono"/>
          <w:color w:val="B02145"/>
          <w:sz w:val="24"/>
          <w:szCs w:val="24"/>
          <w:lang w:val="en" w:eastAsia="en"/>
        </w:rPr>
        <w:t>print()</w:t>
      </w:r>
      <w:r w:rsidRPr="00454C96">
        <w:rPr>
          <w:sz w:val="24"/>
          <w:szCs w:val="24"/>
          <w:lang w:val="en" w:eastAsia="en"/>
        </w:rPr>
        <w:t xml:space="preserve"> </w:t>
      </w:r>
      <w:r>
        <w:rPr>
          <w:sz w:val="28"/>
          <w:szCs w:val="28"/>
          <w:lang w:val="en" w:eastAsia="en"/>
        </w:rPr>
        <w:t xml:space="preserve">statement. </w:t>
      </w:r>
      <w:proofErr w:type="gramStart"/>
      <w:r>
        <w:rPr>
          <w:sz w:val="28"/>
          <w:szCs w:val="28"/>
          <w:lang w:val="en" w:eastAsia="en"/>
        </w:rPr>
        <w:t>In reality, when</w:t>
      </w:r>
      <w:proofErr w:type="gramEnd"/>
      <w:r>
        <w:rPr>
          <w:sz w:val="28"/>
          <w:szCs w:val="28"/>
          <w:lang w:val="en" w:eastAsia="en"/>
        </w:rPr>
        <w:t xml:space="preserve"> we use the </w:t>
      </w:r>
      <w:r w:rsidRPr="00454C96">
        <w:rPr>
          <w:rStyle w:val="notprenotclassLcode"/>
          <w:rFonts w:ascii="Fira Code" w:eastAsia="Droid Sans Mono" w:hAnsi="Fira Code" w:cs="Droid Sans Mono"/>
          <w:color w:val="B02145"/>
          <w:sz w:val="24"/>
          <w:szCs w:val="24"/>
          <w:lang w:val="en" w:eastAsia="en"/>
        </w:rPr>
        <w:t>print()</w:t>
      </w:r>
      <w:r w:rsidRPr="00454C96">
        <w:rPr>
          <w:sz w:val="24"/>
          <w:szCs w:val="24"/>
          <w:lang w:val="en" w:eastAsia="en"/>
        </w:rPr>
        <w:t xml:space="preserve"> </w:t>
      </w:r>
      <w:r>
        <w:rPr>
          <w:sz w:val="28"/>
          <w:szCs w:val="28"/>
          <w:lang w:val="en" w:eastAsia="en"/>
        </w:rPr>
        <w:t xml:space="preserve">statement, </w:t>
      </w:r>
      <w:r w:rsidRPr="00454C96">
        <w:rPr>
          <w:rStyle w:val="notprenotclassLcode"/>
          <w:rFonts w:ascii="Fira Code" w:eastAsia="Droid Sans Mono" w:hAnsi="Fira Code" w:cs="Droid Sans Mono"/>
          <w:color w:val="B02145"/>
          <w:sz w:val="24"/>
          <w:szCs w:val="24"/>
          <w:lang w:val="en" w:eastAsia="en"/>
        </w:rPr>
        <w:t>s</w:t>
      </w:r>
      <w:r w:rsidRPr="00454C96">
        <w:rPr>
          <w:sz w:val="24"/>
          <w:szCs w:val="24"/>
          <w:lang w:val="en" w:eastAsia="en"/>
        </w:rPr>
        <w:t xml:space="preserve"> </w:t>
      </w:r>
      <w:r>
        <w:rPr>
          <w:sz w:val="28"/>
          <w:szCs w:val="28"/>
          <w:lang w:val="en" w:eastAsia="en"/>
        </w:rPr>
        <w:t xml:space="preserve">is set to </w:t>
      </w:r>
      <w:r w:rsidRPr="00454C96">
        <w:rPr>
          <w:rStyle w:val="notprenotclassLcode"/>
          <w:rFonts w:ascii="Fira Code" w:eastAsia="Droid Sans Mono" w:hAnsi="Fira Code" w:cs="Droid Sans Mono"/>
          <w:color w:val="B02145"/>
          <w:sz w:val="24"/>
          <w:szCs w:val="24"/>
          <w:lang w:val="en" w:eastAsia="en"/>
        </w:rPr>
        <w:t>'\n'</w:t>
      </w:r>
      <w:r w:rsidRPr="00454C96">
        <w:rPr>
          <w:sz w:val="24"/>
          <w:szCs w:val="24"/>
          <w:lang w:val="en" w:eastAsia="en"/>
        </w:rPr>
        <w:t xml:space="preserve"> </w:t>
      </w:r>
      <w:r>
        <w:rPr>
          <w:sz w:val="28"/>
          <w:szCs w:val="28"/>
          <w:lang w:val="en" w:eastAsia="en"/>
        </w:rPr>
        <w:t xml:space="preserve">by default. Therefore, </w:t>
      </w:r>
      <w:r w:rsidRPr="00454C96">
        <w:rPr>
          <w:rStyle w:val="notprenotclassLcode"/>
          <w:rFonts w:ascii="Fira Code" w:eastAsia="Droid Sans Mono" w:hAnsi="Fira Code" w:cs="Droid Sans Mono"/>
          <w:color w:val="B02145"/>
          <w:sz w:val="24"/>
          <w:szCs w:val="24"/>
          <w:lang w:val="en" w:eastAsia="en"/>
        </w:rPr>
        <w:t>print(x)</w:t>
      </w:r>
      <w:r>
        <w:rPr>
          <w:sz w:val="28"/>
          <w:szCs w:val="28"/>
          <w:lang w:val="en" w:eastAsia="en"/>
        </w:rPr>
        <w:t xml:space="preserve"> is equivalent to </w:t>
      </w:r>
      <w:r w:rsidRPr="00454C96">
        <w:rPr>
          <w:rStyle w:val="notprenotclassLcode"/>
          <w:rFonts w:ascii="Fira Code" w:eastAsia="Droid Sans Mono" w:hAnsi="Fira Code" w:cs="Droid Sans Mono"/>
          <w:color w:val="B02145"/>
          <w:sz w:val="24"/>
          <w:szCs w:val="24"/>
          <w:lang w:val="en" w:eastAsia="en"/>
        </w:rPr>
        <w:t>print(x, end='\n')</w:t>
      </w:r>
      <w:r>
        <w:rPr>
          <w:sz w:val="28"/>
          <w:szCs w:val="28"/>
          <w:lang w:val="en" w:eastAsia="en"/>
        </w:rPr>
        <w:t xml:space="preserve">. In any case where the value for </w:t>
      </w:r>
      <w:r w:rsidRPr="00454C96">
        <w:rPr>
          <w:rStyle w:val="notprenotclassLcode"/>
          <w:rFonts w:ascii="Fira Code" w:eastAsia="Droid Sans Mono" w:hAnsi="Fira Code" w:cs="Droid Sans Mono"/>
          <w:color w:val="B02145"/>
          <w:sz w:val="24"/>
          <w:szCs w:val="24"/>
          <w:lang w:val="en" w:eastAsia="en"/>
        </w:rPr>
        <w:t>end</w:t>
      </w:r>
      <w:r w:rsidRPr="00454C96">
        <w:rPr>
          <w:sz w:val="24"/>
          <w:szCs w:val="24"/>
          <w:lang w:val="en" w:eastAsia="en"/>
        </w:rPr>
        <w:t xml:space="preserve"> </w:t>
      </w:r>
      <w:r>
        <w:rPr>
          <w:sz w:val="28"/>
          <w:szCs w:val="28"/>
          <w:lang w:val="en" w:eastAsia="en"/>
        </w:rPr>
        <w:t xml:space="preserve">is not specified, it is set to </w:t>
      </w:r>
      <w:r w:rsidRPr="00454C96">
        <w:rPr>
          <w:rStyle w:val="notprenotclassLcode"/>
          <w:rFonts w:ascii="Fira Code" w:eastAsia="Droid Sans Mono" w:hAnsi="Fira Code" w:cs="Droid Sans Mono"/>
          <w:color w:val="B02145"/>
          <w:sz w:val="24"/>
          <w:szCs w:val="24"/>
          <w:lang w:val="en" w:eastAsia="en"/>
        </w:rPr>
        <w:t>'\n'</w:t>
      </w:r>
      <w:r w:rsidRPr="00454C96">
        <w:rPr>
          <w:sz w:val="24"/>
          <w:szCs w:val="24"/>
          <w:lang w:val="en" w:eastAsia="en"/>
        </w:rPr>
        <w:t xml:space="preserve"> </w:t>
      </w:r>
      <w:r>
        <w:rPr>
          <w:sz w:val="28"/>
          <w:szCs w:val="28"/>
          <w:lang w:val="en" w:eastAsia="en"/>
        </w:rPr>
        <w:t>by default.</w:t>
      </w:r>
    </w:p>
    <w:p w14:paraId="4C0A7A02" w14:textId="7266BFED" w:rsidR="00951079" w:rsidRPr="00790B06" w:rsidRDefault="00790B06" w:rsidP="00790B06">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print() with end Example</w:t>
      </w:r>
      <w:r>
        <w:rPr>
          <w:b/>
          <w:bCs/>
          <w:sz w:val="26"/>
          <w:szCs w:val="26"/>
          <w:lang w:val="en" w:eastAsia="en"/>
        </w:rPr>
        <w:tab/>
      </w:r>
      <w:r w:rsidR="00CC4319" w:rsidRPr="00790B06">
        <w:rPr>
          <w:b/>
          <w:bCs/>
          <w:sz w:val="26"/>
          <w:szCs w:val="26"/>
          <w:lang w:val="en" w:eastAsia="en"/>
        </w:rPr>
        <w:t>end_print_ex.py</w:t>
      </w:r>
      <w:r>
        <w:rPr>
          <w:b/>
          <w:bCs/>
          <w:sz w:val="26"/>
          <w:szCs w:val="26"/>
          <w:lang w:val="en" w:eastAsia="en"/>
        </w:rPr>
        <w:tab/>
      </w:r>
    </w:p>
    <w:p w14:paraId="2F01A07E" w14:textId="77777777" w:rsidR="00790B06"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Hello World</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end=</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BB00BB"/>
          <w:sz w:val="21"/>
          <w:szCs w:val="21"/>
          <w:lang w:val="en" w:eastAsia="en"/>
        </w:rPr>
        <w:t>\n</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0E7C5942" w14:textId="77777777" w:rsidR="00790B06"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1 2 3</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end=</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BB00BB"/>
          <w:sz w:val="21"/>
          <w:szCs w:val="21"/>
          <w:lang w:val="en" w:eastAsia="en"/>
        </w:rPr>
        <w:t>\n\n</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0FE46395" w14:textId="77777777" w:rsidR="00790B06"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Hello</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end=</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World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7423B115" w14:textId="6186EAA3" w:rsidR="00951079" w:rsidRPr="00454C96" w:rsidRDefault="00CC4319" w:rsidP="00790B06">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The line does not change.</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end=</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Weird!</w:t>
      </w:r>
      <w:r w:rsidRPr="00454C96">
        <w:rPr>
          <w:rStyle w:val="any"/>
          <w:rFonts w:ascii="Fira Code" w:eastAsia="Droid Sans Mono" w:hAnsi="Fira Code" w:cs="Droid Sans Mono"/>
          <w:color w:val="BB00BB"/>
          <w:sz w:val="21"/>
          <w:szCs w:val="21"/>
          <w:lang w:val="en" w:eastAsia="en"/>
        </w:rPr>
        <w:t>\n</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184D7A07" w14:textId="77777777" w:rsidR="00951079" w:rsidRPr="00790B06" w:rsidRDefault="00CC4319">
      <w:pPr>
        <w:pStyle w:val="listingblocktitle"/>
        <w:spacing w:after="73" w:line="383" w:lineRule="atLeast"/>
        <w:ind w:left="272" w:right="272"/>
        <w:rPr>
          <w:b/>
          <w:bCs/>
          <w:sz w:val="26"/>
          <w:szCs w:val="26"/>
          <w:lang w:val="en" w:eastAsia="en"/>
        </w:rPr>
      </w:pPr>
      <w:r w:rsidRPr="00790B06">
        <w:rPr>
          <w:b/>
          <w:bCs/>
          <w:sz w:val="26"/>
          <w:szCs w:val="26"/>
          <w:lang w:val="en" w:eastAsia="en"/>
        </w:rPr>
        <w:t>Output</w:t>
      </w:r>
    </w:p>
    <w:p w14:paraId="6F4F1AB5"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Hello World</w:t>
      </w:r>
    </w:p>
    <w:p w14:paraId="48C08C7C"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1 2 3</w:t>
      </w:r>
    </w:p>
    <w:p w14:paraId="1DDA5F45"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5D8594F5"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HelloWorld The line does not </w:t>
      </w:r>
      <w:proofErr w:type="spellStart"/>
      <w:r w:rsidRPr="00454C96">
        <w:rPr>
          <w:rFonts w:ascii="Fira Code" w:eastAsia="Droid Sans Mono" w:hAnsi="Fira Code" w:cs="Droid Sans Mono"/>
          <w:sz w:val="21"/>
          <w:szCs w:val="21"/>
          <w:shd w:val="clear" w:color="auto" w:fill="auto"/>
          <w:lang w:val="en" w:eastAsia="en"/>
        </w:rPr>
        <w:t>change.Weird</w:t>
      </w:r>
      <w:proofErr w:type="spellEnd"/>
      <w:r w:rsidRPr="00454C96">
        <w:rPr>
          <w:rFonts w:ascii="Fira Code" w:eastAsia="Droid Sans Mono" w:hAnsi="Fira Code" w:cs="Droid Sans Mono"/>
          <w:sz w:val="21"/>
          <w:szCs w:val="21"/>
          <w:shd w:val="clear" w:color="auto" w:fill="auto"/>
          <w:lang w:val="en" w:eastAsia="en"/>
        </w:rPr>
        <w:t>!</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5420412F" w14:textId="77777777" w:rsidTr="00A405C2">
        <w:trPr>
          <w:tblCellSpacing w:w="0" w:type="dxa"/>
        </w:trPr>
        <w:tc>
          <w:tcPr>
            <w:tcW w:w="5000" w:type="pct"/>
            <w:shd w:val="clear" w:color="auto" w:fill="FFFFFF"/>
            <w:tcMar>
              <w:top w:w="163" w:type="dxa"/>
              <w:left w:w="182" w:type="dxa"/>
              <w:bottom w:w="163" w:type="dxa"/>
              <w:right w:w="182" w:type="dxa"/>
            </w:tcMar>
          </w:tcPr>
          <w:p w14:paraId="68B0725D"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456313B5" w14:textId="77777777" w:rsidTr="00A405C2">
        <w:trPr>
          <w:tblCellSpacing w:w="0" w:type="dxa"/>
        </w:trPr>
        <w:tc>
          <w:tcPr>
            <w:tcW w:w="5000" w:type="pct"/>
            <w:shd w:val="clear" w:color="auto" w:fill="F8F8F7"/>
            <w:tcMar>
              <w:top w:w="163" w:type="dxa"/>
              <w:left w:w="182" w:type="dxa"/>
              <w:bottom w:w="163" w:type="dxa"/>
              <w:right w:w="182" w:type="dxa"/>
            </w:tcMar>
          </w:tcPr>
          <w:p w14:paraId="74719B63"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 1 is equivalent to saying </w:t>
            </w:r>
            <w:r w:rsidRPr="00454C96">
              <w:rPr>
                <w:rStyle w:val="ptableblockcodeonly-child"/>
                <w:rFonts w:ascii="Fira Code" w:eastAsia="Droid Sans Mono" w:hAnsi="Fira Code" w:cs="Droid Sans Mono"/>
                <w:color w:val="B02145"/>
                <w:sz w:val="22"/>
                <w:szCs w:val="22"/>
                <w:lang w:val="en" w:eastAsia="en"/>
              </w:rPr>
              <w:t>print('Hello World')</w:t>
            </w:r>
            <w:r w:rsidRPr="00A405C2">
              <w:rPr>
                <w:sz w:val="24"/>
                <w:szCs w:val="24"/>
                <w:lang w:val="en" w:eastAsia="en"/>
              </w:rPr>
              <w:t>.</w:t>
            </w:r>
          </w:p>
        </w:tc>
      </w:tr>
      <w:tr w:rsidR="00951079" w14:paraId="3721D9DA" w14:textId="77777777" w:rsidTr="00A405C2">
        <w:trPr>
          <w:tblCellSpacing w:w="0" w:type="dxa"/>
        </w:trPr>
        <w:tc>
          <w:tcPr>
            <w:tcW w:w="5000" w:type="pct"/>
            <w:shd w:val="clear" w:color="auto" w:fill="FFFFFF"/>
            <w:tcMar>
              <w:top w:w="163" w:type="dxa"/>
              <w:left w:w="182" w:type="dxa"/>
              <w:bottom w:w="163" w:type="dxa"/>
              <w:right w:w="182" w:type="dxa"/>
            </w:tcMar>
          </w:tcPr>
          <w:p w14:paraId="04F7F294"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Line 2 concatenates two newline characters to the end of </w:t>
            </w:r>
            <w:r w:rsidRPr="00454C96">
              <w:rPr>
                <w:rStyle w:val="ptableblockcodeonly-child"/>
                <w:rFonts w:ascii="Fira Code" w:eastAsia="Droid Sans Mono" w:hAnsi="Fira Code" w:cs="Droid Sans Mono"/>
                <w:color w:val="B02145"/>
                <w:sz w:val="22"/>
                <w:szCs w:val="22"/>
                <w:lang w:val="en" w:eastAsia="en"/>
              </w:rPr>
              <w:t>'1 2 3'</w:t>
            </w:r>
            <w:r w:rsidRPr="00A405C2">
              <w:rPr>
                <w:sz w:val="24"/>
                <w:szCs w:val="24"/>
                <w:lang w:val="en" w:eastAsia="en"/>
              </w:rPr>
              <w:t>, so a blank line is created.</w:t>
            </w:r>
          </w:p>
        </w:tc>
      </w:tr>
      <w:tr w:rsidR="00951079" w14:paraId="6B4E8F3B" w14:textId="77777777" w:rsidTr="00A405C2">
        <w:trPr>
          <w:tblCellSpacing w:w="0" w:type="dxa"/>
        </w:trPr>
        <w:tc>
          <w:tcPr>
            <w:tcW w:w="5000" w:type="pct"/>
            <w:shd w:val="clear" w:color="auto" w:fill="F8F8F7"/>
            <w:tcMar>
              <w:top w:w="163" w:type="dxa"/>
              <w:left w:w="182" w:type="dxa"/>
              <w:bottom w:w="163" w:type="dxa"/>
              <w:right w:w="182" w:type="dxa"/>
            </w:tcMar>
          </w:tcPr>
          <w:p w14:paraId="28AF61FA" w14:textId="04D4D2F5"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 3 concatenates </w:t>
            </w:r>
            <w:r w:rsidRPr="00A405C2">
              <w:rPr>
                <w:rStyle w:val="notprenotclassLcode"/>
                <w:rFonts w:ascii="Droid Sans Mono" w:eastAsia="Droid Sans Mono" w:hAnsi="Droid Sans Mono" w:cs="Droid Sans Mono"/>
                <w:sz w:val="24"/>
                <w:szCs w:val="24"/>
                <w:lang w:val="en" w:eastAsia="en"/>
              </w:rPr>
              <w:t>'World '</w:t>
            </w:r>
            <w:r w:rsidRPr="00A405C2">
              <w:rPr>
                <w:sz w:val="24"/>
                <w:szCs w:val="24"/>
                <w:lang w:val="en" w:eastAsia="en"/>
              </w:rPr>
              <w:t xml:space="preserve"> to the end of </w:t>
            </w:r>
            <w:r w:rsidRPr="00454C96">
              <w:rPr>
                <w:rStyle w:val="notprenotclassLcode"/>
                <w:rFonts w:ascii="Fira Code" w:eastAsia="Droid Sans Mono" w:hAnsi="Fira Code" w:cs="Droid Sans Mono"/>
                <w:color w:val="B02145"/>
                <w:sz w:val="22"/>
                <w:szCs w:val="22"/>
                <w:lang w:val="en" w:eastAsia="en"/>
              </w:rPr>
              <w:t>'Hello'</w:t>
            </w:r>
            <w:r w:rsidRPr="00A405C2">
              <w:rPr>
                <w:sz w:val="24"/>
                <w:szCs w:val="24"/>
                <w:lang w:val="en" w:eastAsia="en"/>
              </w:rPr>
              <w:t xml:space="preserve"> (which results in </w:t>
            </w:r>
            <w:r w:rsidRPr="00454C96">
              <w:rPr>
                <w:rStyle w:val="notprenotclassLcode"/>
                <w:rFonts w:ascii="Fira Code" w:eastAsia="Droid Sans Mono" w:hAnsi="Fira Code" w:cs="Droid Sans Mono"/>
                <w:color w:val="B02145"/>
                <w:sz w:val="22"/>
                <w:szCs w:val="22"/>
                <w:lang w:val="en" w:eastAsia="en"/>
              </w:rPr>
              <w:t>'HelloWorld '</w:t>
            </w:r>
            <w:r w:rsidRPr="00A405C2">
              <w:rPr>
                <w:sz w:val="24"/>
                <w:szCs w:val="24"/>
                <w:lang w:val="en" w:eastAsia="en"/>
              </w:rPr>
              <w:t xml:space="preserve">) and is printed without moving the cursor to the next line. Therefore, the </w:t>
            </w:r>
            <w:r w:rsidRPr="00454C96">
              <w:rPr>
                <w:rStyle w:val="notprenotclassLcode"/>
                <w:rFonts w:ascii="Fira Code" w:eastAsia="Droid Sans Mono" w:hAnsi="Fira Code" w:cs="Droid Sans Mono"/>
                <w:color w:val="B02145"/>
                <w:sz w:val="22"/>
                <w:szCs w:val="22"/>
                <w:lang w:val="en" w:eastAsia="en"/>
              </w:rPr>
              <w:t>print()</w:t>
            </w:r>
            <w:r w:rsidRPr="00454C96">
              <w:rPr>
                <w:sz w:val="22"/>
                <w:szCs w:val="22"/>
                <w:lang w:val="en" w:eastAsia="en"/>
              </w:rPr>
              <w:t xml:space="preserve"> </w:t>
            </w:r>
            <w:r w:rsidRPr="00A405C2">
              <w:rPr>
                <w:sz w:val="24"/>
                <w:szCs w:val="24"/>
                <w:lang w:val="en" w:eastAsia="en"/>
              </w:rPr>
              <w:t xml:space="preserve">statement in Line 4 starts from the end of </w:t>
            </w:r>
            <w:r w:rsidRPr="00454C96">
              <w:rPr>
                <w:rStyle w:val="notprenotclassLcode"/>
                <w:rFonts w:ascii="Fira Code" w:eastAsia="Droid Sans Mono" w:hAnsi="Fira Code" w:cs="Droid Sans Mono"/>
                <w:color w:val="B02145"/>
                <w:sz w:val="22"/>
                <w:szCs w:val="22"/>
                <w:lang w:val="en" w:eastAsia="en"/>
              </w:rPr>
              <w:t>'HelloWorld</w:t>
            </w:r>
            <w:r w:rsidR="00790B06" w:rsidRPr="00454C96">
              <w:rPr>
                <w:rStyle w:val="notprenotclassLcode"/>
                <w:rFonts w:ascii="Fira Code" w:eastAsia="Droid Sans Mono" w:hAnsi="Fira Code" w:cs="Droid Sans Mono"/>
                <w:color w:val="B02145"/>
                <w:sz w:val="22"/>
                <w:szCs w:val="22"/>
                <w:lang w:val="en" w:eastAsia="en"/>
              </w:rPr>
              <w:t xml:space="preserve"> '</w:t>
            </w:r>
            <w:r w:rsidRPr="00A405C2">
              <w:rPr>
                <w:sz w:val="24"/>
                <w:szCs w:val="24"/>
                <w:lang w:val="en" w:eastAsia="en"/>
              </w:rPr>
              <w:t>.</w:t>
            </w:r>
          </w:p>
        </w:tc>
      </w:tr>
    </w:tbl>
    <w:p w14:paraId="3FD9BB5A" w14:textId="0B656C5F" w:rsidR="00951079" w:rsidRDefault="00CC4319" w:rsidP="00790B06">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18</w:t>
      </w:r>
      <w:r>
        <w:rPr>
          <w:rStyle w:val="Strong1"/>
          <w:color w:val="000000"/>
          <w:sz w:val="26"/>
          <w:szCs w:val="26"/>
          <w:shd w:val="clear" w:color="auto" w:fill="FFFF00"/>
          <w:lang w:val="en" w:eastAsia="en"/>
        </w:rPr>
        <w:t>: End Strings</w:t>
      </w:r>
    </w:p>
    <w:p w14:paraId="54B53EF3" w14:textId="77777777" w:rsidR="00544701"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Python program to print the following sentences using 3 print() </w:t>
      </w:r>
    </w:p>
    <w:p w14:paraId="1EF53B59" w14:textId="1F3BD05D"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statements.</w:t>
      </w:r>
    </w:p>
    <w:p w14:paraId="40F27C08" w14:textId="77777777" w:rsidR="00951079" w:rsidRPr="00790B0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shd w:val="clear" w:color="auto" w:fill="auto"/>
          <w:lang w:val="en" w:eastAsia="en"/>
        </w:rPr>
      </w:pPr>
    </w:p>
    <w:p w14:paraId="318D0950" w14:textId="77777777" w:rsidR="00951079" w:rsidRPr="00790B0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shd w:val="clear" w:color="auto" w:fill="auto"/>
          <w:lang w:val="en" w:eastAsia="en"/>
        </w:rPr>
      </w:pPr>
      <w:r w:rsidRPr="00790B06">
        <w:rPr>
          <w:rFonts w:ascii="Fira Code" w:eastAsia="Droid Sans Mono" w:hAnsi="Fira Code" w:cs="Droid Sans Mono"/>
          <w:sz w:val="18"/>
          <w:szCs w:val="18"/>
          <w:shd w:val="clear" w:color="auto" w:fill="auto"/>
          <w:lang w:val="en" w:eastAsia="en"/>
        </w:rPr>
        <w:lastRenderedPageBreak/>
        <w:t xml:space="preserve">This print statement has no line </w:t>
      </w:r>
      <w:proofErr w:type="spellStart"/>
      <w:r w:rsidRPr="00790B06">
        <w:rPr>
          <w:rFonts w:ascii="Fira Code" w:eastAsia="Droid Sans Mono" w:hAnsi="Fira Code" w:cs="Droid Sans Mono"/>
          <w:sz w:val="18"/>
          <w:szCs w:val="18"/>
          <w:shd w:val="clear" w:color="auto" w:fill="auto"/>
          <w:lang w:val="en" w:eastAsia="en"/>
        </w:rPr>
        <w:t>change.This</w:t>
      </w:r>
      <w:proofErr w:type="spellEnd"/>
      <w:r w:rsidRPr="00790B06">
        <w:rPr>
          <w:rFonts w:ascii="Fira Code" w:eastAsia="Droid Sans Mono" w:hAnsi="Fira Code" w:cs="Droid Sans Mono"/>
          <w:sz w:val="18"/>
          <w:szCs w:val="18"/>
          <w:shd w:val="clear" w:color="auto" w:fill="auto"/>
          <w:lang w:val="en" w:eastAsia="en"/>
        </w:rPr>
        <w:t xml:space="preserve"> is the next print statement ending in **</w:t>
      </w:r>
    </w:p>
    <w:p w14:paraId="0AAB03B4" w14:textId="77777777" w:rsidR="00951079" w:rsidRPr="00790B0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18"/>
          <w:szCs w:val="18"/>
          <w:shd w:val="clear" w:color="auto" w:fill="auto"/>
          <w:lang w:val="en" w:eastAsia="en"/>
        </w:rPr>
      </w:pPr>
      <w:r w:rsidRPr="00790B06">
        <w:rPr>
          <w:rFonts w:ascii="Fira Code" w:eastAsia="Droid Sans Mono" w:hAnsi="Fira Code" w:cs="Droid Sans Mono"/>
          <w:sz w:val="18"/>
          <w:szCs w:val="18"/>
          <w:shd w:val="clear" w:color="auto" w:fill="auto"/>
          <w:lang w:val="en" w:eastAsia="en"/>
        </w:rPr>
        <w:t>The last print statement ending in HelloWorld</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3B486590"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5DB9C85C" w14:textId="0FAAF505"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454E9231" w14:textId="77777777" w:rsidTr="00A405C2">
        <w:trPr>
          <w:tblCellSpacing w:w="0" w:type="dxa"/>
        </w:trPr>
        <w:tc>
          <w:tcPr>
            <w:tcW w:w="5000" w:type="pct"/>
            <w:shd w:val="clear" w:color="auto" w:fill="FFFFFF"/>
            <w:tcMar>
              <w:top w:w="163" w:type="dxa"/>
              <w:left w:w="182" w:type="dxa"/>
              <w:bottom w:w="163" w:type="dxa"/>
              <w:right w:w="182" w:type="dxa"/>
            </w:tcMar>
          </w:tcPr>
          <w:p w14:paraId="636D0D9E" w14:textId="360F321A" w:rsidR="00951079" w:rsidRPr="00A405C2" w:rsidRDefault="00F676D4" w:rsidP="00A405C2">
            <w:pPr>
              <w:pStyle w:val="listingblocktitle"/>
              <w:spacing w:after="73" w:line="383" w:lineRule="atLeast"/>
              <w:rPr>
                <w:b/>
                <w:bCs/>
                <w:lang w:val="en" w:eastAsia="en"/>
              </w:rPr>
            </w:pPr>
            <w:r>
              <w:rPr>
                <w:b/>
                <w:bCs/>
                <w:lang w:val="en" w:eastAsia="en"/>
              </w:rPr>
              <w:t>ex2_</w:t>
            </w:r>
            <w:r w:rsidR="00565536">
              <w:rPr>
                <w:b/>
                <w:bCs/>
                <w:lang w:val="en" w:eastAsia="en"/>
              </w:rPr>
              <w:t>18</w:t>
            </w:r>
            <w:r w:rsidR="00CC4319" w:rsidRPr="00A405C2">
              <w:rPr>
                <w:b/>
                <w:bCs/>
                <w:lang w:val="en" w:eastAsia="en"/>
              </w:rPr>
              <w:t>.py</w:t>
            </w:r>
          </w:p>
          <w:p w14:paraId="23CC2D0E" w14:textId="77777777" w:rsidR="00805254"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1</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This print statement has no line change.</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end=</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06764A66" w14:textId="77777777" w:rsidR="00805254"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A405C2">
              <w:rPr>
                <w:rStyle w:val="any"/>
                <w:rFonts w:ascii="Fira Code" w:eastAsia="Droid Sans Mono" w:hAnsi="Fira Code" w:cs="Droid Sans Mono"/>
                <w:color w:val="0000DD"/>
                <w:sz w:val="21"/>
                <w:szCs w:val="21"/>
                <w:lang w:val="en" w:eastAsia="en"/>
              </w:rPr>
              <w:t>2</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 xml:space="preserve">This is the next print statement ending in </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end=</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w:t>
            </w:r>
            <w:r w:rsidRPr="00A405C2">
              <w:rPr>
                <w:rStyle w:val="any"/>
                <w:rFonts w:ascii="Fira Code" w:eastAsia="Droid Sans Mono" w:hAnsi="Fira Code" w:cs="Droid Sans Mono"/>
                <w:color w:val="BB00BB"/>
                <w:sz w:val="21"/>
                <w:szCs w:val="21"/>
                <w:lang w:val="en" w:eastAsia="en"/>
              </w:rPr>
              <w:t>\n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p w14:paraId="0508FFEB" w14:textId="12028A0A"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A405C2">
              <w:rPr>
                <w:rStyle w:val="any"/>
                <w:rFonts w:ascii="Fira Code" w:eastAsia="Droid Sans Mono" w:hAnsi="Fira Code" w:cs="Droid Sans Mono"/>
                <w:color w:val="0000DD"/>
                <w:sz w:val="21"/>
                <w:szCs w:val="21"/>
                <w:lang w:val="en" w:eastAsia="en"/>
              </w:rPr>
              <w:t>3</w:t>
            </w:r>
            <w:r w:rsidRPr="00A405C2">
              <w:rPr>
                <w:rFonts w:ascii="Fira Code" w:eastAsia="Droid Sans Mono" w:hAnsi="Fira Code" w:cs="Droid Sans Mono"/>
                <w:sz w:val="21"/>
                <w:szCs w:val="21"/>
                <w:lang w:val="en" w:eastAsia="en"/>
              </w:rPr>
              <w:t xml:space="preserve">    print(</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 xml:space="preserve">The last print statement ending in </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 end=</w:t>
            </w:r>
            <w:r w:rsidRPr="00A405C2">
              <w:rPr>
                <w:rStyle w:val="any"/>
                <w:rFonts w:ascii="Fira Code" w:eastAsia="Droid Sans Mono" w:hAnsi="Fira Code" w:cs="Droid Sans Mono"/>
                <w:color w:val="771100"/>
                <w:sz w:val="21"/>
                <w:szCs w:val="21"/>
                <w:lang w:val="en" w:eastAsia="en"/>
              </w:rPr>
              <w:t>'</w:t>
            </w:r>
            <w:r w:rsidRPr="00A405C2">
              <w:rPr>
                <w:rStyle w:val="any"/>
                <w:rFonts w:ascii="Fira Code" w:eastAsia="Droid Sans Mono" w:hAnsi="Fira Code" w:cs="Droid Sans Mono"/>
                <w:color w:val="DD2200"/>
                <w:sz w:val="21"/>
                <w:szCs w:val="21"/>
                <w:lang w:val="en" w:eastAsia="en"/>
              </w:rPr>
              <w:t>HelloWorld</w:t>
            </w:r>
            <w:r w:rsidRPr="00A405C2">
              <w:rPr>
                <w:rStyle w:val="any"/>
                <w:rFonts w:ascii="Fira Code" w:eastAsia="Droid Sans Mono" w:hAnsi="Fira Code" w:cs="Droid Sans Mono"/>
                <w:color w:val="BB00BB"/>
                <w:sz w:val="21"/>
                <w:szCs w:val="21"/>
                <w:lang w:val="en" w:eastAsia="en"/>
              </w:rPr>
              <w:t>\n</w:t>
            </w:r>
            <w:r w:rsidRPr="00A405C2">
              <w:rPr>
                <w:rStyle w:val="any"/>
                <w:rFonts w:ascii="Fira Code" w:eastAsia="Droid Sans Mono" w:hAnsi="Fira Code" w:cs="Droid Sans Mono"/>
                <w:color w:val="771100"/>
                <w:sz w:val="21"/>
                <w:szCs w:val="21"/>
                <w:lang w:val="en" w:eastAsia="en"/>
              </w:rPr>
              <w:t>'</w:t>
            </w:r>
            <w:r w:rsidRPr="00A405C2">
              <w:rPr>
                <w:rFonts w:ascii="Fira Code" w:eastAsia="Droid Sans Mono" w:hAnsi="Fira Code" w:cs="Droid Sans Mono"/>
                <w:sz w:val="21"/>
                <w:szCs w:val="21"/>
                <w:lang w:val="en" w:eastAsia="en"/>
              </w:rPr>
              <w:t>)</w:t>
            </w:r>
          </w:p>
        </w:tc>
      </w:tr>
    </w:tbl>
    <w:p w14:paraId="724B4800"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2.3.4. print(</w:t>
      </w:r>
      <w:r>
        <w:rPr>
          <w:rStyle w:val="em"/>
          <w:sz w:val="33"/>
          <w:szCs w:val="33"/>
          <w:lang w:val="en" w:eastAsia="en"/>
        </w:rPr>
        <w:t>x</w:t>
      </w:r>
      <w:r>
        <w:rPr>
          <w:sz w:val="33"/>
          <w:szCs w:val="33"/>
          <w:lang w:val="en" w:eastAsia="en"/>
        </w:rPr>
        <w:t xml:space="preserve">…​, </w:t>
      </w:r>
      <w:proofErr w:type="spellStart"/>
      <w:r>
        <w:rPr>
          <w:sz w:val="33"/>
          <w:szCs w:val="33"/>
          <w:lang w:val="en" w:eastAsia="en"/>
        </w:rPr>
        <w:t>sep</w:t>
      </w:r>
      <w:proofErr w:type="spellEnd"/>
      <w:r>
        <w:rPr>
          <w:sz w:val="33"/>
          <w:szCs w:val="33"/>
          <w:lang w:val="en" w:eastAsia="en"/>
        </w:rPr>
        <w:t>=</w:t>
      </w:r>
      <w:r>
        <w:rPr>
          <w:rStyle w:val="em"/>
          <w:sz w:val="33"/>
          <w:szCs w:val="33"/>
          <w:lang w:val="en" w:eastAsia="en"/>
        </w:rPr>
        <w:t>s</w:t>
      </w:r>
      <w:r>
        <w:rPr>
          <w:sz w:val="33"/>
          <w:szCs w:val="33"/>
          <w:lang w:val="en" w:eastAsia="en"/>
        </w:rPr>
        <w:t>)</w:t>
      </w:r>
    </w:p>
    <w:p w14:paraId="4D161EE9" w14:textId="77777777" w:rsidR="00951079" w:rsidRDefault="00CC4319">
      <w:pPr>
        <w:pStyle w:val="p"/>
        <w:spacing w:after="330" w:line="449" w:lineRule="atLeast"/>
        <w:ind w:left="272" w:right="272"/>
        <w:rPr>
          <w:sz w:val="28"/>
          <w:szCs w:val="28"/>
          <w:lang w:val="en" w:eastAsia="en"/>
        </w:rPr>
      </w:pPr>
      <w:r w:rsidRPr="00454C96">
        <w:rPr>
          <w:rStyle w:val="notprenotclassLcode"/>
          <w:rFonts w:ascii="Fira Code" w:eastAsia="Droid Sans Mono" w:hAnsi="Fira Code" w:cs="Droid Sans Mono"/>
          <w:color w:val="B02145"/>
          <w:sz w:val="24"/>
          <w:szCs w:val="24"/>
          <w:lang w:val="en" w:eastAsia="en"/>
        </w:rPr>
        <w:t>print(x</w:t>
      </w:r>
      <w:r w:rsidRPr="00454C96">
        <w:rPr>
          <w:rStyle w:val="notprenotclassLcode"/>
          <w:rFonts w:eastAsia="Droid Sans Mono" w:cs="Droid Sans Mono"/>
          <w:color w:val="B02145"/>
          <w:sz w:val="32"/>
          <w:szCs w:val="32"/>
          <w:lang w:val="en" w:eastAsia="en"/>
        </w:rPr>
        <w:t>...</w:t>
      </w:r>
      <w:r w:rsidRPr="00454C96">
        <w:rPr>
          <w:rStyle w:val="notprenotclassLcode"/>
          <w:rFonts w:ascii="Fira Code" w:eastAsia="Droid Sans Mono" w:hAnsi="Fira Code" w:cs="Droid Sans Mono"/>
          <w:color w:val="B02145"/>
          <w:sz w:val="24"/>
          <w:szCs w:val="24"/>
          <w:lang w:val="en" w:eastAsia="en"/>
        </w:rPr>
        <w:t xml:space="preserve">, </w:t>
      </w:r>
      <w:proofErr w:type="spellStart"/>
      <w:r w:rsidRPr="00454C96">
        <w:rPr>
          <w:rStyle w:val="notprenotclassLcode"/>
          <w:rFonts w:ascii="Fira Code" w:eastAsia="Droid Sans Mono" w:hAnsi="Fira Code" w:cs="Droid Sans Mono"/>
          <w:color w:val="B02145"/>
          <w:sz w:val="24"/>
          <w:szCs w:val="24"/>
          <w:lang w:val="en" w:eastAsia="en"/>
        </w:rPr>
        <w:t>sep</w:t>
      </w:r>
      <w:proofErr w:type="spellEnd"/>
      <w:r w:rsidRPr="00454C96">
        <w:rPr>
          <w:rStyle w:val="notprenotclassLcode"/>
          <w:rFonts w:ascii="Fira Code" w:eastAsia="Droid Sans Mono" w:hAnsi="Fira Code" w:cs="Droid Sans Mono"/>
          <w:color w:val="B02145"/>
          <w:sz w:val="24"/>
          <w:szCs w:val="24"/>
          <w:lang w:val="en" w:eastAsia="en"/>
        </w:rPr>
        <w:t>=s)</w:t>
      </w:r>
      <w:r w:rsidRPr="00454C96">
        <w:rPr>
          <w:sz w:val="24"/>
          <w:szCs w:val="24"/>
          <w:lang w:val="en" w:eastAsia="en"/>
        </w:rPr>
        <w:t xml:space="preserve"> </w:t>
      </w:r>
      <w:r>
        <w:rPr>
          <w:sz w:val="28"/>
          <w:szCs w:val="28"/>
          <w:lang w:val="en" w:eastAsia="en"/>
        </w:rPr>
        <w:t xml:space="preserve">will separate the given values </w:t>
      </w:r>
      <w:r w:rsidRPr="00454C96">
        <w:rPr>
          <w:rStyle w:val="notprenotclassLcode"/>
          <w:rFonts w:ascii="Fira Code" w:eastAsia="Droid Sans Mono" w:hAnsi="Fira Code" w:cs="Droid Sans Mono"/>
          <w:color w:val="B02145"/>
          <w:sz w:val="24"/>
          <w:szCs w:val="24"/>
          <w:lang w:val="en" w:eastAsia="en"/>
        </w:rPr>
        <w:t>x</w:t>
      </w:r>
      <w:r w:rsidRPr="00454C96">
        <w:rPr>
          <w:rStyle w:val="notprenotclassLcode"/>
          <w:rFonts w:eastAsia="Droid Sans Mono" w:cs="Droid Sans Mono"/>
          <w:color w:val="B02145"/>
          <w:sz w:val="32"/>
          <w:szCs w:val="32"/>
          <w:lang w:val="en" w:eastAsia="en"/>
        </w:rPr>
        <w:t>...</w:t>
      </w:r>
      <w:r w:rsidRPr="00454C96">
        <w:rPr>
          <w:sz w:val="32"/>
          <w:szCs w:val="32"/>
          <w:lang w:val="en" w:eastAsia="en"/>
        </w:rPr>
        <w:t xml:space="preserve"> </w:t>
      </w:r>
      <w:r>
        <w:rPr>
          <w:sz w:val="28"/>
          <w:szCs w:val="28"/>
          <w:lang w:val="en" w:eastAsia="en"/>
        </w:rPr>
        <w:t xml:space="preserve">by the given string </w:t>
      </w:r>
      <w:r w:rsidRPr="00454C96">
        <w:rPr>
          <w:rStyle w:val="notprenotclassLcode"/>
          <w:rFonts w:ascii="Fira Code" w:eastAsia="Droid Sans Mono" w:hAnsi="Fira Code" w:cs="Droid Sans Mono"/>
          <w:color w:val="B02145"/>
          <w:sz w:val="24"/>
          <w:szCs w:val="24"/>
          <w:lang w:val="en" w:eastAsia="en"/>
        </w:rPr>
        <w:t>s</w:t>
      </w:r>
      <w:r>
        <w:rPr>
          <w:sz w:val="28"/>
          <w:szCs w:val="28"/>
          <w:lang w:val="en" w:eastAsia="en"/>
        </w:rPr>
        <w:t xml:space="preserve">. For example, if we say </w:t>
      </w:r>
      <w:r w:rsidRPr="00454C96">
        <w:rPr>
          <w:rStyle w:val="notprenotclassLcode"/>
          <w:rFonts w:ascii="Fira Code" w:eastAsia="Droid Sans Mono" w:hAnsi="Fira Code" w:cs="Droid Sans Mono"/>
          <w:color w:val="B02145"/>
          <w:sz w:val="24"/>
          <w:szCs w:val="24"/>
          <w:lang w:val="en" w:eastAsia="en"/>
        </w:rPr>
        <w:t xml:space="preserve">print(x1, x2, x3, </w:t>
      </w:r>
      <w:proofErr w:type="spellStart"/>
      <w:r w:rsidRPr="00454C96">
        <w:rPr>
          <w:rStyle w:val="notprenotclassLcode"/>
          <w:rFonts w:ascii="Fira Code" w:eastAsia="Droid Sans Mono" w:hAnsi="Fira Code" w:cs="Droid Sans Mono"/>
          <w:color w:val="B02145"/>
          <w:sz w:val="24"/>
          <w:szCs w:val="24"/>
          <w:lang w:val="en" w:eastAsia="en"/>
        </w:rPr>
        <w:t>sep</w:t>
      </w:r>
      <w:proofErr w:type="spellEnd"/>
      <w:r w:rsidRPr="00454C96">
        <w:rPr>
          <w:rStyle w:val="notprenotclassLcode"/>
          <w:rFonts w:ascii="Fira Code" w:eastAsia="Droid Sans Mono" w:hAnsi="Fira Code" w:cs="Droid Sans Mono"/>
          <w:color w:val="B02145"/>
          <w:sz w:val="24"/>
          <w:szCs w:val="24"/>
          <w:lang w:val="en" w:eastAsia="en"/>
        </w:rPr>
        <w:t>=s)</w:t>
      </w:r>
      <w:r>
        <w:rPr>
          <w:sz w:val="28"/>
          <w:szCs w:val="28"/>
          <w:lang w:val="en" w:eastAsia="en"/>
        </w:rPr>
        <w:t xml:space="preserve">, it equivalent to saying </w:t>
      </w:r>
      <w:r w:rsidRPr="00454C96">
        <w:rPr>
          <w:rStyle w:val="notprenotclassLcode"/>
          <w:rFonts w:ascii="Fira Code" w:eastAsia="Droid Sans Mono" w:hAnsi="Fira Code" w:cs="Droid Sans Mono"/>
          <w:color w:val="B02145"/>
          <w:sz w:val="24"/>
          <w:szCs w:val="24"/>
          <w:lang w:val="en" w:eastAsia="en"/>
        </w:rPr>
        <w:t>print(x1 + s + x2 + s + x3)</w:t>
      </w:r>
      <w:r>
        <w:rPr>
          <w:sz w:val="28"/>
          <w:szCs w:val="28"/>
          <w:lang w:val="en" w:eastAsia="en"/>
        </w:rPr>
        <w:t xml:space="preserve">, assuming </w:t>
      </w:r>
      <w:r w:rsidRPr="00454C96">
        <w:rPr>
          <w:rStyle w:val="notprenotclassLcode"/>
          <w:rFonts w:ascii="Fira Code" w:eastAsia="Droid Sans Mono" w:hAnsi="Fira Code" w:cs="Droid Sans Mono"/>
          <w:color w:val="B02145"/>
          <w:sz w:val="24"/>
          <w:szCs w:val="24"/>
          <w:lang w:val="en" w:eastAsia="en"/>
        </w:rPr>
        <w:t>x1</w:t>
      </w:r>
      <w:r>
        <w:rPr>
          <w:sz w:val="28"/>
          <w:szCs w:val="28"/>
          <w:lang w:val="en" w:eastAsia="en"/>
        </w:rPr>
        <w:t xml:space="preserve">, </w:t>
      </w:r>
      <w:r w:rsidRPr="00454C96">
        <w:rPr>
          <w:rStyle w:val="notprenotclassLcode"/>
          <w:rFonts w:ascii="Fira Code" w:eastAsia="Droid Sans Mono" w:hAnsi="Fira Code" w:cs="Droid Sans Mono"/>
          <w:color w:val="B02145"/>
          <w:sz w:val="24"/>
          <w:szCs w:val="24"/>
          <w:lang w:val="en" w:eastAsia="en"/>
        </w:rPr>
        <w:t>x2</w:t>
      </w:r>
      <w:r>
        <w:rPr>
          <w:sz w:val="28"/>
          <w:szCs w:val="28"/>
          <w:lang w:val="en" w:eastAsia="en"/>
        </w:rPr>
        <w:t xml:space="preserve">, and </w:t>
      </w:r>
      <w:r w:rsidRPr="00454C96">
        <w:rPr>
          <w:rStyle w:val="notprenotclassLcode"/>
          <w:rFonts w:ascii="Fira Code" w:eastAsia="Droid Sans Mono" w:hAnsi="Fira Code" w:cs="Droid Sans Mono"/>
          <w:color w:val="B02145"/>
          <w:sz w:val="24"/>
          <w:szCs w:val="24"/>
          <w:lang w:val="en" w:eastAsia="en"/>
        </w:rPr>
        <w:t>x3</w:t>
      </w:r>
      <w:r w:rsidRPr="00454C96">
        <w:rPr>
          <w:sz w:val="24"/>
          <w:szCs w:val="24"/>
          <w:lang w:val="en" w:eastAsia="en"/>
        </w:rPr>
        <w:t xml:space="preserve"> </w:t>
      </w:r>
      <w:r>
        <w:rPr>
          <w:sz w:val="28"/>
          <w:szCs w:val="28"/>
          <w:lang w:val="en" w:eastAsia="en"/>
        </w:rPr>
        <w:t>are all string values.</w:t>
      </w:r>
    </w:p>
    <w:p w14:paraId="64ACB4AC"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Remember that if we list multiple values with commas, the values are printed separated by a single whitespace. This is because </w:t>
      </w:r>
      <w:proofErr w:type="spellStart"/>
      <w:r w:rsidRPr="00454C96">
        <w:rPr>
          <w:rStyle w:val="notprenotclassLcode"/>
          <w:rFonts w:ascii="Fira Code" w:eastAsia="Droid Sans Mono" w:hAnsi="Fira Code" w:cs="Droid Sans Mono"/>
          <w:color w:val="B02145"/>
          <w:sz w:val="24"/>
          <w:szCs w:val="24"/>
          <w:lang w:val="en" w:eastAsia="en"/>
        </w:rPr>
        <w:t>sep</w:t>
      </w:r>
      <w:proofErr w:type="spellEnd"/>
      <w:r w:rsidRPr="00454C96">
        <w:rPr>
          <w:sz w:val="24"/>
          <w:szCs w:val="24"/>
          <w:lang w:val="en" w:eastAsia="en"/>
        </w:rPr>
        <w:t xml:space="preserve"> </w:t>
      </w:r>
      <w:r>
        <w:rPr>
          <w:sz w:val="28"/>
          <w:szCs w:val="28"/>
          <w:lang w:val="en" w:eastAsia="en"/>
        </w:rPr>
        <w:t xml:space="preserve">value is set to </w:t>
      </w:r>
      <w:r w:rsidRPr="00454C96">
        <w:rPr>
          <w:rStyle w:val="notprenotclassLcode"/>
          <w:rFonts w:ascii="Fira Code" w:eastAsia="Droid Sans Mono" w:hAnsi="Fira Code" w:cs="Droid Sans Mono"/>
          <w:color w:val="B02145"/>
          <w:sz w:val="24"/>
          <w:szCs w:val="24"/>
          <w:lang w:val="en" w:eastAsia="en"/>
        </w:rPr>
        <w:t>'</w:t>
      </w:r>
      <w:r w:rsidRPr="00A41791">
        <w:rPr>
          <w:rStyle w:val="notprenotclassLcode"/>
          <w:rFonts w:ascii="Droid Sans Mono" w:eastAsia="Droid Sans Mono" w:hAnsi="Droid Sans Mono" w:cs="Droid Sans Mono"/>
          <w:color w:val="B02145"/>
          <w:sz w:val="26"/>
          <w:szCs w:val="26"/>
          <w:lang w:val="en" w:eastAsia="en"/>
        </w:rPr>
        <w:t xml:space="preserve"> </w:t>
      </w:r>
      <w:r w:rsidRPr="00454C96">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by default.</w:t>
      </w:r>
    </w:p>
    <w:p w14:paraId="509C1721" w14:textId="40BECC6B" w:rsidR="00951079" w:rsidRPr="00A41791" w:rsidRDefault="00A41791" w:rsidP="00A41791">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 xml:space="preserve">print() with </w:t>
      </w:r>
      <w:proofErr w:type="spellStart"/>
      <w:r>
        <w:rPr>
          <w:b/>
          <w:bCs/>
          <w:sz w:val="26"/>
          <w:szCs w:val="26"/>
          <w:lang w:val="en" w:eastAsia="en"/>
        </w:rPr>
        <w:t>sep</w:t>
      </w:r>
      <w:proofErr w:type="spellEnd"/>
      <w:r>
        <w:rPr>
          <w:b/>
          <w:bCs/>
          <w:sz w:val="26"/>
          <w:szCs w:val="26"/>
          <w:lang w:val="en" w:eastAsia="en"/>
        </w:rPr>
        <w:t xml:space="preserve"> Example</w:t>
      </w:r>
      <w:r>
        <w:rPr>
          <w:b/>
          <w:bCs/>
          <w:sz w:val="26"/>
          <w:szCs w:val="26"/>
          <w:lang w:val="en" w:eastAsia="en"/>
        </w:rPr>
        <w:tab/>
      </w:r>
      <w:r w:rsidR="00CC4319" w:rsidRPr="00A41791">
        <w:rPr>
          <w:b/>
          <w:bCs/>
          <w:sz w:val="26"/>
          <w:szCs w:val="26"/>
          <w:lang w:val="en" w:eastAsia="en"/>
        </w:rPr>
        <w:t>sep_print_ex.py</w:t>
      </w:r>
      <w:r>
        <w:rPr>
          <w:b/>
          <w:bCs/>
          <w:sz w:val="26"/>
          <w:szCs w:val="26"/>
          <w:lang w:val="en" w:eastAsia="en"/>
        </w:rPr>
        <w:tab/>
      </w:r>
    </w:p>
    <w:p w14:paraId="188C681C" w14:textId="77777777" w:rsidR="00A41791" w:rsidRPr="00454C96" w:rsidRDefault="00CC4319" w:rsidP="00A4179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Hello</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World</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sep</w:t>
      </w:r>
      <w:proofErr w:type="spellEnd"/>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53B763CE" w14:textId="77777777" w:rsidR="00A41791" w:rsidRPr="00454C96" w:rsidRDefault="00CC4319" w:rsidP="00A4179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sep</w:t>
      </w:r>
      <w:proofErr w:type="spellEnd"/>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4CAA15E2" w14:textId="77777777" w:rsidR="00A41791" w:rsidRPr="00454C96" w:rsidRDefault="00CC4319" w:rsidP="00A4179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apples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banana</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oranges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sep</w:t>
      </w:r>
      <w:proofErr w:type="spellEnd"/>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31046514" w14:textId="5990FC2D" w:rsidR="00951079" w:rsidRPr="00454C96" w:rsidRDefault="00CC4319" w:rsidP="00A4179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00A41791" w:rsidRPr="00454C96">
        <w:rPr>
          <w:rStyle w:val="any"/>
          <w:rFonts w:ascii="Fira Code" w:eastAsia="Droid Sans Mono" w:hAnsi="Fira Code" w:cs="Droid Sans Mono"/>
          <w:color w:val="DD2200"/>
          <w:sz w:val="21"/>
          <w:szCs w:val="21"/>
          <w:lang w:val="en" w:eastAsia="en"/>
        </w:rPr>
        <w:t xml:space="preserve">What </w:t>
      </w:r>
      <w:r w:rsidRPr="00454C96">
        <w:rPr>
          <w:rStyle w:val="any"/>
          <w:rFonts w:ascii="Fira Code" w:eastAsia="Droid Sans Mono" w:hAnsi="Fira Code" w:cs="Droid Sans Mono"/>
          <w:color w:val="DD2200"/>
          <w:sz w:val="21"/>
          <w:szCs w:val="21"/>
          <w:lang w:val="en" w:eastAsia="en"/>
        </w:rPr>
        <w:t>if there is only one value</w:t>
      </w:r>
      <w:r w:rsidR="00A41791" w:rsidRPr="00454C96">
        <w:rPr>
          <w:rStyle w:val="any"/>
          <w:rFonts w:ascii="Fira Code" w:eastAsia="Droid Sans Mono" w:hAnsi="Fira Code" w:cs="Droid Sans Mono"/>
          <w:color w:val="DD2200"/>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sep</w:t>
      </w:r>
      <w:proofErr w:type="spellEnd"/>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What would happen?</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10A68384" w14:textId="77777777" w:rsidR="00951079" w:rsidRPr="00A41791" w:rsidRDefault="00CC4319">
      <w:pPr>
        <w:pStyle w:val="listingblocktitle"/>
        <w:spacing w:after="73" w:line="383" w:lineRule="atLeast"/>
        <w:ind w:left="272" w:right="272"/>
        <w:rPr>
          <w:b/>
          <w:bCs/>
          <w:sz w:val="26"/>
          <w:szCs w:val="26"/>
          <w:lang w:val="en" w:eastAsia="en"/>
        </w:rPr>
      </w:pPr>
      <w:r w:rsidRPr="00A41791">
        <w:rPr>
          <w:b/>
          <w:bCs/>
          <w:sz w:val="26"/>
          <w:szCs w:val="26"/>
          <w:lang w:val="en" w:eastAsia="en"/>
        </w:rPr>
        <w:t>Output</w:t>
      </w:r>
    </w:p>
    <w:p w14:paraId="5F100ADC"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Hello World</w:t>
      </w:r>
    </w:p>
    <w:p w14:paraId="057D84B3"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1+2+3</w:t>
      </w:r>
    </w:p>
    <w:p w14:paraId="3B587449"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apples, banana, oranges</w:t>
      </w:r>
    </w:p>
    <w:p w14:paraId="4B71E345" w14:textId="2A273340" w:rsidR="00951079" w:rsidRPr="00454C96" w:rsidRDefault="00A4179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What</w:t>
      </w:r>
      <w:r w:rsidR="00CC4319" w:rsidRPr="00454C96">
        <w:rPr>
          <w:rFonts w:ascii="Fira Code" w:eastAsia="Droid Sans Mono" w:hAnsi="Fira Code" w:cs="Droid Sans Mono"/>
          <w:sz w:val="21"/>
          <w:szCs w:val="21"/>
          <w:shd w:val="clear" w:color="auto" w:fill="auto"/>
          <w:lang w:val="en" w:eastAsia="en"/>
        </w:rPr>
        <w:t xml:space="preserve"> if there is only one value</w:t>
      </w:r>
      <w:r w:rsidRPr="00454C96">
        <w:rPr>
          <w:rFonts w:ascii="Fira Code" w:eastAsia="Droid Sans Mono" w:hAnsi="Fira Code" w:cs="Droid Sans Mono"/>
          <w:sz w:val="21"/>
          <w:szCs w:val="21"/>
          <w:shd w:val="clear" w:color="auto" w:fill="auto"/>
          <w:lang w:val="en" w:eastAsia="en"/>
        </w:rPr>
        <w:t>?</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1131674B" w14:textId="77777777" w:rsidTr="00A405C2">
        <w:trPr>
          <w:tblCellSpacing w:w="0" w:type="dxa"/>
        </w:trPr>
        <w:tc>
          <w:tcPr>
            <w:tcW w:w="5000" w:type="pct"/>
            <w:shd w:val="clear" w:color="auto" w:fill="FFFFFF"/>
            <w:tcMar>
              <w:top w:w="163" w:type="dxa"/>
              <w:left w:w="182" w:type="dxa"/>
              <w:bottom w:w="163" w:type="dxa"/>
              <w:right w:w="182" w:type="dxa"/>
            </w:tcMar>
          </w:tcPr>
          <w:p w14:paraId="6B28A43B"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lastRenderedPageBreak/>
              <w:t>Additional Explanation</w:t>
            </w:r>
          </w:p>
        </w:tc>
      </w:tr>
      <w:tr w:rsidR="00951079" w14:paraId="53C54911" w14:textId="77777777" w:rsidTr="00A405C2">
        <w:trPr>
          <w:tblCellSpacing w:w="0" w:type="dxa"/>
        </w:trPr>
        <w:tc>
          <w:tcPr>
            <w:tcW w:w="5000" w:type="pct"/>
            <w:shd w:val="clear" w:color="auto" w:fill="F8F8F7"/>
            <w:tcMar>
              <w:top w:w="163" w:type="dxa"/>
              <w:left w:w="182" w:type="dxa"/>
              <w:bottom w:w="163" w:type="dxa"/>
              <w:right w:w="182" w:type="dxa"/>
            </w:tcMar>
          </w:tcPr>
          <w:p w14:paraId="2F546577"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Line 1 is equivalent to saying </w:t>
            </w:r>
            <w:r w:rsidRPr="00454C96">
              <w:rPr>
                <w:rStyle w:val="ptableblockcodeonly-child"/>
                <w:rFonts w:ascii="Fira Code" w:eastAsia="Droid Sans Mono" w:hAnsi="Fira Code" w:cs="Droid Sans Mono"/>
                <w:color w:val="B02145"/>
                <w:sz w:val="22"/>
                <w:szCs w:val="22"/>
                <w:lang w:val="en" w:eastAsia="en"/>
              </w:rPr>
              <w:t>print('Hello', 'World')</w:t>
            </w:r>
            <w:r w:rsidRPr="00A405C2">
              <w:rPr>
                <w:sz w:val="24"/>
                <w:szCs w:val="24"/>
                <w:lang w:val="en" w:eastAsia="en"/>
              </w:rPr>
              <w:t>.</w:t>
            </w:r>
          </w:p>
        </w:tc>
      </w:tr>
      <w:tr w:rsidR="00951079" w14:paraId="1CB74893" w14:textId="77777777" w:rsidTr="00A405C2">
        <w:trPr>
          <w:tblCellSpacing w:w="0" w:type="dxa"/>
        </w:trPr>
        <w:tc>
          <w:tcPr>
            <w:tcW w:w="5000" w:type="pct"/>
            <w:shd w:val="clear" w:color="auto" w:fill="FFFFFF"/>
            <w:tcMar>
              <w:top w:w="163" w:type="dxa"/>
              <w:left w:w="182" w:type="dxa"/>
              <w:bottom w:w="163" w:type="dxa"/>
              <w:right w:w="182" w:type="dxa"/>
            </w:tcMar>
          </w:tcPr>
          <w:p w14:paraId="5290EBEA" w14:textId="77777777" w:rsidR="00951079" w:rsidRPr="00A405C2" w:rsidRDefault="00CC4319" w:rsidP="00A405C2">
            <w:pPr>
              <w:pStyle w:val="ptableblocknth-last-child1"/>
              <w:spacing w:line="465" w:lineRule="atLeast"/>
              <w:rPr>
                <w:sz w:val="24"/>
                <w:szCs w:val="24"/>
                <w:lang w:val="en" w:eastAsia="en"/>
              </w:rPr>
            </w:pPr>
            <w:r w:rsidRPr="00A405C2">
              <w:rPr>
                <w:sz w:val="24"/>
                <w:szCs w:val="24"/>
                <w:lang w:val="en" w:eastAsia="en"/>
              </w:rPr>
              <w:t xml:space="preserve">Line 2 is equivalent to saying </w:t>
            </w:r>
            <w:r w:rsidRPr="00454C96">
              <w:rPr>
                <w:rStyle w:val="ptableblockcodeonly-child"/>
                <w:rFonts w:ascii="Fira Code" w:eastAsia="Droid Sans Mono" w:hAnsi="Fira Code" w:cs="Droid Sans Mono"/>
                <w:color w:val="B02145"/>
                <w:sz w:val="22"/>
                <w:szCs w:val="22"/>
                <w:lang w:val="en" w:eastAsia="en"/>
              </w:rPr>
              <w:t>print(str(1) + '+' + str(2) + '+' + str(3))</w:t>
            </w:r>
            <w:r w:rsidRPr="00A405C2">
              <w:rPr>
                <w:sz w:val="24"/>
                <w:szCs w:val="24"/>
                <w:lang w:val="en" w:eastAsia="en"/>
              </w:rPr>
              <w:t>.</w:t>
            </w:r>
          </w:p>
        </w:tc>
      </w:tr>
      <w:tr w:rsidR="00951079" w14:paraId="367CB51D" w14:textId="77777777" w:rsidTr="00A405C2">
        <w:trPr>
          <w:tblCellSpacing w:w="0" w:type="dxa"/>
        </w:trPr>
        <w:tc>
          <w:tcPr>
            <w:tcW w:w="5000" w:type="pct"/>
            <w:shd w:val="clear" w:color="auto" w:fill="F8F8F7"/>
            <w:tcMar>
              <w:top w:w="163" w:type="dxa"/>
              <w:left w:w="182" w:type="dxa"/>
              <w:bottom w:w="163" w:type="dxa"/>
              <w:right w:w="182" w:type="dxa"/>
            </w:tcMar>
          </w:tcPr>
          <w:p w14:paraId="3E67FDB4"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sz w:val="24"/>
                <w:szCs w:val="24"/>
                <w:lang w:val="en" w:eastAsia="en"/>
              </w:rPr>
              <w:t xml:space="preserve">Nothing happens in Line 4 because there is only one value. This </w:t>
            </w:r>
            <w:r w:rsidRPr="00454C96">
              <w:rPr>
                <w:rStyle w:val="notprenotclassLcode"/>
                <w:rFonts w:ascii="Fira Code" w:eastAsia="Droid Sans Mono" w:hAnsi="Fira Code" w:cs="Droid Sans Mono"/>
                <w:color w:val="B02145"/>
                <w:sz w:val="22"/>
                <w:szCs w:val="22"/>
                <w:lang w:val="en" w:eastAsia="en"/>
              </w:rPr>
              <w:t>print()</w:t>
            </w:r>
            <w:r w:rsidRPr="00454C96">
              <w:rPr>
                <w:sz w:val="22"/>
                <w:szCs w:val="22"/>
                <w:lang w:val="en" w:eastAsia="en"/>
              </w:rPr>
              <w:t xml:space="preserve"> </w:t>
            </w:r>
            <w:r w:rsidRPr="00A405C2">
              <w:rPr>
                <w:sz w:val="24"/>
                <w:szCs w:val="24"/>
                <w:lang w:val="en" w:eastAsia="en"/>
              </w:rPr>
              <w:t xml:space="preserve">statement joins multiple values together separated by the </w:t>
            </w:r>
            <w:proofErr w:type="spellStart"/>
            <w:r w:rsidRPr="00454C96">
              <w:rPr>
                <w:rStyle w:val="notprenotclassLcode"/>
                <w:rFonts w:ascii="Fira Code" w:eastAsia="Droid Sans Mono" w:hAnsi="Fira Code" w:cs="Droid Sans Mono"/>
                <w:color w:val="B02145"/>
                <w:sz w:val="22"/>
                <w:szCs w:val="22"/>
                <w:lang w:val="en" w:eastAsia="en"/>
              </w:rPr>
              <w:t>sep</w:t>
            </w:r>
            <w:proofErr w:type="spellEnd"/>
            <w:r w:rsidRPr="00454C96">
              <w:rPr>
                <w:sz w:val="22"/>
                <w:szCs w:val="22"/>
                <w:lang w:val="en" w:eastAsia="en"/>
              </w:rPr>
              <w:t xml:space="preserve"> </w:t>
            </w:r>
            <w:r w:rsidRPr="00A405C2">
              <w:rPr>
                <w:sz w:val="24"/>
                <w:szCs w:val="24"/>
                <w:lang w:val="en" w:eastAsia="en"/>
              </w:rPr>
              <w:t xml:space="preserve">value. If there is only one value, there is nothing to </w:t>
            </w:r>
            <w:proofErr w:type="gramStart"/>
            <w:r w:rsidRPr="00A405C2">
              <w:rPr>
                <w:sz w:val="24"/>
                <w:szCs w:val="24"/>
                <w:lang w:val="en" w:eastAsia="en"/>
              </w:rPr>
              <w:t>join together</w:t>
            </w:r>
            <w:proofErr w:type="gramEnd"/>
            <w:r w:rsidRPr="00A405C2">
              <w:rPr>
                <w:sz w:val="24"/>
                <w:szCs w:val="24"/>
                <w:lang w:val="en" w:eastAsia="en"/>
              </w:rPr>
              <w:t>.</w:t>
            </w:r>
          </w:p>
        </w:tc>
      </w:tr>
    </w:tbl>
    <w:p w14:paraId="693CE164" w14:textId="04F6C799" w:rsidR="00951079" w:rsidRDefault="00CC4319" w:rsidP="00A41791">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.19</w:t>
      </w:r>
      <w:r>
        <w:rPr>
          <w:rStyle w:val="Strong1"/>
          <w:color w:val="000000"/>
          <w:sz w:val="26"/>
          <w:szCs w:val="26"/>
          <w:shd w:val="clear" w:color="auto" w:fill="FFFF00"/>
          <w:lang w:val="en" w:eastAsia="en"/>
        </w:rPr>
        <w:t>: Separating Characters</w:t>
      </w:r>
    </w:p>
    <w:p w14:paraId="3C1225AA" w14:textId="77777777" w:rsidR="00544701"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Python program to print the following sentences using 2 print() </w:t>
      </w:r>
    </w:p>
    <w:p w14:paraId="5F9F9A95" w14:textId="438E103F"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statements.</w:t>
      </w:r>
    </w:p>
    <w:p w14:paraId="08FA3D7E" w14:textId="77777777" w:rsidR="00951079" w:rsidRPr="00454C96"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0315CBD1"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We can separate values by commas like A, B, C.</w:t>
      </w:r>
    </w:p>
    <w:p w14:paraId="7638B783"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Parentheses-&gt;Exponent-&gt;Multiplication-&gt;Division-&gt;Addition-&gt;Subtraction.</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05F0BEA2" w14:textId="77777777" w:rsidTr="00A405C2">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78E50B55" w14:textId="112CB000"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3F533997" w14:textId="77777777" w:rsidTr="00A405C2">
        <w:trPr>
          <w:tblCellSpacing w:w="0" w:type="dxa"/>
        </w:trPr>
        <w:tc>
          <w:tcPr>
            <w:tcW w:w="5000" w:type="pct"/>
            <w:shd w:val="clear" w:color="auto" w:fill="FFFFFF"/>
            <w:tcMar>
              <w:top w:w="163" w:type="dxa"/>
              <w:left w:w="182" w:type="dxa"/>
              <w:bottom w:w="163" w:type="dxa"/>
              <w:right w:w="182" w:type="dxa"/>
            </w:tcMar>
          </w:tcPr>
          <w:p w14:paraId="7FCDFEFA" w14:textId="3FB59BC2" w:rsidR="00951079" w:rsidRPr="00A405C2" w:rsidRDefault="00F676D4" w:rsidP="00A405C2">
            <w:pPr>
              <w:pStyle w:val="listingblocktitle"/>
              <w:spacing w:line="383" w:lineRule="atLeast"/>
              <w:rPr>
                <w:b/>
                <w:bCs/>
                <w:lang w:val="en" w:eastAsia="en"/>
              </w:rPr>
            </w:pPr>
            <w:r>
              <w:rPr>
                <w:b/>
                <w:bCs/>
                <w:lang w:val="en" w:eastAsia="en"/>
              </w:rPr>
              <w:t>e</w:t>
            </w:r>
            <w:r w:rsidR="00CC4319" w:rsidRPr="00A405C2">
              <w:rPr>
                <w:b/>
                <w:bCs/>
                <w:lang w:val="en" w:eastAsia="en"/>
              </w:rPr>
              <w:t>x</w:t>
            </w:r>
            <w:r>
              <w:rPr>
                <w:b/>
                <w:bCs/>
                <w:lang w:val="en" w:eastAsia="en"/>
              </w:rPr>
              <w:t>2_</w:t>
            </w:r>
            <w:r w:rsidR="00565536">
              <w:rPr>
                <w:b/>
                <w:bCs/>
                <w:lang w:val="en" w:eastAsia="en"/>
              </w:rPr>
              <w:t>19</w:t>
            </w:r>
            <w:r w:rsidR="00CC4319" w:rsidRPr="00A405C2">
              <w:rPr>
                <w:b/>
                <w:bCs/>
                <w:lang w:val="en" w:eastAsia="en"/>
              </w:rPr>
              <w:t>.py</w:t>
            </w:r>
          </w:p>
          <w:p w14:paraId="75D3D9FC" w14:textId="77777777" w:rsidR="00A41791"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A405C2">
              <w:rPr>
                <w:rStyle w:val="any"/>
                <w:rFonts w:ascii="Fira Code" w:eastAsia="Droid Sans Mono" w:hAnsi="Fira Code" w:cs="Droid Sans Mono"/>
                <w:color w:val="0000DD"/>
                <w:sz w:val="18"/>
                <w:szCs w:val="18"/>
                <w:lang w:val="en" w:eastAsia="en"/>
              </w:rPr>
              <w:t>1</w:t>
            </w:r>
            <w:r w:rsidRPr="00A405C2">
              <w:rPr>
                <w:rFonts w:ascii="Fira Code" w:eastAsia="Droid Sans Mono" w:hAnsi="Fira Code" w:cs="Droid Sans Mono"/>
                <w:sz w:val="18"/>
                <w:szCs w:val="18"/>
                <w:lang w:val="en" w:eastAsia="en"/>
              </w:rPr>
              <w:t xml:space="preserve">    print(</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We can separate values by commas like A</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B</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C.</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proofErr w:type="spellStart"/>
            <w:r w:rsidRPr="00A405C2">
              <w:rPr>
                <w:rFonts w:ascii="Fira Code" w:eastAsia="Droid Sans Mono" w:hAnsi="Fira Code" w:cs="Droid Sans Mono"/>
                <w:sz w:val="18"/>
                <w:szCs w:val="18"/>
                <w:lang w:val="en" w:eastAsia="en"/>
              </w:rPr>
              <w:t>sep</w:t>
            </w:r>
            <w:proofErr w:type="spellEnd"/>
            <w:r w:rsidRPr="00A405C2">
              <w:rPr>
                <w:rFonts w:ascii="Fira Code" w:eastAsia="Droid Sans Mono" w:hAnsi="Fira Code" w:cs="Droid Sans Mono"/>
                <w:sz w:val="18"/>
                <w:szCs w:val="18"/>
                <w:lang w:val="en" w:eastAsia="en"/>
              </w:rPr>
              <w:t>=</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w:t>
            </w:r>
          </w:p>
          <w:p w14:paraId="3C976D2F" w14:textId="77777777" w:rsidR="00A41791"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A405C2">
              <w:rPr>
                <w:rStyle w:val="any"/>
                <w:rFonts w:ascii="Fira Code" w:eastAsia="Droid Sans Mono" w:hAnsi="Fira Code" w:cs="Droid Sans Mono"/>
                <w:color w:val="0000DD"/>
                <w:sz w:val="18"/>
                <w:szCs w:val="18"/>
                <w:lang w:val="en" w:eastAsia="en"/>
              </w:rPr>
              <w:t>2</w:t>
            </w:r>
            <w:r w:rsidRPr="00A405C2">
              <w:rPr>
                <w:rFonts w:ascii="Fira Code" w:eastAsia="Droid Sans Mono" w:hAnsi="Fira Code" w:cs="Droid Sans Mono"/>
                <w:sz w:val="18"/>
                <w:szCs w:val="18"/>
                <w:lang w:val="en" w:eastAsia="en"/>
              </w:rPr>
              <w:t xml:space="preserve">    print(</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Parentheses</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Exponent</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Multiplication</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Division</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Pr="00A405C2">
              <w:rPr>
                <w:rStyle w:val="any"/>
                <w:rFonts w:ascii="Fira Code" w:eastAsia="Droid Sans Mono" w:hAnsi="Fira Code" w:cs="Droid Sans Mono"/>
                <w:color w:val="771100"/>
                <w:sz w:val="18"/>
                <w:szCs w:val="18"/>
                <w:lang w:val="en" w:eastAsia="en"/>
              </w:rPr>
              <w:t>'</w:t>
            </w:r>
            <w:r w:rsidRPr="00A405C2">
              <w:rPr>
                <w:rStyle w:val="any"/>
                <w:rFonts w:ascii="Fira Code" w:eastAsia="Droid Sans Mono" w:hAnsi="Fira Code" w:cs="Droid Sans Mono"/>
                <w:color w:val="DD2200"/>
                <w:sz w:val="18"/>
                <w:szCs w:val="18"/>
                <w:lang w:val="en" w:eastAsia="en"/>
              </w:rPr>
              <w:t>Addition</w:t>
            </w:r>
            <w:r w:rsidRPr="00A405C2">
              <w:rPr>
                <w:rStyle w:val="any"/>
                <w:rFonts w:ascii="Fira Code" w:eastAsia="Droid Sans Mono" w:hAnsi="Fira Code" w:cs="Droid Sans Mono"/>
                <w:color w:val="771100"/>
                <w:sz w:val="18"/>
                <w:szCs w:val="18"/>
                <w:lang w:val="en" w:eastAsia="en"/>
              </w:rPr>
              <w:t>'</w:t>
            </w:r>
            <w:r w:rsidRPr="00A405C2">
              <w:rPr>
                <w:rFonts w:ascii="Fira Code" w:eastAsia="Droid Sans Mono" w:hAnsi="Fira Code" w:cs="Droid Sans Mono"/>
                <w:sz w:val="18"/>
                <w:szCs w:val="18"/>
                <w:lang w:val="en" w:eastAsia="en"/>
              </w:rPr>
              <w:t xml:space="preserve">, </w:t>
            </w:r>
            <w:r w:rsidR="00A41791" w:rsidRPr="00A405C2">
              <w:rPr>
                <w:rFonts w:ascii="Fira Code" w:eastAsia="Droid Sans Mono" w:hAnsi="Fira Code" w:cs="Droid Sans Mono"/>
                <w:sz w:val="18"/>
                <w:szCs w:val="18"/>
                <w:lang w:val="en" w:eastAsia="en"/>
              </w:rPr>
              <w:t xml:space="preserve"> </w:t>
            </w:r>
          </w:p>
          <w:p w14:paraId="668960CB" w14:textId="6C5C0161" w:rsidR="00951079" w:rsidRPr="00A405C2" w:rsidRDefault="00A41791"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A405C2">
              <w:rPr>
                <w:rStyle w:val="any"/>
                <w:rFonts w:ascii="Fira Code" w:eastAsia="Droid Sans Mono" w:hAnsi="Fira Code" w:cs="Droid Sans Mono"/>
                <w:color w:val="0000DD"/>
                <w:sz w:val="18"/>
                <w:szCs w:val="18"/>
                <w:lang w:val="en" w:eastAsia="en"/>
              </w:rPr>
              <w:t xml:space="preserve"> </w:t>
            </w:r>
            <w:r w:rsidRPr="00A405C2">
              <w:rPr>
                <w:rStyle w:val="any"/>
                <w:color w:val="0000DD"/>
              </w:rPr>
              <w:t xml:space="preserve">      </w:t>
            </w:r>
            <w:r w:rsidR="00CC4319" w:rsidRPr="00A405C2">
              <w:rPr>
                <w:rStyle w:val="any"/>
                <w:rFonts w:ascii="Fira Code" w:eastAsia="Droid Sans Mono" w:hAnsi="Fira Code" w:cs="Droid Sans Mono"/>
                <w:color w:val="771100"/>
                <w:sz w:val="18"/>
                <w:szCs w:val="18"/>
                <w:lang w:val="en" w:eastAsia="en"/>
              </w:rPr>
              <w:t>'</w:t>
            </w:r>
            <w:r w:rsidR="00CC4319" w:rsidRPr="00A405C2">
              <w:rPr>
                <w:rStyle w:val="any"/>
                <w:rFonts w:ascii="Fira Code" w:eastAsia="Droid Sans Mono" w:hAnsi="Fira Code" w:cs="Droid Sans Mono"/>
                <w:color w:val="DD2200"/>
                <w:sz w:val="18"/>
                <w:szCs w:val="18"/>
                <w:lang w:val="en" w:eastAsia="en"/>
              </w:rPr>
              <w:t>Subtraction.</w:t>
            </w:r>
            <w:r w:rsidR="00CC4319" w:rsidRPr="00A405C2">
              <w:rPr>
                <w:rStyle w:val="any"/>
                <w:rFonts w:ascii="Fira Code" w:eastAsia="Droid Sans Mono" w:hAnsi="Fira Code" w:cs="Droid Sans Mono"/>
                <w:color w:val="771100"/>
                <w:sz w:val="18"/>
                <w:szCs w:val="18"/>
                <w:lang w:val="en" w:eastAsia="en"/>
              </w:rPr>
              <w:t>'</w:t>
            </w:r>
            <w:r w:rsidR="00CC4319" w:rsidRPr="00A405C2">
              <w:rPr>
                <w:rFonts w:ascii="Fira Code" w:eastAsia="Droid Sans Mono" w:hAnsi="Fira Code" w:cs="Droid Sans Mono"/>
                <w:sz w:val="18"/>
                <w:szCs w:val="18"/>
                <w:lang w:val="en" w:eastAsia="en"/>
              </w:rPr>
              <w:t xml:space="preserve">, </w:t>
            </w:r>
            <w:proofErr w:type="spellStart"/>
            <w:r w:rsidR="00CC4319" w:rsidRPr="00A405C2">
              <w:rPr>
                <w:rFonts w:ascii="Fira Code" w:eastAsia="Droid Sans Mono" w:hAnsi="Fira Code" w:cs="Droid Sans Mono"/>
                <w:sz w:val="18"/>
                <w:szCs w:val="18"/>
                <w:lang w:val="en" w:eastAsia="en"/>
              </w:rPr>
              <w:t>sep</w:t>
            </w:r>
            <w:proofErr w:type="spellEnd"/>
            <w:r w:rsidR="00CC4319" w:rsidRPr="00A405C2">
              <w:rPr>
                <w:rFonts w:ascii="Fira Code" w:eastAsia="Droid Sans Mono" w:hAnsi="Fira Code" w:cs="Droid Sans Mono"/>
                <w:sz w:val="18"/>
                <w:szCs w:val="18"/>
                <w:lang w:val="en" w:eastAsia="en"/>
              </w:rPr>
              <w:t>=</w:t>
            </w:r>
            <w:r w:rsidR="00CC4319" w:rsidRPr="00A405C2">
              <w:rPr>
                <w:rStyle w:val="any"/>
                <w:rFonts w:ascii="Fira Code" w:eastAsia="Droid Sans Mono" w:hAnsi="Fira Code" w:cs="Droid Sans Mono"/>
                <w:color w:val="771100"/>
                <w:sz w:val="18"/>
                <w:szCs w:val="18"/>
                <w:lang w:val="en" w:eastAsia="en"/>
              </w:rPr>
              <w:t>'</w:t>
            </w:r>
            <w:r w:rsidR="00CC4319" w:rsidRPr="00A405C2">
              <w:rPr>
                <w:rStyle w:val="any"/>
                <w:rFonts w:ascii="Fira Code" w:eastAsia="Droid Sans Mono" w:hAnsi="Fira Code" w:cs="Droid Sans Mono"/>
                <w:color w:val="DD2200"/>
                <w:sz w:val="18"/>
                <w:szCs w:val="18"/>
                <w:lang w:val="en" w:eastAsia="en"/>
              </w:rPr>
              <w:t>-&gt;</w:t>
            </w:r>
            <w:r w:rsidR="00CC4319" w:rsidRPr="00A405C2">
              <w:rPr>
                <w:rStyle w:val="any"/>
                <w:rFonts w:ascii="Fira Code" w:eastAsia="Droid Sans Mono" w:hAnsi="Fira Code" w:cs="Droid Sans Mono"/>
                <w:color w:val="771100"/>
                <w:sz w:val="18"/>
                <w:szCs w:val="18"/>
                <w:lang w:val="en" w:eastAsia="en"/>
              </w:rPr>
              <w:t>'</w:t>
            </w:r>
            <w:r w:rsidR="00CC4319" w:rsidRPr="00A405C2">
              <w:rPr>
                <w:rFonts w:ascii="Fira Code" w:eastAsia="Droid Sans Mono" w:hAnsi="Fira Code" w:cs="Droid Sans Mono"/>
                <w:sz w:val="18"/>
                <w:szCs w:val="18"/>
                <w:lang w:val="en" w:eastAsia="en"/>
              </w:rPr>
              <w:t>)</w:t>
            </w:r>
          </w:p>
        </w:tc>
      </w:tr>
    </w:tbl>
    <w:p w14:paraId="76D53AA2" w14:textId="77777777" w:rsidR="00951079" w:rsidRDefault="00951079">
      <w:pPr>
        <w:pStyle w:val="div"/>
        <w:ind w:left="272" w:right="272"/>
        <w:rPr>
          <w:lang w:val="en" w:eastAsia="en"/>
        </w:rPr>
        <w:sectPr w:rsidR="00951079" w:rsidSect="00CE5364">
          <w:pgSz w:w="12240" w:h="15840"/>
          <w:pgMar w:top="720" w:right="720" w:bottom="720" w:left="720" w:header="720" w:footer="288" w:gutter="0"/>
          <w:cols w:space="720"/>
          <w:docGrid w:linePitch="394"/>
        </w:sectPr>
      </w:pPr>
    </w:p>
    <w:p w14:paraId="6D373E74" w14:textId="77777777" w:rsidR="00951079" w:rsidRDefault="00CC4319">
      <w:pPr>
        <w:pStyle w:val="Heading3"/>
        <w:keepNext w:val="0"/>
        <w:spacing w:before="290" w:after="145" w:line="479" w:lineRule="atLeast"/>
        <w:ind w:left="272" w:right="272"/>
        <w:rPr>
          <w:sz w:val="40"/>
          <w:szCs w:val="40"/>
          <w:lang w:val="en" w:eastAsia="en"/>
        </w:rPr>
      </w:pPr>
      <w:r>
        <w:rPr>
          <w:sz w:val="40"/>
          <w:szCs w:val="40"/>
          <w:lang w:val="en" w:eastAsia="en"/>
        </w:rPr>
        <w:lastRenderedPageBreak/>
        <w:t>2.4. Input</w:t>
      </w:r>
    </w:p>
    <w:p w14:paraId="7B63CDAA"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So far, to store a value inside a variable, we specified it directly in the program. For example, if we wanted to store the value </w:t>
      </w:r>
      <w:r w:rsidRPr="00454C96">
        <w:rPr>
          <w:rStyle w:val="notprenotclassLcode"/>
          <w:rFonts w:ascii="Fira Code" w:eastAsia="Droid Sans Mono" w:hAnsi="Fira Code" w:cs="Droid Sans Mono"/>
          <w:color w:val="B02145"/>
          <w:sz w:val="24"/>
          <w:szCs w:val="24"/>
          <w:lang w:val="en" w:eastAsia="en"/>
        </w:rPr>
        <w:t>10</w:t>
      </w:r>
      <w:r w:rsidRPr="00454C96">
        <w:rPr>
          <w:sz w:val="24"/>
          <w:szCs w:val="24"/>
          <w:lang w:val="en" w:eastAsia="en"/>
        </w:rPr>
        <w:t xml:space="preserve"> </w:t>
      </w:r>
      <w:r>
        <w:rPr>
          <w:sz w:val="28"/>
          <w:szCs w:val="28"/>
          <w:lang w:val="en" w:eastAsia="en"/>
        </w:rPr>
        <w:t xml:space="preserve">in the variable </w:t>
      </w:r>
      <w:r w:rsidRPr="00454C96">
        <w:rPr>
          <w:rStyle w:val="notprenotclassLcode"/>
          <w:rFonts w:ascii="Fira Code" w:eastAsia="Droid Sans Mono" w:hAnsi="Fira Code" w:cs="Droid Sans Mono"/>
          <w:color w:val="B02145"/>
          <w:sz w:val="24"/>
          <w:szCs w:val="24"/>
          <w:lang w:val="en" w:eastAsia="en"/>
        </w:rPr>
        <w:t>a</w:t>
      </w:r>
      <w:r>
        <w:rPr>
          <w:sz w:val="28"/>
          <w:szCs w:val="28"/>
          <w:lang w:val="en" w:eastAsia="en"/>
        </w:rPr>
        <w:t xml:space="preserve">, we would have to write a line in our program as such: </w:t>
      </w:r>
      <w:r w:rsidRPr="00454C96">
        <w:rPr>
          <w:rStyle w:val="notprenotclassLcode"/>
          <w:rFonts w:ascii="Fira Code" w:eastAsia="Droid Sans Mono" w:hAnsi="Fira Code" w:cs="Droid Sans Mono"/>
          <w:color w:val="B02145"/>
          <w:sz w:val="24"/>
          <w:szCs w:val="24"/>
          <w:lang w:val="en" w:eastAsia="en"/>
        </w:rPr>
        <w:t>a = 10</w:t>
      </w:r>
      <w:r>
        <w:rPr>
          <w:sz w:val="28"/>
          <w:szCs w:val="28"/>
          <w:lang w:val="en" w:eastAsia="en"/>
        </w:rPr>
        <w:t>. However, say we have a program to store personal data. We would have hundreds or thousands of users using our program. To store each user’s information, such as their name, age, and gender, we cannot be updating our program directly each time. We need the users to input their own information and a way for our program to interpret and store the users' inputted information.</w:t>
      </w:r>
    </w:p>
    <w:p w14:paraId="3ED5F7C2"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To do this, we use the built-in </w:t>
      </w:r>
      <w:r w:rsidRPr="00454C96">
        <w:rPr>
          <w:rStyle w:val="notprenotclassLcode"/>
          <w:rFonts w:ascii="Fira Code" w:eastAsia="Droid Sans Mono" w:hAnsi="Fira Code" w:cs="Droid Sans Mono"/>
          <w:color w:val="B02145"/>
          <w:sz w:val="24"/>
          <w:szCs w:val="24"/>
          <w:lang w:val="en" w:eastAsia="en"/>
        </w:rPr>
        <w:t>input()</w:t>
      </w:r>
      <w:r w:rsidRPr="00454C96">
        <w:rPr>
          <w:sz w:val="24"/>
          <w:szCs w:val="24"/>
          <w:lang w:val="en" w:eastAsia="en"/>
        </w:rPr>
        <w:t xml:space="preserve"> </w:t>
      </w:r>
      <w:r>
        <w:rPr>
          <w:sz w:val="28"/>
          <w:szCs w:val="28"/>
          <w:lang w:val="en" w:eastAsia="en"/>
        </w:rPr>
        <w:t>function.</w:t>
      </w:r>
    </w:p>
    <w:p w14:paraId="318E90D7"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2.4.1. input(</w:t>
      </w:r>
      <w:r>
        <w:rPr>
          <w:rStyle w:val="em"/>
          <w:sz w:val="33"/>
          <w:szCs w:val="33"/>
          <w:lang w:val="en" w:eastAsia="en"/>
        </w:rPr>
        <w:t>prompt</w:t>
      </w:r>
      <w:r>
        <w:rPr>
          <w:sz w:val="33"/>
          <w:szCs w:val="33"/>
          <w:lang w:val="en" w:eastAsia="en"/>
        </w:rPr>
        <w:t>)</w:t>
      </w:r>
    </w:p>
    <w:p w14:paraId="455746E5"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To see what </w:t>
      </w:r>
      <w:r w:rsidRPr="00454C96">
        <w:rPr>
          <w:rStyle w:val="notprenotclassLcode"/>
          <w:rFonts w:ascii="Fira Code" w:eastAsia="Droid Sans Mono" w:hAnsi="Fira Code" w:cs="Droid Sans Mono"/>
          <w:color w:val="B02145"/>
          <w:sz w:val="24"/>
          <w:szCs w:val="24"/>
          <w:lang w:val="en" w:eastAsia="en"/>
        </w:rPr>
        <w:t>input(prompt)</w:t>
      </w:r>
      <w:r w:rsidRPr="00454C96">
        <w:rPr>
          <w:sz w:val="24"/>
          <w:szCs w:val="24"/>
          <w:lang w:val="en" w:eastAsia="en"/>
        </w:rPr>
        <w:t xml:space="preserve"> </w:t>
      </w:r>
      <w:r>
        <w:rPr>
          <w:sz w:val="28"/>
          <w:szCs w:val="28"/>
          <w:lang w:val="en" w:eastAsia="en"/>
        </w:rPr>
        <w:t xml:space="preserve">function does, </w:t>
      </w:r>
      <w:proofErr w:type="gramStart"/>
      <w:r>
        <w:rPr>
          <w:sz w:val="28"/>
          <w:szCs w:val="28"/>
          <w:lang w:val="en" w:eastAsia="en"/>
        </w:rPr>
        <w:t>let’s</w:t>
      </w:r>
      <w:proofErr w:type="gramEnd"/>
      <w:r>
        <w:rPr>
          <w:sz w:val="28"/>
          <w:szCs w:val="28"/>
          <w:lang w:val="en" w:eastAsia="en"/>
        </w:rPr>
        <w:t xml:space="preserve"> take a look at an example.</w:t>
      </w:r>
    </w:p>
    <w:p w14:paraId="4047A146" w14:textId="7003CFF5" w:rsidR="00951079" w:rsidRPr="00FE097E" w:rsidRDefault="00FE097E" w:rsidP="00FE097E">
      <w:pPr>
        <w:pStyle w:val="listingblocktitle"/>
        <w:tabs>
          <w:tab w:val="right" w:pos="10528"/>
        </w:tabs>
        <w:spacing w:after="73" w:line="383" w:lineRule="atLeast"/>
        <w:ind w:left="274" w:right="274"/>
        <w:rPr>
          <w:b/>
          <w:bCs/>
          <w:sz w:val="26"/>
          <w:szCs w:val="26"/>
          <w:lang w:val="en" w:eastAsia="en"/>
        </w:rPr>
      </w:pPr>
      <w:r>
        <w:rPr>
          <w:b/>
          <w:bCs/>
          <w:sz w:val="26"/>
          <w:szCs w:val="26"/>
          <w:lang w:val="en" w:eastAsia="en"/>
        </w:rPr>
        <w:t>input() Example #1</w:t>
      </w:r>
      <w:r>
        <w:rPr>
          <w:b/>
          <w:bCs/>
          <w:sz w:val="26"/>
          <w:szCs w:val="26"/>
          <w:lang w:val="en" w:eastAsia="en"/>
        </w:rPr>
        <w:tab/>
      </w:r>
      <w:r w:rsidR="00CC4319" w:rsidRPr="00FE097E">
        <w:rPr>
          <w:b/>
          <w:bCs/>
          <w:sz w:val="26"/>
          <w:szCs w:val="26"/>
          <w:lang w:val="en" w:eastAsia="en"/>
        </w:rPr>
        <w:t>input_ex1.py</w:t>
      </w:r>
      <w:r>
        <w:rPr>
          <w:b/>
          <w:bCs/>
          <w:sz w:val="26"/>
          <w:szCs w:val="26"/>
          <w:lang w:val="en" w:eastAsia="en"/>
        </w:rPr>
        <w:tab/>
      </w:r>
    </w:p>
    <w:p w14:paraId="086D25BF"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Pr="00454C96">
        <w:rPr>
          <w:rFonts w:ascii="Fira Code" w:eastAsia="Droid Sans Mono" w:hAnsi="Fira Code" w:cs="Droid Sans Mono"/>
          <w:sz w:val="21"/>
          <w:szCs w:val="21"/>
          <w:lang w:val="en" w:eastAsia="en"/>
        </w:rPr>
        <w:t xml:space="preserve">    name = </w:t>
      </w:r>
      <w:r w:rsidRPr="00454C96">
        <w:rPr>
          <w:rStyle w:val="any"/>
          <w:rFonts w:ascii="Fira Code" w:eastAsia="Droid Sans Mono" w:hAnsi="Fira Code" w:cs="Droid Sans Mono"/>
          <w:b/>
          <w:bCs/>
          <w:color w:val="336699"/>
          <w:sz w:val="21"/>
          <w:szCs w:val="21"/>
          <w:lang w:val="en" w:eastAsia="en"/>
        </w:rPr>
        <w:t>input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What is your name: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61401C20" w14:textId="40F1699B" w:rsidR="00951079"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User</w:t>
      </w:r>
      <w:r w:rsidRPr="00454C96">
        <w:rPr>
          <w:rStyle w:val="any"/>
          <w:rFonts w:ascii="Fira Code" w:eastAsia="Droid Sans Mono" w:hAnsi="Fira Code" w:cs="Droid Sans Mono"/>
          <w:color w:val="BB00BB"/>
          <w:sz w:val="21"/>
          <w:szCs w:val="21"/>
          <w:lang w:val="en" w:eastAsia="en"/>
        </w:rPr>
        <w:t>\'</w:t>
      </w:r>
      <w:r w:rsidRPr="00454C96">
        <w:rPr>
          <w:rStyle w:val="any"/>
          <w:rFonts w:ascii="Fira Code" w:eastAsia="Droid Sans Mono" w:hAnsi="Fira Code" w:cs="Droid Sans Mono"/>
          <w:color w:val="DD2200"/>
          <w:sz w:val="21"/>
          <w:szCs w:val="21"/>
          <w:lang w:val="en" w:eastAsia="en"/>
        </w:rPr>
        <w:t xml:space="preserve">s name is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 name)</w:t>
      </w:r>
    </w:p>
    <w:p w14:paraId="7383EF0F" w14:textId="77777777" w:rsidR="00951079" w:rsidRPr="00FE097E" w:rsidRDefault="00CC4319">
      <w:pPr>
        <w:pStyle w:val="listingblocktitle"/>
        <w:spacing w:after="73" w:line="383" w:lineRule="atLeast"/>
        <w:ind w:left="272" w:right="272"/>
        <w:rPr>
          <w:b/>
          <w:bCs/>
          <w:sz w:val="26"/>
          <w:szCs w:val="26"/>
          <w:lang w:val="en" w:eastAsia="en"/>
        </w:rPr>
      </w:pPr>
      <w:r w:rsidRPr="00FE097E">
        <w:rPr>
          <w:b/>
          <w:bCs/>
          <w:sz w:val="26"/>
          <w:szCs w:val="26"/>
          <w:lang w:val="en" w:eastAsia="en"/>
        </w:rPr>
        <w:t>CLI</w:t>
      </w:r>
    </w:p>
    <w:p w14:paraId="277700D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 xml:space="preserve">What is your name: </w:t>
      </w:r>
      <w:r w:rsidRPr="00454C96">
        <w:rPr>
          <w:rFonts w:ascii="Fira Code" w:eastAsia="Droid Sans Mono" w:hAnsi="Fira Code" w:cs="Droid Sans Mono"/>
          <w:color w:val="2F5496"/>
          <w:sz w:val="21"/>
          <w:szCs w:val="21"/>
          <w:shd w:val="clear" w:color="auto" w:fill="auto"/>
          <w:lang w:val="en" w:eastAsia="en"/>
        </w:rPr>
        <w:t xml:space="preserve">John </w:t>
      </w:r>
      <w:proofErr w:type="gramStart"/>
      <w:r w:rsidRPr="00454C96">
        <w:rPr>
          <w:rFonts w:ascii="Fira Code" w:eastAsia="Droid Sans Mono" w:hAnsi="Fira Code" w:cs="Droid Sans Mono"/>
          <w:color w:val="2F5496"/>
          <w:sz w:val="21"/>
          <w:szCs w:val="21"/>
          <w:shd w:val="clear" w:color="auto" w:fill="auto"/>
          <w:lang w:val="en" w:eastAsia="en"/>
        </w:rPr>
        <w:t>Doe</w:t>
      </w:r>
      <w:proofErr w:type="gramEnd"/>
    </w:p>
    <w:p w14:paraId="1B67413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User's name is John Doe</w:t>
      </w:r>
    </w:p>
    <w:tbl>
      <w:tblPr>
        <w:tblW w:w="48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00"/>
        <w:gridCol w:w="9391"/>
      </w:tblGrid>
      <w:tr w:rsidR="00951079" w14:paraId="6B2FD06B" w14:textId="77777777" w:rsidTr="00A405C2">
        <w:trPr>
          <w:trHeight w:val="12"/>
          <w:tblCellSpacing w:w="0" w:type="dxa"/>
        </w:trPr>
        <w:tc>
          <w:tcPr>
            <w:tcW w:w="1500" w:type="dxa"/>
            <w:shd w:val="clear" w:color="auto" w:fill="auto"/>
            <w:tcMar>
              <w:top w:w="163" w:type="dxa"/>
              <w:left w:w="182" w:type="dxa"/>
              <w:bottom w:w="163" w:type="dxa"/>
              <w:right w:w="182" w:type="dxa"/>
            </w:tcMar>
            <w:vAlign w:val="center"/>
          </w:tcPr>
          <w:p w14:paraId="633CEAE3" w14:textId="77777777" w:rsidR="00951079" w:rsidRPr="00A405C2" w:rsidRDefault="00CC4319" w:rsidP="00A405C2">
            <w:pPr>
              <w:pStyle w:val="admonitionblocktabletdicontitle"/>
              <w:spacing w:line="465" w:lineRule="atLeast"/>
              <w:jc w:val="center"/>
              <w:rPr>
                <w:color w:val="262626"/>
                <w:sz w:val="24"/>
                <w:szCs w:val="24"/>
                <w:lang w:val="en" w:eastAsia="en"/>
              </w:rPr>
            </w:pPr>
            <w:r w:rsidRPr="00A405C2">
              <w:rPr>
                <w:color w:val="262626"/>
                <w:sz w:val="24"/>
                <w:szCs w:val="24"/>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330BEA7F" w14:textId="77777777" w:rsidR="00951079" w:rsidRPr="00A405C2" w:rsidRDefault="00CC4319" w:rsidP="00A405C2">
            <w:pPr>
              <w:spacing w:line="449" w:lineRule="atLeast"/>
              <w:rPr>
                <w:color w:val="404040"/>
                <w:sz w:val="28"/>
                <w:szCs w:val="28"/>
                <w:lang w:val="en" w:eastAsia="en"/>
              </w:rPr>
            </w:pPr>
            <w:r w:rsidRPr="00A405C2">
              <w:rPr>
                <w:rStyle w:val="small"/>
                <w:color w:val="404040"/>
                <w:sz w:val="21"/>
                <w:szCs w:val="21"/>
                <w:lang w:val="en" w:eastAsia="en"/>
              </w:rPr>
              <w:t>CLI (command line interface) is a platform where you can interact with your program.</w:t>
            </w:r>
          </w:p>
        </w:tc>
      </w:tr>
    </w:tbl>
    <w:p w14:paraId="245B8140" w14:textId="1602952E" w:rsidR="00951079" w:rsidRDefault="00FE097E">
      <w:pPr>
        <w:rPr>
          <w:vanish/>
        </w:rPr>
      </w:pPr>
      <w:r>
        <w:br/>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1A7B1A6F" w14:textId="77777777" w:rsidTr="00A405C2">
        <w:trPr>
          <w:tblCellSpacing w:w="0" w:type="dxa"/>
        </w:trPr>
        <w:tc>
          <w:tcPr>
            <w:tcW w:w="5000" w:type="pct"/>
            <w:shd w:val="clear" w:color="auto" w:fill="FFFFFF"/>
            <w:tcMar>
              <w:top w:w="163" w:type="dxa"/>
              <w:left w:w="182" w:type="dxa"/>
              <w:bottom w:w="163" w:type="dxa"/>
              <w:right w:w="182" w:type="dxa"/>
            </w:tcMar>
          </w:tcPr>
          <w:p w14:paraId="657A28C6"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Explanation</w:t>
            </w:r>
          </w:p>
        </w:tc>
      </w:tr>
      <w:tr w:rsidR="00951079" w14:paraId="6513B512" w14:textId="77777777" w:rsidTr="00A405C2">
        <w:trPr>
          <w:tblCellSpacing w:w="0" w:type="dxa"/>
        </w:trPr>
        <w:tc>
          <w:tcPr>
            <w:tcW w:w="5000" w:type="pct"/>
            <w:shd w:val="clear" w:color="auto" w:fill="F8F8F7"/>
            <w:tcMar>
              <w:top w:w="163" w:type="dxa"/>
              <w:left w:w="182" w:type="dxa"/>
              <w:bottom w:w="163" w:type="dxa"/>
              <w:right w:w="182" w:type="dxa"/>
            </w:tcMar>
          </w:tcPr>
          <w:p w14:paraId="7FB1DA61" w14:textId="77777777" w:rsidR="00951079" w:rsidRPr="00A405C2" w:rsidRDefault="00CC4319" w:rsidP="00A405C2">
            <w:pPr>
              <w:pStyle w:val="ptableblocknth-last-child1"/>
              <w:shd w:val="clear" w:color="auto" w:fill="F8F8F7"/>
              <w:spacing w:line="465" w:lineRule="atLeast"/>
              <w:rPr>
                <w:sz w:val="22"/>
                <w:szCs w:val="22"/>
                <w:lang w:val="en" w:eastAsia="en"/>
              </w:rPr>
            </w:pPr>
            <w:r w:rsidRPr="00454C96">
              <w:rPr>
                <w:rStyle w:val="notprenotclassLcode"/>
                <w:rFonts w:ascii="Fira Code" w:eastAsia="Droid Sans Mono" w:hAnsi="Fira Code" w:cs="Droid Sans Mono"/>
                <w:color w:val="B02145"/>
                <w:sz w:val="21"/>
                <w:szCs w:val="21"/>
                <w:lang w:val="en" w:eastAsia="en"/>
              </w:rPr>
              <w:t>input('What is your name: ')</w:t>
            </w:r>
            <w:r w:rsidRPr="00454C96">
              <w:rPr>
                <w:sz w:val="21"/>
                <w:szCs w:val="21"/>
                <w:lang w:val="en" w:eastAsia="en"/>
              </w:rPr>
              <w:t xml:space="preserve"> </w:t>
            </w:r>
            <w:r w:rsidRPr="00A405C2">
              <w:rPr>
                <w:sz w:val="22"/>
                <w:szCs w:val="22"/>
                <w:lang w:val="en" w:eastAsia="en"/>
              </w:rPr>
              <w:t xml:space="preserve">in Line 1 prints the prompt message </w:t>
            </w:r>
            <w:r w:rsidRPr="00454C96">
              <w:rPr>
                <w:rStyle w:val="notprenotclassLcode"/>
                <w:rFonts w:ascii="Fira Code" w:eastAsia="Droid Sans Mono" w:hAnsi="Fira Code" w:cs="Droid Sans Mono"/>
                <w:color w:val="B02145"/>
                <w:sz w:val="21"/>
                <w:szCs w:val="21"/>
                <w:lang w:val="en" w:eastAsia="en"/>
              </w:rPr>
              <w:t>'What is your name: '</w:t>
            </w:r>
            <w:r w:rsidRPr="00454C96">
              <w:rPr>
                <w:sz w:val="21"/>
                <w:szCs w:val="21"/>
                <w:lang w:val="en" w:eastAsia="en"/>
              </w:rPr>
              <w:t xml:space="preserve"> </w:t>
            </w:r>
            <w:r w:rsidRPr="00A405C2">
              <w:rPr>
                <w:sz w:val="22"/>
                <w:szCs w:val="22"/>
                <w:lang w:val="en" w:eastAsia="en"/>
              </w:rPr>
              <w:t>on screen (without a newline character).</w:t>
            </w:r>
          </w:p>
        </w:tc>
      </w:tr>
      <w:tr w:rsidR="00951079" w14:paraId="34A8BCA2" w14:textId="77777777" w:rsidTr="00A405C2">
        <w:trPr>
          <w:tblCellSpacing w:w="0" w:type="dxa"/>
        </w:trPr>
        <w:tc>
          <w:tcPr>
            <w:tcW w:w="5000" w:type="pct"/>
            <w:shd w:val="clear" w:color="auto" w:fill="FFFFFF"/>
            <w:tcMar>
              <w:top w:w="163" w:type="dxa"/>
              <w:left w:w="182" w:type="dxa"/>
              <w:bottom w:w="163" w:type="dxa"/>
              <w:right w:w="182" w:type="dxa"/>
            </w:tcMar>
          </w:tcPr>
          <w:p w14:paraId="40165ADE" w14:textId="77777777" w:rsidR="00951079" w:rsidRPr="00A405C2" w:rsidRDefault="00CC4319" w:rsidP="00A405C2">
            <w:pPr>
              <w:pStyle w:val="ptableblocknth-last-child1"/>
              <w:spacing w:line="465" w:lineRule="atLeast"/>
              <w:rPr>
                <w:sz w:val="22"/>
                <w:szCs w:val="22"/>
                <w:lang w:val="en" w:eastAsia="en"/>
              </w:rPr>
            </w:pPr>
            <w:r w:rsidRPr="00A405C2">
              <w:rPr>
                <w:sz w:val="22"/>
                <w:szCs w:val="22"/>
                <w:lang w:val="en" w:eastAsia="en"/>
              </w:rPr>
              <w:lastRenderedPageBreak/>
              <w:t xml:space="preserve">The user types his/her input on the CLI. In this example, the user typed </w:t>
            </w:r>
            <w:r w:rsidRPr="00A405C2">
              <w:rPr>
                <w:rStyle w:val="ptableblockcodeonly-child"/>
                <w:rFonts w:ascii="Droid Sans Mono" w:eastAsia="Droid Sans Mono" w:hAnsi="Droid Sans Mono" w:cs="Droid Sans Mono"/>
                <w:color w:val="2F5496"/>
                <w:sz w:val="22"/>
                <w:szCs w:val="22"/>
                <w:lang w:val="en" w:eastAsia="en"/>
              </w:rPr>
              <w:t>John Doe</w:t>
            </w:r>
            <w:r w:rsidRPr="00A405C2">
              <w:rPr>
                <w:sz w:val="22"/>
                <w:szCs w:val="22"/>
                <w:lang w:val="en" w:eastAsia="en"/>
              </w:rPr>
              <w:t xml:space="preserve"> as the input and pressed enter (which is recognized as a newline character).</w:t>
            </w:r>
          </w:p>
        </w:tc>
      </w:tr>
      <w:tr w:rsidR="00951079" w14:paraId="27ABEAFF" w14:textId="77777777" w:rsidTr="00A405C2">
        <w:trPr>
          <w:tblCellSpacing w:w="0" w:type="dxa"/>
        </w:trPr>
        <w:tc>
          <w:tcPr>
            <w:tcW w:w="5000" w:type="pct"/>
            <w:shd w:val="clear" w:color="auto" w:fill="F8F8F7"/>
            <w:tcMar>
              <w:top w:w="163" w:type="dxa"/>
              <w:left w:w="182" w:type="dxa"/>
              <w:bottom w:w="163" w:type="dxa"/>
              <w:right w:w="182" w:type="dxa"/>
            </w:tcMar>
          </w:tcPr>
          <w:p w14:paraId="48595F5A" w14:textId="77777777" w:rsidR="00951079" w:rsidRPr="00A405C2" w:rsidRDefault="00CC4319" w:rsidP="00A405C2">
            <w:pPr>
              <w:pStyle w:val="ptableblocknth-last-child1"/>
              <w:shd w:val="clear" w:color="auto" w:fill="F8F8F7"/>
              <w:spacing w:line="465" w:lineRule="atLeast"/>
              <w:rPr>
                <w:sz w:val="22"/>
                <w:szCs w:val="22"/>
                <w:lang w:val="en" w:eastAsia="en"/>
              </w:rPr>
            </w:pPr>
            <w:r w:rsidRPr="00A405C2">
              <w:rPr>
                <w:sz w:val="22"/>
                <w:szCs w:val="22"/>
                <w:lang w:val="en" w:eastAsia="en"/>
              </w:rPr>
              <w:t xml:space="preserve">When Python sees the newline character, Python takes all the characters from after the prompt message and before (and not including) the newline character and stores it in the variable </w:t>
            </w:r>
            <w:r w:rsidRPr="00454C96">
              <w:rPr>
                <w:rStyle w:val="notprenotclassLcode"/>
                <w:rFonts w:ascii="Fira Code" w:eastAsia="Droid Sans Mono" w:hAnsi="Fira Code" w:cs="Droid Sans Mono"/>
                <w:color w:val="B02145"/>
                <w:sz w:val="21"/>
                <w:szCs w:val="21"/>
                <w:lang w:val="en" w:eastAsia="en"/>
              </w:rPr>
              <w:t>name</w:t>
            </w:r>
            <w:r w:rsidRPr="00454C96">
              <w:rPr>
                <w:sz w:val="21"/>
                <w:szCs w:val="21"/>
                <w:lang w:val="en" w:eastAsia="en"/>
              </w:rPr>
              <w:t xml:space="preserve"> </w:t>
            </w:r>
            <w:r w:rsidRPr="00A405C2">
              <w:rPr>
                <w:sz w:val="22"/>
                <w:szCs w:val="22"/>
                <w:lang w:val="en" w:eastAsia="en"/>
              </w:rPr>
              <w:t xml:space="preserve">as a string type. Therefore, after the user presses enter, </w:t>
            </w:r>
            <w:r w:rsidRPr="00454C96">
              <w:rPr>
                <w:rStyle w:val="notprenotclassLcode"/>
                <w:rFonts w:ascii="Fira Code" w:eastAsia="Droid Sans Mono" w:hAnsi="Fira Code" w:cs="Droid Sans Mono"/>
                <w:color w:val="B02145"/>
                <w:sz w:val="21"/>
                <w:szCs w:val="21"/>
                <w:lang w:val="en" w:eastAsia="en"/>
              </w:rPr>
              <w:t>'John Doe'</w:t>
            </w:r>
            <w:r w:rsidRPr="00454C96">
              <w:rPr>
                <w:sz w:val="21"/>
                <w:szCs w:val="21"/>
                <w:lang w:val="en" w:eastAsia="en"/>
              </w:rPr>
              <w:t xml:space="preserve"> </w:t>
            </w:r>
            <w:r w:rsidRPr="00A405C2">
              <w:rPr>
                <w:sz w:val="22"/>
                <w:szCs w:val="22"/>
                <w:lang w:val="en" w:eastAsia="en"/>
              </w:rPr>
              <w:t xml:space="preserve">is stored in the variable </w:t>
            </w:r>
            <w:r w:rsidRPr="00A405C2">
              <w:rPr>
                <w:rStyle w:val="notprenotclassLcode"/>
                <w:rFonts w:ascii="Droid Sans Mono" w:eastAsia="Droid Sans Mono" w:hAnsi="Droid Sans Mono" w:cs="Droid Sans Mono"/>
                <w:sz w:val="22"/>
                <w:szCs w:val="22"/>
                <w:lang w:val="en" w:eastAsia="en"/>
              </w:rPr>
              <w:t>name</w:t>
            </w:r>
            <w:r w:rsidRPr="00A405C2">
              <w:rPr>
                <w:sz w:val="22"/>
                <w:szCs w:val="22"/>
                <w:lang w:val="en" w:eastAsia="en"/>
              </w:rPr>
              <w:t>.</w:t>
            </w:r>
          </w:p>
        </w:tc>
      </w:tr>
      <w:tr w:rsidR="00951079" w14:paraId="33A9DEF7" w14:textId="77777777" w:rsidTr="00A405C2">
        <w:trPr>
          <w:tblCellSpacing w:w="0" w:type="dxa"/>
        </w:trPr>
        <w:tc>
          <w:tcPr>
            <w:tcW w:w="5000" w:type="pct"/>
            <w:shd w:val="clear" w:color="auto" w:fill="FFFFFF"/>
            <w:tcMar>
              <w:top w:w="163" w:type="dxa"/>
              <w:left w:w="182" w:type="dxa"/>
              <w:bottom w:w="163" w:type="dxa"/>
              <w:right w:w="182" w:type="dxa"/>
            </w:tcMar>
          </w:tcPr>
          <w:p w14:paraId="0962F050" w14:textId="77777777" w:rsidR="00951079" w:rsidRPr="00A405C2" w:rsidRDefault="00CC4319" w:rsidP="00A405C2">
            <w:pPr>
              <w:pStyle w:val="ptableblocknth-last-child1"/>
              <w:spacing w:line="465" w:lineRule="atLeast"/>
              <w:rPr>
                <w:sz w:val="22"/>
                <w:szCs w:val="22"/>
                <w:lang w:val="en" w:eastAsia="en"/>
              </w:rPr>
            </w:pPr>
            <w:r w:rsidRPr="00A405C2">
              <w:rPr>
                <w:sz w:val="22"/>
                <w:szCs w:val="22"/>
                <w:lang w:val="en" w:eastAsia="en"/>
              </w:rPr>
              <w:t>Line 2 prints the user’s name along with some explanatory text.</w:t>
            </w:r>
          </w:p>
        </w:tc>
      </w:tr>
    </w:tbl>
    <w:p w14:paraId="16DB8286" w14:textId="3F354E29" w:rsidR="00951079" w:rsidRDefault="00FE097E" w:rsidP="00DE680D">
      <w:pPr>
        <w:pStyle w:val="p"/>
        <w:spacing w:before="240" w:after="330" w:line="449" w:lineRule="atLeast"/>
        <w:ind w:left="272" w:right="272"/>
        <w:rPr>
          <w:sz w:val="28"/>
          <w:szCs w:val="28"/>
          <w:lang w:val="en" w:eastAsia="en"/>
        </w:rPr>
      </w:pPr>
      <w:r w:rsidRPr="00454C96">
        <w:rPr>
          <w:rStyle w:val="notprenotclassLcode"/>
          <w:rFonts w:ascii="Fira Code" w:eastAsia="Droid Sans Mono" w:hAnsi="Fira Code" w:cs="Droid Sans Mono"/>
          <w:color w:val="B02145"/>
          <w:sz w:val="24"/>
          <w:szCs w:val="24"/>
          <w:lang w:val="en" w:eastAsia="en"/>
        </w:rPr>
        <w:t>input()</w:t>
      </w:r>
      <w:r w:rsidRPr="00454C96">
        <w:rPr>
          <w:sz w:val="24"/>
          <w:szCs w:val="24"/>
          <w:lang w:val="en" w:eastAsia="en"/>
        </w:rPr>
        <w:t xml:space="preserve"> </w:t>
      </w:r>
      <w:r w:rsidR="00CC4319">
        <w:rPr>
          <w:sz w:val="28"/>
          <w:szCs w:val="28"/>
          <w:lang w:val="en" w:eastAsia="en"/>
        </w:rPr>
        <w:t xml:space="preserve">treats all user inputs as a string. In order to treat them as other data types, such as integers or floats, we have to type cast them (covered under </w:t>
      </w:r>
      <w:hyperlink w:anchor="_explicit_type_conversion" w:history="1">
        <w:r w:rsidR="001A0AED">
          <w:rPr>
            <w:rStyle w:val="a"/>
            <w:sz w:val="28"/>
            <w:szCs w:val="28"/>
            <w:u w:val="single" w:color="2156A5"/>
            <w:lang w:val="en" w:eastAsia="en"/>
          </w:rPr>
          <w:t>Section B.</w:t>
        </w:r>
        <w:r w:rsidR="00CC4319">
          <w:rPr>
            <w:rStyle w:val="a"/>
            <w:sz w:val="28"/>
            <w:szCs w:val="28"/>
            <w:u w:val="single" w:color="2156A5"/>
            <w:lang w:val="en" w:eastAsia="en"/>
          </w:rPr>
          <w:t xml:space="preserve"> Explicit Type Conversion</w:t>
        </w:r>
      </w:hyperlink>
      <w:r w:rsidR="00CC4319">
        <w:rPr>
          <w:sz w:val="28"/>
          <w:szCs w:val="28"/>
          <w:lang w:val="en" w:eastAsia="en"/>
        </w:rPr>
        <w:t>).</w:t>
      </w:r>
    </w:p>
    <w:p w14:paraId="7E2B0B85" w14:textId="641224A7" w:rsidR="00951079" w:rsidRPr="00FE097E" w:rsidRDefault="00CC4319" w:rsidP="00FE097E">
      <w:pPr>
        <w:pStyle w:val="listingblocktitle"/>
        <w:tabs>
          <w:tab w:val="right" w:pos="10526"/>
        </w:tabs>
        <w:spacing w:after="73" w:line="383" w:lineRule="atLeast"/>
        <w:ind w:left="274" w:right="274"/>
        <w:rPr>
          <w:b/>
          <w:bCs/>
          <w:sz w:val="26"/>
          <w:szCs w:val="26"/>
          <w:lang w:val="en" w:eastAsia="en"/>
        </w:rPr>
      </w:pPr>
      <w:r w:rsidRPr="00FE097E">
        <w:rPr>
          <w:b/>
          <w:bCs/>
          <w:sz w:val="26"/>
          <w:szCs w:val="26"/>
          <w:lang w:val="en" w:eastAsia="en"/>
        </w:rPr>
        <w:t>inpu</w:t>
      </w:r>
      <w:r w:rsidR="00FE097E">
        <w:rPr>
          <w:b/>
          <w:bCs/>
          <w:sz w:val="26"/>
          <w:szCs w:val="26"/>
          <w:lang w:val="en" w:eastAsia="en"/>
        </w:rPr>
        <w:t>t() Example #2</w:t>
      </w:r>
      <w:r w:rsidR="00FE097E">
        <w:rPr>
          <w:b/>
          <w:bCs/>
          <w:sz w:val="26"/>
          <w:szCs w:val="26"/>
          <w:lang w:val="en" w:eastAsia="en"/>
        </w:rPr>
        <w:tab/>
        <w:t>input_ex2.py</w:t>
      </w:r>
    </w:p>
    <w:p w14:paraId="7AB2BA41" w14:textId="0602D934" w:rsidR="00FE097E" w:rsidRPr="00454C96" w:rsidRDefault="00FE097E"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0"/>
          <w:szCs w:val="20"/>
          <w:lang w:val="en" w:eastAsia="en"/>
        </w:rPr>
      </w:pPr>
      <w:r w:rsidRPr="00454C96">
        <w:rPr>
          <w:rFonts w:ascii="Droid Sans Mono" w:eastAsia="Droid Sans Mono" w:hAnsi="Droid Sans Mono" w:cs="Droid Sans Mono"/>
          <w:sz w:val="21"/>
          <w:szCs w:val="21"/>
          <w:shd w:val="clear" w:color="auto" w:fill="auto"/>
          <w:lang w:val="en" w:eastAsia="en"/>
        </w:rPr>
        <w:t xml:space="preserve">  </w:t>
      </w:r>
      <w:r w:rsidR="00CC4319" w:rsidRPr="00454C96">
        <w:rPr>
          <w:rStyle w:val="any"/>
          <w:rFonts w:ascii="Fira Code" w:eastAsia="Droid Sans Mono" w:hAnsi="Fira Code" w:cs="Droid Sans Mono"/>
          <w:color w:val="0000DD"/>
          <w:sz w:val="20"/>
          <w:szCs w:val="20"/>
          <w:lang w:val="en" w:eastAsia="en"/>
        </w:rPr>
        <w:t>1</w:t>
      </w:r>
      <w:r w:rsidR="00CC4319" w:rsidRPr="00454C96">
        <w:rPr>
          <w:rFonts w:ascii="Fira Code" w:eastAsia="Droid Sans Mono" w:hAnsi="Fira Code" w:cs="Droid Sans Mono"/>
          <w:sz w:val="20"/>
          <w:szCs w:val="20"/>
          <w:lang w:val="en" w:eastAsia="en"/>
        </w:rPr>
        <w:t xml:space="preserve">    </w:t>
      </w:r>
      <w:r w:rsidR="00CC4319" w:rsidRPr="00454C96">
        <w:rPr>
          <w:rStyle w:val="any"/>
          <w:rFonts w:ascii="Fira Code" w:eastAsia="Droid Sans Mono" w:hAnsi="Fira Code" w:cs="Droid Sans Mono"/>
          <w:color w:val="777777"/>
          <w:sz w:val="20"/>
          <w:szCs w:val="20"/>
          <w:lang w:val="en" w:eastAsia="en"/>
        </w:rPr>
        <w:t># Input section</w:t>
      </w:r>
    </w:p>
    <w:p w14:paraId="5279E713"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2</w:t>
      </w:r>
      <w:r w:rsidRPr="00454C96">
        <w:rPr>
          <w:rFonts w:ascii="Fira Code" w:eastAsia="Droid Sans Mono" w:hAnsi="Fira Code" w:cs="Droid Sans Mono"/>
          <w:sz w:val="20"/>
          <w:szCs w:val="20"/>
          <w:lang w:val="en" w:eastAsia="en"/>
        </w:rPr>
        <w:t xml:space="preserve">    </w:t>
      </w:r>
      <w:proofErr w:type="gramStart"/>
      <w:r w:rsidRPr="00454C96">
        <w:rPr>
          <w:rFonts w:ascii="Fira Code" w:eastAsia="Droid Sans Mono" w:hAnsi="Fira Code" w:cs="Droid Sans Mono"/>
          <w:sz w:val="20"/>
          <w:szCs w:val="20"/>
          <w:lang w:val="en" w:eastAsia="en"/>
        </w:rPr>
        <w:t>name</w:t>
      </w:r>
      <w:proofErr w:type="gramEnd"/>
      <w:r w:rsidRPr="00454C96">
        <w:rPr>
          <w:rFonts w:ascii="Fira Code" w:eastAsia="Droid Sans Mono" w:hAnsi="Fira Code" w:cs="Droid Sans Mono"/>
          <w:sz w:val="20"/>
          <w:szCs w:val="20"/>
          <w:lang w:val="en" w:eastAsia="en"/>
        </w:rPr>
        <w:t xml:space="preserve"> = </w:t>
      </w:r>
      <w:r w:rsidRPr="00454C96">
        <w:rPr>
          <w:rStyle w:val="any"/>
          <w:rFonts w:ascii="Fira Code" w:eastAsia="Droid Sans Mono" w:hAnsi="Fira Code" w:cs="Droid Sans Mono"/>
          <w:b/>
          <w:bCs/>
          <w:color w:val="336699"/>
          <w:sz w:val="20"/>
          <w:szCs w:val="20"/>
          <w:lang w:val="en" w:eastAsia="en"/>
        </w:rPr>
        <w:t>input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 xml:space="preserve">Write your name: </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w:t>
      </w:r>
    </w:p>
    <w:p w14:paraId="075BF88C"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3</w:t>
      </w:r>
      <w:r w:rsidRPr="00454C96">
        <w:rPr>
          <w:rFonts w:ascii="Fira Code" w:eastAsia="Droid Sans Mono" w:hAnsi="Fira Code" w:cs="Droid Sans Mono"/>
          <w:sz w:val="20"/>
          <w:szCs w:val="20"/>
          <w:lang w:val="en" w:eastAsia="en"/>
        </w:rPr>
        <w:t xml:space="preserve">    age = </w:t>
      </w:r>
      <w:r w:rsidRPr="00454C96">
        <w:rPr>
          <w:rStyle w:val="any"/>
          <w:rFonts w:ascii="Fira Code" w:eastAsia="Droid Sans Mono" w:hAnsi="Fira Code" w:cs="Droid Sans Mono"/>
          <w:b/>
          <w:bCs/>
          <w:color w:val="336699"/>
          <w:sz w:val="20"/>
          <w:szCs w:val="20"/>
          <w:lang w:val="en" w:eastAsia="en"/>
        </w:rPr>
        <w:t>int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b/>
          <w:bCs/>
          <w:color w:val="336699"/>
          <w:sz w:val="20"/>
          <w:szCs w:val="20"/>
          <w:lang w:val="en" w:eastAsia="en"/>
        </w:rPr>
        <w:t>input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 xml:space="preserve">Write your age: </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w:t>
      </w:r>
    </w:p>
    <w:p w14:paraId="46DAB40F"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4</w:t>
      </w:r>
      <w:r w:rsidRPr="00454C96">
        <w:rPr>
          <w:rFonts w:ascii="Fira Code" w:eastAsia="Droid Sans Mono" w:hAnsi="Fira Code" w:cs="Droid Sans Mono"/>
          <w:sz w:val="20"/>
          <w:szCs w:val="20"/>
          <w:lang w:val="en" w:eastAsia="en"/>
        </w:rPr>
        <w:t xml:space="preserve">    </w:t>
      </w:r>
      <w:proofErr w:type="gramStart"/>
      <w:r w:rsidRPr="00454C96">
        <w:rPr>
          <w:rFonts w:ascii="Fira Code" w:eastAsia="Droid Sans Mono" w:hAnsi="Fira Code" w:cs="Droid Sans Mono"/>
          <w:sz w:val="20"/>
          <w:szCs w:val="20"/>
          <w:lang w:val="en" w:eastAsia="en"/>
        </w:rPr>
        <w:t>letter</w:t>
      </w:r>
      <w:proofErr w:type="gramEnd"/>
      <w:r w:rsidRPr="00454C96">
        <w:rPr>
          <w:rFonts w:ascii="Fira Code" w:eastAsia="Droid Sans Mono" w:hAnsi="Fira Code" w:cs="Droid Sans Mono"/>
          <w:sz w:val="20"/>
          <w:szCs w:val="20"/>
          <w:lang w:val="en" w:eastAsia="en"/>
        </w:rPr>
        <w:t xml:space="preserve"> = </w:t>
      </w:r>
      <w:r w:rsidRPr="00454C96">
        <w:rPr>
          <w:rStyle w:val="any"/>
          <w:rFonts w:ascii="Fira Code" w:eastAsia="Droid Sans Mono" w:hAnsi="Fira Code" w:cs="Droid Sans Mono"/>
          <w:b/>
          <w:bCs/>
          <w:color w:val="336699"/>
          <w:sz w:val="20"/>
          <w:szCs w:val="20"/>
          <w:lang w:val="en" w:eastAsia="en"/>
        </w:rPr>
        <w:t>input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 xml:space="preserve">Write a letter: </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w:t>
      </w:r>
    </w:p>
    <w:p w14:paraId="6FCD5738"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5</w:t>
      </w:r>
      <w:r w:rsidRPr="00454C96">
        <w:rPr>
          <w:rFonts w:ascii="Fira Code" w:eastAsia="Droid Sans Mono" w:hAnsi="Fira Code" w:cs="Droid Sans Mono"/>
          <w:sz w:val="20"/>
          <w:szCs w:val="20"/>
          <w:lang w:val="en" w:eastAsia="en"/>
        </w:rPr>
        <w:t xml:space="preserve">    </w:t>
      </w:r>
      <w:proofErr w:type="spellStart"/>
      <w:r w:rsidRPr="00454C96">
        <w:rPr>
          <w:rFonts w:ascii="Fira Code" w:eastAsia="Droid Sans Mono" w:hAnsi="Fira Code" w:cs="Droid Sans Mono"/>
          <w:sz w:val="20"/>
          <w:szCs w:val="20"/>
          <w:lang w:val="en" w:eastAsia="en"/>
        </w:rPr>
        <w:t>pi_approx</w:t>
      </w:r>
      <w:proofErr w:type="spellEnd"/>
      <w:r w:rsidRPr="00454C96">
        <w:rPr>
          <w:rFonts w:ascii="Fira Code" w:eastAsia="Droid Sans Mono" w:hAnsi="Fira Code" w:cs="Droid Sans Mono"/>
          <w:sz w:val="20"/>
          <w:szCs w:val="20"/>
          <w:lang w:val="en" w:eastAsia="en"/>
        </w:rPr>
        <w:t xml:space="preserve"> = </w:t>
      </w:r>
      <w:r w:rsidRPr="00454C96">
        <w:rPr>
          <w:rStyle w:val="any"/>
          <w:rFonts w:ascii="Fira Code" w:eastAsia="Droid Sans Mono" w:hAnsi="Fira Code" w:cs="Droid Sans Mono"/>
          <w:b/>
          <w:bCs/>
          <w:color w:val="336699"/>
          <w:sz w:val="20"/>
          <w:szCs w:val="20"/>
          <w:lang w:val="en" w:eastAsia="en"/>
        </w:rPr>
        <w:t>float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b/>
          <w:bCs/>
          <w:color w:val="336699"/>
          <w:sz w:val="20"/>
          <w:szCs w:val="20"/>
          <w:lang w:val="en" w:eastAsia="en"/>
        </w:rPr>
        <w:t>input</w:t>
      </w:r>
      <w:r w:rsidRPr="00454C96">
        <w:rPr>
          <w:rFonts w:ascii="Fira Code" w:eastAsia="Droid Sans Mono" w:hAnsi="Fira Code" w:cs="Droid Sans Mono"/>
          <w:sz w:val="20"/>
          <w:szCs w:val="20"/>
          <w:lang w:val="en" w:eastAsia="en"/>
        </w:rPr>
        <w: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 xml:space="preserve">Write the pi approximate: </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w:t>
      </w:r>
    </w:p>
    <w:p w14:paraId="7DE1E6C6"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6</w:t>
      </w:r>
    </w:p>
    <w:p w14:paraId="2E57CC09"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7</w:t>
      </w: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777777"/>
          <w:sz w:val="20"/>
          <w:szCs w:val="20"/>
          <w:lang w:val="en" w:eastAsia="en"/>
        </w:rPr>
        <w:t># Output section</w:t>
      </w:r>
    </w:p>
    <w:p w14:paraId="752B9BED"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8</w:t>
      </w:r>
      <w:r w:rsidRPr="00454C96">
        <w:rPr>
          <w:rFonts w:ascii="Fira Code" w:eastAsia="Droid Sans Mono" w:hAnsi="Fira Code" w:cs="Droid Sans Mono"/>
          <w:sz w:val="20"/>
          <w:szCs w:val="20"/>
          <w:lang w:val="en" w:eastAsia="en"/>
        </w:rPr>
        <w:t xml:space="preserve">    print(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Your name is</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 name)</w:t>
      </w:r>
    </w:p>
    <w:p w14:paraId="7752F1B2"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Fonts w:ascii="Fira Code" w:eastAsia="Droid Sans Mono" w:hAnsi="Fira Code" w:cs="Droid Sans Mono"/>
          <w:sz w:val="20"/>
          <w:szCs w:val="20"/>
          <w:lang w:val="en" w:eastAsia="en"/>
        </w:rPr>
        <w:t xml:space="preserve"> </w:t>
      </w:r>
      <w:r w:rsidRPr="00454C96">
        <w:rPr>
          <w:rStyle w:val="any"/>
          <w:rFonts w:ascii="Fira Code" w:eastAsia="Droid Sans Mono" w:hAnsi="Fira Code" w:cs="Droid Sans Mono"/>
          <w:color w:val="0000DD"/>
          <w:sz w:val="20"/>
          <w:szCs w:val="20"/>
          <w:lang w:val="en" w:eastAsia="en"/>
        </w:rPr>
        <w:t>9</w:t>
      </w:r>
      <w:r w:rsidRPr="00454C96">
        <w:rPr>
          <w:rFonts w:ascii="Fira Code" w:eastAsia="Droid Sans Mono" w:hAnsi="Fira Code" w:cs="Droid Sans Mono"/>
          <w:sz w:val="20"/>
          <w:szCs w:val="20"/>
          <w:lang w:val="en" w:eastAsia="en"/>
        </w:rPr>
        <w:t xml:space="preserve">    print(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You are</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 xml:space="preserve">, age, </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years old</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w:t>
      </w:r>
    </w:p>
    <w:p w14:paraId="69D7E35E" w14:textId="77777777" w:rsidR="00FE097E"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454C96">
        <w:rPr>
          <w:rStyle w:val="any"/>
          <w:rFonts w:ascii="Fira Code" w:eastAsia="Droid Sans Mono" w:hAnsi="Fira Code" w:cs="Droid Sans Mono"/>
          <w:color w:val="0000DD"/>
          <w:sz w:val="20"/>
          <w:szCs w:val="20"/>
          <w:lang w:val="en" w:eastAsia="en"/>
        </w:rPr>
        <w:t>10</w:t>
      </w:r>
      <w:r w:rsidRPr="00454C96">
        <w:rPr>
          <w:rFonts w:ascii="Fira Code" w:eastAsia="Droid Sans Mono" w:hAnsi="Fira Code" w:cs="Droid Sans Mono"/>
          <w:sz w:val="20"/>
          <w:szCs w:val="20"/>
          <w:lang w:val="en" w:eastAsia="en"/>
        </w:rPr>
        <w:t xml:space="preserve">    print(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Your letter is</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 letter)</w:t>
      </w:r>
    </w:p>
    <w:p w14:paraId="28945C45" w14:textId="11A7B503" w:rsidR="00951079" w:rsidRPr="00454C96" w:rsidRDefault="00CC4319" w:rsidP="00FE09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454C96">
        <w:rPr>
          <w:rStyle w:val="any"/>
          <w:rFonts w:ascii="Fira Code" w:eastAsia="Droid Sans Mono" w:hAnsi="Fira Code" w:cs="Droid Sans Mono"/>
          <w:color w:val="0000DD"/>
          <w:sz w:val="20"/>
          <w:szCs w:val="20"/>
          <w:lang w:val="en" w:eastAsia="en"/>
        </w:rPr>
        <w:t>11</w:t>
      </w:r>
      <w:r w:rsidRPr="00454C96">
        <w:rPr>
          <w:rFonts w:ascii="Fira Code" w:eastAsia="Droid Sans Mono" w:hAnsi="Fira Code" w:cs="Droid Sans Mono"/>
          <w:sz w:val="20"/>
          <w:szCs w:val="20"/>
          <w:lang w:val="en" w:eastAsia="en"/>
        </w:rPr>
        <w:t xml:space="preserve">    print(</w:t>
      </w:r>
      <w:r w:rsidRPr="00454C96">
        <w:rPr>
          <w:rStyle w:val="any"/>
          <w:rFonts w:ascii="Fira Code" w:eastAsia="Droid Sans Mono" w:hAnsi="Fira Code" w:cs="Droid Sans Mono"/>
          <w:color w:val="771100"/>
          <w:sz w:val="20"/>
          <w:szCs w:val="20"/>
          <w:lang w:val="en" w:eastAsia="en"/>
        </w:rPr>
        <w:t>'</w:t>
      </w:r>
      <w:r w:rsidRPr="00454C96">
        <w:rPr>
          <w:rStyle w:val="any"/>
          <w:rFonts w:ascii="Fira Code" w:eastAsia="Droid Sans Mono" w:hAnsi="Fira Code" w:cs="Droid Sans Mono"/>
          <w:color w:val="DD2200"/>
          <w:sz w:val="20"/>
          <w:szCs w:val="20"/>
          <w:lang w:val="en" w:eastAsia="en"/>
        </w:rPr>
        <w:t>Pi is approximately</w:t>
      </w:r>
      <w:r w:rsidRPr="00454C96">
        <w:rPr>
          <w:rStyle w:val="any"/>
          <w:rFonts w:ascii="Fira Code" w:eastAsia="Droid Sans Mono" w:hAnsi="Fira Code" w:cs="Droid Sans Mono"/>
          <w:color w:val="771100"/>
          <w:sz w:val="20"/>
          <w:szCs w:val="20"/>
          <w:lang w:val="en" w:eastAsia="en"/>
        </w:rPr>
        <w:t>'</w:t>
      </w:r>
      <w:r w:rsidRPr="00454C96">
        <w:rPr>
          <w:rFonts w:ascii="Fira Code" w:eastAsia="Droid Sans Mono" w:hAnsi="Fira Code" w:cs="Droid Sans Mono"/>
          <w:sz w:val="20"/>
          <w:szCs w:val="20"/>
          <w:lang w:val="en" w:eastAsia="en"/>
        </w:rPr>
        <w:t xml:space="preserve">, </w:t>
      </w:r>
      <w:proofErr w:type="spellStart"/>
      <w:r w:rsidRPr="00454C96">
        <w:rPr>
          <w:rFonts w:ascii="Fira Code" w:eastAsia="Droid Sans Mono" w:hAnsi="Fira Code" w:cs="Droid Sans Mono"/>
          <w:sz w:val="20"/>
          <w:szCs w:val="20"/>
          <w:lang w:val="en" w:eastAsia="en"/>
        </w:rPr>
        <w:t>pi_approx</w:t>
      </w:r>
      <w:proofErr w:type="spellEnd"/>
      <w:r w:rsidRPr="00454C96">
        <w:rPr>
          <w:rFonts w:ascii="Fira Code" w:eastAsia="Droid Sans Mono" w:hAnsi="Fira Code" w:cs="Droid Sans Mono"/>
          <w:sz w:val="20"/>
          <w:szCs w:val="20"/>
          <w:lang w:val="en" w:eastAsia="en"/>
        </w:rPr>
        <w:t>)</w:t>
      </w:r>
    </w:p>
    <w:p w14:paraId="5EA47917" w14:textId="77777777" w:rsidR="00951079" w:rsidRPr="00FE097E" w:rsidRDefault="00CC4319">
      <w:pPr>
        <w:pStyle w:val="listingblocktitle"/>
        <w:spacing w:after="73" w:line="383" w:lineRule="atLeast"/>
        <w:ind w:left="272" w:right="272"/>
        <w:rPr>
          <w:b/>
          <w:bCs/>
          <w:sz w:val="26"/>
          <w:szCs w:val="26"/>
          <w:lang w:val="en" w:eastAsia="en"/>
        </w:rPr>
      </w:pPr>
      <w:r w:rsidRPr="00FE097E">
        <w:rPr>
          <w:b/>
          <w:bCs/>
          <w:sz w:val="26"/>
          <w:szCs w:val="26"/>
          <w:lang w:val="en" w:eastAsia="en"/>
        </w:rPr>
        <w:t>CLI</w:t>
      </w:r>
    </w:p>
    <w:p w14:paraId="66C63FC5"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shd w:val="clear" w:color="auto" w:fill="auto"/>
          <w:lang w:val="en" w:eastAsia="en"/>
        </w:rPr>
        <w:t xml:space="preserve">Write your name: </w:t>
      </w:r>
      <w:r w:rsidRPr="00454C96">
        <w:rPr>
          <w:rFonts w:ascii="Fira Code" w:eastAsia="Droid Sans Mono" w:hAnsi="Fira Code" w:cs="Droid Sans Mono"/>
          <w:color w:val="2F5496"/>
          <w:sz w:val="21"/>
          <w:szCs w:val="21"/>
          <w:shd w:val="clear" w:color="auto" w:fill="auto"/>
          <w:lang w:val="en" w:eastAsia="en"/>
        </w:rPr>
        <w:t>John Doe</w:t>
      </w:r>
    </w:p>
    <w:p w14:paraId="5E894F4B"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your age: </w:t>
      </w:r>
      <w:r w:rsidRPr="00454C96">
        <w:rPr>
          <w:rFonts w:ascii="Fira Code" w:eastAsia="Droid Sans Mono" w:hAnsi="Fira Code" w:cs="Droid Sans Mono"/>
          <w:color w:val="2F5496"/>
          <w:sz w:val="21"/>
          <w:szCs w:val="21"/>
          <w:shd w:val="clear" w:color="auto" w:fill="auto"/>
          <w:lang w:val="en" w:eastAsia="en"/>
        </w:rPr>
        <w:t>24</w:t>
      </w:r>
    </w:p>
    <w:p w14:paraId="54B3CB35"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a letter: </w:t>
      </w:r>
      <w:r w:rsidRPr="00454C96">
        <w:rPr>
          <w:rFonts w:ascii="Fira Code" w:eastAsia="Droid Sans Mono" w:hAnsi="Fira Code" w:cs="Droid Sans Mono"/>
          <w:color w:val="2F5496"/>
          <w:sz w:val="21"/>
          <w:szCs w:val="21"/>
          <w:shd w:val="clear" w:color="auto" w:fill="auto"/>
          <w:lang w:val="en" w:eastAsia="en"/>
        </w:rPr>
        <w:t>A</w:t>
      </w:r>
    </w:p>
    <w:p w14:paraId="10879DBA"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 xml:space="preserve">Write the pi approximate: </w:t>
      </w:r>
      <w:r w:rsidRPr="00454C96">
        <w:rPr>
          <w:rFonts w:ascii="Fira Code" w:eastAsia="Droid Sans Mono" w:hAnsi="Fira Code" w:cs="Droid Sans Mono"/>
          <w:color w:val="2F5496"/>
          <w:sz w:val="21"/>
          <w:szCs w:val="21"/>
          <w:shd w:val="clear" w:color="auto" w:fill="auto"/>
          <w:lang w:val="en" w:eastAsia="en"/>
        </w:rPr>
        <w:t>3.14159</w:t>
      </w:r>
    </w:p>
    <w:p w14:paraId="3DBAAA8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Your name is John Doe</w:t>
      </w:r>
    </w:p>
    <w:p w14:paraId="3D2C1112"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You are 24 years old</w:t>
      </w:r>
    </w:p>
    <w:p w14:paraId="5E97C331"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t>Your letter is A</w:t>
      </w:r>
    </w:p>
    <w:p w14:paraId="7F281EF7" w14:textId="77777777" w:rsidR="00951079" w:rsidRPr="00454C96"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454C96">
        <w:rPr>
          <w:rFonts w:ascii="Fira Code" w:eastAsia="Droid Sans Mono" w:hAnsi="Fira Code" w:cs="Droid Sans Mono"/>
          <w:sz w:val="21"/>
          <w:szCs w:val="21"/>
          <w:shd w:val="clear" w:color="auto" w:fill="auto"/>
          <w:lang w:val="en" w:eastAsia="en"/>
        </w:rPr>
        <w:lastRenderedPageBreak/>
        <w:t>Pi is approximately 3.14159</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951079" w14:paraId="3EF7AD0F" w14:textId="77777777" w:rsidTr="00A405C2">
        <w:trPr>
          <w:tblCellSpacing w:w="0" w:type="dxa"/>
        </w:trPr>
        <w:tc>
          <w:tcPr>
            <w:tcW w:w="5000" w:type="pct"/>
            <w:shd w:val="clear" w:color="auto" w:fill="FFFFFF"/>
            <w:tcMar>
              <w:top w:w="163" w:type="dxa"/>
              <w:left w:w="182" w:type="dxa"/>
              <w:bottom w:w="163" w:type="dxa"/>
              <w:right w:w="182" w:type="dxa"/>
            </w:tcMar>
          </w:tcPr>
          <w:p w14:paraId="4138E6B6" w14:textId="77777777" w:rsidR="00951079" w:rsidRPr="00A405C2" w:rsidRDefault="00CC4319" w:rsidP="00A405C2">
            <w:pPr>
              <w:pStyle w:val="ptableblocknth-last-child1"/>
              <w:spacing w:line="465" w:lineRule="atLeast"/>
              <w:rPr>
                <w:b/>
                <w:bCs/>
                <w:sz w:val="26"/>
                <w:szCs w:val="26"/>
                <w:lang w:val="en" w:eastAsia="en"/>
              </w:rPr>
            </w:pPr>
            <w:r w:rsidRPr="00A405C2">
              <w:rPr>
                <w:rStyle w:val="em"/>
                <w:b/>
                <w:bCs/>
                <w:sz w:val="26"/>
                <w:szCs w:val="26"/>
                <w:lang w:val="en" w:eastAsia="en"/>
              </w:rPr>
              <w:t>Additional Explanation</w:t>
            </w:r>
          </w:p>
        </w:tc>
      </w:tr>
      <w:tr w:rsidR="00951079" w14:paraId="09380C8E" w14:textId="77777777" w:rsidTr="00A405C2">
        <w:trPr>
          <w:tblCellSpacing w:w="0" w:type="dxa"/>
        </w:trPr>
        <w:tc>
          <w:tcPr>
            <w:tcW w:w="5000" w:type="pct"/>
            <w:shd w:val="clear" w:color="auto" w:fill="F8F8F7"/>
            <w:tcMar>
              <w:top w:w="163" w:type="dxa"/>
              <w:left w:w="182" w:type="dxa"/>
              <w:bottom w:w="163" w:type="dxa"/>
              <w:right w:w="182" w:type="dxa"/>
            </w:tcMar>
          </w:tcPr>
          <w:p w14:paraId="3EB6E33A" w14:textId="77777777" w:rsidR="00951079" w:rsidRPr="00A405C2" w:rsidRDefault="00CC4319" w:rsidP="00A405C2">
            <w:pPr>
              <w:pStyle w:val="ptableblocknth-last-child1"/>
              <w:shd w:val="clear" w:color="auto" w:fill="F8F8F7"/>
              <w:spacing w:line="465" w:lineRule="atLeast"/>
              <w:rPr>
                <w:lang w:val="en" w:eastAsia="en"/>
              </w:rPr>
            </w:pPr>
            <w:r w:rsidRPr="00A405C2">
              <w:rPr>
                <w:sz w:val="24"/>
                <w:szCs w:val="24"/>
                <w:lang w:val="en" w:eastAsia="en"/>
              </w:rPr>
              <w:t>Lines 3 and 5 are casting the user input into an integer and float, respectively. In the example program above, there is no reason to type cast the user input, but in other situations, you might need to.</w:t>
            </w:r>
          </w:p>
        </w:tc>
      </w:tr>
    </w:tbl>
    <w:p w14:paraId="464646F4" w14:textId="5412CBF6" w:rsidR="00951079" w:rsidRDefault="00CC4319" w:rsidP="00FE097E">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F676D4">
        <w:rPr>
          <w:rStyle w:val="Strong1"/>
          <w:color w:val="000000"/>
          <w:sz w:val="26"/>
          <w:szCs w:val="26"/>
          <w:shd w:val="clear" w:color="auto" w:fill="FFFF00"/>
          <w:lang w:val="en" w:eastAsia="en"/>
        </w:rPr>
        <w:t>2.</w:t>
      </w:r>
      <w:r w:rsidR="00565536">
        <w:rPr>
          <w:rStyle w:val="Strong1"/>
          <w:color w:val="000000"/>
          <w:sz w:val="26"/>
          <w:szCs w:val="26"/>
          <w:shd w:val="clear" w:color="auto" w:fill="FFFF00"/>
          <w:lang w:val="en" w:eastAsia="en"/>
        </w:rPr>
        <w:t>20</w:t>
      </w:r>
      <w:r>
        <w:rPr>
          <w:rStyle w:val="Strong1"/>
          <w:color w:val="000000"/>
          <w:sz w:val="26"/>
          <w:szCs w:val="26"/>
          <w:shd w:val="clear" w:color="auto" w:fill="FFFF00"/>
          <w:lang w:val="en" w:eastAsia="en"/>
        </w:rPr>
        <w:t>: Input</w:t>
      </w:r>
    </w:p>
    <w:p w14:paraId="5FCFD793" w14:textId="77777777" w:rsidR="0054470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Q1.</w:t>
      </w:r>
      <w:r w:rsidRPr="00FE097E">
        <w:rPr>
          <w:rFonts w:ascii="Fira Code" w:eastAsia="Droid Sans Mono" w:hAnsi="Fira Code" w:cs="Droid Sans Mono"/>
          <w:sz w:val="21"/>
          <w:szCs w:val="21"/>
          <w:shd w:val="clear" w:color="auto" w:fill="auto"/>
          <w:lang w:val="en" w:eastAsia="en"/>
        </w:rPr>
        <w:t xml:space="preserve"> Suppose there is a new amusement park built in your city. You are asked</w:t>
      </w:r>
      <w:r w:rsidR="00544701">
        <w:rPr>
          <w:rFonts w:ascii="Fira Code" w:eastAsia="Droid Sans Mono" w:hAnsi="Fira Code" w:cs="Droid Sans Mono"/>
          <w:sz w:val="21"/>
          <w:szCs w:val="21"/>
          <w:shd w:val="clear" w:color="auto" w:fill="auto"/>
          <w:lang w:val="en" w:eastAsia="en"/>
        </w:rPr>
        <w:t xml:space="preserve"> </w:t>
      </w:r>
    </w:p>
    <w:p w14:paraId="111CCE4B" w14:textId="3F7DFFEC" w:rsidR="00951079" w:rsidRPr="00FE097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FE097E">
        <w:rPr>
          <w:rFonts w:ascii="Fira Code" w:eastAsia="Droid Sans Mono" w:hAnsi="Fira Code" w:cs="Droid Sans Mono"/>
          <w:sz w:val="21"/>
          <w:szCs w:val="21"/>
          <w:shd w:val="clear" w:color="auto" w:fill="auto"/>
          <w:lang w:val="en" w:eastAsia="en"/>
        </w:rPr>
        <w:t>to make a program that calculates the ticket price. The price of each ticket is $5. Prompt the user how many tickets they need and calculate the price for them.</w:t>
      </w:r>
    </w:p>
    <w:p w14:paraId="1922C9F2" w14:textId="77777777" w:rsidR="00951079" w:rsidRPr="00FE097E"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66AA1351" w14:textId="77777777" w:rsidR="00951079" w:rsidRPr="00BA0AA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u w:val="single"/>
          <w:shd w:val="clear" w:color="auto" w:fill="auto"/>
          <w:lang w:val="en" w:eastAsia="en"/>
        </w:rPr>
      </w:pPr>
      <w:r w:rsidRPr="00BA0AA1">
        <w:rPr>
          <w:rFonts w:ascii="Fira Code" w:eastAsia="Droid Sans Mono" w:hAnsi="Fira Code" w:cs="Droid Sans Mono"/>
          <w:sz w:val="21"/>
          <w:szCs w:val="21"/>
          <w:u w:val="single"/>
          <w:shd w:val="clear" w:color="auto" w:fill="auto"/>
          <w:lang w:val="en" w:eastAsia="en"/>
        </w:rPr>
        <w:t>Example interaction:</w:t>
      </w:r>
    </w:p>
    <w:p w14:paraId="25B3F26E" w14:textId="77777777" w:rsidR="00951079" w:rsidRPr="00FE097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FE097E">
        <w:rPr>
          <w:rFonts w:ascii="Fira Code" w:eastAsia="Droid Sans Mono" w:hAnsi="Fira Code" w:cs="Droid Sans Mono"/>
          <w:sz w:val="21"/>
          <w:szCs w:val="21"/>
          <w:shd w:val="clear" w:color="auto" w:fill="auto"/>
          <w:lang w:val="en" w:eastAsia="en"/>
        </w:rPr>
        <w:t xml:space="preserve">How many tickets do you need: </w:t>
      </w:r>
      <w:proofErr w:type="gramStart"/>
      <w:r w:rsidRPr="00A405C2">
        <w:rPr>
          <w:rFonts w:ascii="Fira Code" w:eastAsia="Droid Sans Mono" w:hAnsi="Fira Code" w:cs="Droid Sans Mono"/>
          <w:color w:val="2F5496"/>
          <w:sz w:val="21"/>
          <w:szCs w:val="21"/>
          <w:shd w:val="clear" w:color="auto" w:fill="auto"/>
          <w:lang w:val="en" w:eastAsia="en"/>
        </w:rPr>
        <w:t>5</w:t>
      </w:r>
      <w:proofErr w:type="gramEnd"/>
    </w:p>
    <w:p w14:paraId="03681DF0" w14:textId="77777777" w:rsidR="00951079" w:rsidRPr="00FE097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FE097E">
        <w:rPr>
          <w:rFonts w:ascii="Fira Code" w:eastAsia="Droid Sans Mono" w:hAnsi="Fira Code" w:cs="Droid Sans Mono"/>
          <w:sz w:val="21"/>
          <w:szCs w:val="21"/>
          <w:shd w:val="clear" w:color="auto" w:fill="auto"/>
          <w:lang w:val="en" w:eastAsia="en"/>
        </w:rPr>
        <w:t>Total ticket price is $25</w:t>
      </w:r>
    </w:p>
    <w:p w14:paraId="4C512799" w14:textId="77777777" w:rsidR="00951079" w:rsidRPr="00FE097E" w:rsidRDefault="0095107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60690740" w14:textId="77777777" w:rsidR="00951079" w:rsidRPr="00FE097E"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Q2.</w:t>
      </w:r>
      <w:r w:rsidRPr="00FE097E">
        <w:rPr>
          <w:rFonts w:ascii="Fira Code" w:eastAsia="Droid Sans Mono" w:hAnsi="Fira Code" w:cs="Droid Sans Mono"/>
          <w:sz w:val="21"/>
          <w:szCs w:val="21"/>
          <w:shd w:val="clear" w:color="auto" w:fill="auto"/>
          <w:lang w:val="en" w:eastAsia="en"/>
        </w:rPr>
        <w:t xml:space="preserve"> The ticket pricing has changed. Now, the ticket price for children under the age of 7 is $3, and for everyone else, it is $5. Write a program that calculates the ticket price.</w:t>
      </w:r>
    </w:p>
    <w:p w14:paraId="384806F4" w14:textId="77777777" w:rsidR="00951079" w:rsidRPr="00FE097E"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FE097E">
        <w:rPr>
          <w:rFonts w:ascii="Fira Code" w:eastAsia="Droid Sans Mono" w:hAnsi="Fira Code" w:cs="Droid Sans Mono"/>
          <w:sz w:val="21"/>
          <w:szCs w:val="21"/>
          <w:shd w:val="clear" w:color="auto" w:fill="auto"/>
          <w:lang w:val="en" w:eastAsia="en"/>
        </w:rPr>
        <w:t>(Hint: use more than one input() statement with meaningful prompt messages)</w:t>
      </w:r>
    </w:p>
    <w:tbl>
      <w:tblPr>
        <w:tblW w:w="462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363"/>
      </w:tblGrid>
      <w:tr w:rsidR="00951079" w14:paraId="29817015" w14:textId="77777777" w:rsidTr="00454C96">
        <w:trPr>
          <w:trHeight w:val="545"/>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3E3F9D47" w14:textId="3A32CF5B" w:rsidR="00951079" w:rsidRPr="00A405C2" w:rsidRDefault="00CD50AC" w:rsidP="00A405C2">
            <w:pPr>
              <w:shd w:val="clear" w:color="auto" w:fill="F7F8F7"/>
              <w:spacing w:line="465" w:lineRule="atLeast"/>
              <w:rPr>
                <w:b/>
                <w:bCs/>
                <w:sz w:val="26"/>
                <w:szCs w:val="26"/>
                <w:lang w:val="en" w:eastAsia="en"/>
              </w:rPr>
            </w:pPr>
            <w:r>
              <w:rPr>
                <w:rStyle w:val="mark"/>
                <w:b/>
                <w:bCs/>
                <w:sz w:val="26"/>
                <w:szCs w:val="26"/>
                <w:lang w:val="en" w:eastAsia="en"/>
              </w:rPr>
              <w:t>Answer</w:t>
            </w:r>
          </w:p>
        </w:tc>
      </w:tr>
      <w:tr w:rsidR="00951079" w14:paraId="41925C1C" w14:textId="77777777" w:rsidTr="00454C96">
        <w:trPr>
          <w:tblCellSpacing w:w="0" w:type="dxa"/>
        </w:trPr>
        <w:tc>
          <w:tcPr>
            <w:tcW w:w="5000" w:type="pct"/>
            <w:shd w:val="clear" w:color="auto" w:fill="FFFFFF"/>
            <w:tcMar>
              <w:top w:w="163" w:type="dxa"/>
              <w:left w:w="182" w:type="dxa"/>
              <w:bottom w:w="163" w:type="dxa"/>
              <w:right w:w="182" w:type="dxa"/>
            </w:tcMar>
          </w:tcPr>
          <w:p w14:paraId="65B58D73" w14:textId="45AC7FD4" w:rsidR="00951079" w:rsidRPr="00A405C2" w:rsidRDefault="00F676D4" w:rsidP="00A405C2">
            <w:pPr>
              <w:pStyle w:val="listingblocktitle"/>
              <w:spacing w:line="383" w:lineRule="atLeast"/>
              <w:rPr>
                <w:b/>
                <w:bCs/>
                <w:lang w:val="en" w:eastAsia="en"/>
              </w:rPr>
            </w:pPr>
            <w:r>
              <w:rPr>
                <w:b/>
                <w:bCs/>
                <w:lang w:val="en" w:eastAsia="en"/>
              </w:rPr>
              <w:t>e</w:t>
            </w:r>
            <w:r w:rsidR="00CC4319" w:rsidRPr="00A405C2">
              <w:rPr>
                <w:b/>
                <w:bCs/>
                <w:lang w:val="en" w:eastAsia="en"/>
              </w:rPr>
              <w:t>x</w:t>
            </w:r>
            <w:r>
              <w:rPr>
                <w:b/>
                <w:bCs/>
                <w:lang w:val="en" w:eastAsia="en"/>
              </w:rPr>
              <w:t>2_</w:t>
            </w:r>
            <w:r w:rsidR="00565536">
              <w:rPr>
                <w:b/>
                <w:bCs/>
                <w:lang w:val="en" w:eastAsia="en"/>
              </w:rPr>
              <w:t>20</w:t>
            </w:r>
            <w:r w:rsidR="00CC4319" w:rsidRPr="00A405C2">
              <w:rPr>
                <w:b/>
                <w:bCs/>
                <w:lang w:val="en" w:eastAsia="en"/>
              </w:rPr>
              <w:t>.py</w:t>
            </w:r>
          </w:p>
          <w:p w14:paraId="7C650189"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18"/>
                <w:szCs w:val="18"/>
                <w:lang w:val="en" w:eastAsia="en"/>
              </w:rPr>
            </w:pPr>
            <w:r w:rsidRPr="00454C96">
              <w:rPr>
                <w:rStyle w:val="any"/>
                <w:rFonts w:ascii="Fira Code" w:eastAsia="Droid Sans Mono" w:hAnsi="Fira Code" w:cs="Droid Sans Mono"/>
                <w:color w:val="0000DD"/>
                <w:sz w:val="18"/>
                <w:szCs w:val="18"/>
                <w:lang w:val="en" w:eastAsia="en"/>
              </w:rPr>
              <w:t>1</w:t>
            </w:r>
            <w:r w:rsidRPr="00454C96">
              <w:rPr>
                <w:rFonts w:ascii="Fira Code" w:eastAsia="Droid Sans Mono" w:hAnsi="Fira Code" w:cs="Droid Sans Mono"/>
                <w:sz w:val="18"/>
                <w:szCs w:val="18"/>
                <w:lang w:val="en" w:eastAsia="en"/>
              </w:rPr>
              <w:t xml:space="preserve">    </w:t>
            </w:r>
            <w:r w:rsidRPr="00454C96">
              <w:rPr>
                <w:rStyle w:val="any"/>
                <w:rFonts w:ascii="Fira Code" w:eastAsia="Droid Sans Mono" w:hAnsi="Fira Code" w:cs="Droid Sans Mono"/>
                <w:color w:val="777777"/>
                <w:sz w:val="18"/>
                <w:szCs w:val="18"/>
                <w:lang w:val="en" w:eastAsia="en"/>
              </w:rPr>
              <w:t># Q1</w:t>
            </w:r>
          </w:p>
          <w:p w14:paraId="5C7D6DA0"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454C96">
              <w:rPr>
                <w:rStyle w:val="any"/>
                <w:rFonts w:ascii="Fira Code" w:eastAsia="Droid Sans Mono" w:hAnsi="Fira Code" w:cs="Droid Sans Mono"/>
                <w:color w:val="0000DD"/>
                <w:sz w:val="18"/>
                <w:szCs w:val="18"/>
                <w:lang w:val="en" w:eastAsia="en"/>
              </w:rPr>
              <w:t>2</w:t>
            </w:r>
            <w:r w:rsidRPr="00454C96">
              <w:rPr>
                <w:rFonts w:ascii="Fira Code" w:eastAsia="Droid Sans Mono" w:hAnsi="Fira Code" w:cs="Droid Sans Mono"/>
                <w:sz w:val="18"/>
                <w:szCs w:val="18"/>
                <w:lang w:val="en" w:eastAsia="en"/>
              </w:rPr>
              <w:t xml:space="preserve">    </w:t>
            </w:r>
            <w:proofErr w:type="spellStart"/>
            <w:r w:rsidRPr="00454C96">
              <w:rPr>
                <w:rFonts w:ascii="Fira Code" w:eastAsia="Droid Sans Mono" w:hAnsi="Fira Code" w:cs="Droid Sans Mono"/>
                <w:sz w:val="18"/>
                <w:szCs w:val="18"/>
                <w:lang w:val="en" w:eastAsia="en"/>
              </w:rPr>
              <w:t>num_ticket</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b/>
                <w:bCs/>
                <w:color w:val="336699"/>
                <w:sz w:val="18"/>
                <w:szCs w:val="18"/>
                <w:lang w:val="en" w:eastAsia="en"/>
              </w:rPr>
              <w:t>int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b/>
                <w:bCs/>
                <w:color w:val="336699"/>
                <w:sz w:val="18"/>
                <w:szCs w:val="18"/>
                <w:lang w:val="en" w:eastAsia="en"/>
              </w:rPr>
              <w:t>input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color w:val="771100"/>
                <w:sz w:val="18"/>
                <w:szCs w:val="18"/>
                <w:lang w:val="en" w:eastAsia="en"/>
              </w:rPr>
              <w:t>'</w:t>
            </w:r>
            <w:r w:rsidRPr="00454C96">
              <w:rPr>
                <w:rStyle w:val="any"/>
                <w:rFonts w:ascii="Fira Code" w:eastAsia="Droid Sans Mono" w:hAnsi="Fira Code" w:cs="Droid Sans Mono"/>
                <w:color w:val="DD2200"/>
                <w:sz w:val="18"/>
                <w:szCs w:val="18"/>
                <w:lang w:val="en" w:eastAsia="en"/>
              </w:rPr>
              <w:t xml:space="preserve">How many tickets do you need: </w:t>
            </w:r>
            <w:r w:rsidRPr="00454C96">
              <w:rPr>
                <w:rStyle w:val="any"/>
                <w:rFonts w:ascii="Fira Code" w:eastAsia="Droid Sans Mono" w:hAnsi="Fira Code" w:cs="Droid Sans Mono"/>
                <w:color w:val="771100"/>
                <w:sz w:val="18"/>
                <w:szCs w:val="18"/>
                <w:lang w:val="en" w:eastAsia="en"/>
              </w:rPr>
              <w:t>'</w:t>
            </w:r>
            <w:r w:rsidRPr="00454C96">
              <w:rPr>
                <w:rFonts w:ascii="Fira Code" w:eastAsia="Droid Sans Mono" w:hAnsi="Fira Code" w:cs="Droid Sans Mono"/>
                <w:sz w:val="18"/>
                <w:szCs w:val="18"/>
                <w:lang w:val="en" w:eastAsia="en"/>
              </w:rPr>
              <w:t>))</w:t>
            </w:r>
          </w:p>
          <w:p w14:paraId="52530EB0"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454C96">
              <w:rPr>
                <w:rStyle w:val="any"/>
                <w:rFonts w:ascii="Fira Code" w:eastAsia="Droid Sans Mono" w:hAnsi="Fira Code" w:cs="Droid Sans Mono"/>
                <w:color w:val="0000DD"/>
                <w:sz w:val="18"/>
                <w:szCs w:val="18"/>
                <w:lang w:val="en" w:eastAsia="en"/>
              </w:rPr>
              <w:t>3</w:t>
            </w:r>
            <w:r w:rsidRPr="00454C96">
              <w:rPr>
                <w:rFonts w:ascii="Fira Code" w:eastAsia="Droid Sans Mono" w:hAnsi="Fira Code" w:cs="Droid Sans Mono"/>
                <w:sz w:val="18"/>
                <w:szCs w:val="18"/>
                <w:lang w:val="en" w:eastAsia="en"/>
              </w:rPr>
              <w:t xml:space="preserve">    print(</w:t>
            </w:r>
            <w:r w:rsidRPr="00454C96">
              <w:rPr>
                <w:rStyle w:val="any"/>
                <w:rFonts w:ascii="Fira Code" w:eastAsia="Droid Sans Mono" w:hAnsi="Fira Code" w:cs="Droid Sans Mono"/>
                <w:color w:val="771100"/>
                <w:sz w:val="18"/>
                <w:szCs w:val="18"/>
                <w:lang w:val="en" w:eastAsia="en"/>
              </w:rPr>
              <w:t>'</w:t>
            </w:r>
            <w:r w:rsidRPr="00454C96">
              <w:rPr>
                <w:rStyle w:val="any"/>
                <w:rFonts w:ascii="Fira Code" w:eastAsia="Droid Sans Mono" w:hAnsi="Fira Code" w:cs="Droid Sans Mono"/>
                <w:color w:val="DD2200"/>
                <w:sz w:val="18"/>
                <w:szCs w:val="18"/>
                <w:lang w:val="en" w:eastAsia="en"/>
              </w:rPr>
              <w:t>Total ticket price is $</w:t>
            </w:r>
            <w:r w:rsidRPr="00454C96">
              <w:rPr>
                <w:rStyle w:val="any"/>
                <w:rFonts w:ascii="Fira Code" w:eastAsia="Droid Sans Mono" w:hAnsi="Fira Code" w:cs="Droid Sans Mono"/>
                <w:color w:val="771100"/>
                <w:sz w:val="18"/>
                <w:szCs w:val="18"/>
                <w:lang w:val="en" w:eastAsia="en"/>
              </w:rPr>
              <w:t>'</w:t>
            </w:r>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b/>
                <w:bCs/>
                <w:color w:val="336699"/>
                <w:sz w:val="18"/>
                <w:szCs w:val="18"/>
                <w:lang w:val="en" w:eastAsia="en"/>
              </w:rPr>
              <w:t>str</w:t>
            </w:r>
            <w:r w:rsidRPr="00454C96">
              <w:rPr>
                <w:rFonts w:ascii="Fira Code" w:eastAsia="Droid Sans Mono" w:hAnsi="Fira Code" w:cs="Droid Sans Mono"/>
                <w:sz w:val="18"/>
                <w:szCs w:val="18"/>
                <w:lang w:val="en" w:eastAsia="en"/>
              </w:rPr>
              <w:t>(</w:t>
            </w:r>
            <w:proofErr w:type="spellStart"/>
            <w:r w:rsidRPr="00454C96">
              <w:rPr>
                <w:rFonts w:ascii="Fira Code" w:eastAsia="Droid Sans Mono" w:hAnsi="Fira Code" w:cs="Droid Sans Mono"/>
                <w:sz w:val="18"/>
                <w:szCs w:val="18"/>
                <w:lang w:val="en" w:eastAsia="en"/>
              </w:rPr>
              <w:t>num_ticket</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color w:val="0000DD"/>
                <w:sz w:val="18"/>
                <w:szCs w:val="18"/>
                <w:lang w:val="en" w:eastAsia="en"/>
              </w:rPr>
              <w:t>5</w:t>
            </w:r>
            <w:r w:rsidRPr="00454C96">
              <w:rPr>
                <w:rFonts w:ascii="Fira Code" w:eastAsia="Droid Sans Mono" w:hAnsi="Fira Code" w:cs="Droid Sans Mono"/>
                <w:sz w:val="18"/>
                <w:szCs w:val="18"/>
                <w:lang w:val="en" w:eastAsia="en"/>
              </w:rPr>
              <w:t>))</w:t>
            </w:r>
          </w:p>
          <w:p w14:paraId="25F9C4F9"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18"/>
                <w:szCs w:val="18"/>
                <w:lang w:val="en" w:eastAsia="en"/>
              </w:rPr>
            </w:pPr>
            <w:r w:rsidRPr="00454C96">
              <w:rPr>
                <w:rStyle w:val="any"/>
                <w:rFonts w:ascii="Fira Code" w:eastAsia="Droid Sans Mono" w:hAnsi="Fira Code" w:cs="Droid Sans Mono"/>
                <w:color w:val="0000DD"/>
                <w:sz w:val="18"/>
                <w:szCs w:val="18"/>
                <w:lang w:val="en" w:eastAsia="en"/>
              </w:rPr>
              <w:t>4</w:t>
            </w:r>
          </w:p>
          <w:p w14:paraId="592856C7"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18"/>
                <w:szCs w:val="18"/>
                <w:lang w:val="en" w:eastAsia="en"/>
              </w:rPr>
            </w:pPr>
            <w:r w:rsidRPr="00454C96">
              <w:rPr>
                <w:rStyle w:val="any"/>
                <w:rFonts w:ascii="Fira Code" w:eastAsia="Droid Sans Mono" w:hAnsi="Fira Code" w:cs="Droid Sans Mono"/>
                <w:color w:val="0000DD"/>
                <w:sz w:val="18"/>
                <w:szCs w:val="18"/>
                <w:lang w:val="en" w:eastAsia="en"/>
              </w:rPr>
              <w:t>5</w:t>
            </w:r>
            <w:r w:rsidRPr="00454C96">
              <w:rPr>
                <w:rFonts w:ascii="Fira Code" w:eastAsia="Droid Sans Mono" w:hAnsi="Fira Code" w:cs="Droid Sans Mono"/>
                <w:sz w:val="18"/>
                <w:szCs w:val="18"/>
                <w:lang w:val="en" w:eastAsia="en"/>
              </w:rPr>
              <w:t xml:space="preserve">    </w:t>
            </w:r>
            <w:r w:rsidRPr="00454C96">
              <w:rPr>
                <w:rStyle w:val="any"/>
                <w:rFonts w:ascii="Fira Code" w:eastAsia="Droid Sans Mono" w:hAnsi="Fira Code" w:cs="Droid Sans Mono"/>
                <w:color w:val="777777"/>
                <w:sz w:val="18"/>
                <w:szCs w:val="18"/>
                <w:lang w:val="en" w:eastAsia="en"/>
              </w:rPr>
              <w:t># Q2</w:t>
            </w:r>
          </w:p>
          <w:p w14:paraId="360C2B4B" w14:textId="560359FE"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454C96">
              <w:rPr>
                <w:rStyle w:val="any"/>
                <w:rFonts w:ascii="Fira Code" w:eastAsia="Droid Sans Mono" w:hAnsi="Fira Code" w:cs="Droid Sans Mono"/>
                <w:color w:val="0000DD"/>
                <w:sz w:val="18"/>
                <w:szCs w:val="18"/>
                <w:lang w:val="en" w:eastAsia="en"/>
              </w:rPr>
              <w:t>6</w:t>
            </w:r>
            <w:r w:rsidRPr="00454C96">
              <w:rPr>
                <w:rFonts w:ascii="Fira Code" w:eastAsia="Droid Sans Mono" w:hAnsi="Fira Code" w:cs="Droid Sans Mono"/>
                <w:sz w:val="18"/>
                <w:szCs w:val="18"/>
                <w:lang w:val="en" w:eastAsia="en"/>
              </w:rPr>
              <w:t xml:space="preserve">    </w:t>
            </w:r>
            <w:proofErr w:type="spellStart"/>
            <w:r w:rsidRPr="00454C96">
              <w:rPr>
                <w:rFonts w:ascii="Fira Code" w:eastAsia="Droid Sans Mono" w:hAnsi="Fira Code" w:cs="Droid Sans Mono"/>
                <w:sz w:val="18"/>
                <w:szCs w:val="18"/>
                <w:lang w:val="en" w:eastAsia="en"/>
              </w:rPr>
              <w:t>num_child</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b/>
                <w:bCs/>
                <w:color w:val="336699"/>
                <w:sz w:val="18"/>
                <w:szCs w:val="18"/>
                <w:lang w:val="en" w:eastAsia="en"/>
              </w:rPr>
              <w:t>int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b/>
                <w:bCs/>
                <w:color w:val="336699"/>
                <w:sz w:val="18"/>
                <w:szCs w:val="18"/>
                <w:lang w:val="en" w:eastAsia="en"/>
              </w:rPr>
              <w:t>input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color w:val="771100"/>
                <w:sz w:val="18"/>
                <w:szCs w:val="18"/>
                <w:lang w:val="en" w:eastAsia="en"/>
              </w:rPr>
              <w:t>'</w:t>
            </w:r>
            <w:r w:rsidRPr="00454C96">
              <w:rPr>
                <w:rStyle w:val="any"/>
                <w:rFonts w:ascii="Fira Code" w:eastAsia="Droid Sans Mono" w:hAnsi="Fira Code" w:cs="Droid Sans Mono"/>
                <w:color w:val="DD2200"/>
                <w:sz w:val="18"/>
                <w:szCs w:val="18"/>
                <w:lang w:val="en" w:eastAsia="en"/>
              </w:rPr>
              <w:t xml:space="preserve">How many children (under 7) are there: </w:t>
            </w:r>
            <w:r w:rsidRPr="00454C96">
              <w:rPr>
                <w:rStyle w:val="any"/>
                <w:rFonts w:ascii="Fira Code" w:eastAsia="Droid Sans Mono" w:hAnsi="Fira Code" w:cs="Droid Sans Mono"/>
                <w:color w:val="771100"/>
                <w:sz w:val="18"/>
                <w:szCs w:val="18"/>
                <w:lang w:val="en" w:eastAsia="en"/>
              </w:rPr>
              <w:t>'</w:t>
            </w:r>
            <w:r w:rsidRPr="00454C96">
              <w:rPr>
                <w:rFonts w:ascii="Fira Code" w:eastAsia="Droid Sans Mono" w:hAnsi="Fira Code" w:cs="Droid Sans Mono"/>
                <w:sz w:val="18"/>
                <w:szCs w:val="18"/>
                <w:lang w:val="en" w:eastAsia="en"/>
              </w:rPr>
              <w:t>))</w:t>
            </w:r>
          </w:p>
          <w:p w14:paraId="4FC3FB23" w14:textId="77777777" w:rsidR="00BA0AA1" w:rsidRPr="00454C96"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lang w:val="en" w:eastAsia="en"/>
              </w:rPr>
            </w:pPr>
            <w:r w:rsidRPr="00454C96">
              <w:rPr>
                <w:rStyle w:val="any"/>
                <w:rFonts w:ascii="Fira Code" w:eastAsia="Droid Sans Mono" w:hAnsi="Fira Code" w:cs="Droid Sans Mono"/>
                <w:color w:val="0000DD"/>
                <w:sz w:val="18"/>
                <w:szCs w:val="18"/>
                <w:lang w:val="en" w:eastAsia="en"/>
              </w:rPr>
              <w:t>7</w:t>
            </w:r>
            <w:r w:rsidRPr="00454C96">
              <w:rPr>
                <w:rFonts w:ascii="Fira Code" w:eastAsia="Droid Sans Mono" w:hAnsi="Fira Code" w:cs="Droid Sans Mono"/>
                <w:sz w:val="18"/>
                <w:szCs w:val="18"/>
                <w:lang w:val="en" w:eastAsia="en"/>
              </w:rPr>
              <w:t xml:space="preserve">    </w:t>
            </w:r>
            <w:proofErr w:type="spellStart"/>
            <w:r w:rsidRPr="00454C96">
              <w:rPr>
                <w:rFonts w:ascii="Fira Code" w:eastAsia="Droid Sans Mono" w:hAnsi="Fira Code" w:cs="Droid Sans Mono"/>
                <w:sz w:val="18"/>
                <w:szCs w:val="18"/>
                <w:lang w:val="en" w:eastAsia="en"/>
              </w:rPr>
              <w:t>num_adult</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b/>
                <w:bCs/>
                <w:color w:val="336699"/>
                <w:sz w:val="18"/>
                <w:szCs w:val="18"/>
                <w:lang w:val="en" w:eastAsia="en"/>
              </w:rPr>
              <w:t>int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b/>
                <w:bCs/>
                <w:color w:val="336699"/>
                <w:sz w:val="18"/>
                <w:szCs w:val="18"/>
                <w:lang w:val="en" w:eastAsia="en"/>
              </w:rPr>
              <w:t>input</w:t>
            </w:r>
            <w:r w:rsidRPr="00454C96">
              <w:rPr>
                <w:rFonts w:ascii="Fira Code" w:eastAsia="Droid Sans Mono" w:hAnsi="Fira Code" w:cs="Droid Sans Mono"/>
                <w:sz w:val="18"/>
                <w:szCs w:val="18"/>
                <w:lang w:val="en" w:eastAsia="en"/>
              </w:rPr>
              <w:t>(</w:t>
            </w:r>
            <w:r w:rsidRPr="00454C96">
              <w:rPr>
                <w:rStyle w:val="any"/>
                <w:rFonts w:ascii="Fira Code" w:eastAsia="Droid Sans Mono" w:hAnsi="Fira Code" w:cs="Droid Sans Mono"/>
                <w:color w:val="771100"/>
                <w:sz w:val="18"/>
                <w:szCs w:val="18"/>
                <w:lang w:val="en" w:eastAsia="en"/>
              </w:rPr>
              <w:t>'</w:t>
            </w:r>
            <w:r w:rsidRPr="00454C96">
              <w:rPr>
                <w:rStyle w:val="any"/>
                <w:rFonts w:ascii="Fira Code" w:eastAsia="Droid Sans Mono" w:hAnsi="Fira Code" w:cs="Droid Sans Mono"/>
                <w:color w:val="DD2200"/>
                <w:sz w:val="18"/>
                <w:szCs w:val="18"/>
                <w:lang w:val="en" w:eastAsia="en"/>
              </w:rPr>
              <w:t xml:space="preserve">How many adults are there: </w:t>
            </w:r>
            <w:r w:rsidRPr="00454C96">
              <w:rPr>
                <w:rStyle w:val="any"/>
                <w:rFonts w:ascii="Fira Code" w:eastAsia="Droid Sans Mono" w:hAnsi="Fira Code" w:cs="Droid Sans Mono"/>
                <w:color w:val="771100"/>
                <w:sz w:val="18"/>
                <w:szCs w:val="18"/>
                <w:lang w:val="en" w:eastAsia="en"/>
              </w:rPr>
              <w:t>'</w:t>
            </w:r>
            <w:r w:rsidRPr="00454C96">
              <w:rPr>
                <w:rFonts w:ascii="Fira Code" w:eastAsia="Droid Sans Mono" w:hAnsi="Fira Code" w:cs="Droid Sans Mono"/>
                <w:sz w:val="18"/>
                <w:szCs w:val="18"/>
                <w:lang w:val="en" w:eastAsia="en"/>
              </w:rPr>
              <w:t>))</w:t>
            </w:r>
          </w:p>
          <w:p w14:paraId="4CDFD244" w14:textId="07DD4C47" w:rsidR="00951079" w:rsidRPr="00A405C2" w:rsidRDefault="00CC4319" w:rsidP="00A405C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4"/>
                <w:szCs w:val="24"/>
                <w:shd w:val="clear" w:color="auto" w:fill="auto"/>
                <w:lang w:val="en" w:eastAsia="en"/>
              </w:rPr>
            </w:pPr>
            <w:r w:rsidRPr="00454C96">
              <w:rPr>
                <w:rStyle w:val="any"/>
                <w:rFonts w:ascii="Fira Code" w:eastAsia="Droid Sans Mono" w:hAnsi="Fira Code" w:cs="Droid Sans Mono"/>
                <w:color w:val="0000DD"/>
                <w:sz w:val="18"/>
                <w:szCs w:val="18"/>
                <w:lang w:val="en" w:eastAsia="en"/>
              </w:rPr>
              <w:lastRenderedPageBreak/>
              <w:t>8</w:t>
            </w:r>
            <w:r w:rsidRPr="00454C96">
              <w:rPr>
                <w:rFonts w:ascii="Fira Code" w:eastAsia="Droid Sans Mono" w:hAnsi="Fira Code" w:cs="Droid Sans Mono"/>
                <w:sz w:val="18"/>
                <w:szCs w:val="18"/>
                <w:lang w:val="en" w:eastAsia="en"/>
              </w:rPr>
              <w:t xml:space="preserve">    print(</w:t>
            </w:r>
            <w:r w:rsidRPr="00454C96">
              <w:rPr>
                <w:rStyle w:val="any"/>
                <w:rFonts w:ascii="Fira Code" w:eastAsia="Droid Sans Mono" w:hAnsi="Fira Code" w:cs="Droid Sans Mono"/>
                <w:color w:val="771100"/>
                <w:sz w:val="18"/>
                <w:szCs w:val="18"/>
                <w:lang w:val="en" w:eastAsia="en"/>
              </w:rPr>
              <w:t>'</w:t>
            </w:r>
            <w:r w:rsidRPr="00454C96">
              <w:rPr>
                <w:rStyle w:val="any"/>
                <w:rFonts w:ascii="Fira Code" w:eastAsia="Droid Sans Mono" w:hAnsi="Fira Code" w:cs="Droid Sans Mono"/>
                <w:color w:val="DD2200"/>
                <w:sz w:val="18"/>
                <w:szCs w:val="18"/>
                <w:lang w:val="en" w:eastAsia="en"/>
              </w:rPr>
              <w:t>Total ticket price is $</w:t>
            </w:r>
            <w:r w:rsidRPr="00454C96">
              <w:rPr>
                <w:rStyle w:val="any"/>
                <w:rFonts w:ascii="Fira Code" w:eastAsia="Droid Sans Mono" w:hAnsi="Fira Code" w:cs="Droid Sans Mono"/>
                <w:color w:val="771100"/>
                <w:sz w:val="18"/>
                <w:szCs w:val="18"/>
                <w:lang w:val="en" w:eastAsia="en"/>
              </w:rPr>
              <w:t>'</w:t>
            </w:r>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b/>
                <w:bCs/>
                <w:color w:val="336699"/>
                <w:sz w:val="18"/>
                <w:szCs w:val="18"/>
                <w:lang w:val="en" w:eastAsia="en"/>
              </w:rPr>
              <w:t>str</w:t>
            </w:r>
            <w:r w:rsidRPr="00454C96">
              <w:rPr>
                <w:rFonts w:ascii="Fira Code" w:eastAsia="Droid Sans Mono" w:hAnsi="Fira Code" w:cs="Droid Sans Mono"/>
                <w:sz w:val="18"/>
                <w:szCs w:val="18"/>
                <w:lang w:val="en" w:eastAsia="en"/>
              </w:rPr>
              <w:t>(</w:t>
            </w:r>
            <w:proofErr w:type="spellStart"/>
            <w:r w:rsidRPr="00454C96">
              <w:rPr>
                <w:rFonts w:ascii="Fira Code" w:eastAsia="Droid Sans Mono" w:hAnsi="Fira Code" w:cs="Droid Sans Mono"/>
                <w:sz w:val="18"/>
                <w:szCs w:val="18"/>
                <w:lang w:val="en" w:eastAsia="en"/>
              </w:rPr>
              <w:t>num_child</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color w:val="0000DD"/>
                <w:sz w:val="18"/>
                <w:szCs w:val="18"/>
                <w:lang w:val="en" w:eastAsia="en"/>
              </w:rPr>
              <w:t>3</w:t>
            </w:r>
            <w:r w:rsidRPr="00454C96">
              <w:rPr>
                <w:rFonts w:ascii="Fira Code" w:eastAsia="Droid Sans Mono" w:hAnsi="Fira Code" w:cs="Droid Sans Mono"/>
                <w:sz w:val="18"/>
                <w:szCs w:val="18"/>
                <w:lang w:val="en" w:eastAsia="en"/>
              </w:rPr>
              <w:t xml:space="preserve"> + </w:t>
            </w:r>
            <w:proofErr w:type="spellStart"/>
            <w:r w:rsidRPr="00454C96">
              <w:rPr>
                <w:rFonts w:ascii="Fira Code" w:eastAsia="Droid Sans Mono" w:hAnsi="Fira Code" w:cs="Droid Sans Mono"/>
                <w:sz w:val="18"/>
                <w:szCs w:val="18"/>
                <w:lang w:val="en" w:eastAsia="en"/>
              </w:rPr>
              <w:t>num_adult</w:t>
            </w:r>
            <w:proofErr w:type="spellEnd"/>
            <w:r w:rsidRPr="00454C96">
              <w:rPr>
                <w:rFonts w:ascii="Fira Code" w:eastAsia="Droid Sans Mono" w:hAnsi="Fira Code" w:cs="Droid Sans Mono"/>
                <w:sz w:val="18"/>
                <w:szCs w:val="18"/>
                <w:lang w:val="en" w:eastAsia="en"/>
              </w:rPr>
              <w:t xml:space="preserve"> * </w:t>
            </w:r>
            <w:r w:rsidRPr="00454C96">
              <w:rPr>
                <w:rStyle w:val="any"/>
                <w:rFonts w:ascii="Fira Code" w:eastAsia="Droid Sans Mono" w:hAnsi="Fira Code" w:cs="Droid Sans Mono"/>
                <w:color w:val="0000DD"/>
                <w:sz w:val="18"/>
                <w:szCs w:val="18"/>
                <w:lang w:val="en" w:eastAsia="en"/>
              </w:rPr>
              <w:t>5</w:t>
            </w:r>
            <w:r w:rsidRPr="00454C96">
              <w:rPr>
                <w:rFonts w:ascii="Fira Code" w:eastAsia="Droid Sans Mono" w:hAnsi="Fira Code" w:cs="Droid Sans Mono"/>
                <w:sz w:val="18"/>
                <w:szCs w:val="18"/>
                <w:lang w:val="en" w:eastAsia="en"/>
              </w:rPr>
              <w:t>))</w:t>
            </w:r>
          </w:p>
        </w:tc>
      </w:tr>
    </w:tbl>
    <w:p w14:paraId="26E47D1C" w14:textId="77777777" w:rsidR="00951079" w:rsidRDefault="00951079">
      <w:pPr>
        <w:pStyle w:val="div"/>
        <w:ind w:left="272" w:right="272"/>
        <w:rPr>
          <w:lang w:val="en" w:eastAsia="en"/>
        </w:rPr>
        <w:sectPr w:rsidR="00951079" w:rsidSect="00CE5364">
          <w:pgSz w:w="12240" w:h="15840"/>
          <w:pgMar w:top="720" w:right="720" w:bottom="720" w:left="720" w:header="720" w:footer="288" w:gutter="0"/>
          <w:cols w:space="720"/>
          <w:docGrid w:linePitch="394"/>
        </w:sectPr>
      </w:pPr>
    </w:p>
    <w:p w14:paraId="26A053F8" w14:textId="77777777" w:rsidR="00951079" w:rsidRDefault="00CC4319">
      <w:pPr>
        <w:pStyle w:val="Heading3"/>
        <w:keepNext w:val="0"/>
        <w:spacing w:before="290" w:after="145" w:line="479" w:lineRule="atLeast"/>
        <w:ind w:left="272" w:right="272"/>
        <w:rPr>
          <w:sz w:val="40"/>
          <w:szCs w:val="40"/>
          <w:lang w:val="en" w:eastAsia="en"/>
        </w:rPr>
      </w:pPr>
      <w:r>
        <w:rPr>
          <w:sz w:val="40"/>
          <w:szCs w:val="40"/>
          <w:lang w:val="en" w:eastAsia="en"/>
        </w:rPr>
        <w:lastRenderedPageBreak/>
        <w:t>2.5. Tips</w:t>
      </w:r>
    </w:p>
    <w:p w14:paraId="6FC21ECB" w14:textId="77777777" w:rsidR="00951079" w:rsidRDefault="00CC4319">
      <w:pPr>
        <w:pStyle w:val="p"/>
        <w:spacing w:after="330" w:line="449" w:lineRule="atLeast"/>
        <w:ind w:left="272" w:right="272"/>
        <w:rPr>
          <w:sz w:val="28"/>
          <w:szCs w:val="28"/>
          <w:lang w:val="en" w:eastAsia="en"/>
        </w:rPr>
      </w:pPr>
      <w:r>
        <w:rPr>
          <w:sz w:val="28"/>
          <w:szCs w:val="28"/>
          <w:lang w:val="en" w:eastAsia="en"/>
        </w:rPr>
        <w:t>This section covers some tips on how you can become a better programmer.</w:t>
      </w:r>
    </w:p>
    <w:p w14:paraId="05243973" w14:textId="77777777" w:rsidR="00951079" w:rsidRDefault="00CC4319">
      <w:pPr>
        <w:pStyle w:val="Heading4"/>
        <w:keepNext w:val="0"/>
        <w:spacing w:before="290" w:after="145" w:line="392" w:lineRule="atLeast"/>
        <w:ind w:left="272" w:right="272"/>
        <w:rPr>
          <w:sz w:val="33"/>
          <w:szCs w:val="33"/>
          <w:lang w:val="en" w:eastAsia="en"/>
        </w:rPr>
      </w:pPr>
      <w:r>
        <w:rPr>
          <w:sz w:val="33"/>
          <w:szCs w:val="33"/>
          <w:lang w:val="en" w:eastAsia="en"/>
        </w:rPr>
        <w:t>2.5.1. Coding Style</w:t>
      </w:r>
    </w:p>
    <w:p w14:paraId="59BCB33D"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Just like how spoken languages have grammar, programming languages have syntax. And no matter how your code is written, </w:t>
      </w:r>
      <w:proofErr w:type="gramStart"/>
      <w:r>
        <w:rPr>
          <w:sz w:val="28"/>
          <w:szCs w:val="28"/>
          <w:lang w:val="en" w:eastAsia="en"/>
        </w:rPr>
        <w:t>as long as</w:t>
      </w:r>
      <w:proofErr w:type="gramEnd"/>
      <w:r>
        <w:rPr>
          <w:sz w:val="28"/>
          <w:szCs w:val="28"/>
          <w:lang w:val="en" w:eastAsia="en"/>
        </w:rPr>
        <w:t xml:space="preserve"> it correctly follows the syntax, the Python interpreter will be able to understand it. However, it might not be the case for humans. If you start working, you will not be the only one looking at your code. Others would have to </w:t>
      </w:r>
      <w:proofErr w:type="gramStart"/>
      <w:r>
        <w:rPr>
          <w:sz w:val="28"/>
          <w:szCs w:val="28"/>
          <w:lang w:val="en" w:eastAsia="en"/>
        </w:rPr>
        <w:t>take a look</w:t>
      </w:r>
      <w:proofErr w:type="gramEnd"/>
      <w:r>
        <w:rPr>
          <w:sz w:val="28"/>
          <w:szCs w:val="28"/>
          <w:lang w:val="en" w:eastAsia="en"/>
        </w:rPr>
        <w:t xml:space="preserve"> and make corrections or give feedback on your work. Suppose you saw the following block of code:</w:t>
      </w:r>
    </w:p>
    <w:p w14:paraId="6F615D02" w14:textId="63250ECB" w:rsidR="00F30D81" w:rsidRPr="00454C96"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Droid Sans Mono" w:eastAsia="Droid Sans Mono" w:hAnsi="Droid Sans Mono" w:cs="Droid Sans Mono"/>
          <w:sz w:val="22"/>
          <w:szCs w:val="22"/>
          <w:lang w:val="en" w:eastAsia="en"/>
        </w:rPr>
        <w:t xml:space="preserve"> </w:t>
      </w:r>
      <w:r w:rsidR="00CC4319" w:rsidRPr="00454C96">
        <w:rPr>
          <w:rFonts w:ascii="Droid Sans Mono" w:eastAsia="Droid Sans Mono" w:hAnsi="Droid Sans Mono" w:cs="Droid Sans Mono"/>
          <w:sz w:val="22"/>
          <w:szCs w:val="22"/>
          <w:lang w:val="en" w:eastAsia="en"/>
        </w:rPr>
        <w:t xml:space="preserve"> </w:t>
      </w:r>
      <w:r w:rsidR="00CC4319" w:rsidRPr="00454C96">
        <w:rPr>
          <w:rStyle w:val="any"/>
          <w:rFonts w:ascii="Fira Code" w:eastAsia="Droid Sans Mono" w:hAnsi="Fira Code" w:cs="Droid Sans Mono"/>
          <w:color w:val="0000DD"/>
          <w:sz w:val="21"/>
          <w:szCs w:val="21"/>
          <w:lang w:val="en" w:eastAsia="en"/>
        </w:rPr>
        <w:t>1</w:t>
      </w:r>
      <w:r w:rsidR="00CC4319" w:rsidRPr="00454C96">
        <w:rPr>
          <w:rFonts w:ascii="Fira Code" w:eastAsia="Droid Sans Mono" w:hAnsi="Fira Code" w:cs="Droid Sans Mono"/>
          <w:sz w:val="21"/>
          <w:szCs w:val="21"/>
          <w:lang w:val="en" w:eastAsia="en"/>
        </w:rPr>
        <w:t xml:space="preserve">    A= </w:t>
      </w:r>
      <w:r w:rsidR="00CC4319" w:rsidRPr="00454C96">
        <w:rPr>
          <w:rStyle w:val="any"/>
          <w:rFonts w:ascii="Fira Code" w:eastAsia="Droid Sans Mono" w:hAnsi="Fira Code" w:cs="Droid Sans Mono"/>
          <w:color w:val="0000DD"/>
          <w:sz w:val="21"/>
          <w:szCs w:val="21"/>
          <w:lang w:val="en" w:eastAsia="en"/>
        </w:rPr>
        <w:t>3</w:t>
      </w:r>
    </w:p>
    <w:p w14:paraId="68522360"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B=</w:t>
      </w:r>
      <w:r w:rsidRPr="00454C96">
        <w:rPr>
          <w:rStyle w:val="any"/>
          <w:rFonts w:ascii="Fira Code" w:eastAsia="Droid Sans Mono" w:hAnsi="Fira Code" w:cs="Droid Sans Mono"/>
          <w:color w:val="0000DD"/>
          <w:sz w:val="21"/>
          <w:szCs w:val="21"/>
          <w:lang w:val="en" w:eastAsia="en"/>
        </w:rPr>
        <w:t>5</w:t>
      </w:r>
    </w:p>
    <w:p w14:paraId="717F747A"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3</w:t>
      </w:r>
    </w:p>
    <w:p w14:paraId="53FA6C50"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a= </w:t>
      </w:r>
      <w:r w:rsidRPr="00454C96">
        <w:rPr>
          <w:rStyle w:val="any"/>
          <w:rFonts w:ascii="Fira Code" w:eastAsia="Droid Sans Mono" w:hAnsi="Fira Code" w:cs="Droid Sans Mono"/>
          <w:b/>
          <w:bCs/>
          <w:color w:val="336699"/>
          <w:sz w:val="21"/>
          <w:szCs w:val="21"/>
          <w:lang w:val="en" w:eastAsia="en"/>
        </w:rPr>
        <w:t>int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b/>
          <w:bCs/>
          <w:color w:val="336699"/>
          <w:sz w:val="21"/>
          <w:szCs w:val="21"/>
          <w:lang w:val="en" w:eastAsia="en"/>
        </w:rPr>
        <w:t>input</w:t>
      </w:r>
      <w:r w:rsidRPr="00454C96">
        <w:rPr>
          <w:rFonts w:ascii="Fira Code" w:eastAsia="Droid Sans Mono" w:hAnsi="Fira Code" w:cs="Droid Sans Mono"/>
          <w:sz w:val="21"/>
          <w:szCs w:val="21"/>
          <w:lang w:val="en" w:eastAsia="en"/>
        </w:rPr>
        <w:t>())</w:t>
      </w:r>
    </w:p>
    <w:p w14:paraId="535D40A8"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5</w:t>
      </w:r>
      <w:r w:rsidRPr="00454C96">
        <w:rPr>
          <w:rFonts w:ascii="Fira Code" w:eastAsia="Droid Sans Mono" w:hAnsi="Fira Code" w:cs="Droid Sans Mono"/>
          <w:sz w:val="21"/>
          <w:szCs w:val="21"/>
          <w:lang w:val="en" w:eastAsia="en"/>
        </w:rPr>
        <w:t xml:space="preserve">    b =  </w:t>
      </w:r>
      <w:r w:rsidRPr="00454C96">
        <w:rPr>
          <w:rStyle w:val="any"/>
          <w:rFonts w:ascii="Fira Code" w:eastAsia="Droid Sans Mono" w:hAnsi="Fira Code" w:cs="Droid Sans Mono"/>
          <w:b/>
          <w:bCs/>
          <w:color w:val="336699"/>
          <w:sz w:val="21"/>
          <w:szCs w:val="21"/>
          <w:lang w:val="en" w:eastAsia="en"/>
        </w:rPr>
        <w:t>int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b/>
          <w:bCs/>
          <w:color w:val="336699"/>
          <w:sz w:val="21"/>
          <w:szCs w:val="21"/>
          <w:lang w:val="en" w:eastAsia="en"/>
        </w:rPr>
        <w:t>input</w:t>
      </w:r>
      <w:r w:rsidRPr="00454C96">
        <w:rPr>
          <w:rFonts w:ascii="Fira Code" w:eastAsia="Droid Sans Mono" w:hAnsi="Fira Code" w:cs="Droid Sans Mono"/>
          <w:sz w:val="21"/>
          <w:szCs w:val="21"/>
          <w:lang w:val="en" w:eastAsia="en"/>
        </w:rPr>
        <w:t>() )</w:t>
      </w:r>
    </w:p>
    <w:p w14:paraId="444B86F5"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6</w:t>
      </w:r>
    </w:p>
    <w:p w14:paraId="20632956"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7</w:t>
      </w:r>
      <w:r w:rsidRPr="00454C96">
        <w:rPr>
          <w:rFonts w:ascii="Fira Code" w:eastAsia="Droid Sans Mono" w:hAnsi="Fira Code" w:cs="Droid Sans Mono"/>
          <w:sz w:val="21"/>
          <w:szCs w:val="21"/>
          <w:lang w:val="en" w:eastAsia="en"/>
        </w:rPr>
        <w:t xml:space="preserve">    c =  </w:t>
      </w:r>
      <w:proofErr w:type="spellStart"/>
      <w:r w:rsidRPr="00454C96">
        <w:rPr>
          <w:rFonts w:ascii="Fira Code" w:eastAsia="Droid Sans Mono" w:hAnsi="Fira Code" w:cs="Droid Sans Mono"/>
          <w:sz w:val="21"/>
          <w:szCs w:val="21"/>
          <w:lang w:val="en" w:eastAsia="en"/>
        </w:rPr>
        <w:t>a+b</w:t>
      </w:r>
      <w:proofErr w:type="spellEnd"/>
    </w:p>
    <w:p w14:paraId="3838C3AD"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8</w:t>
      </w:r>
      <w:r w:rsidRPr="00454C96">
        <w:rPr>
          <w:rFonts w:ascii="Fira Code" w:eastAsia="Droid Sans Mono" w:hAnsi="Fira Code" w:cs="Droid Sans Mono"/>
          <w:sz w:val="21"/>
          <w:szCs w:val="21"/>
          <w:lang w:val="en" w:eastAsia="en"/>
        </w:rPr>
        <w:t xml:space="preserve">    d= a  *A  + b*B</w:t>
      </w:r>
    </w:p>
    <w:p w14:paraId="2A00A61C"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9</w:t>
      </w:r>
    </w:p>
    <w:p w14:paraId="0F4E9287" w14:textId="2A556B43" w:rsidR="00951079"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Style w:val="any"/>
          <w:rFonts w:ascii="Fira Code" w:eastAsia="Droid Sans Mono" w:hAnsi="Fira Code" w:cs="Droid Sans Mono"/>
          <w:color w:val="0000DD"/>
          <w:sz w:val="21"/>
          <w:szCs w:val="21"/>
          <w:lang w:val="en" w:eastAsia="en"/>
        </w:rPr>
        <w:t>10</w:t>
      </w:r>
      <w:r w:rsidRPr="00454C96">
        <w:rPr>
          <w:rFonts w:ascii="Fira Code" w:eastAsia="Droid Sans Mono" w:hAnsi="Fira Code" w:cs="Droid Sans Mono"/>
          <w:sz w:val="21"/>
          <w:szCs w:val="21"/>
          <w:lang w:val="en" w:eastAsia="en"/>
        </w:rPr>
        <w:t xml:space="preserve">    print(c , d)</w:t>
      </w:r>
    </w:p>
    <w:p w14:paraId="5457EB8E" w14:textId="1FB564BB" w:rsidR="00951079" w:rsidRDefault="00CC4319">
      <w:pPr>
        <w:pStyle w:val="p"/>
        <w:spacing w:after="330" w:line="449" w:lineRule="atLeast"/>
        <w:ind w:left="272" w:right="272"/>
        <w:rPr>
          <w:sz w:val="28"/>
          <w:szCs w:val="28"/>
          <w:lang w:val="en" w:eastAsia="en"/>
        </w:rPr>
      </w:pPr>
      <w:r>
        <w:rPr>
          <w:sz w:val="28"/>
          <w:szCs w:val="28"/>
          <w:lang w:val="en" w:eastAsia="en"/>
        </w:rPr>
        <w:t>Can you tell what this snippet of code is trying to achieve? It can be an example showcasing the use of different arithmetic operators, or it can be a program to calculate something more meaningful. Also, the code does not look clean overall. The following snippet of code would be more appreciated by your peers or coworkers:</w:t>
      </w:r>
    </w:p>
    <w:p w14:paraId="10CCAD34" w14:textId="123379C7" w:rsidR="00F30D81" w:rsidRPr="00454C96"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454C96">
        <w:rPr>
          <w:rFonts w:ascii="Fira Code" w:eastAsia="Droid Sans Mono" w:hAnsi="Fira Code" w:cs="Droid Sans Mono"/>
          <w:sz w:val="21"/>
          <w:szCs w:val="21"/>
          <w:shd w:val="clear" w:color="auto" w:fill="auto"/>
          <w:lang w:val="en" w:eastAsia="en"/>
        </w:rPr>
        <w:t xml:space="preserve"> </w:t>
      </w:r>
      <w:r w:rsidR="00CC4319" w:rsidRPr="00454C96">
        <w:rPr>
          <w:rStyle w:val="any"/>
          <w:rFonts w:ascii="Fira Code" w:eastAsia="Droid Sans Mono" w:hAnsi="Fira Code" w:cs="Droid Sans Mono"/>
          <w:color w:val="0000DD"/>
          <w:sz w:val="21"/>
          <w:szCs w:val="21"/>
          <w:lang w:val="en" w:eastAsia="en"/>
        </w:rPr>
        <w:t>1</w:t>
      </w:r>
      <w:r w:rsidR="00CC4319" w:rsidRPr="00454C96">
        <w:rPr>
          <w:rFonts w:ascii="Fira Code" w:eastAsia="Droid Sans Mono" w:hAnsi="Fira Code" w:cs="Droid Sans Mono"/>
          <w:sz w:val="21"/>
          <w:szCs w:val="21"/>
          <w:lang w:val="en" w:eastAsia="en"/>
        </w:rPr>
        <w:t xml:space="preserve">    </w:t>
      </w:r>
      <w:r w:rsidR="00CC4319" w:rsidRPr="00454C96">
        <w:rPr>
          <w:rStyle w:val="any"/>
          <w:rFonts w:ascii="Fira Code" w:eastAsia="Droid Sans Mono" w:hAnsi="Fira Code" w:cs="Droid Sans Mono"/>
          <w:color w:val="777777"/>
          <w:sz w:val="21"/>
          <w:szCs w:val="21"/>
          <w:lang w:val="en" w:eastAsia="en"/>
        </w:rPr>
        <w:t># Calculate the total number of visitors coming to this zoo</w:t>
      </w:r>
    </w:p>
    <w:p w14:paraId="0B2CA1BC" w14:textId="4017BCC0"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2</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7777"/>
          <w:sz w:val="21"/>
          <w:szCs w:val="21"/>
          <w:lang w:val="en" w:eastAsia="en"/>
        </w:rPr>
        <w:t># and the total ticket price</w:t>
      </w:r>
      <w:r w:rsidR="000E4277" w:rsidRPr="00454C96">
        <w:rPr>
          <w:rStyle w:val="any"/>
          <w:rFonts w:ascii="Fira Code" w:eastAsia="Droid Sans Mono" w:hAnsi="Fira Code" w:cs="Droid Sans Mono"/>
          <w:color w:val="777777"/>
          <w:sz w:val="21"/>
          <w:szCs w:val="21"/>
          <w:lang w:val="en" w:eastAsia="en"/>
        </w:rPr>
        <w:t xml:space="preserve"> and display them</w:t>
      </w:r>
      <w:r w:rsidRPr="00454C96">
        <w:rPr>
          <w:rStyle w:val="any"/>
          <w:rFonts w:ascii="Fira Code" w:eastAsia="Droid Sans Mono" w:hAnsi="Fira Code" w:cs="Droid Sans Mono"/>
          <w:color w:val="777777"/>
          <w:sz w:val="21"/>
          <w:szCs w:val="21"/>
          <w:lang w:val="en" w:eastAsia="en"/>
        </w:rPr>
        <w:t>.</w:t>
      </w:r>
    </w:p>
    <w:p w14:paraId="248A3663"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3</w:t>
      </w:r>
    </w:p>
    <w:p w14:paraId="380D7AF2"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CHILD_TICKET_PRICE = </w:t>
      </w:r>
      <w:r w:rsidRPr="00454C96">
        <w:rPr>
          <w:rStyle w:val="any"/>
          <w:rFonts w:ascii="Fira Code" w:eastAsia="Droid Sans Mono" w:hAnsi="Fira Code" w:cs="Droid Sans Mono"/>
          <w:color w:val="0000DD"/>
          <w:sz w:val="21"/>
          <w:szCs w:val="21"/>
          <w:lang w:val="en" w:eastAsia="en"/>
        </w:rPr>
        <w:t>3</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7777"/>
          <w:sz w:val="21"/>
          <w:szCs w:val="21"/>
          <w:lang w:val="en" w:eastAsia="en"/>
        </w:rPr>
        <w:t># in dollars</w:t>
      </w:r>
    </w:p>
    <w:p w14:paraId="73112C8D"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5</w:t>
      </w:r>
      <w:r w:rsidRPr="00454C96">
        <w:rPr>
          <w:rFonts w:ascii="Fira Code" w:eastAsia="Droid Sans Mono" w:hAnsi="Fira Code" w:cs="Droid Sans Mono"/>
          <w:sz w:val="21"/>
          <w:szCs w:val="21"/>
          <w:lang w:val="en" w:eastAsia="en"/>
        </w:rPr>
        <w:t xml:space="preserve">    </w:t>
      </w:r>
      <w:proofErr w:type="gramStart"/>
      <w:r w:rsidRPr="00454C96">
        <w:rPr>
          <w:rFonts w:ascii="Fira Code" w:eastAsia="Droid Sans Mono" w:hAnsi="Fira Code" w:cs="Droid Sans Mono"/>
          <w:sz w:val="21"/>
          <w:szCs w:val="21"/>
          <w:lang w:val="en" w:eastAsia="en"/>
        </w:rPr>
        <w:t>ADULT</w:t>
      </w:r>
      <w:proofErr w:type="gramEnd"/>
      <w:r w:rsidRPr="00454C96">
        <w:rPr>
          <w:rFonts w:ascii="Fira Code" w:eastAsia="Droid Sans Mono" w:hAnsi="Fira Code" w:cs="Droid Sans Mono"/>
          <w:sz w:val="21"/>
          <w:szCs w:val="21"/>
          <w:lang w:val="en" w:eastAsia="en"/>
        </w:rPr>
        <w:t xml:space="preserve">_TICKET_PRICE = </w:t>
      </w:r>
      <w:r w:rsidRPr="00454C96">
        <w:rPr>
          <w:rStyle w:val="any"/>
          <w:rFonts w:ascii="Fira Code" w:eastAsia="Droid Sans Mono" w:hAnsi="Fira Code" w:cs="Droid Sans Mono"/>
          <w:color w:val="0000DD"/>
          <w:sz w:val="21"/>
          <w:szCs w:val="21"/>
          <w:lang w:val="en" w:eastAsia="en"/>
        </w:rPr>
        <w:t>5</w:t>
      </w: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777777"/>
          <w:sz w:val="21"/>
          <w:szCs w:val="21"/>
          <w:lang w:val="en" w:eastAsia="en"/>
        </w:rPr>
        <w:t># in dollars</w:t>
      </w:r>
    </w:p>
    <w:p w14:paraId="7EE21000"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6</w:t>
      </w:r>
    </w:p>
    <w:p w14:paraId="630ABAEC"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7</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num_child</w:t>
      </w:r>
      <w:proofErr w:type="spellEnd"/>
      <w:r w:rsidRPr="00454C96">
        <w:rPr>
          <w:rFonts w:ascii="Fira Code" w:eastAsia="Droid Sans Mono" w:hAnsi="Fira Code" w:cs="Droid Sans Mono"/>
          <w:sz w:val="21"/>
          <w:szCs w:val="21"/>
          <w:lang w:val="en" w:eastAsia="en"/>
        </w:rPr>
        <w:t xml:space="preserve"> = </w:t>
      </w:r>
      <w:r w:rsidRPr="00454C96">
        <w:rPr>
          <w:rStyle w:val="any"/>
          <w:rFonts w:ascii="Fira Code" w:eastAsia="Droid Sans Mono" w:hAnsi="Fira Code" w:cs="Droid Sans Mono"/>
          <w:b/>
          <w:bCs/>
          <w:color w:val="336699"/>
          <w:sz w:val="21"/>
          <w:szCs w:val="21"/>
          <w:lang w:val="en" w:eastAsia="en"/>
        </w:rPr>
        <w:t>int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b/>
          <w:bCs/>
          <w:color w:val="336699"/>
          <w:sz w:val="21"/>
          <w:szCs w:val="21"/>
          <w:lang w:val="en" w:eastAsia="en"/>
        </w:rPr>
        <w:t>input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Number of children: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4CE5704B"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Fonts w:ascii="Fira Code" w:eastAsia="Droid Sans Mono" w:hAnsi="Fira Code" w:cs="Droid Sans Mono"/>
          <w:sz w:val="21"/>
          <w:szCs w:val="21"/>
          <w:lang w:val="en" w:eastAsia="en"/>
        </w:rPr>
        <w:lastRenderedPageBreak/>
        <w:t xml:space="preserve"> </w:t>
      </w:r>
      <w:r w:rsidRPr="00454C96">
        <w:rPr>
          <w:rStyle w:val="any"/>
          <w:rFonts w:ascii="Fira Code" w:eastAsia="Droid Sans Mono" w:hAnsi="Fira Code" w:cs="Droid Sans Mono"/>
          <w:color w:val="0000DD"/>
          <w:sz w:val="21"/>
          <w:szCs w:val="21"/>
          <w:lang w:val="en" w:eastAsia="en"/>
        </w:rPr>
        <w:t>8</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num_adult</w:t>
      </w:r>
      <w:proofErr w:type="spellEnd"/>
      <w:r w:rsidRPr="00454C96">
        <w:rPr>
          <w:rFonts w:ascii="Fira Code" w:eastAsia="Droid Sans Mono" w:hAnsi="Fira Code" w:cs="Droid Sans Mono"/>
          <w:sz w:val="21"/>
          <w:szCs w:val="21"/>
          <w:lang w:val="en" w:eastAsia="en"/>
        </w:rPr>
        <w:t xml:space="preserve"> = </w:t>
      </w:r>
      <w:r w:rsidRPr="00454C96">
        <w:rPr>
          <w:rStyle w:val="any"/>
          <w:rFonts w:ascii="Fira Code" w:eastAsia="Droid Sans Mono" w:hAnsi="Fira Code" w:cs="Droid Sans Mono"/>
          <w:b/>
          <w:bCs/>
          <w:color w:val="336699"/>
          <w:sz w:val="21"/>
          <w:szCs w:val="21"/>
          <w:lang w:val="en" w:eastAsia="en"/>
        </w:rPr>
        <w:t>int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b/>
          <w:bCs/>
          <w:color w:val="336699"/>
          <w:sz w:val="21"/>
          <w:szCs w:val="21"/>
          <w:lang w:val="en" w:eastAsia="en"/>
        </w:rPr>
        <w:t>input</w:t>
      </w:r>
      <w:r w:rsidRPr="00454C96">
        <w:rPr>
          <w:rFonts w:ascii="Fira Code" w:eastAsia="Droid Sans Mono" w:hAnsi="Fira Code" w:cs="Droid Sans Mono"/>
          <w:sz w:val="21"/>
          <w:szCs w:val="21"/>
          <w:lang w:val="en" w:eastAsia="en"/>
        </w:rPr>
        <w: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 xml:space="preserve">Number of adults: </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w:t>
      </w:r>
    </w:p>
    <w:p w14:paraId="0514E648"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Fonts w:ascii="Fira Code" w:eastAsia="Droid Sans Mono" w:hAnsi="Fira Code" w:cs="Droid Sans Mono"/>
          <w:sz w:val="21"/>
          <w:szCs w:val="21"/>
          <w:lang w:val="en" w:eastAsia="en"/>
        </w:rPr>
        <w:t xml:space="preserve"> </w:t>
      </w:r>
      <w:r w:rsidRPr="00454C96">
        <w:rPr>
          <w:rStyle w:val="any"/>
          <w:rFonts w:ascii="Fira Code" w:eastAsia="Droid Sans Mono" w:hAnsi="Fira Code" w:cs="Droid Sans Mono"/>
          <w:color w:val="0000DD"/>
          <w:sz w:val="21"/>
          <w:szCs w:val="21"/>
          <w:lang w:val="en" w:eastAsia="en"/>
        </w:rPr>
        <w:t>9</w:t>
      </w:r>
    </w:p>
    <w:p w14:paraId="5784D87A" w14:textId="7777777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10</w:t>
      </w:r>
      <w:r w:rsidRPr="00454C96">
        <w:rPr>
          <w:rFonts w:ascii="Fira Code" w:eastAsia="Droid Sans Mono" w:hAnsi="Fira Code" w:cs="Droid Sans Mono"/>
          <w:sz w:val="21"/>
          <w:szCs w:val="21"/>
          <w:lang w:val="en" w:eastAsia="en"/>
        </w:rPr>
        <w:t xml:space="preserve">    </w:t>
      </w:r>
      <w:proofErr w:type="spellStart"/>
      <w:proofErr w:type="gramStart"/>
      <w:r w:rsidRPr="00454C96">
        <w:rPr>
          <w:rFonts w:ascii="Fira Code" w:eastAsia="Droid Sans Mono" w:hAnsi="Fira Code" w:cs="Droid Sans Mono"/>
          <w:sz w:val="21"/>
          <w:szCs w:val="21"/>
          <w:lang w:val="en" w:eastAsia="en"/>
        </w:rPr>
        <w:t>total</w:t>
      </w:r>
      <w:proofErr w:type="gramEnd"/>
      <w:r w:rsidRPr="00454C96">
        <w:rPr>
          <w:rFonts w:ascii="Fira Code" w:eastAsia="Droid Sans Mono" w:hAnsi="Fira Code" w:cs="Droid Sans Mono"/>
          <w:sz w:val="21"/>
          <w:szCs w:val="21"/>
          <w:lang w:val="en" w:eastAsia="en"/>
        </w:rPr>
        <w:t>_visitor</w:t>
      </w:r>
      <w:proofErr w:type="spellEnd"/>
      <w:r w:rsidRPr="00454C96">
        <w:rPr>
          <w:rFonts w:ascii="Fira Code" w:eastAsia="Droid Sans Mono" w:hAnsi="Fira Code" w:cs="Droid Sans Mono"/>
          <w:sz w:val="21"/>
          <w:szCs w:val="21"/>
          <w:lang w:val="en" w:eastAsia="en"/>
        </w:rPr>
        <w:t xml:space="preserve"> = </w:t>
      </w:r>
      <w:proofErr w:type="spellStart"/>
      <w:r w:rsidRPr="00454C96">
        <w:rPr>
          <w:rFonts w:ascii="Fira Code" w:eastAsia="Droid Sans Mono" w:hAnsi="Fira Code" w:cs="Droid Sans Mono"/>
          <w:sz w:val="21"/>
          <w:szCs w:val="21"/>
          <w:lang w:val="en" w:eastAsia="en"/>
        </w:rPr>
        <w:t>num_child</w:t>
      </w:r>
      <w:proofErr w:type="spellEnd"/>
      <w:r w:rsidRPr="00454C96">
        <w:rPr>
          <w:rFonts w:ascii="Fira Code" w:eastAsia="Droid Sans Mono" w:hAnsi="Fira Code" w:cs="Droid Sans Mono"/>
          <w:sz w:val="21"/>
          <w:szCs w:val="21"/>
          <w:lang w:val="en" w:eastAsia="en"/>
        </w:rPr>
        <w:t xml:space="preserve"> + </w:t>
      </w:r>
      <w:proofErr w:type="spellStart"/>
      <w:r w:rsidRPr="00454C96">
        <w:rPr>
          <w:rFonts w:ascii="Fira Code" w:eastAsia="Droid Sans Mono" w:hAnsi="Fira Code" w:cs="Droid Sans Mono"/>
          <w:sz w:val="21"/>
          <w:szCs w:val="21"/>
          <w:lang w:val="en" w:eastAsia="en"/>
        </w:rPr>
        <w:t>num_adult</w:t>
      </w:r>
      <w:proofErr w:type="spellEnd"/>
    </w:p>
    <w:p w14:paraId="570E09C3" w14:textId="6155ECD4"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11</w:t>
      </w:r>
      <w:r w:rsidRPr="00454C96">
        <w:rPr>
          <w:rFonts w:ascii="Fira Code" w:eastAsia="Droid Sans Mono" w:hAnsi="Fira Code" w:cs="Droid Sans Mono"/>
          <w:sz w:val="21"/>
          <w:szCs w:val="21"/>
          <w:lang w:val="en" w:eastAsia="en"/>
        </w:rPr>
        <w:t xml:space="preserve">    </w:t>
      </w:r>
      <w:proofErr w:type="spellStart"/>
      <w:proofErr w:type="gramStart"/>
      <w:r w:rsidRPr="00454C96">
        <w:rPr>
          <w:rFonts w:ascii="Fira Code" w:eastAsia="Droid Sans Mono" w:hAnsi="Fira Code" w:cs="Droid Sans Mono"/>
          <w:sz w:val="21"/>
          <w:szCs w:val="21"/>
          <w:lang w:val="en" w:eastAsia="en"/>
        </w:rPr>
        <w:t>total</w:t>
      </w:r>
      <w:proofErr w:type="gramEnd"/>
      <w:r w:rsidRPr="00454C96">
        <w:rPr>
          <w:rFonts w:ascii="Fira Code" w:eastAsia="Droid Sans Mono" w:hAnsi="Fira Code" w:cs="Droid Sans Mono"/>
          <w:sz w:val="21"/>
          <w:szCs w:val="21"/>
          <w:lang w:val="en" w:eastAsia="en"/>
        </w:rPr>
        <w:t>_price</w:t>
      </w:r>
      <w:proofErr w:type="spellEnd"/>
      <w:r w:rsidRPr="00454C96">
        <w:rPr>
          <w:rFonts w:ascii="Fira Code" w:eastAsia="Droid Sans Mono" w:hAnsi="Fira Code" w:cs="Droid Sans Mono"/>
          <w:sz w:val="21"/>
          <w:szCs w:val="21"/>
          <w:lang w:val="en" w:eastAsia="en"/>
        </w:rPr>
        <w:t xml:space="preserve"> = </w:t>
      </w:r>
      <w:r w:rsidR="00F30D81" w:rsidRPr="00454C96">
        <w:rPr>
          <w:rFonts w:ascii="Fira Code" w:eastAsia="Droid Sans Mono" w:hAnsi="Fira Code" w:cs="Droid Sans Mono"/>
          <w:sz w:val="21"/>
          <w:szCs w:val="21"/>
          <w:lang w:val="en" w:eastAsia="en"/>
        </w:rPr>
        <w:t>(</w:t>
      </w:r>
      <w:proofErr w:type="spellStart"/>
      <w:r w:rsidRPr="00454C96">
        <w:rPr>
          <w:rFonts w:ascii="Fira Code" w:eastAsia="Droid Sans Mono" w:hAnsi="Fira Code" w:cs="Droid Sans Mono"/>
          <w:sz w:val="21"/>
          <w:szCs w:val="21"/>
          <w:lang w:val="en" w:eastAsia="en"/>
        </w:rPr>
        <w:t>num_child</w:t>
      </w:r>
      <w:proofErr w:type="spellEnd"/>
      <w:r w:rsidRPr="00454C96">
        <w:rPr>
          <w:rFonts w:ascii="Fira Code" w:eastAsia="Droid Sans Mono" w:hAnsi="Fira Code" w:cs="Droid Sans Mono"/>
          <w:sz w:val="21"/>
          <w:szCs w:val="21"/>
          <w:lang w:val="en" w:eastAsia="en"/>
        </w:rPr>
        <w:t xml:space="preserve"> * CHILD_TICKET_PRICE + </w:t>
      </w:r>
      <w:proofErr w:type="spellStart"/>
      <w:r w:rsidRPr="00454C96">
        <w:rPr>
          <w:rFonts w:ascii="Fira Code" w:eastAsia="Droid Sans Mono" w:hAnsi="Fira Code" w:cs="Droid Sans Mono"/>
          <w:sz w:val="21"/>
          <w:szCs w:val="21"/>
          <w:lang w:val="en" w:eastAsia="en"/>
        </w:rPr>
        <w:t>num_adult</w:t>
      </w:r>
      <w:proofErr w:type="spellEnd"/>
      <w:r w:rsidRPr="00454C96">
        <w:rPr>
          <w:rFonts w:ascii="Fira Code" w:eastAsia="Droid Sans Mono" w:hAnsi="Fira Code" w:cs="Droid Sans Mono"/>
          <w:sz w:val="21"/>
          <w:szCs w:val="21"/>
          <w:lang w:val="en" w:eastAsia="en"/>
        </w:rPr>
        <w:t xml:space="preserve"> * </w:t>
      </w:r>
    </w:p>
    <w:p w14:paraId="7D5FAB37" w14:textId="386B7E12" w:rsidR="00F30D81" w:rsidRPr="00454C96"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 xml:space="preserve">12                  </w:t>
      </w:r>
      <w:proofErr w:type="gramStart"/>
      <w:r w:rsidR="00CC4319" w:rsidRPr="00454C96">
        <w:rPr>
          <w:rFonts w:ascii="Fira Code" w:eastAsia="Droid Sans Mono" w:hAnsi="Fira Code" w:cs="Droid Sans Mono"/>
          <w:sz w:val="21"/>
          <w:szCs w:val="21"/>
          <w:lang w:val="en" w:eastAsia="en"/>
        </w:rPr>
        <w:t>ADULT</w:t>
      </w:r>
      <w:proofErr w:type="gramEnd"/>
      <w:r w:rsidR="00CC4319" w:rsidRPr="00454C96">
        <w:rPr>
          <w:rFonts w:ascii="Fira Code" w:eastAsia="Droid Sans Mono" w:hAnsi="Fira Code" w:cs="Droid Sans Mono"/>
          <w:sz w:val="21"/>
          <w:szCs w:val="21"/>
          <w:lang w:val="en" w:eastAsia="en"/>
        </w:rPr>
        <w:t>_TICKET_PRICE</w:t>
      </w:r>
      <w:r w:rsidRPr="00454C96">
        <w:rPr>
          <w:rFonts w:ascii="Fira Code" w:eastAsia="Droid Sans Mono" w:hAnsi="Fira Code" w:cs="Droid Sans Mono"/>
          <w:sz w:val="21"/>
          <w:szCs w:val="21"/>
          <w:lang w:val="en" w:eastAsia="en"/>
        </w:rPr>
        <w:t>)</w:t>
      </w:r>
    </w:p>
    <w:p w14:paraId="51E2E03F" w14:textId="460DF1E7"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454C96">
        <w:rPr>
          <w:rStyle w:val="any"/>
          <w:rFonts w:ascii="Fira Code" w:eastAsia="Droid Sans Mono" w:hAnsi="Fira Code" w:cs="Droid Sans Mono"/>
          <w:color w:val="0000DD"/>
          <w:sz w:val="21"/>
          <w:szCs w:val="21"/>
          <w:lang w:val="en" w:eastAsia="en"/>
        </w:rPr>
        <w:t>1</w:t>
      </w:r>
      <w:r w:rsidR="00F30D81" w:rsidRPr="00454C96">
        <w:rPr>
          <w:rStyle w:val="any"/>
          <w:rFonts w:ascii="Fira Code" w:eastAsia="Droid Sans Mono" w:hAnsi="Fira Code" w:cs="Droid Sans Mono"/>
          <w:color w:val="0000DD"/>
          <w:sz w:val="21"/>
          <w:szCs w:val="21"/>
          <w:lang w:val="en" w:eastAsia="en"/>
        </w:rPr>
        <w:t>3</w:t>
      </w:r>
    </w:p>
    <w:p w14:paraId="550E6F91" w14:textId="1F22B87B" w:rsidR="00F30D81"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454C96">
        <w:rPr>
          <w:rStyle w:val="any"/>
          <w:rFonts w:ascii="Fira Code" w:eastAsia="Droid Sans Mono" w:hAnsi="Fira Code" w:cs="Droid Sans Mono"/>
          <w:color w:val="0000DD"/>
          <w:sz w:val="21"/>
          <w:szCs w:val="21"/>
          <w:lang w:val="en" w:eastAsia="en"/>
        </w:rPr>
        <w:t>1</w:t>
      </w:r>
      <w:r w:rsidR="00F30D81" w:rsidRPr="00454C96">
        <w:rPr>
          <w:rStyle w:val="any"/>
          <w:rFonts w:ascii="Fira Code" w:eastAsia="Droid Sans Mono" w:hAnsi="Fira Code" w:cs="Droid Sans Mono"/>
          <w:color w:val="0000DD"/>
          <w:sz w:val="21"/>
          <w:szCs w:val="21"/>
          <w:lang w:val="en" w:eastAsia="en"/>
        </w:rPr>
        <w:t>4</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Total number of visitors:</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total_visitor</w:t>
      </w:r>
      <w:proofErr w:type="spellEnd"/>
      <w:r w:rsidRPr="00454C96">
        <w:rPr>
          <w:rFonts w:ascii="Fira Code" w:eastAsia="Droid Sans Mono" w:hAnsi="Fira Code" w:cs="Droid Sans Mono"/>
          <w:sz w:val="21"/>
          <w:szCs w:val="21"/>
          <w:lang w:val="en" w:eastAsia="en"/>
        </w:rPr>
        <w:t>)</w:t>
      </w:r>
    </w:p>
    <w:p w14:paraId="7832F72A" w14:textId="756290B2" w:rsidR="00951079" w:rsidRPr="00454C96"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454C96">
        <w:rPr>
          <w:rStyle w:val="any"/>
          <w:rFonts w:ascii="Fira Code" w:eastAsia="Droid Sans Mono" w:hAnsi="Fira Code" w:cs="Droid Sans Mono"/>
          <w:color w:val="0000DD"/>
          <w:sz w:val="21"/>
          <w:szCs w:val="21"/>
          <w:lang w:val="en" w:eastAsia="en"/>
        </w:rPr>
        <w:t>1</w:t>
      </w:r>
      <w:r w:rsidR="00F30D81" w:rsidRPr="00454C96">
        <w:rPr>
          <w:rStyle w:val="any"/>
          <w:rFonts w:ascii="Fira Code" w:eastAsia="Droid Sans Mono" w:hAnsi="Fira Code" w:cs="Droid Sans Mono"/>
          <w:color w:val="0000DD"/>
          <w:sz w:val="21"/>
          <w:szCs w:val="21"/>
          <w:lang w:val="en" w:eastAsia="en"/>
        </w:rPr>
        <w:t>5</w:t>
      </w:r>
      <w:r w:rsidRPr="00454C96">
        <w:rPr>
          <w:rFonts w:ascii="Fira Code" w:eastAsia="Droid Sans Mono" w:hAnsi="Fira Code" w:cs="Droid Sans Mono"/>
          <w:sz w:val="21"/>
          <w:szCs w:val="21"/>
          <w:lang w:val="en" w:eastAsia="en"/>
        </w:rPr>
        <w:t xml:space="preserve">    print(</w:t>
      </w:r>
      <w:r w:rsidRPr="00454C96">
        <w:rPr>
          <w:rStyle w:val="any"/>
          <w:rFonts w:ascii="Fira Code" w:eastAsia="Droid Sans Mono" w:hAnsi="Fira Code" w:cs="Droid Sans Mono"/>
          <w:color w:val="771100"/>
          <w:sz w:val="21"/>
          <w:szCs w:val="21"/>
          <w:lang w:val="en" w:eastAsia="en"/>
        </w:rPr>
        <w:t>'</w:t>
      </w:r>
      <w:r w:rsidRPr="00454C96">
        <w:rPr>
          <w:rStyle w:val="any"/>
          <w:rFonts w:ascii="Fira Code" w:eastAsia="Droid Sans Mono" w:hAnsi="Fira Code" w:cs="Droid Sans Mono"/>
          <w:color w:val="DD2200"/>
          <w:sz w:val="21"/>
          <w:szCs w:val="21"/>
          <w:lang w:val="en" w:eastAsia="en"/>
        </w:rPr>
        <w:t>Total ticket price:</w:t>
      </w:r>
      <w:r w:rsidRPr="00454C96">
        <w:rPr>
          <w:rStyle w:val="any"/>
          <w:rFonts w:ascii="Fira Code" w:eastAsia="Droid Sans Mono" w:hAnsi="Fira Code" w:cs="Droid Sans Mono"/>
          <w:color w:val="771100"/>
          <w:sz w:val="21"/>
          <w:szCs w:val="21"/>
          <w:lang w:val="en" w:eastAsia="en"/>
        </w:rPr>
        <w:t>'</w:t>
      </w:r>
      <w:r w:rsidRPr="00454C96">
        <w:rPr>
          <w:rFonts w:ascii="Fira Code" w:eastAsia="Droid Sans Mono" w:hAnsi="Fira Code" w:cs="Droid Sans Mono"/>
          <w:sz w:val="21"/>
          <w:szCs w:val="21"/>
          <w:lang w:val="en" w:eastAsia="en"/>
        </w:rPr>
        <w:t xml:space="preserve">, </w:t>
      </w:r>
      <w:proofErr w:type="spellStart"/>
      <w:r w:rsidRPr="00454C96">
        <w:rPr>
          <w:rFonts w:ascii="Fira Code" w:eastAsia="Droid Sans Mono" w:hAnsi="Fira Code" w:cs="Droid Sans Mono"/>
          <w:sz w:val="21"/>
          <w:szCs w:val="21"/>
          <w:lang w:val="en" w:eastAsia="en"/>
        </w:rPr>
        <w:t>total_price</w:t>
      </w:r>
      <w:proofErr w:type="spellEnd"/>
      <w:r w:rsidRPr="00454C96">
        <w:rPr>
          <w:rFonts w:ascii="Fira Code" w:eastAsia="Droid Sans Mono" w:hAnsi="Fira Code" w:cs="Droid Sans Mono"/>
          <w:sz w:val="21"/>
          <w:szCs w:val="21"/>
          <w:lang w:val="en" w:eastAsia="en"/>
        </w:rPr>
        <w:t>)</w:t>
      </w:r>
    </w:p>
    <w:p w14:paraId="5640ED5C"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How well a code can be understood by other people is called </w:t>
      </w:r>
      <w:r>
        <w:rPr>
          <w:rStyle w:val="em"/>
          <w:sz w:val="28"/>
          <w:szCs w:val="28"/>
          <w:lang w:val="en" w:eastAsia="en"/>
        </w:rPr>
        <w:t>readability</w:t>
      </w:r>
      <w:r>
        <w:rPr>
          <w:sz w:val="28"/>
          <w:szCs w:val="28"/>
          <w:lang w:val="en" w:eastAsia="en"/>
        </w:rPr>
        <w:t xml:space="preserve">, and Python has a set of styling guidelines to make your code more </w:t>
      </w:r>
      <w:r>
        <w:rPr>
          <w:rStyle w:val="em"/>
          <w:sz w:val="28"/>
          <w:szCs w:val="28"/>
          <w:lang w:val="en" w:eastAsia="en"/>
        </w:rPr>
        <w:t>readable</w:t>
      </w:r>
      <w:r>
        <w:rPr>
          <w:sz w:val="28"/>
          <w:szCs w:val="28"/>
          <w:lang w:val="en" w:eastAsia="en"/>
        </w:rPr>
        <w:t xml:space="preserve"> to others. </w:t>
      </w:r>
      <w:proofErr w:type="gramStart"/>
      <w:r>
        <w:rPr>
          <w:sz w:val="28"/>
          <w:szCs w:val="28"/>
          <w:lang w:val="en" w:eastAsia="en"/>
        </w:rPr>
        <w:t>Let’s</w:t>
      </w:r>
      <w:proofErr w:type="gramEnd"/>
      <w:r>
        <w:rPr>
          <w:sz w:val="28"/>
          <w:szCs w:val="28"/>
          <w:lang w:val="en" w:eastAsia="en"/>
        </w:rPr>
        <w:t xml:space="preserve"> take a look at some of them.</w:t>
      </w:r>
    </w:p>
    <w:p w14:paraId="13DEB9DE" w14:textId="0B16FA9D" w:rsidR="00951079" w:rsidRDefault="001A0AED">
      <w:pPr>
        <w:pStyle w:val="Heading5"/>
        <w:spacing w:before="290" w:after="145" w:line="392" w:lineRule="atLeast"/>
        <w:ind w:left="272" w:right="272"/>
        <w:rPr>
          <w:sz w:val="33"/>
          <w:szCs w:val="33"/>
          <w:lang w:val="en" w:eastAsia="en"/>
        </w:rPr>
      </w:pPr>
      <w:r>
        <w:rPr>
          <w:sz w:val="33"/>
          <w:szCs w:val="33"/>
          <w:lang w:val="en" w:eastAsia="en"/>
        </w:rPr>
        <w:t>A</w:t>
      </w:r>
      <w:r w:rsidR="00CC4319">
        <w:rPr>
          <w:sz w:val="33"/>
          <w:szCs w:val="33"/>
          <w:lang w:val="en" w:eastAsia="en"/>
        </w:rPr>
        <w:t>. Variable Naming Conventions</w:t>
      </w:r>
    </w:p>
    <w:p w14:paraId="628D2C26" w14:textId="0D51244D" w:rsidR="00951079" w:rsidRDefault="00CC4319">
      <w:pPr>
        <w:pStyle w:val="p"/>
        <w:spacing w:after="330" w:line="449" w:lineRule="atLeast"/>
        <w:ind w:left="272" w:right="272"/>
        <w:rPr>
          <w:sz w:val="28"/>
          <w:szCs w:val="28"/>
          <w:lang w:val="en" w:eastAsia="en"/>
        </w:rPr>
      </w:pPr>
      <w:r>
        <w:rPr>
          <w:rStyle w:val="pstrong"/>
          <w:b/>
          <w:bCs/>
          <w:sz w:val="23"/>
          <w:szCs w:val="23"/>
          <w:lang w:val="en" w:eastAsia="en"/>
        </w:rPr>
        <w:t>* Included from</w:t>
      </w:r>
      <w:r>
        <w:rPr>
          <w:rStyle w:val="small"/>
          <w:sz w:val="23"/>
          <w:szCs w:val="23"/>
          <w:lang w:val="en" w:eastAsia="en"/>
        </w:rPr>
        <w:t xml:space="preserve"> </w:t>
      </w:r>
      <w:hyperlink w:anchor="_naming_conventions_of_variables" w:history="1">
        <w:r>
          <w:rPr>
            <w:rStyle w:val="a"/>
            <w:b/>
            <w:bCs/>
            <w:sz w:val="23"/>
            <w:szCs w:val="23"/>
            <w:u w:val="single" w:color="2156A5"/>
            <w:lang w:val="en" w:eastAsia="en"/>
          </w:rPr>
          <w:t xml:space="preserve">Section </w:t>
        </w:r>
        <w:r w:rsidR="001A0AED">
          <w:rPr>
            <w:rStyle w:val="a"/>
            <w:b/>
            <w:bCs/>
            <w:sz w:val="23"/>
            <w:szCs w:val="23"/>
            <w:u w:val="single" w:color="2156A5"/>
            <w:lang w:val="en" w:eastAsia="en"/>
          </w:rPr>
          <w:t>C.</w:t>
        </w:r>
        <w:r>
          <w:rPr>
            <w:rStyle w:val="a"/>
            <w:b/>
            <w:bCs/>
            <w:sz w:val="23"/>
            <w:szCs w:val="23"/>
            <w:u w:val="single" w:color="2156A5"/>
            <w:lang w:val="en" w:eastAsia="en"/>
          </w:rPr>
          <w:t xml:space="preserve"> Naming Conventions of Variables</w:t>
        </w:r>
      </w:hyperlink>
    </w:p>
    <w:p w14:paraId="5CE397FA" w14:textId="77777777" w:rsidR="00951079" w:rsidRDefault="00C11FBB">
      <w:pPr>
        <w:spacing w:before="363" w:after="345"/>
        <w:ind w:left="272" w:right="272"/>
        <w:rPr>
          <w:color w:val="808080"/>
          <w:lang w:val="en" w:eastAsia="en"/>
        </w:rPr>
      </w:pPr>
      <w:r>
        <w:pict w14:anchorId="4C5DE63A">
          <v:rect id="_x0000_i1029" style="width:468pt;height:.75pt" o:hrstd="t" o:hr="t" fillcolor="gray" stroked="f">
            <v:path strokeok="f"/>
          </v:rect>
        </w:pict>
      </w:r>
    </w:p>
    <w:p w14:paraId="224A3A6C" w14:textId="77777777" w:rsidR="00951079" w:rsidRDefault="00CC4319">
      <w:pPr>
        <w:pStyle w:val="p"/>
        <w:spacing w:after="330" w:line="449" w:lineRule="atLeast"/>
        <w:ind w:left="272" w:right="272"/>
        <w:rPr>
          <w:sz w:val="28"/>
          <w:szCs w:val="28"/>
          <w:lang w:val="en" w:eastAsia="en"/>
        </w:rPr>
      </w:pPr>
      <w:r w:rsidRPr="00454C96">
        <w:rPr>
          <w:rStyle w:val="notprenotclassLcode"/>
          <w:rFonts w:ascii="Fira Code" w:eastAsia="Droid Sans Mono" w:hAnsi="Fira Code" w:cs="Droid Sans Mono"/>
          <w:color w:val="B02145"/>
          <w:sz w:val="24"/>
          <w:szCs w:val="24"/>
          <w:lang w:val="en" w:eastAsia="en"/>
        </w:rPr>
        <w:t>Capitalized</w:t>
      </w:r>
      <w:r>
        <w:rPr>
          <w:sz w:val="28"/>
          <w:szCs w:val="28"/>
          <w:lang w:val="en" w:eastAsia="en"/>
        </w:rPr>
        <w:t xml:space="preserve">, </w:t>
      </w:r>
      <w:proofErr w:type="spellStart"/>
      <w:r w:rsidRPr="00454C96">
        <w:rPr>
          <w:rStyle w:val="notprenotclassLcode"/>
          <w:rFonts w:ascii="Fira Code" w:eastAsia="Droid Sans Mono" w:hAnsi="Fira Code" w:cs="Droid Sans Mono"/>
          <w:color w:val="B02145"/>
          <w:sz w:val="24"/>
          <w:szCs w:val="24"/>
          <w:lang w:val="en" w:eastAsia="en"/>
        </w:rPr>
        <w:t>PascalCase</w:t>
      </w:r>
      <w:proofErr w:type="spellEnd"/>
      <w:r>
        <w:rPr>
          <w:sz w:val="28"/>
          <w:szCs w:val="28"/>
          <w:lang w:val="en" w:eastAsia="en"/>
        </w:rPr>
        <w:t xml:space="preserve">, </w:t>
      </w:r>
      <w:r w:rsidRPr="00454C96">
        <w:rPr>
          <w:rStyle w:val="notprenotclassLcode"/>
          <w:rFonts w:ascii="Fira Code" w:eastAsia="Droid Sans Mono" w:hAnsi="Fira Code" w:cs="Droid Sans Mono"/>
          <w:color w:val="B02145"/>
          <w:sz w:val="24"/>
          <w:szCs w:val="24"/>
          <w:lang w:val="en" w:eastAsia="en"/>
        </w:rPr>
        <w:t>camelCase</w:t>
      </w:r>
      <w:r w:rsidRPr="00454C96">
        <w:rPr>
          <w:sz w:val="24"/>
          <w:szCs w:val="24"/>
          <w:lang w:val="en" w:eastAsia="en"/>
        </w:rPr>
        <w:t xml:space="preserve"> </w:t>
      </w:r>
      <w:r>
        <w:rPr>
          <w:sz w:val="28"/>
          <w:szCs w:val="28"/>
          <w:lang w:val="en" w:eastAsia="en"/>
        </w:rPr>
        <w:t>are all valid variable names. However, to standardize variable names, Python has a set of rules when naming variables.</w:t>
      </w:r>
    </w:p>
    <w:p w14:paraId="14B00A98"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1. Not allowed</w:t>
      </w:r>
    </w:p>
    <w:p w14:paraId="40931607" w14:textId="77777777" w:rsidR="00951079" w:rsidRDefault="00CC4319">
      <w:pPr>
        <w:pStyle w:val="ollip"/>
        <w:numPr>
          <w:ilvl w:val="0"/>
          <w:numId w:val="22"/>
        </w:numPr>
        <w:spacing w:after="182" w:line="449" w:lineRule="atLeast"/>
        <w:ind w:left="780" w:right="272" w:hanging="253"/>
        <w:rPr>
          <w:sz w:val="28"/>
          <w:szCs w:val="28"/>
          <w:lang w:val="en" w:eastAsia="en"/>
        </w:rPr>
      </w:pPr>
      <w:r>
        <w:rPr>
          <w:sz w:val="28"/>
          <w:szCs w:val="28"/>
          <w:lang w:val="en" w:eastAsia="en"/>
        </w:rPr>
        <w:t>Cannot contain any characters other than alphabets, numbers, and underscores</w:t>
      </w:r>
    </w:p>
    <w:p w14:paraId="65C0D5D8" w14:textId="77777777" w:rsidR="00951079" w:rsidRDefault="00CC4319">
      <w:pPr>
        <w:pStyle w:val="ollip"/>
        <w:numPr>
          <w:ilvl w:val="0"/>
          <w:numId w:val="22"/>
        </w:numPr>
        <w:spacing w:after="182" w:line="449" w:lineRule="atLeast"/>
        <w:ind w:left="780" w:right="272" w:hanging="334"/>
        <w:rPr>
          <w:sz w:val="28"/>
          <w:szCs w:val="28"/>
          <w:lang w:val="en" w:eastAsia="en"/>
        </w:rPr>
      </w:pPr>
      <w:r>
        <w:rPr>
          <w:sz w:val="28"/>
          <w:szCs w:val="28"/>
          <w:lang w:val="en" w:eastAsia="en"/>
        </w:rPr>
        <w:t>Cannot start with a number</w:t>
      </w:r>
    </w:p>
    <w:p w14:paraId="31D8AE5D" w14:textId="77777777" w:rsidR="00951079" w:rsidRDefault="00CC4319">
      <w:pPr>
        <w:pStyle w:val="ollip"/>
        <w:numPr>
          <w:ilvl w:val="0"/>
          <w:numId w:val="22"/>
        </w:numPr>
        <w:spacing w:after="363" w:line="449" w:lineRule="atLeast"/>
        <w:ind w:left="780" w:right="272" w:hanging="414"/>
        <w:rPr>
          <w:sz w:val="28"/>
          <w:szCs w:val="28"/>
          <w:lang w:val="en" w:eastAsia="en"/>
        </w:rPr>
      </w:pPr>
      <w:r>
        <w:rPr>
          <w:sz w:val="28"/>
          <w:szCs w:val="28"/>
          <w:lang w:val="en" w:eastAsia="en"/>
        </w:rPr>
        <w:t>Cannot be a word reserved by Python (called a keyword)</w:t>
      </w:r>
    </w:p>
    <w:p w14:paraId="60A5F907"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Below </w:t>
      </w:r>
      <w:proofErr w:type="gramStart"/>
      <w:r>
        <w:rPr>
          <w:sz w:val="28"/>
          <w:szCs w:val="28"/>
          <w:lang w:val="en" w:eastAsia="en"/>
        </w:rPr>
        <w:t>shows</w:t>
      </w:r>
      <w:proofErr w:type="gramEnd"/>
      <w:r>
        <w:rPr>
          <w:sz w:val="28"/>
          <w:szCs w:val="28"/>
          <w:lang w:val="en" w:eastAsia="en"/>
        </w:rPr>
        <w:t xml:space="preserve"> all 35 keywords reserved by Python:</w:t>
      </w:r>
    </w:p>
    <w:tbl>
      <w:tblPr>
        <w:tblW w:w="3500" w:type="pct"/>
        <w:tblCellSpacing w:w="0" w:type="dxa"/>
        <w:tblInd w:w="454" w:type="dxa"/>
        <w:shd w:val="clear" w:color="auto" w:fill="FFFFFF"/>
        <w:tblCellMar>
          <w:top w:w="15" w:type="dxa"/>
          <w:left w:w="15" w:type="dxa"/>
          <w:bottom w:w="15" w:type="dxa"/>
          <w:right w:w="15" w:type="dxa"/>
        </w:tblCellMar>
        <w:tblLook w:val="05E0" w:firstRow="1" w:lastRow="1" w:firstColumn="1" w:lastColumn="1" w:noHBand="0" w:noVBand="1"/>
      </w:tblPr>
      <w:tblGrid>
        <w:gridCol w:w="1563"/>
        <w:gridCol w:w="1563"/>
        <w:gridCol w:w="1563"/>
        <w:gridCol w:w="1563"/>
        <w:gridCol w:w="1563"/>
      </w:tblGrid>
      <w:tr w:rsidR="00EF6E7D" w14:paraId="7ABBD125" w14:textId="77777777" w:rsidTr="00A405C2">
        <w:trPr>
          <w:tblCellSpacing w:w="0" w:type="dxa"/>
        </w:trPr>
        <w:tc>
          <w:tcPr>
            <w:tcW w:w="1000" w:type="pct"/>
            <w:shd w:val="clear" w:color="auto" w:fill="FFFFFF"/>
            <w:tcMar>
              <w:top w:w="163" w:type="dxa"/>
              <w:left w:w="182" w:type="dxa"/>
              <w:bottom w:w="163" w:type="dxa"/>
              <w:right w:w="182" w:type="dxa"/>
            </w:tcMar>
          </w:tcPr>
          <w:p w14:paraId="5A4F7A2D"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and</w:t>
            </w:r>
          </w:p>
        </w:tc>
        <w:tc>
          <w:tcPr>
            <w:tcW w:w="1000" w:type="pct"/>
            <w:shd w:val="clear" w:color="auto" w:fill="FFFFFF"/>
            <w:tcMar>
              <w:top w:w="163" w:type="dxa"/>
              <w:left w:w="182" w:type="dxa"/>
              <w:bottom w:w="163" w:type="dxa"/>
              <w:right w:w="182" w:type="dxa"/>
            </w:tcMar>
          </w:tcPr>
          <w:p w14:paraId="360EFB1F"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del</w:t>
            </w:r>
          </w:p>
        </w:tc>
        <w:tc>
          <w:tcPr>
            <w:tcW w:w="1000" w:type="pct"/>
            <w:shd w:val="clear" w:color="auto" w:fill="FFFFFF"/>
            <w:tcMar>
              <w:top w:w="163" w:type="dxa"/>
              <w:left w:w="182" w:type="dxa"/>
              <w:bottom w:w="163" w:type="dxa"/>
              <w:right w:w="182" w:type="dxa"/>
            </w:tcMar>
          </w:tcPr>
          <w:p w14:paraId="77C4A7E1"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from</w:t>
            </w:r>
          </w:p>
        </w:tc>
        <w:tc>
          <w:tcPr>
            <w:tcW w:w="1000" w:type="pct"/>
            <w:shd w:val="clear" w:color="auto" w:fill="FFFFFF"/>
            <w:tcMar>
              <w:top w:w="163" w:type="dxa"/>
              <w:left w:w="182" w:type="dxa"/>
              <w:bottom w:w="163" w:type="dxa"/>
              <w:right w:w="182" w:type="dxa"/>
            </w:tcMar>
          </w:tcPr>
          <w:p w14:paraId="4E6957DA"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None</w:t>
            </w:r>
          </w:p>
        </w:tc>
        <w:tc>
          <w:tcPr>
            <w:tcW w:w="1000" w:type="pct"/>
            <w:shd w:val="clear" w:color="auto" w:fill="FFFFFF"/>
            <w:tcMar>
              <w:top w:w="163" w:type="dxa"/>
              <w:left w:w="182" w:type="dxa"/>
              <w:bottom w:w="163" w:type="dxa"/>
              <w:right w:w="182" w:type="dxa"/>
            </w:tcMar>
          </w:tcPr>
          <w:p w14:paraId="3A5C1C70"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True</w:t>
            </w:r>
          </w:p>
        </w:tc>
      </w:tr>
      <w:tr w:rsidR="00EF6E7D" w14:paraId="7A94E026" w14:textId="77777777" w:rsidTr="00A405C2">
        <w:trPr>
          <w:tblCellSpacing w:w="0" w:type="dxa"/>
        </w:trPr>
        <w:tc>
          <w:tcPr>
            <w:tcW w:w="1000" w:type="pct"/>
            <w:shd w:val="clear" w:color="auto" w:fill="F8F8F7"/>
            <w:tcMar>
              <w:top w:w="163" w:type="dxa"/>
              <w:left w:w="182" w:type="dxa"/>
              <w:bottom w:w="163" w:type="dxa"/>
              <w:right w:w="182" w:type="dxa"/>
            </w:tcMar>
          </w:tcPr>
          <w:p w14:paraId="12537E31"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as</w:t>
            </w:r>
          </w:p>
        </w:tc>
        <w:tc>
          <w:tcPr>
            <w:tcW w:w="1000" w:type="pct"/>
            <w:shd w:val="clear" w:color="auto" w:fill="F8F8F7"/>
            <w:tcMar>
              <w:top w:w="163" w:type="dxa"/>
              <w:left w:w="182" w:type="dxa"/>
              <w:bottom w:w="163" w:type="dxa"/>
              <w:right w:w="182" w:type="dxa"/>
            </w:tcMar>
          </w:tcPr>
          <w:p w14:paraId="281CDA1F"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proofErr w:type="spellStart"/>
            <w:r w:rsidRPr="00454C96">
              <w:rPr>
                <w:rStyle w:val="notprenotclassLcode"/>
                <w:rFonts w:ascii="Fira Code" w:eastAsia="Droid Sans Mono" w:hAnsi="Fira Code" w:cs="Droid Sans Mono"/>
                <w:color w:val="B02145"/>
                <w:sz w:val="21"/>
                <w:szCs w:val="21"/>
                <w:lang w:val="en" w:eastAsia="en"/>
              </w:rPr>
              <w:t>elif</w:t>
            </w:r>
            <w:proofErr w:type="spellEnd"/>
          </w:p>
        </w:tc>
        <w:tc>
          <w:tcPr>
            <w:tcW w:w="1000" w:type="pct"/>
            <w:shd w:val="clear" w:color="auto" w:fill="F8F8F7"/>
            <w:tcMar>
              <w:top w:w="163" w:type="dxa"/>
              <w:left w:w="182" w:type="dxa"/>
              <w:bottom w:w="163" w:type="dxa"/>
              <w:right w:w="182" w:type="dxa"/>
            </w:tcMar>
          </w:tcPr>
          <w:p w14:paraId="75E89334"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global</w:t>
            </w:r>
          </w:p>
        </w:tc>
        <w:tc>
          <w:tcPr>
            <w:tcW w:w="1000" w:type="pct"/>
            <w:shd w:val="clear" w:color="auto" w:fill="F8F8F7"/>
            <w:tcMar>
              <w:top w:w="163" w:type="dxa"/>
              <w:left w:w="182" w:type="dxa"/>
              <w:bottom w:w="163" w:type="dxa"/>
              <w:right w:w="182" w:type="dxa"/>
            </w:tcMar>
          </w:tcPr>
          <w:p w14:paraId="766417B7"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nonlocal</w:t>
            </w:r>
          </w:p>
        </w:tc>
        <w:tc>
          <w:tcPr>
            <w:tcW w:w="1000" w:type="pct"/>
            <w:shd w:val="clear" w:color="auto" w:fill="F8F8F7"/>
            <w:tcMar>
              <w:top w:w="163" w:type="dxa"/>
              <w:left w:w="182" w:type="dxa"/>
              <w:bottom w:w="163" w:type="dxa"/>
              <w:right w:w="182" w:type="dxa"/>
            </w:tcMar>
          </w:tcPr>
          <w:p w14:paraId="78EEC1FC"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try</w:t>
            </w:r>
          </w:p>
        </w:tc>
      </w:tr>
      <w:tr w:rsidR="00EF6E7D" w14:paraId="31A6E7D1" w14:textId="77777777" w:rsidTr="00A405C2">
        <w:trPr>
          <w:tblCellSpacing w:w="0" w:type="dxa"/>
        </w:trPr>
        <w:tc>
          <w:tcPr>
            <w:tcW w:w="1000" w:type="pct"/>
            <w:shd w:val="clear" w:color="auto" w:fill="FFFFFF"/>
            <w:tcMar>
              <w:top w:w="163" w:type="dxa"/>
              <w:left w:w="182" w:type="dxa"/>
              <w:bottom w:w="163" w:type="dxa"/>
              <w:right w:w="182" w:type="dxa"/>
            </w:tcMar>
          </w:tcPr>
          <w:p w14:paraId="3C67F888"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assert</w:t>
            </w:r>
          </w:p>
        </w:tc>
        <w:tc>
          <w:tcPr>
            <w:tcW w:w="1000" w:type="pct"/>
            <w:shd w:val="clear" w:color="auto" w:fill="FFFFFF"/>
            <w:tcMar>
              <w:top w:w="163" w:type="dxa"/>
              <w:left w:w="182" w:type="dxa"/>
              <w:bottom w:w="163" w:type="dxa"/>
              <w:right w:w="182" w:type="dxa"/>
            </w:tcMar>
          </w:tcPr>
          <w:p w14:paraId="7BB65471"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else</w:t>
            </w:r>
          </w:p>
        </w:tc>
        <w:tc>
          <w:tcPr>
            <w:tcW w:w="1000" w:type="pct"/>
            <w:shd w:val="clear" w:color="auto" w:fill="FFFFFF"/>
            <w:tcMar>
              <w:top w:w="163" w:type="dxa"/>
              <w:left w:w="182" w:type="dxa"/>
              <w:bottom w:w="163" w:type="dxa"/>
              <w:right w:w="182" w:type="dxa"/>
            </w:tcMar>
          </w:tcPr>
          <w:p w14:paraId="1CD2677E"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if</w:t>
            </w:r>
          </w:p>
        </w:tc>
        <w:tc>
          <w:tcPr>
            <w:tcW w:w="1000" w:type="pct"/>
            <w:shd w:val="clear" w:color="auto" w:fill="FFFFFF"/>
            <w:tcMar>
              <w:top w:w="163" w:type="dxa"/>
              <w:left w:w="182" w:type="dxa"/>
              <w:bottom w:w="163" w:type="dxa"/>
              <w:right w:w="182" w:type="dxa"/>
            </w:tcMar>
          </w:tcPr>
          <w:p w14:paraId="4ED90ABD"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not</w:t>
            </w:r>
          </w:p>
        </w:tc>
        <w:tc>
          <w:tcPr>
            <w:tcW w:w="1000" w:type="pct"/>
            <w:shd w:val="clear" w:color="auto" w:fill="FFFFFF"/>
            <w:tcMar>
              <w:top w:w="163" w:type="dxa"/>
              <w:left w:w="182" w:type="dxa"/>
              <w:bottom w:w="163" w:type="dxa"/>
              <w:right w:w="182" w:type="dxa"/>
            </w:tcMar>
          </w:tcPr>
          <w:p w14:paraId="777DD6D0"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while</w:t>
            </w:r>
          </w:p>
        </w:tc>
      </w:tr>
      <w:tr w:rsidR="00EF6E7D" w14:paraId="0E2DDB48" w14:textId="77777777" w:rsidTr="00A405C2">
        <w:trPr>
          <w:tblCellSpacing w:w="0" w:type="dxa"/>
        </w:trPr>
        <w:tc>
          <w:tcPr>
            <w:tcW w:w="1000" w:type="pct"/>
            <w:shd w:val="clear" w:color="auto" w:fill="F8F8F7"/>
            <w:tcMar>
              <w:top w:w="163" w:type="dxa"/>
              <w:left w:w="182" w:type="dxa"/>
              <w:bottom w:w="163" w:type="dxa"/>
              <w:right w:w="182" w:type="dxa"/>
            </w:tcMar>
          </w:tcPr>
          <w:p w14:paraId="6B18194F"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lastRenderedPageBreak/>
              <w:t>break</w:t>
            </w:r>
          </w:p>
        </w:tc>
        <w:tc>
          <w:tcPr>
            <w:tcW w:w="1000" w:type="pct"/>
            <w:shd w:val="clear" w:color="auto" w:fill="F8F8F7"/>
            <w:tcMar>
              <w:top w:w="163" w:type="dxa"/>
              <w:left w:w="182" w:type="dxa"/>
              <w:bottom w:w="163" w:type="dxa"/>
              <w:right w:w="182" w:type="dxa"/>
            </w:tcMar>
          </w:tcPr>
          <w:p w14:paraId="168FEA7B"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except</w:t>
            </w:r>
          </w:p>
        </w:tc>
        <w:tc>
          <w:tcPr>
            <w:tcW w:w="1000" w:type="pct"/>
            <w:shd w:val="clear" w:color="auto" w:fill="F8F8F7"/>
            <w:tcMar>
              <w:top w:w="163" w:type="dxa"/>
              <w:left w:w="182" w:type="dxa"/>
              <w:bottom w:w="163" w:type="dxa"/>
              <w:right w:w="182" w:type="dxa"/>
            </w:tcMar>
          </w:tcPr>
          <w:p w14:paraId="2A23310C"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import</w:t>
            </w:r>
          </w:p>
        </w:tc>
        <w:tc>
          <w:tcPr>
            <w:tcW w:w="1000" w:type="pct"/>
            <w:shd w:val="clear" w:color="auto" w:fill="F8F8F7"/>
            <w:tcMar>
              <w:top w:w="163" w:type="dxa"/>
              <w:left w:w="182" w:type="dxa"/>
              <w:bottom w:w="163" w:type="dxa"/>
              <w:right w:w="182" w:type="dxa"/>
            </w:tcMar>
          </w:tcPr>
          <w:p w14:paraId="231D7453"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or</w:t>
            </w:r>
          </w:p>
        </w:tc>
        <w:tc>
          <w:tcPr>
            <w:tcW w:w="1000" w:type="pct"/>
            <w:shd w:val="clear" w:color="auto" w:fill="F8F8F7"/>
            <w:tcMar>
              <w:top w:w="163" w:type="dxa"/>
              <w:left w:w="182" w:type="dxa"/>
              <w:bottom w:w="163" w:type="dxa"/>
              <w:right w:w="182" w:type="dxa"/>
            </w:tcMar>
          </w:tcPr>
          <w:p w14:paraId="3C045B43"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with</w:t>
            </w:r>
          </w:p>
        </w:tc>
      </w:tr>
      <w:tr w:rsidR="00EF6E7D" w14:paraId="03EFB678" w14:textId="77777777" w:rsidTr="00A405C2">
        <w:trPr>
          <w:tblCellSpacing w:w="0" w:type="dxa"/>
        </w:trPr>
        <w:tc>
          <w:tcPr>
            <w:tcW w:w="1000" w:type="pct"/>
            <w:shd w:val="clear" w:color="auto" w:fill="FFFFFF"/>
            <w:tcMar>
              <w:top w:w="163" w:type="dxa"/>
              <w:left w:w="182" w:type="dxa"/>
              <w:bottom w:w="163" w:type="dxa"/>
              <w:right w:w="182" w:type="dxa"/>
            </w:tcMar>
          </w:tcPr>
          <w:p w14:paraId="104206A4"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class</w:t>
            </w:r>
          </w:p>
        </w:tc>
        <w:tc>
          <w:tcPr>
            <w:tcW w:w="1000" w:type="pct"/>
            <w:shd w:val="clear" w:color="auto" w:fill="FFFFFF"/>
            <w:tcMar>
              <w:top w:w="163" w:type="dxa"/>
              <w:left w:w="182" w:type="dxa"/>
              <w:bottom w:w="163" w:type="dxa"/>
              <w:right w:w="182" w:type="dxa"/>
            </w:tcMar>
          </w:tcPr>
          <w:p w14:paraId="50057EDE"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False</w:t>
            </w:r>
          </w:p>
        </w:tc>
        <w:tc>
          <w:tcPr>
            <w:tcW w:w="1000" w:type="pct"/>
            <w:shd w:val="clear" w:color="auto" w:fill="FFFFFF"/>
            <w:tcMar>
              <w:top w:w="163" w:type="dxa"/>
              <w:left w:w="182" w:type="dxa"/>
              <w:bottom w:w="163" w:type="dxa"/>
              <w:right w:w="182" w:type="dxa"/>
            </w:tcMar>
          </w:tcPr>
          <w:p w14:paraId="7DE0FAD0"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in</w:t>
            </w:r>
          </w:p>
        </w:tc>
        <w:tc>
          <w:tcPr>
            <w:tcW w:w="1000" w:type="pct"/>
            <w:shd w:val="clear" w:color="auto" w:fill="FFFFFF"/>
            <w:tcMar>
              <w:top w:w="163" w:type="dxa"/>
              <w:left w:w="182" w:type="dxa"/>
              <w:bottom w:w="163" w:type="dxa"/>
              <w:right w:w="182" w:type="dxa"/>
            </w:tcMar>
          </w:tcPr>
          <w:p w14:paraId="3B02FA8B"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pass</w:t>
            </w:r>
          </w:p>
        </w:tc>
        <w:tc>
          <w:tcPr>
            <w:tcW w:w="1000" w:type="pct"/>
            <w:shd w:val="clear" w:color="auto" w:fill="FFFFFF"/>
            <w:tcMar>
              <w:top w:w="163" w:type="dxa"/>
              <w:left w:w="182" w:type="dxa"/>
              <w:bottom w:w="163" w:type="dxa"/>
              <w:right w:w="182" w:type="dxa"/>
            </w:tcMar>
          </w:tcPr>
          <w:p w14:paraId="7C527F6F"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yield</w:t>
            </w:r>
          </w:p>
        </w:tc>
      </w:tr>
      <w:tr w:rsidR="00EF6E7D" w14:paraId="7F5FA931" w14:textId="77777777" w:rsidTr="00A405C2">
        <w:trPr>
          <w:tblCellSpacing w:w="0" w:type="dxa"/>
        </w:trPr>
        <w:tc>
          <w:tcPr>
            <w:tcW w:w="1000" w:type="pct"/>
            <w:shd w:val="clear" w:color="auto" w:fill="F8F8F7"/>
            <w:tcMar>
              <w:top w:w="163" w:type="dxa"/>
              <w:left w:w="182" w:type="dxa"/>
              <w:bottom w:w="163" w:type="dxa"/>
              <w:right w:w="182" w:type="dxa"/>
            </w:tcMar>
          </w:tcPr>
          <w:p w14:paraId="1E37D7DD"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continue</w:t>
            </w:r>
          </w:p>
        </w:tc>
        <w:tc>
          <w:tcPr>
            <w:tcW w:w="1000" w:type="pct"/>
            <w:shd w:val="clear" w:color="auto" w:fill="F8F8F7"/>
            <w:tcMar>
              <w:top w:w="163" w:type="dxa"/>
              <w:left w:w="182" w:type="dxa"/>
              <w:bottom w:w="163" w:type="dxa"/>
              <w:right w:w="182" w:type="dxa"/>
            </w:tcMar>
          </w:tcPr>
          <w:p w14:paraId="5F60EA96"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proofErr w:type="gramStart"/>
            <w:r w:rsidRPr="00454C96">
              <w:rPr>
                <w:rStyle w:val="notprenotclassLcode"/>
                <w:rFonts w:ascii="Fira Code" w:eastAsia="Droid Sans Mono" w:hAnsi="Fira Code" w:cs="Droid Sans Mono"/>
                <w:color w:val="B02145"/>
                <w:sz w:val="21"/>
                <w:szCs w:val="21"/>
                <w:lang w:val="en" w:eastAsia="en"/>
              </w:rPr>
              <w:t>finally</w:t>
            </w:r>
            <w:proofErr w:type="gramEnd"/>
          </w:p>
        </w:tc>
        <w:tc>
          <w:tcPr>
            <w:tcW w:w="1000" w:type="pct"/>
            <w:shd w:val="clear" w:color="auto" w:fill="F8F8F7"/>
            <w:tcMar>
              <w:top w:w="163" w:type="dxa"/>
              <w:left w:w="182" w:type="dxa"/>
              <w:bottom w:w="163" w:type="dxa"/>
              <w:right w:w="182" w:type="dxa"/>
            </w:tcMar>
          </w:tcPr>
          <w:p w14:paraId="24146A44"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is</w:t>
            </w:r>
          </w:p>
        </w:tc>
        <w:tc>
          <w:tcPr>
            <w:tcW w:w="1000" w:type="pct"/>
            <w:shd w:val="clear" w:color="auto" w:fill="F8F8F7"/>
            <w:tcMar>
              <w:top w:w="163" w:type="dxa"/>
              <w:left w:w="182" w:type="dxa"/>
              <w:bottom w:w="163" w:type="dxa"/>
              <w:right w:w="182" w:type="dxa"/>
            </w:tcMar>
          </w:tcPr>
          <w:p w14:paraId="3E3D6A27"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raise</w:t>
            </w:r>
          </w:p>
        </w:tc>
        <w:tc>
          <w:tcPr>
            <w:tcW w:w="1000" w:type="pct"/>
            <w:shd w:val="clear" w:color="auto" w:fill="F8F8F7"/>
            <w:tcMar>
              <w:top w:w="163" w:type="dxa"/>
              <w:left w:w="182" w:type="dxa"/>
              <w:bottom w:w="163" w:type="dxa"/>
              <w:right w:w="182" w:type="dxa"/>
            </w:tcMar>
          </w:tcPr>
          <w:p w14:paraId="551E1D87" w14:textId="77777777" w:rsidR="00951079" w:rsidRPr="00454C96" w:rsidRDefault="00CC4319" w:rsidP="00A405C2">
            <w:pPr>
              <w:pStyle w:val="ptableblocknth-last-child1"/>
              <w:shd w:val="clear" w:color="auto" w:fill="F8F8F7"/>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async</w:t>
            </w:r>
          </w:p>
        </w:tc>
      </w:tr>
      <w:tr w:rsidR="00EF6E7D" w14:paraId="0AB94203" w14:textId="77777777" w:rsidTr="00A405C2">
        <w:trPr>
          <w:tblCellSpacing w:w="0" w:type="dxa"/>
        </w:trPr>
        <w:tc>
          <w:tcPr>
            <w:tcW w:w="1000" w:type="pct"/>
            <w:shd w:val="clear" w:color="auto" w:fill="FFFFFF"/>
            <w:tcMar>
              <w:top w:w="163" w:type="dxa"/>
              <w:left w:w="182" w:type="dxa"/>
              <w:bottom w:w="163" w:type="dxa"/>
              <w:right w:w="182" w:type="dxa"/>
            </w:tcMar>
          </w:tcPr>
          <w:p w14:paraId="13EAC540"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def</w:t>
            </w:r>
          </w:p>
        </w:tc>
        <w:tc>
          <w:tcPr>
            <w:tcW w:w="1000" w:type="pct"/>
            <w:shd w:val="clear" w:color="auto" w:fill="FFFFFF"/>
            <w:tcMar>
              <w:top w:w="163" w:type="dxa"/>
              <w:left w:w="182" w:type="dxa"/>
              <w:bottom w:w="163" w:type="dxa"/>
              <w:right w:w="182" w:type="dxa"/>
            </w:tcMar>
          </w:tcPr>
          <w:p w14:paraId="309DD2E3"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for</w:t>
            </w:r>
          </w:p>
        </w:tc>
        <w:tc>
          <w:tcPr>
            <w:tcW w:w="1000" w:type="pct"/>
            <w:shd w:val="clear" w:color="auto" w:fill="FFFFFF"/>
            <w:tcMar>
              <w:top w:w="163" w:type="dxa"/>
              <w:left w:w="182" w:type="dxa"/>
              <w:bottom w:w="163" w:type="dxa"/>
              <w:right w:w="182" w:type="dxa"/>
            </w:tcMar>
          </w:tcPr>
          <w:p w14:paraId="31B00F81"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lambda</w:t>
            </w:r>
          </w:p>
        </w:tc>
        <w:tc>
          <w:tcPr>
            <w:tcW w:w="1000" w:type="pct"/>
            <w:shd w:val="clear" w:color="auto" w:fill="FFFFFF"/>
            <w:tcMar>
              <w:top w:w="163" w:type="dxa"/>
              <w:left w:w="182" w:type="dxa"/>
              <w:bottom w:w="163" w:type="dxa"/>
              <w:right w:w="182" w:type="dxa"/>
            </w:tcMar>
          </w:tcPr>
          <w:p w14:paraId="4A4F94D0"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return</w:t>
            </w:r>
          </w:p>
        </w:tc>
        <w:tc>
          <w:tcPr>
            <w:tcW w:w="1000" w:type="pct"/>
            <w:shd w:val="clear" w:color="auto" w:fill="FFFFFF"/>
            <w:tcMar>
              <w:top w:w="163" w:type="dxa"/>
              <w:left w:w="182" w:type="dxa"/>
              <w:bottom w:w="163" w:type="dxa"/>
              <w:right w:w="182" w:type="dxa"/>
            </w:tcMar>
          </w:tcPr>
          <w:p w14:paraId="6A0CDE4E" w14:textId="77777777" w:rsidR="00951079" w:rsidRPr="00454C96" w:rsidRDefault="00CC4319" w:rsidP="00A405C2">
            <w:pPr>
              <w:pStyle w:val="ptableblocknth-last-child1"/>
              <w:spacing w:line="465" w:lineRule="atLeast"/>
              <w:rPr>
                <w:rFonts w:ascii="Fira Code" w:hAnsi="Fira Code"/>
                <w:color w:val="B02145"/>
                <w:sz w:val="21"/>
                <w:szCs w:val="21"/>
                <w:lang w:val="en" w:eastAsia="en"/>
              </w:rPr>
            </w:pPr>
            <w:r w:rsidRPr="00454C96">
              <w:rPr>
                <w:rStyle w:val="notprenotclassLcode"/>
                <w:rFonts w:ascii="Fira Code" w:eastAsia="Droid Sans Mono" w:hAnsi="Fira Code" w:cs="Droid Sans Mono"/>
                <w:color w:val="B02145"/>
                <w:sz w:val="21"/>
                <w:szCs w:val="21"/>
                <w:lang w:val="en" w:eastAsia="en"/>
              </w:rPr>
              <w:t>await</w:t>
            </w:r>
          </w:p>
        </w:tc>
      </w:tr>
    </w:tbl>
    <w:p w14:paraId="0026213F"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2. Recommended</w:t>
      </w:r>
    </w:p>
    <w:p w14:paraId="51D60B2F" w14:textId="77777777" w:rsidR="00951079" w:rsidRDefault="00CC4319">
      <w:pPr>
        <w:pStyle w:val="ollip"/>
        <w:numPr>
          <w:ilvl w:val="0"/>
          <w:numId w:val="23"/>
        </w:numPr>
        <w:spacing w:after="182" w:line="449" w:lineRule="atLeast"/>
        <w:ind w:left="780" w:right="272" w:hanging="253"/>
        <w:rPr>
          <w:sz w:val="28"/>
          <w:szCs w:val="28"/>
          <w:lang w:val="en" w:eastAsia="en"/>
        </w:rPr>
      </w:pPr>
      <w:r>
        <w:rPr>
          <w:sz w:val="28"/>
          <w:szCs w:val="28"/>
          <w:lang w:val="en" w:eastAsia="en"/>
        </w:rPr>
        <w:t>Variable names should all be lowercase</w:t>
      </w:r>
    </w:p>
    <w:p w14:paraId="1B77E4BE" w14:textId="77777777" w:rsidR="00951079" w:rsidRDefault="00CC4319">
      <w:pPr>
        <w:pStyle w:val="ollip"/>
        <w:numPr>
          <w:ilvl w:val="0"/>
          <w:numId w:val="23"/>
        </w:numPr>
        <w:spacing w:after="182" w:line="449" w:lineRule="atLeast"/>
        <w:ind w:left="780" w:right="272" w:hanging="334"/>
        <w:rPr>
          <w:sz w:val="28"/>
          <w:szCs w:val="28"/>
          <w:lang w:val="en" w:eastAsia="en"/>
        </w:rPr>
      </w:pPr>
      <w:r>
        <w:rPr>
          <w:sz w:val="28"/>
          <w:szCs w:val="28"/>
          <w:lang w:val="en" w:eastAsia="en"/>
        </w:rPr>
        <w:t>Words in variable names should be separated by a single underscore (</w:t>
      </w:r>
      <w:r w:rsidRPr="00F30D81">
        <w:rPr>
          <w:color w:val="B02145"/>
          <w:sz w:val="28"/>
          <w:szCs w:val="28"/>
          <w:lang w:val="en" w:eastAsia="en"/>
        </w:rPr>
        <w:t>_</w:t>
      </w:r>
      <w:r>
        <w:rPr>
          <w:sz w:val="28"/>
          <w:szCs w:val="28"/>
          <w:lang w:val="en" w:eastAsia="en"/>
        </w:rPr>
        <w:t>)</w:t>
      </w:r>
    </w:p>
    <w:p w14:paraId="618F06A4" w14:textId="77777777" w:rsidR="00951079" w:rsidRDefault="00CC4319">
      <w:pPr>
        <w:pStyle w:val="ollip"/>
        <w:numPr>
          <w:ilvl w:val="0"/>
          <w:numId w:val="23"/>
        </w:numPr>
        <w:spacing w:after="182" w:line="449" w:lineRule="atLeast"/>
        <w:ind w:left="780" w:right="272" w:hanging="414"/>
        <w:rPr>
          <w:sz w:val="28"/>
          <w:szCs w:val="28"/>
          <w:lang w:val="en" w:eastAsia="en"/>
        </w:rPr>
      </w:pPr>
      <w:r>
        <w:rPr>
          <w:sz w:val="28"/>
          <w:szCs w:val="28"/>
          <w:lang w:val="en" w:eastAsia="en"/>
        </w:rPr>
        <w:t>Variable names should be concise while being sufficiently descriptive</w:t>
      </w:r>
    </w:p>
    <w:p w14:paraId="46FEB591" w14:textId="77777777" w:rsidR="00951079" w:rsidRDefault="00CC4319">
      <w:pPr>
        <w:pStyle w:val="ollip"/>
        <w:numPr>
          <w:ilvl w:val="0"/>
          <w:numId w:val="23"/>
        </w:numPr>
        <w:spacing w:after="363" w:line="449" w:lineRule="atLeast"/>
        <w:ind w:left="780" w:right="272" w:hanging="398"/>
        <w:rPr>
          <w:sz w:val="28"/>
          <w:szCs w:val="28"/>
          <w:lang w:val="en" w:eastAsia="en"/>
        </w:rPr>
      </w:pPr>
      <w:r>
        <w:rPr>
          <w:sz w:val="28"/>
          <w:szCs w:val="28"/>
          <w:lang w:val="en" w:eastAsia="en"/>
        </w:rPr>
        <w:t>Generally, should not start with an underscore (</w:t>
      </w:r>
      <w:r w:rsidRPr="00F30D81">
        <w:rPr>
          <w:color w:val="B02145"/>
          <w:sz w:val="28"/>
          <w:szCs w:val="28"/>
          <w:lang w:val="en" w:eastAsia="en"/>
        </w:rPr>
        <w:t>_</w:t>
      </w:r>
      <w:r>
        <w:rPr>
          <w:sz w:val="28"/>
          <w:szCs w:val="28"/>
          <w:lang w:val="en" w:eastAsia="en"/>
        </w:rPr>
        <w:t>)</w:t>
      </w:r>
    </w:p>
    <w:p w14:paraId="34885C69" w14:textId="77777777" w:rsidR="00951079" w:rsidRDefault="00CC4319">
      <w:pPr>
        <w:pStyle w:val="p"/>
        <w:spacing w:after="330" w:line="449" w:lineRule="atLeast"/>
        <w:ind w:left="272" w:right="272"/>
        <w:rPr>
          <w:sz w:val="28"/>
          <w:szCs w:val="28"/>
          <w:lang w:val="en" w:eastAsia="en"/>
        </w:rPr>
      </w:pPr>
      <w:r w:rsidRPr="00454C96">
        <w:rPr>
          <w:rStyle w:val="notprenotclassLcode"/>
          <w:rFonts w:ascii="Fira Code" w:eastAsia="Droid Sans Mono" w:hAnsi="Fira Code" w:cs="Droid Sans Mono"/>
          <w:color w:val="B02145"/>
          <w:sz w:val="24"/>
          <w:szCs w:val="24"/>
          <w:lang w:val="en" w:eastAsia="en"/>
        </w:rPr>
        <w:t>age</w:t>
      </w:r>
      <w:r>
        <w:rPr>
          <w:sz w:val="28"/>
          <w:szCs w:val="28"/>
          <w:lang w:val="en" w:eastAsia="en"/>
        </w:rPr>
        <w:t xml:space="preserve">, </w:t>
      </w:r>
      <w:proofErr w:type="spellStart"/>
      <w:r w:rsidRPr="00454C96">
        <w:rPr>
          <w:rStyle w:val="notprenotclassLcode"/>
          <w:rFonts w:ascii="Fira Code" w:eastAsia="Droid Sans Mono" w:hAnsi="Fira Code" w:cs="Droid Sans Mono"/>
          <w:color w:val="B02145"/>
          <w:sz w:val="24"/>
          <w:szCs w:val="24"/>
          <w:lang w:val="en" w:eastAsia="en"/>
        </w:rPr>
        <w:t>full_name</w:t>
      </w:r>
      <w:proofErr w:type="spellEnd"/>
      <w:r>
        <w:rPr>
          <w:sz w:val="28"/>
          <w:szCs w:val="28"/>
          <w:lang w:val="en" w:eastAsia="en"/>
        </w:rPr>
        <w:t xml:space="preserve">, </w:t>
      </w:r>
      <w:r w:rsidRPr="00454C96">
        <w:rPr>
          <w:rStyle w:val="notprenotclassLcode"/>
          <w:rFonts w:ascii="Fira Code" w:eastAsia="Droid Sans Mono" w:hAnsi="Fira Code" w:cs="Droid Sans Mono"/>
          <w:color w:val="B02145"/>
          <w:sz w:val="24"/>
          <w:szCs w:val="24"/>
          <w:lang w:val="en" w:eastAsia="en"/>
        </w:rPr>
        <w:t>height1</w:t>
      </w:r>
      <w:r w:rsidRPr="00454C96">
        <w:rPr>
          <w:sz w:val="24"/>
          <w:szCs w:val="24"/>
          <w:lang w:val="en" w:eastAsia="en"/>
        </w:rPr>
        <w:t xml:space="preserve"> </w:t>
      </w:r>
      <w:r>
        <w:rPr>
          <w:sz w:val="28"/>
          <w:szCs w:val="28"/>
          <w:lang w:val="en" w:eastAsia="en"/>
        </w:rPr>
        <w:t>are all acceptable variable names in Python.</w:t>
      </w:r>
    </w:p>
    <w:p w14:paraId="6E4DEEB9" w14:textId="77777777" w:rsidR="00951079" w:rsidRDefault="00C11FBB">
      <w:pPr>
        <w:spacing w:before="363" w:after="345"/>
        <w:ind w:left="272" w:right="272"/>
        <w:rPr>
          <w:color w:val="808080"/>
          <w:lang w:val="en" w:eastAsia="en"/>
        </w:rPr>
      </w:pPr>
      <w:r>
        <w:pict w14:anchorId="49562BB7">
          <v:rect id="_x0000_i1030" style="width:468pt;height:.75pt" o:hrstd="t" o:hr="t" fillcolor="gray" stroked="f">
            <v:path strokeok="f"/>
          </v:rect>
        </w:pict>
      </w:r>
    </w:p>
    <w:p w14:paraId="3ECC3375" w14:textId="77777777" w:rsidR="00951079" w:rsidRDefault="00CC4319">
      <w:pPr>
        <w:pStyle w:val="p"/>
        <w:spacing w:after="330" w:line="449" w:lineRule="atLeast"/>
        <w:ind w:left="272" w:right="272"/>
        <w:rPr>
          <w:sz w:val="28"/>
          <w:szCs w:val="28"/>
          <w:lang w:val="en" w:eastAsia="en"/>
        </w:rPr>
      </w:pPr>
      <w:r>
        <w:rPr>
          <w:sz w:val="28"/>
          <w:szCs w:val="28"/>
          <w:lang w:val="en" w:eastAsia="en"/>
        </w:rPr>
        <w:t>Also, there is a difference when naming constants and variables. As covered before, constants are values that do not change, like pi and speed of light, and variables are values that can change. As shown above, variable names should be in lowercase.</w:t>
      </w:r>
    </w:p>
    <w:p w14:paraId="3ADED9E9" w14:textId="77777777" w:rsidR="00951079" w:rsidRDefault="00CC4319">
      <w:pPr>
        <w:pStyle w:val="p"/>
        <w:spacing w:after="330" w:line="449" w:lineRule="atLeast"/>
        <w:ind w:left="272" w:right="272"/>
        <w:rPr>
          <w:sz w:val="28"/>
          <w:szCs w:val="28"/>
          <w:lang w:val="en" w:eastAsia="en"/>
        </w:rPr>
      </w:pPr>
      <w:r>
        <w:rPr>
          <w:sz w:val="28"/>
          <w:szCs w:val="28"/>
          <w:lang w:val="en" w:eastAsia="en"/>
        </w:rPr>
        <w:t>Constants should follow the same rules as other variables, but they should all be capitalized.</w:t>
      </w:r>
    </w:p>
    <w:p w14:paraId="6AB71FF6" w14:textId="77777777" w:rsidR="00F30D81" w:rsidRPr="00590E81"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CHILD_TICKET_PRICE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351E857E" w14:textId="45C326DF" w:rsidR="00951079" w:rsidRPr="00590E81" w:rsidRDefault="00CC4319"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Droid Sans Mono" w:eastAsia="Droid Sans Mono" w:hAnsi="Droid Sans Mono" w:cs="Droid Sans Mono"/>
          <w:sz w:val="21"/>
          <w:szCs w:val="21"/>
          <w:shd w:val="clear" w:color="auto" w:fill="auto"/>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ADULT</w:t>
      </w:r>
      <w:proofErr w:type="gramEnd"/>
      <w:r w:rsidRPr="00590E81">
        <w:rPr>
          <w:rFonts w:ascii="Fira Code" w:eastAsia="Droid Sans Mono" w:hAnsi="Fira Code" w:cs="Droid Sans Mono"/>
          <w:sz w:val="21"/>
          <w:szCs w:val="21"/>
          <w:lang w:val="en" w:eastAsia="en"/>
        </w:rPr>
        <w:t xml:space="preserve">_TICKET_PRICE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6EF4008C" w14:textId="77777777" w:rsidR="00951079" w:rsidRDefault="00CC4319">
      <w:pPr>
        <w:pStyle w:val="p"/>
        <w:spacing w:after="330" w:line="449" w:lineRule="atLeast"/>
        <w:ind w:left="272" w:right="272"/>
        <w:rPr>
          <w:sz w:val="28"/>
          <w:szCs w:val="28"/>
          <w:lang w:val="en" w:eastAsia="en"/>
        </w:rPr>
      </w:pPr>
      <w:r>
        <w:rPr>
          <w:sz w:val="28"/>
          <w:szCs w:val="28"/>
          <w:lang w:val="en" w:eastAsia="en"/>
        </w:rPr>
        <w:t>We know that ticket prices for children and adults will not change, so we set them as constants when we write our code. When we do so, we capitalize their names to let others know that the corresponding variable is storing a constant value.</w:t>
      </w:r>
    </w:p>
    <w:p w14:paraId="21C5E988" w14:textId="6CC9A948" w:rsidR="00951079" w:rsidRDefault="001A0AED">
      <w:pPr>
        <w:pStyle w:val="Heading5"/>
        <w:spacing w:before="290" w:after="145" w:line="392" w:lineRule="atLeast"/>
        <w:ind w:left="272" w:right="272"/>
        <w:rPr>
          <w:sz w:val="33"/>
          <w:szCs w:val="33"/>
          <w:lang w:val="en" w:eastAsia="en"/>
        </w:rPr>
      </w:pPr>
      <w:r>
        <w:rPr>
          <w:sz w:val="33"/>
          <w:szCs w:val="33"/>
          <w:lang w:val="en" w:eastAsia="en"/>
        </w:rPr>
        <w:lastRenderedPageBreak/>
        <w:t>B</w:t>
      </w:r>
      <w:r w:rsidR="00CC4319">
        <w:rPr>
          <w:sz w:val="33"/>
          <w:szCs w:val="33"/>
          <w:lang w:val="en" w:eastAsia="en"/>
        </w:rPr>
        <w:t>. Spacing</w:t>
      </w:r>
    </w:p>
    <w:p w14:paraId="409CC4D2" w14:textId="77777777" w:rsidR="00951079" w:rsidRDefault="00CC4319">
      <w:pPr>
        <w:pStyle w:val="p"/>
        <w:spacing w:after="330" w:line="449" w:lineRule="atLeast"/>
        <w:ind w:left="272" w:right="272"/>
        <w:rPr>
          <w:sz w:val="28"/>
          <w:szCs w:val="28"/>
          <w:lang w:val="en" w:eastAsia="en"/>
        </w:rPr>
      </w:pPr>
      <w:r>
        <w:rPr>
          <w:sz w:val="28"/>
          <w:szCs w:val="28"/>
          <w:lang w:val="en" w:eastAsia="en"/>
        </w:rPr>
        <w:t>Remember the first code example? It looked like the following:</w:t>
      </w:r>
    </w:p>
    <w:p w14:paraId="4DA42EA9"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Droid Sans Mono" w:eastAsia="Droid Sans Mono" w:hAnsi="Droid Sans Mono" w:cs="Droid Sans Mono"/>
          <w:sz w:val="22"/>
          <w:szCs w:val="22"/>
          <w:lang w:val="en" w:eastAsia="en"/>
        </w:rPr>
        <w:t xml:space="preserve">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A= </w:t>
      </w:r>
      <w:r w:rsidRPr="00590E81">
        <w:rPr>
          <w:rStyle w:val="any"/>
          <w:rFonts w:ascii="Fira Code" w:eastAsia="Droid Sans Mono" w:hAnsi="Fira Code" w:cs="Droid Sans Mono"/>
          <w:color w:val="0000DD"/>
          <w:sz w:val="21"/>
          <w:szCs w:val="21"/>
          <w:lang w:val="en" w:eastAsia="en"/>
        </w:rPr>
        <w:t>3</w:t>
      </w:r>
    </w:p>
    <w:p w14:paraId="2E9EE987"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B=</w:t>
      </w:r>
      <w:r w:rsidRPr="00590E81">
        <w:rPr>
          <w:rStyle w:val="any"/>
          <w:rFonts w:ascii="Fira Code" w:eastAsia="Droid Sans Mono" w:hAnsi="Fira Code" w:cs="Droid Sans Mono"/>
          <w:color w:val="0000DD"/>
          <w:sz w:val="21"/>
          <w:szCs w:val="21"/>
          <w:lang w:val="en" w:eastAsia="en"/>
        </w:rPr>
        <w:t>5</w:t>
      </w:r>
    </w:p>
    <w:p w14:paraId="2171BB9C"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p>
    <w:p w14:paraId="233701CD"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a=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p>
    <w:p w14:paraId="104CDCCF"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b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 )</w:t>
      </w:r>
    </w:p>
    <w:p w14:paraId="6FBFA1AD"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6</w:t>
      </w:r>
    </w:p>
    <w:p w14:paraId="25AA57B2"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c =  </w:t>
      </w:r>
      <w:proofErr w:type="spellStart"/>
      <w:r w:rsidRPr="00590E81">
        <w:rPr>
          <w:rFonts w:ascii="Fira Code" w:eastAsia="Droid Sans Mono" w:hAnsi="Fira Code" w:cs="Droid Sans Mono"/>
          <w:sz w:val="21"/>
          <w:szCs w:val="21"/>
          <w:lang w:val="en" w:eastAsia="en"/>
        </w:rPr>
        <w:t>a+b</w:t>
      </w:r>
      <w:proofErr w:type="spellEnd"/>
    </w:p>
    <w:p w14:paraId="12F3063B"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8</w:t>
      </w:r>
      <w:r w:rsidRPr="00590E81">
        <w:rPr>
          <w:rFonts w:ascii="Fira Code" w:eastAsia="Droid Sans Mono" w:hAnsi="Fira Code" w:cs="Droid Sans Mono"/>
          <w:sz w:val="21"/>
          <w:szCs w:val="21"/>
          <w:lang w:val="en" w:eastAsia="en"/>
        </w:rPr>
        <w:t xml:space="preserve">    d= a  *A  + b*B</w:t>
      </w:r>
    </w:p>
    <w:p w14:paraId="1042D29D"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9</w:t>
      </w:r>
    </w:p>
    <w:p w14:paraId="6E9687F5" w14:textId="77777777" w:rsidR="00F30D81" w:rsidRPr="00590E81" w:rsidRDefault="00F30D81" w:rsidP="00F30D8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Style w:val="any"/>
          <w:rFonts w:ascii="Fira Code" w:eastAsia="Droid Sans Mono" w:hAnsi="Fira Code" w:cs="Droid Sans Mono"/>
          <w:color w:val="0000DD"/>
          <w:sz w:val="21"/>
          <w:szCs w:val="21"/>
          <w:lang w:val="en" w:eastAsia="en"/>
        </w:rPr>
        <w:t>10</w:t>
      </w:r>
      <w:r w:rsidRPr="00590E81">
        <w:rPr>
          <w:rFonts w:ascii="Fira Code" w:eastAsia="Droid Sans Mono" w:hAnsi="Fira Code" w:cs="Droid Sans Mono"/>
          <w:sz w:val="21"/>
          <w:szCs w:val="21"/>
          <w:lang w:val="en" w:eastAsia="en"/>
        </w:rPr>
        <w:t xml:space="preserve">    print(c , d)</w:t>
      </w:r>
    </w:p>
    <w:p w14:paraId="5C16A13A" w14:textId="77777777" w:rsidR="00951079" w:rsidRDefault="00CC4319">
      <w:pPr>
        <w:pStyle w:val="p"/>
        <w:spacing w:after="330" w:line="449" w:lineRule="atLeast"/>
        <w:ind w:left="272" w:right="272"/>
        <w:rPr>
          <w:sz w:val="28"/>
          <w:szCs w:val="28"/>
          <w:lang w:val="en" w:eastAsia="en"/>
        </w:rPr>
      </w:pPr>
      <w:r>
        <w:rPr>
          <w:sz w:val="28"/>
          <w:szCs w:val="28"/>
          <w:lang w:val="en" w:eastAsia="en"/>
        </w:rPr>
        <w:t>See lines 5, 7, 8, and 10? What do they all have in common? They have spacing issues.</w:t>
      </w:r>
    </w:p>
    <w:p w14:paraId="6B340822" w14:textId="77777777" w:rsidR="00951079" w:rsidRDefault="00CC4319">
      <w:pPr>
        <w:pStyle w:val="p"/>
        <w:spacing w:after="330" w:line="449" w:lineRule="atLeast"/>
        <w:ind w:left="272" w:right="272"/>
        <w:rPr>
          <w:sz w:val="28"/>
          <w:szCs w:val="28"/>
          <w:lang w:val="en" w:eastAsia="en"/>
        </w:rPr>
      </w:pPr>
      <w:r>
        <w:rPr>
          <w:sz w:val="28"/>
          <w:szCs w:val="28"/>
          <w:lang w:val="en" w:eastAsia="en"/>
        </w:rPr>
        <w:t>Generally, for expressions, we separate operands and operators (except for unary operators) with one whitespace.</w:t>
      </w:r>
    </w:p>
    <w:p w14:paraId="005D0949" w14:textId="77777777" w:rsidR="00F676D4" w:rsidRPr="00590E81" w:rsidRDefault="00F30D81"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Binary operators</w:t>
      </w:r>
    </w:p>
    <w:p w14:paraId="0A503F10"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roofErr w:type="spellStart"/>
      <w:r w:rsidRPr="00590E81">
        <w:rPr>
          <w:rFonts w:ascii="Fira Code" w:eastAsia="Droid Sans Mono" w:hAnsi="Fira Code" w:cs="Droid Sans Mono"/>
          <w:sz w:val="21"/>
          <w:szCs w:val="21"/>
          <w:shd w:val="clear" w:color="auto" w:fill="auto"/>
          <w:lang w:val="en" w:eastAsia="en"/>
        </w:rPr>
        <w:t>operand_</w:t>
      </w:r>
      <w:proofErr w:type="gramStart"/>
      <w:r w:rsidRPr="00590E81">
        <w:rPr>
          <w:rFonts w:ascii="Fira Code" w:eastAsia="Droid Sans Mono" w:hAnsi="Fira Code" w:cs="Droid Sans Mono"/>
          <w:sz w:val="21"/>
          <w:szCs w:val="21"/>
          <w:shd w:val="clear" w:color="auto" w:fill="auto"/>
          <w:lang w:val="en" w:eastAsia="en"/>
        </w:rPr>
        <w:t>a</w:t>
      </w:r>
      <w:proofErr w:type="spellEnd"/>
      <w:proofErr w:type="gramEnd"/>
      <w:r w:rsidRPr="00590E81">
        <w:rPr>
          <w:rFonts w:ascii="Fira Code" w:eastAsia="Droid Sans Mono" w:hAnsi="Fira Code" w:cs="Droid Sans Mono"/>
          <w:sz w:val="21"/>
          <w:szCs w:val="21"/>
          <w:shd w:val="clear" w:color="auto" w:fill="auto"/>
          <w:lang w:val="en" w:eastAsia="en"/>
        </w:rPr>
        <w:t xml:space="preserve"> </w:t>
      </w:r>
      <w:r w:rsidRPr="00590E81">
        <w:rPr>
          <w:rFonts w:ascii="Fira Code" w:eastAsia="Droid Sans Mono" w:hAnsi="Fira Code" w:cs="Droid Sans Mono"/>
          <w:color w:val="008000"/>
          <w:sz w:val="21"/>
          <w:szCs w:val="21"/>
          <w:shd w:val="clear" w:color="auto" w:fill="auto"/>
          <w:lang w:val="en" w:eastAsia="en"/>
        </w:rPr>
        <w:t>operator</w:t>
      </w:r>
      <w:r w:rsidRPr="00590E81">
        <w:rPr>
          <w:rFonts w:ascii="Fira Code" w:eastAsia="Droid Sans Mono" w:hAnsi="Fira Code" w:cs="Droid Sans Mono"/>
          <w:sz w:val="21"/>
          <w:szCs w:val="21"/>
          <w:shd w:val="clear" w:color="auto" w:fill="auto"/>
          <w:lang w:val="en" w:eastAsia="en"/>
        </w:rPr>
        <w:t xml:space="preserve"> </w:t>
      </w:r>
      <w:proofErr w:type="spellStart"/>
      <w:r w:rsidRPr="00590E81">
        <w:rPr>
          <w:rFonts w:ascii="Fira Code" w:eastAsia="Droid Sans Mono" w:hAnsi="Fira Code" w:cs="Droid Sans Mono"/>
          <w:sz w:val="21"/>
          <w:szCs w:val="21"/>
          <w:shd w:val="clear" w:color="auto" w:fill="auto"/>
          <w:lang w:val="en" w:eastAsia="en"/>
        </w:rPr>
        <w:t>operand_b</w:t>
      </w:r>
      <w:proofErr w:type="spellEnd"/>
    </w:p>
    <w:p w14:paraId="058C5788"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
    <w:p w14:paraId="3D2FB3B3" w14:textId="77777777" w:rsidR="00F676D4" w:rsidRPr="00590E81" w:rsidRDefault="00F30D81"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Ternary operators</w:t>
      </w:r>
    </w:p>
    <w:p w14:paraId="38337CA2" w14:textId="4239C462" w:rsidR="00951079"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roofErr w:type="spellStart"/>
      <w:r w:rsidRPr="00590E81">
        <w:rPr>
          <w:rFonts w:ascii="Fira Code" w:eastAsia="Droid Sans Mono" w:hAnsi="Fira Code" w:cs="Droid Sans Mono"/>
          <w:sz w:val="21"/>
          <w:szCs w:val="21"/>
          <w:shd w:val="clear" w:color="auto" w:fill="auto"/>
          <w:lang w:val="en" w:eastAsia="en"/>
        </w:rPr>
        <w:t>operand_</w:t>
      </w:r>
      <w:proofErr w:type="gramStart"/>
      <w:r w:rsidRPr="00590E81">
        <w:rPr>
          <w:rFonts w:ascii="Fira Code" w:eastAsia="Droid Sans Mono" w:hAnsi="Fira Code" w:cs="Droid Sans Mono"/>
          <w:sz w:val="21"/>
          <w:szCs w:val="21"/>
          <w:shd w:val="clear" w:color="auto" w:fill="auto"/>
          <w:lang w:val="en" w:eastAsia="en"/>
        </w:rPr>
        <w:t>a</w:t>
      </w:r>
      <w:proofErr w:type="spellEnd"/>
      <w:proofErr w:type="gramEnd"/>
      <w:r w:rsidRPr="00590E81">
        <w:rPr>
          <w:rFonts w:ascii="Fira Code" w:eastAsia="Droid Sans Mono" w:hAnsi="Fira Code" w:cs="Droid Sans Mono"/>
          <w:sz w:val="21"/>
          <w:szCs w:val="21"/>
          <w:shd w:val="clear" w:color="auto" w:fill="auto"/>
          <w:lang w:val="en" w:eastAsia="en"/>
        </w:rPr>
        <w:t xml:space="preserve"> </w:t>
      </w:r>
      <w:r w:rsidRPr="00590E81">
        <w:rPr>
          <w:rFonts w:ascii="Fira Code" w:eastAsia="Droid Sans Mono" w:hAnsi="Fira Code" w:cs="Droid Sans Mono"/>
          <w:color w:val="008000"/>
          <w:sz w:val="21"/>
          <w:szCs w:val="21"/>
          <w:shd w:val="clear" w:color="auto" w:fill="auto"/>
          <w:lang w:val="en" w:eastAsia="en"/>
        </w:rPr>
        <w:t>operator</w:t>
      </w:r>
      <w:r w:rsidRPr="00590E81">
        <w:rPr>
          <w:rFonts w:ascii="Fira Code" w:eastAsia="Droid Sans Mono" w:hAnsi="Fira Code" w:cs="Droid Sans Mono"/>
          <w:sz w:val="21"/>
          <w:szCs w:val="21"/>
          <w:shd w:val="clear" w:color="auto" w:fill="auto"/>
          <w:lang w:val="en" w:eastAsia="en"/>
        </w:rPr>
        <w:t xml:space="preserve"> </w:t>
      </w:r>
      <w:proofErr w:type="spellStart"/>
      <w:r w:rsidRPr="00590E81">
        <w:rPr>
          <w:rFonts w:ascii="Fira Code" w:eastAsia="Droid Sans Mono" w:hAnsi="Fira Code" w:cs="Droid Sans Mono"/>
          <w:sz w:val="21"/>
          <w:szCs w:val="21"/>
          <w:shd w:val="clear" w:color="auto" w:fill="auto"/>
          <w:lang w:val="en" w:eastAsia="en"/>
        </w:rPr>
        <w:t>operand_b</w:t>
      </w:r>
      <w:proofErr w:type="spellEnd"/>
      <w:r w:rsidRPr="00590E81">
        <w:rPr>
          <w:rFonts w:ascii="Fira Code" w:eastAsia="Droid Sans Mono" w:hAnsi="Fira Code" w:cs="Droid Sans Mono"/>
          <w:sz w:val="21"/>
          <w:szCs w:val="21"/>
          <w:shd w:val="clear" w:color="auto" w:fill="auto"/>
          <w:lang w:val="en" w:eastAsia="en"/>
        </w:rPr>
        <w:t xml:space="preserve"> </w:t>
      </w:r>
      <w:r w:rsidRPr="00590E81">
        <w:rPr>
          <w:rFonts w:ascii="Fira Code" w:eastAsia="Droid Sans Mono" w:hAnsi="Fira Code" w:cs="Droid Sans Mono"/>
          <w:color w:val="008000"/>
          <w:sz w:val="21"/>
          <w:szCs w:val="21"/>
          <w:shd w:val="clear" w:color="auto" w:fill="auto"/>
          <w:lang w:val="en" w:eastAsia="en"/>
        </w:rPr>
        <w:t>operator</w:t>
      </w:r>
      <w:r w:rsidRPr="00590E81">
        <w:rPr>
          <w:rFonts w:ascii="Fira Code" w:eastAsia="Droid Sans Mono" w:hAnsi="Fira Code" w:cs="Droid Sans Mono"/>
          <w:sz w:val="21"/>
          <w:szCs w:val="21"/>
          <w:shd w:val="clear" w:color="auto" w:fill="auto"/>
          <w:lang w:val="en" w:eastAsia="en"/>
        </w:rPr>
        <w:t xml:space="preserve"> </w:t>
      </w:r>
      <w:proofErr w:type="spellStart"/>
      <w:r w:rsidRPr="00590E81">
        <w:rPr>
          <w:rFonts w:ascii="Fira Code" w:eastAsia="Droid Sans Mono" w:hAnsi="Fira Code" w:cs="Droid Sans Mono"/>
          <w:sz w:val="21"/>
          <w:szCs w:val="21"/>
          <w:shd w:val="clear" w:color="auto" w:fill="auto"/>
          <w:lang w:val="en" w:eastAsia="en"/>
        </w:rPr>
        <w:t>operand_c</w:t>
      </w:r>
      <w:proofErr w:type="spellEnd"/>
    </w:p>
    <w:p w14:paraId="2A4135D5" w14:textId="77777777" w:rsidR="00951079" w:rsidRDefault="00CC4319">
      <w:pPr>
        <w:pStyle w:val="p"/>
        <w:spacing w:after="330" w:line="449" w:lineRule="atLeast"/>
        <w:ind w:left="272" w:right="272"/>
        <w:rPr>
          <w:sz w:val="28"/>
          <w:szCs w:val="28"/>
          <w:lang w:val="en" w:eastAsia="en"/>
        </w:rPr>
      </w:pPr>
      <w:r>
        <w:rPr>
          <w:sz w:val="28"/>
          <w:szCs w:val="28"/>
          <w:lang w:val="en" w:eastAsia="en"/>
        </w:rPr>
        <w:t>Below are some examples.</w:t>
      </w:r>
    </w:p>
    <w:p w14:paraId="4DDAC6AC"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Unary operators (no space)</w:t>
      </w:r>
    </w:p>
    <w:p w14:paraId="200F0E63"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w:t>
      </w:r>
    </w:p>
    <w:p w14:paraId="54E83D5B"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w:t>
      </w:r>
    </w:p>
    <w:p w14:paraId="3216D69C"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w:t>
      </w:r>
    </w:p>
    <w:p w14:paraId="32A92190"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
    <w:p w14:paraId="3FBDFF52"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Binary operators</w:t>
      </w:r>
    </w:p>
    <w:p w14:paraId="26FBA663"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Bad</w:t>
      </w:r>
    </w:p>
    <w:p w14:paraId="0EABA508"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roofErr w:type="spellStart"/>
      <w:r w:rsidRPr="00590E81">
        <w:rPr>
          <w:rFonts w:ascii="Fira Code" w:eastAsia="Droid Sans Mono" w:hAnsi="Fira Code" w:cs="Droid Sans Mono"/>
          <w:sz w:val="21"/>
          <w:szCs w:val="21"/>
          <w:lang w:val="en" w:eastAsia="en"/>
        </w:rPr>
        <w:t>x+y</w:t>
      </w:r>
      <w:proofErr w:type="spellEnd"/>
    </w:p>
    <w:p w14:paraId="071BE6E3"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 y</w:t>
      </w:r>
    </w:p>
    <w:p w14:paraId="633ABB5C"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  *  y</w:t>
      </w:r>
    </w:p>
    <w:p w14:paraId="7A1539C7" w14:textId="524D7989"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lastRenderedPageBreak/>
        <w:t>a=</w:t>
      </w:r>
      <w:r w:rsidRPr="00590E81">
        <w:rPr>
          <w:rStyle w:val="any"/>
          <w:rFonts w:ascii="Fira Code" w:eastAsia="Droid Sans Mono" w:hAnsi="Fira Code" w:cs="Droid Sans Mono"/>
          <w:color w:val="0000DD"/>
          <w:sz w:val="21"/>
          <w:szCs w:val="21"/>
          <w:lang w:val="en" w:eastAsia="en"/>
        </w:rPr>
        <w:t>6</w:t>
      </w:r>
    </w:p>
    <w:p w14:paraId="5E2C2C67"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7AD50F3D"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Good</w:t>
      </w:r>
    </w:p>
    <w:p w14:paraId="6AD8D674"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 + y</w:t>
      </w:r>
    </w:p>
    <w:p w14:paraId="0C54B03F"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x </w:t>
      </w:r>
      <w:r w:rsidR="00F30D81" w:rsidRPr="00590E81">
        <w:rPr>
          <w:rFonts w:ascii="Fira Code" w:eastAsia="Droid Sans Mono" w:hAnsi="Fira Code" w:cs="Droid Sans Mono"/>
          <w:sz w:val="21"/>
          <w:szCs w:val="21"/>
          <w:lang w:val="en" w:eastAsia="en"/>
        </w:rPr>
        <w:t>–</w:t>
      </w:r>
      <w:r w:rsidRPr="00590E81">
        <w:rPr>
          <w:rFonts w:ascii="Fira Code" w:eastAsia="Droid Sans Mono" w:hAnsi="Fira Code" w:cs="Droid Sans Mono"/>
          <w:sz w:val="21"/>
          <w:szCs w:val="21"/>
          <w:lang w:val="en" w:eastAsia="en"/>
        </w:rPr>
        <w:t xml:space="preserve"> y</w:t>
      </w:r>
    </w:p>
    <w:p w14:paraId="11699DE7"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x * y</w:t>
      </w:r>
    </w:p>
    <w:p w14:paraId="47BD4924"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a = </w:t>
      </w:r>
      <w:r w:rsidRPr="00590E81">
        <w:rPr>
          <w:rStyle w:val="any"/>
          <w:rFonts w:ascii="Fira Code" w:eastAsia="Droid Sans Mono" w:hAnsi="Fira Code" w:cs="Droid Sans Mono"/>
          <w:color w:val="0000DD"/>
          <w:sz w:val="21"/>
          <w:szCs w:val="21"/>
          <w:lang w:val="en" w:eastAsia="en"/>
        </w:rPr>
        <w:t>6</w:t>
      </w:r>
    </w:p>
    <w:p w14:paraId="2CFE3D46"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1C44AD2A"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Ternary operator</w:t>
      </w:r>
    </w:p>
    <w:p w14:paraId="2B6C85F4"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Bad</w:t>
      </w:r>
    </w:p>
    <w:p w14:paraId="3E035C04"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x  </w:t>
      </w:r>
      <w:r w:rsidRPr="00590E81">
        <w:rPr>
          <w:rStyle w:val="any"/>
          <w:rFonts w:ascii="Fira Code" w:eastAsia="Droid Sans Mono" w:hAnsi="Fira Code" w:cs="Droid Sans Mono"/>
          <w:b/>
          <w:bCs/>
          <w:color w:val="008800"/>
          <w:sz w:val="21"/>
          <w:szCs w:val="21"/>
          <w:lang w:val="en" w:eastAsia="en"/>
        </w:rPr>
        <w:t>if</w:t>
      </w:r>
      <w:r w:rsidR="000E4277" w:rsidRPr="00590E81">
        <w:rPr>
          <w:rStyle w:val="any"/>
          <w:rFonts w:ascii="Fira Code" w:eastAsia="Droid Sans Mono" w:hAnsi="Fira Code" w:cs="Droid Sans Mono"/>
          <w:b/>
          <w:bCs/>
          <w:color w:val="008800"/>
          <w:sz w:val="21"/>
          <w:szCs w:val="21"/>
          <w:lang w:val="en" w:eastAsia="en"/>
        </w:rPr>
        <w:t xml:space="preserve"> </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boolean_condition</w:t>
      </w:r>
      <w:proofErr w:type="spellEnd"/>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else</w:t>
      </w:r>
      <w:r w:rsidRPr="00590E81">
        <w:rPr>
          <w:rFonts w:ascii="Fira Code" w:eastAsia="Droid Sans Mono" w:hAnsi="Fira Code" w:cs="Droid Sans Mono"/>
          <w:sz w:val="21"/>
          <w:szCs w:val="21"/>
          <w:lang w:val="en" w:eastAsia="en"/>
        </w:rPr>
        <w:t xml:space="preserve">  y</w:t>
      </w:r>
    </w:p>
    <w:p w14:paraId="3A1E1A24"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
    <w:p w14:paraId="11D9242C"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Good</w:t>
      </w:r>
    </w:p>
    <w:p w14:paraId="66DBA8DD" w14:textId="6360C101" w:rsidR="00951079"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x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boolean_condition</w:t>
      </w:r>
      <w:proofErr w:type="spellEnd"/>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else</w:t>
      </w:r>
      <w:r w:rsidRPr="00590E81">
        <w:rPr>
          <w:rFonts w:ascii="Fira Code" w:eastAsia="Droid Sans Mono" w:hAnsi="Fira Code" w:cs="Droid Sans Mono"/>
          <w:sz w:val="21"/>
          <w:szCs w:val="21"/>
          <w:lang w:val="en" w:eastAsia="en"/>
        </w:rPr>
        <w:t xml:space="preserve"> y</w:t>
      </w:r>
    </w:p>
    <w:p w14:paraId="13EA1808" w14:textId="77777777" w:rsidR="00951079" w:rsidRDefault="00CC4319" w:rsidP="001A0AED">
      <w:pPr>
        <w:pStyle w:val="p"/>
        <w:spacing w:before="240" w:after="330" w:line="449" w:lineRule="atLeast"/>
        <w:ind w:left="272" w:right="272"/>
        <w:rPr>
          <w:sz w:val="28"/>
          <w:szCs w:val="28"/>
          <w:lang w:val="en" w:eastAsia="en"/>
        </w:rPr>
      </w:pPr>
      <w:r>
        <w:rPr>
          <w:sz w:val="28"/>
          <w:szCs w:val="28"/>
          <w:lang w:val="en" w:eastAsia="en"/>
        </w:rPr>
        <w:t>When we are listing things with a comma, we place the comma right after the previous element with no space and separate the next element with one space.</w:t>
      </w:r>
    </w:p>
    <w:p w14:paraId="16A8940B" w14:textId="2F4C87F2" w:rsidR="00951079"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shd w:val="clear" w:color="auto" w:fill="auto"/>
          <w:lang w:val="en" w:eastAsia="en"/>
        </w:rPr>
        <w:t>A, B, C, D, ...</w:t>
      </w:r>
    </w:p>
    <w:p w14:paraId="5C44391E" w14:textId="77777777" w:rsidR="00951079" w:rsidRDefault="00CC4319">
      <w:pPr>
        <w:pStyle w:val="p"/>
        <w:spacing w:after="330" w:line="449" w:lineRule="atLeast"/>
        <w:ind w:left="272" w:right="272"/>
        <w:rPr>
          <w:sz w:val="28"/>
          <w:szCs w:val="28"/>
          <w:lang w:val="en" w:eastAsia="en"/>
        </w:rPr>
      </w:pPr>
      <w:r>
        <w:rPr>
          <w:sz w:val="28"/>
          <w:szCs w:val="28"/>
          <w:lang w:val="en" w:eastAsia="en"/>
        </w:rPr>
        <w:t>Below are some examples.</w:t>
      </w:r>
    </w:p>
    <w:p w14:paraId="752ACACB"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Bad</w:t>
      </w:r>
    </w:p>
    <w:p w14:paraId="0D4790DA"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print(</w:t>
      </w:r>
      <w:proofErr w:type="spellStart"/>
      <w:r w:rsidRPr="00590E81">
        <w:rPr>
          <w:rFonts w:ascii="Fira Code" w:eastAsia="Droid Sans Mono" w:hAnsi="Fira Code" w:cs="Droid Sans Mono"/>
          <w:sz w:val="21"/>
          <w:szCs w:val="21"/>
          <w:lang w:val="en" w:eastAsia="en"/>
        </w:rPr>
        <w:t>x,y,z</w:t>
      </w:r>
      <w:proofErr w:type="spellEnd"/>
      <w:r w:rsidRPr="00590E81">
        <w:rPr>
          <w:rFonts w:ascii="Fira Code" w:eastAsia="Droid Sans Mono" w:hAnsi="Fira Code" w:cs="Droid Sans Mono"/>
          <w:sz w:val="21"/>
          <w:szCs w:val="21"/>
          <w:lang w:val="en" w:eastAsia="en"/>
        </w:rPr>
        <w:t>)</w:t>
      </w:r>
    </w:p>
    <w:p w14:paraId="4322C776"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print(x , y , z)</w:t>
      </w:r>
    </w:p>
    <w:p w14:paraId="5A049449" w14:textId="77777777" w:rsidR="00F676D4" w:rsidRPr="00590E81" w:rsidRDefault="00F676D4"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p>
    <w:p w14:paraId="3DD3E447" w14:textId="77777777" w:rsidR="00F676D4"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777777"/>
          <w:sz w:val="21"/>
          <w:szCs w:val="21"/>
          <w:lang w:val="en" w:eastAsia="en"/>
        </w:rPr>
        <w:t># Good</w:t>
      </w:r>
    </w:p>
    <w:p w14:paraId="2B32320F" w14:textId="78C1CC9F" w:rsidR="00951079" w:rsidRPr="00590E81" w:rsidRDefault="00CC4319" w:rsidP="00F676D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print(x, y, z)</w:t>
      </w:r>
    </w:p>
    <w:p w14:paraId="3FB72FF5" w14:textId="77777777" w:rsidR="00951079" w:rsidRDefault="00CC4319">
      <w:pPr>
        <w:pStyle w:val="Heading5"/>
        <w:spacing w:before="290" w:after="145" w:line="392" w:lineRule="atLeast"/>
        <w:ind w:left="272" w:right="272"/>
        <w:rPr>
          <w:sz w:val="33"/>
          <w:szCs w:val="33"/>
          <w:lang w:val="en" w:eastAsia="en"/>
        </w:rPr>
      </w:pPr>
      <w:r>
        <w:rPr>
          <w:sz w:val="33"/>
          <w:szCs w:val="33"/>
          <w:lang w:val="en" w:eastAsia="en"/>
        </w:rPr>
        <w:t>2.5.1.3. Comments</w:t>
      </w:r>
    </w:p>
    <w:p w14:paraId="71B7A0EB"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It was briefly mentioned before that whatever comes after </w:t>
      </w:r>
      <w:r w:rsidRPr="000E4277">
        <w:rPr>
          <w:rStyle w:val="notprenotclassLcode"/>
          <w:rFonts w:ascii="Droid Sans Mono" w:eastAsia="Droid Sans Mono" w:hAnsi="Droid Sans Mono" w:cs="Droid Sans Mono"/>
          <w:color w:val="B02145"/>
          <w:sz w:val="26"/>
          <w:szCs w:val="26"/>
          <w:lang w:val="en" w:eastAsia="en"/>
        </w:rPr>
        <w:t>#</w:t>
      </w:r>
      <w:r>
        <w:rPr>
          <w:sz w:val="28"/>
          <w:szCs w:val="28"/>
          <w:lang w:val="en" w:eastAsia="en"/>
        </w:rPr>
        <w:t xml:space="preserve"> is called a </w:t>
      </w:r>
      <w:r>
        <w:rPr>
          <w:rStyle w:val="em"/>
          <w:sz w:val="28"/>
          <w:szCs w:val="28"/>
          <w:lang w:val="en" w:eastAsia="en"/>
        </w:rPr>
        <w:t>comment</w:t>
      </w:r>
      <w:r>
        <w:rPr>
          <w:sz w:val="28"/>
          <w:szCs w:val="28"/>
          <w:lang w:val="en" w:eastAsia="en"/>
        </w:rPr>
        <w:t>. A comment is not recognized by the Python interpreter and will have no effect whatsoever on your code.</w:t>
      </w:r>
    </w:p>
    <w:p w14:paraId="2CA54C30"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Then why should we write comments? After finishing a long piece of code, if you leave it and come back a few months later, chances are, you will not be able to understand what you wrote. To help you and others understand what your code is talking about, it is necessary to write meaningful comments.</w:t>
      </w:r>
    </w:p>
    <w:p w14:paraId="5C6887CE"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The two types of comments that we are going to cover are </w:t>
      </w:r>
      <w:r>
        <w:rPr>
          <w:rStyle w:val="em"/>
          <w:sz w:val="28"/>
          <w:szCs w:val="28"/>
          <w:lang w:val="en" w:eastAsia="en"/>
        </w:rPr>
        <w:t>block comments</w:t>
      </w:r>
      <w:r>
        <w:rPr>
          <w:sz w:val="28"/>
          <w:szCs w:val="28"/>
          <w:lang w:val="en" w:eastAsia="en"/>
        </w:rPr>
        <w:t xml:space="preserve"> and </w:t>
      </w:r>
      <w:r>
        <w:rPr>
          <w:rStyle w:val="em"/>
          <w:sz w:val="28"/>
          <w:szCs w:val="28"/>
          <w:lang w:val="en" w:eastAsia="en"/>
        </w:rPr>
        <w:t>inline comments</w:t>
      </w:r>
      <w:r>
        <w:rPr>
          <w:sz w:val="28"/>
          <w:szCs w:val="28"/>
          <w:lang w:val="en" w:eastAsia="en"/>
        </w:rPr>
        <w:t>.</w:t>
      </w:r>
    </w:p>
    <w:p w14:paraId="312ED6C8" w14:textId="77777777" w:rsidR="00951079" w:rsidRDefault="00CC4319">
      <w:pPr>
        <w:pStyle w:val="Heading6"/>
        <w:spacing w:before="290" w:after="145" w:line="348" w:lineRule="atLeast"/>
        <w:ind w:left="272" w:right="272"/>
        <w:rPr>
          <w:sz w:val="29"/>
          <w:szCs w:val="29"/>
          <w:lang w:val="en" w:eastAsia="en"/>
        </w:rPr>
      </w:pPr>
      <w:r>
        <w:rPr>
          <w:sz w:val="29"/>
          <w:szCs w:val="29"/>
          <w:lang w:val="en" w:eastAsia="en"/>
        </w:rPr>
        <w:t>Block Comments</w:t>
      </w:r>
    </w:p>
    <w:p w14:paraId="6CF2948A"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What is a block? </w:t>
      </w:r>
      <w:proofErr w:type="gramStart"/>
      <w:r>
        <w:rPr>
          <w:sz w:val="28"/>
          <w:szCs w:val="28"/>
          <w:lang w:val="en" w:eastAsia="en"/>
        </w:rPr>
        <w:t>Let’s</w:t>
      </w:r>
      <w:proofErr w:type="gramEnd"/>
      <w:r>
        <w:rPr>
          <w:sz w:val="28"/>
          <w:szCs w:val="28"/>
          <w:lang w:val="en" w:eastAsia="en"/>
        </w:rPr>
        <w:t xml:space="preserve"> look at the previous example again and find out.</w:t>
      </w:r>
    </w:p>
    <w:p w14:paraId="095C601E" w14:textId="54E3632A"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 xml:space="preserve"> 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Calculate the total number of visitors coming to this zoo</w:t>
      </w:r>
    </w:p>
    <w:p w14:paraId="37E0178C"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and the total ticket price and display them.</w:t>
      </w:r>
    </w:p>
    <w:p w14:paraId="2AF415A0"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p>
    <w:p w14:paraId="70EE64B4"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CHILD_TICKET_PRICE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049A3578"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ADULT</w:t>
      </w:r>
      <w:proofErr w:type="gramEnd"/>
      <w:r w:rsidRPr="00590E81">
        <w:rPr>
          <w:rFonts w:ascii="Fira Code" w:eastAsia="Droid Sans Mono" w:hAnsi="Fira Code" w:cs="Droid Sans Mono"/>
          <w:sz w:val="21"/>
          <w:szCs w:val="21"/>
          <w:lang w:val="en" w:eastAsia="en"/>
        </w:rPr>
        <w:t xml:space="preserve">_TICKET_PRICE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2B01FB9C"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6</w:t>
      </w:r>
    </w:p>
    <w:p w14:paraId="061E604C"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Number of children: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661082B"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8</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Number of adults: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3833B2D"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9</w:t>
      </w:r>
    </w:p>
    <w:p w14:paraId="3C821A38"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10</w:t>
      </w:r>
      <w:r w:rsidRPr="00590E81">
        <w:rPr>
          <w:rFonts w:ascii="Fira Code" w:eastAsia="Droid Sans Mono" w:hAnsi="Fira Code" w:cs="Droid Sans Mono"/>
          <w:sz w:val="21"/>
          <w:szCs w:val="21"/>
          <w:lang w:val="en" w:eastAsia="en"/>
        </w:rPr>
        <w:t xml:space="preserve">    </w:t>
      </w:r>
      <w:proofErr w:type="spellStart"/>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_visitor</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p>
    <w:p w14:paraId="6634AD42"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11</w:t>
      </w:r>
      <w:r w:rsidRPr="00590E81">
        <w:rPr>
          <w:rFonts w:ascii="Fira Code" w:eastAsia="Droid Sans Mono" w:hAnsi="Fira Code" w:cs="Droid Sans Mono"/>
          <w:sz w:val="21"/>
          <w:szCs w:val="21"/>
          <w:lang w:val="en" w:eastAsia="en"/>
        </w:rPr>
        <w:t xml:space="preserve">    </w:t>
      </w:r>
      <w:proofErr w:type="spellStart"/>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_price</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CHILD_TICKET_PRICE +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p>
    <w:p w14:paraId="0DE7B1CB"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 xml:space="preserve">12                  </w:t>
      </w:r>
      <w:proofErr w:type="gramStart"/>
      <w:r w:rsidRPr="00590E81">
        <w:rPr>
          <w:rFonts w:ascii="Fira Code" w:eastAsia="Droid Sans Mono" w:hAnsi="Fira Code" w:cs="Droid Sans Mono"/>
          <w:sz w:val="21"/>
          <w:szCs w:val="21"/>
          <w:lang w:val="en" w:eastAsia="en"/>
        </w:rPr>
        <w:t>ADULT</w:t>
      </w:r>
      <w:proofErr w:type="gramEnd"/>
      <w:r w:rsidRPr="00590E81">
        <w:rPr>
          <w:rFonts w:ascii="Fira Code" w:eastAsia="Droid Sans Mono" w:hAnsi="Fira Code" w:cs="Droid Sans Mono"/>
          <w:sz w:val="21"/>
          <w:szCs w:val="21"/>
          <w:lang w:val="en" w:eastAsia="en"/>
        </w:rPr>
        <w:t>_TICKET_PRICE)</w:t>
      </w:r>
    </w:p>
    <w:p w14:paraId="0C9C730B"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13</w:t>
      </w:r>
    </w:p>
    <w:p w14:paraId="68F62C9C"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14</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Total number of visitors: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total_visitor</w:t>
      </w:r>
      <w:proofErr w:type="spellEnd"/>
      <w:r w:rsidRPr="00590E81">
        <w:rPr>
          <w:rFonts w:ascii="Fira Code" w:eastAsia="Droid Sans Mono" w:hAnsi="Fira Code" w:cs="Droid Sans Mono"/>
          <w:sz w:val="21"/>
          <w:szCs w:val="21"/>
          <w:lang w:val="en" w:eastAsia="en"/>
        </w:rPr>
        <w:t>)</w:t>
      </w:r>
    </w:p>
    <w:p w14:paraId="471A3EAE"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Style w:val="any"/>
          <w:rFonts w:ascii="Fira Code" w:eastAsia="Droid Sans Mono" w:hAnsi="Fira Code" w:cs="Droid Sans Mono"/>
          <w:color w:val="0000DD"/>
          <w:sz w:val="21"/>
          <w:szCs w:val="21"/>
          <w:lang w:val="en" w:eastAsia="en"/>
        </w:rPr>
        <w:t>15</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Total ticket price:</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total_price</w:t>
      </w:r>
      <w:proofErr w:type="spellEnd"/>
      <w:r w:rsidRPr="00590E81">
        <w:rPr>
          <w:rFonts w:ascii="Fira Code" w:eastAsia="Droid Sans Mono" w:hAnsi="Fira Code" w:cs="Droid Sans Mono"/>
          <w:sz w:val="21"/>
          <w:szCs w:val="21"/>
          <w:lang w:val="en" w:eastAsia="en"/>
        </w:rPr>
        <w:t>)</w:t>
      </w:r>
    </w:p>
    <w:p w14:paraId="739F00AF" w14:textId="650537DE" w:rsidR="00951079" w:rsidRDefault="00CC4319">
      <w:pPr>
        <w:pStyle w:val="p"/>
        <w:spacing w:after="330" w:line="449" w:lineRule="atLeast"/>
        <w:ind w:left="272" w:right="272"/>
        <w:rPr>
          <w:sz w:val="28"/>
          <w:szCs w:val="28"/>
          <w:lang w:val="en" w:eastAsia="en"/>
        </w:rPr>
      </w:pPr>
      <w:r>
        <w:rPr>
          <w:sz w:val="28"/>
          <w:szCs w:val="28"/>
          <w:lang w:val="en" w:eastAsia="en"/>
        </w:rPr>
        <w:t>You can see that all the code in Lines 1-1</w:t>
      </w:r>
      <w:r w:rsidR="000E4277">
        <w:rPr>
          <w:sz w:val="28"/>
          <w:szCs w:val="28"/>
          <w:lang w:val="en" w:eastAsia="en"/>
        </w:rPr>
        <w:t>5</w:t>
      </w:r>
      <w:r>
        <w:rPr>
          <w:sz w:val="28"/>
          <w:szCs w:val="28"/>
          <w:lang w:val="en" w:eastAsia="en"/>
        </w:rPr>
        <w:t xml:space="preserve"> are performing one task: </w:t>
      </w:r>
      <w:r w:rsidRPr="000E4277">
        <w:rPr>
          <w:i/>
          <w:iCs/>
          <w:sz w:val="28"/>
          <w:szCs w:val="28"/>
          <w:lang w:val="en" w:eastAsia="en"/>
        </w:rPr>
        <w:t>calculate the total number of visitors and ticket price</w:t>
      </w:r>
      <w:r>
        <w:rPr>
          <w:sz w:val="28"/>
          <w:szCs w:val="28"/>
          <w:lang w:val="en" w:eastAsia="en"/>
        </w:rPr>
        <w:t xml:space="preserve">. Likewise, a </w:t>
      </w:r>
      <w:r>
        <w:rPr>
          <w:rStyle w:val="em"/>
          <w:sz w:val="28"/>
          <w:szCs w:val="28"/>
          <w:lang w:val="en" w:eastAsia="en"/>
        </w:rPr>
        <w:t>block</w:t>
      </w:r>
      <w:r>
        <w:rPr>
          <w:sz w:val="28"/>
          <w:szCs w:val="28"/>
          <w:lang w:val="en" w:eastAsia="en"/>
        </w:rPr>
        <w:t xml:space="preserve"> in Python can be loosely defined as a set of code that serves the same purpose or task.</w:t>
      </w:r>
    </w:p>
    <w:p w14:paraId="35EA3F1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Another way to think of a </w:t>
      </w:r>
      <w:r>
        <w:rPr>
          <w:rStyle w:val="em"/>
          <w:sz w:val="28"/>
          <w:szCs w:val="28"/>
          <w:lang w:val="en" w:eastAsia="en"/>
        </w:rPr>
        <w:t>block</w:t>
      </w:r>
      <w:r>
        <w:rPr>
          <w:sz w:val="28"/>
          <w:szCs w:val="28"/>
          <w:lang w:val="en" w:eastAsia="en"/>
        </w:rPr>
        <w:t xml:space="preserve"> is to check if a chunk of code has the same indentation. Later, you will learn </w:t>
      </w:r>
      <w:r>
        <w:rPr>
          <w:rStyle w:val="em"/>
          <w:sz w:val="28"/>
          <w:szCs w:val="28"/>
          <w:lang w:val="en" w:eastAsia="en"/>
        </w:rPr>
        <w:t>if-statements</w:t>
      </w:r>
      <w:r>
        <w:rPr>
          <w:sz w:val="28"/>
          <w:szCs w:val="28"/>
          <w:lang w:val="en" w:eastAsia="en"/>
        </w:rPr>
        <w:t xml:space="preserve"> and </w:t>
      </w:r>
      <w:r>
        <w:rPr>
          <w:rStyle w:val="em"/>
          <w:sz w:val="28"/>
          <w:szCs w:val="28"/>
          <w:lang w:val="en" w:eastAsia="en"/>
        </w:rPr>
        <w:t>while-loops</w:t>
      </w:r>
      <w:r>
        <w:rPr>
          <w:sz w:val="28"/>
          <w:szCs w:val="28"/>
          <w:lang w:val="en" w:eastAsia="en"/>
        </w:rPr>
        <w:t xml:space="preserve"> that will have different indentations. Those would also be containing distinct </w:t>
      </w:r>
      <w:r>
        <w:rPr>
          <w:rStyle w:val="em"/>
          <w:sz w:val="28"/>
          <w:szCs w:val="28"/>
          <w:lang w:val="en" w:eastAsia="en"/>
        </w:rPr>
        <w:t>blocks</w:t>
      </w:r>
      <w:r>
        <w:rPr>
          <w:sz w:val="28"/>
          <w:szCs w:val="28"/>
          <w:lang w:val="en" w:eastAsia="en"/>
        </w:rPr>
        <w:t xml:space="preserve"> of code.</w:t>
      </w:r>
    </w:p>
    <w:p w14:paraId="76836FEE" w14:textId="77777777" w:rsidR="00951079" w:rsidRDefault="00CC4319" w:rsidP="000E4277">
      <w:pPr>
        <w:pStyle w:val="p"/>
        <w:spacing w:line="449" w:lineRule="atLeast"/>
        <w:ind w:left="272" w:right="272"/>
        <w:rPr>
          <w:sz w:val="28"/>
          <w:szCs w:val="28"/>
          <w:lang w:val="en" w:eastAsia="en"/>
        </w:rPr>
      </w:pPr>
      <w:r>
        <w:rPr>
          <w:sz w:val="28"/>
          <w:szCs w:val="28"/>
          <w:lang w:val="en" w:eastAsia="en"/>
        </w:rPr>
        <w:lastRenderedPageBreak/>
        <w:t xml:space="preserve">Then what is a </w:t>
      </w:r>
      <w:r>
        <w:rPr>
          <w:rStyle w:val="em"/>
          <w:sz w:val="28"/>
          <w:szCs w:val="28"/>
          <w:lang w:val="en" w:eastAsia="en"/>
        </w:rPr>
        <w:t>block comment</w:t>
      </w:r>
      <w:r>
        <w:rPr>
          <w:sz w:val="28"/>
          <w:szCs w:val="28"/>
          <w:lang w:val="en" w:eastAsia="en"/>
        </w:rPr>
        <w:t xml:space="preserve">? It is a comment explaining what the subsequent </w:t>
      </w:r>
      <w:r>
        <w:rPr>
          <w:rStyle w:val="em"/>
          <w:sz w:val="28"/>
          <w:szCs w:val="28"/>
          <w:lang w:val="en" w:eastAsia="en"/>
        </w:rPr>
        <w:t>code block</w:t>
      </w:r>
      <w:r>
        <w:rPr>
          <w:sz w:val="28"/>
          <w:szCs w:val="28"/>
          <w:lang w:val="en" w:eastAsia="en"/>
        </w:rPr>
        <w:t xml:space="preserve"> is trying to do.</w:t>
      </w:r>
    </w:p>
    <w:p w14:paraId="7815B3C4" w14:textId="77777777"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Calculate the total number of visitors coming to this zoo</w:t>
      </w:r>
    </w:p>
    <w:p w14:paraId="739E6CC6" w14:textId="1FBFCA76" w:rsidR="000E4277" w:rsidRPr="00590E81" w:rsidRDefault="000E4277" w:rsidP="000E427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and the total ticket price and display them.</w:t>
      </w:r>
    </w:p>
    <w:p w14:paraId="0366A683" w14:textId="0CB1909B" w:rsidR="00951079" w:rsidRDefault="00CC4319">
      <w:pPr>
        <w:pStyle w:val="p"/>
        <w:spacing w:after="330" w:line="449" w:lineRule="atLeast"/>
        <w:ind w:left="272" w:right="272"/>
        <w:rPr>
          <w:sz w:val="28"/>
          <w:szCs w:val="28"/>
          <w:lang w:val="en" w:eastAsia="en"/>
        </w:rPr>
      </w:pPr>
      <w:r>
        <w:rPr>
          <w:sz w:val="28"/>
          <w:szCs w:val="28"/>
          <w:lang w:val="en" w:eastAsia="en"/>
        </w:rPr>
        <w:t>This block comment explains what Lines 4-1</w:t>
      </w:r>
      <w:r w:rsidR="007522FA">
        <w:rPr>
          <w:sz w:val="28"/>
          <w:szCs w:val="28"/>
          <w:lang w:val="en" w:eastAsia="en"/>
        </w:rPr>
        <w:t>5</w:t>
      </w:r>
      <w:r>
        <w:rPr>
          <w:sz w:val="28"/>
          <w:szCs w:val="28"/>
          <w:lang w:val="en" w:eastAsia="en"/>
        </w:rPr>
        <w:t xml:space="preserve"> are trying to achieve. As such, meaningful block comments can help others understand what your program is doing without dissecting each line of code.</w:t>
      </w:r>
    </w:p>
    <w:p w14:paraId="140EA71D"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Block comments should be placed in the same indentation level as the following block. Also, each block comment should generally start with a </w:t>
      </w:r>
      <w:r w:rsidRPr="00CD315C">
        <w:rPr>
          <w:rStyle w:val="notprenotclassLcode"/>
          <w:rFonts w:ascii="Droid Sans Mono" w:eastAsia="Droid Sans Mono" w:hAnsi="Droid Sans Mono" w:cs="Droid Sans Mono"/>
          <w:color w:val="B02145"/>
          <w:sz w:val="26"/>
          <w:szCs w:val="26"/>
          <w:lang w:val="en" w:eastAsia="en"/>
        </w:rPr>
        <w:t>#</w:t>
      </w:r>
      <w:r>
        <w:rPr>
          <w:sz w:val="28"/>
          <w:szCs w:val="28"/>
          <w:lang w:val="en" w:eastAsia="en"/>
        </w:rPr>
        <w:t xml:space="preserve"> followed by a single whitespace. For example:</w:t>
      </w:r>
    </w:p>
    <w:p w14:paraId="70D97916"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Bad</w:t>
      </w:r>
    </w:p>
    <w:p w14:paraId="761445D1" w14:textId="48CD1DAB"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Calculate the total number of visitors coming to this zoo</w:t>
      </w:r>
    </w:p>
    <w:p w14:paraId="3C21B3AD" w14:textId="35BBFE7E"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and the total ticket price</w:t>
      </w:r>
      <w:r w:rsidR="00CD315C" w:rsidRPr="00590E81">
        <w:rPr>
          <w:rStyle w:val="any"/>
          <w:rFonts w:ascii="Fira Code" w:eastAsia="Droid Sans Mono" w:hAnsi="Fira Code" w:cs="Droid Sans Mono"/>
          <w:color w:val="777777"/>
          <w:sz w:val="21"/>
          <w:szCs w:val="21"/>
          <w:lang w:val="en" w:eastAsia="en"/>
        </w:rPr>
        <w:t xml:space="preserve"> and display them</w:t>
      </w:r>
      <w:r w:rsidRPr="00590E81">
        <w:rPr>
          <w:rStyle w:val="any"/>
          <w:rFonts w:ascii="Fira Code" w:eastAsia="Droid Sans Mono" w:hAnsi="Fira Code" w:cs="Droid Sans Mono"/>
          <w:color w:val="777777"/>
          <w:sz w:val="21"/>
          <w:szCs w:val="21"/>
          <w:lang w:val="en" w:eastAsia="en"/>
        </w:rPr>
        <w:t>.</w:t>
      </w:r>
    </w:p>
    <w:p w14:paraId="5F9F3AB3"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4521EFAA" w14:textId="081EFA46"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Calculate the total number of visitors coming to this zoo</w:t>
      </w:r>
    </w:p>
    <w:p w14:paraId="6796B54A" w14:textId="7229FAA6"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and the total ticket price</w:t>
      </w:r>
      <w:r w:rsidR="00CD315C" w:rsidRPr="00590E81">
        <w:rPr>
          <w:rStyle w:val="any"/>
          <w:rFonts w:ascii="Fira Code" w:eastAsia="Droid Sans Mono" w:hAnsi="Fira Code" w:cs="Droid Sans Mono"/>
          <w:color w:val="777777"/>
          <w:sz w:val="21"/>
          <w:szCs w:val="21"/>
          <w:lang w:val="en" w:eastAsia="en"/>
        </w:rPr>
        <w:t xml:space="preserve"> and display them</w:t>
      </w:r>
      <w:r w:rsidRPr="00590E81">
        <w:rPr>
          <w:rStyle w:val="any"/>
          <w:rFonts w:ascii="Fira Code" w:eastAsia="Droid Sans Mono" w:hAnsi="Fira Code" w:cs="Droid Sans Mono"/>
          <w:color w:val="777777"/>
          <w:sz w:val="21"/>
          <w:szCs w:val="21"/>
          <w:lang w:val="en" w:eastAsia="en"/>
        </w:rPr>
        <w:t>.</w:t>
      </w:r>
    </w:p>
    <w:p w14:paraId="27FC2F04"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p>
    <w:p w14:paraId="7455AE55"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Good</w:t>
      </w:r>
    </w:p>
    <w:p w14:paraId="568F0C06" w14:textId="4F81AC36"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Calculate the total number of visitors coming to this zoo</w:t>
      </w:r>
    </w:p>
    <w:p w14:paraId="395A1624" w14:textId="626BDEA2"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Style w:val="any"/>
          <w:rFonts w:ascii="Fira Code" w:eastAsia="Droid Sans Mono" w:hAnsi="Fira Code" w:cs="Droid Sans Mono"/>
          <w:color w:val="777777"/>
          <w:sz w:val="21"/>
          <w:szCs w:val="21"/>
          <w:lang w:val="en" w:eastAsia="en"/>
        </w:rPr>
        <w:t># and the total ticket price</w:t>
      </w:r>
      <w:r w:rsidR="00CD315C" w:rsidRPr="00590E81">
        <w:rPr>
          <w:rStyle w:val="any"/>
          <w:rFonts w:ascii="Fira Code" w:eastAsia="Droid Sans Mono" w:hAnsi="Fira Code" w:cs="Droid Sans Mono"/>
          <w:color w:val="777777"/>
          <w:sz w:val="21"/>
          <w:szCs w:val="21"/>
          <w:lang w:val="en" w:eastAsia="en"/>
        </w:rPr>
        <w:t xml:space="preserve"> and display them</w:t>
      </w:r>
      <w:r w:rsidRPr="00590E81">
        <w:rPr>
          <w:rStyle w:val="any"/>
          <w:rFonts w:ascii="Fira Code" w:eastAsia="Droid Sans Mono" w:hAnsi="Fira Code" w:cs="Droid Sans Mono"/>
          <w:color w:val="777777"/>
          <w:sz w:val="21"/>
          <w:szCs w:val="21"/>
          <w:lang w:val="en" w:eastAsia="en"/>
        </w:rPr>
        <w:t>.</w:t>
      </w:r>
    </w:p>
    <w:p w14:paraId="50103EF1" w14:textId="77777777" w:rsidR="00951079" w:rsidRDefault="00CC4319">
      <w:pPr>
        <w:pStyle w:val="Heading6"/>
        <w:spacing w:before="290" w:after="145" w:line="348" w:lineRule="atLeast"/>
        <w:ind w:left="272" w:right="272"/>
        <w:rPr>
          <w:sz w:val="29"/>
          <w:szCs w:val="29"/>
          <w:lang w:val="en" w:eastAsia="en"/>
        </w:rPr>
      </w:pPr>
      <w:r>
        <w:rPr>
          <w:sz w:val="29"/>
          <w:szCs w:val="29"/>
          <w:lang w:val="en" w:eastAsia="en"/>
        </w:rPr>
        <w:t>Inline Comment</w:t>
      </w:r>
    </w:p>
    <w:p w14:paraId="1A4B718E" w14:textId="77777777" w:rsidR="00951079" w:rsidRDefault="00CC4319" w:rsidP="00CD315C">
      <w:pPr>
        <w:pStyle w:val="p"/>
        <w:spacing w:line="449" w:lineRule="atLeast"/>
        <w:ind w:left="272" w:right="272"/>
        <w:rPr>
          <w:sz w:val="28"/>
          <w:szCs w:val="28"/>
          <w:lang w:val="en" w:eastAsia="en"/>
        </w:rPr>
      </w:pPr>
      <w:r>
        <w:rPr>
          <w:sz w:val="28"/>
          <w:szCs w:val="28"/>
          <w:lang w:val="en" w:eastAsia="en"/>
        </w:rPr>
        <w:t xml:space="preserve">Like the name suggests, an </w:t>
      </w:r>
      <w:r>
        <w:rPr>
          <w:rStyle w:val="em"/>
          <w:sz w:val="28"/>
          <w:szCs w:val="28"/>
          <w:lang w:val="en" w:eastAsia="en"/>
        </w:rPr>
        <w:t>inline comment</w:t>
      </w:r>
      <w:r>
        <w:rPr>
          <w:sz w:val="28"/>
          <w:szCs w:val="28"/>
          <w:lang w:val="en" w:eastAsia="en"/>
        </w:rPr>
        <w:t xml:space="preserve"> is one that is written in the same line as the statement you are trying to explain.</w:t>
      </w:r>
    </w:p>
    <w:p w14:paraId="093CDDAD"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CHILD_TICKET_PRICE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7F10E9FF" w14:textId="58E553EA"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ADULT</w:t>
      </w:r>
      <w:proofErr w:type="gramEnd"/>
      <w:r w:rsidRPr="00590E81">
        <w:rPr>
          <w:rFonts w:ascii="Fira Code" w:eastAsia="Droid Sans Mono" w:hAnsi="Fira Code" w:cs="Droid Sans Mono"/>
          <w:sz w:val="21"/>
          <w:szCs w:val="21"/>
          <w:lang w:val="en" w:eastAsia="en"/>
        </w:rPr>
        <w:t xml:space="preserve">_TICKET_PRICE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 dollars</w:t>
      </w:r>
    </w:p>
    <w:p w14:paraId="53EF4E84"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This is an example of inline comments. </w:t>
      </w:r>
      <w:r w:rsidRPr="00590E81">
        <w:rPr>
          <w:rStyle w:val="notprenotclassLcode"/>
          <w:rFonts w:ascii="Fira Code" w:eastAsia="Droid Sans Mono" w:hAnsi="Fira Code" w:cs="Droid Sans Mono"/>
          <w:color w:val="B02145"/>
          <w:sz w:val="24"/>
          <w:szCs w:val="24"/>
          <w:lang w:val="en" w:eastAsia="en"/>
        </w:rPr>
        <w:t># in dollars</w:t>
      </w:r>
      <w:r w:rsidRPr="00590E81">
        <w:rPr>
          <w:sz w:val="24"/>
          <w:szCs w:val="24"/>
          <w:lang w:val="en" w:eastAsia="en"/>
        </w:rPr>
        <w:t xml:space="preserve"> </w:t>
      </w:r>
      <w:r>
        <w:rPr>
          <w:sz w:val="28"/>
          <w:szCs w:val="28"/>
          <w:lang w:val="en" w:eastAsia="en"/>
        </w:rPr>
        <w:t>explains that the written price is measured in dollars.</w:t>
      </w:r>
    </w:p>
    <w:p w14:paraId="1EA3FD0A" w14:textId="77777777" w:rsidR="00951079" w:rsidRDefault="00CC4319">
      <w:pPr>
        <w:pStyle w:val="p"/>
        <w:spacing w:after="330" w:line="449" w:lineRule="atLeast"/>
        <w:ind w:left="272" w:right="272"/>
        <w:rPr>
          <w:sz w:val="28"/>
          <w:szCs w:val="28"/>
          <w:lang w:val="en" w:eastAsia="en"/>
        </w:rPr>
      </w:pPr>
      <w:r>
        <w:rPr>
          <w:sz w:val="28"/>
          <w:szCs w:val="28"/>
          <w:lang w:val="en" w:eastAsia="en"/>
        </w:rPr>
        <w:lastRenderedPageBreak/>
        <w:t xml:space="preserve">As shown in the example, inline comments should be written at least two spaces from the statement you are trying to explain. Also, like block comments, they should start with a </w:t>
      </w:r>
      <w:r w:rsidRPr="00590E81">
        <w:rPr>
          <w:rStyle w:val="notprenotclassLcode"/>
          <w:rFonts w:ascii="Fira Code" w:eastAsia="Droid Sans Mono" w:hAnsi="Fira Code" w:cs="Droid Sans Mono"/>
          <w:color w:val="B02145"/>
          <w:sz w:val="24"/>
          <w:szCs w:val="24"/>
          <w:lang w:val="en" w:eastAsia="en"/>
        </w:rPr>
        <w:t>#</w:t>
      </w:r>
      <w:r w:rsidRPr="00590E81">
        <w:rPr>
          <w:sz w:val="24"/>
          <w:szCs w:val="24"/>
          <w:lang w:val="en" w:eastAsia="en"/>
        </w:rPr>
        <w:t xml:space="preserve"> </w:t>
      </w:r>
      <w:r>
        <w:rPr>
          <w:sz w:val="28"/>
          <w:szCs w:val="28"/>
          <w:lang w:val="en" w:eastAsia="en"/>
        </w:rPr>
        <w:t>followed by a single whitespace.</w:t>
      </w:r>
    </w:p>
    <w:p w14:paraId="142F2F5E" w14:textId="77777777" w:rsidR="00951079" w:rsidRDefault="00CC4319" w:rsidP="00CD315C">
      <w:pPr>
        <w:pStyle w:val="p"/>
        <w:spacing w:line="449" w:lineRule="atLeast"/>
        <w:ind w:left="272" w:right="272"/>
        <w:rPr>
          <w:sz w:val="28"/>
          <w:szCs w:val="28"/>
          <w:lang w:val="en" w:eastAsia="en"/>
        </w:rPr>
      </w:pPr>
      <w:r>
        <w:rPr>
          <w:sz w:val="28"/>
          <w:szCs w:val="28"/>
          <w:lang w:val="en" w:eastAsia="en"/>
        </w:rPr>
        <w:t xml:space="preserve">However, try to avoid overusing inline comments, especially if the line of code is </w:t>
      </w:r>
      <w:proofErr w:type="gramStart"/>
      <w:r>
        <w:rPr>
          <w:sz w:val="28"/>
          <w:szCs w:val="28"/>
          <w:lang w:val="en" w:eastAsia="en"/>
        </w:rPr>
        <w:t>very obvious</w:t>
      </w:r>
      <w:proofErr w:type="gramEnd"/>
      <w:r>
        <w:rPr>
          <w:sz w:val="28"/>
          <w:szCs w:val="28"/>
          <w:lang w:val="en" w:eastAsia="en"/>
        </w:rPr>
        <w:t>.</w:t>
      </w:r>
    </w:p>
    <w:p w14:paraId="7BDBFEBF"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777777"/>
          <w:sz w:val="21"/>
          <w:szCs w:val="21"/>
          <w:lang w:val="en" w:eastAsia="en"/>
        </w:rPr>
        <w:t># Bad</w:t>
      </w:r>
    </w:p>
    <w:p w14:paraId="7716AFF5"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x = x +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increment x by 1</w:t>
      </w:r>
    </w:p>
    <w:p w14:paraId="04D38B9A"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name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Get user's name</w:t>
      </w:r>
    </w:p>
    <w:p w14:paraId="68177B21" w14:textId="2B9EC40A"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Fonts w:ascii="Fira Code" w:eastAsia="Droid Sans Mono" w:hAnsi="Fira Code" w:cs="Droid Sans Mono"/>
          <w:sz w:val="21"/>
          <w:szCs w:val="21"/>
          <w:lang w:val="en" w:eastAsia="en"/>
        </w:rPr>
        <w:t xml:space="preserve">print(name)  </w:t>
      </w:r>
      <w:r w:rsidRPr="00590E81">
        <w:rPr>
          <w:rStyle w:val="any"/>
          <w:rFonts w:ascii="Fira Code" w:eastAsia="Droid Sans Mono" w:hAnsi="Fira Code" w:cs="Droid Sans Mono"/>
          <w:color w:val="777777"/>
          <w:sz w:val="21"/>
          <w:szCs w:val="21"/>
          <w:lang w:val="en" w:eastAsia="en"/>
        </w:rPr>
        <w:t># print the user's name</w:t>
      </w:r>
    </w:p>
    <w:p w14:paraId="67DB89A9" w14:textId="6100842E" w:rsidR="00951079" w:rsidRDefault="001A0AED" w:rsidP="00F21227">
      <w:pPr>
        <w:pStyle w:val="Heading3"/>
        <w:ind w:left="270"/>
        <w:rPr>
          <w:sz w:val="40"/>
          <w:szCs w:val="40"/>
          <w:lang w:val="en" w:eastAsia="en"/>
        </w:rPr>
      </w:pPr>
      <w:r>
        <w:rPr>
          <w:sz w:val="40"/>
          <w:szCs w:val="40"/>
          <w:lang w:val="en" w:eastAsia="en"/>
        </w:rPr>
        <w:br w:type="page"/>
      </w:r>
      <w:r w:rsidR="00CC4319">
        <w:rPr>
          <w:sz w:val="40"/>
          <w:szCs w:val="40"/>
          <w:lang w:val="en" w:eastAsia="en"/>
        </w:rPr>
        <w:lastRenderedPageBreak/>
        <w:t>2.6. Practice Problems</w:t>
      </w:r>
    </w:p>
    <w:p w14:paraId="7D7867AD" w14:textId="77777777" w:rsidR="00951079" w:rsidRDefault="00CC4319">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Variable Naming Convention</w:t>
      </w:r>
    </w:p>
    <w:p w14:paraId="0F2E49F7"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A-1</w:t>
      </w:r>
      <w:r>
        <w:rPr>
          <w:sz w:val="28"/>
          <w:szCs w:val="28"/>
          <w:lang w:val="en" w:eastAsia="en"/>
        </w:rPr>
        <w:t xml:space="preserve"> Are the following variable names acceptable? If not, explain why.</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2798"/>
        <w:gridCol w:w="1679"/>
        <w:gridCol w:w="5797"/>
      </w:tblGrid>
      <w:tr w:rsidR="00EF6E7D" w14:paraId="0FEB52F6" w14:textId="77777777" w:rsidTr="00A405C2">
        <w:trPr>
          <w:tblHeader/>
          <w:tblCellSpacing w:w="0" w:type="dxa"/>
        </w:trPr>
        <w:tc>
          <w:tcPr>
            <w:tcW w:w="1362"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DD854C7"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Variable</w:t>
            </w:r>
          </w:p>
        </w:tc>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6F396481"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Yes/No</w:t>
            </w:r>
          </w:p>
        </w:tc>
        <w:tc>
          <w:tcPr>
            <w:tcW w:w="2820" w:type="pct"/>
            <w:tcBorders>
              <w:bottom w:val="single" w:sz="6" w:space="0" w:color="DEDEDE"/>
            </w:tcBorders>
            <w:shd w:val="clear" w:color="auto" w:fill="FFFFFF"/>
            <w:tcMar>
              <w:top w:w="145" w:type="dxa"/>
              <w:left w:w="182" w:type="dxa"/>
              <w:bottom w:w="190" w:type="dxa"/>
              <w:right w:w="182" w:type="dxa"/>
            </w:tcMar>
          </w:tcPr>
          <w:p w14:paraId="07D19FC7"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Explain (if applicable)</w:t>
            </w:r>
          </w:p>
        </w:tc>
      </w:tr>
      <w:tr w:rsidR="00EF6E7D" w14:paraId="424464B7"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1DA6DA6"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first name</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3AD61AE" w14:textId="77777777" w:rsidR="00951079" w:rsidRPr="00A405C2" w:rsidRDefault="00951079" w:rsidP="00A405C2">
            <w:pPr>
              <w:spacing w:line="465" w:lineRule="atLeast"/>
              <w:jc w:val="center"/>
              <w:rPr>
                <w:lang w:val="en" w:eastAsia="en"/>
              </w:rPr>
            </w:pPr>
          </w:p>
        </w:tc>
        <w:tc>
          <w:tcPr>
            <w:tcW w:w="2821" w:type="pct"/>
            <w:tcBorders>
              <w:bottom w:val="single" w:sz="6" w:space="0" w:color="DEDEDE"/>
            </w:tcBorders>
            <w:shd w:val="clear" w:color="auto" w:fill="FFFFFF"/>
            <w:tcMar>
              <w:top w:w="163" w:type="dxa"/>
              <w:left w:w="182" w:type="dxa"/>
              <w:bottom w:w="170" w:type="dxa"/>
              <w:right w:w="182" w:type="dxa"/>
            </w:tcMar>
          </w:tcPr>
          <w:p w14:paraId="6D892B06" w14:textId="77777777" w:rsidR="00951079" w:rsidRPr="00A405C2" w:rsidRDefault="00951079" w:rsidP="00A405C2">
            <w:pPr>
              <w:spacing w:line="465" w:lineRule="atLeast"/>
              <w:rPr>
                <w:lang w:val="en" w:eastAsia="en"/>
              </w:rPr>
            </w:pPr>
          </w:p>
        </w:tc>
      </w:tr>
      <w:tr w:rsidR="00EF6E7D" w14:paraId="128D2508" w14:textId="77777777" w:rsidTr="00A405C2">
        <w:trPr>
          <w:tblCellSpacing w:w="0" w:type="dxa"/>
        </w:trPr>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4D88ABC"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proofErr w:type="spellStart"/>
            <w:r w:rsidRPr="00590E81">
              <w:rPr>
                <w:rFonts w:ascii="Fira Code" w:hAnsi="Fira Code"/>
                <w:sz w:val="22"/>
                <w:szCs w:val="22"/>
                <w:lang w:val="en" w:eastAsia="en"/>
              </w:rPr>
              <w:t>cpu_price</w:t>
            </w:r>
            <w:proofErr w:type="spellEnd"/>
          </w:p>
        </w:tc>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24F285D" w14:textId="77777777" w:rsidR="00951079" w:rsidRPr="00A405C2" w:rsidRDefault="00951079" w:rsidP="00A405C2">
            <w:pPr>
              <w:shd w:val="clear" w:color="auto" w:fill="F8F8F7"/>
              <w:spacing w:line="465" w:lineRule="atLeast"/>
              <w:jc w:val="center"/>
              <w:rPr>
                <w:lang w:val="en" w:eastAsia="en"/>
              </w:rPr>
            </w:pPr>
          </w:p>
        </w:tc>
        <w:tc>
          <w:tcPr>
            <w:tcW w:w="2821" w:type="pct"/>
            <w:tcBorders>
              <w:bottom w:val="single" w:sz="6" w:space="0" w:color="DEDEDE"/>
            </w:tcBorders>
            <w:shd w:val="clear" w:color="auto" w:fill="F8F8F7"/>
            <w:tcMar>
              <w:top w:w="163" w:type="dxa"/>
              <w:left w:w="182" w:type="dxa"/>
              <w:bottom w:w="170" w:type="dxa"/>
              <w:right w:w="182" w:type="dxa"/>
            </w:tcMar>
          </w:tcPr>
          <w:p w14:paraId="01CC3801" w14:textId="77777777" w:rsidR="00951079" w:rsidRPr="00A405C2" w:rsidRDefault="00951079" w:rsidP="00A405C2">
            <w:pPr>
              <w:shd w:val="clear" w:color="auto" w:fill="F8F8F7"/>
              <w:spacing w:line="465" w:lineRule="atLeast"/>
              <w:rPr>
                <w:lang w:val="en" w:eastAsia="en"/>
              </w:rPr>
            </w:pPr>
          </w:p>
        </w:tc>
      </w:tr>
      <w:tr w:rsidR="00EF6E7D" w14:paraId="3408A090"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BD24CE5"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_distance</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DDCC561" w14:textId="77777777" w:rsidR="00951079" w:rsidRPr="00A405C2" w:rsidRDefault="00951079" w:rsidP="00A405C2">
            <w:pPr>
              <w:spacing w:line="465" w:lineRule="atLeast"/>
              <w:jc w:val="center"/>
              <w:rPr>
                <w:lang w:val="en" w:eastAsia="en"/>
              </w:rPr>
            </w:pPr>
          </w:p>
        </w:tc>
        <w:tc>
          <w:tcPr>
            <w:tcW w:w="2821" w:type="pct"/>
            <w:tcBorders>
              <w:bottom w:val="single" w:sz="6" w:space="0" w:color="DEDEDE"/>
            </w:tcBorders>
            <w:shd w:val="clear" w:color="auto" w:fill="FFFFFF"/>
            <w:tcMar>
              <w:top w:w="163" w:type="dxa"/>
              <w:left w:w="182" w:type="dxa"/>
              <w:bottom w:w="170" w:type="dxa"/>
              <w:right w:w="182" w:type="dxa"/>
            </w:tcMar>
          </w:tcPr>
          <w:p w14:paraId="798D126C" w14:textId="77777777" w:rsidR="00951079" w:rsidRPr="00A405C2" w:rsidRDefault="00951079" w:rsidP="00A405C2">
            <w:pPr>
              <w:spacing w:line="465" w:lineRule="atLeast"/>
              <w:rPr>
                <w:lang w:val="en" w:eastAsia="en"/>
              </w:rPr>
            </w:pPr>
          </w:p>
        </w:tc>
      </w:tr>
      <w:tr w:rsidR="00EF6E7D" w14:paraId="6EC4C4D4" w14:textId="77777777" w:rsidTr="00A405C2">
        <w:trPr>
          <w:tblCellSpacing w:w="0" w:type="dxa"/>
        </w:trPr>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A047A5F"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r w:rsidRPr="00590E81">
              <w:rPr>
                <w:rFonts w:ascii="Fira Code" w:hAnsi="Fira Code"/>
                <w:sz w:val="22"/>
                <w:szCs w:val="22"/>
                <w:lang w:val="en" w:eastAsia="en"/>
              </w:rPr>
              <w:t>child-age</w:t>
            </w:r>
          </w:p>
        </w:tc>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8D761FC" w14:textId="77777777" w:rsidR="00951079" w:rsidRPr="00A405C2" w:rsidRDefault="00951079" w:rsidP="00A405C2">
            <w:pPr>
              <w:shd w:val="clear" w:color="auto" w:fill="F8F8F7"/>
              <w:spacing w:line="465" w:lineRule="atLeast"/>
              <w:jc w:val="center"/>
              <w:rPr>
                <w:lang w:val="en" w:eastAsia="en"/>
              </w:rPr>
            </w:pPr>
          </w:p>
        </w:tc>
        <w:tc>
          <w:tcPr>
            <w:tcW w:w="2821" w:type="pct"/>
            <w:tcBorders>
              <w:bottom w:val="single" w:sz="6" w:space="0" w:color="DEDEDE"/>
            </w:tcBorders>
            <w:shd w:val="clear" w:color="auto" w:fill="F8F8F7"/>
            <w:tcMar>
              <w:top w:w="163" w:type="dxa"/>
              <w:left w:w="182" w:type="dxa"/>
              <w:bottom w:w="170" w:type="dxa"/>
              <w:right w:w="182" w:type="dxa"/>
            </w:tcMar>
          </w:tcPr>
          <w:p w14:paraId="69D6C15C" w14:textId="77777777" w:rsidR="00951079" w:rsidRPr="00A405C2" w:rsidRDefault="00951079" w:rsidP="00A405C2">
            <w:pPr>
              <w:shd w:val="clear" w:color="auto" w:fill="F8F8F7"/>
              <w:spacing w:line="465" w:lineRule="atLeast"/>
              <w:rPr>
                <w:lang w:val="en" w:eastAsia="en"/>
              </w:rPr>
            </w:pPr>
          </w:p>
        </w:tc>
      </w:tr>
      <w:tr w:rsidR="00EF6E7D" w14:paraId="2CC9F5CC"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DBFF420"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PI</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80533E3" w14:textId="77777777" w:rsidR="00951079" w:rsidRPr="00A405C2" w:rsidRDefault="00951079" w:rsidP="00A405C2">
            <w:pPr>
              <w:spacing w:line="465" w:lineRule="atLeast"/>
              <w:jc w:val="center"/>
              <w:rPr>
                <w:lang w:val="en" w:eastAsia="en"/>
              </w:rPr>
            </w:pPr>
          </w:p>
        </w:tc>
        <w:tc>
          <w:tcPr>
            <w:tcW w:w="2821" w:type="pct"/>
            <w:tcBorders>
              <w:bottom w:val="single" w:sz="6" w:space="0" w:color="DEDEDE"/>
            </w:tcBorders>
            <w:shd w:val="clear" w:color="auto" w:fill="FFFFFF"/>
            <w:tcMar>
              <w:top w:w="163" w:type="dxa"/>
              <w:left w:w="182" w:type="dxa"/>
              <w:bottom w:w="170" w:type="dxa"/>
              <w:right w:w="182" w:type="dxa"/>
            </w:tcMar>
          </w:tcPr>
          <w:p w14:paraId="1AA45127" w14:textId="77777777" w:rsidR="00951079" w:rsidRPr="00A405C2" w:rsidRDefault="00951079" w:rsidP="00A405C2">
            <w:pPr>
              <w:spacing w:line="465" w:lineRule="atLeast"/>
              <w:rPr>
                <w:lang w:val="en" w:eastAsia="en"/>
              </w:rPr>
            </w:pPr>
          </w:p>
        </w:tc>
      </w:tr>
      <w:tr w:rsidR="00EF6E7D" w14:paraId="5782B888" w14:textId="77777777" w:rsidTr="00A405C2">
        <w:trPr>
          <w:tblCellSpacing w:w="0" w:type="dxa"/>
        </w:trPr>
        <w:tc>
          <w:tcPr>
            <w:tcW w:w="1362" w:type="pct"/>
            <w:tcBorders>
              <w:right w:val="single" w:sz="6" w:space="0" w:color="DEDEDE"/>
            </w:tcBorders>
            <w:shd w:val="clear" w:color="auto" w:fill="F8F8F7"/>
            <w:tcMar>
              <w:top w:w="163" w:type="dxa"/>
              <w:left w:w="182" w:type="dxa"/>
              <w:bottom w:w="163" w:type="dxa"/>
              <w:right w:w="190" w:type="dxa"/>
            </w:tcMar>
            <w:vAlign w:val="center"/>
          </w:tcPr>
          <w:p w14:paraId="5AE76887"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proofErr w:type="spellStart"/>
            <w:r w:rsidRPr="00590E81">
              <w:rPr>
                <w:rStyle w:val="small"/>
                <w:rFonts w:ascii="Fira Code" w:hAnsi="Fira Code"/>
                <w:sz w:val="22"/>
                <w:szCs w:val="22"/>
                <w:lang w:val="en" w:eastAsia="en"/>
              </w:rPr>
              <w:t>name_of_my_new_cpu</w:t>
            </w:r>
            <w:proofErr w:type="spellEnd"/>
          </w:p>
        </w:tc>
        <w:tc>
          <w:tcPr>
            <w:tcW w:w="817" w:type="pct"/>
            <w:tcBorders>
              <w:right w:val="single" w:sz="6" w:space="0" w:color="DEDEDE"/>
            </w:tcBorders>
            <w:shd w:val="clear" w:color="auto" w:fill="F8F8F7"/>
            <w:tcMar>
              <w:top w:w="163" w:type="dxa"/>
              <w:left w:w="182" w:type="dxa"/>
              <w:bottom w:w="163" w:type="dxa"/>
              <w:right w:w="190" w:type="dxa"/>
            </w:tcMar>
            <w:vAlign w:val="center"/>
          </w:tcPr>
          <w:p w14:paraId="7AA1DF93" w14:textId="77777777" w:rsidR="00951079" w:rsidRPr="00A405C2" w:rsidRDefault="00951079" w:rsidP="00A405C2">
            <w:pPr>
              <w:shd w:val="clear" w:color="auto" w:fill="F8F8F7"/>
              <w:spacing w:line="465" w:lineRule="atLeast"/>
              <w:jc w:val="center"/>
              <w:rPr>
                <w:lang w:val="en" w:eastAsia="en"/>
              </w:rPr>
            </w:pPr>
          </w:p>
        </w:tc>
        <w:tc>
          <w:tcPr>
            <w:tcW w:w="2821" w:type="pct"/>
            <w:shd w:val="clear" w:color="auto" w:fill="F8F8F7"/>
            <w:tcMar>
              <w:top w:w="163" w:type="dxa"/>
              <w:left w:w="182" w:type="dxa"/>
              <w:bottom w:w="163" w:type="dxa"/>
              <w:right w:w="182" w:type="dxa"/>
            </w:tcMar>
          </w:tcPr>
          <w:p w14:paraId="2F0B171E" w14:textId="77777777" w:rsidR="00951079" w:rsidRPr="00A405C2" w:rsidRDefault="00951079" w:rsidP="00A405C2">
            <w:pPr>
              <w:shd w:val="clear" w:color="auto" w:fill="F8F8F7"/>
              <w:spacing w:line="465" w:lineRule="atLeast"/>
              <w:rPr>
                <w:lang w:val="en" w:eastAsia="en"/>
              </w:rPr>
            </w:pPr>
          </w:p>
        </w:tc>
      </w:tr>
    </w:tbl>
    <w:p w14:paraId="4CEE230E"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2798"/>
        <w:gridCol w:w="1679"/>
        <w:gridCol w:w="5797"/>
      </w:tblGrid>
      <w:tr w:rsidR="00EF6E7D" w14:paraId="1E61E111" w14:textId="77777777" w:rsidTr="00A405C2">
        <w:trPr>
          <w:tblHeader/>
          <w:tblCellSpacing w:w="0" w:type="dxa"/>
        </w:trPr>
        <w:tc>
          <w:tcPr>
            <w:tcW w:w="1362"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66C3AE45"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Variable</w:t>
            </w:r>
          </w:p>
        </w:tc>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C017344" w14:textId="77777777" w:rsidR="00951079" w:rsidRPr="00A405C2" w:rsidRDefault="00CC4319" w:rsidP="00A405C2">
            <w:pPr>
              <w:shd w:val="clear" w:color="auto" w:fill="F7F8F7"/>
              <w:spacing w:line="465" w:lineRule="atLeast"/>
              <w:jc w:val="center"/>
              <w:rPr>
                <w:b/>
                <w:bCs/>
                <w:sz w:val="26"/>
                <w:szCs w:val="26"/>
                <w:lang w:val="en" w:eastAsia="en"/>
              </w:rPr>
            </w:pPr>
            <w:r w:rsidRPr="00A405C2">
              <w:rPr>
                <w:b/>
                <w:bCs/>
                <w:sz w:val="26"/>
                <w:szCs w:val="26"/>
                <w:lang w:val="en" w:eastAsia="en"/>
              </w:rPr>
              <w:t>Yes/No</w:t>
            </w:r>
          </w:p>
        </w:tc>
        <w:tc>
          <w:tcPr>
            <w:tcW w:w="2821" w:type="pct"/>
            <w:tcBorders>
              <w:bottom w:val="single" w:sz="6" w:space="0" w:color="DEDEDE"/>
            </w:tcBorders>
            <w:shd w:val="clear" w:color="auto" w:fill="FFFFFF"/>
            <w:tcMar>
              <w:top w:w="145" w:type="dxa"/>
              <w:left w:w="182" w:type="dxa"/>
              <w:bottom w:w="190" w:type="dxa"/>
              <w:right w:w="182" w:type="dxa"/>
            </w:tcMar>
          </w:tcPr>
          <w:p w14:paraId="5EAFEE9D" w14:textId="77777777" w:rsidR="00951079" w:rsidRPr="00A405C2" w:rsidRDefault="00CC4319" w:rsidP="00A405C2">
            <w:pPr>
              <w:shd w:val="clear" w:color="auto" w:fill="F7F8F7"/>
              <w:spacing w:line="465" w:lineRule="atLeast"/>
              <w:rPr>
                <w:b/>
                <w:bCs/>
                <w:sz w:val="26"/>
                <w:szCs w:val="26"/>
                <w:lang w:val="en" w:eastAsia="en"/>
              </w:rPr>
            </w:pPr>
            <w:r w:rsidRPr="00A405C2">
              <w:rPr>
                <w:b/>
                <w:bCs/>
                <w:sz w:val="26"/>
                <w:szCs w:val="26"/>
                <w:lang w:val="en" w:eastAsia="en"/>
              </w:rPr>
              <w:t>Explain (if applicable)</w:t>
            </w:r>
          </w:p>
        </w:tc>
      </w:tr>
      <w:tr w:rsidR="00EF6E7D" w14:paraId="1D1B45C2"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C040F76"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first name</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2D1E3E1"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FFFFF"/>
            <w:tcMar>
              <w:top w:w="163" w:type="dxa"/>
              <w:left w:w="182" w:type="dxa"/>
              <w:bottom w:w="170" w:type="dxa"/>
              <w:right w:w="182" w:type="dxa"/>
            </w:tcMar>
          </w:tcPr>
          <w:p w14:paraId="3920098D" w14:textId="77777777" w:rsidR="00951079" w:rsidRPr="00A405C2" w:rsidRDefault="00CC4319" w:rsidP="00A405C2">
            <w:pPr>
              <w:pStyle w:val="ptableblocknth-last-child1"/>
              <w:spacing w:line="465" w:lineRule="atLeast"/>
              <w:rPr>
                <w:sz w:val="24"/>
                <w:szCs w:val="24"/>
                <w:lang w:val="en" w:eastAsia="en"/>
              </w:rPr>
            </w:pPr>
            <w:r w:rsidRPr="00A405C2">
              <w:rPr>
                <w:rStyle w:val="small"/>
                <w:sz w:val="24"/>
                <w:szCs w:val="24"/>
                <w:lang w:val="en" w:eastAsia="en"/>
              </w:rPr>
              <w:t>Variable names cannot contain spaces. Multiple words should be separated with an underscore.</w:t>
            </w:r>
            <w:r w:rsidRPr="00A405C2">
              <w:rPr>
                <w:rStyle w:val="small"/>
                <w:sz w:val="24"/>
                <w:szCs w:val="24"/>
                <w:lang w:val="en" w:eastAsia="en"/>
              </w:rPr>
              <w:br/>
            </w:r>
            <w:r w:rsidRPr="00A405C2">
              <w:rPr>
                <w:rStyle w:val="pstrong"/>
                <w:b/>
                <w:bCs/>
                <w:sz w:val="24"/>
                <w:szCs w:val="24"/>
                <w:lang w:val="en" w:eastAsia="en"/>
              </w:rPr>
              <w:t>Better:</w:t>
            </w:r>
            <w:r w:rsidRPr="00A405C2">
              <w:rPr>
                <w:rStyle w:val="small"/>
                <w:sz w:val="24"/>
                <w:szCs w:val="24"/>
                <w:lang w:val="en" w:eastAsia="en"/>
              </w:rPr>
              <w:t xml:space="preserve"> </w:t>
            </w:r>
            <w:proofErr w:type="spellStart"/>
            <w:r w:rsidRPr="00A405C2">
              <w:rPr>
                <w:rStyle w:val="small"/>
                <w:sz w:val="24"/>
                <w:szCs w:val="24"/>
                <w:lang w:val="en" w:eastAsia="en"/>
              </w:rPr>
              <w:t>first_name</w:t>
            </w:r>
            <w:proofErr w:type="spellEnd"/>
            <w:r w:rsidRPr="00A405C2">
              <w:rPr>
                <w:rStyle w:val="small"/>
                <w:sz w:val="24"/>
                <w:szCs w:val="24"/>
                <w:lang w:val="en" w:eastAsia="en"/>
              </w:rPr>
              <w:t>, name</w:t>
            </w:r>
          </w:p>
        </w:tc>
      </w:tr>
      <w:tr w:rsidR="00EF6E7D" w14:paraId="5C19FBCD" w14:textId="77777777" w:rsidTr="00A405C2">
        <w:trPr>
          <w:tblCellSpacing w:w="0" w:type="dxa"/>
        </w:trPr>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A4FEDA8"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proofErr w:type="spellStart"/>
            <w:r w:rsidRPr="00590E81">
              <w:rPr>
                <w:rFonts w:ascii="Fira Code" w:hAnsi="Fira Code"/>
                <w:sz w:val="22"/>
                <w:szCs w:val="22"/>
                <w:lang w:val="en" w:eastAsia="en"/>
              </w:rPr>
              <w:t>cpu_price</w:t>
            </w:r>
            <w:proofErr w:type="spellEnd"/>
          </w:p>
        </w:tc>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75D1921"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Yes</w:t>
            </w:r>
          </w:p>
        </w:tc>
        <w:tc>
          <w:tcPr>
            <w:tcW w:w="2821" w:type="pct"/>
            <w:tcBorders>
              <w:bottom w:val="single" w:sz="6" w:space="0" w:color="DEDEDE"/>
            </w:tcBorders>
            <w:shd w:val="clear" w:color="auto" w:fill="F8F8F7"/>
            <w:tcMar>
              <w:top w:w="163" w:type="dxa"/>
              <w:left w:w="182" w:type="dxa"/>
              <w:bottom w:w="170" w:type="dxa"/>
              <w:right w:w="182" w:type="dxa"/>
            </w:tcMar>
          </w:tcPr>
          <w:p w14:paraId="3999CB53" w14:textId="77777777" w:rsidR="00951079" w:rsidRPr="00A405C2" w:rsidRDefault="00951079" w:rsidP="00A405C2">
            <w:pPr>
              <w:shd w:val="clear" w:color="auto" w:fill="F8F8F7"/>
              <w:spacing w:line="465" w:lineRule="atLeast"/>
              <w:rPr>
                <w:sz w:val="24"/>
                <w:szCs w:val="24"/>
                <w:lang w:val="en" w:eastAsia="en"/>
              </w:rPr>
            </w:pPr>
          </w:p>
        </w:tc>
      </w:tr>
      <w:tr w:rsidR="00EF6E7D" w14:paraId="2B62A6FE"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BDDE0B4"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_distance</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A02558C"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FFFFF"/>
            <w:tcMar>
              <w:top w:w="163" w:type="dxa"/>
              <w:left w:w="182" w:type="dxa"/>
              <w:bottom w:w="170" w:type="dxa"/>
              <w:right w:w="182" w:type="dxa"/>
            </w:tcMar>
          </w:tcPr>
          <w:p w14:paraId="0698B4F4" w14:textId="77777777" w:rsidR="00951079" w:rsidRPr="00A405C2" w:rsidRDefault="00CC4319" w:rsidP="00A405C2">
            <w:pPr>
              <w:pStyle w:val="ptableblocknth-last-child1"/>
              <w:spacing w:line="465" w:lineRule="atLeast"/>
              <w:rPr>
                <w:sz w:val="24"/>
                <w:szCs w:val="24"/>
                <w:lang w:val="en" w:eastAsia="en"/>
              </w:rPr>
            </w:pPr>
            <w:r w:rsidRPr="00A405C2">
              <w:rPr>
                <w:rStyle w:val="small"/>
                <w:sz w:val="24"/>
                <w:szCs w:val="24"/>
                <w:lang w:val="en" w:eastAsia="en"/>
              </w:rPr>
              <w:t>It is a valid name, but variable names generally should not start with an underscore.</w:t>
            </w:r>
            <w:r w:rsidRPr="00A405C2">
              <w:rPr>
                <w:rStyle w:val="small"/>
                <w:sz w:val="24"/>
                <w:szCs w:val="24"/>
                <w:lang w:val="en" w:eastAsia="en"/>
              </w:rPr>
              <w:br/>
            </w:r>
            <w:r w:rsidRPr="00A405C2">
              <w:rPr>
                <w:rStyle w:val="pstrong"/>
                <w:b/>
                <w:bCs/>
                <w:sz w:val="24"/>
                <w:szCs w:val="24"/>
                <w:lang w:val="en" w:eastAsia="en"/>
              </w:rPr>
              <w:lastRenderedPageBreak/>
              <w:t>Better:</w:t>
            </w:r>
            <w:r w:rsidRPr="00A405C2">
              <w:rPr>
                <w:rStyle w:val="small"/>
                <w:sz w:val="24"/>
                <w:szCs w:val="24"/>
                <w:lang w:val="en" w:eastAsia="en"/>
              </w:rPr>
              <w:t xml:space="preserve"> distance, </w:t>
            </w:r>
            <w:proofErr w:type="spellStart"/>
            <w:r w:rsidRPr="00A405C2">
              <w:rPr>
                <w:rStyle w:val="small"/>
                <w:sz w:val="24"/>
                <w:szCs w:val="24"/>
                <w:lang w:val="en" w:eastAsia="en"/>
              </w:rPr>
              <w:t>dist</w:t>
            </w:r>
            <w:proofErr w:type="spellEnd"/>
          </w:p>
        </w:tc>
      </w:tr>
      <w:tr w:rsidR="00EF6E7D" w14:paraId="3CD719A9" w14:textId="77777777" w:rsidTr="00A405C2">
        <w:trPr>
          <w:tblCellSpacing w:w="0" w:type="dxa"/>
        </w:trPr>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2AD3A84"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r w:rsidRPr="00590E81">
              <w:rPr>
                <w:rFonts w:ascii="Fira Code" w:hAnsi="Fira Code"/>
                <w:sz w:val="22"/>
                <w:szCs w:val="22"/>
                <w:lang w:val="en" w:eastAsia="en"/>
              </w:rPr>
              <w:lastRenderedPageBreak/>
              <w:t>child-age</w:t>
            </w:r>
          </w:p>
        </w:tc>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AAA7E11"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No</w:t>
            </w:r>
          </w:p>
        </w:tc>
        <w:tc>
          <w:tcPr>
            <w:tcW w:w="2821" w:type="pct"/>
            <w:tcBorders>
              <w:bottom w:val="single" w:sz="6" w:space="0" w:color="DEDEDE"/>
            </w:tcBorders>
            <w:shd w:val="clear" w:color="auto" w:fill="F8F8F7"/>
            <w:tcMar>
              <w:top w:w="163" w:type="dxa"/>
              <w:left w:w="182" w:type="dxa"/>
              <w:bottom w:w="170" w:type="dxa"/>
              <w:right w:w="182" w:type="dxa"/>
            </w:tcMar>
          </w:tcPr>
          <w:p w14:paraId="09B34127"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rStyle w:val="small"/>
                <w:sz w:val="24"/>
                <w:szCs w:val="24"/>
                <w:lang w:val="en" w:eastAsia="en"/>
              </w:rPr>
              <w:t>Variable names cannot contain hyphens. Multiple words should be separated with an underscore.</w:t>
            </w:r>
            <w:r w:rsidRPr="00A405C2">
              <w:rPr>
                <w:rStyle w:val="small"/>
                <w:sz w:val="24"/>
                <w:szCs w:val="24"/>
                <w:lang w:val="en" w:eastAsia="en"/>
              </w:rPr>
              <w:br/>
            </w:r>
            <w:r w:rsidRPr="00A405C2">
              <w:rPr>
                <w:rStyle w:val="pstrong"/>
                <w:b/>
                <w:bCs/>
                <w:sz w:val="24"/>
                <w:szCs w:val="24"/>
                <w:lang w:val="en" w:eastAsia="en"/>
              </w:rPr>
              <w:t>Better:</w:t>
            </w:r>
            <w:r w:rsidRPr="00A405C2">
              <w:rPr>
                <w:rStyle w:val="small"/>
                <w:sz w:val="24"/>
                <w:szCs w:val="24"/>
                <w:lang w:val="en" w:eastAsia="en"/>
              </w:rPr>
              <w:t xml:space="preserve"> </w:t>
            </w:r>
            <w:proofErr w:type="spellStart"/>
            <w:r w:rsidRPr="00A405C2">
              <w:rPr>
                <w:rStyle w:val="small"/>
                <w:sz w:val="24"/>
                <w:szCs w:val="24"/>
                <w:lang w:val="en" w:eastAsia="en"/>
              </w:rPr>
              <w:t>child_age</w:t>
            </w:r>
            <w:proofErr w:type="spellEnd"/>
            <w:r w:rsidRPr="00A405C2">
              <w:rPr>
                <w:rStyle w:val="small"/>
                <w:sz w:val="24"/>
                <w:szCs w:val="24"/>
                <w:lang w:val="en" w:eastAsia="en"/>
              </w:rPr>
              <w:t>, age</w:t>
            </w:r>
          </w:p>
        </w:tc>
      </w:tr>
      <w:tr w:rsidR="00EF6E7D" w14:paraId="0ECE9E9C" w14:textId="77777777" w:rsidTr="00A405C2">
        <w:trPr>
          <w:tblCellSpacing w:w="0" w:type="dxa"/>
        </w:trPr>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3002D7B" w14:textId="77777777" w:rsidR="00951079" w:rsidRPr="00590E81" w:rsidRDefault="00CC4319" w:rsidP="00A405C2">
            <w:pPr>
              <w:pStyle w:val="ptableblocknth-last-child1"/>
              <w:spacing w:line="465" w:lineRule="atLeast"/>
              <w:jc w:val="center"/>
              <w:rPr>
                <w:rFonts w:ascii="Fira Code" w:hAnsi="Fira Code"/>
                <w:sz w:val="22"/>
                <w:szCs w:val="22"/>
                <w:lang w:val="en" w:eastAsia="en"/>
              </w:rPr>
            </w:pPr>
            <w:r w:rsidRPr="00590E81">
              <w:rPr>
                <w:rFonts w:ascii="Fira Code" w:hAnsi="Fira Code"/>
                <w:sz w:val="22"/>
                <w:szCs w:val="22"/>
                <w:lang w:val="en" w:eastAsia="en"/>
              </w:rPr>
              <w:t>PI</w:t>
            </w:r>
          </w:p>
        </w:tc>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8DD8D4A" w14:textId="77777777" w:rsidR="00951079" w:rsidRPr="00A405C2" w:rsidRDefault="00CC4319" w:rsidP="00A405C2">
            <w:pPr>
              <w:pStyle w:val="ptableblocknth-last-child1"/>
              <w:spacing w:line="465" w:lineRule="atLeast"/>
              <w:jc w:val="center"/>
              <w:rPr>
                <w:sz w:val="24"/>
                <w:szCs w:val="24"/>
                <w:lang w:val="en" w:eastAsia="en"/>
              </w:rPr>
            </w:pPr>
            <w:r w:rsidRPr="00A405C2">
              <w:rPr>
                <w:sz w:val="24"/>
                <w:szCs w:val="24"/>
                <w:lang w:val="en" w:eastAsia="en"/>
              </w:rPr>
              <w:t>Yes</w:t>
            </w:r>
          </w:p>
        </w:tc>
        <w:tc>
          <w:tcPr>
            <w:tcW w:w="2821" w:type="pct"/>
            <w:tcBorders>
              <w:bottom w:val="single" w:sz="6" w:space="0" w:color="DEDEDE"/>
            </w:tcBorders>
            <w:shd w:val="clear" w:color="auto" w:fill="FFFFFF"/>
            <w:tcMar>
              <w:top w:w="163" w:type="dxa"/>
              <w:left w:w="182" w:type="dxa"/>
              <w:bottom w:w="170" w:type="dxa"/>
              <w:right w:w="182" w:type="dxa"/>
            </w:tcMar>
          </w:tcPr>
          <w:p w14:paraId="46824645" w14:textId="77777777" w:rsidR="00951079" w:rsidRPr="00A405C2" w:rsidRDefault="00CC4319" w:rsidP="00A405C2">
            <w:pPr>
              <w:pStyle w:val="ptableblocknth-last-child1"/>
              <w:spacing w:line="465" w:lineRule="atLeast"/>
              <w:rPr>
                <w:sz w:val="24"/>
                <w:szCs w:val="24"/>
                <w:lang w:val="en" w:eastAsia="en"/>
              </w:rPr>
            </w:pPr>
            <w:r w:rsidRPr="00A405C2">
              <w:rPr>
                <w:rStyle w:val="small"/>
                <w:sz w:val="24"/>
                <w:szCs w:val="24"/>
                <w:lang w:val="en" w:eastAsia="en"/>
              </w:rPr>
              <w:t>Constant names should be all capitalized.</w:t>
            </w:r>
          </w:p>
        </w:tc>
      </w:tr>
      <w:tr w:rsidR="00EF6E7D" w14:paraId="4F7004A1" w14:textId="77777777" w:rsidTr="00A405C2">
        <w:trPr>
          <w:tblCellSpacing w:w="0" w:type="dxa"/>
        </w:trPr>
        <w:tc>
          <w:tcPr>
            <w:tcW w:w="1362" w:type="pct"/>
            <w:tcBorders>
              <w:right w:val="single" w:sz="6" w:space="0" w:color="DEDEDE"/>
            </w:tcBorders>
            <w:shd w:val="clear" w:color="auto" w:fill="F8F8F7"/>
            <w:tcMar>
              <w:top w:w="163" w:type="dxa"/>
              <w:left w:w="182" w:type="dxa"/>
              <w:bottom w:w="163" w:type="dxa"/>
              <w:right w:w="190" w:type="dxa"/>
            </w:tcMar>
            <w:vAlign w:val="center"/>
          </w:tcPr>
          <w:p w14:paraId="27A77C79" w14:textId="77777777" w:rsidR="00951079" w:rsidRPr="00590E81" w:rsidRDefault="00CC4319" w:rsidP="00A405C2">
            <w:pPr>
              <w:pStyle w:val="ptableblocknth-last-child1"/>
              <w:shd w:val="clear" w:color="auto" w:fill="F8F8F7"/>
              <w:spacing w:line="465" w:lineRule="atLeast"/>
              <w:jc w:val="center"/>
              <w:rPr>
                <w:rFonts w:ascii="Fira Code" w:hAnsi="Fira Code"/>
                <w:sz w:val="22"/>
                <w:szCs w:val="22"/>
                <w:lang w:val="en" w:eastAsia="en"/>
              </w:rPr>
            </w:pPr>
            <w:proofErr w:type="spellStart"/>
            <w:r w:rsidRPr="00590E81">
              <w:rPr>
                <w:rStyle w:val="small"/>
                <w:rFonts w:ascii="Fira Code" w:hAnsi="Fira Code"/>
                <w:sz w:val="22"/>
                <w:szCs w:val="22"/>
                <w:lang w:val="en" w:eastAsia="en"/>
              </w:rPr>
              <w:t>name_of_my_new_cpu</w:t>
            </w:r>
            <w:proofErr w:type="spellEnd"/>
          </w:p>
        </w:tc>
        <w:tc>
          <w:tcPr>
            <w:tcW w:w="817" w:type="pct"/>
            <w:tcBorders>
              <w:right w:val="single" w:sz="6" w:space="0" w:color="DEDEDE"/>
            </w:tcBorders>
            <w:shd w:val="clear" w:color="auto" w:fill="F8F8F7"/>
            <w:tcMar>
              <w:top w:w="163" w:type="dxa"/>
              <w:left w:w="182" w:type="dxa"/>
              <w:bottom w:w="163" w:type="dxa"/>
              <w:right w:w="190" w:type="dxa"/>
            </w:tcMar>
            <w:vAlign w:val="center"/>
          </w:tcPr>
          <w:p w14:paraId="5F5EF177" w14:textId="77777777" w:rsidR="00951079" w:rsidRPr="00A405C2" w:rsidRDefault="00CC4319" w:rsidP="00A405C2">
            <w:pPr>
              <w:pStyle w:val="ptableblocknth-last-child1"/>
              <w:shd w:val="clear" w:color="auto" w:fill="F8F8F7"/>
              <w:spacing w:line="465" w:lineRule="atLeast"/>
              <w:jc w:val="center"/>
              <w:rPr>
                <w:sz w:val="24"/>
                <w:szCs w:val="24"/>
                <w:lang w:val="en" w:eastAsia="en"/>
              </w:rPr>
            </w:pPr>
            <w:r w:rsidRPr="00A405C2">
              <w:rPr>
                <w:sz w:val="24"/>
                <w:szCs w:val="24"/>
                <w:lang w:val="en" w:eastAsia="en"/>
              </w:rPr>
              <w:t>No</w:t>
            </w:r>
          </w:p>
        </w:tc>
        <w:tc>
          <w:tcPr>
            <w:tcW w:w="2821" w:type="pct"/>
            <w:shd w:val="clear" w:color="auto" w:fill="F8F8F7"/>
            <w:tcMar>
              <w:top w:w="163" w:type="dxa"/>
              <w:left w:w="182" w:type="dxa"/>
              <w:bottom w:w="163" w:type="dxa"/>
              <w:right w:w="182" w:type="dxa"/>
            </w:tcMar>
          </w:tcPr>
          <w:p w14:paraId="58625552" w14:textId="77777777" w:rsidR="00951079" w:rsidRPr="00A405C2" w:rsidRDefault="00CC4319" w:rsidP="00A405C2">
            <w:pPr>
              <w:pStyle w:val="ptableblocknth-last-child1"/>
              <w:shd w:val="clear" w:color="auto" w:fill="F8F8F7"/>
              <w:spacing w:line="465" w:lineRule="atLeast"/>
              <w:rPr>
                <w:sz w:val="24"/>
                <w:szCs w:val="24"/>
                <w:lang w:val="en" w:eastAsia="en"/>
              </w:rPr>
            </w:pPr>
            <w:r w:rsidRPr="00A405C2">
              <w:rPr>
                <w:rStyle w:val="small"/>
                <w:sz w:val="24"/>
                <w:szCs w:val="24"/>
                <w:lang w:val="en" w:eastAsia="en"/>
              </w:rPr>
              <w:t>Variable name is too lengthy</w:t>
            </w:r>
            <w:r w:rsidRPr="00A405C2">
              <w:rPr>
                <w:rStyle w:val="small"/>
                <w:sz w:val="24"/>
                <w:szCs w:val="24"/>
                <w:lang w:val="en" w:eastAsia="en"/>
              </w:rPr>
              <w:br/>
            </w:r>
            <w:r w:rsidRPr="00A405C2">
              <w:rPr>
                <w:rStyle w:val="pstrong"/>
                <w:b/>
                <w:bCs/>
                <w:sz w:val="24"/>
                <w:szCs w:val="24"/>
                <w:lang w:val="en" w:eastAsia="en"/>
              </w:rPr>
              <w:t>Better:</w:t>
            </w:r>
            <w:r w:rsidRPr="00A405C2">
              <w:rPr>
                <w:rStyle w:val="small"/>
                <w:sz w:val="24"/>
                <w:szCs w:val="24"/>
                <w:lang w:val="en" w:eastAsia="en"/>
              </w:rPr>
              <w:t xml:space="preserve"> </w:t>
            </w:r>
            <w:proofErr w:type="spellStart"/>
            <w:r w:rsidRPr="00A405C2">
              <w:rPr>
                <w:rStyle w:val="small"/>
                <w:sz w:val="24"/>
                <w:szCs w:val="24"/>
                <w:lang w:val="en" w:eastAsia="en"/>
              </w:rPr>
              <w:t>cpu_name</w:t>
            </w:r>
            <w:proofErr w:type="spellEnd"/>
            <w:r w:rsidRPr="00A405C2">
              <w:rPr>
                <w:rStyle w:val="small"/>
                <w:sz w:val="24"/>
                <w:szCs w:val="24"/>
                <w:lang w:val="en" w:eastAsia="en"/>
              </w:rPr>
              <w:t>, name</w:t>
            </w:r>
          </w:p>
        </w:tc>
      </w:tr>
    </w:tbl>
    <w:p w14:paraId="176E662A" w14:textId="541B7930" w:rsidR="00951079" w:rsidRDefault="00CC4319" w:rsidP="00CD50AC">
      <w:pPr>
        <w:pStyle w:val="p"/>
        <w:spacing w:before="240" w:after="330" w:line="449" w:lineRule="atLeast"/>
        <w:ind w:left="272" w:right="272"/>
        <w:rPr>
          <w:sz w:val="28"/>
          <w:szCs w:val="28"/>
          <w:lang w:val="en" w:eastAsia="en"/>
        </w:rPr>
      </w:pPr>
      <w:r>
        <w:rPr>
          <w:rStyle w:val="pstrong"/>
          <w:b/>
          <w:bCs/>
          <w:color w:val="000000"/>
          <w:sz w:val="28"/>
          <w:szCs w:val="28"/>
          <w:shd w:val="clear" w:color="auto" w:fill="FFFF00"/>
          <w:lang w:val="en" w:eastAsia="en"/>
        </w:rPr>
        <w:t>B. Evaluate the output</w:t>
      </w:r>
    </w:p>
    <w:p w14:paraId="01520C4A"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B-1</w:t>
      </w:r>
    </w:p>
    <w:p w14:paraId="43AE1ABF"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B_1.py</w:t>
      </w:r>
    </w:p>
    <w:p w14:paraId="6C252354"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f = </w:t>
      </w:r>
      <w:proofErr w:type="gramStart"/>
      <w:r w:rsidRPr="00590E81">
        <w:rPr>
          <w:rStyle w:val="any"/>
          <w:rFonts w:ascii="Fira Code" w:eastAsia="Droid Sans Mono" w:hAnsi="Fira Code" w:cs="Droid Sans Mono"/>
          <w:color w:val="6600EE"/>
          <w:sz w:val="21"/>
          <w:szCs w:val="21"/>
          <w:lang w:val="en" w:eastAsia="en"/>
        </w:rPr>
        <w:t>100.32</w:t>
      </w:r>
      <w:r w:rsidRPr="00590E81">
        <w:rPr>
          <w:rFonts w:ascii="Fira Code" w:eastAsia="Droid Sans Mono" w:hAnsi="Fira Code" w:cs="Droid Sans Mono"/>
          <w:sz w:val="21"/>
          <w:szCs w:val="21"/>
          <w:lang w:val="en" w:eastAsia="en"/>
        </w:rPr>
        <w:t>;</w:t>
      </w:r>
      <w:proofErr w:type="gramEnd"/>
    </w:p>
    <w:p w14:paraId="68300160"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a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(f)</w:t>
      </w:r>
    </w:p>
    <w:p w14:paraId="5629800A"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s = </w:t>
      </w:r>
      <w:r w:rsidRPr="00590E81">
        <w:rPr>
          <w:rStyle w:val="any"/>
          <w:rFonts w:ascii="Fira Code" w:eastAsia="Droid Sans Mono" w:hAnsi="Fira Code" w:cs="Droid Sans Mono"/>
          <w:b/>
          <w:bCs/>
          <w:color w:val="336699"/>
          <w:sz w:val="21"/>
          <w:szCs w:val="21"/>
          <w:lang w:val="en" w:eastAsia="en"/>
        </w:rPr>
        <w:t>str</w:t>
      </w:r>
      <w:r w:rsidRPr="00590E81">
        <w:rPr>
          <w:rFonts w:ascii="Fira Code" w:eastAsia="Droid Sans Mono" w:hAnsi="Fira Code" w:cs="Droid Sans Mono"/>
          <w:sz w:val="21"/>
          <w:szCs w:val="21"/>
          <w:lang w:val="en" w:eastAsia="en"/>
        </w:rPr>
        <w:t>(f + a)</w:t>
      </w:r>
    </w:p>
    <w:p w14:paraId="5A6479BB"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26E32FFD"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f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f</w:t>
      </w:r>
      <w:r w:rsidR="00CD315C" w:rsidRPr="00590E81">
        <w:rPr>
          <w:rFonts w:ascii="Fira Code" w:eastAsia="Droid Sans Mono" w:hAnsi="Fira Code" w:cs="Droid Sans Mono"/>
          <w:sz w:val="21"/>
          <w:szCs w:val="21"/>
          <w:lang w:val="en" w:eastAsia="en"/>
        </w:rPr>
        <w:t>)</w:t>
      </w:r>
    </w:p>
    <w:p w14:paraId="74009845"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00CC4319" w:rsidRPr="00590E81">
        <w:rPr>
          <w:rStyle w:val="any"/>
          <w:rFonts w:ascii="Fira Code" w:eastAsia="Droid Sans Mono" w:hAnsi="Fira Code" w:cs="Droid Sans Mono"/>
          <w:color w:val="771100"/>
          <w:sz w:val="21"/>
          <w:szCs w:val="21"/>
          <w:lang w:val="en" w:eastAsia="en"/>
        </w:rPr>
        <w:t>'</w:t>
      </w:r>
      <w:r w:rsidR="00CC4319" w:rsidRPr="00590E81">
        <w:rPr>
          <w:rStyle w:val="any"/>
          <w:rFonts w:ascii="Fira Code" w:eastAsia="Droid Sans Mono" w:hAnsi="Fira Code" w:cs="Droid Sans Mono"/>
          <w:color w:val="DD2200"/>
          <w:sz w:val="21"/>
          <w:szCs w:val="21"/>
          <w:lang w:val="en" w:eastAsia="en"/>
        </w:rPr>
        <w:t>a =</w:t>
      </w:r>
      <w:r w:rsidR="00CC4319" w:rsidRPr="00590E81">
        <w:rPr>
          <w:rStyle w:val="any"/>
          <w:rFonts w:ascii="Fira Code" w:eastAsia="Droid Sans Mono" w:hAnsi="Fira Code" w:cs="Droid Sans Mono"/>
          <w:color w:val="771100"/>
          <w:sz w:val="21"/>
          <w:szCs w:val="21"/>
          <w:lang w:val="en" w:eastAsia="en"/>
        </w:rPr>
        <w:t>'</w:t>
      </w:r>
      <w:r w:rsidR="00CC4319" w:rsidRPr="00590E81">
        <w:rPr>
          <w:rFonts w:ascii="Fira Code" w:eastAsia="Droid Sans Mono" w:hAnsi="Fira Code" w:cs="Droid Sans Mono"/>
          <w:sz w:val="21"/>
          <w:szCs w:val="21"/>
          <w:lang w:val="en" w:eastAsia="en"/>
        </w:rPr>
        <w:t>, a</w:t>
      </w:r>
      <w:r w:rsidRPr="00590E81">
        <w:rPr>
          <w:rFonts w:ascii="Fira Code" w:eastAsia="Droid Sans Mono" w:hAnsi="Fira Code" w:cs="Droid Sans Mono"/>
          <w:sz w:val="21"/>
          <w:szCs w:val="21"/>
          <w:lang w:val="en" w:eastAsia="en"/>
        </w:rPr>
        <w:t>)</w:t>
      </w:r>
    </w:p>
    <w:p w14:paraId="7AFA74B3" w14:textId="20AEB740" w:rsidR="00951079"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Fonts w:ascii="Fira Code" w:eastAsia="Droid Sans Mono" w:hAnsi="Fira Code" w:cs="Droid Sans Mono"/>
          <w:sz w:val="21"/>
          <w:szCs w:val="21"/>
          <w:lang w:val="en" w:eastAsia="en"/>
        </w:rPr>
        <w:t>print(</w:t>
      </w:r>
      <w:r w:rsidR="00CC4319" w:rsidRPr="00590E81">
        <w:rPr>
          <w:rStyle w:val="any"/>
          <w:rFonts w:ascii="Fira Code" w:eastAsia="Droid Sans Mono" w:hAnsi="Fira Code" w:cs="Droid Sans Mono"/>
          <w:color w:val="771100"/>
          <w:sz w:val="21"/>
          <w:szCs w:val="21"/>
          <w:lang w:val="en" w:eastAsia="en"/>
        </w:rPr>
        <w:t>'</w:t>
      </w:r>
      <w:r w:rsidR="00CC4319" w:rsidRPr="00590E81">
        <w:rPr>
          <w:rStyle w:val="any"/>
          <w:rFonts w:ascii="Fira Code" w:eastAsia="Droid Sans Mono" w:hAnsi="Fira Code" w:cs="Droid Sans Mono"/>
          <w:color w:val="DD2200"/>
          <w:sz w:val="21"/>
          <w:szCs w:val="21"/>
          <w:lang w:val="en" w:eastAsia="en"/>
        </w:rPr>
        <w:t>s =</w:t>
      </w:r>
      <w:r w:rsidR="00CC4319" w:rsidRPr="00590E81">
        <w:rPr>
          <w:rStyle w:val="any"/>
          <w:rFonts w:ascii="Fira Code" w:eastAsia="Droid Sans Mono" w:hAnsi="Fira Code" w:cs="Droid Sans Mono"/>
          <w:color w:val="771100"/>
          <w:sz w:val="21"/>
          <w:szCs w:val="21"/>
          <w:lang w:val="en" w:eastAsia="en"/>
        </w:rPr>
        <w:t>'</w:t>
      </w:r>
      <w:r w:rsidR="00CC4319" w:rsidRPr="00590E81">
        <w:rPr>
          <w:rFonts w:ascii="Fira Code" w:eastAsia="Droid Sans Mono" w:hAnsi="Fira Code" w:cs="Droid Sans Mono"/>
          <w:sz w:val="21"/>
          <w:szCs w:val="21"/>
          <w:lang w:val="en" w:eastAsia="en"/>
        </w:rPr>
        <w:t>, s)</w:t>
      </w:r>
    </w:p>
    <w:p w14:paraId="755BE6BE"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61B000A1"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Output</w:t>
      </w:r>
    </w:p>
    <w:p w14:paraId="5854721A" w14:textId="77777777" w:rsidR="00CD50AC" w:rsidRPr="00590E81" w:rsidRDefault="00CC4319" w:rsidP="00CD50A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shd w:val="clear" w:color="auto" w:fill="auto"/>
          <w:lang w:val="en" w:eastAsia="en"/>
        </w:rPr>
      </w:pPr>
      <w:r w:rsidRPr="00590E81">
        <w:rPr>
          <w:rFonts w:ascii="Fira Code" w:eastAsia="Droid Sans Mono" w:hAnsi="Fira Code" w:cs="Droid Sans Mono"/>
          <w:sz w:val="21"/>
          <w:szCs w:val="21"/>
          <w:shd w:val="clear" w:color="auto" w:fill="auto"/>
          <w:lang w:val="en" w:eastAsia="en"/>
        </w:rPr>
        <w:t>f = 100.32</w:t>
      </w:r>
    </w:p>
    <w:p w14:paraId="692B5D47" w14:textId="77777777" w:rsidR="00CD50AC" w:rsidRPr="00590E81" w:rsidRDefault="00CC4319" w:rsidP="00CD50A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18"/>
          <w:szCs w:val="18"/>
          <w:shd w:val="clear" w:color="auto" w:fill="auto"/>
          <w:lang w:val="en" w:eastAsia="en"/>
        </w:rPr>
      </w:pPr>
      <w:r w:rsidRPr="00590E81">
        <w:rPr>
          <w:rFonts w:ascii="Fira Code" w:eastAsia="Droid Sans Mono" w:hAnsi="Fira Code" w:cs="Droid Sans Mono"/>
          <w:sz w:val="21"/>
          <w:szCs w:val="21"/>
          <w:shd w:val="clear" w:color="auto" w:fill="auto"/>
          <w:lang w:val="en" w:eastAsia="en"/>
        </w:rPr>
        <w:t>a = 100</w:t>
      </w:r>
    </w:p>
    <w:p w14:paraId="38151933" w14:textId="305FE044" w:rsidR="00951079" w:rsidRPr="00590E81" w:rsidRDefault="00CC4319" w:rsidP="00CD50AC">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18"/>
          <w:szCs w:val="18"/>
          <w:shd w:val="clear" w:color="auto" w:fill="auto"/>
          <w:lang w:val="en" w:eastAsia="en"/>
        </w:rPr>
      </w:pPr>
      <w:r w:rsidRPr="00590E81">
        <w:rPr>
          <w:rFonts w:ascii="Fira Code" w:eastAsia="Droid Sans Mono" w:hAnsi="Fira Code" w:cs="Droid Sans Mono"/>
          <w:sz w:val="21"/>
          <w:szCs w:val="21"/>
          <w:shd w:val="clear" w:color="auto" w:fill="auto"/>
          <w:lang w:val="en" w:eastAsia="en"/>
        </w:rPr>
        <w:t>s = 200.32</w:t>
      </w:r>
    </w:p>
    <w:p w14:paraId="1C7484E8"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lastRenderedPageBreak/>
        <w:t>B-2</w:t>
      </w:r>
    </w:p>
    <w:p w14:paraId="3D1B87C8"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B_2.py</w:t>
      </w:r>
    </w:p>
    <w:p w14:paraId="01952F81"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a = </w:t>
      </w:r>
      <w:r w:rsidRPr="00590E81">
        <w:rPr>
          <w:rStyle w:val="any"/>
          <w:rFonts w:ascii="Fira Code" w:eastAsia="Droid Sans Mono" w:hAnsi="Fira Code" w:cs="Droid Sans Mono"/>
          <w:color w:val="0000DD"/>
          <w:sz w:val="21"/>
          <w:szCs w:val="21"/>
          <w:lang w:val="en" w:eastAsia="en"/>
        </w:rPr>
        <w:t>10</w:t>
      </w:r>
    </w:p>
    <w:p w14:paraId="39134605"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mystery = </w:t>
      </w:r>
      <w:r w:rsidRPr="00590E81">
        <w:rPr>
          <w:rStyle w:val="any"/>
          <w:rFonts w:ascii="Fira Code" w:eastAsia="Droid Sans Mono" w:hAnsi="Fira Code" w:cs="Droid Sans Mono"/>
          <w:b/>
          <w:bCs/>
          <w:color w:val="336699"/>
          <w:sz w:val="21"/>
          <w:szCs w:val="21"/>
          <w:lang w:val="en" w:eastAsia="en"/>
        </w:rPr>
        <w:t>str</w:t>
      </w:r>
      <w:r w:rsidRPr="00590E81">
        <w:rPr>
          <w:rFonts w:ascii="Fira Code" w:eastAsia="Droid Sans Mono" w:hAnsi="Fira Code" w:cs="Droid Sans Mono"/>
          <w:sz w:val="21"/>
          <w:szCs w:val="21"/>
          <w:lang w:val="en" w:eastAsia="en"/>
        </w:rPr>
        <w:t xml:space="preserve">(a) * </w:t>
      </w:r>
      <w:r w:rsidRPr="00590E81">
        <w:rPr>
          <w:rStyle w:val="any"/>
          <w:rFonts w:ascii="Fira Code" w:eastAsia="Droid Sans Mono" w:hAnsi="Fira Code" w:cs="Droid Sans Mono"/>
          <w:color w:val="0000DD"/>
          <w:sz w:val="21"/>
          <w:szCs w:val="21"/>
          <w:lang w:val="en" w:eastAsia="en"/>
        </w:rPr>
        <w:t>2</w:t>
      </w:r>
    </w:p>
    <w:p w14:paraId="2E49123A" w14:textId="2896B7BB"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 xml:space="preserve">(mystery,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w:t>
      </w:r>
    </w:p>
    <w:p w14:paraId="444CFA16"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5822EE9D"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Output</w:t>
      </w:r>
    </w:p>
    <w:p w14:paraId="4F28E7F5" w14:textId="112953C4" w:rsidR="00951079" w:rsidRPr="00590E81" w:rsidRDefault="00CC4319" w:rsidP="00F778CA">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0"/>
          <w:szCs w:val="20"/>
          <w:shd w:val="clear" w:color="auto" w:fill="auto"/>
          <w:lang w:val="en" w:eastAsia="en"/>
        </w:rPr>
      </w:pPr>
      <w:r w:rsidRPr="00590E81">
        <w:rPr>
          <w:rFonts w:ascii="Fira Code" w:eastAsia="Droid Sans Mono" w:hAnsi="Fira Code" w:cs="Droid Sans Mono"/>
          <w:sz w:val="21"/>
          <w:szCs w:val="21"/>
          <w:shd w:val="clear" w:color="auto" w:fill="auto"/>
          <w:lang w:val="en" w:eastAsia="en"/>
        </w:rPr>
        <w:t>10</w:t>
      </w:r>
    </w:p>
    <w:p w14:paraId="6F57838F"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B-3</w:t>
      </w:r>
      <w:r>
        <w:rPr>
          <w:sz w:val="28"/>
          <w:szCs w:val="28"/>
          <w:lang w:val="en" w:eastAsia="en"/>
        </w:rPr>
        <w:t xml:space="preserve"> What is the following the program doing? What would the output be if the input </w:t>
      </w:r>
      <w:proofErr w:type="gramStart"/>
      <w:r>
        <w:rPr>
          <w:sz w:val="28"/>
          <w:szCs w:val="28"/>
          <w:lang w:val="en" w:eastAsia="en"/>
        </w:rPr>
        <w:t>was</w:t>
      </w:r>
      <w:proofErr w:type="gramEnd"/>
      <w:r>
        <w:rPr>
          <w:sz w:val="28"/>
          <w:szCs w:val="28"/>
          <w:lang w:val="en" w:eastAsia="en"/>
        </w:rPr>
        <w:t xml:space="preserve"> 12? 28? 32? 45?</w:t>
      </w:r>
    </w:p>
    <w:p w14:paraId="0B5EF1D3"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B_3.py</w:t>
      </w:r>
    </w:p>
    <w:p w14:paraId="541F44F3"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roofErr w:type="spellStart"/>
      <w:r w:rsidRPr="00590E81">
        <w:rPr>
          <w:rFonts w:ascii="Fira Code" w:eastAsia="Droid Sans Mono" w:hAnsi="Fira Code" w:cs="Droid Sans Mono"/>
          <w:sz w:val="21"/>
          <w:szCs w:val="21"/>
          <w:lang w:val="en" w:eastAsia="en"/>
        </w:rPr>
        <w:t>mystery_num</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Mystery number: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7F450715"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roofErr w:type="spellStart"/>
      <w:r w:rsidRPr="00590E81">
        <w:rPr>
          <w:rFonts w:ascii="Fira Code" w:eastAsia="Droid Sans Mono" w:hAnsi="Fira Code" w:cs="Droid Sans Mono"/>
          <w:sz w:val="21"/>
          <w:szCs w:val="21"/>
          <w:lang w:val="en" w:eastAsia="en"/>
        </w:rPr>
        <w:t>mystery_condition</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mystery_num</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0</w:t>
      </w:r>
    </w:p>
    <w:p w14:paraId="6FD1E520"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598D778A" w14:textId="162DA2F9"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Yes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mystery_condition</w:t>
      </w:r>
      <w:proofErr w:type="spellEnd"/>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else</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No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232FC7C5"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7B0F93D9"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The program is checking if the inputted number is divisible by 3 (prints </w:t>
      </w:r>
      <w:r w:rsidRPr="00590E81">
        <w:rPr>
          <w:rStyle w:val="notprenotclassLcode"/>
          <w:rFonts w:ascii="Fira Code" w:eastAsia="Droid Sans Mono" w:hAnsi="Fira Code" w:cs="Droid Sans Mono"/>
          <w:color w:val="B02145"/>
          <w:sz w:val="24"/>
          <w:szCs w:val="24"/>
          <w:lang w:val="en" w:eastAsia="en"/>
        </w:rPr>
        <w:t>Yes :)</w:t>
      </w:r>
      <w:r>
        <w:rPr>
          <w:sz w:val="28"/>
          <w:szCs w:val="28"/>
          <w:lang w:val="en" w:eastAsia="en"/>
        </w:rPr>
        <w:t xml:space="preserve">) or not (prints </w:t>
      </w:r>
      <w:r w:rsidRPr="00590E81">
        <w:rPr>
          <w:rStyle w:val="notprenotclassLcode"/>
          <w:rFonts w:ascii="Fira Code" w:eastAsia="Droid Sans Mono" w:hAnsi="Fira Code" w:cs="Droid Sans Mono"/>
          <w:color w:val="B02145"/>
          <w:sz w:val="24"/>
          <w:szCs w:val="24"/>
          <w:lang w:val="en" w:eastAsia="en"/>
        </w:rPr>
        <w:t>No :(</w:t>
      </w:r>
      <w:r>
        <w:rPr>
          <w:sz w:val="28"/>
          <w:szCs w:val="28"/>
          <w:lang w:val="en" w:eastAsia="en"/>
        </w:rPr>
        <w:t>).</w:t>
      </w:r>
    </w:p>
    <w:p w14:paraId="1FA7F062" w14:textId="77777777" w:rsidR="00951079" w:rsidRPr="00CD50AC" w:rsidRDefault="00CC4319">
      <w:pPr>
        <w:pStyle w:val="listingblocktitle"/>
        <w:spacing w:after="73" w:line="383" w:lineRule="atLeast"/>
        <w:ind w:left="272" w:right="272"/>
        <w:rPr>
          <w:b/>
          <w:bCs/>
          <w:sz w:val="26"/>
          <w:szCs w:val="26"/>
          <w:lang w:val="en" w:eastAsia="en"/>
        </w:rPr>
      </w:pPr>
      <w:r w:rsidRPr="00CD50AC">
        <w:rPr>
          <w:b/>
          <w:bCs/>
          <w:sz w:val="26"/>
          <w:szCs w:val="26"/>
          <w:lang w:val="en" w:eastAsia="en"/>
        </w:rPr>
        <w:t>Output</w:t>
      </w:r>
    </w:p>
    <w:p w14:paraId="08BD9F85"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Mystery number: 12</w:t>
      </w:r>
    </w:p>
    <w:p w14:paraId="6D9D6278"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Yes :)</w:t>
      </w:r>
    </w:p>
    <w:p w14:paraId="49D7756D"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Mystery number: 28</w:t>
      </w:r>
    </w:p>
    <w:p w14:paraId="69C0BCB9"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No :(</w:t>
      </w:r>
    </w:p>
    <w:p w14:paraId="2214F527"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Mystery number: 32</w:t>
      </w:r>
    </w:p>
    <w:p w14:paraId="190D9AE2"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lastRenderedPageBreak/>
        <w:t>No :(</w:t>
      </w:r>
    </w:p>
    <w:p w14:paraId="39FB8F0B"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Mystery number: 45</w:t>
      </w:r>
    </w:p>
    <w:p w14:paraId="02AB62A8"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Yes :)</w:t>
      </w:r>
    </w:p>
    <w:p w14:paraId="03F4695A"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B-4</w:t>
      </w:r>
    </w:p>
    <w:p w14:paraId="527A5C84"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B_4.py</w:t>
      </w:r>
    </w:p>
    <w:p w14:paraId="065FACA3"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x = </w:t>
      </w:r>
      <w:r w:rsidRPr="00590E81">
        <w:rPr>
          <w:rStyle w:val="any"/>
          <w:rFonts w:ascii="Fira Code" w:eastAsia="Droid Sans Mono" w:hAnsi="Fira Code" w:cs="Droid Sans Mono"/>
          <w:color w:val="0000DD"/>
          <w:sz w:val="21"/>
          <w:szCs w:val="21"/>
          <w:lang w:val="en" w:eastAsia="en"/>
        </w:rPr>
        <w:t>1</w:t>
      </w:r>
    </w:p>
    <w:p w14:paraId="72445B0C"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1AAD3E68"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006699"/>
          <w:sz w:val="21"/>
          <w:szCs w:val="21"/>
          <w:lang w:val="en" w:eastAsia="en"/>
        </w:rPr>
        <w:t>True</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and</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&gt;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w:t>
      </w:r>
    </w:p>
    <w:p w14:paraId="0A58F15D"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b/>
          <w:bCs/>
          <w:color w:val="008800"/>
          <w:sz w:val="21"/>
          <w:szCs w:val="21"/>
          <w:lang w:val="en" w:eastAsia="en"/>
        </w:rPr>
        <w:t>not</w:t>
      </w:r>
      <w:r w:rsidRPr="00590E81">
        <w:rPr>
          <w:rFonts w:ascii="Fira Code" w:eastAsia="Droid Sans Mono" w:hAnsi="Fira Code" w:cs="Droid Sans Mono"/>
          <w:sz w:val="21"/>
          <w:szCs w:val="21"/>
          <w:lang w:val="en" w:eastAsia="en"/>
        </w:rPr>
        <w:t xml:space="preserve"> x &gt; </w:t>
      </w:r>
      <w:r w:rsidRPr="00590E81">
        <w:rPr>
          <w:rStyle w:val="any"/>
          <w:rFonts w:ascii="Fira Code" w:eastAsia="Droid Sans Mono" w:hAnsi="Fira Code" w:cs="Droid Sans Mono"/>
          <w:color w:val="0000DD"/>
          <w:sz w:val="21"/>
          <w:szCs w:val="21"/>
          <w:lang w:val="en" w:eastAsia="en"/>
        </w:rPr>
        <w:t>0</w:t>
      </w:r>
      <w:r w:rsidRPr="00590E81">
        <w:rPr>
          <w:rFonts w:ascii="Fira Code" w:eastAsia="Droid Sans Mono" w:hAnsi="Fira Code" w:cs="Droid Sans Mono"/>
          <w:sz w:val="21"/>
          <w:szCs w:val="21"/>
          <w:lang w:val="en" w:eastAsia="en"/>
        </w:rPr>
        <w:t>)</w:t>
      </w:r>
    </w:p>
    <w:p w14:paraId="353CE624"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print(x !=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or</w:t>
      </w:r>
      <w:r w:rsidRPr="00590E81">
        <w:rPr>
          <w:rFonts w:ascii="Fira Code" w:eastAsia="Droid Sans Mono" w:hAnsi="Fira Code" w:cs="Droid Sans Mono"/>
          <w:sz w:val="21"/>
          <w:szCs w:val="21"/>
          <w:lang w:val="en" w:eastAsia="en"/>
        </w:rPr>
        <w:t xml:space="preserve"> x &lt;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w:t>
      </w:r>
    </w:p>
    <w:p w14:paraId="13DFCBD5" w14:textId="015F0484"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590E81">
        <w:rPr>
          <w:rFonts w:ascii="Fira Code" w:eastAsia="Droid Sans Mono" w:hAnsi="Fira Code" w:cs="Droid Sans Mono"/>
          <w:sz w:val="21"/>
          <w:szCs w:val="21"/>
          <w:lang w:val="en" w:eastAsia="en"/>
        </w:rPr>
        <w:t xml:space="preserve">print(x &gt;= </w:t>
      </w:r>
      <w:r w:rsidRPr="00590E81">
        <w:rPr>
          <w:rStyle w:val="any"/>
          <w:rFonts w:ascii="Fira Code" w:eastAsia="Droid Sans Mono" w:hAnsi="Fira Code" w:cs="Droid Sans Mono"/>
          <w:color w:val="0000DD"/>
          <w:sz w:val="21"/>
          <w:szCs w:val="21"/>
          <w:lang w:val="en" w:eastAsia="en"/>
        </w:rPr>
        <w:t>0</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or</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not</w:t>
      </w:r>
      <w:r w:rsidRPr="00590E81">
        <w:rPr>
          <w:rFonts w:ascii="Fira Code" w:eastAsia="Droid Sans Mono" w:hAnsi="Fira Code" w:cs="Droid Sans Mono"/>
          <w:sz w:val="21"/>
          <w:szCs w:val="21"/>
          <w:lang w:val="en" w:eastAsia="en"/>
        </w:rPr>
        <w:t xml:space="preserve"> x ==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w:t>
      </w:r>
    </w:p>
    <w:p w14:paraId="0B9B6EF1"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64FBCEBE"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Output</w:t>
      </w:r>
    </w:p>
    <w:p w14:paraId="2B373BE5"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False</w:t>
      </w:r>
    </w:p>
    <w:p w14:paraId="0101971D"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False</w:t>
      </w:r>
    </w:p>
    <w:p w14:paraId="350EDB9F"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False</w:t>
      </w:r>
    </w:p>
    <w:p w14:paraId="160C436C"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True</w:t>
      </w:r>
    </w:p>
    <w:p w14:paraId="6F835159"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B-5</w:t>
      </w:r>
    </w:p>
    <w:p w14:paraId="1BD4B3FD"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B_5.py</w:t>
      </w:r>
    </w:p>
    <w:p w14:paraId="7C478D59"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&lt;&lt;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w:t>
      </w:r>
    </w:p>
    <w:p w14:paraId="616A6745"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0000DD"/>
          <w:sz w:val="21"/>
          <w:szCs w:val="21"/>
          <w:lang w:val="en" w:eastAsia="en"/>
        </w:rPr>
        <w:t>10</w:t>
      </w:r>
      <w:r w:rsidRPr="00590E81">
        <w:rPr>
          <w:rFonts w:ascii="Fira Code" w:eastAsia="Droid Sans Mono" w:hAnsi="Fira Code" w:cs="Droid Sans Mono"/>
          <w:sz w:val="21"/>
          <w:szCs w:val="21"/>
          <w:lang w:val="en" w:eastAsia="en"/>
        </w:rPr>
        <w:t xml:space="preserve"> &amp;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w:t>
      </w:r>
    </w:p>
    <w:p w14:paraId="0FB367DB"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0000DD"/>
          <w:sz w:val="21"/>
          <w:szCs w:val="21"/>
          <w:lang w:val="en" w:eastAsia="en"/>
        </w:rPr>
        <w:t>23</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13</w:t>
      </w:r>
      <w:r w:rsidRPr="00590E81">
        <w:rPr>
          <w:rFonts w:ascii="Fira Code" w:eastAsia="Droid Sans Mono" w:hAnsi="Fira Code" w:cs="Droid Sans Mono"/>
          <w:sz w:val="21"/>
          <w:szCs w:val="21"/>
          <w:lang w:val="en" w:eastAsia="en"/>
        </w:rPr>
        <w:t>)</w:t>
      </w:r>
    </w:p>
    <w:p w14:paraId="639BA7A7" w14:textId="4A6B4142"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0000DD"/>
          <w:sz w:val="21"/>
          <w:szCs w:val="21"/>
          <w:lang w:val="en" w:eastAsia="en"/>
        </w:rPr>
        <w:t>15</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w:t>
      </w:r>
    </w:p>
    <w:p w14:paraId="657BA761"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53D11BCA"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Output</w:t>
      </w:r>
    </w:p>
    <w:p w14:paraId="1823EF46"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lastRenderedPageBreak/>
        <w:t>16</w:t>
      </w:r>
    </w:p>
    <w:p w14:paraId="359F1092"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0</w:t>
      </w:r>
    </w:p>
    <w:p w14:paraId="324B7719"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26</w:t>
      </w:r>
    </w:p>
    <w:p w14:paraId="1424CD8E"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15</w:t>
      </w:r>
    </w:p>
    <w:p w14:paraId="62EE8166"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B-6</w:t>
      </w:r>
    </w:p>
    <w:p w14:paraId="72E70476"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B_6.py</w:t>
      </w:r>
    </w:p>
    <w:p w14:paraId="69785F68" w14:textId="1841A6D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a, b, c, d, 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p>
    <w:p w14:paraId="411ECFCE"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p>
    <w:p w14:paraId="3826450E"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num1 = a * b + d / c % e</w:t>
      </w:r>
    </w:p>
    <w:p w14:paraId="4E337B9D"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num2 = -a * (</w:t>
      </w:r>
      <w:proofErr w:type="spellStart"/>
      <w:r w:rsidRPr="00590E81">
        <w:rPr>
          <w:rFonts w:ascii="Fira Code" w:eastAsia="Droid Sans Mono" w:hAnsi="Fira Code" w:cs="Droid Sans Mono"/>
          <w:sz w:val="21"/>
          <w:szCs w:val="21"/>
          <w:lang w:val="en" w:eastAsia="en"/>
        </w:rPr>
        <w:t>b+b</w:t>
      </w:r>
      <w:proofErr w:type="spellEnd"/>
      <w:r w:rsidRPr="00590E81">
        <w:rPr>
          <w:rFonts w:ascii="Fira Code" w:eastAsia="Droid Sans Mono" w:hAnsi="Fira Code" w:cs="Droid Sans Mono"/>
          <w:sz w:val="21"/>
          <w:szCs w:val="21"/>
          <w:lang w:val="en" w:eastAsia="en"/>
        </w:rPr>
        <w:t>) - c * d //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 e</w:t>
      </w:r>
    </w:p>
    <w:p w14:paraId="74DACA12"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num3 = (a - b) * </w:t>
      </w:r>
      <w:r w:rsidRPr="00590E81">
        <w:rPr>
          <w:rStyle w:val="any"/>
          <w:rFonts w:ascii="Fira Code" w:eastAsia="Droid Sans Mono" w:hAnsi="Fira Code" w:cs="Droid Sans Mono"/>
          <w:color w:val="0000DD"/>
          <w:sz w:val="21"/>
          <w:szCs w:val="21"/>
          <w:lang w:val="en" w:eastAsia="en"/>
        </w:rPr>
        <w:t>10</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c * d -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w:t>
      </w:r>
    </w:p>
    <w:p w14:paraId="3F818239"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4DD5A719"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num1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num1)</w:t>
      </w:r>
    </w:p>
    <w:p w14:paraId="432C839A"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num2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num2)</w:t>
      </w:r>
    </w:p>
    <w:p w14:paraId="35807CC9" w14:textId="5757177A"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num3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num3)</w:t>
      </w:r>
    </w:p>
    <w:p w14:paraId="1D3FFCD8"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3AD3AB6F"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Output</w:t>
      </w:r>
    </w:p>
    <w:p w14:paraId="6564874E"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num1 = 10.0</w:t>
      </w:r>
    </w:p>
    <w:p w14:paraId="5CA7AE33"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num2 = -22</w:t>
      </w:r>
    </w:p>
    <w:p w14:paraId="27D2C5D4"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num3 = 3</w:t>
      </w:r>
    </w:p>
    <w:p w14:paraId="5BFC0DB0" w14:textId="77777777" w:rsidR="00951079" w:rsidRDefault="00CC4319">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Find any errors in following Python programs</w:t>
      </w:r>
    </w:p>
    <w:p w14:paraId="6FA5F133"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C-1</w:t>
      </w:r>
    </w:p>
    <w:p w14:paraId="4C2330AE"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C_1.py</w:t>
      </w:r>
    </w:p>
    <w:p w14:paraId="4BD825D5" w14:textId="788D3350"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var.name = </w:t>
      </w:r>
      <w:r w:rsidRPr="00590E81">
        <w:rPr>
          <w:rStyle w:val="any"/>
          <w:rFonts w:ascii="Fira Code" w:eastAsia="Droid Sans Mono" w:hAnsi="Fira Code" w:cs="Droid Sans Mono"/>
          <w:color w:val="0000DD"/>
          <w:sz w:val="21"/>
          <w:szCs w:val="21"/>
          <w:lang w:val="en" w:eastAsia="en"/>
        </w:rPr>
        <w:t>1</w:t>
      </w:r>
    </w:p>
    <w:p w14:paraId="52DBBD19" w14:textId="51873A65"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 xml:space="preserve">print(var.name + </w:t>
      </w:r>
      <w:r w:rsidRPr="00590E81">
        <w:rPr>
          <w:rStyle w:val="any"/>
          <w:rFonts w:ascii="Fira Code" w:eastAsia="Droid Sans Mono" w:hAnsi="Fira Code" w:cs="Droid Sans Mono"/>
          <w:color w:val="0000DD"/>
          <w:sz w:val="21"/>
          <w:szCs w:val="21"/>
          <w:lang w:val="en" w:eastAsia="en"/>
        </w:rPr>
        <w:t>9</w:t>
      </w:r>
      <w:r w:rsidRPr="00590E81">
        <w:rPr>
          <w:rFonts w:ascii="Fira Code" w:eastAsia="Droid Sans Mono" w:hAnsi="Fira Code" w:cs="Droid Sans Mono"/>
          <w:sz w:val="21"/>
          <w:szCs w:val="21"/>
          <w:lang w:val="en" w:eastAsia="en"/>
        </w:rPr>
        <w:t>)</w:t>
      </w:r>
    </w:p>
    <w:p w14:paraId="52F2534E"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lastRenderedPageBreak/>
        <w:t>Answer</w:t>
      </w:r>
    </w:p>
    <w:p w14:paraId="16F9FF58"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var.name =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xml:space="preserve"># -&gt; </w:t>
      </w:r>
      <w:proofErr w:type="spellStart"/>
      <w:r w:rsidRPr="00590E81">
        <w:rPr>
          <w:rStyle w:val="any"/>
          <w:rFonts w:ascii="Fira Code" w:eastAsia="Droid Sans Mono" w:hAnsi="Fira Code" w:cs="Droid Sans Mono"/>
          <w:color w:val="777777"/>
          <w:sz w:val="21"/>
          <w:szCs w:val="21"/>
          <w:lang w:val="en" w:eastAsia="en"/>
        </w:rPr>
        <w:t>var_name</w:t>
      </w:r>
      <w:proofErr w:type="spellEnd"/>
      <w:r w:rsidRPr="00590E81">
        <w:rPr>
          <w:rStyle w:val="any"/>
          <w:rFonts w:ascii="Fira Code" w:eastAsia="Droid Sans Mono" w:hAnsi="Fira Code" w:cs="Droid Sans Mono"/>
          <w:color w:val="777777"/>
          <w:sz w:val="21"/>
          <w:szCs w:val="21"/>
          <w:lang w:val="en" w:eastAsia="en"/>
        </w:rPr>
        <w:t xml:space="preserve"> = 1</w:t>
      </w:r>
    </w:p>
    <w:p w14:paraId="0B9981CF" w14:textId="6A5D43AC"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 xml:space="preserve">print(var.name + </w:t>
      </w:r>
      <w:r w:rsidRPr="00590E81">
        <w:rPr>
          <w:rStyle w:val="any"/>
          <w:rFonts w:ascii="Fira Code" w:eastAsia="Droid Sans Mono" w:hAnsi="Fira Code" w:cs="Droid Sans Mono"/>
          <w:color w:val="0000DD"/>
          <w:sz w:val="21"/>
          <w:szCs w:val="21"/>
          <w:lang w:val="en" w:eastAsia="en"/>
        </w:rPr>
        <w:t>9</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-&gt; print(</w:t>
      </w:r>
      <w:proofErr w:type="spellStart"/>
      <w:r w:rsidRPr="00590E81">
        <w:rPr>
          <w:rStyle w:val="any"/>
          <w:rFonts w:ascii="Fira Code" w:eastAsia="Droid Sans Mono" w:hAnsi="Fira Code" w:cs="Droid Sans Mono"/>
          <w:color w:val="777777"/>
          <w:sz w:val="21"/>
          <w:szCs w:val="21"/>
          <w:lang w:val="en" w:eastAsia="en"/>
        </w:rPr>
        <w:t>var_name</w:t>
      </w:r>
      <w:proofErr w:type="spellEnd"/>
      <w:r w:rsidRPr="00590E81">
        <w:rPr>
          <w:rStyle w:val="any"/>
          <w:rFonts w:ascii="Fira Code" w:eastAsia="Droid Sans Mono" w:hAnsi="Fira Code" w:cs="Droid Sans Mono"/>
          <w:color w:val="777777"/>
          <w:sz w:val="21"/>
          <w:szCs w:val="21"/>
          <w:lang w:val="en" w:eastAsia="en"/>
        </w:rPr>
        <w:t xml:space="preserve"> + 9)</w:t>
      </w:r>
    </w:p>
    <w:p w14:paraId="1B159441"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C-2</w:t>
      </w:r>
    </w:p>
    <w:p w14:paraId="25E541FB" w14:textId="77777777" w:rsidR="00951079" w:rsidRPr="00CD315C" w:rsidRDefault="00CC4319">
      <w:pPr>
        <w:pStyle w:val="listingblocktitle"/>
        <w:spacing w:after="73" w:line="383" w:lineRule="atLeast"/>
        <w:ind w:left="272" w:right="272"/>
        <w:rPr>
          <w:b/>
          <w:bCs/>
          <w:sz w:val="26"/>
          <w:szCs w:val="26"/>
          <w:lang w:val="en" w:eastAsia="en"/>
        </w:rPr>
      </w:pPr>
      <w:r w:rsidRPr="00CD315C">
        <w:rPr>
          <w:b/>
          <w:bCs/>
          <w:sz w:val="26"/>
          <w:szCs w:val="26"/>
          <w:lang w:val="en" w:eastAsia="en"/>
        </w:rPr>
        <w:t>C_2.py</w:t>
      </w:r>
    </w:p>
    <w:p w14:paraId="1FABB88A"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 xml:space="preserve"> x = </w:t>
      </w:r>
      <w:r w:rsidRPr="00590E81">
        <w:rPr>
          <w:rStyle w:val="any"/>
          <w:rFonts w:ascii="Fira Code" w:eastAsia="Droid Sans Mono" w:hAnsi="Fira Code" w:cs="Droid Sans Mono"/>
          <w:color w:val="0000DD"/>
          <w:sz w:val="21"/>
          <w:szCs w:val="21"/>
          <w:lang w:val="en" w:eastAsia="en"/>
        </w:rPr>
        <w:t>1</w:t>
      </w:r>
    </w:p>
    <w:p w14:paraId="6B975033"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 xml:space="preserve"> y = </w:t>
      </w:r>
      <w:r w:rsidRPr="00590E81">
        <w:rPr>
          <w:rStyle w:val="any"/>
          <w:rFonts w:ascii="Fira Code" w:eastAsia="Droid Sans Mono" w:hAnsi="Fira Code" w:cs="Droid Sans Mono"/>
          <w:color w:val="0000DD"/>
          <w:sz w:val="21"/>
          <w:szCs w:val="21"/>
          <w:lang w:val="en" w:eastAsia="en"/>
        </w:rPr>
        <w:t>2</w:t>
      </w:r>
    </w:p>
    <w:p w14:paraId="5CB9B6E9"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13419AF2" w14:textId="26EC926A"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print(x + y)</w:t>
      </w:r>
    </w:p>
    <w:p w14:paraId="56E1F334"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5045C38C" w14:textId="1F33F9B4"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 xml:space="preserve"> x =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-&gt; x = 1</w:t>
      </w:r>
    </w:p>
    <w:p w14:paraId="14A28114" w14:textId="77777777" w:rsidR="00CD315C"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 xml:space="preserve"> y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-&gt; x = 2</w:t>
      </w:r>
    </w:p>
    <w:p w14:paraId="31A157BD" w14:textId="77777777" w:rsidR="00CD315C" w:rsidRPr="00590E81" w:rsidRDefault="00CD315C"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16794AAE" w14:textId="393E99DC" w:rsidR="00951079" w:rsidRPr="00590E81" w:rsidRDefault="00CC4319" w:rsidP="00CD315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print(x + y)</w:t>
      </w:r>
    </w:p>
    <w:p w14:paraId="4632B354"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C-3</w:t>
      </w:r>
    </w:p>
    <w:p w14:paraId="2216673F" w14:textId="77777777" w:rsidR="00951079" w:rsidRPr="00D04230" w:rsidRDefault="00CC4319">
      <w:pPr>
        <w:pStyle w:val="listingblocktitle"/>
        <w:spacing w:after="73" w:line="383" w:lineRule="atLeast"/>
        <w:ind w:left="272" w:right="272"/>
        <w:rPr>
          <w:b/>
          <w:bCs/>
          <w:sz w:val="26"/>
          <w:szCs w:val="26"/>
          <w:lang w:val="en" w:eastAsia="en"/>
        </w:rPr>
      </w:pPr>
      <w:r w:rsidRPr="00D04230">
        <w:rPr>
          <w:b/>
          <w:bCs/>
          <w:sz w:val="26"/>
          <w:szCs w:val="26"/>
          <w:lang w:val="en" w:eastAsia="en"/>
        </w:rPr>
        <w:t>C_3.py</w:t>
      </w:r>
    </w:p>
    <w:p w14:paraId="48C57614"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num1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Type first number: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295D001E"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num2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Type second number: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2149D8DC" w14:textId="77777777" w:rsidR="00D04230" w:rsidRPr="00590E81" w:rsidRDefault="00D04230"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0E7C7CA9" w14:textId="6FDA35AB" w:rsidR="00951079"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The average of the two numbers are</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(num1 + num2)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w:t>
      </w:r>
    </w:p>
    <w:p w14:paraId="58C7175D"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Answer</w:t>
      </w:r>
    </w:p>
    <w:p w14:paraId="2A467237"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num1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Type first number: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-&gt; num1 = int(input(...))</w:t>
      </w:r>
    </w:p>
    <w:p w14:paraId="3D27CE36"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num2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Type second number: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-&gt; num2 = int(input(...))</w:t>
      </w:r>
    </w:p>
    <w:p w14:paraId="2746C022" w14:textId="77777777" w:rsidR="00D04230" w:rsidRPr="00590E81" w:rsidRDefault="00D04230"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p>
    <w:p w14:paraId="6A56079B"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The average of the two numbers are</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(num1 + num2)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w:t>
      </w:r>
    </w:p>
    <w:p w14:paraId="2A0DDFD8" w14:textId="6BA9C0CA" w:rsidR="00951079"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777777"/>
          <w:sz w:val="21"/>
          <w:szCs w:val="21"/>
          <w:lang w:val="en" w:eastAsia="en"/>
        </w:rPr>
        <w:lastRenderedPageBreak/>
        <w:t># or print('...', (int(num1) + int(num2)) / 2)</w:t>
      </w:r>
    </w:p>
    <w:p w14:paraId="71511970" w14:textId="77777777" w:rsidR="00951079" w:rsidRDefault="00CC4319" w:rsidP="00CD50AC">
      <w:pPr>
        <w:pStyle w:val="p"/>
        <w:spacing w:before="240" w:after="330" w:line="449" w:lineRule="atLeast"/>
        <w:ind w:left="272" w:right="272"/>
        <w:rPr>
          <w:sz w:val="28"/>
          <w:szCs w:val="28"/>
          <w:lang w:val="en" w:eastAsia="en"/>
        </w:rPr>
      </w:pPr>
      <w:r>
        <w:rPr>
          <w:rStyle w:val="pstrong"/>
          <w:b/>
          <w:bCs/>
          <w:color w:val="000000"/>
          <w:sz w:val="28"/>
          <w:szCs w:val="28"/>
          <w:shd w:val="clear" w:color="auto" w:fill="FFFF00"/>
          <w:lang w:val="en" w:eastAsia="en"/>
        </w:rPr>
        <w:t>D. Write your own program</w:t>
      </w:r>
    </w:p>
    <w:p w14:paraId="4F49D1D3"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D-1</w:t>
      </w:r>
    </w:p>
    <w:p w14:paraId="5E037A78" w14:textId="77777777" w:rsidR="00951079" w:rsidRDefault="00CC4319">
      <w:pPr>
        <w:pStyle w:val="p"/>
        <w:spacing w:after="330" w:line="449" w:lineRule="atLeast"/>
        <w:ind w:left="272" w:right="272"/>
        <w:rPr>
          <w:sz w:val="28"/>
          <w:szCs w:val="28"/>
          <w:lang w:val="en" w:eastAsia="en"/>
        </w:rPr>
      </w:pPr>
      <w:r>
        <w:rPr>
          <w:sz w:val="28"/>
          <w:szCs w:val="28"/>
          <w:lang w:val="en" w:eastAsia="en"/>
        </w:rPr>
        <w:t>You are making a program to register users in a game company. Get the user’s profile and print their information in the following manner:</w:t>
      </w:r>
    </w:p>
    <w:p w14:paraId="467E403C" w14:textId="77777777" w:rsidR="00951079" w:rsidRPr="00D04230" w:rsidRDefault="00CC4319">
      <w:pPr>
        <w:pStyle w:val="listingblocktitle"/>
        <w:spacing w:after="73" w:line="383" w:lineRule="atLeast"/>
        <w:ind w:left="272" w:right="272"/>
        <w:rPr>
          <w:b/>
          <w:bCs/>
          <w:sz w:val="26"/>
          <w:szCs w:val="26"/>
          <w:lang w:val="en" w:eastAsia="en"/>
        </w:rPr>
      </w:pPr>
      <w:r w:rsidRPr="00D04230">
        <w:rPr>
          <w:b/>
          <w:bCs/>
          <w:sz w:val="26"/>
          <w:szCs w:val="26"/>
          <w:lang w:val="en" w:eastAsia="en"/>
        </w:rPr>
        <w:t>Example Output</w:t>
      </w:r>
    </w:p>
    <w:p w14:paraId="74731430"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 xml:space="preserve">Name: </w:t>
      </w:r>
      <w:r w:rsidRPr="00590E81">
        <w:rPr>
          <w:rFonts w:ascii="Fira Code" w:eastAsia="Droid Sans Mono" w:hAnsi="Fira Code" w:cs="Droid Sans Mono"/>
          <w:color w:val="2F5496"/>
          <w:sz w:val="21"/>
          <w:szCs w:val="21"/>
          <w:shd w:val="clear" w:color="auto" w:fill="auto"/>
          <w:lang w:val="en" w:eastAsia="en"/>
        </w:rPr>
        <w:t>John Doe</w:t>
      </w:r>
    </w:p>
    <w:p w14:paraId="7DDA5FD5"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Age: </w:t>
      </w:r>
      <w:r w:rsidRPr="00590E81">
        <w:rPr>
          <w:rFonts w:ascii="Fira Code" w:eastAsia="Droid Sans Mono" w:hAnsi="Fira Code" w:cs="Droid Sans Mono"/>
          <w:color w:val="2F5496"/>
          <w:sz w:val="21"/>
          <w:szCs w:val="21"/>
          <w:shd w:val="clear" w:color="auto" w:fill="auto"/>
          <w:lang w:val="en" w:eastAsia="en"/>
        </w:rPr>
        <w:t>15</w:t>
      </w:r>
    </w:p>
    <w:p w14:paraId="3D9B6BE2"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2F5496"/>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E-mail: </w:t>
      </w:r>
      <w:r w:rsidRPr="00590E81">
        <w:rPr>
          <w:rFonts w:ascii="Fira Code" w:eastAsia="Droid Sans Mono" w:hAnsi="Fira Code" w:cs="Droid Sans Mono"/>
          <w:color w:val="2F5496"/>
          <w:sz w:val="21"/>
          <w:szCs w:val="21"/>
          <w:shd w:val="clear" w:color="auto" w:fill="auto"/>
          <w:lang w:val="en" w:eastAsia="en"/>
        </w:rPr>
        <w:t>johndoe@zmail.com</w:t>
      </w:r>
    </w:p>
    <w:p w14:paraId="0E86A089"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2F5496"/>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Phone: </w:t>
      </w:r>
      <w:r w:rsidRPr="00590E81">
        <w:rPr>
          <w:rFonts w:ascii="Fira Code" w:eastAsia="Droid Sans Mono" w:hAnsi="Fira Code" w:cs="Droid Sans Mono"/>
          <w:color w:val="2F5496"/>
          <w:sz w:val="21"/>
          <w:szCs w:val="21"/>
          <w:shd w:val="clear" w:color="auto" w:fill="auto"/>
          <w:lang w:val="en" w:eastAsia="en"/>
        </w:rPr>
        <w:t>4082839123</w:t>
      </w:r>
    </w:p>
    <w:p w14:paraId="5DC95CAB"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John Doe, 15 years old, johndoe@zmail.com, 4082839123</w:t>
      </w:r>
    </w:p>
    <w:p w14:paraId="10F4EF1B" w14:textId="3117F1F5" w:rsidR="00951079" w:rsidRDefault="00CD50AC">
      <w:pPr>
        <w:pStyle w:val="p"/>
        <w:spacing w:after="330" w:line="449" w:lineRule="atLeast"/>
        <w:ind w:left="272" w:right="272"/>
        <w:rPr>
          <w:sz w:val="28"/>
          <w:szCs w:val="28"/>
          <w:lang w:val="en" w:eastAsia="en"/>
        </w:rPr>
      </w:pPr>
      <w:r>
        <w:rPr>
          <w:rStyle w:val="pstrong"/>
          <w:b/>
          <w:bCs/>
          <w:sz w:val="28"/>
          <w:szCs w:val="28"/>
          <w:lang w:val="en" w:eastAsia="en"/>
        </w:rPr>
        <w:t>Answer</w:t>
      </w:r>
    </w:p>
    <w:p w14:paraId="1F859043" w14:textId="77777777" w:rsidR="00951079" w:rsidRPr="00D04230" w:rsidRDefault="00CC4319">
      <w:pPr>
        <w:pStyle w:val="listingblocktitle"/>
        <w:spacing w:after="73" w:line="383" w:lineRule="atLeast"/>
        <w:ind w:left="272" w:right="272"/>
        <w:rPr>
          <w:b/>
          <w:bCs/>
          <w:sz w:val="26"/>
          <w:szCs w:val="26"/>
          <w:lang w:val="en" w:eastAsia="en"/>
        </w:rPr>
      </w:pPr>
      <w:r w:rsidRPr="00D04230">
        <w:rPr>
          <w:b/>
          <w:bCs/>
          <w:sz w:val="26"/>
          <w:szCs w:val="26"/>
          <w:lang w:val="en" w:eastAsia="en"/>
        </w:rPr>
        <w:t>d_1_sample.py</w:t>
      </w:r>
    </w:p>
    <w:p w14:paraId="66EC052C"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name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Name: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721AFB37"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age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Age: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1CD0E2F6"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email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E-mail: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60B4202"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phone = </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Phone: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7746F01C" w14:textId="4F2192D8" w:rsidR="00951079"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print(name, age + </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 years old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email, phone, </w:t>
      </w:r>
      <w:proofErr w:type="spellStart"/>
      <w:r w:rsidRPr="00590E81">
        <w:rPr>
          <w:rFonts w:ascii="Fira Code" w:eastAsia="Droid Sans Mono" w:hAnsi="Fira Code" w:cs="Droid Sans Mono"/>
          <w:sz w:val="21"/>
          <w:szCs w:val="21"/>
          <w:lang w:val="en" w:eastAsia="en"/>
        </w:rPr>
        <w:t>sep</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77765D33"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D-2</w:t>
      </w:r>
    </w:p>
    <w:p w14:paraId="12E277A0"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Before the actual construction, a building company needs to find out the volume of the intended building. The building designer Sam who </w:t>
      </w:r>
      <w:proofErr w:type="gramStart"/>
      <w:r>
        <w:rPr>
          <w:sz w:val="28"/>
          <w:szCs w:val="28"/>
          <w:lang w:val="en" w:eastAsia="en"/>
        </w:rPr>
        <w:t>has to</w:t>
      </w:r>
      <w:proofErr w:type="gramEnd"/>
      <w:r>
        <w:rPr>
          <w:sz w:val="28"/>
          <w:szCs w:val="28"/>
          <w:lang w:val="en" w:eastAsia="en"/>
        </w:rPr>
        <w:t xml:space="preserve"> build thousands of buildings does not want to calculate volume of each building by hand. So, he plans to make a program that calculates the volume if a user inputs the width, length, height. Write this program.</w:t>
      </w:r>
    </w:p>
    <w:p w14:paraId="1513DF9D" w14:textId="77777777" w:rsidR="00951079" w:rsidRPr="00D04230" w:rsidRDefault="00CC4319">
      <w:pPr>
        <w:pStyle w:val="listingblocktitle"/>
        <w:spacing w:after="73" w:line="383" w:lineRule="atLeast"/>
        <w:ind w:left="272" w:right="272"/>
        <w:rPr>
          <w:b/>
          <w:bCs/>
          <w:sz w:val="26"/>
          <w:szCs w:val="26"/>
          <w:lang w:val="en" w:eastAsia="en"/>
        </w:rPr>
      </w:pPr>
      <w:r w:rsidRPr="00D04230">
        <w:rPr>
          <w:b/>
          <w:bCs/>
          <w:sz w:val="26"/>
          <w:szCs w:val="26"/>
          <w:lang w:val="en" w:eastAsia="en"/>
        </w:rPr>
        <w:lastRenderedPageBreak/>
        <w:t>Example Output</w:t>
      </w:r>
    </w:p>
    <w:p w14:paraId="36763D23"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 xml:space="preserve">Width: </w:t>
      </w:r>
      <w:r w:rsidRPr="00590E81">
        <w:rPr>
          <w:rFonts w:ascii="Fira Code" w:eastAsia="Droid Sans Mono" w:hAnsi="Fira Code" w:cs="Droid Sans Mono"/>
          <w:color w:val="2F5496"/>
          <w:sz w:val="21"/>
          <w:szCs w:val="21"/>
          <w:shd w:val="clear" w:color="auto" w:fill="auto"/>
          <w:lang w:val="en" w:eastAsia="en"/>
        </w:rPr>
        <w:t>200</w:t>
      </w:r>
    </w:p>
    <w:p w14:paraId="71143CE8"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Length: </w:t>
      </w:r>
      <w:r w:rsidRPr="00590E81">
        <w:rPr>
          <w:rFonts w:ascii="Fira Code" w:eastAsia="Droid Sans Mono" w:hAnsi="Fira Code" w:cs="Droid Sans Mono"/>
          <w:color w:val="2F5496"/>
          <w:sz w:val="21"/>
          <w:szCs w:val="21"/>
          <w:shd w:val="clear" w:color="auto" w:fill="auto"/>
          <w:lang w:val="en" w:eastAsia="en"/>
        </w:rPr>
        <w:t>200</w:t>
      </w:r>
    </w:p>
    <w:p w14:paraId="30717E47"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Height: </w:t>
      </w:r>
      <w:r w:rsidRPr="00590E81">
        <w:rPr>
          <w:rFonts w:ascii="Fira Code" w:eastAsia="Droid Sans Mono" w:hAnsi="Fira Code" w:cs="Droid Sans Mono"/>
          <w:color w:val="2F5496"/>
          <w:sz w:val="21"/>
          <w:szCs w:val="21"/>
          <w:shd w:val="clear" w:color="auto" w:fill="auto"/>
          <w:lang w:val="en" w:eastAsia="en"/>
        </w:rPr>
        <w:t>400</w:t>
      </w:r>
    </w:p>
    <w:p w14:paraId="0D063626"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Volume: 16000000</w:t>
      </w:r>
    </w:p>
    <w:p w14:paraId="425806CD" w14:textId="4C6EA48A" w:rsidR="00951079" w:rsidRDefault="00CD50AC">
      <w:pPr>
        <w:pStyle w:val="p"/>
        <w:spacing w:after="330" w:line="449" w:lineRule="atLeast"/>
        <w:ind w:left="272" w:right="272"/>
        <w:rPr>
          <w:sz w:val="28"/>
          <w:szCs w:val="28"/>
          <w:lang w:val="en" w:eastAsia="en"/>
        </w:rPr>
      </w:pPr>
      <w:r>
        <w:rPr>
          <w:rStyle w:val="pstrong"/>
          <w:b/>
          <w:bCs/>
          <w:sz w:val="28"/>
          <w:szCs w:val="28"/>
          <w:lang w:val="en" w:eastAsia="en"/>
        </w:rPr>
        <w:t>Answer</w:t>
      </w:r>
    </w:p>
    <w:p w14:paraId="4609CCC0" w14:textId="77777777" w:rsidR="00951079" w:rsidRPr="00D04230" w:rsidRDefault="00CC4319">
      <w:pPr>
        <w:pStyle w:val="listingblocktitle"/>
        <w:spacing w:after="73" w:line="383" w:lineRule="atLeast"/>
        <w:ind w:left="272" w:right="272"/>
        <w:rPr>
          <w:b/>
          <w:bCs/>
          <w:sz w:val="26"/>
          <w:szCs w:val="26"/>
          <w:lang w:val="en" w:eastAsia="en"/>
        </w:rPr>
      </w:pPr>
      <w:r w:rsidRPr="00D04230">
        <w:rPr>
          <w:b/>
          <w:bCs/>
          <w:sz w:val="26"/>
          <w:szCs w:val="26"/>
          <w:lang w:val="en" w:eastAsia="en"/>
        </w:rPr>
        <w:t>d_2_sample.py</w:t>
      </w:r>
    </w:p>
    <w:p w14:paraId="1FDBB8B8"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width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Width: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2038366"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length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Length: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167D625"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height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Height: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BECD46F" w14:textId="77777777" w:rsidR="00D04230" w:rsidRPr="00590E81" w:rsidRDefault="00D04230"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5607C844" w14:textId="77777777" w:rsidR="00D04230"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vol = width * length * height</w:t>
      </w:r>
    </w:p>
    <w:p w14:paraId="074657DB" w14:textId="1AEECBA9" w:rsidR="00951079" w:rsidRPr="00590E81" w:rsidRDefault="00CC4319" w:rsidP="00D0423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Volume:</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vol)</w:t>
      </w:r>
    </w:p>
    <w:p w14:paraId="30A51146" w14:textId="77777777" w:rsidR="00951079" w:rsidRDefault="00CC4319" w:rsidP="00CD50AC">
      <w:pPr>
        <w:pStyle w:val="p"/>
        <w:spacing w:before="240" w:after="330" w:line="449" w:lineRule="atLeast"/>
        <w:ind w:left="272" w:right="272"/>
        <w:rPr>
          <w:sz w:val="28"/>
          <w:szCs w:val="28"/>
          <w:lang w:val="en" w:eastAsia="en"/>
        </w:rPr>
      </w:pPr>
      <w:r>
        <w:rPr>
          <w:rStyle w:val="pstrong"/>
          <w:b/>
          <w:bCs/>
          <w:sz w:val="28"/>
          <w:szCs w:val="28"/>
          <w:lang w:val="en" w:eastAsia="en"/>
        </w:rPr>
        <w:t>D-3</w:t>
      </w:r>
    </w:p>
    <w:p w14:paraId="4794846B" w14:textId="77777777" w:rsidR="00951079" w:rsidRDefault="00CC4319">
      <w:pPr>
        <w:pStyle w:val="p"/>
        <w:spacing w:after="330" w:line="449" w:lineRule="atLeast"/>
        <w:ind w:left="272" w:right="272"/>
        <w:rPr>
          <w:sz w:val="28"/>
          <w:szCs w:val="28"/>
          <w:lang w:val="en" w:eastAsia="en"/>
        </w:rPr>
      </w:pPr>
      <w:r>
        <w:rPr>
          <w:sz w:val="28"/>
          <w:szCs w:val="28"/>
          <w:lang w:val="en" w:eastAsia="en"/>
        </w:rPr>
        <w:t xml:space="preserve">CSM Pizza wants to provide a differentiated service to customers. </w:t>
      </w:r>
      <w:proofErr w:type="gramStart"/>
      <w:r>
        <w:rPr>
          <w:sz w:val="28"/>
          <w:szCs w:val="28"/>
          <w:lang w:val="en" w:eastAsia="en"/>
        </w:rPr>
        <w:t>So</w:t>
      </w:r>
      <w:proofErr w:type="gramEnd"/>
      <w:r>
        <w:rPr>
          <w:sz w:val="28"/>
          <w:szCs w:val="28"/>
          <w:lang w:val="en" w:eastAsia="en"/>
        </w:rPr>
        <w:t xml:space="preserve"> they have decided to make pizzas in sizes that the customers want, instead of the standard small, regular, and large size. Make a program that gets the preferred radius from customers and tell them the area and the price of the pizza ($1.5 per 1 cm). Use 3.14 for the value of pi.</w:t>
      </w:r>
    </w:p>
    <w:p w14:paraId="27A8DC7B" w14:textId="77777777" w:rsidR="00951079" w:rsidRPr="004164C3" w:rsidRDefault="00CC4319">
      <w:pPr>
        <w:pStyle w:val="listingblocktitle"/>
        <w:spacing w:after="73" w:line="383" w:lineRule="atLeast"/>
        <w:ind w:left="272" w:right="272"/>
        <w:rPr>
          <w:b/>
          <w:bCs/>
          <w:sz w:val="26"/>
          <w:szCs w:val="26"/>
          <w:lang w:val="en" w:eastAsia="en"/>
        </w:rPr>
      </w:pPr>
      <w:r w:rsidRPr="004164C3">
        <w:rPr>
          <w:b/>
          <w:bCs/>
          <w:sz w:val="26"/>
          <w:szCs w:val="26"/>
          <w:lang w:val="en" w:eastAsia="en"/>
        </w:rPr>
        <w:t>Example Output</w:t>
      </w:r>
    </w:p>
    <w:p w14:paraId="141F2BD5"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Welcome to CSM Pizza!</w:t>
      </w:r>
    </w:p>
    <w:p w14:paraId="0AE1595B"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Preferred radius of your pizza (in cm): </w:t>
      </w:r>
      <w:r w:rsidRPr="00590E81">
        <w:rPr>
          <w:rFonts w:ascii="Fira Code" w:eastAsia="Droid Sans Mono" w:hAnsi="Fira Code" w:cs="Droid Sans Mono"/>
          <w:color w:val="2F5496"/>
          <w:sz w:val="21"/>
          <w:szCs w:val="21"/>
          <w:shd w:val="clear" w:color="auto" w:fill="auto"/>
          <w:lang w:val="en" w:eastAsia="en"/>
        </w:rPr>
        <w:t>10</w:t>
      </w:r>
    </w:p>
    <w:p w14:paraId="022DBCC6"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The area of your pizza is 314.0 cm^2</w:t>
      </w:r>
    </w:p>
    <w:p w14:paraId="2FAF9AB3" w14:textId="77777777" w:rsidR="00951079" w:rsidRPr="00590E81" w:rsidRDefault="00CC4319">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It is 15.0 dollars.</w:t>
      </w:r>
    </w:p>
    <w:p w14:paraId="7ECE834B" w14:textId="77777777" w:rsidR="00951079" w:rsidRDefault="00CC4319">
      <w:pPr>
        <w:pStyle w:val="p"/>
        <w:spacing w:after="330" w:line="449" w:lineRule="atLeast"/>
        <w:ind w:left="272" w:right="272"/>
        <w:rPr>
          <w:sz w:val="28"/>
          <w:szCs w:val="28"/>
          <w:lang w:val="en" w:eastAsia="en"/>
        </w:rPr>
      </w:pPr>
      <w:r>
        <w:rPr>
          <w:rStyle w:val="pstrong"/>
          <w:b/>
          <w:bCs/>
          <w:sz w:val="28"/>
          <w:szCs w:val="28"/>
          <w:lang w:val="en" w:eastAsia="en"/>
        </w:rPr>
        <w:t>Sample Program</w:t>
      </w:r>
    </w:p>
    <w:p w14:paraId="538FC2EA" w14:textId="77777777" w:rsidR="00951079" w:rsidRPr="004164C3" w:rsidRDefault="00CC4319">
      <w:pPr>
        <w:pStyle w:val="listingblocktitle"/>
        <w:spacing w:after="73" w:line="383" w:lineRule="atLeast"/>
        <w:ind w:left="272" w:right="272"/>
        <w:rPr>
          <w:b/>
          <w:bCs/>
          <w:sz w:val="26"/>
          <w:szCs w:val="26"/>
          <w:lang w:val="en" w:eastAsia="en"/>
        </w:rPr>
      </w:pPr>
      <w:r w:rsidRPr="004164C3">
        <w:rPr>
          <w:b/>
          <w:bCs/>
          <w:sz w:val="26"/>
          <w:szCs w:val="26"/>
          <w:lang w:val="en" w:eastAsia="en"/>
        </w:rPr>
        <w:t>d_3_sample.py</w:t>
      </w:r>
    </w:p>
    <w:p w14:paraId="0EFE9748"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6600EE"/>
          <w:sz w:val="21"/>
          <w:szCs w:val="21"/>
          <w:lang w:val="en" w:eastAsia="en"/>
        </w:rPr>
      </w:pPr>
      <w:r w:rsidRPr="00590E81">
        <w:rPr>
          <w:rFonts w:ascii="Fira Code" w:eastAsia="Droid Sans Mono" w:hAnsi="Fira Code" w:cs="Droid Sans Mono"/>
          <w:sz w:val="21"/>
          <w:szCs w:val="21"/>
          <w:lang w:val="en" w:eastAsia="en"/>
        </w:rPr>
        <w:lastRenderedPageBreak/>
        <w:t xml:space="preserve">PI = </w:t>
      </w:r>
      <w:r w:rsidRPr="00590E81">
        <w:rPr>
          <w:rStyle w:val="any"/>
          <w:rFonts w:ascii="Fira Code" w:eastAsia="Droid Sans Mono" w:hAnsi="Fira Code" w:cs="Droid Sans Mono"/>
          <w:color w:val="6600EE"/>
          <w:sz w:val="21"/>
          <w:szCs w:val="21"/>
          <w:lang w:val="en" w:eastAsia="en"/>
        </w:rPr>
        <w:t>3.14</w:t>
      </w:r>
    </w:p>
    <w:p w14:paraId="4764C05B"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6600EE"/>
          <w:sz w:val="21"/>
          <w:szCs w:val="21"/>
          <w:lang w:val="en" w:eastAsia="en"/>
        </w:rPr>
      </w:pPr>
      <w:r w:rsidRPr="00590E81">
        <w:rPr>
          <w:rFonts w:ascii="Fira Code" w:eastAsia="Droid Sans Mono" w:hAnsi="Fira Code" w:cs="Droid Sans Mono"/>
          <w:sz w:val="21"/>
          <w:szCs w:val="21"/>
          <w:lang w:val="en" w:eastAsia="en"/>
        </w:rPr>
        <w:t xml:space="preserve">PRICE_PER_CM = </w:t>
      </w:r>
      <w:r w:rsidRPr="00590E81">
        <w:rPr>
          <w:rStyle w:val="any"/>
          <w:rFonts w:ascii="Fira Code" w:eastAsia="Droid Sans Mono" w:hAnsi="Fira Code" w:cs="Droid Sans Mono"/>
          <w:color w:val="6600EE"/>
          <w:sz w:val="21"/>
          <w:szCs w:val="21"/>
          <w:lang w:val="en" w:eastAsia="en"/>
        </w:rPr>
        <w:t>1.5</w:t>
      </w:r>
    </w:p>
    <w:p w14:paraId="13AC22BC" w14:textId="77777777" w:rsidR="004164C3" w:rsidRPr="00590E81" w:rsidRDefault="004164C3"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40594821"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Welcome to CSM Pizza!</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5726B13"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radius = </w:t>
      </w:r>
      <w:r w:rsidRPr="00590E81">
        <w:rPr>
          <w:rStyle w:val="any"/>
          <w:rFonts w:ascii="Fira Code" w:eastAsia="Droid Sans Mono" w:hAnsi="Fira Code" w:cs="Droid Sans Mono"/>
          <w:b/>
          <w:bCs/>
          <w:color w:val="336699"/>
          <w:sz w:val="21"/>
          <w:szCs w:val="21"/>
          <w:lang w:val="en" w:eastAsia="en"/>
        </w:rPr>
        <w:t>int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b/>
          <w:bCs/>
          <w:color w:val="336699"/>
          <w:sz w:val="21"/>
          <w:szCs w:val="21"/>
          <w:lang w:val="en" w:eastAsia="en"/>
        </w:rPr>
        <w:t>input</w:t>
      </w:r>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 xml:space="preserve">Preferred radius of your pizza (in cm): </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28A25D42" w14:textId="77777777" w:rsidR="004164C3" w:rsidRPr="00590E81" w:rsidRDefault="004164C3"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4E4C9006"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area = PI * radius * radius  </w:t>
      </w:r>
      <w:r w:rsidRPr="00590E81">
        <w:rPr>
          <w:rStyle w:val="any"/>
          <w:rFonts w:ascii="Fira Code" w:eastAsia="Droid Sans Mono" w:hAnsi="Fira Code" w:cs="Droid Sans Mono"/>
          <w:color w:val="777777"/>
          <w:sz w:val="21"/>
          <w:szCs w:val="21"/>
          <w:lang w:val="en" w:eastAsia="en"/>
        </w:rPr>
        <w:t># same as PI * radius ** 2</w:t>
      </w:r>
    </w:p>
    <w:p w14:paraId="07907265"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price = PRICE_PER_CM * radius</w:t>
      </w:r>
    </w:p>
    <w:p w14:paraId="3A2E1048" w14:textId="77777777" w:rsidR="004164C3" w:rsidRPr="00590E81" w:rsidRDefault="004164C3"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36E6AA0C" w14:textId="77777777" w:rsidR="004164C3" w:rsidRPr="00590E81" w:rsidRDefault="00CC4319" w:rsidP="004164C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The area of your pizza is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area, </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cm^2</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A40A967" w14:textId="7123DB4F" w:rsidR="00951079" w:rsidRPr="00590E81" w:rsidRDefault="00CC4319" w:rsidP="0054470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sectPr w:rsidR="00951079" w:rsidRPr="00590E81" w:rsidSect="00CE5364">
          <w:pgSz w:w="12240" w:h="15840"/>
          <w:pgMar w:top="720" w:right="720" w:bottom="720" w:left="720" w:header="720" w:footer="288" w:gutter="0"/>
          <w:cols w:space="720"/>
          <w:docGrid w:linePitch="394"/>
        </w:sect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It is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price, </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dollars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3463E291" w14:textId="328457A5" w:rsidR="00F559C1" w:rsidRPr="00E951BC" w:rsidRDefault="00F559C1" w:rsidP="00F559C1">
      <w:pPr>
        <w:pStyle w:val="Heading2"/>
        <w:keepNext w:val="0"/>
        <w:pBdr>
          <w:top w:val="single" w:sz="6" w:space="0" w:color="E7E7E9"/>
        </w:pBdr>
        <w:spacing w:before="290" w:after="145" w:line="588" w:lineRule="atLeast"/>
        <w:ind w:left="272" w:right="272"/>
        <w:rPr>
          <w:sz w:val="49"/>
          <w:szCs w:val="49"/>
          <w:lang w:val="en" w:eastAsia="en"/>
        </w:rPr>
      </w:pPr>
      <w:r>
        <w:rPr>
          <w:sz w:val="49"/>
          <w:szCs w:val="49"/>
          <w:lang w:val="en" w:eastAsia="en"/>
        </w:rPr>
        <w:lastRenderedPageBreak/>
        <w:t>3. Chapter 3 - Lists, Strings, and More</w:t>
      </w:r>
    </w:p>
    <w:p w14:paraId="76F792DD" w14:textId="509E9928" w:rsidR="00F559C1" w:rsidRDefault="00F559C1" w:rsidP="00F559C1">
      <w:pPr>
        <w:pStyle w:val="Heading3"/>
        <w:keepNext w:val="0"/>
        <w:spacing w:before="290" w:after="145" w:line="479" w:lineRule="atLeast"/>
        <w:ind w:left="272" w:right="272"/>
        <w:rPr>
          <w:sz w:val="40"/>
          <w:szCs w:val="40"/>
          <w:lang w:val="en" w:eastAsia="en"/>
        </w:rPr>
      </w:pPr>
      <w:r>
        <w:rPr>
          <w:sz w:val="40"/>
          <w:szCs w:val="40"/>
          <w:lang w:val="en" w:eastAsia="en"/>
        </w:rPr>
        <w:t>3.1. Lists</w:t>
      </w:r>
    </w:p>
    <w:p w14:paraId="12CA1F59" w14:textId="4B053E93"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3.1.1. What is a List?</w:t>
      </w:r>
    </w:p>
    <w:p w14:paraId="6F2164E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Suppose there is a school with a class size of 26 students. As a member of the IT department, it is your responsibility to organize and manage student data. </w:t>
      </w:r>
      <w:proofErr w:type="gramStart"/>
      <w:r>
        <w:rPr>
          <w:sz w:val="28"/>
          <w:szCs w:val="28"/>
          <w:lang w:val="en" w:eastAsia="en"/>
        </w:rPr>
        <w:t>So</w:t>
      </w:r>
      <w:proofErr w:type="gramEnd"/>
      <w:r>
        <w:rPr>
          <w:sz w:val="28"/>
          <w:szCs w:val="28"/>
          <w:lang w:val="en" w:eastAsia="en"/>
        </w:rPr>
        <w:t xml:space="preserve"> if you want to store all the students' names of each class, how would you do it? Should you make 26 </w:t>
      </w:r>
      <w:r w:rsidRPr="00743171">
        <w:rPr>
          <w:rStyle w:val="notprenotclassLcode"/>
          <w:rFonts w:ascii="Fira Code" w:eastAsia="Droid Sans Mono" w:hAnsi="Fira Code" w:cs="Droid Sans Mono"/>
          <w:color w:val="B02145"/>
          <w:sz w:val="24"/>
          <w:szCs w:val="24"/>
          <w:lang w:val="en" w:eastAsia="en"/>
        </w:rPr>
        <w:t>name</w:t>
      </w:r>
      <w:r w:rsidRPr="00743171">
        <w:rPr>
          <w:sz w:val="24"/>
          <w:szCs w:val="24"/>
          <w:lang w:val="en" w:eastAsia="en"/>
        </w:rPr>
        <w:t xml:space="preserve"> </w:t>
      </w:r>
      <w:r>
        <w:rPr>
          <w:sz w:val="28"/>
          <w:szCs w:val="28"/>
          <w:lang w:val="en" w:eastAsia="en"/>
        </w:rPr>
        <w:t>variables and store each student’s name, like the following?</w:t>
      </w:r>
    </w:p>
    <w:p w14:paraId="6F2A093A" w14:textId="77777777" w:rsidR="00F559C1" w:rsidRDefault="00C11FBB" w:rsidP="00F559C1">
      <w:pPr>
        <w:pStyle w:val="div"/>
        <w:spacing w:after="363"/>
        <w:ind w:left="272" w:right="272"/>
        <w:rPr>
          <w:lang w:val="en" w:eastAsia="en"/>
        </w:rPr>
      </w:pPr>
      <w:r>
        <w:rPr>
          <w:noProof/>
        </w:rPr>
        <w:pict w14:anchorId="05D107CE">
          <v:shape id="_x0000_i1031" type="#_x0000_t75" alt="ch3 list ex1" style="width:420pt;height:142.5pt;visibility:visible;mso-wrap-style:square">
            <v:imagedata r:id="rId19" o:title="ch3 list ex1"/>
          </v:shape>
        </w:pict>
      </w:r>
    </w:p>
    <w:p w14:paraId="3AB0DF32"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answer is we can use a </w:t>
      </w:r>
      <w:r>
        <w:rPr>
          <w:rStyle w:val="em"/>
          <w:sz w:val="28"/>
          <w:szCs w:val="28"/>
          <w:lang w:val="en" w:eastAsia="en"/>
        </w:rPr>
        <w:t>list</w:t>
      </w:r>
      <w:r>
        <w:rPr>
          <w:sz w:val="28"/>
          <w:szCs w:val="28"/>
          <w:lang w:val="en" w:eastAsia="en"/>
        </w:rPr>
        <w:t xml:space="preserve">. A list is a collection, or a sequence, of elements. For the above example, instead of creating 26 separate variables for each student, we can create one </w:t>
      </w:r>
      <w:r>
        <w:rPr>
          <w:rStyle w:val="em"/>
          <w:sz w:val="28"/>
          <w:szCs w:val="28"/>
          <w:lang w:val="en" w:eastAsia="en"/>
        </w:rPr>
        <w:t>list</w:t>
      </w:r>
      <w:r>
        <w:rPr>
          <w:sz w:val="28"/>
          <w:szCs w:val="28"/>
          <w:lang w:val="en" w:eastAsia="en"/>
        </w:rPr>
        <w:t xml:space="preserve"> object that can hold 26 different values, whether it be names, ages, or genders.</w:t>
      </w:r>
    </w:p>
    <w:p w14:paraId="2E6F5503" w14:textId="77777777" w:rsidR="00F559C1" w:rsidRDefault="00C11FBB" w:rsidP="00F559C1">
      <w:pPr>
        <w:pStyle w:val="div"/>
        <w:spacing w:after="363"/>
        <w:ind w:left="272" w:right="272"/>
        <w:rPr>
          <w:lang w:val="en" w:eastAsia="en"/>
        </w:rPr>
      </w:pPr>
      <w:r>
        <w:rPr>
          <w:noProof/>
        </w:rPr>
        <w:pict w14:anchorId="3F2518A1">
          <v:shape id="_x0000_i1032" type="#_x0000_t75" alt="ch3 list ex2" style="width:420pt;height:150.75pt;visibility:visible;mso-wrap-style:square">
            <v:imagedata r:id="rId20" o:title="ch3 list ex2"/>
          </v:shape>
        </w:pict>
      </w:r>
    </w:p>
    <w:p w14:paraId="001D1163" w14:textId="2D86F620"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3.1.2. Initialization</w:t>
      </w:r>
    </w:p>
    <w:p w14:paraId="7630A66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A list is a data type supported by Python, like numbers, strings, and booleans. To create lists in Python, we use square brackets (</w:t>
      </w:r>
      <w:r w:rsidRPr="004164C3">
        <w:rPr>
          <w:rStyle w:val="notprenotclassLcode"/>
          <w:rFonts w:ascii="Fira Code" w:eastAsia="Droid Sans Mono" w:hAnsi="Fira Code" w:cs="Droid Sans Mono"/>
          <w:color w:val="B02145"/>
          <w:sz w:val="24"/>
          <w:szCs w:val="24"/>
          <w:lang w:val="en" w:eastAsia="en"/>
        </w:rPr>
        <w:t>[]</w:t>
      </w:r>
      <w:r>
        <w:rPr>
          <w:sz w:val="28"/>
          <w:szCs w:val="28"/>
          <w:lang w:val="en" w:eastAsia="en"/>
        </w:rPr>
        <w:t>).</w:t>
      </w:r>
    </w:p>
    <w:p w14:paraId="436CBA66" w14:textId="77777777" w:rsidR="00F559C1" w:rsidRPr="004164C3" w:rsidRDefault="00F559C1" w:rsidP="00F559C1">
      <w:pPr>
        <w:pStyle w:val="listingblocktitle"/>
        <w:spacing w:line="383" w:lineRule="atLeast"/>
        <w:ind w:left="272" w:right="272"/>
        <w:rPr>
          <w:b/>
          <w:bCs/>
          <w:sz w:val="26"/>
          <w:szCs w:val="26"/>
          <w:lang w:val="en" w:eastAsia="en"/>
        </w:rPr>
      </w:pPr>
      <w:r w:rsidRPr="004164C3">
        <w:rPr>
          <w:b/>
          <w:bCs/>
          <w:sz w:val="26"/>
          <w:szCs w:val="26"/>
          <w:lang w:val="en" w:eastAsia="en"/>
        </w:rPr>
        <w:t>List Examples</w:t>
      </w:r>
    </w:p>
    <w:p w14:paraId="3D37C26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list of 4 integers</w:t>
      </w:r>
    </w:p>
    <w:p w14:paraId="1F28EF9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Bill</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Charlie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Zoe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list of 4 strings</w:t>
      </w:r>
    </w:p>
    <w:p w14:paraId="007C1A0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3</w:t>
      </w:r>
    </w:p>
    <w:p w14:paraId="33FE109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 xml:space="preserve">4    </w:t>
      </w:r>
      <w:r w:rsidRPr="00C974A5">
        <w:rPr>
          <w:rStyle w:val="any"/>
          <w:rFonts w:ascii="Fira Code" w:eastAsia="Droid Sans Mono" w:hAnsi="Fira Code" w:cs="Droid Sans Mono"/>
          <w:color w:val="777777"/>
          <w:sz w:val="21"/>
          <w:szCs w:val="21"/>
          <w:lang w:val="en" w:eastAsia="en"/>
        </w:rPr>
        <w:t># A list can also contain values/variables of different types</w:t>
      </w:r>
    </w:p>
    <w:p w14:paraId="34CE8F1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Bill</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7353AFA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All three lines are examples of a list in Python. As it shows, each element is separated with a comma (</w:t>
      </w:r>
      <w:r w:rsidRPr="004164C3">
        <w:rPr>
          <w:rStyle w:val="notprenotclassLcode"/>
          <w:rFonts w:ascii="Fira Code" w:eastAsia="Droid Sans Mono" w:hAnsi="Fira Code" w:cs="Droid Sans Mono"/>
          <w:color w:val="B02145"/>
          <w:sz w:val="24"/>
          <w:szCs w:val="24"/>
          <w:lang w:val="en" w:eastAsia="en"/>
        </w:rPr>
        <w:t>,</w:t>
      </w:r>
      <w:r>
        <w:rPr>
          <w:sz w:val="28"/>
          <w:szCs w:val="28"/>
          <w:lang w:val="en" w:eastAsia="en"/>
        </w:rPr>
        <w:t>), and the elements of a list can be of different types. We can also assign a list to a variable.</w:t>
      </w:r>
    </w:p>
    <w:p w14:paraId="6C871A8F" w14:textId="77777777" w:rsidR="00F559C1" w:rsidRPr="004164C3" w:rsidRDefault="00F559C1" w:rsidP="00F559C1">
      <w:pPr>
        <w:pStyle w:val="listingblocktitle"/>
        <w:tabs>
          <w:tab w:val="right" w:pos="10528"/>
        </w:tabs>
        <w:spacing w:line="383" w:lineRule="atLeast"/>
        <w:ind w:left="272" w:right="272"/>
        <w:rPr>
          <w:b/>
          <w:bCs/>
          <w:sz w:val="26"/>
          <w:szCs w:val="26"/>
          <w:lang w:val="en" w:eastAsia="en"/>
        </w:rPr>
      </w:pPr>
      <w:r w:rsidRPr="004164C3">
        <w:rPr>
          <w:b/>
          <w:bCs/>
          <w:sz w:val="26"/>
          <w:szCs w:val="26"/>
          <w:lang w:val="en" w:eastAsia="en"/>
        </w:rPr>
        <w:t>List Assignment</w:t>
      </w:r>
      <w:r>
        <w:rPr>
          <w:b/>
          <w:bCs/>
          <w:sz w:val="26"/>
          <w:szCs w:val="26"/>
          <w:lang w:val="en" w:eastAsia="en"/>
        </w:rPr>
        <w:t xml:space="preserve"> Example</w:t>
      </w:r>
      <w:r>
        <w:rPr>
          <w:b/>
          <w:bCs/>
          <w:sz w:val="26"/>
          <w:szCs w:val="26"/>
          <w:lang w:val="en" w:eastAsia="en"/>
        </w:rPr>
        <w:tab/>
      </w:r>
    </w:p>
    <w:p w14:paraId="1612C3A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proofErr w:type="gramStart"/>
      <w:r w:rsidRPr="00C974A5">
        <w:rPr>
          <w:rFonts w:ascii="Fira Code" w:eastAsia="Droid Sans Mono" w:hAnsi="Fira Code" w:cs="Droid Sans Mono"/>
          <w:sz w:val="21"/>
          <w:szCs w:val="21"/>
          <w:lang w:val="en" w:eastAsia="en"/>
        </w:rPr>
        <w:t>numbers</w:t>
      </w:r>
      <w:proofErr w:type="gramEnd"/>
      <w:r w:rsidRPr="00C974A5">
        <w:rPr>
          <w:rFonts w:ascii="Fira Code" w:eastAsia="Droid Sans Mono" w:hAnsi="Fira Code" w:cs="Droid Sans Mono"/>
          <w:sz w:val="21"/>
          <w:szCs w:val="21"/>
          <w:lang w:val="en" w:eastAsia="en"/>
        </w:rPr>
        <w:t xml:space="preserve">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w:t>
      </w:r>
    </w:p>
    <w:p w14:paraId="68E9BB0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names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Bill</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Charlie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Zoe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69BA07E9"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proofErr w:type="spellStart"/>
      <w:proofErr w:type="gramStart"/>
      <w:r w:rsidRPr="00C974A5">
        <w:rPr>
          <w:rFonts w:ascii="Fira Code" w:eastAsia="Droid Sans Mono" w:hAnsi="Fira Code" w:cs="Droid Sans Mono"/>
          <w:sz w:val="21"/>
          <w:szCs w:val="21"/>
          <w:lang w:val="en" w:eastAsia="en"/>
        </w:rPr>
        <w:t>empty</w:t>
      </w:r>
      <w:proofErr w:type="gramEnd"/>
      <w:r w:rsidRPr="00C974A5">
        <w:rPr>
          <w:rFonts w:ascii="Fira Code" w:eastAsia="Droid Sans Mono" w:hAnsi="Fira Code" w:cs="Droid Sans Mono"/>
          <w:sz w:val="21"/>
          <w:szCs w:val="21"/>
          <w:lang w:val="en" w:eastAsia="en"/>
        </w:rPr>
        <w:t>_list</w:t>
      </w:r>
      <w:proofErr w:type="spellEnd"/>
      <w:r w:rsidRPr="00C974A5">
        <w:rPr>
          <w:rFonts w:ascii="Fira Code" w:eastAsia="Droid Sans Mono" w:hAnsi="Fira Code" w:cs="Droid Sans Mono"/>
          <w:sz w:val="21"/>
          <w:szCs w:val="21"/>
          <w:lang w:val="en" w:eastAsia="en"/>
        </w:rPr>
        <w:t xml:space="preserve"> = []</w:t>
      </w:r>
    </w:p>
    <w:p w14:paraId="20CE713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Assigning is the same as you would do for other data types, such as numbers, strings, and booleans. If you look carefully at the variable names, you can see that they are plural (except for line 3). Generally, for names of list variables, you should use the plural form of the kind of data you are storing in that list.</w:t>
      </w:r>
    </w:p>
    <w:p w14:paraId="2AD99F86" w14:textId="77777777" w:rsidR="00F559C1" w:rsidRPr="004164C3" w:rsidRDefault="00F559C1" w:rsidP="00F559C1">
      <w:pPr>
        <w:pStyle w:val="listingblocktitle"/>
        <w:spacing w:line="383" w:lineRule="atLeast"/>
        <w:ind w:left="272" w:right="272"/>
        <w:rPr>
          <w:b/>
          <w:bCs/>
          <w:sz w:val="26"/>
          <w:szCs w:val="26"/>
          <w:lang w:val="en" w:eastAsia="en"/>
        </w:rPr>
      </w:pPr>
      <w:r w:rsidRPr="004164C3">
        <w:rPr>
          <w:b/>
          <w:bCs/>
          <w:sz w:val="26"/>
          <w:szCs w:val="26"/>
          <w:lang w:val="en" w:eastAsia="en"/>
        </w:rPr>
        <w:t>List Naming Convention</w:t>
      </w:r>
    </w:p>
    <w:p w14:paraId="79C9A40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only storing one 'name'</w:t>
      </w:r>
    </w:p>
    <w:p w14:paraId="47A6A44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proofErr w:type="gramStart"/>
      <w:r w:rsidRPr="00C974A5">
        <w:rPr>
          <w:rFonts w:ascii="Fira Code" w:eastAsia="Droid Sans Mono" w:hAnsi="Fira Code" w:cs="Droid Sans Mono"/>
          <w:sz w:val="21"/>
          <w:szCs w:val="21"/>
          <w:lang w:val="en" w:eastAsia="en"/>
        </w:rPr>
        <w:t>name</w:t>
      </w:r>
      <w:proofErr w:type="gramEnd"/>
      <w:r w:rsidRPr="00C974A5">
        <w:rPr>
          <w:rFonts w:ascii="Fira Code" w:eastAsia="Droid Sans Mono" w:hAnsi="Fira Code" w:cs="Droid Sans Mono"/>
          <w:sz w:val="21"/>
          <w:szCs w:val="21"/>
          <w:lang w:val="en" w:eastAsia="en"/>
        </w:rPr>
        <w:t xml:space="preserve">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p>
    <w:p w14:paraId="5EF8AB2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storing multiple 'names'</w:t>
      </w:r>
    </w:p>
    <w:p w14:paraId="04C9F67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names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Bill</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Charlie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Zoe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530024A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Python also allows you to print lists using the </w:t>
      </w:r>
      <w:r w:rsidRPr="004164C3">
        <w:rPr>
          <w:rStyle w:val="notprenotclassLcode"/>
          <w:rFonts w:ascii="Droid Sans Mono" w:eastAsia="Droid Sans Mono" w:hAnsi="Droid Sans Mono" w:cs="Droid Sans Mono"/>
          <w:color w:val="B02145"/>
          <w:sz w:val="26"/>
          <w:szCs w:val="26"/>
          <w:lang w:val="en" w:eastAsia="en"/>
        </w:rPr>
        <w:t>print()</w:t>
      </w:r>
      <w:r>
        <w:rPr>
          <w:sz w:val="28"/>
          <w:szCs w:val="28"/>
          <w:lang w:val="en" w:eastAsia="en"/>
        </w:rPr>
        <w:t xml:space="preserve"> statement.</w:t>
      </w:r>
    </w:p>
    <w:p w14:paraId="478A8E61" w14:textId="77777777" w:rsidR="00F559C1" w:rsidRDefault="00F559C1" w:rsidP="00F559C1">
      <w:pPr>
        <w:pStyle w:val="listingblocktitle"/>
        <w:spacing w:line="383" w:lineRule="atLeast"/>
        <w:ind w:left="272" w:right="272"/>
        <w:rPr>
          <w:rStyle w:val="any"/>
          <w:rFonts w:ascii="Fira Code" w:eastAsia="Droid Sans Mono" w:hAnsi="Fira Code" w:cs="Droid Sans Mono"/>
          <w:i w:val="0"/>
          <w:iCs w:val="0"/>
          <w:color w:val="0000DD"/>
          <w:sz w:val="22"/>
          <w:szCs w:val="22"/>
          <w:shd w:val="clear" w:color="auto" w:fill="F7F7F8"/>
          <w:lang w:val="en" w:eastAsia="en"/>
        </w:rPr>
      </w:pPr>
      <w:r w:rsidRPr="004164C3">
        <w:rPr>
          <w:b/>
          <w:bCs/>
          <w:sz w:val="26"/>
          <w:szCs w:val="26"/>
          <w:lang w:val="en" w:eastAsia="en"/>
        </w:rPr>
        <w:t>Printing Lists</w:t>
      </w:r>
    </w:p>
    <w:p w14:paraId="2985012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proofErr w:type="gramStart"/>
      <w:r w:rsidRPr="00C974A5">
        <w:rPr>
          <w:rFonts w:ascii="Fira Code" w:eastAsia="Droid Sans Mono" w:hAnsi="Fira Code" w:cs="Droid Sans Mono"/>
          <w:sz w:val="21"/>
          <w:szCs w:val="21"/>
          <w:lang w:val="en" w:eastAsia="en"/>
        </w:rPr>
        <w:t>numbers</w:t>
      </w:r>
      <w:proofErr w:type="gramEnd"/>
      <w:r w:rsidRPr="00C974A5">
        <w:rPr>
          <w:rFonts w:ascii="Fira Code" w:eastAsia="Droid Sans Mono" w:hAnsi="Fira Code" w:cs="Droid Sans Mono"/>
          <w:sz w:val="21"/>
          <w:szCs w:val="21"/>
          <w:lang w:val="en" w:eastAsia="en"/>
        </w:rPr>
        <w:t xml:space="preserve">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w:t>
      </w:r>
    </w:p>
    <w:p w14:paraId="6E8AB7F8"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names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Alice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Bill</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Charlie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Zoe</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5AC08DC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lastRenderedPageBreak/>
        <w:t>3</w:t>
      </w:r>
      <w:r w:rsidRPr="00C974A5">
        <w:rPr>
          <w:rFonts w:ascii="Fira Code" w:eastAsia="Droid Sans Mono" w:hAnsi="Fira Code" w:cs="Droid Sans Mono"/>
          <w:sz w:val="21"/>
          <w:szCs w:val="21"/>
          <w:lang w:val="en" w:eastAsia="en"/>
        </w:rPr>
        <w:t xml:space="preserve">    print(numbers)</w:t>
      </w:r>
    </w:p>
    <w:p w14:paraId="280B8EF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print(names)</w:t>
      </w:r>
    </w:p>
    <w:p w14:paraId="5E786FBF" w14:textId="77777777" w:rsidR="00F559C1" w:rsidRPr="004164C3" w:rsidRDefault="00F559C1" w:rsidP="00F559C1">
      <w:pPr>
        <w:pStyle w:val="listingblocktitle"/>
        <w:spacing w:before="240" w:after="73" w:line="383" w:lineRule="atLeast"/>
        <w:ind w:left="272" w:right="272"/>
        <w:rPr>
          <w:b/>
          <w:bCs/>
          <w:sz w:val="26"/>
          <w:szCs w:val="26"/>
          <w:lang w:val="en" w:eastAsia="en"/>
        </w:rPr>
      </w:pPr>
      <w:r w:rsidRPr="004164C3">
        <w:rPr>
          <w:b/>
          <w:bCs/>
          <w:sz w:val="26"/>
          <w:szCs w:val="26"/>
          <w:lang w:val="en" w:eastAsia="en"/>
        </w:rPr>
        <w:t>Output</w:t>
      </w:r>
    </w:p>
    <w:p w14:paraId="4D63E04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[1, 2, 3, 4]</w:t>
      </w:r>
    </w:p>
    <w:p w14:paraId="0BA0FC1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['Alice', 'Bill', 'Charlie', 'Zoe']</w:t>
      </w:r>
    </w:p>
    <w:p w14:paraId="39F3931C"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 Create your own list</w:t>
      </w:r>
    </w:p>
    <w:p w14:paraId="505F7F1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515DFE">
        <w:rPr>
          <w:rFonts w:ascii="Fira Code" w:eastAsia="Fira Code" w:hAnsi="Fira Code" w:cs="Fira Code"/>
          <w:b/>
          <w:bCs/>
          <w:sz w:val="21"/>
          <w:szCs w:val="21"/>
          <w:shd w:val="clear" w:color="auto" w:fill="auto"/>
          <w:lang w:val="en" w:eastAsia="en"/>
        </w:rPr>
        <w:t>Q1.</w:t>
      </w:r>
      <w:r w:rsidRPr="00C974A5">
        <w:rPr>
          <w:rFonts w:ascii="Fira Code" w:eastAsia="Fira Code" w:hAnsi="Fira Code" w:cs="Fira Code"/>
          <w:sz w:val="21"/>
          <w:szCs w:val="21"/>
          <w:shd w:val="clear" w:color="auto" w:fill="auto"/>
          <w:lang w:val="en" w:eastAsia="en"/>
        </w:rPr>
        <w:t xml:space="preserve"> Create an empty list.</w:t>
      </w:r>
    </w:p>
    <w:p w14:paraId="7A9AD6F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Q2.</w:t>
      </w:r>
      <w:r w:rsidRPr="00C974A5">
        <w:rPr>
          <w:rFonts w:ascii="Fira Code" w:eastAsia="Fira Code" w:hAnsi="Fira Code" w:cs="Fira Code"/>
          <w:sz w:val="21"/>
          <w:szCs w:val="21"/>
          <w:shd w:val="clear" w:color="auto" w:fill="auto"/>
          <w:lang w:val="en" w:eastAsia="en"/>
        </w:rPr>
        <w:t xml:space="preserve"> Create a list with only even numbers from 1 to 10 (inclusive).</w:t>
      </w:r>
    </w:p>
    <w:p w14:paraId="2134A9A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Q3.</w:t>
      </w:r>
      <w:r w:rsidRPr="00C974A5">
        <w:rPr>
          <w:rFonts w:ascii="Fira Code" w:eastAsia="Fira Code" w:hAnsi="Fira Code" w:cs="Fira Code"/>
          <w:sz w:val="21"/>
          <w:szCs w:val="21"/>
          <w:shd w:val="clear" w:color="auto" w:fill="auto"/>
          <w:lang w:val="en" w:eastAsia="en"/>
        </w:rPr>
        <w:t xml:space="preserve"> Create a list with 5 arbitrary string values.</w:t>
      </w:r>
    </w:p>
    <w:p w14:paraId="7C5C437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Q4.</w:t>
      </w:r>
      <w:r w:rsidRPr="00C974A5">
        <w:rPr>
          <w:rFonts w:ascii="Fira Code" w:eastAsia="Fira Code" w:hAnsi="Fira Code" w:cs="Fira Code"/>
          <w:sz w:val="21"/>
          <w:szCs w:val="21"/>
          <w:shd w:val="clear" w:color="auto" w:fill="auto"/>
          <w:lang w:val="en" w:eastAsia="en"/>
        </w:rPr>
        <w:t xml:space="preserve"> Create a list with 5 random values (of any variable types).</w:t>
      </w:r>
    </w:p>
    <w:p w14:paraId="7A949B4B"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2168AA7"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Q1</w:t>
      </w:r>
    </w:p>
    <w:p w14:paraId="25D1ECA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proofErr w:type="spellStart"/>
      <w:proofErr w:type="gramStart"/>
      <w:r w:rsidRPr="00C974A5">
        <w:rPr>
          <w:rFonts w:ascii="Fira Code" w:eastAsia="Fira Code" w:hAnsi="Fira Code" w:cs="Fira Code"/>
          <w:sz w:val="21"/>
          <w:szCs w:val="21"/>
          <w:lang w:val="en" w:eastAsia="en"/>
        </w:rPr>
        <w:t>empty</w:t>
      </w:r>
      <w:proofErr w:type="gramEnd"/>
      <w:r w:rsidRPr="00C974A5">
        <w:rPr>
          <w:rFonts w:ascii="Fira Code" w:eastAsia="Fira Code" w:hAnsi="Fira Code" w:cs="Fira Code"/>
          <w:sz w:val="21"/>
          <w:szCs w:val="21"/>
          <w:lang w:val="en" w:eastAsia="en"/>
        </w:rPr>
        <w:t>_list</w:t>
      </w:r>
      <w:proofErr w:type="spellEnd"/>
      <w:r w:rsidRPr="00C974A5">
        <w:rPr>
          <w:rFonts w:ascii="Fira Code" w:eastAsia="Fira Code" w:hAnsi="Fira Code" w:cs="Fira Code"/>
          <w:sz w:val="21"/>
          <w:szCs w:val="21"/>
          <w:lang w:val="en" w:eastAsia="en"/>
        </w:rPr>
        <w:t xml:space="preserve"> = []</w:t>
      </w:r>
    </w:p>
    <w:p w14:paraId="016FACAA"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Q2</w:t>
      </w:r>
    </w:p>
    <w:p w14:paraId="343FB6DF"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even_nums</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8</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0B575CF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Q3</w:t>
      </w:r>
    </w:p>
    <w:p w14:paraId="31950C96"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lst_strings</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c</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d</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e</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any strings</w:t>
      </w:r>
    </w:p>
    <w:p w14:paraId="3E10AAD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7</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Q4</w:t>
      </w:r>
    </w:p>
    <w:p w14:paraId="2076380F"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8</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rand_lst</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proofErr w:type="spellStart"/>
      <w:r w:rsidRPr="00C974A5">
        <w:rPr>
          <w:rStyle w:val="any"/>
          <w:rFonts w:ascii="Fira Code" w:eastAsia="Fira Code" w:hAnsi="Fira Code" w:cs="Fira Code"/>
          <w:color w:val="DD2200"/>
          <w:sz w:val="21"/>
          <w:szCs w:val="21"/>
          <w:lang w:val="en" w:eastAsia="en"/>
        </w:rPr>
        <w:t>abc</w:t>
      </w:r>
      <w:proofErr w:type="spellEnd"/>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w:t>
      </w: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any values</w:t>
      </w:r>
    </w:p>
    <w:p w14:paraId="725159AF"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Nested Lists</w:t>
      </w:r>
    </w:p>
    <w:p w14:paraId="35EA7E4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Since a list can contain elements of any type, can a list contain a list? The answer is yes, and we call those </w:t>
      </w:r>
      <w:r>
        <w:rPr>
          <w:rStyle w:val="em"/>
          <w:sz w:val="28"/>
          <w:szCs w:val="28"/>
          <w:lang w:val="en" w:eastAsia="en"/>
        </w:rPr>
        <w:t>nested lists</w:t>
      </w:r>
      <w:r>
        <w:rPr>
          <w:sz w:val="28"/>
          <w:szCs w:val="28"/>
          <w:lang w:val="en" w:eastAsia="en"/>
        </w:rPr>
        <w:t>.</w:t>
      </w:r>
    </w:p>
    <w:p w14:paraId="7FFBD67D" w14:textId="77777777" w:rsidR="00F559C1" w:rsidRPr="004164C3" w:rsidRDefault="00F559C1" w:rsidP="00F559C1">
      <w:pPr>
        <w:pStyle w:val="listingblocktitle"/>
        <w:spacing w:after="73" w:line="383" w:lineRule="atLeast"/>
        <w:ind w:left="272" w:right="272"/>
        <w:rPr>
          <w:b/>
          <w:bCs/>
          <w:sz w:val="26"/>
          <w:szCs w:val="26"/>
          <w:lang w:val="en" w:eastAsia="en"/>
        </w:rPr>
      </w:pPr>
      <w:r w:rsidRPr="004164C3">
        <w:rPr>
          <w:b/>
          <w:bCs/>
          <w:sz w:val="26"/>
          <w:szCs w:val="26"/>
          <w:lang w:val="en" w:eastAsia="en"/>
        </w:rPr>
        <w:t>Nested List Example</w:t>
      </w:r>
    </w:p>
    <w:p w14:paraId="7B60720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proofErr w:type="spellStart"/>
      <w:r w:rsidRPr="00C974A5">
        <w:rPr>
          <w:rFonts w:ascii="Fira Code" w:eastAsia="Droid Sans Mono" w:hAnsi="Fira Code" w:cs="Droid Sans Mono"/>
          <w:sz w:val="21"/>
          <w:szCs w:val="21"/>
          <w:lang w:val="en" w:eastAsia="en"/>
        </w:rPr>
        <w:t>nested_list</w:t>
      </w:r>
      <w:proofErr w:type="spellEnd"/>
      <w:r w:rsidRPr="00C974A5">
        <w:rPr>
          <w:rFonts w:ascii="Fira Code" w:eastAsia="Droid Sans Mono" w:hAnsi="Fira Code" w:cs="Droid Sans Mono"/>
          <w:sz w:val="21"/>
          <w:szCs w:val="21"/>
          <w:lang w:val="en" w:eastAsia="en"/>
        </w:rPr>
        <w:t xml:space="preserve">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w:t>
      </w: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8</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9</w:t>
      </w:r>
      <w:r w:rsidRPr="00C974A5">
        <w:rPr>
          <w:rFonts w:ascii="Fira Code" w:eastAsia="Droid Sans Mono" w:hAnsi="Fira Code" w:cs="Droid Sans Mono"/>
          <w:sz w:val="21"/>
          <w:szCs w:val="21"/>
          <w:lang w:val="en" w:eastAsia="en"/>
        </w:rPr>
        <w:t>]]</w:t>
      </w:r>
    </w:p>
    <w:p w14:paraId="3E03FAE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important thing to note is that </w:t>
      </w:r>
      <w:proofErr w:type="spellStart"/>
      <w:r w:rsidRPr="00743171">
        <w:rPr>
          <w:rStyle w:val="notprenotclassLcode"/>
          <w:rFonts w:ascii="Fira Code" w:eastAsia="Droid Sans Mono" w:hAnsi="Fira Code" w:cs="Droid Sans Mono"/>
          <w:color w:val="B02145"/>
          <w:sz w:val="24"/>
          <w:szCs w:val="24"/>
          <w:lang w:val="en" w:eastAsia="en"/>
        </w:rPr>
        <w:t>nested_list</w:t>
      </w:r>
      <w:proofErr w:type="spellEnd"/>
      <w:r w:rsidRPr="00743171">
        <w:rPr>
          <w:sz w:val="24"/>
          <w:szCs w:val="24"/>
          <w:lang w:val="en" w:eastAsia="en"/>
        </w:rPr>
        <w:t xml:space="preserve"> </w:t>
      </w:r>
      <w:r>
        <w:rPr>
          <w:sz w:val="28"/>
          <w:szCs w:val="28"/>
          <w:lang w:val="en" w:eastAsia="en"/>
        </w:rPr>
        <w:t>is a list with 3 elements (not 9), where each element is another list containing 3 elements.</w:t>
      </w:r>
    </w:p>
    <w:p w14:paraId="39BDEB01" w14:textId="77777777" w:rsidR="00F559C1" w:rsidRDefault="00C11FBB" w:rsidP="00F559C1">
      <w:pPr>
        <w:pStyle w:val="div"/>
        <w:spacing w:after="363"/>
        <w:ind w:left="272" w:right="272"/>
        <w:jc w:val="center"/>
        <w:rPr>
          <w:lang w:val="en" w:eastAsia="en"/>
        </w:rPr>
      </w:pPr>
      <w:r>
        <w:rPr>
          <w:noProof/>
        </w:rPr>
        <w:lastRenderedPageBreak/>
        <w:pict w14:anchorId="0D2EAFD2">
          <v:shape id="_x0000_i1033" type="#_x0000_t75" alt="ch3 nested list ex1" style="width:420pt;height:262.5pt;visibility:visible;mso-wrap-style:square">
            <v:imagedata r:id="rId21" o:title="ch3 nested list ex1"/>
          </v:shape>
        </w:pict>
      </w:r>
    </w:p>
    <w:p w14:paraId="45ED52D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We also call lists with similar structures as </w:t>
      </w:r>
      <w:proofErr w:type="spellStart"/>
      <w:r w:rsidRPr="00743171">
        <w:rPr>
          <w:rStyle w:val="notprenotclassLcode"/>
          <w:rFonts w:ascii="Fira Code" w:eastAsia="Droid Sans Mono" w:hAnsi="Fira Code" w:cs="Droid Sans Mono"/>
          <w:color w:val="B02145"/>
          <w:sz w:val="24"/>
          <w:szCs w:val="24"/>
          <w:lang w:val="en" w:eastAsia="en"/>
        </w:rPr>
        <w:t>nested_list</w:t>
      </w:r>
      <w:proofErr w:type="spellEnd"/>
      <w:r w:rsidRPr="00743171">
        <w:rPr>
          <w:sz w:val="24"/>
          <w:szCs w:val="24"/>
          <w:lang w:val="en" w:eastAsia="en"/>
        </w:rPr>
        <w:t xml:space="preserve"> </w:t>
      </w:r>
      <w:r>
        <w:rPr>
          <w:rStyle w:val="em"/>
          <w:sz w:val="28"/>
          <w:szCs w:val="28"/>
          <w:lang w:val="en" w:eastAsia="en"/>
        </w:rPr>
        <w:t>2D lists</w:t>
      </w:r>
      <w:r>
        <w:rPr>
          <w:sz w:val="28"/>
          <w:szCs w:val="28"/>
          <w:lang w:val="en" w:eastAsia="en"/>
        </w:rPr>
        <w:t xml:space="preserve"> because they can be used to describe a 2 dimensional board. For example, we can use a 2D list to describe a tic-tac-toe board.</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5137"/>
        <w:gridCol w:w="5137"/>
      </w:tblGrid>
      <w:tr w:rsidR="00F559C1" w14:paraId="5D490499" w14:textId="77777777" w:rsidTr="00F559C1">
        <w:trPr>
          <w:tblCellSpacing w:w="0" w:type="dxa"/>
        </w:trPr>
        <w:tc>
          <w:tcPr>
            <w:tcW w:w="2500" w:type="pct"/>
            <w:shd w:val="clear" w:color="auto" w:fill="FFFFFF"/>
            <w:tcMar>
              <w:top w:w="163" w:type="dxa"/>
              <w:left w:w="182" w:type="dxa"/>
              <w:bottom w:w="163" w:type="dxa"/>
              <w:right w:w="182" w:type="dxa"/>
            </w:tcMar>
          </w:tcPr>
          <w:p w14:paraId="3C8FD4E7" w14:textId="77777777" w:rsidR="00F559C1" w:rsidRPr="00A405C2" w:rsidRDefault="00F559C1" w:rsidP="00F559C1">
            <w:pPr>
              <w:pStyle w:val="listingblocktitle"/>
              <w:spacing w:line="383" w:lineRule="atLeast"/>
              <w:rPr>
                <w:b/>
                <w:bCs/>
                <w:lang w:val="en" w:eastAsia="en"/>
              </w:rPr>
            </w:pPr>
            <w:r w:rsidRPr="00A405C2">
              <w:rPr>
                <w:b/>
                <w:bCs/>
                <w:lang w:val="en" w:eastAsia="en"/>
              </w:rPr>
              <w:t>2D List Example</w:t>
            </w:r>
          </w:p>
          <w:p w14:paraId="74E770BD" w14:textId="77777777" w:rsidR="00F559C1" w:rsidRPr="00A405C2"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A405C2">
              <w:rPr>
                <w:rStyle w:val="any"/>
                <w:rFonts w:ascii="Fira Code" w:eastAsia="Droid Sans Mono" w:hAnsi="Fira Code" w:cs="Droid Sans Mono"/>
                <w:color w:val="0000DD"/>
                <w:sz w:val="20"/>
                <w:szCs w:val="20"/>
                <w:lang w:val="en" w:eastAsia="en"/>
              </w:rPr>
              <w:t>1</w:t>
            </w:r>
            <w:r w:rsidRPr="00A405C2">
              <w:rPr>
                <w:rFonts w:ascii="Fira Code" w:eastAsia="Droid Sans Mono" w:hAnsi="Fira Code" w:cs="Droid Sans Mono"/>
                <w:sz w:val="20"/>
                <w:szCs w:val="20"/>
                <w:lang w:val="en" w:eastAsia="en"/>
              </w:rPr>
              <w:t xml:space="preserve">    board =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O</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X</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O</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w:t>
            </w:r>
          </w:p>
          <w:p w14:paraId="6DDD0628" w14:textId="77777777" w:rsidR="00F559C1" w:rsidRPr="00A405C2"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A405C2">
              <w:rPr>
                <w:rStyle w:val="any"/>
                <w:rFonts w:ascii="Fira Code" w:eastAsia="Droid Sans Mono" w:hAnsi="Fira Code" w:cs="Droid Sans Mono"/>
                <w:color w:val="0000DD"/>
                <w:sz w:val="20"/>
                <w:szCs w:val="20"/>
                <w:lang w:val="en" w:eastAsia="en"/>
              </w:rPr>
              <w:t>2</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O</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X</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X</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w:t>
            </w:r>
          </w:p>
          <w:p w14:paraId="53422457" w14:textId="77777777" w:rsidR="00F559C1" w:rsidRPr="00A405C2"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2"/>
                <w:szCs w:val="22"/>
                <w:lang w:val="en" w:eastAsia="en"/>
              </w:rPr>
            </w:pPr>
            <w:r w:rsidRPr="00A405C2">
              <w:rPr>
                <w:rStyle w:val="any"/>
                <w:rFonts w:ascii="Fira Code" w:eastAsia="Droid Sans Mono" w:hAnsi="Fira Code" w:cs="Droid Sans Mono"/>
                <w:color w:val="0000DD"/>
                <w:sz w:val="20"/>
                <w:szCs w:val="20"/>
                <w:lang w:val="en" w:eastAsia="en"/>
              </w:rPr>
              <w:t>3</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X</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O</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 xml:space="preserve">, </w:t>
            </w:r>
            <w:r w:rsidRPr="00A405C2">
              <w:rPr>
                <w:rStyle w:val="any"/>
                <w:rFonts w:ascii="Fira Code" w:eastAsia="Droid Sans Mono" w:hAnsi="Fira Code" w:cs="Droid Sans Mono"/>
                <w:color w:val="771100"/>
                <w:sz w:val="20"/>
                <w:szCs w:val="20"/>
                <w:lang w:val="en" w:eastAsia="en"/>
              </w:rPr>
              <w:t>'</w:t>
            </w:r>
            <w:r w:rsidRPr="00A405C2">
              <w:rPr>
                <w:rStyle w:val="any"/>
                <w:rFonts w:ascii="Fira Code" w:eastAsia="Droid Sans Mono" w:hAnsi="Fira Code" w:cs="Droid Sans Mono"/>
                <w:color w:val="DD2200"/>
                <w:sz w:val="20"/>
                <w:szCs w:val="20"/>
                <w:lang w:val="en" w:eastAsia="en"/>
              </w:rPr>
              <w:t>O</w:t>
            </w:r>
            <w:r w:rsidRPr="00A405C2">
              <w:rPr>
                <w:rStyle w:val="any"/>
                <w:rFonts w:ascii="Fira Code" w:eastAsia="Droid Sans Mono" w:hAnsi="Fira Code" w:cs="Droid Sans Mono"/>
                <w:color w:val="771100"/>
                <w:sz w:val="20"/>
                <w:szCs w:val="20"/>
                <w:lang w:val="en" w:eastAsia="en"/>
              </w:rPr>
              <w:t>'</w:t>
            </w:r>
            <w:r w:rsidRPr="00A405C2">
              <w:rPr>
                <w:rFonts w:ascii="Fira Code" w:eastAsia="Droid Sans Mono" w:hAnsi="Fira Code" w:cs="Droid Sans Mono"/>
                <w:sz w:val="20"/>
                <w:szCs w:val="20"/>
                <w:lang w:val="en" w:eastAsia="en"/>
              </w:rPr>
              <w:t>]]</w:t>
            </w:r>
          </w:p>
        </w:tc>
        <w:tc>
          <w:tcPr>
            <w:tcW w:w="2500" w:type="pct"/>
            <w:shd w:val="clear" w:color="auto" w:fill="FFFFFF"/>
            <w:tcMar>
              <w:top w:w="163" w:type="dxa"/>
              <w:left w:w="182" w:type="dxa"/>
              <w:bottom w:w="163" w:type="dxa"/>
              <w:right w:w="182" w:type="dxa"/>
            </w:tcMar>
            <w:vAlign w:val="center"/>
          </w:tcPr>
          <w:p w14:paraId="2B790888" w14:textId="77777777" w:rsidR="00F559C1" w:rsidRPr="00A405C2" w:rsidRDefault="00C11FBB" w:rsidP="00F559C1">
            <w:pPr>
              <w:pStyle w:val="div"/>
              <w:spacing w:line="465" w:lineRule="atLeast"/>
              <w:jc w:val="center"/>
              <w:rPr>
                <w:lang w:val="en" w:eastAsia="en"/>
              </w:rPr>
            </w:pPr>
            <w:r>
              <w:rPr>
                <w:noProof/>
              </w:rPr>
              <w:pict w14:anchorId="531BC67B">
                <v:shape id="_x0000_i1034" type="#_x0000_t75" alt="ch3 nested list ex2" style="width:192.75pt;height:127.5pt;visibility:visible;mso-wrap-style:square">
                  <v:imagedata r:id="rId22" o:title="ch3 nested list ex2"/>
                </v:shape>
              </w:pict>
            </w:r>
          </w:p>
        </w:tc>
      </w:tr>
    </w:tbl>
    <w:p w14:paraId="55424E7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Similarly, we can have 3D, 4D, and other higher dimensional lists, but as of now, you only need to know 1D and 2D lists.</w:t>
      </w:r>
    </w:p>
    <w:p w14:paraId="6BC88F0E" w14:textId="7A810A93"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3.1.3. Accessing List Elements</w:t>
      </w:r>
    </w:p>
    <w:p w14:paraId="082500E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Now we know how to create lists, but how do we access the information inside the list? Just like how we created the list, we can use the square bracket operator (</w:t>
      </w:r>
      <w:r w:rsidRPr="004164C3">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to access the list elements. We also call this the </w:t>
      </w:r>
      <w:r>
        <w:rPr>
          <w:rStyle w:val="em"/>
          <w:sz w:val="28"/>
          <w:szCs w:val="28"/>
          <w:lang w:val="en" w:eastAsia="en"/>
        </w:rPr>
        <w:t>index operator</w:t>
      </w:r>
      <w:r>
        <w:rPr>
          <w:sz w:val="28"/>
          <w:szCs w:val="28"/>
          <w:lang w:val="en" w:eastAsia="en"/>
        </w:rPr>
        <w:t xml:space="preserve">. But first, we </w:t>
      </w:r>
      <w:proofErr w:type="gramStart"/>
      <w:r>
        <w:rPr>
          <w:sz w:val="28"/>
          <w:szCs w:val="28"/>
          <w:lang w:val="en" w:eastAsia="en"/>
        </w:rPr>
        <w:t>have to</w:t>
      </w:r>
      <w:proofErr w:type="gramEnd"/>
      <w:r>
        <w:rPr>
          <w:sz w:val="28"/>
          <w:szCs w:val="28"/>
          <w:lang w:val="en" w:eastAsia="en"/>
        </w:rPr>
        <w:t xml:space="preserve"> </w:t>
      </w:r>
      <w:r>
        <w:rPr>
          <w:sz w:val="28"/>
          <w:szCs w:val="28"/>
          <w:lang w:val="en" w:eastAsia="en"/>
        </w:rPr>
        <w:lastRenderedPageBreak/>
        <w:t xml:space="preserve">become comfortable with how list </w:t>
      </w:r>
      <w:r>
        <w:rPr>
          <w:rStyle w:val="em"/>
          <w:sz w:val="28"/>
          <w:szCs w:val="28"/>
          <w:lang w:val="en" w:eastAsia="en"/>
        </w:rPr>
        <w:t>indices</w:t>
      </w:r>
      <w:r>
        <w:rPr>
          <w:sz w:val="28"/>
          <w:szCs w:val="28"/>
          <w:lang w:val="en" w:eastAsia="en"/>
        </w:rPr>
        <w:t xml:space="preserve"> work in Python (and other languages as well).</w:t>
      </w:r>
    </w:p>
    <w:p w14:paraId="0EA0584A" w14:textId="77777777" w:rsidR="00F559C1" w:rsidRDefault="00F559C1" w:rsidP="00F559C1">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example list we covered before:</w:t>
      </w:r>
    </w:p>
    <w:p w14:paraId="3867D577" w14:textId="77777777" w:rsidR="00F559C1" w:rsidRDefault="00C11FBB" w:rsidP="00F559C1">
      <w:pPr>
        <w:pStyle w:val="div"/>
        <w:spacing w:after="363"/>
        <w:ind w:left="272" w:right="272"/>
        <w:rPr>
          <w:lang w:val="en" w:eastAsia="en"/>
        </w:rPr>
      </w:pPr>
      <w:r>
        <w:rPr>
          <w:noProof/>
        </w:rPr>
        <w:pict w14:anchorId="6B9A498D">
          <v:shape id="_x0000_i1035" type="#_x0000_t75" alt="ch3 list ex2" style="width:462pt;height:165.75pt;visibility:visible;mso-wrap-style:square">
            <v:imagedata r:id="rId20" o:title="ch3 list ex2"/>
          </v:shape>
        </w:pict>
      </w:r>
    </w:p>
    <w:p w14:paraId="0275141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the non-programming world, if we were to give indices to the elements in </w:t>
      </w:r>
      <w:proofErr w:type="spellStart"/>
      <w:r w:rsidRPr="00743171">
        <w:rPr>
          <w:rStyle w:val="notprenotclassLcode"/>
          <w:rFonts w:ascii="Fira Code" w:eastAsia="Droid Sans Mono" w:hAnsi="Fira Code" w:cs="Droid Sans Mono"/>
          <w:color w:val="B02145"/>
          <w:sz w:val="24"/>
          <w:szCs w:val="24"/>
          <w:lang w:val="en" w:eastAsia="en"/>
        </w:rPr>
        <w:t>name_list</w:t>
      </w:r>
      <w:proofErr w:type="spellEnd"/>
      <w:r>
        <w:rPr>
          <w:sz w:val="28"/>
          <w:szCs w:val="28"/>
          <w:lang w:val="en" w:eastAsia="en"/>
        </w:rPr>
        <w:t>, we would do it as follows:</w:t>
      </w:r>
    </w:p>
    <w:p w14:paraId="60918D3A" w14:textId="77777777" w:rsidR="00F559C1" w:rsidRDefault="00C11FBB" w:rsidP="00F559C1">
      <w:pPr>
        <w:pStyle w:val="div"/>
        <w:spacing w:after="363"/>
        <w:ind w:left="272" w:right="272"/>
        <w:rPr>
          <w:lang w:val="en" w:eastAsia="en"/>
        </w:rPr>
      </w:pPr>
      <w:r>
        <w:rPr>
          <w:noProof/>
        </w:rPr>
        <w:pict w14:anchorId="1904A381">
          <v:shape id="_x0000_i1036" type="#_x0000_t75" alt="ch3 list index ex1" style="width:443.25pt;height:75.75pt;visibility:visible;mso-wrap-style:square">
            <v:imagedata r:id="rId23" o:title="ch3 list index ex1"/>
          </v:shape>
        </w:pict>
      </w:r>
    </w:p>
    <w:p w14:paraId="4AE3CB1B" w14:textId="77777777" w:rsidR="00F559C1" w:rsidRDefault="00F559C1" w:rsidP="00F559C1">
      <w:pPr>
        <w:pStyle w:val="p"/>
        <w:spacing w:after="330" w:line="449" w:lineRule="atLeast"/>
        <w:ind w:left="272" w:right="272"/>
        <w:rPr>
          <w:sz w:val="28"/>
          <w:szCs w:val="28"/>
          <w:lang w:val="en" w:eastAsia="en"/>
        </w:rPr>
      </w:pPr>
      <w:r w:rsidRPr="00743171">
        <w:rPr>
          <w:rStyle w:val="notprenotclassLcode"/>
          <w:rFonts w:ascii="Fira Code" w:eastAsia="Droid Sans Mono" w:hAnsi="Fira Code" w:cs="Droid Sans Mono"/>
          <w:color w:val="B02145"/>
          <w:sz w:val="24"/>
          <w:szCs w:val="24"/>
          <w:lang w:val="en" w:eastAsia="en"/>
        </w:rPr>
        <w:t>'Alice'</w:t>
      </w:r>
      <w:r w:rsidRPr="00743171">
        <w:rPr>
          <w:sz w:val="24"/>
          <w:szCs w:val="24"/>
          <w:lang w:val="en" w:eastAsia="en"/>
        </w:rPr>
        <w:t xml:space="preserve"> </w:t>
      </w:r>
      <w:r>
        <w:rPr>
          <w:sz w:val="28"/>
          <w:szCs w:val="28"/>
          <w:lang w:val="en" w:eastAsia="en"/>
        </w:rPr>
        <w:t xml:space="preserve">would be at index </w:t>
      </w:r>
      <w:r w:rsidRPr="00743171">
        <w:rPr>
          <w:rStyle w:val="notprenotclassLcode"/>
          <w:rFonts w:ascii="Fira Code" w:eastAsia="Droid Sans Mono" w:hAnsi="Fira Code" w:cs="Droid Sans Mono"/>
          <w:color w:val="B02145"/>
          <w:sz w:val="24"/>
          <w:szCs w:val="24"/>
          <w:lang w:val="en" w:eastAsia="en"/>
        </w:rPr>
        <w:t>1</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'Bill'</w:t>
      </w:r>
      <w:r w:rsidRPr="00743171">
        <w:rPr>
          <w:sz w:val="24"/>
          <w:szCs w:val="24"/>
          <w:lang w:val="en" w:eastAsia="en"/>
        </w:rPr>
        <w:t xml:space="preserve"> </w:t>
      </w:r>
      <w:r>
        <w:rPr>
          <w:sz w:val="28"/>
          <w:szCs w:val="28"/>
          <w:lang w:val="en" w:eastAsia="en"/>
        </w:rPr>
        <w:t xml:space="preserve">would be at index </w:t>
      </w:r>
      <w:r w:rsidRPr="00743171">
        <w:rPr>
          <w:rStyle w:val="notprenotclassLcode"/>
          <w:rFonts w:ascii="Fira Code" w:eastAsia="Droid Sans Mono" w:hAnsi="Fira Code" w:cs="Droid Sans Mono"/>
          <w:color w:val="B02145"/>
          <w:sz w:val="24"/>
          <w:szCs w:val="24"/>
          <w:lang w:val="en" w:eastAsia="en"/>
        </w:rPr>
        <w:t>2</w:t>
      </w:r>
      <w:r>
        <w:rPr>
          <w:sz w:val="28"/>
          <w:szCs w:val="28"/>
          <w:lang w:val="en" w:eastAsia="en"/>
        </w:rPr>
        <w:t>, and so on.</w:t>
      </w:r>
    </w:p>
    <w:p w14:paraId="1FF39DE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However, Python (and most other languages) uses a zero-based indexing system, which means the start index is </w:t>
      </w:r>
      <w:r w:rsidRPr="00743171">
        <w:rPr>
          <w:rFonts w:ascii="Fira Code" w:hAnsi="Fira Code"/>
          <w:color w:val="B02145"/>
          <w:sz w:val="24"/>
          <w:szCs w:val="24"/>
          <w:lang w:val="en" w:eastAsia="en"/>
        </w:rPr>
        <w:t>0</w:t>
      </w:r>
      <w:r>
        <w:rPr>
          <w:sz w:val="28"/>
          <w:szCs w:val="28"/>
          <w:lang w:val="en" w:eastAsia="en"/>
        </w:rPr>
        <w:t>, like the following:</w:t>
      </w:r>
    </w:p>
    <w:p w14:paraId="5FFD919D" w14:textId="77777777" w:rsidR="00F559C1" w:rsidRDefault="00C11FBB" w:rsidP="00F559C1">
      <w:pPr>
        <w:pStyle w:val="div"/>
        <w:spacing w:after="363"/>
        <w:ind w:left="272" w:right="272"/>
        <w:rPr>
          <w:lang w:val="en" w:eastAsia="en"/>
        </w:rPr>
      </w:pPr>
      <w:r>
        <w:rPr>
          <w:noProof/>
        </w:rPr>
        <w:pict w14:anchorId="62015A50">
          <v:shape id="_x0000_i1037" type="#_x0000_t75" alt="ch3 list index ex2" style="width:445.5pt;height:79.5pt;visibility:visible;mso-wrap-style:square">
            <v:imagedata r:id="rId24" o:title="ch3 list index ex2"/>
          </v:shape>
        </w:pict>
      </w:r>
    </w:p>
    <w:p w14:paraId="1DC8270D"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Notice that for 26 elements, the index starts from </w:t>
      </w:r>
      <w:r w:rsidRPr="00743171">
        <w:rPr>
          <w:rStyle w:val="notprenotclassLcode"/>
          <w:rFonts w:ascii="Fira Code" w:eastAsia="Droid Sans Mono" w:hAnsi="Fira Code" w:cs="Droid Sans Mono"/>
          <w:color w:val="B02145"/>
          <w:sz w:val="24"/>
          <w:szCs w:val="24"/>
          <w:lang w:val="en" w:eastAsia="en"/>
        </w:rPr>
        <w:t>0</w:t>
      </w:r>
      <w:r w:rsidRPr="00743171">
        <w:rPr>
          <w:sz w:val="24"/>
          <w:szCs w:val="24"/>
          <w:lang w:val="en" w:eastAsia="en"/>
        </w:rPr>
        <w:t xml:space="preserve"> </w:t>
      </w:r>
      <w:r>
        <w:rPr>
          <w:sz w:val="28"/>
          <w:szCs w:val="28"/>
          <w:lang w:val="en" w:eastAsia="en"/>
        </w:rPr>
        <w:t xml:space="preserve">and ends at </w:t>
      </w:r>
      <w:r w:rsidRPr="00743171">
        <w:rPr>
          <w:rStyle w:val="notprenotclassLcode"/>
          <w:rFonts w:ascii="Fira Code" w:eastAsia="Droid Sans Mono" w:hAnsi="Fira Code" w:cs="Droid Sans Mono"/>
          <w:color w:val="B02145"/>
          <w:sz w:val="24"/>
          <w:szCs w:val="24"/>
          <w:lang w:val="en" w:eastAsia="en"/>
        </w:rPr>
        <w:t>25</w:t>
      </w:r>
      <w:r>
        <w:rPr>
          <w:sz w:val="28"/>
          <w:szCs w:val="28"/>
          <w:lang w:val="en" w:eastAsia="en"/>
        </w:rPr>
        <w:t xml:space="preserve">. As such, for any list with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elements, the index will go from </w:t>
      </w:r>
      <w:r w:rsidRPr="00743171">
        <w:rPr>
          <w:rStyle w:val="notprenotclassLcode"/>
          <w:rFonts w:ascii="Fira Code" w:eastAsia="Droid Sans Mono" w:hAnsi="Fira Code" w:cs="Droid Sans Mono"/>
          <w:color w:val="B02145"/>
          <w:sz w:val="24"/>
          <w:szCs w:val="24"/>
          <w:lang w:val="en" w:eastAsia="en"/>
        </w:rPr>
        <w:t>0</w:t>
      </w:r>
      <w:r w:rsidRPr="00743171">
        <w:rPr>
          <w:sz w:val="24"/>
          <w:szCs w:val="24"/>
          <w:lang w:val="en" w:eastAsia="en"/>
        </w:rPr>
        <w:t xml:space="preserve"> </w:t>
      </w:r>
      <w:r>
        <w:rPr>
          <w:sz w:val="28"/>
          <w:szCs w:val="28"/>
          <w:lang w:val="en" w:eastAsia="en"/>
        </w:rPr>
        <w:t xml:space="preserve">to </w:t>
      </w:r>
      <w:r w:rsidRPr="00743171">
        <w:rPr>
          <w:rStyle w:val="notprenotclassLcode"/>
          <w:rFonts w:ascii="Fira Code" w:eastAsia="Droid Sans Mono" w:hAnsi="Fira Code" w:cs="Droid Sans Mono"/>
          <w:color w:val="B02145"/>
          <w:sz w:val="24"/>
          <w:szCs w:val="24"/>
          <w:lang w:val="en" w:eastAsia="en"/>
        </w:rPr>
        <w:t>n - 1</w:t>
      </w:r>
      <w:r>
        <w:rPr>
          <w:sz w:val="28"/>
          <w:szCs w:val="28"/>
          <w:lang w:val="en" w:eastAsia="en"/>
        </w:rPr>
        <w:t>.</w:t>
      </w:r>
    </w:p>
    <w:tbl>
      <w:tblPr>
        <w:tblW w:w="50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9782"/>
      </w:tblGrid>
      <w:tr w:rsidR="00F559C1" w14:paraId="79B5C51A" w14:textId="77777777" w:rsidTr="00F559C1">
        <w:trPr>
          <w:tblCellSpacing w:w="0" w:type="dxa"/>
        </w:trPr>
        <w:tc>
          <w:tcPr>
            <w:tcW w:w="1563" w:type="dxa"/>
            <w:shd w:val="clear" w:color="auto" w:fill="auto"/>
            <w:tcMar>
              <w:top w:w="163" w:type="dxa"/>
              <w:left w:w="182" w:type="dxa"/>
              <w:bottom w:w="163" w:type="dxa"/>
              <w:right w:w="182" w:type="dxa"/>
            </w:tcMar>
            <w:vAlign w:val="center"/>
          </w:tcPr>
          <w:p w14:paraId="228EF098" w14:textId="77777777" w:rsidR="00F559C1" w:rsidRPr="00A405C2" w:rsidRDefault="00F559C1" w:rsidP="00F559C1">
            <w:pPr>
              <w:pStyle w:val="admonitionblocktabletdicontitle"/>
              <w:spacing w:line="465" w:lineRule="atLeast"/>
              <w:jc w:val="center"/>
              <w:rPr>
                <w:color w:val="262626"/>
                <w:sz w:val="24"/>
                <w:szCs w:val="24"/>
                <w:lang w:val="en" w:eastAsia="en"/>
              </w:rPr>
            </w:pPr>
            <w:r w:rsidRPr="00A405C2">
              <w:rPr>
                <w:color w:val="262626"/>
                <w:sz w:val="24"/>
                <w:szCs w:val="24"/>
                <w:lang w:val="en" w:eastAsia="en"/>
              </w:rPr>
              <w:lastRenderedPageBreak/>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60B0CD03" w14:textId="77777777" w:rsidR="00F559C1" w:rsidRPr="00A405C2" w:rsidRDefault="00F559C1" w:rsidP="00F559C1">
            <w:pPr>
              <w:spacing w:line="449" w:lineRule="atLeast"/>
              <w:rPr>
                <w:color w:val="404040"/>
                <w:sz w:val="28"/>
                <w:szCs w:val="28"/>
                <w:lang w:val="en" w:eastAsia="en"/>
              </w:rPr>
            </w:pPr>
            <w:r w:rsidRPr="00A405C2">
              <w:rPr>
                <w:rStyle w:val="notprenotclassLcode"/>
                <w:rFonts w:ascii="Droid Sans Mono" w:eastAsia="Droid Sans Mono" w:hAnsi="Droid Sans Mono" w:cs="Droid Sans Mono"/>
                <w:color w:val="B02145"/>
                <w:sz w:val="20"/>
                <w:szCs w:val="20"/>
                <w:lang w:val="en" w:eastAsia="en"/>
              </w:rPr>
              <w:t>n</w:t>
            </w:r>
            <w:r w:rsidRPr="00A405C2">
              <w:rPr>
                <w:rStyle w:val="small"/>
                <w:color w:val="404040"/>
                <w:sz w:val="21"/>
                <w:szCs w:val="21"/>
                <w:lang w:val="en" w:eastAsia="en"/>
              </w:rPr>
              <w:t xml:space="preserve"> is the </w:t>
            </w:r>
            <w:r w:rsidRPr="00A405C2">
              <w:rPr>
                <w:rStyle w:val="admonitionblocktabletdcontentnth-last-child1nth-last-child1Character"/>
                <w:i/>
                <w:iCs/>
                <w:color w:val="404040"/>
                <w:sz w:val="21"/>
                <w:szCs w:val="21"/>
                <w:lang w:val="en" w:eastAsia="en"/>
              </w:rPr>
              <w:t>length</w:t>
            </w:r>
            <w:r w:rsidRPr="00A405C2">
              <w:rPr>
                <w:rStyle w:val="small"/>
                <w:color w:val="404040"/>
                <w:sz w:val="21"/>
                <w:szCs w:val="21"/>
                <w:lang w:val="en" w:eastAsia="en"/>
              </w:rPr>
              <w:t xml:space="preserve"> of the list</w:t>
            </w:r>
          </w:p>
        </w:tc>
      </w:tr>
    </w:tbl>
    <w:p w14:paraId="4D576E8E" w14:textId="77777777" w:rsidR="00F559C1" w:rsidRDefault="00F559C1" w:rsidP="00F559C1">
      <w:pPr>
        <w:pStyle w:val="p"/>
        <w:spacing w:before="240" w:after="330" w:line="449" w:lineRule="atLeast"/>
        <w:ind w:left="272" w:right="272"/>
        <w:rPr>
          <w:sz w:val="28"/>
          <w:szCs w:val="28"/>
          <w:lang w:val="en" w:eastAsia="en"/>
        </w:rPr>
      </w:pPr>
      <w:proofErr w:type="gramStart"/>
      <w:r>
        <w:rPr>
          <w:sz w:val="28"/>
          <w:szCs w:val="28"/>
          <w:lang w:val="en" w:eastAsia="en"/>
        </w:rPr>
        <w:t>So</w:t>
      </w:r>
      <w:proofErr w:type="gramEnd"/>
      <w:r>
        <w:rPr>
          <w:sz w:val="28"/>
          <w:szCs w:val="28"/>
          <w:lang w:val="en" w:eastAsia="en"/>
        </w:rPr>
        <w:t xml:space="preserve"> if we want to access the elements in </w:t>
      </w:r>
      <w:proofErr w:type="spellStart"/>
      <w:r w:rsidRPr="00743171">
        <w:rPr>
          <w:rStyle w:val="notprenotclassLcode"/>
          <w:rFonts w:ascii="Fira Code" w:eastAsia="Droid Sans Mono" w:hAnsi="Fira Code" w:cs="Droid Sans Mono"/>
          <w:color w:val="B02145"/>
          <w:sz w:val="24"/>
          <w:szCs w:val="24"/>
          <w:lang w:val="en" w:eastAsia="en"/>
        </w:rPr>
        <w:t>name_list</w:t>
      </w:r>
      <w:proofErr w:type="spellEnd"/>
      <w:r>
        <w:rPr>
          <w:sz w:val="28"/>
          <w:szCs w:val="28"/>
          <w:lang w:val="en" w:eastAsia="en"/>
        </w:rPr>
        <w:t>, we can do the following:</w:t>
      </w:r>
    </w:p>
    <w:p w14:paraId="2E391E0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777777"/>
          <w:sz w:val="21"/>
          <w:szCs w:val="21"/>
          <w:lang w:val="en" w:eastAsia="en"/>
        </w:rPr>
        <w:t xml:space="preserve"># Suppose </w:t>
      </w:r>
      <w:proofErr w:type="spellStart"/>
      <w:r w:rsidRPr="00C974A5">
        <w:rPr>
          <w:rStyle w:val="any"/>
          <w:rFonts w:ascii="Fira Code" w:eastAsia="Droid Sans Mono" w:hAnsi="Fira Code" w:cs="Droid Sans Mono"/>
          <w:color w:val="777777"/>
          <w:sz w:val="21"/>
          <w:szCs w:val="21"/>
          <w:lang w:val="en" w:eastAsia="en"/>
        </w:rPr>
        <w:t>name_list</w:t>
      </w:r>
      <w:proofErr w:type="spellEnd"/>
      <w:r w:rsidRPr="00C974A5">
        <w:rPr>
          <w:rStyle w:val="any"/>
          <w:rFonts w:ascii="Fira Code" w:eastAsia="Droid Sans Mono" w:hAnsi="Fira Code" w:cs="Droid Sans Mono"/>
          <w:color w:val="777777"/>
          <w:sz w:val="21"/>
          <w:szCs w:val="21"/>
          <w:lang w:val="en" w:eastAsia="en"/>
        </w:rPr>
        <w:t xml:space="preserve"> is already initialized and filled with values</w:t>
      </w:r>
    </w:p>
    <w:p w14:paraId="604176E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proofErr w:type="spellStart"/>
      <w:r w:rsidRPr="00C974A5">
        <w:rPr>
          <w:rFonts w:ascii="Fira Code" w:eastAsia="Droid Sans Mono" w:hAnsi="Fira Code" w:cs="Droid Sans Mono"/>
          <w:sz w:val="21"/>
          <w:szCs w:val="21"/>
          <w:lang w:val="en" w:eastAsia="en"/>
        </w:rPr>
        <w:t>name_list</w:t>
      </w:r>
      <w:proofErr w:type="spellEnd"/>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0</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-&gt; 'Alice'</w:t>
      </w:r>
    </w:p>
    <w:p w14:paraId="4A7AD0D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proofErr w:type="spellStart"/>
      <w:r w:rsidRPr="00C974A5">
        <w:rPr>
          <w:rFonts w:ascii="Fira Code" w:eastAsia="Droid Sans Mono" w:hAnsi="Fira Code" w:cs="Droid Sans Mono"/>
          <w:sz w:val="21"/>
          <w:szCs w:val="21"/>
          <w:lang w:val="en" w:eastAsia="en"/>
        </w:rPr>
        <w:t>name_list</w:t>
      </w:r>
      <w:proofErr w:type="spellEnd"/>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-&gt; 'Bill'</w:t>
      </w:r>
    </w:p>
    <w:p w14:paraId="64AA6A9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proofErr w:type="spellStart"/>
      <w:r w:rsidRPr="00C974A5">
        <w:rPr>
          <w:rFonts w:ascii="Fira Code" w:eastAsia="Droid Sans Mono" w:hAnsi="Fira Code" w:cs="Droid Sans Mono"/>
          <w:sz w:val="21"/>
          <w:szCs w:val="21"/>
          <w:lang w:val="en" w:eastAsia="en"/>
        </w:rPr>
        <w:t>name_list</w:t>
      </w:r>
      <w:proofErr w:type="spellEnd"/>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25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-&gt; 'Zoe'</w:t>
      </w:r>
    </w:p>
    <w:p w14:paraId="78C75228"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Out of Range Indices</w:t>
      </w:r>
    </w:p>
    <w:p w14:paraId="11A7B0A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Now we know that the index system of a list with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elements will go from </w:t>
      </w:r>
      <w:r w:rsidRPr="00743171">
        <w:rPr>
          <w:rStyle w:val="notprenotclassLcode"/>
          <w:rFonts w:ascii="Fira Code" w:eastAsia="Droid Sans Mono" w:hAnsi="Fira Code" w:cs="Droid Sans Mono"/>
          <w:color w:val="B02145"/>
          <w:sz w:val="24"/>
          <w:szCs w:val="24"/>
          <w:lang w:val="en" w:eastAsia="en"/>
        </w:rPr>
        <w:t>0</w:t>
      </w:r>
      <w:r w:rsidRPr="00743171">
        <w:rPr>
          <w:sz w:val="24"/>
          <w:szCs w:val="24"/>
          <w:lang w:val="en" w:eastAsia="en"/>
        </w:rPr>
        <w:t xml:space="preserve"> </w:t>
      </w:r>
      <w:r>
        <w:rPr>
          <w:sz w:val="28"/>
          <w:szCs w:val="28"/>
          <w:lang w:val="en" w:eastAsia="en"/>
        </w:rPr>
        <w:t xml:space="preserve">to </w:t>
      </w:r>
      <w:r w:rsidRPr="00743171">
        <w:rPr>
          <w:rStyle w:val="notprenotclassLcode"/>
          <w:rFonts w:ascii="Fira Code" w:eastAsia="Droid Sans Mono" w:hAnsi="Fira Code" w:cs="Droid Sans Mono"/>
          <w:color w:val="B02145"/>
          <w:sz w:val="24"/>
          <w:szCs w:val="24"/>
          <w:lang w:val="en" w:eastAsia="en"/>
        </w:rPr>
        <w:t>n - 1</w:t>
      </w:r>
      <w:r>
        <w:rPr>
          <w:sz w:val="28"/>
          <w:szCs w:val="28"/>
          <w:lang w:val="en" w:eastAsia="en"/>
        </w:rPr>
        <w:t xml:space="preserve">. What would happen if we tried to access an index that is less than </w:t>
      </w:r>
      <w:r w:rsidRPr="00743171">
        <w:rPr>
          <w:rStyle w:val="notprenotclassLcode"/>
          <w:rFonts w:ascii="Fira Code" w:eastAsia="Droid Sans Mono" w:hAnsi="Fira Code" w:cs="Droid Sans Mono"/>
          <w:color w:val="B02145"/>
          <w:sz w:val="24"/>
          <w:szCs w:val="24"/>
          <w:lang w:val="en" w:eastAsia="en"/>
        </w:rPr>
        <w:t>0</w:t>
      </w:r>
      <w:r w:rsidRPr="00743171">
        <w:rPr>
          <w:sz w:val="24"/>
          <w:szCs w:val="24"/>
          <w:lang w:val="en" w:eastAsia="en"/>
        </w:rPr>
        <w:t xml:space="preserve"> </w:t>
      </w:r>
      <w:r>
        <w:rPr>
          <w:sz w:val="28"/>
          <w:szCs w:val="28"/>
          <w:lang w:val="en" w:eastAsia="en"/>
        </w:rPr>
        <w:t>or greater than</w:t>
      </w:r>
      <w:r w:rsidRPr="00747365">
        <w:rPr>
          <w:color w:val="B02145"/>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n - 1</w:t>
      </w:r>
      <w:r>
        <w:rPr>
          <w:sz w:val="28"/>
          <w:szCs w:val="28"/>
          <w:lang w:val="en" w:eastAsia="en"/>
        </w:rPr>
        <w:t xml:space="preserve">? </w:t>
      </w:r>
      <w:proofErr w:type="gramStart"/>
      <w:r>
        <w:rPr>
          <w:sz w:val="28"/>
          <w:szCs w:val="28"/>
          <w:lang w:val="en" w:eastAsia="en"/>
        </w:rPr>
        <w:t>Let’s</w:t>
      </w:r>
      <w:proofErr w:type="gramEnd"/>
      <w:r>
        <w:rPr>
          <w:sz w:val="28"/>
          <w:szCs w:val="28"/>
          <w:lang w:val="en" w:eastAsia="en"/>
        </w:rPr>
        <w:t xml:space="preserve"> try it out in Python shell.</w:t>
      </w:r>
    </w:p>
    <w:p w14:paraId="6931EFA1" w14:textId="77777777" w:rsidR="00F559C1" w:rsidRPr="00CD0BC4" w:rsidRDefault="00F559C1" w:rsidP="00F559C1">
      <w:pPr>
        <w:pStyle w:val="listingblocktitle"/>
        <w:spacing w:after="73" w:line="383" w:lineRule="atLeast"/>
        <w:ind w:left="272" w:right="272"/>
        <w:rPr>
          <w:b/>
          <w:bCs/>
          <w:sz w:val="26"/>
          <w:szCs w:val="26"/>
          <w:lang w:val="en" w:eastAsia="en"/>
        </w:rPr>
      </w:pPr>
      <w:r w:rsidRPr="00CD0BC4">
        <w:rPr>
          <w:b/>
          <w:bCs/>
          <w:sz w:val="26"/>
          <w:szCs w:val="26"/>
          <w:lang w:val="en" w:eastAsia="en"/>
        </w:rPr>
        <w:t>Out of Range Index</w:t>
      </w:r>
      <w:r>
        <w:rPr>
          <w:b/>
          <w:bCs/>
          <w:sz w:val="26"/>
          <w:szCs w:val="26"/>
          <w:lang w:val="en" w:eastAsia="en"/>
        </w:rPr>
        <w:t xml:space="preserve"> Example</w:t>
      </w:r>
      <w:r w:rsidRPr="00CD0BC4">
        <w:rPr>
          <w:b/>
          <w:bCs/>
          <w:sz w:val="26"/>
          <w:szCs w:val="26"/>
          <w:lang w:val="en" w:eastAsia="en"/>
        </w:rPr>
        <w:t xml:space="preserve"> (Python Shell)</w:t>
      </w:r>
    </w:p>
    <w:p w14:paraId="3BC2ED5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&gt;&gt;&gt; numbers = [1, 2, 3, 4, 5]  # index: 0 ~ 4</w:t>
      </w:r>
    </w:p>
    <w:p w14:paraId="401749F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&gt;&gt;&gt; numbers[-1]</w:t>
      </w:r>
    </w:p>
    <w:p w14:paraId="587D672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5</w:t>
      </w:r>
    </w:p>
    <w:p w14:paraId="5DEAA4D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&gt;&gt;&gt; numbers[-5]</w:t>
      </w:r>
    </w:p>
    <w:p w14:paraId="0DC1F6D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w:t>
      </w:r>
    </w:p>
    <w:p w14:paraId="652754D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&gt;&gt;&gt; numbers[-6]</w:t>
      </w:r>
    </w:p>
    <w:p w14:paraId="30EDD76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Traceback (most recent call last):</w:t>
      </w:r>
    </w:p>
    <w:p w14:paraId="2F6D5F7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 xml:space="preserve">  File "&lt;stdin&gt;", line 1, in &lt;module&gt;</w:t>
      </w:r>
    </w:p>
    <w:p w14:paraId="11F411E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roofErr w:type="spellStart"/>
      <w:r w:rsidRPr="00C974A5">
        <w:rPr>
          <w:rFonts w:ascii="Fira Code" w:eastAsia="Droid Sans Mono" w:hAnsi="Fira Code" w:cs="Droid Sans Mono"/>
          <w:sz w:val="21"/>
          <w:szCs w:val="21"/>
          <w:shd w:val="clear" w:color="auto" w:fill="auto"/>
          <w:lang w:val="en" w:eastAsia="en"/>
        </w:rPr>
        <w:t>IndexError</w:t>
      </w:r>
      <w:proofErr w:type="spellEnd"/>
      <w:r w:rsidRPr="00C974A5">
        <w:rPr>
          <w:rFonts w:ascii="Fira Code" w:eastAsia="Droid Sans Mono" w:hAnsi="Fira Code" w:cs="Droid Sans Mono"/>
          <w:sz w:val="21"/>
          <w:szCs w:val="21"/>
          <w:shd w:val="clear" w:color="auto" w:fill="auto"/>
          <w:lang w:val="en" w:eastAsia="en"/>
        </w:rPr>
        <w:t>: list index out of range</w:t>
      </w:r>
    </w:p>
    <w:p w14:paraId="5B6085B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&gt;&gt;&gt; numbers[5]</w:t>
      </w:r>
    </w:p>
    <w:p w14:paraId="20F5B3E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Traceback (most recent call last):</w:t>
      </w:r>
    </w:p>
    <w:p w14:paraId="0D03DEF8"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 xml:space="preserve">  File "&lt;stdin&gt;", line 1, in &lt;module&gt;</w:t>
      </w:r>
    </w:p>
    <w:p w14:paraId="688D8418"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proofErr w:type="spellStart"/>
      <w:r w:rsidRPr="00C974A5">
        <w:rPr>
          <w:rFonts w:ascii="Fira Code" w:eastAsia="Droid Sans Mono" w:hAnsi="Fira Code" w:cs="Droid Sans Mono"/>
          <w:sz w:val="21"/>
          <w:szCs w:val="21"/>
          <w:shd w:val="clear" w:color="auto" w:fill="auto"/>
          <w:lang w:val="en" w:eastAsia="en"/>
        </w:rPr>
        <w:t>IndexError</w:t>
      </w:r>
      <w:proofErr w:type="spellEnd"/>
      <w:r w:rsidRPr="00C974A5">
        <w:rPr>
          <w:rFonts w:ascii="Fira Code" w:eastAsia="Droid Sans Mono" w:hAnsi="Fira Code" w:cs="Droid Sans Mono"/>
          <w:sz w:val="21"/>
          <w:szCs w:val="21"/>
          <w:shd w:val="clear" w:color="auto" w:fill="auto"/>
          <w:lang w:val="en" w:eastAsia="en"/>
        </w:rPr>
        <w:t>: list index out of range</w:t>
      </w:r>
    </w:p>
    <w:p w14:paraId="181168C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description and name of the error do not matter, but the results seem strange, doesn’t it? Why do some negative numbers work while others cause errors? If negative numbers work, why </w:t>
      </w:r>
      <w:proofErr w:type="gramStart"/>
      <w:r>
        <w:rPr>
          <w:sz w:val="28"/>
          <w:szCs w:val="28"/>
          <w:lang w:val="en" w:eastAsia="en"/>
        </w:rPr>
        <w:t>don’t</w:t>
      </w:r>
      <w:proofErr w:type="gramEnd"/>
      <w:r>
        <w:rPr>
          <w:sz w:val="28"/>
          <w:szCs w:val="28"/>
          <w:lang w:val="en" w:eastAsia="en"/>
        </w:rPr>
        <w:t xml:space="preserve"> numbers greater than </w:t>
      </w:r>
      <w:r w:rsidRPr="00743171">
        <w:rPr>
          <w:rStyle w:val="notprenotclassLcode"/>
          <w:rFonts w:ascii="Fira Code" w:eastAsia="Droid Sans Mono" w:hAnsi="Fira Code" w:cs="Droid Sans Mono"/>
          <w:color w:val="B02145"/>
          <w:sz w:val="24"/>
          <w:szCs w:val="24"/>
          <w:lang w:val="en" w:eastAsia="en"/>
        </w:rPr>
        <w:t>4</w:t>
      </w:r>
      <w:r w:rsidRPr="00743171">
        <w:rPr>
          <w:sz w:val="24"/>
          <w:szCs w:val="24"/>
          <w:lang w:val="en" w:eastAsia="en"/>
        </w:rPr>
        <w:t xml:space="preserve"> </w:t>
      </w:r>
      <w:r>
        <w:rPr>
          <w:sz w:val="28"/>
          <w:szCs w:val="28"/>
          <w:lang w:val="en" w:eastAsia="en"/>
        </w:rPr>
        <w:t>work?</w:t>
      </w:r>
    </w:p>
    <w:p w14:paraId="6EEE89BD"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Python is unique in that it allows some range of negative index numbers to allow accessing of elements in reverse order. In fact, for a list with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elements, the index does not start from </w:t>
      </w:r>
      <w:r w:rsidRPr="00743171">
        <w:rPr>
          <w:rStyle w:val="notprenotclassLcode"/>
          <w:rFonts w:ascii="Fira Code" w:eastAsia="Droid Sans Mono" w:hAnsi="Fira Code" w:cs="Droid Sans Mono"/>
          <w:color w:val="B02145"/>
          <w:sz w:val="24"/>
          <w:szCs w:val="24"/>
          <w:lang w:val="en" w:eastAsia="en"/>
        </w:rPr>
        <w:t>0</w:t>
      </w:r>
      <w:r>
        <w:rPr>
          <w:sz w:val="28"/>
          <w:szCs w:val="28"/>
          <w:lang w:val="en" w:eastAsia="en"/>
        </w:rPr>
        <w:t xml:space="preserve">, but from </w:t>
      </w:r>
      <w:r w:rsidRPr="00743171">
        <w:rPr>
          <w:rStyle w:val="notprenotclassLcode"/>
          <w:rFonts w:ascii="Fira Code" w:eastAsia="Droid Sans Mono" w:hAnsi="Fira Code" w:cs="Droid Sans Mono"/>
          <w:color w:val="B02145"/>
          <w:sz w:val="24"/>
          <w:szCs w:val="24"/>
          <w:lang w:val="en" w:eastAsia="en"/>
        </w:rPr>
        <w:t>-n</w:t>
      </w:r>
      <w:r>
        <w:rPr>
          <w:sz w:val="28"/>
          <w:szCs w:val="28"/>
          <w:lang w:val="en" w:eastAsia="en"/>
        </w:rPr>
        <w:t xml:space="preserve"> to </w:t>
      </w:r>
      <w:r w:rsidRPr="00743171">
        <w:rPr>
          <w:rStyle w:val="notprenotclassLcode"/>
          <w:rFonts w:ascii="Fira Code" w:eastAsia="Droid Sans Mono" w:hAnsi="Fira Code" w:cs="Droid Sans Mono"/>
          <w:color w:val="B02145"/>
          <w:sz w:val="24"/>
          <w:szCs w:val="24"/>
          <w:lang w:val="en" w:eastAsia="en"/>
        </w:rPr>
        <w:t>n - 1</w:t>
      </w:r>
      <w:r>
        <w:rPr>
          <w:sz w:val="28"/>
          <w:szCs w:val="28"/>
          <w:lang w:val="en" w:eastAsia="en"/>
        </w:rPr>
        <w:t xml:space="preserve">. Therefore, the list </w:t>
      </w:r>
      <w:r w:rsidRPr="00743171">
        <w:rPr>
          <w:rStyle w:val="notprenotclassLcode"/>
          <w:rFonts w:ascii="Fira Code" w:eastAsia="Droid Sans Mono" w:hAnsi="Fira Code" w:cs="Droid Sans Mono"/>
          <w:color w:val="B02145"/>
          <w:sz w:val="24"/>
          <w:szCs w:val="24"/>
          <w:lang w:val="en" w:eastAsia="en"/>
        </w:rPr>
        <w:t>numbers</w:t>
      </w:r>
      <w:r w:rsidRPr="00743171">
        <w:rPr>
          <w:sz w:val="24"/>
          <w:szCs w:val="24"/>
          <w:lang w:val="en" w:eastAsia="en"/>
        </w:rPr>
        <w:t xml:space="preserve"> </w:t>
      </w:r>
      <w:proofErr w:type="gramStart"/>
      <w:r>
        <w:rPr>
          <w:sz w:val="28"/>
          <w:szCs w:val="28"/>
          <w:lang w:val="en" w:eastAsia="en"/>
        </w:rPr>
        <w:t>has</w:t>
      </w:r>
      <w:proofErr w:type="gramEnd"/>
      <w:r>
        <w:rPr>
          <w:sz w:val="28"/>
          <w:szCs w:val="28"/>
          <w:lang w:val="en" w:eastAsia="en"/>
        </w:rPr>
        <w:t xml:space="preserve"> the following indexing system:</w:t>
      </w:r>
    </w:p>
    <w:p w14:paraId="50270EDF" w14:textId="77777777" w:rsidR="00F559C1" w:rsidRDefault="00C11FBB" w:rsidP="00F559C1">
      <w:pPr>
        <w:pStyle w:val="div"/>
        <w:spacing w:after="363"/>
        <w:ind w:left="272" w:right="272"/>
        <w:jc w:val="center"/>
        <w:rPr>
          <w:lang w:val="en" w:eastAsia="en"/>
        </w:rPr>
      </w:pPr>
      <w:r>
        <w:rPr>
          <w:noProof/>
        </w:rPr>
        <w:pict w14:anchorId="68F28FB8">
          <v:shape id="Picture" o:spid="_x0000_i1038" type="#_x0000_t75" alt="ch3 list index ex3" style="width:507pt;height:84.75pt;visibility:visible;mso-wrap-style:square">
            <v:imagedata r:id="rId25" o:title="ch3 list index ex3"/>
          </v:shape>
        </w:pict>
      </w:r>
    </w:p>
    <w:p w14:paraId="05725A8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You can also think of negative indices as the following:</w:t>
      </w:r>
    </w:p>
    <w:p w14:paraId="0F08AF6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a has 5 elements</w:t>
      </w:r>
    </w:p>
    <w:p w14:paraId="5B3D2C79"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w:t>
      </w:r>
    </w:p>
    <w:p w14:paraId="54E0110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n =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length of a</w:t>
      </w:r>
    </w:p>
    <w:p w14:paraId="32FAD33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4</w:t>
      </w:r>
    </w:p>
    <w:p w14:paraId="5B851D3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Negative index can be offset by the list's length</w:t>
      </w:r>
    </w:p>
    <w:p w14:paraId="1CBE06E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a[-</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equivalent to a[-5 + n] = a[0]</w:t>
      </w:r>
    </w:p>
    <w:p w14:paraId="411C3399"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a[-</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equivalent to a[-1 + n] = a[4]</w:t>
      </w:r>
    </w:p>
    <w:p w14:paraId="71F4405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Now, try comparing this figure with the shell output above. The reason why </w:t>
      </w:r>
      <w:r w:rsidRPr="00743171">
        <w:rPr>
          <w:rStyle w:val="notprenotclassLcode"/>
          <w:rFonts w:ascii="Fira Code" w:eastAsia="Droid Sans Mono" w:hAnsi="Fira Code" w:cs="Droid Sans Mono"/>
          <w:color w:val="B02145"/>
          <w:sz w:val="24"/>
          <w:szCs w:val="24"/>
          <w:lang w:val="en" w:eastAsia="en"/>
        </w:rPr>
        <w:t>numbers[-6]</w:t>
      </w:r>
      <w:r w:rsidRPr="00743171">
        <w:rPr>
          <w:rFonts w:ascii="Fira Code" w:hAnsi="Fira Code"/>
          <w:sz w:val="24"/>
          <w:szCs w:val="24"/>
          <w:lang w:val="en" w:eastAsia="en"/>
        </w:rPr>
        <w:t xml:space="preserve"> </w:t>
      </w:r>
      <w:r>
        <w:rPr>
          <w:sz w:val="28"/>
          <w:szCs w:val="28"/>
          <w:lang w:val="en" w:eastAsia="en"/>
        </w:rPr>
        <w:t xml:space="preserve">and </w:t>
      </w:r>
      <w:r w:rsidRPr="00743171">
        <w:rPr>
          <w:rStyle w:val="notprenotclassLcode"/>
          <w:rFonts w:ascii="Fira Code" w:eastAsia="Droid Sans Mono" w:hAnsi="Fira Code" w:cs="Droid Sans Mono"/>
          <w:color w:val="B02145"/>
          <w:sz w:val="24"/>
          <w:szCs w:val="24"/>
          <w:lang w:val="en" w:eastAsia="en"/>
        </w:rPr>
        <w:t>numbers[5]</w:t>
      </w:r>
      <w:r w:rsidRPr="00743171">
        <w:rPr>
          <w:sz w:val="24"/>
          <w:szCs w:val="24"/>
          <w:lang w:val="en" w:eastAsia="en"/>
        </w:rPr>
        <w:t xml:space="preserve"> </w:t>
      </w:r>
      <w:r>
        <w:rPr>
          <w:sz w:val="28"/>
          <w:szCs w:val="28"/>
          <w:lang w:val="en" w:eastAsia="en"/>
        </w:rPr>
        <w:t>caused errors is because they were out of the valid index range (</w:t>
      </w:r>
      <w:r w:rsidRPr="00743171">
        <w:rPr>
          <w:rStyle w:val="notprenotclassLcode"/>
          <w:rFonts w:ascii="Fira Code" w:eastAsia="Droid Sans Mono" w:hAnsi="Fira Code" w:cs="Droid Sans Mono"/>
          <w:color w:val="B02145"/>
          <w:sz w:val="24"/>
          <w:szCs w:val="24"/>
          <w:lang w:val="en" w:eastAsia="en"/>
        </w:rPr>
        <w:t>-5</w:t>
      </w:r>
      <w:r w:rsidRPr="00743171">
        <w:rPr>
          <w:rFonts w:ascii="Fira Code" w:hAnsi="Fira Code"/>
          <w:sz w:val="24"/>
          <w:szCs w:val="24"/>
          <w:lang w:val="en" w:eastAsia="en"/>
        </w:rPr>
        <w:t xml:space="preserve"> </w:t>
      </w:r>
      <w:r>
        <w:rPr>
          <w:sz w:val="28"/>
          <w:szCs w:val="28"/>
          <w:lang w:val="en" w:eastAsia="en"/>
        </w:rPr>
        <w:t xml:space="preserve">to </w:t>
      </w:r>
      <w:r w:rsidRPr="00743171">
        <w:rPr>
          <w:rStyle w:val="notprenotclassLcode"/>
          <w:rFonts w:ascii="Fira Code" w:eastAsia="Droid Sans Mono" w:hAnsi="Fira Code" w:cs="Droid Sans Mono"/>
          <w:color w:val="B02145"/>
          <w:sz w:val="24"/>
          <w:szCs w:val="24"/>
          <w:lang w:val="en" w:eastAsia="en"/>
        </w:rPr>
        <w:t>4</w:t>
      </w:r>
      <w:r>
        <w:rPr>
          <w:sz w:val="28"/>
          <w:szCs w:val="28"/>
          <w:lang w:val="en" w:eastAsia="en"/>
        </w:rPr>
        <w:t xml:space="preserve">). For any list with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elements, if you try to access an index that is out of range (from </w:t>
      </w:r>
      <w:r w:rsidRPr="00743171">
        <w:rPr>
          <w:rStyle w:val="notprenotclassLcode"/>
          <w:rFonts w:ascii="Fira Code" w:eastAsia="Droid Sans Mono" w:hAnsi="Fira Code" w:cs="Droid Sans Mono"/>
          <w:color w:val="B02145"/>
          <w:sz w:val="24"/>
          <w:szCs w:val="24"/>
          <w:lang w:val="en" w:eastAsia="en"/>
        </w:rPr>
        <w:t>-n</w:t>
      </w:r>
      <w:r>
        <w:rPr>
          <w:sz w:val="28"/>
          <w:szCs w:val="28"/>
          <w:lang w:val="en" w:eastAsia="en"/>
        </w:rPr>
        <w:t xml:space="preserve"> to </w:t>
      </w:r>
      <w:r w:rsidRPr="00743171">
        <w:rPr>
          <w:rStyle w:val="notprenotclassLcode"/>
          <w:rFonts w:ascii="Fira Code" w:eastAsia="Droid Sans Mono" w:hAnsi="Fira Code" w:cs="Droid Sans Mono"/>
          <w:color w:val="B02145"/>
          <w:sz w:val="22"/>
          <w:szCs w:val="22"/>
          <w:lang w:val="en" w:eastAsia="en"/>
        </w:rPr>
        <w:t>n - 1</w:t>
      </w:r>
      <w:r>
        <w:rPr>
          <w:sz w:val="28"/>
          <w:szCs w:val="28"/>
          <w:lang w:val="en" w:eastAsia="en"/>
        </w:rPr>
        <w:t>), Python will raise an exception.</w:t>
      </w:r>
    </w:p>
    <w:p w14:paraId="4254EF38"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 Guess the output (Python Shell)</w:t>
      </w:r>
    </w:p>
    <w:p w14:paraId="4F6A186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 = ['a', 'b', 'c', 1, 2, 3, True, False]</w:t>
      </w:r>
    </w:p>
    <w:p w14:paraId="3435FD5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a[1]</w:t>
      </w:r>
    </w:p>
    <w:p w14:paraId="1644734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5B075CF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a[8]</w:t>
      </w:r>
    </w:p>
    <w:p w14:paraId="4487027E"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0A77788A"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a[-1]</w:t>
      </w:r>
    </w:p>
    <w:p w14:paraId="2457F4AA"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5D51EFE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a[-5]</w:t>
      </w:r>
    </w:p>
    <w:p w14:paraId="2B6C679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78CE4E4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a[3]</w:t>
      </w:r>
    </w:p>
    <w:p w14:paraId="1D9D54B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37C75AAD"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lastRenderedPageBreak/>
        <w:t>&gt;&gt;&gt; a[6]</w:t>
      </w:r>
    </w:p>
    <w:p w14:paraId="75EE7E27"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596AA02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&gt;&gt;&gt; a[-3]</w:t>
      </w:r>
    </w:p>
    <w:p w14:paraId="6A8F7127"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sidRPr="00C974A5">
        <w:rPr>
          <w:rFonts w:ascii="Fira Code" w:hAnsi="Fira Code"/>
          <w:sz w:val="21"/>
          <w:szCs w:val="21"/>
        </w:rPr>
        <w:t>...?</w:t>
      </w:r>
    </w:p>
    <w:p w14:paraId="1BF4D5B6"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1AB77A37"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'b'</w:t>
      </w:r>
    </w:p>
    <w:p w14:paraId="0BD85452"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w:t>
      </w:r>
      <w:proofErr w:type="spellStart"/>
      <w:r w:rsidRPr="00C974A5">
        <w:rPr>
          <w:rFonts w:ascii="Fira Code" w:eastAsia="Fira Code" w:hAnsi="Fira Code" w:cs="Fira Code"/>
          <w:sz w:val="21"/>
          <w:szCs w:val="21"/>
          <w:shd w:val="clear" w:color="auto" w:fill="auto"/>
          <w:lang w:val="en" w:eastAsia="en"/>
        </w:rPr>
        <w:t>IndexError</w:t>
      </w:r>
      <w:proofErr w:type="spellEnd"/>
      <w:r w:rsidRPr="00C974A5">
        <w:rPr>
          <w:rFonts w:ascii="Fira Code" w:eastAsia="Fira Code" w:hAnsi="Fira Code" w:cs="Fira Code"/>
          <w:sz w:val="21"/>
          <w:szCs w:val="21"/>
          <w:shd w:val="clear" w:color="auto" w:fill="auto"/>
          <w:lang w:val="en" w:eastAsia="en"/>
        </w:rPr>
        <w:t>...</w:t>
      </w:r>
    </w:p>
    <w:p w14:paraId="0527741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False</w:t>
      </w:r>
    </w:p>
    <w:p w14:paraId="559CF62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1</w:t>
      </w:r>
    </w:p>
    <w:p w14:paraId="019B728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1</w:t>
      </w:r>
    </w:p>
    <w:p w14:paraId="4384BE3E"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True</w:t>
      </w:r>
    </w:p>
    <w:p w14:paraId="5683224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3</w:t>
      </w:r>
    </w:p>
    <w:p w14:paraId="7FC69CE2" w14:textId="10D19122"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3.1.4. List Operations, Functions, and Methods</w:t>
      </w:r>
    </w:p>
    <w:p w14:paraId="017D98E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To </w:t>
      </w:r>
      <w:bookmarkStart w:id="5" w:name="_Hlk45235857"/>
      <w:r>
        <w:rPr>
          <w:sz w:val="28"/>
          <w:szCs w:val="28"/>
          <w:lang w:val="en" w:eastAsia="en"/>
        </w:rPr>
        <w:t xml:space="preserve">use </w:t>
      </w:r>
      <w:bookmarkEnd w:id="5"/>
      <w:r>
        <w:rPr>
          <w:sz w:val="28"/>
          <w:szCs w:val="28"/>
          <w:lang w:val="en" w:eastAsia="en"/>
        </w:rPr>
        <w:t>lists more effectively, we need to know the different operators, functions, and methods we can use with lists.</w:t>
      </w:r>
    </w:p>
    <w:p w14:paraId="4A602AF0"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A. List Operators</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34"/>
        <w:gridCol w:w="1888"/>
        <w:gridCol w:w="2071"/>
        <w:gridCol w:w="4681"/>
      </w:tblGrid>
      <w:tr w:rsidR="00F559C1" w14:paraId="1E349CB1" w14:textId="77777777" w:rsidTr="00F559C1">
        <w:trPr>
          <w:tblHeader/>
          <w:tblCellSpacing w:w="0" w:type="dxa"/>
        </w:trPr>
        <w:tc>
          <w:tcPr>
            <w:tcW w:w="795"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665C2289" w14:textId="77777777" w:rsidR="00F559C1" w:rsidRPr="00A405C2" w:rsidRDefault="00F559C1" w:rsidP="00F559C1">
            <w:pPr>
              <w:shd w:val="clear" w:color="auto" w:fill="F7F8F7"/>
              <w:spacing w:line="465" w:lineRule="atLeast"/>
              <w:jc w:val="center"/>
              <w:rPr>
                <w:b/>
                <w:bCs/>
                <w:sz w:val="26"/>
                <w:szCs w:val="26"/>
                <w:lang w:val="en" w:eastAsia="en"/>
              </w:rPr>
            </w:pPr>
            <w:r w:rsidRPr="00A405C2">
              <w:rPr>
                <w:b/>
                <w:bCs/>
                <w:sz w:val="26"/>
                <w:szCs w:val="26"/>
                <w:lang w:val="en" w:eastAsia="en"/>
              </w:rPr>
              <w:t>Operator</w:t>
            </w:r>
          </w:p>
        </w:tc>
        <w:tc>
          <w:tcPr>
            <w:tcW w:w="919"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7A5D5E8" w14:textId="77777777" w:rsidR="00F559C1" w:rsidRPr="00A405C2" w:rsidRDefault="00F559C1" w:rsidP="00F559C1">
            <w:pPr>
              <w:shd w:val="clear" w:color="auto" w:fill="F7F8F7"/>
              <w:spacing w:line="465" w:lineRule="atLeast"/>
              <w:jc w:val="center"/>
              <w:rPr>
                <w:b/>
                <w:bCs/>
                <w:sz w:val="26"/>
                <w:szCs w:val="26"/>
                <w:lang w:val="en" w:eastAsia="en"/>
              </w:rPr>
            </w:pPr>
            <w:r w:rsidRPr="00A405C2">
              <w:rPr>
                <w:b/>
                <w:bCs/>
                <w:sz w:val="26"/>
                <w:szCs w:val="26"/>
                <w:lang w:val="en" w:eastAsia="en"/>
              </w:rPr>
              <w:t>Name</w:t>
            </w:r>
          </w:p>
        </w:tc>
        <w:tc>
          <w:tcPr>
            <w:tcW w:w="1008"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00C13F4" w14:textId="77777777" w:rsidR="00F559C1" w:rsidRPr="00A405C2" w:rsidRDefault="00F559C1" w:rsidP="00F559C1">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2278" w:type="pct"/>
            <w:tcBorders>
              <w:bottom w:val="single" w:sz="6" w:space="0" w:color="DEDEDE"/>
            </w:tcBorders>
            <w:shd w:val="clear" w:color="auto" w:fill="FFFFFF"/>
            <w:tcMar>
              <w:top w:w="145" w:type="dxa"/>
              <w:left w:w="182" w:type="dxa"/>
              <w:bottom w:w="190" w:type="dxa"/>
              <w:right w:w="182" w:type="dxa"/>
            </w:tcMar>
          </w:tcPr>
          <w:p w14:paraId="5A66360E" w14:textId="77777777" w:rsidR="00F559C1" w:rsidRPr="00A405C2" w:rsidRDefault="00F559C1" w:rsidP="00F559C1">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F559C1" w14:paraId="034134BB" w14:textId="77777777" w:rsidTr="00F559C1">
        <w:trPr>
          <w:tblCellSpacing w:w="0" w:type="dxa"/>
        </w:trPr>
        <w:tc>
          <w:tcPr>
            <w:tcW w:w="795"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36BF177" w14:textId="77777777" w:rsidR="00F559C1" w:rsidRPr="00743171" w:rsidRDefault="00F559C1" w:rsidP="00F559C1">
            <w:pPr>
              <w:pStyle w:val="ptableblocknth-last-child1"/>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1"/>
                <w:szCs w:val="21"/>
                <w:lang w:val="en" w:eastAsia="en"/>
              </w:rPr>
              <w:t>[]</w:t>
            </w:r>
          </w:p>
        </w:tc>
        <w:tc>
          <w:tcPr>
            <w:tcW w:w="91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F1B40CA" w14:textId="77777777" w:rsidR="00F559C1" w:rsidRPr="00A405C2" w:rsidRDefault="00F559C1" w:rsidP="00F559C1">
            <w:pPr>
              <w:pStyle w:val="ptableblocknth-last-child1"/>
              <w:spacing w:line="465" w:lineRule="atLeast"/>
              <w:jc w:val="center"/>
              <w:rPr>
                <w:sz w:val="22"/>
                <w:szCs w:val="22"/>
                <w:lang w:val="en" w:eastAsia="en"/>
              </w:rPr>
            </w:pPr>
            <w:r>
              <w:rPr>
                <w:sz w:val="22"/>
                <w:szCs w:val="22"/>
                <w:lang w:val="en" w:eastAsia="en"/>
              </w:rPr>
              <w:t xml:space="preserve"> </w:t>
            </w:r>
            <w:r w:rsidRPr="00A405C2">
              <w:rPr>
                <w:sz w:val="22"/>
                <w:szCs w:val="22"/>
                <w:lang w:val="en" w:eastAsia="en"/>
              </w:rPr>
              <w:t>Index Operator</w:t>
            </w:r>
          </w:p>
        </w:tc>
        <w:tc>
          <w:tcPr>
            <w:tcW w:w="1008"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3916811" w14:textId="77777777" w:rsidR="00F559C1" w:rsidRPr="00743171" w:rsidRDefault="00F559C1" w:rsidP="00F559C1">
            <w:pPr>
              <w:pStyle w:val="ptableblocknth-last-child1"/>
              <w:spacing w:line="465" w:lineRule="atLeast"/>
              <w:jc w:val="center"/>
              <w:rPr>
                <w:rFonts w:ascii="Fira Code" w:hAnsi="Fira Code"/>
                <w:color w:val="B02145"/>
                <w:sz w:val="20"/>
                <w:szCs w:val="20"/>
                <w:lang w:val="en" w:eastAsia="en"/>
              </w:rPr>
            </w:pPr>
            <w:proofErr w:type="spellStart"/>
            <w:r w:rsidRPr="00743171">
              <w:rPr>
                <w:rStyle w:val="ptableblockcodeonly-child"/>
                <w:rFonts w:ascii="Fira Code" w:eastAsia="Droid Sans Mono" w:hAnsi="Fira Code" w:cs="Droid Sans Mono"/>
                <w:color w:val="B02145"/>
                <w:sz w:val="20"/>
                <w:szCs w:val="20"/>
                <w:lang w:val="en" w:eastAsia="en"/>
              </w:rPr>
              <w:t>lst</w:t>
            </w:r>
            <w:proofErr w:type="spellEnd"/>
            <w:r w:rsidRPr="00743171">
              <w:rPr>
                <w:rStyle w:val="ptableblockcodeonly-child"/>
                <w:rFonts w:ascii="Fira Code" w:eastAsia="Droid Sans Mono" w:hAnsi="Fira Code" w:cs="Droid Sans Mono"/>
                <w:color w:val="B02145"/>
                <w:sz w:val="20"/>
                <w:szCs w:val="20"/>
                <w:lang w:val="en" w:eastAsia="en"/>
              </w:rPr>
              <w:t>[x]</w:t>
            </w:r>
          </w:p>
        </w:tc>
        <w:tc>
          <w:tcPr>
            <w:tcW w:w="2278" w:type="pct"/>
            <w:tcBorders>
              <w:bottom w:val="single" w:sz="6" w:space="0" w:color="DEDEDE"/>
            </w:tcBorders>
            <w:shd w:val="clear" w:color="auto" w:fill="FFFFFF"/>
            <w:tcMar>
              <w:top w:w="163" w:type="dxa"/>
              <w:left w:w="182" w:type="dxa"/>
              <w:bottom w:w="170" w:type="dxa"/>
              <w:right w:w="182" w:type="dxa"/>
            </w:tcMar>
            <w:vAlign w:val="center"/>
          </w:tcPr>
          <w:p w14:paraId="4C52101E" w14:textId="77777777" w:rsidR="00F559C1" w:rsidRPr="0011066B" w:rsidRDefault="00F559C1" w:rsidP="00F559C1">
            <w:pPr>
              <w:pStyle w:val="ptableblocknth-last-child1"/>
              <w:spacing w:line="465" w:lineRule="atLeast"/>
              <w:rPr>
                <w:sz w:val="24"/>
                <w:szCs w:val="24"/>
                <w:lang w:val="en" w:eastAsia="en"/>
              </w:rPr>
            </w:pPr>
            <w:r w:rsidRPr="0011066B">
              <w:rPr>
                <w:sz w:val="24"/>
                <w:szCs w:val="24"/>
                <w:lang w:val="en" w:eastAsia="en"/>
              </w:rPr>
              <w:t>Accesses element at specified index.</w:t>
            </w:r>
          </w:p>
        </w:tc>
      </w:tr>
      <w:tr w:rsidR="00F559C1" w14:paraId="666A50E7" w14:textId="77777777" w:rsidTr="00F559C1">
        <w:trPr>
          <w:tblCellSpacing w:w="0" w:type="dxa"/>
        </w:trPr>
        <w:tc>
          <w:tcPr>
            <w:tcW w:w="795"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79097A3"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t>+</w:t>
            </w:r>
          </w:p>
        </w:tc>
        <w:tc>
          <w:tcPr>
            <w:tcW w:w="919"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11640C8" w14:textId="77777777" w:rsidR="00F559C1" w:rsidRPr="00A405C2" w:rsidRDefault="00F559C1" w:rsidP="00F559C1">
            <w:pPr>
              <w:pStyle w:val="ptableblocknth-last-child1"/>
              <w:shd w:val="clear" w:color="auto" w:fill="F8F8F7"/>
              <w:spacing w:line="465" w:lineRule="atLeast"/>
              <w:jc w:val="center"/>
              <w:rPr>
                <w:sz w:val="22"/>
                <w:szCs w:val="22"/>
                <w:lang w:val="en" w:eastAsia="en"/>
              </w:rPr>
            </w:pPr>
            <w:r w:rsidRPr="00A405C2">
              <w:rPr>
                <w:rStyle w:val="ptableblockcodeonly-child"/>
                <w:rFonts w:ascii="Droid Sans Mono" w:eastAsia="Droid Sans Mono" w:hAnsi="Droid Sans Mono" w:cs="Droid Sans Mono"/>
                <w:color w:val="B02145"/>
                <w:sz w:val="22"/>
                <w:szCs w:val="22"/>
                <w:lang w:val="en" w:eastAsia="en"/>
              </w:rPr>
              <w:t>+</w:t>
            </w:r>
            <w:r w:rsidRPr="00A405C2">
              <w:rPr>
                <w:sz w:val="22"/>
                <w:szCs w:val="22"/>
                <w:lang w:val="en" w:eastAsia="en"/>
              </w:rPr>
              <w:t xml:space="preserve"> Operator</w:t>
            </w:r>
          </w:p>
        </w:tc>
        <w:tc>
          <w:tcPr>
            <w:tcW w:w="1008"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4DBFE6BD"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0"/>
                <w:szCs w:val="20"/>
                <w:lang w:val="en" w:eastAsia="en"/>
              </w:rPr>
            </w:pPr>
            <w:proofErr w:type="spellStart"/>
            <w:r w:rsidRPr="00743171">
              <w:rPr>
                <w:rStyle w:val="ptableblockcodeonly-child"/>
                <w:rFonts w:ascii="Fira Code" w:eastAsia="Droid Sans Mono" w:hAnsi="Fira Code" w:cs="Droid Sans Mono"/>
                <w:color w:val="B02145"/>
                <w:sz w:val="20"/>
                <w:szCs w:val="20"/>
                <w:lang w:val="en" w:eastAsia="en"/>
              </w:rPr>
              <w:t>lst_a</w:t>
            </w:r>
            <w:proofErr w:type="spellEnd"/>
            <w:r w:rsidRPr="00743171">
              <w:rPr>
                <w:rStyle w:val="ptableblockcodeonly-child"/>
                <w:rFonts w:ascii="Fira Code" w:eastAsia="Droid Sans Mono" w:hAnsi="Fira Code" w:cs="Droid Sans Mono"/>
                <w:color w:val="B02145"/>
                <w:sz w:val="20"/>
                <w:szCs w:val="20"/>
                <w:lang w:val="en" w:eastAsia="en"/>
              </w:rPr>
              <w:t xml:space="preserve"> + </w:t>
            </w:r>
            <w:proofErr w:type="spellStart"/>
            <w:r w:rsidRPr="00743171">
              <w:rPr>
                <w:rStyle w:val="ptableblockcodeonly-child"/>
                <w:rFonts w:ascii="Fira Code" w:eastAsia="Droid Sans Mono" w:hAnsi="Fira Code" w:cs="Droid Sans Mono"/>
                <w:color w:val="B02145"/>
                <w:sz w:val="20"/>
                <w:szCs w:val="20"/>
                <w:lang w:val="en" w:eastAsia="en"/>
              </w:rPr>
              <w:t>lst_b</w:t>
            </w:r>
            <w:proofErr w:type="spellEnd"/>
          </w:p>
        </w:tc>
        <w:tc>
          <w:tcPr>
            <w:tcW w:w="2278" w:type="pct"/>
            <w:tcBorders>
              <w:bottom w:val="single" w:sz="6" w:space="0" w:color="DEDEDE"/>
            </w:tcBorders>
            <w:shd w:val="clear" w:color="auto" w:fill="F8F8F7"/>
            <w:tcMar>
              <w:top w:w="163" w:type="dxa"/>
              <w:left w:w="182" w:type="dxa"/>
              <w:bottom w:w="170" w:type="dxa"/>
              <w:right w:w="182" w:type="dxa"/>
            </w:tcMar>
            <w:vAlign w:val="center"/>
          </w:tcPr>
          <w:p w14:paraId="5603AF56" w14:textId="77777777" w:rsidR="00F559C1" w:rsidRPr="0011066B" w:rsidRDefault="00F559C1" w:rsidP="00F559C1">
            <w:pPr>
              <w:pStyle w:val="ptableblocknth-last-child1"/>
              <w:shd w:val="clear" w:color="auto" w:fill="F8F8F7"/>
              <w:spacing w:line="465" w:lineRule="atLeast"/>
              <w:rPr>
                <w:sz w:val="24"/>
                <w:szCs w:val="24"/>
                <w:lang w:val="en" w:eastAsia="en"/>
              </w:rPr>
            </w:pPr>
            <w:r w:rsidRPr="0011066B">
              <w:rPr>
                <w:sz w:val="24"/>
                <w:szCs w:val="24"/>
                <w:lang w:val="en" w:eastAsia="en"/>
              </w:rPr>
              <w:t>Concatenates the second list to the end of the first list.</w:t>
            </w:r>
          </w:p>
        </w:tc>
      </w:tr>
      <w:tr w:rsidR="00F559C1" w14:paraId="2042646B" w14:textId="77777777" w:rsidTr="00F559C1">
        <w:trPr>
          <w:tblCellSpacing w:w="0" w:type="dxa"/>
        </w:trPr>
        <w:tc>
          <w:tcPr>
            <w:tcW w:w="795"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7AEA5E2" w14:textId="77777777" w:rsidR="00F559C1" w:rsidRPr="00743171" w:rsidRDefault="00F559C1" w:rsidP="00F559C1">
            <w:pPr>
              <w:pStyle w:val="ptableblocknth-last-child1"/>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t>*</w:t>
            </w:r>
          </w:p>
        </w:tc>
        <w:tc>
          <w:tcPr>
            <w:tcW w:w="91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21E7B29" w14:textId="77777777" w:rsidR="00F559C1" w:rsidRPr="00A405C2" w:rsidRDefault="00F559C1" w:rsidP="00F559C1">
            <w:pPr>
              <w:pStyle w:val="ptableblocknth-last-child1"/>
              <w:spacing w:line="465" w:lineRule="atLeast"/>
              <w:jc w:val="center"/>
              <w:rPr>
                <w:sz w:val="22"/>
                <w:szCs w:val="22"/>
                <w:lang w:val="en" w:eastAsia="en"/>
              </w:rPr>
            </w:pPr>
            <w:r w:rsidRPr="00A405C2">
              <w:rPr>
                <w:rStyle w:val="ptableblockcodeonly-child"/>
                <w:rFonts w:ascii="Fira Code" w:eastAsia="Droid Sans Mono" w:hAnsi="Fira Code" w:cs="Droid Sans Mono"/>
                <w:color w:val="B02145"/>
                <w:sz w:val="22"/>
                <w:szCs w:val="22"/>
                <w:lang w:val="en" w:eastAsia="en"/>
              </w:rPr>
              <w:t>*</w:t>
            </w:r>
            <w:r w:rsidRPr="00A405C2">
              <w:rPr>
                <w:sz w:val="22"/>
                <w:szCs w:val="22"/>
                <w:lang w:val="en" w:eastAsia="en"/>
              </w:rPr>
              <w:t xml:space="preserve"> Operator</w:t>
            </w:r>
          </w:p>
        </w:tc>
        <w:tc>
          <w:tcPr>
            <w:tcW w:w="1008"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667A63F" w14:textId="77777777" w:rsidR="00F559C1" w:rsidRPr="00743171" w:rsidRDefault="00F559C1" w:rsidP="00F559C1">
            <w:pPr>
              <w:pStyle w:val="ptableblocknth-last-child1"/>
              <w:spacing w:line="465" w:lineRule="atLeast"/>
              <w:jc w:val="center"/>
              <w:rPr>
                <w:rFonts w:ascii="Fira Code" w:hAnsi="Fira Code"/>
                <w:color w:val="B02145"/>
                <w:sz w:val="20"/>
                <w:szCs w:val="20"/>
                <w:lang w:val="en" w:eastAsia="en"/>
              </w:rPr>
            </w:pPr>
            <w:proofErr w:type="spellStart"/>
            <w:r w:rsidRPr="00743171">
              <w:rPr>
                <w:rStyle w:val="ptableblockcodeonly-child"/>
                <w:rFonts w:ascii="Fira Code" w:eastAsia="Droid Sans Mono" w:hAnsi="Fira Code" w:cs="Droid Sans Mono"/>
                <w:color w:val="B02145"/>
                <w:sz w:val="20"/>
                <w:szCs w:val="20"/>
                <w:lang w:val="en" w:eastAsia="en"/>
              </w:rPr>
              <w:t>lst</w:t>
            </w:r>
            <w:proofErr w:type="spellEnd"/>
            <w:r w:rsidRPr="00743171">
              <w:rPr>
                <w:rStyle w:val="ptableblockcodeonly-child"/>
                <w:rFonts w:ascii="Fira Code" w:eastAsia="Droid Sans Mono" w:hAnsi="Fira Code" w:cs="Droid Sans Mono"/>
                <w:color w:val="B02145"/>
                <w:sz w:val="20"/>
                <w:szCs w:val="20"/>
                <w:lang w:val="en" w:eastAsia="en"/>
              </w:rPr>
              <w:t xml:space="preserve"> * n</w:t>
            </w:r>
          </w:p>
        </w:tc>
        <w:tc>
          <w:tcPr>
            <w:tcW w:w="2278" w:type="pct"/>
            <w:tcBorders>
              <w:bottom w:val="single" w:sz="6" w:space="0" w:color="DEDEDE"/>
            </w:tcBorders>
            <w:shd w:val="clear" w:color="auto" w:fill="FFFFFF"/>
            <w:tcMar>
              <w:top w:w="163" w:type="dxa"/>
              <w:left w:w="182" w:type="dxa"/>
              <w:bottom w:w="170" w:type="dxa"/>
              <w:right w:w="182" w:type="dxa"/>
            </w:tcMar>
            <w:vAlign w:val="center"/>
          </w:tcPr>
          <w:p w14:paraId="516163E7" w14:textId="77777777" w:rsidR="00F559C1" w:rsidRPr="0011066B" w:rsidRDefault="00F559C1" w:rsidP="00F559C1">
            <w:pPr>
              <w:pStyle w:val="ptableblocknth-last-child1"/>
              <w:spacing w:line="465" w:lineRule="atLeast"/>
              <w:rPr>
                <w:sz w:val="24"/>
                <w:szCs w:val="24"/>
                <w:lang w:val="en" w:eastAsia="en"/>
              </w:rPr>
            </w:pPr>
            <w:r w:rsidRPr="0011066B">
              <w:rPr>
                <w:sz w:val="24"/>
                <w:szCs w:val="24"/>
                <w:lang w:val="en" w:eastAsia="en"/>
              </w:rPr>
              <w:t>Repeats the list by the specified number of times.</w:t>
            </w:r>
          </w:p>
        </w:tc>
      </w:tr>
      <w:tr w:rsidR="00F559C1" w14:paraId="06EEE599" w14:textId="77777777" w:rsidTr="00F559C1">
        <w:trPr>
          <w:tblCellSpacing w:w="0" w:type="dxa"/>
        </w:trPr>
        <w:tc>
          <w:tcPr>
            <w:tcW w:w="795"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E132BFF"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t>==</w:t>
            </w:r>
          </w:p>
        </w:tc>
        <w:tc>
          <w:tcPr>
            <w:tcW w:w="919"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08BA849" w14:textId="77777777" w:rsidR="00F559C1" w:rsidRPr="00A405C2" w:rsidRDefault="00F559C1" w:rsidP="00F559C1">
            <w:pPr>
              <w:pStyle w:val="ptableblocknth-last-child1"/>
              <w:shd w:val="clear" w:color="auto" w:fill="F8F8F7"/>
              <w:spacing w:line="465" w:lineRule="atLeast"/>
              <w:jc w:val="center"/>
              <w:rPr>
                <w:sz w:val="22"/>
                <w:szCs w:val="22"/>
                <w:lang w:val="en" w:eastAsia="en"/>
              </w:rPr>
            </w:pPr>
            <w:r w:rsidRPr="00A405C2">
              <w:rPr>
                <w:sz w:val="22"/>
                <w:szCs w:val="22"/>
                <w:lang w:val="en" w:eastAsia="en"/>
              </w:rPr>
              <w:t>Equivalence Operator</w:t>
            </w:r>
          </w:p>
        </w:tc>
        <w:tc>
          <w:tcPr>
            <w:tcW w:w="1008"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78C3B967"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0"/>
                <w:szCs w:val="20"/>
                <w:lang w:val="en" w:eastAsia="en"/>
              </w:rPr>
            </w:pPr>
            <w:proofErr w:type="spellStart"/>
            <w:r w:rsidRPr="00743171">
              <w:rPr>
                <w:rStyle w:val="ptableblockcodeonly-child"/>
                <w:rFonts w:ascii="Fira Code" w:eastAsia="Droid Sans Mono" w:hAnsi="Fira Code" w:cs="Droid Sans Mono"/>
                <w:color w:val="B02145"/>
                <w:sz w:val="20"/>
                <w:szCs w:val="20"/>
                <w:lang w:val="en" w:eastAsia="en"/>
              </w:rPr>
              <w:t>lst_a</w:t>
            </w:r>
            <w:proofErr w:type="spellEnd"/>
            <w:r w:rsidRPr="00743171">
              <w:rPr>
                <w:rStyle w:val="ptableblockcodeonly-child"/>
                <w:rFonts w:ascii="Fira Code" w:eastAsia="Droid Sans Mono" w:hAnsi="Fira Code" w:cs="Droid Sans Mono"/>
                <w:color w:val="B02145"/>
                <w:sz w:val="20"/>
                <w:szCs w:val="20"/>
                <w:lang w:val="en" w:eastAsia="en"/>
              </w:rPr>
              <w:t xml:space="preserve"> == </w:t>
            </w:r>
            <w:proofErr w:type="spellStart"/>
            <w:r w:rsidRPr="00743171">
              <w:rPr>
                <w:rStyle w:val="ptableblockcodeonly-child"/>
                <w:rFonts w:ascii="Fira Code" w:eastAsia="Droid Sans Mono" w:hAnsi="Fira Code" w:cs="Droid Sans Mono"/>
                <w:color w:val="B02145"/>
                <w:sz w:val="20"/>
                <w:szCs w:val="20"/>
                <w:lang w:val="en" w:eastAsia="en"/>
              </w:rPr>
              <w:t>lst_b</w:t>
            </w:r>
            <w:proofErr w:type="spellEnd"/>
          </w:p>
        </w:tc>
        <w:tc>
          <w:tcPr>
            <w:tcW w:w="2278" w:type="pct"/>
            <w:tcBorders>
              <w:bottom w:val="single" w:sz="6" w:space="0" w:color="DEDEDE"/>
            </w:tcBorders>
            <w:shd w:val="clear" w:color="auto" w:fill="F8F8F7"/>
            <w:tcMar>
              <w:top w:w="163" w:type="dxa"/>
              <w:left w:w="182" w:type="dxa"/>
              <w:bottom w:w="170" w:type="dxa"/>
              <w:right w:w="182" w:type="dxa"/>
            </w:tcMar>
            <w:vAlign w:val="center"/>
          </w:tcPr>
          <w:p w14:paraId="07ACB02A" w14:textId="77777777" w:rsidR="00F559C1" w:rsidRPr="0011066B" w:rsidRDefault="00F559C1" w:rsidP="00F559C1">
            <w:pPr>
              <w:pStyle w:val="ptableblocknth-last-child1"/>
              <w:shd w:val="clear" w:color="auto" w:fill="F8F8F7"/>
              <w:spacing w:line="465" w:lineRule="atLeast"/>
              <w:rPr>
                <w:sz w:val="24"/>
                <w:szCs w:val="24"/>
                <w:lang w:val="en" w:eastAsia="en"/>
              </w:rPr>
            </w:pPr>
            <w:r w:rsidRPr="0011066B">
              <w:rPr>
                <w:sz w:val="24"/>
                <w:szCs w:val="24"/>
                <w:lang w:val="en" w:eastAsia="en"/>
              </w:rPr>
              <w:t>Checks if the two lists are equal.</w:t>
            </w:r>
          </w:p>
        </w:tc>
      </w:tr>
      <w:tr w:rsidR="00F559C1" w14:paraId="3EED2677" w14:textId="77777777" w:rsidTr="00F559C1">
        <w:trPr>
          <w:tblCellSpacing w:w="0" w:type="dxa"/>
        </w:trPr>
        <w:tc>
          <w:tcPr>
            <w:tcW w:w="795"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EAC3C0" w14:textId="77777777" w:rsidR="00F559C1" w:rsidRPr="00743171" w:rsidRDefault="00F559C1" w:rsidP="00F559C1">
            <w:pPr>
              <w:pStyle w:val="ptableblocknth-last-child1"/>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t>in</w:t>
            </w:r>
          </w:p>
        </w:tc>
        <w:tc>
          <w:tcPr>
            <w:tcW w:w="91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A6453D2" w14:textId="77777777" w:rsidR="00F559C1" w:rsidRPr="00A405C2" w:rsidRDefault="00F559C1" w:rsidP="00F559C1">
            <w:pPr>
              <w:pStyle w:val="ptableblocknth-last-child1"/>
              <w:spacing w:line="465" w:lineRule="atLeast"/>
              <w:jc w:val="center"/>
              <w:rPr>
                <w:sz w:val="22"/>
                <w:szCs w:val="22"/>
                <w:lang w:val="en" w:eastAsia="en"/>
              </w:rPr>
            </w:pPr>
            <w:r w:rsidRPr="00A405C2">
              <w:rPr>
                <w:sz w:val="22"/>
                <w:szCs w:val="22"/>
                <w:lang w:val="en" w:eastAsia="en"/>
              </w:rPr>
              <w:t xml:space="preserve">Membership </w:t>
            </w:r>
            <w:r w:rsidRPr="00A405C2">
              <w:rPr>
                <w:sz w:val="22"/>
                <w:szCs w:val="22"/>
                <w:lang w:val="en" w:eastAsia="en"/>
              </w:rPr>
              <w:lastRenderedPageBreak/>
              <w:t>Operator</w:t>
            </w:r>
          </w:p>
        </w:tc>
        <w:tc>
          <w:tcPr>
            <w:tcW w:w="1008"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5F08C89" w14:textId="77777777" w:rsidR="00F559C1" w:rsidRPr="00743171" w:rsidRDefault="00F559C1" w:rsidP="00F559C1">
            <w:pPr>
              <w:pStyle w:val="ptableblocknth-last-child1"/>
              <w:spacing w:line="465" w:lineRule="atLeast"/>
              <w:jc w:val="center"/>
              <w:rPr>
                <w:rFonts w:ascii="Fira Code" w:hAnsi="Fira Code"/>
                <w:color w:val="B02145"/>
                <w:sz w:val="20"/>
                <w:szCs w:val="20"/>
                <w:lang w:val="en" w:eastAsia="en"/>
              </w:rPr>
            </w:pPr>
            <w:r w:rsidRPr="00743171">
              <w:rPr>
                <w:rStyle w:val="ptableblockcodeonly-child"/>
                <w:rFonts w:ascii="Fira Code" w:eastAsia="Droid Sans Mono" w:hAnsi="Fira Code" w:cs="Droid Sans Mono"/>
                <w:color w:val="B02145"/>
                <w:sz w:val="20"/>
                <w:szCs w:val="20"/>
                <w:lang w:val="en" w:eastAsia="en"/>
              </w:rPr>
              <w:lastRenderedPageBreak/>
              <w:t xml:space="preserve">el in </w:t>
            </w:r>
            <w:proofErr w:type="spellStart"/>
            <w:r w:rsidRPr="00743171">
              <w:rPr>
                <w:rStyle w:val="ptableblockcodeonly-child"/>
                <w:rFonts w:ascii="Fira Code" w:eastAsia="Droid Sans Mono" w:hAnsi="Fira Code" w:cs="Droid Sans Mono"/>
                <w:color w:val="B02145"/>
                <w:sz w:val="20"/>
                <w:szCs w:val="20"/>
                <w:lang w:val="en" w:eastAsia="en"/>
              </w:rPr>
              <w:t>lst</w:t>
            </w:r>
            <w:proofErr w:type="spellEnd"/>
          </w:p>
        </w:tc>
        <w:tc>
          <w:tcPr>
            <w:tcW w:w="2278" w:type="pct"/>
            <w:tcBorders>
              <w:bottom w:val="single" w:sz="6" w:space="0" w:color="DEDEDE"/>
            </w:tcBorders>
            <w:shd w:val="clear" w:color="auto" w:fill="FFFFFF"/>
            <w:tcMar>
              <w:top w:w="163" w:type="dxa"/>
              <w:left w:w="182" w:type="dxa"/>
              <w:bottom w:w="170" w:type="dxa"/>
              <w:right w:w="182" w:type="dxa"/>
            </w:tcMar>
            <w:vAlign w:val="center"/>
          </w:tcPr>
          <w:p w14:paraId="184C372B" w14:textId="77777777" w:rsidR="00F559C1" w:rsidRPr="0011066B" w:rsidRDefault="00F559C1" w:rsidP="00F559C1">
            <w:pPr>
              <w:pStyle w:val="ptableblocknth-last-child1"/>
              <w:spacing w:line="465" w:lineRule="atLeast"/>
              <w:rPr>
                <w:sz w:val="24"/>
                <w:szCs w:val="24"/>
                <w:lang w:val="en" w:eastAsia="en"/>
              </w:rPr>
            </w:pPr>
            <w:r w:rsidRPr="0011066B">
              <w:rPr>
                <w:sz w:val="24"/>
                <w:szCs w:val="24"/>
                <w:lang w:val="en" w:eastAsia="en"/>
              </w:rPr>
              <w:t xml:space="preserve">Checks if the list contains the specified </w:t>
            </w:r>
            <w:r w:rsidRPr="0011066B">
              <w:rPr>
                <w:sz w:val="24"/>
                <w:szCs w:val="24"/>
                <w:lang w:val="en" w:eastAsia="en"/>
              </w:rPr>
              <w:lastRenderedPageBreak/>
              <w:t>element.</w:t>
            </w:r>
          </w:p>
        </w:tc>
      </w:tr>
      <w:tr w:rsidR="00F559C1" w14:paraId="76673F32" w14:textId="77777777" w:rsidTr="00F559C1">
        <w:trPr>
          <w:tblCellSpacing w:w="0" w:type="dxa"/>
        </w:trPr>
        <w:tc>
          <w:tcPr>
            <w:tcW w:w="795"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AE985C3"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lastRenderedPageBreak/>
              <w:t>:</w:t>
            </w:r>
          </w:p>
        </w:tc>
        <w:tc>
          <w:tcPr>
            <w:tcW w:w="919"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5BBD5E35" w14:textId="77777777" w:rsidR="00F559C1" w:rsidRPr="00A405C2" w:rsidRDefault="00F559C1" w:rsidP="00F559C1">
            <w:pPr>
              <w:pStyle w:val="ptableblocknth-last-child1"/>
              <w:shd w:val="clear" w:color="auto" w:fill="F8F8F7"/>
              <w:spacing w:line="465" w:lineRule="atLeast"/>
              <w:jc w:val="center"/>
              <w:rPr>
                <w:sz w:val="22"/>
                <w:szCs w:val="22"/>
                <w:lang w:val="en" w:eastAsia="en"/>
              </w:rPr>
            </w:pPr>
            <w:r w:rsidRPr="00A405C2">
              <w:rPr>
                <w:sz w:val="22"/>
                <w:szCs w:val="22"/>
                <w:lang w:val="en" w:eastAsia="en"/>
              </w:rPr>
              <w:t>Slice Operator</w:t>
            </w:r>
          </w:p>
        </w:tc>
        <w:tc>
          <w:tcPr>
            <w:tcW w:w="1008"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0AD40554" w14:textId="77777777" w:rsidR="00F559C1" w:rsidRPr="00743171" w:rsidRDefault="00F559C1" w:rsidP="00F559C1">
            <w:pPr>
              <w:pStyle w:val="ptableblocknth-last-child1"/>
              <w:shd w:val="clear" w:color="auto" w:fill="F8F8F7"/>
              <w:spacing w:line="465" w:lineRule="atLeast"/>
              <w:jc w:val="center"/>
              <w:rPr>
                <w:rFonts w:ascii="Fira Code" w:hAnsi="Fira Code"/>
                <w:color w:val="B02145"/>
                <w:sz w:val="20"/>
                <w:szCs w:val="20"/>
                <w:lang w:val="en" w:eastAsia="en"/>
              </w:rPr>
            </w:pPr>
            <w:proofErr w:type="spellStart"/>
            <w:r w:rsidRPr="00743171">
              <w:rPr>
                <w:rStyle w:val="ptableblockcodeonly-child"/>
                <w:rFonts w:ascii="Fira Code" w:eastAsia="Droid Sans Mono" w:hAnsi="Fira Code" w:cs="Droid Sans Mono"/>
                <w:color w:val="B02145"/>
                <w:sz w:val="20"/>
                <w:szCs w:val="20"/>
                <w:lang w:val="en" w:eastAsia="en"/>
              </w:rPr>
              <w:t>lst</w:t>
            </w:r>
            <w:proofErr w:type="spellEnd"/>
            <w:r w:rsidRPr="00743171">
              <w:rPr>
                <w:rStyle w:val="ptableblockcodeonly-child"/>
                <w:rFonts w:ascii="Fira Code" w:eastAsia="Droid Sans Mono" w:hAnsi="Fira Code" w:cs="Droid Sans Mono"/>
                <w:color w:val="B02145"/>
                <w:sz w:val="20"/>
                <w:szCs w:val="20"/>
                <w:lang w:val="en" w:eastAsia="en"/>
              </w:rPr>
              <w:t>[</w:t>
            </w:r>
            <w:proofErr w:type="spellStart"/>
            <w:r w:rsidRPr="00743171">
              <w:rPr>
                <w:rStyle w:val="ptableblockcodeonly-child"/>
                <w:rFonts w:ascii="Fira Code" w:eastAsia="Droid Sans Mono" w:hAnsi="Fira Code" w:cs="Droid Sans Mono"/>
                <w:color w:val="B02145"/>
                <w:sz w:val="20"/>
                <w:szCs w:val="20"/>
                <w:lang w:val="en" w:eastAsia="en"/>
              </w:rPr>
              <w:t>x:y</w:t>
            </w:r>
            <w:proofErr w:type="spellEnd"/>
            <w:r w:rsidRPr="00743171">
              <w:rPr>
                <w:rStyle w:val="ptableblockcodeonly-child"/>
                <w:rFonts w:ascii="Fira Code" w:eastAsia="Droid Sans Mono" w:hAnsi="Fira Code" w:cs="Droid Sans Mono"/>
                <w:color w:val="B02145"/>
                <w:sz w:val="20"/>
                <w:szCs w:val="20"/>
                <w:lang w:val="en" w:eastAsia="en"/>
              </w:rPr>
              <w:t>]</w:t>
            </w:r>
          </w:p>
        </w:tc>
        <w:tc>
          <w:tcPr>
            <w:tcW w:w="2278" w:type="pct"/>
            <w:tcBorders>
              <w:bottom w:val="single" w:sz="6" w:space="0" w:color="DEDEDE"/>
            </w:tcBorders>
            <w:shd w:val="clear" w:color="auto" w:fill="F8F8F7"/>
            <w:tcMar>
              <w:top w:w="163" w:type="dxa"/>
              <w:left w:w="182" w:type="dxa"/>
              <w:bottom w:w="170" w:type="dxa"/>
              <w:right w:w="182" w:type="dxa"/>
            </w:tcMar>
            <w:vAlign w:val="center"/>
          </w:tcPr>
          <w:p w14:paraId="02DD147A" w14:textId="77777777" w:rsidR="00F559C1" w:rsidRPr="0011066B" w:rsidRDefault="00F559C1" w:rsidP="00F559C1">
            <w:pPr>
              <w:pStyle w:val="ptableblocknth-last-child1"/>
              <w:shd w:val="clear" w:color="auto" w:fill="F8F8F7"/>
              <w:spacing w:line="465" w:lineRule="atLeast"/>
              <w:rPr>
                <w:sz w:val="24"/>
                <w:szCs w:val="24"/>
                <w:lang w:val="en" w:eastAsia="en"/>
              </w:rPr>
            </w:pPr>
            <w:r w:rsidRPr="0011066B">
              <w:rPr>
                <w:rStyle w:val="em"/>
                <w:sz w:val="24"/>
                <w:szCs w:val="24"/>
                <w:lang w:val="en" w:eastAsia="en"/>
              </w:rPr>
              <w:t>Slices</w:t>
            </w:r>
            <w:r w:rsidRPr="0011066B">
              <w:rPr>
                <w:sz w:val="24"/>
                <w:szCs w:val="24"/>
                <w:lang w:val="en" w:eastAsia="en"/>
              </w:rPr>
              <w:t xml:space="preserve"> the list from index </w:t>
            </w:r>
            <w:r w:rsidRPr="0011066B">
              <w:rPr>
                <w:rStyle w:val="notprenotclassLcode"/>
                <w:rFonts w:ascii="Droid Sans Mono" w:eastAsia="Droid Sans Mono" w:hAnsi="Droid Sans Mono" w:cs="Droid Sans Mono"/>
                <w:color w:val="B02145"/>
                <w:sz w:val="24"/>
                <w:szCs w:val="24"/>
                <w:lang w:val="en" w:eastAsia="en"/>
              </w:rPr>
              <w:t>x</w:t>
            </w:r>
            <w:r w:rsidRPr="0011066B">
              <w:rPr>
                <w:sz w:val="24"/>
                <w:szCs w:val="24"/>
                <w:lang w:val="en" w:eastAsia="en"/>
              </w:rPr>
              <w:t xml:space="preserve"> (inclusive) to index </w:t>
            </w:r>
            <w:r w:rsidRPr="0011066B">
              <w:rPr>
                <w:rStyle w:val="notprenotclassLcode"/>
                <w:rFonts w:ascii="Droid Sans Mono" w:eastAsia="Droid Sans Mono" w:hAnsi="Droid Sans Mono" w:cs="Droid Sans Mono"/>
                <w:color w:val="B02145"/>
                <w:sz w:val="24"/>
                <w:szCs w:val="24"/>
                <w:lang w:val="en" w:eastAsia="en"/>
              </w:rPr>
              <w:t>y</w:t>
            </w:r>
            <w:r w:rsidRPr="0011066B">
              <w:rPr>
                <w:sz w:val="24"/>
                <w:szCs w:val="24"/>
                <w:lang w:val="en" w:eastAsia="en"/>
              </w:rPr>
              <w:t xml:space="preserve"> (exclusive).</w:t>
            </w:r>
          </w:p>
        </w:tc>
      </w:tr>
      <w:tr w:rsidR="00F559C1" w14:paraId="1958A5F5" w14:textId="77777777" w:rsidTr="00F559C1">
        <w:trPr>
          <w:tblCellSpacing w:w="0" w:type="dxa"/>
        </w:trPr>
        <w:tc>
          <w:tcPr>
            <w:tcW w:w="795" w:type="pct"/>
            <w:tcBorders>
              <w:right w:val="single" w:sz="6" w:space="0" w:color="DEDEDE"/>
            </w:tcBorders>
            <w:shd w:val="clear" w:color="auto" w:fill="FFFFFF"/>
            <w:tcMar>
              <w:top w:w="163" w:type="dxa"/>
              <w:left w:w="182" w:type="dxa"/>
              <w:bottom w:w="163" w:type="dxa"/>
              <w:right w:w="190" w:type="dxa"/>
            </w:tcMar>
            <w:vAlign w:val="center"/>
          </w:tcPr>
          <w:p w14:paraId="71F047D1" w14:textId="77777777" w:rsidR="00F559C1" w:rsidRPr="00743171" w:rsidRDefault="00F559C1" w:rsidP="00F559C1">
            <w:pPr>
              <w:pStyle w:val="ptableblocknth-last-child1"/>
              <w:spacing w:line="465" w:lineRule="atLeast"/>
              <w:jc w:val="center"/>
              <w:rPr>
                <w:rFonts w:ascii="Fira Code" w:hAnsi="Fira Code"/>
                <w:color w:val="B02145"/>
                <w:sz w:val="22"/>
                <w:szCs w:val="22"/>
                <w:lang w:val="en" w:eastAsia="en"/>
              </w:rPr>
            </w:pPr>
            <w:r w:rsidRPr="00743171">
              <w:rPr>
                <w:rStyle w:val="ptableblockcodeonly-child"/>
                <w:rFonts w:ascii="Fira Code" w:eastAsia="Droid Sans Mono" w:hAnsi="Fira Code" w:cs="Droid Sans Mono"/>
                <w:color w:val="B02145"/>
                <w:sz w:val="22"/>
                <w:szCs w:val="22"/>
                <w:lang w:val="en" w:eastAsia="en"/>
              </w:rPr>
              <w:t>del</w:t>
            </w:r>
          </w:p>
        </w:tc>
        <w:tc>
          <w:tcPr>
            <w:tcW w:w="919" w:type="pct"/>
            <w:tcBorders>
              <w:right w:val="single" w:sz="6" w:space="0" w:color="DEDEDE"/>
            </w:tcBorders>
            <w:shd w:val="clear" w:color="auto" w:fill="FFFFFF"/>
            <w:tcMar>
              <w:top w:w="163" w:type="dxa"/>
              <w:left w:w="182" w:type="dxa"/>
              <w:bottom w:w="163" w:type="dxa"/>
              <w:right w:w="190" w:type="dxa"/>
            </w:tcMar>
            <w:vAlign w:val="center"/>
          </w:tcPr>
          <w:p w14:paraId="2A000800" w14:textId="77777777" w:rsidR="00F559C1" w:rsidRPr="00A405C2" w:rsidRDefault="00F559C1" w:rsidP="00F559C1">
            <w:pPr>
              <w:pStyle w:val="ptableblocknth-last-child1"/>
              <w:spacing w:line="465" w:lineRule="atLeast"/>
              <w:jc w:val="center"/>
              <w:rPr>
                <w:sz w:val="22"/>
                <w:szCs w:val="22"/>
                <w:lang w:val="en" w:eastAsia="en"/>
              </w:rPr>
            </w:pPr>
            <w:r w:rsidRPr="00743171">
              <w:rPr>
                <w:rStyle w:val="ptableblockcodeonly-child"/>
                <w:rFonts w:ascii="Fira Code" w:eastAsia="Droid Sans Mono" w:hAnsi="Fira Code" w:cs="Droid Sans Mono"/>
                <w:color w:val="B02145"/>
                <w:sz w:val="21"/>
                <w:szCs w:val="21"/>
                <w:lang w:val="en" w:eastAsia="en"/>
              </w:rPr>
              <w:t>del</w:t>
            </w:r>
            <w:r w:rsidRPr="00743171">
              <w:rPr>
                <w:sz w:val="21"/>
                <w:szCs w:val="21"/>
                <w:lang w:val="en" w:eastAsia="en"/>
              </w:rPr>
              <w:t xml:space="preserve"> </w:t>
            </w:r>
            <w:r w:rsidRPr="00A405C2">
              <w:rPr>
                <w:sz w:val="22"/>
                <w:szCs w:val="22"/>
                <w:lang w:val="en" w:eastAsia="en"/>
              </w:rPr>
              <w:t>Operator</w:t>
            </w:r>
          </w:p>
        </w:tc>
        <w:tc>
          <w:tcPr>
            <w:tcW w:w="1008" w:type="pct"/>
            <w:tcBorders>
              <w:right w:val="single" w:sz="6" w:space="0" w:color="DEDEDE"/>
            </w:tcBorders>
            <w:shd w:val="clear" w:color="auto" w:fill="FFFFFF"/>
            <w:tcMar>
              <w:top w:w="163" w:type="dxa"/>
              <w:left w:w="182" w:type="dxa"/>
              <w:bottom w:w="163" w:type="dxa"/>
              <w:right w:w="190" w:type="dxa"/>
            </w:tcMar>
            <w:vAlign w:val="center"/>
          </w:tcPr>
          <w:p w14:paraId="5E3FB134" w14:textId="77777777" w:rsidR="00F559C1" w:rsidRPr="00743171" w:rsidRDefault="00F559C1" w:rsidP="00F559C1">
            <w:pPr>
              <w:pStyle w:val="ptableblocknth-last-child1"/>
              <w:spacing w:line="465" w:lineRule="atLeast"/>
              <w:jc w:val="center"/>
              <w:rPr>
                <w:rFonts w:ascii="Fira Code" w:hAnsi="Fira Code"/>
                <w:color w:val="B02145"/>
                <w:sz w:val="20"/>
                <w:szCs w:val="20"/>
                <w:lang w:val="en" w:eastAsia="en"/>
              </w:rPr>
            </w:pPr>
            <w:r w:rsidRPr="00743171">
              <w:rPr>
                <w:rStyle w:val="ptableblockcodeonly-child"/>
                <w:rFonts w:ascii="Fira Code" w:eastAsia="Droid Sans Mono" w:hAnsi="Fira Code" w:cs="Droid Sans Mono"/>
                <w:color w:val="B02145"/>
                <w:sz w:val="20"/>
                <w:szCs w:val="20"/>
                <w:lang w:val="en" w:eastAsia="en"/>
              </w:rPr>
              <w:t>del el</w:t>
            </w:r>
          </w:p>
        </w:tc>
        <w:tc>
          <w:tcPr>
            <w:tcW w:w="2278" w:type="pct"/>
            <w:shd w:val="clear" w:color="auto" w:fill="FFFFFF"/>
            <w:tcMar>
              <w:top w:w="163" w:type="dxa"/>
              <w:left w:w="182" w:type="dxa"/>
              <w:bottom w:w="163" w:type="dxa"/>
              <w:right w:w="182" w:type="dxa"/>
            </w:tcMar>
            <w:vAlign w:val="center"/>
          </w:tcPr>
          <w:p w14:paraId="4C7E037D" w14:textId="77777777" w:rsidR="00F559C1" w:rsidRPr="0011066B" w:rsidRDefault="00F559C1" w:rsidP="00F559C1">
            <w:pPr>
              <w:pStyle w:val="ptableblocknth-last-child1"/>
              <w:spacing w:line="465" w:lineRule="atLeast"/>
              <w:rPr>
                <w:sz w:val="24"/>
                <w:szCs w:val="24"/>
                <w:lang w:val="en" w:eastAsia="en"/>
              </w:rPr>
            </w:pPr>
            <w:r w:rsidRPr="0011066B">
              <w:rPr>
                <w:sz w:val="24"/>
                <w:szCs w:val="24"/>
                <w:lang w:val="en" w:eastAsia="en"/>
              </w:rPr>
              <w:t>Deletes specified element(s) from the list.</w:t>
            </w:r>
          </w:p>
        </w:tc>
      </w:tr>
    </w:tbl>
    <w:p w14:paraId="78E36FC8" w14:textId="77777777" w:rsidR="00F559C1" w:rsidRDefault="00F559C1" w:rsidP="00F559C1"/>
    <w:tbl>
      <w:tblPr>
        <w:tblW w:w="4549"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21"/>
        <w:gridCol w:w="8901"/>
      </w:tblGrid>
      <w:tr w:rsidR="00F559C1" w:rsidRPr="004079F6" w14:paraId="7A42E3D2" w14:textId="77777777" w:rsidTr="00504C8D">
        <w:trPr>
          <w:trHeight w:val="314"/>
          <w:tblCellSpacing w:w="0" w:type="dxa"/>
        </w:trPr>
        <w:tc>
          <w:tcPr>
            <w:tcW w:w="1421" w:type="dxa"/>
            <w:shd w:val="clear" w:color="auto" w:fill="auto"/>
            <w:tcMar>
              <w:top w:w="163" w:type="dxa"/>
              <w:left w:w="182" w:type="dxa"/>
              <w:bottom w:w="163" w:type="dxa"/>
              <w:right w:w="182" w:type="dxa"/>
            </w:tcMar>
            <w:vAlign w:val="center"/>
          </w:tcPr>
          <w:p w14:paraId="48444C4F" w14:textId="77777777" w:rsidR="00F559C1" w:rsidRPr="009377B2" w:rsidRDefault="00F559C1" w:rsidP="00F559C1">
            <w:pPr>
              <w:pStyle w:val="admonitionblocktabletdicontitle"/>
              <w:spacing w:line="465" w:lineRule="atLeast"/>
              <w:jc w:val="center"/>
              <w:rPr>
                <w:color w:val="262626"/>
                <w:sz w:val="24"/>
                <w:szCs w:val="24"/>
                <w:lang w:val="en" w:eastAsia="en"/>
              </w:rPr>
            </w:pPr>
            <w:r w:rsidRPr="009377B2">
              <w:rPr>
                <w:color w:val="262626"/>
                <w:sz w:val="24"/>
                <w:szCs w:val="24"/>
                <w:lang w:val="en" w:eastAsia="en"/>
              </w:rPr>
              <w:t>Note</w:t>
            </w:r>
          </w:p>
        </w:tc>
        <w:tc>
          <w:tcPr>
            <w:tcW w:w="0" w:type="auto"/>
            <w:shd w:val="clear" w:color="auto" w:fill="auto"/>
            <w:tcMar>
              <w:top w:w="163" w:type="dxa"/>
              <w:left w:w="334" w:type="dxa"/>
              <w:bottom w:w="163" w:type="dxa"/>
              <w:right w:w="363" w:type="dxa"/>
            </w:tcMar>
            <w:vAlign w:val="center"/>
          </w:tcPr>
          <w:p w14:paraId="7F3047E4" w14:textId="77777777" w:rsidR="00F559C1" w:rsidRPr="004079F6" w:rsidRDefault="00F559C1" w:rsidP="00F559C1">
            <w:pPr>
              <w:spacing w:line="449" w:lineRule="atLeast"/>
              <w:rPr>
                <w:sz w:val="28"/>
                <w:szCs w:val="28"/>
                <w:lang w:val="en" w:eastAsia="en"/>
              </w:rPr>
            </w:pPr>
            <w:r w:rsidRPr="00743171">
              <w:rPr>
                <w:rStyle w:val="notprenotclassLcode"/>
                <w:rFonts w:ascii="Fira Code" w:eastAsia="Droid Sans Mono" w:hAnsi="Fira Code" w:cs="Droid Sans Mono"/>
                <w:color w:val="B02145"/>
                <w:sz w:val="18"/>
                <w:szCs w:val="18"/>
                <w:lang w:val="en" w:eastAsia="en"/>
              </w:rPr>
              <w:t>del</w:t>
            </w:r>
            <w:r w:rsidRPr="00743171">
              <w:rPr>
                <w:sz w:val="18"/>
                <w:szCs w:val="18"/>
                <w:lang w:val="en" w:eastAsia="en"/>
              </w:rPr>
              <w:t xml:space="preserve"> </w:t>
            </w:r>
            <w:r w:rsidRPr="009377B2">
              <w:rPr>
                <w:color w:val="404040"/>
                <w:sz w:val="22"/>
                <w:szCs w:val="22"/>
                <w:lang w:val="en" w:eastAsia="en"/>
              </w:rPr>
              <w:t>operator will be covered more in depth</w:t>
            </w:r>
            <w:r w:rsidRPr="004079F6">
              <w:rPr>
                <w:sz w:val="22"/>
                <w:szCs w:val="22"/>
                <w:lang w:val="en" w:eastAsia="en"/>
              </w:rPr>
              <w:t xml:space="preserve"> </w:t>
            </w:r>
            <w:hyperlink w:anchor="_b_deleting_elements" w:history="1">
              <w:r w:rsidRPr="004079F6">
                <w:rPr>
                  <w:rStyle w:val="a"/>
                  <w:sz w:val="22"/>
                  <w:szCs w:val="22"/>
                  <w:u w:val="single" w:color="2156A5"/>
                  <w:lang w:val="en" w:eastAsia="en"/>
                </w:rPr>
                <w:t>later</w:t>
              </w:r>
            </w:hyperlink>
            <w:r w:rsidRPr="004079F6">
              <w:rPr>
                <w:sz w:val="22"/>
                <w:szCs w:val="22"/>
                <w:lang w:val="en" w:eastAsia="en"/>
              </w:rPr>
              <w:t>.</w:t>
            </w:r>
          </w:p>
        </w:tc>
      </w:tr>
    </w:tbl>
    <w:p w14:paraId="732AE200" w14:textId="77777777" w:rsidR="00F559C1" w:rsidRDefault="00F559C1" w:rsidP="00F559C1">
      <w:pPr>
        <w:pStyle w:val="listingblocktitle"/>
        <w:tabs>
          <w:tab w:val="right" w:pos="10528"/>
        </w:tabs>
        <w:spacing w:before="240" w:after="73" w:line="383" w:lineRule="atLeast"/>
        <w:ind w:left="272" w:right="272"/>
        <w:rPr>
          <w:sz w:val="26"/>
          <w:szCs w:val="26"/>
          <w:lang w:val="en" w:eastAsia="en"/>
        </w:rPr>
      </w:pPr>
      <w:r>
        <w:rPr>
          <w:rStyle w:val="notprenotclassLcode"/>
          <w:rFonts w:ascii="Droid Sans Mono" w:eastAsia="Droid Sans Mono" w:hAnsi="Droid Sans Mono" w:cs="Droid Sans Mono"/>
          <w:sz w:val="25"/>
          <w:szCs w:val="25"/>
          <w:lang w:val="en" w:eastAsia="en"/>
        </w:rPr>
        <w:t>+</w:t>
      </w:r>
      <w:r>
        <w:rPr>
          <w:rStyle w:val="Strong1"/>
          <w:sz w:val="26"/>
          <w:szCs w:val="26"/>
          <w:lang w:val="en" w:eastAsia="en"/>
        </w:rPr>
        <w:t xml:space="preserve"> Operator Further Example</w:t>
      </w:r>
      <w:r>
        <w:rPr>
          <w:rStyle w:val="Strong1"/>
          <w:sz w:val="26"/>
          <w:szCs w:val="26"/>
          <w:lang w:val="en" w:eastAsia="en"/>
        </w:rPr>
        <w:tab/>
        <w:t>plus_operator_ex.py</w:t>
      </w:r>
    </w:p>
    <w:p w14:paraId="4F2D1DC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w:t>
      </w:r>
    </w:p>
    <w:p w14:paraId="10DD086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b =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w:t>
      </w:r>
    </w:p>
    <w:p w14:paraId="0A993E5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c = a + b</w:t>
      </w:r>
    </w:p>
    <w:p w14:paraId="33F8D23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print(c)</w:t>
      </w:r>
    </w:p>
    <w:p w14:paraId="6BA6511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5</w:t>
      </w:r>
    </w:p>
    <w:p w14:paraId="6680CA0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d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75D321B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e = a + d</w:t>
      </w:r>
    </w:p>
    <w:p w14:paraId="3FC16C0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8</w:t>
      </w:r>
      <w:r w:rsidRPr="00C974A5">
        <w:rPr>
          <w:rFonts w:ascii="Fira Code" w:eastAsia="Droid Sans Mono" w:hAnsi="Fira Code" w:cs="Droid Sans Mono"/>
          <w:sz w:val="21"/>
          <w:szCs w:val="21"/>
          <w:lang w:val="en" w:eastAsia="en"/>
        </w:rPr>
        <w:t xml:space="preserve">    print(e)</w:t>
      </w:r>
    </w:p>
    <w:p w14:paraId="7A594C62"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ED44CA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[1, 2, 3, 4, 5, 6]</w:t>
      </w:r>
    </w:p>
    <w:p w14:paraId="418C8E3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 2, 3, 'a', 'b', 'c']</w:t>
      </w:r>
    </w:p>
    <w:p w14:paraId="4839742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any expression in the form </w:t>
      </w:r>
      <w:r w:rsidRPr="00743171">
        <w:rPr>
          <w:rStyle w:val="notprenotclassLcode"/>
          <w:rFonts w:ascii="Fira Code" w:eastAsia="Droid Sans Mono" w:hAnsi="Fira Code" w:cs="Droid Sans Mono"/>
          <w:color w:val="B02145"/>
          <w:sz w:val="24"/>
          <w:szCs w:val="24"/>
          <w:lang w:val="en" w:eastAsia="en"/>
        </w:rPr>
        <w:t>a + b</w:t>
      </w:r>
      <w:r>
        <w:rPr>
          <w:sz w:val="28"/>
          <w:szCs w:val="28"/>
          <w:lang w:val="en" w:eastAsia="en"/>
        </w:rPr>
        <w:t xml:space="preserve">, where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and </w:t>
      </w:r>
      <w:r w:rsidRPr="00743171">
        <w:rPr>
          <w:rStyle w:val="notprenotclassLcode"/>
          <w:rFonts w:ascii="Fira Code" w:eastAsia="Droid Sans Mono" w:hAnsi="Fira Code" w:cs="Droid Sans Mono"/>
          <w:color w:val="B02145"/>
          <w:sz w:val="24"/>
          <w:szCs w:val="24"/>
          <w:lang w:val="en" w:eastAsia="en"/>
        </w:rPr>
        <w:t>b</w:t>
      </w:r>
      <w:r w:rsidRPr="00743171">
        <w:rPr>
          <w:sz w:val="24"/>
          <w:szCs w:val="24"/>
          <w:lang w:val="en" w:eastAsia="en"/>
        </w:rPr>
        <w:t xml:space="preserve"> </w:t>
      </w:r>
      <w:r>
        <w:rPr>
          <w:sz w:val="28"/>
          <w:szCs w:val="28"/>
          <w:lang w:val="en" w:eastAsia="en"/>
        </w:rPr>
        <w:t xml:space="preserve">are lists, </w:t>
      </w:r>
      <w:r w:rsidRPr="00743171">
        <w:rPr>
          <w:rStyle w:val="notprenotclassLcode"/>
          <w:rFonts w:ascii="Fira Code" w:eastAsia="Droid Sans Mono" w:hAnsi="Fira Code" w:cs="Droid Sans Mono"/>
          <w:color w:val="B02145"/>
          <w:sz w:val="24"/>
          <w:szCs w:val="24"/>
          <w:lang w:val="en" w:eastAsia="en"/>
        </w:rPr>
        <w:t>b</w:t>
      </w:r>
      <w:r w:rsidRPr="00743171">
        <w:rPr>
          <w:sz w:val="24"/>
          <w:szCs w:val="24"/>
          <w:lang w:val="en" w:eastAsia="en"/>
        </w:rPr>
        <w:t xml:space="preserve"> </w:t>
      </w:r>
      <w:r>
        <w:rPr>
          <w:sz w:val="28"/>
          <w:szCs w:val="28"/>
          <w:lang w:val="en" w:eastAsia="en"/>
        </w:rPr>
        <w:t xml:space="preserve">will be concatenated to the end of </w:t>
      </w:r>
      <w:r w:rsidRPr="00743171">
        <w:rPr>
          <w:rStyle w:val="notprenotclassLcode"/>
          <w:rFonts w:ascii="Fira Code" w:eastAsia="Droid Sans Mono" w:hAnsi="Fira Code" w:cs="Droid Sans Mono"/>
          <w:color w:val="B02145"/>
          <w:sz w:val="24"/>
          <w:szCs w:val="24"/>
          <w:lang w:val="en" w:eastAsia="en"/>
        </w:rPr>
        <w:t>a</w:t>
      </w:r>
      <w:r>
        <w:rPr>
          <w:sz w:val="28"/>
          <w:szCs w:val="28"/>
          <w:lang w:val="en" w:eastAsia="en"/>
        </w:rPr>
        <w:t>.</w:t>
      </w:r>
    </w:p>
    <w:p w14:paraId="5F29ECA2"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3, since </w:t>
      </w:r>
      <w:r w:rsidRPr="00743171">
        <w:rPr>
          <w:rStyle w:val="notprenotclassLcode"/>
          <w:rFonts w:ascii="Fira Code" w:eastAsia="Droid Sans Mono" w:hAnsi="Fira Code" w:cs="Droid Sans Mono"/>
          <w:color w:val="B02145"/>
          <w:sz w:val="24"/>
          <w:szCs w:val="24"/>
          <w:lang w:val="en" w:eastAsia="en"/>
        </w:rPr>
        <w:t>b</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[4, 5, 6]</w:t>
      </w:r>
      <w:r>
        <w:rPr>
          <w:sz w:val="28"/>
          <w:szCs w:val="28"/>
          <w:lang w:val="en" w:eastAsia="en"/>
        </w:rPr>
        <w:t xml:space="preserve">) is concatenated to the end of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the list </w:t>
      </w:r>
      <w:r w:rsidRPr="00743171">
        <w:rPr>
          <w:rStyle w:val="notprenotclassLcode"/>
          <w:rFonts w:ascii="Fira Code" w:eastAsia="Droid Sans Mono" w:hAnsi="Fira Code" w:cs="Droid Sans Mono"/>
          <w:color w:val="B02145"/>
          <w:sz w:val="24"/>
          <w:szCs w:val="24"/>
          <w:lang w:val="en" w:eastAsia="en"/>
        </w:rPr>
        <w:t>[1, 2, 3, 4, 5, 6]</w:t>
      </w:r>
      <w:r w:rsidRPr="00743171">
        <w:rPr>
          <w:sz w:val="24"/>
          <w:szCs w:val="24"/>
          <w:lang w:val="en" w:eastAsia="en"/>
        </w:rPr>
        <w:t xml:space="preserve"> </w:t>
      </w:r>
      <w:r>
        <w:rPr>
          <w:sz w:val="28"/>
          <w:szCs w:val="28"/>
          <w:lang w:val="en" w:eastAsia="en"/>
        </w:rPr>
        <w:t xml:space="preserve">is assigned to the variable </w:t>
      </w:r>
      <w:r w:rsidRPr="00743171">
        <w:rPr>
          <w:rStyle w:val="notprenotclassLcode"/>
          <w:rFonts w:ascii="Fira Code" w:eastAsia="Droid Sans Mono" w:hAnsi="Fira Code" w:cs="Droid Sans Mono"/>
          <w:color w:val="B02145"/>
          <w:sz w:val="24"/>
          <w:szCs w:val="24"/>
          <w:lang w:val="en" w:eastAsia="en"/>
        </w:rPr>
        <w:t>c</w:t>
      </w:r>
      <w:r>
        <w:rPr>
          <w:sz w:val="28"/>
          <w:szCs w:val="28"/>
          <w:lang w:val="en" w:eastAsia="en"/>
        </w:rPr>
        <w:t>.</w:t>
      </w:r>
    </w:p>
    <w:p w14:paraId="6667F55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In line 7, </w:t>
      </w:r>
      <w:r w:rsidRPr="00743171">
        <w:rPr>
          <w:rStyle w:val="notprenotclassLcode"/>
          <w:rFonts w:ascii="Fira Code" w:eastAsia="Droid Sans Mono" w:hAnsi="Fira Code" w:cs="Droid Sans Mono"/>
          <w:color w:val="B02145"/>
          <w:sz w:val="24"/>
          <w:szCs w:val="24"/>
          <w:lang w:val="en" w:eastAsia="en"/>
        </w:rPr>
        <w:t>d</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['a', 'b', 'c']</w:t>
      </w:r>
      <w:r>
        <w:rPr>
          <w:sz w:val="28"/>
          <w:szCs w:val="28"/>
          <w:lang w:val="en" w:eastAsia="en"/>
        </w:rPr>
        <w:t xml:space="preserve">) is concatenated to the end of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so the list </w:t>
      </w:r>
      <w:r w:rsidRPr="00743171">
        <w:rPr>
          <w:rStyle w:val="notprenotclassLcode"/>
          <w:rFonts w:ascii="Fira Code" w:eastAsia="Droid Sans Mono" w:hAnsi="Fira Code" w:cs="Droid Sans Mono"/>
          <w:color w:val="B02145"/>
          <w:sz w:val="24"/>
          <w:szCs w:val="24"/>
          <w:lang w:val="en" w:eastAsia="en"/>
        </w:rPr>
        <w:t>[1, 2, 3, 'a', 'b', 'c']</w:t>
      </w:r>
      <w:r w:rsidRPr="00743171">
        <w:rPr>
          <w:sz w:val="24"/>
          <w:szCs w:val="24"/>
          <w:lang w:val="en" w:eastAsia="en"/>
        </w:rPr>
        <w:t xml:space="preserve"> </w:t>
      </w:r>
      <w:r>
        <w:rPr>
          <w:sz w:val="28"/>
          <w:szCs w:val="28"/>
          <w:lang w:val="en" w:eastAsia="en"/>
        </w:rPr>
        <w:t xml:space="preserve">is assigned to the variable </w:t>
      </w:r>
      <w:r w:rsidRPr="00743171">
        <w:rPr>
          <w:rStyle w:val="notprenotclassLcode"/>
          <w:rFonts w:ascii="Fira Code" w:eastAsia="Droid Sans Mono" w:hAnsi="Fira Code" w:cs="Droid Sans Mono"/>
          <w:color w:val="B02145"/>
          <w:sz w:val="24"/>
          <w:szCs w:val="24"/>
          <w:lang w:val="en" w:eastAsia="en"/>
        </w:rPr>
        <w:t>e</w:t>
      </w:r>
      <w:r>
        <w:rPr>
          <w:sz w:val="28"/>
          <w:szCs w:val="28"/>
          <w:lang w:val="en" w:eastAsia="en"/>
        </w:rPr>
        <w:t>.</w:t>
      </w:r>
    </w:p>
    <w:p w14:paraId="3D3BF96D"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3.3: Guess the output</w:t>
      </w:r>
    </w:p>
    <w:p w14:paraId="40DC96E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print([]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c</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6994E5C4"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Hello</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World</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103F7A9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 + [</w:t>
      </w:r>
      <w:r w:rsidRPr="00C974A5">
        <w:rPr>
          <w:rStyle w:val="any"/>
          <w:rFonts w:ascii="Fira Code" w:eastAsia="Fira Code" w:hAnsi="Fira Code" w:cs="Fira Code"/>
          <w:color w:val="0000DD"/>
          <w:sz w:val="21"/>
          <w:szCs w:val="21"/>
          <w:lang w:val="en" w:eastAsia="en"/>
        </w:rPr>
        <w:t>20</w:t>
      </w:r>
      <w:r w:rsidRPr="00C974A5">
        <w:rPr>
          <w:rFonts w:ascii="Fira Code" w:eastAsia="Fira Code" w:hAnsi="Fira Code" w:cs="Fira Code"/>
          <w:sz w:val="21"/>
          <w:szCs w:val="21"/>
          <w:lang w:val="en" w:eastAsia="en"/>
        </w:rPr>
        <w:t>] + [</w:t>
      </w:r>
      <w:r w:rsidRPr="00C974A5">
        <w:rPr>
          <w:rStyle w:val="any"/>
          <w:rFonts w:ascii="Fira Code" w:eastAsia="Fira Code" w:hAnsi="Fira Code" w:cs="Fira Code"/>
          <w:color w:val="0000DD"/>
          <w:sz w:val="21"/>
          <w:szCs w:val="21"/>
          <w:lang w:val="en" w:eastAsia="en"/>
        </w:rPr>
        <w:t>30</w:t>
      </w:r>
      <w:r w:rsidRPr="00C974A5">
        <w:rPr>
          <w:rFonts w:ascii="Fira Code" w:eastAsia="Fira Code" w:hAnsi="Fira Code" w:cs="Fira Code"/>
          <w:sz w:val="21"/>
          <w:szCs w:val="21"/>
          <w:lang w:val="en" w:eastAsia="en"/>
        </w:rPr>
        <w:t>])</w:t>
      </w:r>
    </w:p>
    <w:p w14:paraId="6E4F3D16" w14:textId="77777777" w:rsidR="00F559C1" w:rsidRDefault="00F559C1" w:rsidP="00F559C1">
      <w:pPr>
        <w:pStyle w:val="listingblocktitle"/>
        <w:spacing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0E7585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['a', 'b', 'c']</w:t>
      </w:r>
    </w:p>
    <w:p w14:paraId="763522C6"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[1, 2, 'HelloWorld']</w:t>
      </w:r>
    </w:p>
    <w:p w14:paraId="6F83FB0A"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[10, 20, 30]</w:t>
      </w:r>
    </w:p>
    <w:p w14:paraId="3542AB3D" w14:textId="77777777" w:rsidR="00F559C1" w:rsidRDefault="00F559C1" w:rsidP="00F559C1">
      <w:pPr>
        <w:pStyle w:val="listingblocktitle"/>
        <w:tabs>
          <w:tab w:val="right" w:pos="10528"/>
        </w:tabs>
        <w:spacing w:after="73" w:line="383" w:lineRule="atLeast"/>
        <w:ind w:left="272" w:right="272"/>
        <w:rPr>
          <w:sz w:val="26"/>
          <w:szCs w:val="26"/>
          <w:lang w:val="en" w:eastAsia="en"/>
        </w:rPr>
      </w:pPr>
      <w:r w:rsidRPr="00532A0D">
        <w:rPr>
          <w:rStyle w:val="notprenotclassLcode"/>
          <w:rFonts w:ascii="Fira Code" w:eastAsia="Droid Sans Mono" w:hAnsi="Fira Code" w:cs="Droid Sans Mono"/>
          <w:sz w:val="24"/>
          <w:szCs w:val="24"/>
          <w:lang w:val="en" w:eastAsia="en"/>
        </w:rPr>
        <w:t>*</w:t>
      </w:r>
      <w:r>
        <w:rPr>
          <w:rStyle w:val="Strong1"/>
          <w:sz w:val="26"/>
          <w:szCs w:val="26"/>
          <w:lang w:val="en" w:eastAsia="en"/>
        </w:rPr>
        <w:t xml:space="preserve"> Operator Further Example</w:t>
      </w:r>
      <w:r>
        <w:rPr>
          <w:rStyle w:val="Strong1"/>
          <w:sz w:val="26"/>
          <w:szCs w:val="26"/>
          <w:lang w:val="en" w:eastAsia="en"/>
        </w:rPr>
        <w:tab/>
        <w:t>mult_operator_ex.py</w:t>
      </w:r>
    </w:p>
    <w:p w14:paraId="59B01FB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w:t>
      </w:r>
    </w:p>
    <w:p w14:paraId="54BCD60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b = a * </w:t>
      </w:r>
      <w:r w:rsidRPr="00C974A5">
        <w:rPr>
          <w:rStyle w:val="any"/>
          <w:rFonts w:ascii="Fira Code" w:eastAsia="Droid Sans Mono" w:hAnsi="Fira Code" w:cs="Droid Sans Mono"/>
          <w:color w:val="0000DD"/>
          <w:sz w:val="21"/>
          <w:szCs w:val="21"/>
          <w:lang w:val="en" w:eastAsia="en"/>
        </w:rPr>
        <w:t>3</w:t>
      </w:r>
    </w:p>
    <w:p w14:paraId="6B6B35E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print(b)</w:t>
      </w:r>
    </w:p>
    <w:p w14:paraId="0B0113E7"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36544F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 2, 3, 1, 2, 3, 1, 2, 3]</w:t>
      </w:r>
    </w:p>
    <w:p w14:paraId="1F1436A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any expression in the form </w:t>
      </w:r>
      <w:r w:rsidRPr="00743171">
        <w:rPr>
          <w:rStyle w:val="notprenotclassLcode"/>
          <w:rFonts w:ascii="Fira Code" w:eastAsia="Droid Sans Mono" w:hAnsi="Fira Code" w:cs="Droid Sans Mono"/>
          <w:color w:val="B02145"/>
          <w:sz w:val="24"/>
          <w:szCs w:val="24"/>
          <w:lang w:val="en" w:eastAsia="en"/>
        </w:rPr>
        <w:t>a * b</w:t>
      </w:r>
      <w:r>
        <w:rPr>
          <w:sz w:val="28"/>
          <w:szCs w:val="28"/>
          <w:lang w:val="en" w:eastAsia="en"/>
        </w:rPr>
        <w:t xml:space="preserve">, where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a list and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is an integer,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will be repeated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times.</w:t>
      </w:r>
    </w:p>
    <w:p w14:paraId="6580E2C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7, since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2"/>
          <w:szCs w:val="22"/>
          <w:lang w:val="en" w:eastAsia="en"/>
        </w:rPr>
        <w:t>[1, 2, 3]</w:t>
      </w:r>
      <w:r>
        <w:rPr>
          <w:sz w:val="28"/>
          <w:szCs w:val="28"/>
          <w:lang w:val="en" w:eastAsia="en"/>
        </w:rPr>
        <w:t xml:space="preserve">) is repeated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3</w:t>
      </w:r>
      <w:r>
        <w:rPr>
          <w:sz w:val="28"/>
          <w:szCs w:val="28"/>
          <w:lang w:val="en" w:eastAsia="en"/>
        </w:rPr>
        <w:t xml:space="preserve">) times, the list </w:t>
      </w:r>
      <w:r w:rsidRPr="004C4EA6">
        <w:rPr>
          <w:rStyle w:val="notprenotclassLcode"/>
          <w:rFonts w:ascii="Fira Code" w:eastAsia="Droid Sans Mono" w:hAnsi="Fira Code" w:cs="Droid Sans Mono"/>
          <w:color w:val="B02145"/>
          <w:sz w:val="24"/>
          <w:szCs w:val="24"/>
          <w:lang w:val="en" w:eastAsia="en"/>
        </w:rPr>
        <w:t>[1, 2, 3, 1, 2, 3, 1, 2, 3]</w:t>
      </w:r>
      <w:r w:rsidRPr="004C4EA6">
        <w:rPr>
          <w:sz w:val="24"/>
          <w:szCs w:val="24"/>
          <w:lang w:val="en" w:eastAsia="en"/>
        </w:rPr>
        <w:t xml:space="preserve"> </w:t>
      </w:r>
      <w:r>
        <w:rPr>
          <w:sz w:val="28"/>
          <w:szCs w:val="28"/>
          <w:lang w:val="en" w:eastAsia="en"/>
        </w:rPr>
        <w:t xml:space="preserve">is assigned to the variable </w:t>
      </w:r>
      <w:r w:rsidRPr="004C4EA6">
        <w:rPr>
          <w:rStyle w:val="notprenotclassLcode"/>
          <w:rFonts w:ascii="Fira Code" w:eastAsia="Droid Sans Mono" w:hAnsi="Fira Code" w:cs="Droid Sans Mono"/>
          <w:color w:val="B02145"/>
          <w:sz w:val="24"/>
          <w:szCs w:val="24"/>
          <w:lang w:val="en" w:eastAsia="en"/>
        </w:rPr>
        <w:t>b</w:t>
      </w:r>
      <w:r>
        <w:rPr>
          <w:sz w:val="28"/>
          <w:szCs w:val="28"/>
          <w:lang w:val="en" w:eastAsia="en"/>
        </w:rPr>
        <w:t>.</w:t>
      </w:r>
    </w:p>
    <w:p w14:paraId="1C89DFA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We can see that </w:t>
      </w:r>
      <w:r w:rsidRPr="004C4EA6">
        <w:rPr>
          <w:rStyle w:val="notprenotclassLcode"/>
          <w:rFonts w:ascii="Fira Code" w:eastAsia="Droid Sans Mono" w:hAnsi="Fira Code" w:cs="Droid Sans Mono"/>
          <w:color w:val="B02145"/>
          <w:sz w:val="24"/>
          <w:szCs w:val="24"/>
          <w:lang w:val="en" w:eastAsia="en"/>
        </w:rPr>
        <w:t>a * b</w:t>
      </w:r>
      <w:r w:rsidRPr="004C4EA6">
        <w:rPr>
          <w:sz w:val="24"/>
          <w:szCs w:val="24"/>
          <w:lang w:val="en" w:eastAsia="en"/>
        </w:rPr>
        <w:t xml:space="preserve"> </w:t>
      </w:r>
      <w:r>
        <w:rPr>
          <w:sz w:val="28"/>
          <w:szCs w:val="28"/>
          <w:lang w:val="en" w:eastAsia="en"/>
        </w:rPr>
        <w:t xml:space="preserve">is the same as adding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to each other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times. For example, in line 2, </w:t>
      </w:r>
      <w:r w:rsidRPr="004C4EA6">
        <w:rPr>
          <w:rStyle w:val="notprenotclassLcode"/>
          <w:rFonts w:ascii="Fira Code" w:eastAsia="Droid Sans Mono" w:hAnsi="Fira Code" w:cs="Droid Sans Mono"/>
          <w:color w:val="B02145"/>
          <w:sz w:val="24"/>
          <w:szCs w:val="24"/>
          <w:lang w:val="en" w:eastAsia="en"/>
        </w:rPr>
        <w:t>b = a * 3</w:t>
      </w:r>
      <w:r w:rsidRPr="004C4EA6">
        <w:rPr>
          <w:sz w:val="24"/>
          <w:szCs w:val="24"/>
          <w:lang w:val="en" w:eastAsia="en"/>
        </w:rPr>
        <w:t xml:space="preserve"> </w:t>
      </w:r>
      <w:r>
        <w:rPr>
          <w:sz w:val="28"/>
          <w:szCs w:val="28"/>
          <w:lang w:val="en" w:eastAsia="en"/>
        </w:rPr>
        <w:t xml:space="preserve">would be equivalent to writing </w:t>
      </w:r>
      <w:r w:rsidRPr="004C4EA6">
        <w:rPr>
          <w:rStyle w:val="notprenotclassLcode"/>
          <w:rFonts w:ascii="Fira Code" w:eastAsia="Droid Sans Mono" w:hAnsi="Fira Code" w:cs="Droid Sans Mono"/>
          <w:color w:val="B02145"/>
          <w:sz w:val="24"/>
          <w:szCs w:val="24"/>
          <w:lang w:val="en" w:eastAsia="en"/>
        </w:rPr>
        <w:t>b = a + a + a</w:t>
      </w:r>
      <w:r>
        <w:rPr>
          <w:sz w:val="28"/>
          <w:szCs w:val="28"/>
          <w:lang w:val="en" w:eastAsia="en"/>
        </w:rPr>
        <w:t>.</w:t>
      </w:r>
    </w:p>
    <w:p w14:paraId="70555225"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3.4: Guess the output</w:t>
      </w:r>
    </w:p>
    <w:p w14:paraId="143D3EC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print([] * </w:t>
      </w: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w:t>
      </w:r>
    </w:p>
    <w:p w14:paraId="0C9EB436"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proofErr w:type="spellStart"/>
      <w:r w:rsidRPr="00C974A5">
        <w:rPr>
          <w:rStyle w:val="any"/>
          <w:rFonts w:ascii="Fira Code" w:eastAsia="Fira Code" w:hAnsi="Fira Code" w:cs="Fira Code"/>
          <w:color w:val="DD2200"/>
          <w:sz w:val="21"/>
          <w:szCs w:val="21"/>
          <w:lang w:val="en" w:eastAsia="en"/>
        </w:rPr>
        <w:t>csm</w:t>
      </w:r>
      <w:proofErr w:type="spellEnd"/>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3F743384"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lastRenderedPageBreak/>
        <w:t>3</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0000DD"/>
          <w:sz w:val="21"/>
          <w:szCs w:val="21"/>
          <w:lang w:val="en" w:eastAsia="en"/>
        </w:rPr>
        <w:t>0</w:t>
      </w:r>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67E915C2"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3F4A644"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w:t>
      </w:r>
    </w:p>
    <w:p w14:paraId="0B9B6309"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[10, 'a', '</w:t>
      </w:r>
      <w:proofErr w:type="spellStart"/>
      <w:r w:rsidRPr="00C974A5">
        <w:rPr>
          <w:rFonts w:ascii="Fira Code" w:eastAsia="Fira Code" w:hAnsi="Fira Code" w:cs="Fira Code"/>
          <w:sz w:val="21"/>
          <w:szCs w:val="21"/>
          <w:shd w:val="clear" w:color="auto" w:fill="auto"/>
          <w:lang w:val="en" w:eastAsia="en"/>
        </w:rPr>
        <w:t>csm</w:t>
      </w:r>
      <w:proofErr w:type="spellEnd"/>
      <w:r w:rsidRPr="00C974A5">
        <w:rPr>
          <w:rFonts w:ascii="Fira Code" w:eastAsia="Fira Code" w:hAnsi="Fira Code" w:cs="Fira Code"/>
          <w:sz w:val="21"/>
          <w:szCs w:val="21"/>
          <w:shd w:val="clear" w:color="auto" w:fill="auto"/>
          <w:lang w:val="en" w:eastAsia="en"/>
        </w:rPr>
        <w:t>', 10, 'a', '</w:t>
      </w:r>
      <w:proofErr w:type="spellStart"/>
      <w:r w:rsidRPr="00C974A5">
        <w:rPr>
          <w:rFonts w:ascii="Fira Code" w:eastAsia="Fira Code" w:hAnsi="Fira Code" w:cs="Fira Code"/>
          <w:sz w:val="21"/>
          <w:szCs w:val="21"/>
          <w:shd w:val="clear" w:color="auto" w:fill="auto"/>
          <w:lang w:val="en" w:eastAsia="en"/>
        </w:rPr>
        <w:t>csm</w:t>
      </w:r>
      <w:proofErr w:type="spellEnd"/>
      <w:r w:rsidRPr="00C974A5">
        <w:rPr>
          <w:rFonts w:ascii="Fira Code" w:eastAsia="Fira Code" w:hAnsi="Fira Code" w:cs="Fira Code"/>
          <w:sz w:val="21"/>
          <w:szCs w:val="21"/>
          <w:shd w:val="clear" w:color="auto" w:fill="auto"/>
          <w:lang w:val="en" w:eastAsia="en"/>
        </w:rPr>
        <w:t>']</w:t>
      </w:r>
    </w:p>
    <w:p w14:paraId="63330C23"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[0, 0, 0, 0, 0, 0, 0, 0, 0, 0]</w:t>
      </w:r>
    </w:p>
    <w:p w14:paraId="38657993"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Additional Remarks (Teacher’s Ed.)</w:t>
      </w:r>
    </w:p>
    <w:p w14:paraId="27F5D49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Like in line 3,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[0] * 10" is the Python "equivalent" to Java's </w:t>
      </w:r>
    </w:p>
    <w:p w14:paraId="1CE99D0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"int[]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int[10]". In Python, the * operator can be used to </w:t>
      </w:r>
      <w:proofErr w:type="spellStart"/>
      <w:r w:rsidRPr="00C974A5">
        <w:rPr>
          <w:rFonts w:ascii="Fira Code" w:eastAsia="Fira Code" w:hAnsi="Fira Code" w:cs="Fira Code"/>
          <w:sz w:val="21"/>
          <w:szCs w:val="21"/>
          <w:shd w:val="clear" w:color="auto" w:fill="auto"/>
          <w:lang w:val="en" w:eastAsia="en"/>
        </w:rPr>
        <w:t>intialize</w:t>
      </w:r>
      <w:proofErr w:type="spellEnd"/>
      <w:r w:rsidRPr="00C974A5">
        <w:rPr>
          <w:rFonts w:ascii="Fira Code" w:eastAsia="Fira Code" w:hAnsi="Fira Code" w:cs="Fira Code"/>
          <w:sz w:val="21"/>
          <w:szCs w:val="21"/>
          <w:shd w:val="clear" w:color="auto" w:fill="auto"/>
          <w:lang w:val="en" w:eastAsia="en"/>
        </w:rPr>
        <w:t xml:space="preserve"> a list (of immutable data types, like int, float, string, and boolean) of a fixed length.</w:t>
      </w:r>
    </w:p>
    <w:p w14:paraId="493A6FF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1E5F659"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    [0] * 10     &lt;==&gt; int[]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int[10]</w:t>
      </w:r>
    </w:p>
    <w:p w14:paraId="4E28A732"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    [0.0] * 10   &lt;==&gt; double[]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double[10]</w:t>
      </w:r>
    </w:p>
    <w:p w14:paraId="08A31477"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    [''] * 10    &lt;==&gt; char[]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char[10]</w:t>
      </w:r>
    </w:p>
    <w:p w14:paraId="7354D0E6"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    [None] * 10  &lt;==&gt; String[]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String[10]</w:t>
      </w:r>
    </w:p>
    <w:p w14:paraId="17DF063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 xml:space="preserve">    [False] * 10 &lt;==&gt; boolean[] </w:t>
      </w:r>
      <w:proofErr w:type="spellStart"/>
      <w:r w:rsidRPr="00C974A5">
        <w:rPr>
          <w:rFonts w:ascii="Fira Code" w:eastAsia="Fira Code" w:hAnsi="Fira Code" w:cs="Fira Code"/>
          <w:sz w:val="21"/>
          <w:szCs w:val="21"/>
          <w:shd w:val="clear" w:color="auto" w:fill="auto"/>
          <w:lang w:val="en" w:eastAsia="en"/>
        </w:rPr>
        <w:t>lst</w:t>
      </w:r>
      <w:proofErr w:type="spellEnd"/>
      <w:r w:rsidRPr="00C974A5">
        <w:rPr>
          <w:rFonts w:ascii="Fira Code" w:eastAsia="Fira Code" w:hAnsi="Fira Code" w:cs="Fira Code"/>
          <w:sz w:val="21"/>
          <w:szCs w:val="21"/>
          <w:shd w:val="clear" w:color="auto" w:fill="auto"/>
          <w:lang w:val="en" w:eastAsia="en"/>
        </w:rPr>
        <w:t xml:space="preserve"> = new boolean[10]</w:t>
      </w:r>
    </w:p>
    <w:p w14:paraId="61FD1203" w14:textId="77777777" w:rsidR="00F559C1" w:rsidRPr="00051900" w:rsidRDefault="00F559C1" w:rsidP="00F559C1">
      <w:pPr>
        <w:pStyle w:val="listingblocktitle"/>
        <w:tabs>
          <w:tab w:val="right" w:pos="10528"/>
        </w:tabs>
        <w:spacing w:after="73" w:line="383" w:lineRule="atLeast"/>
        <w:ind w:left="272" w:right="272"/>
        <w:rPr>
          <w:rStyle w:val="any"/>
          <w:sz w:val="26"/>
          <w:szCs w:val="26"/>
          <w:lang w:val="en" w:eastAsia="en"/>
        </w:rPr>
      </w:pPr>
      <w:r>
        <w:rPr>
          <w:rStyle w:val="Strong1"/>
          <w:sz w:val="26"/>
          <w:szCs w:val="26"/>
          <w:lang w:val="en" w:eastAsia="en"/>
        </w:rPr>
        <w:t>Equivalence Operator Further Example</w:t>
      </w:r>
      <w:r>
        <w:rPr>
          <w:rStyle w:val="Strong1"/>
          <w:sz w:val="26"/>
          <w:szCs w:val="26"/>
          <w:lang w:val="en" w:eastAsia="en"/>
        </w:rPr>
        <w:tab/>
        <w:t>equiv_operator_ex.py</w:t>
      </w:r>
    </w:p>
    <w:p w14:paraId="44A8EE3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w:t>
      </w:r>
    </w:p>
    <w:p w14:paraId="1FC831E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b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w:t>
      </w:r>
    </w:p>
    <w:p w14:paraId="5E2FA7B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c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w:t>
      </w:r>
    </w:p>
    <w:p w14:paraId="6542CD4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4</w:t>
      </w:r>
    </w:p>
    <w:p w14:paraId="4ECB2CC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print(a == b)</w:t>
      </w:r>
    </w:p>
    <w:p w14:paraId="6380FF3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print(a == c)</w:t>
      </w:r>
    </w:p>
    <w:p w14:paraId="66CCD586"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5B28540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True</w:t>
      </w:r>
    </w:p>
    <w:p w14:paraId="352BEB3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False</w:t>
      </w:r>
    </w:p>
    <w:p w14:paraId="70EBFEBD"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any expression in the form </w:t>
      </w:r>
      <w:r w:rsidRPr="004C4EA6">
        <w:rPr>
          <w:rStyle w:val="notprenotclassLcode"/>
          <w:rFonts w:ascii="Fira Code" w:eastAsia="Droid Sans Mono" w:hAnsi="Fira Code" w:cs="Droid Sans Mono"/>
          <w:color w:val="B02145"/>
          <w:sz w:val="24"/>
          <w:szCs w:val="24"/>
          <w:lang w:val="en" w:eastAsia="en"/>
        </w:rPr>
        <w:t>a == b</w:t>
      </w:r>
      <w:r>
        <w:rPr>
          <w:sz w:val="28"/>
          <w:szCs w:val="28"/>
          <w:lang w:val="en" w:eastAsia="en"/>
        </w:rPr>
        <w:t xml:space="preserve">, where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and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are lists, it will evaluate to </w:t>
      </w:r>
      <w:r w:rsidRPr="004C4EA6">
        <w:rPr>
          <w:rStyle w:val="notprenotclassLcode"/>
          <w:rFonts w:ascii="Fira Code" w:eastAsia="Droid Sans Mono" w:hAnsi="Fira Code" w:cs="Droid Sans Mono"/>
          <w:color w:val="B02145"/>
          <w:sz w:val="24"/>
          <w:szCs w:val="24"/>
          <w:lang w:val="en" w:eastAsia="en"/>
        </w:rPr>
        <w:t>True</w:t>
      </w:r>
      <w:r w:rsidRPr="004C4EA6">
        <w:rPr>
          <w:sz w:val="24"/>
          <w:szCs w:val="24"/>
          <w:lang w:val="en" w:eastAsia="en"/>
        </w:rPr>
        <w:t xml:space="preserve"> </w:t>
      </w:r>
      <w:r>
        <w:rPr>
          <w:sz w:val="28"/>
          <w:szCs w:val="28"/>
          <w:lang w:val="en" w:eastAsia="en"/>
        </w:rPr>
        <w:t xml:space="preserve">if for all index </w:t>
      </w:r>
      <w:r w:rsidRPr="004C4EA6">
        <w:rPr>
          <w:rStyle w:val="notprenotclassLcode"/>
          <w:rFonts w:ascii="Fira Code" w:eastAsia="Droid Sans Mono" w:hAnsi="Fira Code" w:cs="Droid Sans Mono"/>
          <w:color w:val="B02145"/>
          <w:sz w:val="24"/>
          <w:szCs w:val="24"/>
          <w:lang w:val="en" w:eastAsia="en"/>
        </w:rPr>
        <w:t>i</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a[i] == b[i]</w:t>
      </w:r>
      <w:r w:rsidRPr="004C4EA6">
        <w:rPr>
          <w:sz w:val="24"/>
          <w:szCs w:val="24"/>
          <w:lang w:val="en" w:eastAsia="en"/>
        </w:rPr>
        <w:t xml:space="preserve"> </w:t>
      </w:r>
      <w:r>
        <w:rPr>
          <w:sz w:val="28"/>
          <w:szCs w:val="28"/>
          <w:lang w:val="en" w:eastAsia="en"/>
        </w:rPr>
        <w:t xml:space="preserve">is </w:t>
      </w:r>
      <w:r w:rsidRPr="004C4EA6">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In other words, the elements of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and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must be equal and in the same order.</w:t>
      </w:r>
    </w:p>
    <w:p w14:paraId="28987D5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In line 5, we check if the contents of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and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are equal and in the same order. Since they are, </w:t>
      </w:r>
      <w:r w:rsidRPr="004C4EA6">
        <w:rPr>
          <w:rStyle w:val="notprenotclassLcode"/>
          <w:rFonts w:ascii="Fira Code" w:eastAsia="Droid Sans Mono" w:hAnsi="Fira Code" w:cs="Droid Sans Mono"/>
          <w:color w:val="B02145"/>
          <w:sz w:val="24"/>
          <w:szCs w:val="24"/>
          <w:lang w:val="en" w:eastAsia="en"/>
        </w:rPr>
        <w:t>True</w:t>
      </w:r>
      <w:r w:rsidRPr="004C4EA6">
        <w:rPr>
          <w:sz w:val="24"/>
          <w:szCs w:val="24"/>
          <w:lang w:val="en" w:eastAsia="en"/>
        </w:rPr>
        <w:t xml:space="preserve"> </w:t>
      </w:r>
      <w:r>
        <w:rPr>
          <w:sz w:val="28"/>
          <w:szCs w:val="28"/>
          <w:lang w:val="en" w:eastAsia="en"/>
        </w:rPr>
        <w:t>is printed.</w:t>
      </w:r>
    </w:p>
    <w:p w14:paraId="7D0E376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6, we check if the contents of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and </w:t>
      </w:r>
      <w:r w:rsidRPr="004C4EA6">
        <w:rPr>
          <w:rStyle w:val="notprenotclassLcode"/>
          <w:rFonts w:ascii="Fira Code" w:eastAsia="Droid Sans Mono" w:hAnsi="Fira Code" w:cs="Droid Sans Mono"/>
          <w:color w:val="B02145"/>
          <w:sz w:val="24"/>
          <w:szCs w:val="24"/>
          <w:lang w:val="en" w:eastAsia="en"/>
        </w:rPr>
        <w:t>c</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[1, 2, 3, 4]</w:t>
      </w:r>
      <w:r>
        <w:rPr>
          <w:sz w:val="28"/>
          <w:szCs w:val="28"/>
          <w:lang w:val="en" w:eastAsia="en"/>
        </w:rPr>
        <w:t xml:space="preserve">) are equal and in the same order. Since they are not, </w:t>
      </w:r>
      <w:r w:rsidRPr="004C4EA6">
        <w:rPr>
          <w:rStyle w:val="notprenotclassLcode"/>
          <w:rFonts w:ascii="Fira Code" w:eastAsia="Droid Sans Mono" w:hAnsi="Fira Code" w:cs="Droid Sans Mono"/>
          <w:color w:val="B02145"/>
          <w:sz w:val="24"/>
          <w:szCs w:val="24"/>
          <w:lang w:val="en" w:eastAsia="en"/>
        </w:rPr>
        <w:t>False</w:t>
      </w:r>
      <w:r w:rsidRPr="004C4EA6">
        <w:rPr>
          <w:sz w:val="24"/>
          <w:szCs w:val="24"/>
          <w:lang w:val="en" w:eastAsia="en"/>
        </w:rPr>
        <w:t xml:space="preserve"> </w:t>
      </w:r>
      <w:r>
        <w:rPr>
          <w:sz w:val="28"/>
          <w:szCs w:val="28"/>
          <w:lang w:val="en" w:eastAsia="en"/>
        </w:rPr>
        <w:t>is printed (</w:t>
      </w:r>
      <w:r w:rsidRPr="004C4EA6">
        <w:rPr>
          <w:rStyle w:val="notprenotclassLcode"/>
          <w:rFonts w:ascii="Fira Code" w:eastAsia="Droid Sans Mono" w:hAnsi="Fira Code" w:cs="Droid Sans Mono"/>
          <w:color w:val="B02145"/>
          <w:sz w:val="24"/>
          <w:szCs w:val="24"/>
          <w:lang w:val="en" w:eastAsia="en"/>
        </w:rPr>
        <w:t>a[3]</w:t>
      </w:r>
      <w:r w:rsidRPr="004C4EA6">
        <w:rPr>
          <w:sz w:val="24"/>
          <w:szCs w:val="24"/>
          <w:lang w:val="en" w:eastAsia="en"/>
        </w:rPr>
        <w:t xml:space="preserve"> </w:t>
      </w:r>
      <w:r>
        <w:rPr>
          <w:sz w:val="28"/>
          <w:szCs w:val="28"/>
          <w:lang w:val="en" w:eastAsia="en"/>
        </w:rPr>
        <w:t xml:space="preserve">is invalid while </w:t>
      </w:r>
      <w:r w:rsidRPr="004C4EA6">
        <w:rPr>
          <w:rStyle w:val="notprenotclassLcode"/>
          <w:rFonts w:ascii="Fira Code" w:eastAsia="Droid Sans Mono" w:hAnsi="Fira Code" w:cs="Droid Sans Mono"/>
          <w:color w:val="B02145"/>
          <w:sz w:val="24"/>
          <w:szCs w:val="24"/>
          <w:lang w:val="en" w:eastAsia="en"/>
        </w:rPr>
        <w:t>c[3]</w:t>
      </w:r>
      <w:r>
        <w:rPr>
          <w:sz w:val="28"/>
          <w:szCs w:val="28"/>
          <w:lang w:val="en" w:eastAsia="en"/>
        </w:rPr>
        <w:t xml:space="preserve"> is </w:t>
      </w:r>
      <w:r w:rsidRPr="004C4EA6">
        <w:rPr>
          <w:rStyle w:val="notprenotclassLcode"/>
          <w:rFonts w:ascii="Fira Code" w:eastAsia="Droid Sans Mono" w:hAnsi="Fira Code" w:cs="Droid Sans Mono"/>
          <w:color w:val="B02145"/>
          <w:sz w:val="24"/>
          <w:szCs w:val="24"/>
          <w:lang w:val="en" w:eastAsia="en"/>
        </w:rPr>
        <w:t>4</w:t>
      </w:r>
      <w:r>
        <w:rPr>
          <w:sz w:val="28"/>
          <w:szCs w:val="28"/>
          <w:lang w:val="en" w:eastAsia="en"/>
        </w:rPr>
        <w:t xml:space="preserve">, so </w:t>
      </w:r>
      <w:r w:rsidRPr="004C4EA6">
        <w:rPr>
          <w:rStyle w:val="notprenotclassLcode"/>
          <w:rFonts w:ascii="Fira Code" w:eastAsia="Droid Sans Mono" w:hAnsi="Fira Code" w:cs="Droid Sans Mono"/>
          <w:color w:val="B02145"/>
          <w:sz w:val="24"/>
          <w:szCs w:val="24"/>
          <w:lang w:val="en" w:eastAsia="en"/>
        </w:rPr>
        <w:t>a[i]</w:t>
      </w:r>
      <w:r w:rsidRPr="004C4EA6">
        <w:rPr>
          <w:rStyle w:val="notprenotclassLcode"/>
          <w:rFonts w:ascii="Fira Code" w:eastAsia="Droid Sans Mono" w:hAnsi="Fira Code" w:cs="Droid Sans Mono"/>
          <w:sz w:val="24"/>
          <w:szCs w:val="24"/>
          <w:lang w:val="en" w:eastAsia="en"/>
        </w:rPr>
        <w:t xml:space="preserve"> </w:t>
      </w:r>
      <w:r w:rsidRPr="004C4EA6">
        <w:rPr>
          <w:rStyle w:val="notprenotclassLcode"/>
          <w:rFonts w:ascii="Fira Code" w:eastAsia="Droid Sans Mono" w:hAnsi="Fira Code" w:cs="Droid Sans Mono"/>
          <w:color w:val="B02145"/>
          <w:sz w:val="24"/>
          <w:szCs w:val="24"/>
          <w:lang w:val="en" w:eastAsia="en"/>
        </w:rPr>
        <w:t>== c[i]</w:t>
      </w:r>
      <w:r w:rsidRPr="004C4EA6">
        <w:rPr>
          <w:sz w:val="24"/>
          <w:szCs w:val="24"/>
          <w:lang w:val="en" w:eastAsia="en"/>
        </w:rPr>
        <w:t xml:space="preserve"> </w:t>
      </w:r>
      <w:r>
        <w:rPr>
          <w:sz w:val="28"/>
          <w:szCs w:val="28"/>
          <w:lang w:val="en" w:eastAsia="en"/>
        </w:rPr>
        <w:t xml:space="preserve">is </w:t>
      </w:r>
      <w:r w:rsidRPr="004C4EA6">
        <w:rPr>
          <w:rStyle w:val="notprenotclassLcode"/>
          <w:rFonts w:ascii="Fira Code" w:eastAsia="Droid Sans Mono" w:hAnsi="Fira Code" w:cs="Droid Sans Mono"/>
          <w:color w:val="B02145"/>
          <w:sz w:val="24"/>
          <w:szCs w:val="24"/>
          <w:lang w:val="en" w:eastAsia="en"/>
        </w:rPr>
        <w:t>False</w:t>
      </w:r>
      <w:r w:rsidRPr="004C4EA6">
        <w:rPr>
          <w:sz w:val="24"/>
          <w:szCs w:val="24"/>
          <w:lang w:val="en" w:eastAsia="en"/>
        </w:rPr>
        <w:t xml:space="preserve"> </w:t>
      </w:r>
      <w:r>
        <w:rPr>
          <w:sz w:val="28"/>
          <w:szCs w:val="28"/>
          <w:lang w:val="en" w:eastAsia="en"/>
        </w:rPr>
        <w:t xml:space="preserve">when </w:t>
      </w:r>
      <w:r w:rsidRPr="004C4EA6">
        <w:rPr>
          <w:rStyle w:val="notprenotclassLcode"/>
          <w:rFonts w:ascii="Fira Code" w:eastAsia="Droid Sans Mono" w:hAnsi="Fira Code" w:cs="Droid Sans Mono"/>
          <w:color w:val="B02145"/>
          <w:sz w:val="24"/>
          <w:szCs w:val="24"/>
          <w:lang w:val="en" w:eastAsia="en"/>
        </w:rPr>
        <w:t>i</w:t>
      </w:r>
      <w:r w:rsidRPr="004C4EA6">
        <w:rPr>
          <w:sz w:val="24"/>
          <w:szCs w:val="24"/>
          <w:lang w:val="en" w:eastAsia="en"/>
        </w:rPr>
        <w:t xml:space="preserve"> </w:t>
      </w:r>
      <w:r>
        <w:rPr>
          <w:sz w:val="28"/>
          <w:szCs w:val="28"/>
          <w:lang w:val="en" w:eastAsia="en"/>
        </w:rPr>
        <w:t>is</w:t>
      </w:r>
      <w:r w:rsidRPr="00157C98">
        <w:rPr>
          <w:color w:val="B02145"/>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3</w:t>
      </w:r>
      <w:r>
        <w:rPr>
          <w:sz w:val="28"/>
          <w:szCs w:val="28"/>
          <w:lang w:val="en" w:eastAsia="en"/>
        </w:rPr>
        <w:t>).</w:t>
      </w:r>
    </w:p>
    <w:p w14:paraId="2570ED8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Similarly, we can use </w:t>
      </w:r>
      <w:r w:rsidRPr="004C4EA6">
        <w:rPr>
          <w:rStyle w:val="notprenotclassLcode"/>
          <w:rFonts w:ascii="Fira Code" w:eastAsia="Droid Sans Mono" w:hAnsi="Fira Code" w:cs="Droid Sans Mono"/>
          <w:color w:val="B02145"/>
          <w:sz w:val="24"/>
          <w:szCs w:val="24"/>
          <w:lang w:val="en" w:eastAsia="en"/>
        </w:rPr>
        <w:t>!=</w:t>
      </w:r>
      <w:r w:rsidRPr="004C4EA6">
        <w:rPr>
          <w:sz w:val="24"/>
          <w:szCs w:val="24"/>
          <w:lang w:val="en" w:eastAsia="en"/>
        </w:rPr>
        <w:t xml:space="preserve"> </w:t>
      </w:r>
      <w:r>
        <w:rPr>
          <w:sz w:val="28"/>
          <w:szCs w:val="28"/>
          <w:lang w:val="en" w:eastAsia="en"/>
        </w:rPr>
        <w:t xml:space="preserve">to check if the two lists are </w:t>
      </w:r>
      <w:r>
        <w:rPr>
          <w:rStyle w:val="em"/>
          <w:sz w:val="28"/>
          <w:szCs w:val="28"/>
          <w:lang w:val="en" w:eastAsia="en"/>
        </w:rPr>
        <w:t>not equal</w:t>
      </w:r>
      <w:r>
        <w:rPr>
          <w:sz w:val="28"/>
          <w:szCs w:val="28"/>
          <w:lang w:val="en" w:eastAsia="en"/>
        </w:rPr>
        <w:t>.</w:t>
      </w:r>
    </w:p>
    <w:p w14:paraId="7854E5A6"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3.5: Guess the output</w:t>
      </w:r>
    </w:p>
    <w:p w14:paraId="6BFB057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a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c</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180CAEDF"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b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399D6D5D"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a += b</w:t>
      </w:r>
    </w:p>
    <w:p w14:paraId="67796625"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b = a + b</w:t>
      </w:r>
    </w:p>
    <w:p w14:paraId="37507FB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print(a == b)</w:t>
      </w:r>
    </w:p>
    <w:p w14:paraId="26408D5D"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print(a != b)</w:t>
      </w:r>
    </w:p>
    <w:p w14:paraId="157BE242"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CA3BDAA"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False</w:t>
      </w:r>
    </w:p>
    <w:p w14:paraId="40B00BBC"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True</w:t>
      </w:r>
    </w:p>
    <w:p w14:paraId="3CBEF12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777777"/>
          <w:sz w:val="21"/>
          <w:szCs w:val="21"/>
          <w:shd w:val="clear" w:color="auto" w:fill="auto"/>
          <w:lang w:val="en" w:eastAsia="en"/>
        </w:rPr>
      </w:pPr>
      <w:r w:rsidRPr="00C974A5">
        <w:rPr>
          <w:rFonts w:ascii="Fira Code" w:eastAsia="Fira Code" w:hAnsi="Fira Code" w:cs="Fira Code"/>
          <w:color w:val="777777"/>
          <w:sz w:val="21"/>
          <w:szCs w:val="21"/>
          <w:shd w:val="clear" w:color="auto" w:fill="auto"/>
          <w:lang w:val="en" w:eastAsia="en"/>
        </w:rPr>
        <w:t># a -&gt; ['a', 'b', 'c', 'b', 'b', 'b']</w:t>
      </w:r>
    </w:p>
    <w:p w14:paraId="043563EC"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color w:val="777777"/>
          <w:sz w:val="21"/>
          <w:szCs w:val="21"/>
          <w:shd w:val="clear" w:color="auto" w:fill="auto"/>
          <w:lang w:val="en" w:eastAsia="en"/>
        </w:rPr>
      </w:pPr>
      <w:r w:rsidRPr="00C974A5">
        <w:rPr>
          <w:rFonts w:ascii="Fira Code" w:eastAsia="Fira Code" w:hAnsi="Fira Code" w:cs="Fira Code"/>
          <w:color w:val="777777"/>
          <w:sz w:val="21"/>
          <w:szCs w:val="21"/>
          <w:shd w:val="clear" w:color="auto" w:fill="auto"/>
          <w:lang w:val="en" w:eastAsia="en"/>
        </w:rPr>
        <w:t># b -&gt; ['a', 'b', 'c', 'b', 'b', 'b', 'b', 'b', 'b']</w:t>
      </w:r>
    </w:p>
    <w:p w14:paraId="0F46FB8D" w14:textId="77777777" w:rsidR="00F559C1" w:rsidRDefault="00F559C1" w:rsidP="00F559C1">
      <w:pPr>
        <w:pStyle w:val="listingblocktitle"/>
        <w:tabs>
          <w:tab w:val="right" w:pos="10526"/>
        </w:tabs>
        <w:spacing w:after="73" w:line="383" w:lineRule="atLeast"/>
        <w:ind w:left="274" w:right="274"/>
        <w:rPr>
          <w:sz w:val="26"/>
          <w:szCs w:val="26"/>
          <w:lang w:val="en" w:eastAsia="en"/>
        </w:rPr>
      </w:pPr>
      <w:r>
        <w:rPr>
          <w:rStyle w:val="Strong1"/>
          <w:sz w:val="26"/>
          <w:szCs w:val="26"/>
          <w:lang w:val="en" w:eastAsia="en"/>
        </w:rPr>
        <w:t>Membership Operator Further Example</w:t>
      </w:r>
      <w:r>
        <w:rPr>
          <w:rStyle w:val="Strong1"/>
          <w:sz w:val="26"/>
          <w:szCs w:val="26"/>
          <w:lang w:val="en" w:eastAsia="en"/>
        </w:rPr>
        <w:tab/>
        <w:t>mem_operator_ex.py</w:t>
      </w:r>
    </w:p>
    <w:p w14:paraId="312D072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w:t>
      </w:r>
    </w:p>
    <w:p w14:paraId="2777F5C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b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008800"/>
          <w:sz w:val="21"/>
          <w:szCs w:val="21"/>
          <w:lang w:val="en" w:eastAsia="en"/>
        </w:rPr>
        <w:t>in</w:t>
      </w:r>
      <w:r w:rsidRPr="00C974A5">
        <w:rPr>
          <w:rFonts w:ascii="Fira Code" w:eastAsia="Droid Sans Mono" w:hAnsi="Fira Code" w:cs="Droid Sans Mono"/>
          <w:sz w:val="21"/>
          <w:szCs w:val="21"/>
          <w:lang w:val="en" w:eastAsia="en"/>
        </w:rPr>
        <w:t xml:space="preserve"> a</w:t>
      </w:r>
    </w:p>
    <w:p w14:paraId="401BA26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print(b)</w:t>
      </w:r>
    </w:p>
    <w:p w14:paraId="7F318F6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Style w:val="any"/>
          <w:rFonts w:ascii="Fira Code" w:eastAsia="Droid Sans Mono" w:hAnsi="Fira Code" w:cs="Droid Sans Mono"/>
          <w:color w:val="0000DD"/>
          <w:sz w:val="21"/>
          <w:szCs w:val="21"/>
          <w:lang w:val="en" w:eastAsia="en"/>
        </w:rPr>
        <w:t>4</w:t>
      </w:r>
    </w:p>
    <w:p w14:paraId="2B580BC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1100"/>
          <w:sz w:val="21"/>
          <w:szCs w:val="21"/>
          <w:lang w:val="en" w:eastAsia="en"/>
        </w:rPr>
      </w:pP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c, d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d</w:t>
      </w:r>
      <w:r w:rsidRPr="00C974A5">
        <w:rPr>
          <w:rStyle w:val="any"/>
          <w:rFonts w:ascii="Fira Code" w:eastAsia="Droid Sans Mono" w:hAnsi="Fira Code" w:cs="Droid Sans Mono"/>
          <w:color w:val="771100"/>
          <w:sz w:val="21"/>
          <w:szCs w:val="21"/>
          <w:lang w:val="en" w:eastAsia="en"/>
        </w:rPr>
        <w:t>'</w:t>
      </w:r>
    </w:p>
    <w:p w14:paraId="6BC9DB7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e = d </w:t>
      </w:r>
      <w:r w:rsidRPr="00C974A5">
        <w:rPr>
          <w:rStyle w:val="any"/>
          <w:rFonts w:ascii="Fira Code" w:eastAsia="Droid Sans Mono" w:hAnsi="Fira Code" w:cs="Droid Sans Mono"/>
          <w:b/>
          <w:bCs/>
          <w:color w:val="008800"/>
          <w:sz w:val="21"/>
          <w:szCs w:val="21"/>
          <w:lang w:val="en" w:eastAsia="en"/>
        </w:rPr>
        <w:t>in</w:t>
      </w:r>
      <w:r w:rsidRPr="00C974A5">
        <w:rPr>
          <w:rFonts w:ascii="Fira Code" w:eastAsia="Droid Sans Mono" w:hAnsi="Fira Code" w:cs="Droid Sans Mono"/>
          <w:sz w:val="21"/>
          <w:szCs w:val="21"/>
          <w:lang w:val="en" w:eastAsia="en"/>
        </w:rPr>
        <w:t xml:space="preserve"> c</w:t>
      </w:r>
    </w:p>
    <w:p w14:paraId="39F63BB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f = d </w:t>
      </w:r>
      <w:r w:rsidRPr="00C974A5">
        <w:rPr>
          <w:rStyle w:val="any"/>
          <w:rFonts w:ascii="Fira Code" w:eastAsia="Droid Sans Mono" w:hAnsi="Fira Code" w:cs="Droid Sans Mono"/>
          <w:b/>
          <w:bCs/>
          <w:color w:val="008800"/>
          <w:sz w:val="21"/>
          <w:szCs w:val="21"/>
          <w:lang w:val="en" w:eastAsia="en"/>
        </w:rPr>
        <w:t>not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008800"/>
          <w:sz w:val="21"/>
          <w:szCs w:val="21"/>
          <w:lang w:val="en" w:eastAsia="en"/>
        </w:rPr>
        <w:t>in</w:t>
      </w:r>
      <w:r w:rsidRPr="00C974A5">
        <w:rPr>
          <w:rFonts w:ascii="Fira Code" w:eastAsia="Droid Sans Mono" w:hAnsi="Fira Code" w:cs="Droid Sans Mono"/>
          <w:sz w:val="21"/>
          <w:szCs w:val="21"/>
          <w:lang w:val="en" w:eastAsia="en"/>
        </w:rPr>
        <w:t xml:space="preserve"> c</w:t>
      </w:r>
    </w:p>
    <w:p w14:paraId="365D347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C974A5">
        <w:rPr>
          <w:rStyle w:val="any"/>
          <w:rFonts w:ascii="Fira Code" w:eastAsia="Droid Sans Mono" w:hAnsi="Fira Code" w:cs="Droid Sans Mono"/>
          <w:color w:val="0000DD"/>
          <w:sz w:val="21"/>
          <w:szCs w:val="21"/>
          <w:lang w:val="en" w:eastAsia="en"/>
        </w:rPr>
        <w:t>8</w:t>
      </w:r>
      <w:r w:rsidRPr="00C974A5">
        <w:rPr>
          <w:rFonts w:ascii="Fira Code" w:eastAsia="Droid Sans Mono" w:hAnsi="Fira Code" w:cs="Droid Sans Mono"/>
          <w:sz w:val="21"/>
          <w:szCs w:val="21"/>
          <w:lang w:val="en" w:eastAsia="en"/>
        </w:rPr>
        <w:t xml:space="preserve">    print(e, f)</w:t>
      </w:r>
    </w:p>
    <w:p w14:paraId="30B1BAE7"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2D5C005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True</w:t>
      </w:r>
    </w:p>
    <w:p w14:paraId="3D84F97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lastRenderedPageBreak/>
        <w:t>False True</w:t>
      </w:r>
    </w:p>
    <w:p w14:paraId="316251F9"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any expression in the form </w:t>
      </w:r>
      <w:proofErr w:type="spellStart"/>
      <w:r w:rsidRPr="004C4EA6">
        <w:rPr>
          <w:rStyle w:val="notprenotclassLcode"/>
          <w:rFonts w:ascii="Fira Code" w:eastAsia="Droid Sans Mono" w:hAnsi="Fira Code" w:cs="Droid Sans Mono"/>
          <w:color w:val="B02145"/>
          <w:sz w:val="24"/>
          <w:szCs w:val="24"/>
          <w:lang w:val="en" w:eastAsia="en"/>
        </w:rPr>
        <w:t>a</w:t>
      </w:r>
      <w:proofErr w:type="spellEnd"/>
      <w:r w:rsidRPr="004C4EA6">
        <w:rPr>
          <w:rStyle w:val="notprenotclassLcode"/>
          <w:rFonts w:ascii="Fira Code" w:eastAsia="Droid Sans Mono" w:hAnsi="Fira Code" w:cs="Droid Sans Mono"/>
          <w:color w:val="B02145"/>
          <w:sz w:val="24"/>
          <w:szCs w:val="24"/>
          <w:lang w:val="en" w:eastAsia="en"/>
        </w:rPr>
        <w:t xml:space="preserve"> in</w:t>
      </w:r>
      <w:r w:rsidRPr="004C4EA6">
        <w:rPr>
          <w:rStyle w:val="notprenotclassLcode"/>
          <w:rFonts w:ascii="Fira Code" w:eastAsia="Droid Sans Mono" w:hAnsi="Fira Code" w:cs="Droid Sans Mono"/>
          <w:sz w:val="24"/>
          <w:szCs w:val="24"/>
          <w:lang w:val="en" w:eastAsia="en"/>
        </w:rPr>
        <w:t xml:space="preserve"> </w:t>
      </w:r>
      <w:r w:rsidRPr="004C4EA6">
        <w:rPr>
          <w:rStyle w:val="notprenotclassLcode"/>
          <w:rFonts w:ascii="Fira Code" w:eastAsia="Droid Sans Mono" w:hAnsi="Fira Code" w:cs="Droid Sans Mono"/>
          <w:color w:val="B02145"/>
          <w:sz w:val="24"/>
          <w:szCs w:val="24"/>
          <w:lang w:val="en" w:eastAsia="en"/>
        </w:rPr>
        <w:t>b</w:t>
      </w:r>
      <w:r>
        <w:rPr>
          <w:sz w:val="28"/>
          <w:szCs w:val="28"/>
          <w:lang w:val="en" w:eastAsia="en"/>
        </w:rPr>
        <w:t xml:space="preserve">, where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any value and </w:t>
      </w:r>
      <w:r w:rsidRPr="004C4EA6">
        <w:rPr>
          <w:rStyle w:val="notprenotclassLcode"/>
          <w:rFonts w:ascii="Fira Code" w:eastAsia="Droid Sans Mono" w:hAnsi="Fira Code" w:cs="Droid Sans Mono"/>
          <w:color w:val="B02145"/>
          <w:sz w:val="24"/>
          <w:szCs w:val="24"/>
          <w:lang w:val="en" w:eastAsia="en"/>
        </w:rPr>
        <w:t>b</w:t>
      </w:r>
      <w:r w:rsidRPr="004C4EA6">
        <w:rPr>
          <w:sz w:val="24"/>
          <w:szCs w:val="24"/>
          <w:lang w:val="en" w:eastAsia="en"/>
        </w:rPr>
        <w:t xml:space="preserve"> </w:t>
      </w:r>
      <w:r>
        <w:rPr>
          <w:sz w:val="28"/>
          <w:szCs w:val="28"/>
          <w:lang w:val="en" w:eastAsia="en"/>
        </w:rPr>
        <w:t xml:space="preserve">is a list, it will return the boolean value </w:t>
      </w:r>
      <w:r w:rsidRPr="004C4EA6">
        <w:rPr>
          <w:rStyle w:val="notprenotclassLcode"/>
          <w:rFonts w:ascii="Fira Code" w:eastAsia="Droid Sans Mono" w:hAnsi="Fira Code" w:cs="Droid Sans Mono"/>
          <w:color w:val="B02145"/>
          <w:sz w:val="24"/>
          <w:szCs w:val="24"/>
          <w:lang w:val="en" w:eastAsia="en"/>
        </w:rPr>
        <w:t>True</w:t>
      </w:r>
      <w:r w:rsidRPr="004C4EA6">
        <w:rPr>
          <w:sz w:val="24"/>
          <w:szCs w:val="24"/>
          <w:lang w:val="en" w:eastAsia="en"/>
        </w:rPr>
        <w:t xml:space="preserve"> </w:t>
      </w:r>
      <w:r>
        <w:rPr>
          <w:sz w:val="28"/>
          <w:szCs w:val="28"/>
          <w:lang w:val="en" w:eastAsia="en"/>
        </w:rPr>
        <w:t xml:space="preserve">if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present in </w:t>
      </w:r>
      <w:r w:rsidRPr="004C4EA6">
        <w:rPr>
          <w:rStyle w:val="notprenotclassLcode"/>
          <w:rFonts w:ascii="Fira Code" w:eastAsia="Droid Sans Mono" w:hAnsi="Fira Code" w:cs="Droid Sans Mono"/>
          <w:color w:val="B02145"/>
          <w:sz w:val="24"/>
          <w:szCs w:val="24"/>
          <w:lang w:val="en" w:eastAsia="en"/>
        </w:rPr>
        <w:t>b</w:t>
      </w:r>
      <w:r>
        <w:rPr>
          <w:sz w:val="28"/>
          <w:szCs w:val="28"/>
          <w:lang w:val="en" w:eastAsia="en"/>
        </w:rPr>
        <w:t xml:space="preserve">, and </w:t>
      </w:r>
      <w:r w:rsidRPr="004C4EA6">
        <w:rPr>
          <w:rStyle w:val="notprenotclassLcode"/>
          <w:rFonts w:ascii="Fira Code" w:eastAsia="Droid Sans Mono" w:hAnsi="Fira Code" w:cs="Droid Sans Mono"/>
          <w:color w:val="B02145"/>
          <w:sz w:val="24"/>
          <w:szCs w:val="24"/>
          <w:lang w:val="en" w:eastAsia="en"/>
        </w:rPr>
        <w:t>False</w:t>
      </w:r>
      <w:r w:rsidRPr="004C4EA6">
        <w:rPr>
          <w:sz w:val="24"/>
          <w:szCs w:val="24"/>
          <w:lang w:val="en" w:eastAsia="en"/>
        </w:rPr>
        <w:t xml:space="preserve"> </w:t>
      </w:r>
      <w:r>
        <w:rPr>
          <w:sz w:val="28"/>
          <w:szCs w:val="28"/>
          <w:lang w:val="en" w:eastAsia="en"/>
        </w:rPr>
        <w:t>if otherwise.</w:t>
      </w:r>
    </w:p>
    <w:p w14:paraId="23EF82D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2, since it is checking if the integer value </w:t>
      </w:r>
      <w:r w:rsidRPr="004C4EA6">
        <w:rPr>
          <w:rStyle w:val="notprenotclassLcode"/>
          <w:rFonts w:ascii="Fira Code" w:eastAsia="Droid Sans Mono" w:hAnsi="Fira Code" w:cs="Droid Sans Mono"/>
          <w:color w:val="B02145"/>
          <w:sz w:val="24"/>
          <w:szCs w:val="24"/>
          <w:lang w:val="en" w:eastAsia="en"/>
        </w:rPr>
        <w:t>1</w:t>
      </w:r>
      <w:r w:rsidRPr="004C4EA6">
        <w:rPr>
          <w:sz w:val="24"/>
          <w:szCs w:val="24"/>
          <w:lang w:val="en" w:eastAsia="en"/>
        </w:rPr>
        <w:t xml:space="preserve"> </w:t>
      </w:r>
      <w:r>
        <w:rPr>
          <w:sz w:val="28"/>
          <w:szCs w:val="28"/>
          <w:lang w:val="en" w:eastAsia="en"/>
        </w:rPr>
        <w:t xml:space="preserve">is present in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[1, 2, 3]</w:t>
      </w:r>
      <w:r>
        <w:rPr>
          <w:sz w:val="28"/>
          <w:szCs w:val="28"/>
          <w:lang w:val="en" w:eastAsia="en"/>
        </w:rPr>
        <w:t xml:space="preserve">), the boolean value </w:t>
      </w:r>
      <w:r w:rsidRPr="004C4EA6">
        <w:rPr>
          <w:rStyle w:val="notprenotclassLcode"/>
          <w:rFonts w:ascii="Fira Code" w:eastAsia="Droid Sans Mono" w:hAnsi="Fira Code" w:cs="Droid Sans Mono"/>
          <w:color w:val="B02145"/>
          <w:sz w:val="24"/>
          <w:szCs w:val="24"/>
          <w:lang w:val="en" w:eastAsia="en"/>
        </w:rPr>
        <w:t>True</w:t>
      </w:r>
      <w:r w:rsidRPr="004C4EA6">
        <w:rPr>
          <w:sz w:val="24"/>
          <w:szCs w:val="24"/>
          <w:lang w:val="en" w:eastAsia="en"/>
        </w:rPr>
        <w:t xml:space="preserve"> </w:t>
      </w:r>
      <w:r>
        <w:rPr>
          <w:sz w:val="28"/>
          <w:szCs w:val="28"/>
          <w:lang w:val="en" w:eastAsia="en"/>
        </w:rPr>
        <w:t xml:space="preserve">is assigned to the variable </w:t>
      </w:r>
      <w:r w:rsidRPr="004C4EA6">
        <w:rPr>
          <w:rStyle w:val="notprenotclassLcode"/>
          <w:rFonts w:ascii="Fira Code" w:eastAsia="Droid Sans Mono" w:hAnsi="Fira Code" w:cs="Droid Sans Mono"/>
          <w:color w:val="B02145"/>
          <w:sz w:val="24"/>
          <w:szCs w:val="24"/>
          <w:lang w:val="en" w:eastAsia="en"/>
        </w:rPr>
        <w:t>b</w:t>
      </w:r>
      <w:r>
        <w:rPr>
          <w:sz w:val="28"/>
          <w:szCs w:val="28"/>
          <w:lang w:val="en" w:eastAsia="en"/>
        </w:rPr>
        <w:t>.</w:t>
      </w:r>
    </w:p>
    <w:p w14:paraId="367B539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6, since it is checking if </w:t>
      </w:r>
      <w:r w:rsidRPr="004C4EA6">
        <w:rPr>
          <w:rStyle w:val="notprenotclassLcode"/>
          <w:rFonts w:ascii="Fira Code" w:eastAsia="Droid Sans Mono" w:hAnsi="Fira Code" w:cs="Droid Sans Mono"/>
          <w:color w:val="B02145"/>
          <w:sz w:val="24"/>
          <w:szCs w:val="24"/>
          <w:shd w:val="clear" w:color="auto" w:fill="auto"/>
          <w:lang w:val="en" w:eastAsia="en"/>
        </w:rPr>
        <w:t>d</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'd'</w:t>
      </w:r>
      <w:r>
        <w:rPr>
          <w:sz w:val="28"/>
          <w:szCs w:val="28"/>
          <w:lang w:val="en" w:eastAsia="en"/>
        </w:rPr>
        <w:t xml:space="preserve">) is present in </w:t>
      </w:r>
      <w:r w:rsidRPr="004C4EA6">
        <w:rPr>
          <w:rStyle w:val="notprenotclassLcode"/>
          <w:rFonts w:ascii="Fira Code" w:eastAsia="Droid Sans Mono" w:hAnsi="Fira Code" w:cs="Droid Sans Mono"/>
          <w:color w:val="B02145"/>
          <w:sz w:val="24"/>
          <w:szCs w:val="24"/>
          <w:lang w:val="en" w:eastAsia="en"/>
        </w:rPr>
        <w:t>c</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['a', 'b', 'c']</w:t>
      </w:r>
      <w:r>
        <w:rPr>
          <w:sz w:val="28"/>
          <w:szCs w:val="28"/>
          <w:lang w:val="en" w:eastAsia="en"/>
        </w:rPr>
        <w:t xml:space="preserve">), the boolean value </w:t>
      </w:r>
      <w:r w:rsidRPr="004C4EA6">
        <w:rPr>
          <w:rStyle w:val="notprenotclassLcode"/>
          <w:rFonts w:ascii="Fira Code" w:eastAsia="Droid Sans Mono" w:hAnsi="Fira Code" w:cs="Droid Sans Mono"/>
          <w:color w:val="B02145"/>
          <w:sz w:val="24"/>
          <w:szCs w:val="24"/>
          <w:lang w:val="en" w:eastAsia="en"/>
        </w:rPr>
        <w:t>False</w:t>
      </w:r>
      <w:r w:rsidRPr="004C4EA6">
        <w:rPr>
          <w:sz w:val="24"/>
          <w:szCs w:val="24"/>
          <w:lang w:val="en" w:eastAsia="en"/>
        </w:rPr>
        <w:t xml:space="preserve"> </w:t>
      </w:r>
      <w:r>
        <w:rPr>
          <w:sz w:val="28"/>
          <w:szCs w:val="28"/>
          <w:lang w:val="en" w:eastAsia="en"/>
        </w:rPr>
        <w:t xml:space="preserve">is assigned to the variable </w:t>
      </w:r>
      <w:r w:rsidRPr="004C4EA6">
        <w:rPr>
          <w:rStyle w:val="notprenotclassLcode"/>
          <w:rFonts w:ascii="Fira Code" w:eastAsia="Droid Sans Mono" w:hAnsi="Fira Code" w:cs="Droid Sans Mono"/>
          <w:color w:val="B02145"/>
          <w:sz w:val="24"/>
          <w:szCs w:val="24"/>
          <w:lang w:val="en" w:eastAsia="en"/>
        </w:rPr>
        <w:t>e</w:t>
      </w:r>
      <w:r>
        <w:rPr>
          <w:sz w:val="28"/>
          <w:szCs w:val="28"/>
          <w:lang w:val="en" w:eastAsia="en"/>
        </w:rPr>
        <w:t>. Line 6 shows that we can use variables with membership operators.</w:t>
      </w:r>
    </w:p>
    <w:p w14:paraId="3442876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7, it shows that we can use the </w:t>
      </w:r>
      <w:r w:rsidRPr="004C4EA6">
        <w:rPr>
          <w:rStyle w:val="notprenotclassLcode"/>
          <w:rFonts w:ascii="Fira Code" w:eastAsia="Droid Sans Mono" w:hAnsi="Fira Code" w:cs="Droid Sans Mono"/>
          <w:color w:val="B02145"/>
          <w:sz w:val="24"/>
          <w:szCs w:val="24"/>
          <w:lang w:val="en" w:eastAsia="en"/>
        </w:rPr>
        <w:t>not</w:t>
      </w:r>
      <w:r w:rsidRPr="004C4EA6">
        <w:rPr>
          <w:sz w:val="24"/>
          <w:szCs w:val="24"/>
          <w:lang w:val="en" w:eastAsia="en"/>
        </w:rPr>
        <w:t xml:space="preserve"> </w:t>
      </w:r>
      <w:r>
        <w:rPr>
          <w:sz w:val="28"/>
          <w:szCs w:val="28"/>
          <w:lang w:val="en" w:eastAsia="en"/>
        </w:rPr>
        <w:t xml:space="preserve">operator with </w:t>
      </w:r>
      <w:r w:rsidRPr="004C4EA6">
        <w:rPr>
          <w:rStyle w:val="notprenotclassLcode"/>
          <w:rFonts w:ascii="Fira Code" w:eastAsia="Droid Sans Mono" w:hAnsi="Fira Code" w:cs="Droid Sans Mono"/>
          <w:color w:val="B02145"/>
          <w:sz w:val="24"/>
          <w:szCs w:val="24"/>
          <w:lang w:val="en" w:eastAsia="en"/>
        </w:rPr>
        <w:t>in</w:t>
      </w:r>
      <w:r w:rsidRPr="004C4EA6">
        <w:rPr>
          <w:sz w:val="24"/>
          <w:szCs w:val="24"/>
          <w:lang w:val="en" w:eastAsia="en"/>
        </w:rPr>
        <w:t xml:space="preserve"> </w:t>
      </w:r>
      <w:r>
        <w:rPr>
          <w:sz w:val="28"/>
          <w:szCs w:val="28"/>
          <w:lang w:val="en" w:eastAsia="en"/>
        </w:rPr>
        <w:t xml:space="preserve">to check if the element is not present in the list. Since </w:t>
      </w:r>
      <w:r w:rsidRPr="004C4EA6">
        <w:rPr>
          <w:rStyle w:val="notprenotclassLcode"/>
          <w:rFonts w:ascii="Fira Code" w:eastAsia="Droid Sans Mono" w:hAnsi="Fira Code" w:cs="Droid Sans Mono"/>
          <w:color w:val="B02145"/>
          <w:sz w:val="24"/>
          <w:szCs w:val="24"/>
          <w:shd w:val="clear" w:color="auto" w:fill="auto"/>
          <w:lang w:val="en" w:eastAsia="en"/>
        </w:rPr>
        <w:t>d</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'd'</w:t>
      </w:r>
      <w:r>
        <w:rPr>
          <w:sz w:val="28"/>
          <w:szCs w:val="28"/>
          <w:lang w:val="en" w:eastAsia="en"/>
        </w:rPr>
        <w:t xml:space="preserve">) is not present in </w:t>
      </w:r>
      <w:r w:rsidRPr="004C4EA6">
        <w:rPr>
          <w:rStyle w:val="notprenotclassLcode"/>
          <w:rFonts w:ascii="Fira Code" w:eastAsia="Droid Sans Mono" w:hAnsi="Fira Code" w:cs="Droid Sans Mono"/>
          <w:color w:val="B02145"/>
          <w:sz w:val="24"/>
          <w:szCs w:val="24"/>
          <w:lang w:val="en" w:eastAsia="en"/>
        </w:rPr>
        <w:t>c</w:t>
      </w:r>
      <w:r w:rsidRPr="004C4EA6">
        <w:rPr>
          <w:sz w:val="24"/>
          <w:szCs w:val="24"/>
          <w:lang w:val="en" w:eastAsia="en"/>
        </w:rPr>
        <w:t xml:space="preserve"> </w:t>
      </w:r>
      <w:r>
        <w:rPr>
          <w:sz w:val="28"/>
          <w:szCs w:val="28"/>
          <w:lang w:val="en" w:eastAsia="en"/>
        </w:rPr>
        <w:t xml:space="preserve">(= </w:t>
      </w:r>
      <w:r w:rsidRPr="004C4EA6">
        <w:rPr>
          <w:rStyle w:val="notprenotclassLcode"/>
          <w:rFonts w:ascii="Fira Code" w:eastAsia="Droid Sans Mono" w:hAnsi="Fira Code" w:cs="Droid Sans Mono"/>
          <w:color w:val="B02145"/>
          <w:sz w:val="24"/>
          <w:szCs w:val="24"/>
          <w:lang w:val="en" w:eastAsia="en"/>
        </w:rPr>
        <w:t>['a', 'b', 'c']</w:t>
      </w:r>
      <w:r>
        <w:rPr>
          <w:sz w:val="28"/>
          <w:szCs w:val="28"/>
          <w:lang w:val="en" w:eastAsia="en"/>
        </w:rPr>
        <w:t xml:space="preserve">), the boolean value </w:t>
      </w:r>
      <w:r w:rsidRPr="004C4EA6">
        <w:rPr>
          <w:rStyle w:val="notprenotclassLcode"/>
          <w:rFonts w:ascii="Fira Code" w:eastAsia="Droid Sans Mono" w:hAnsi="Fira Code" w:cs="Droid Sans Mono"/>
          <w:color w:val="B02145"/>
          <w:sz w:val="24"/>
          <w:szCs w:val="24"/>
          <w:lang w:val="en" w:eastAsia="en"/>
        </w:rPr>
        <w:t>True</w:t>
      </w:r>
      <w:r w:rsidRPr="004C4EA6">
        <w:rPr>
          <w:sz w:val="24"/>
          <w:szCs w:val="24"/>
          <w:lang w:val="en" w:eastAsia="en"/>
        </w:rPr>
        <w:t xml:space="preserve"> </w:t>
      </w:r>
      <w:r>
        <w:rPr>
          <w:sz w:val="28"/>
          <w:szCs w:val="28"/>
          <w:lang w:val="en" w:eastAsia="en"/>
        </w:rPr>
        <w:t xml:space="preserve">is assigned to the variable </w:t>
      </w:r>
      <w:r w:rsidRPr="004C4EA6">
        <w:rPr>
          <w:rStyle w:val="notprenotclassLcode"/>
          <w:rFonts w:ascii="Fira Code" w:eastAsia="Droid Sans Mono" w:hAnsi="Fira Code" w:cs="Droid Sans Mono"/>
          <w:color w:val="B02145"/>
          <w:sz w:val="24"/>
          <w:szCs w:val="24"/>
          <w:lang w:val="en" w:eastAsia="en"/>
        </w:rPr>
        <w:t>f</w:t>
      </w:r>
      <w:r>
        <w:rPr>
          <w:sz w:val="28"/>
          <w:szCs w:val="28"/>
          <w:lang w:val="en" w:eastAsia="en"/>
        </w:rPr>
        <w:t>.</w:t>
      </w:r>
    </w:p>
    <w:p w14:paraId="775108BA"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3.6: Guess the output</w:t>
      </w:r>
    </w:p>
    <w:p w14:paraId="7AC8BC0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a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1</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2</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3</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01E17D0F"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in</w:t>
      </w:r>
      <w:r w:rsidRPr="00C974A5">
        <w:rPr>
          <w:rFonts w:ascii="Fira Code" w:eastAsia="Fira Code" w:hAnsi="Fira Code" w:cs="Fira Code"/>
          <w:sz w:val="21"/>
          <w:szCs w:val="21"/>
          <w:lang w:val="en" w:eastAsia="en"/>
        </w:rPr>
        <w:t xml:space="preserve"> a)</w:t>
      </w:r>
    </w:p>
    <w:p w14:paraId="4287645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a</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b</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in</w:t>
      </w:r>
      <w:r w:rsidRPr="00C974A5">
        <w:rPr>
          <w:rFonts w:ascii="Fira Code" w:eastAsia="Fira Code" w:hAnsi="Fira Code" w:cs="Fira Code"/>
          <w:sz w:val="21"/>
          <w:szCs w:val="21"/>
          <w:lang w:val="en" w:eastAsia="en"/>
        </w:rPr>
        <w:t xml:space="preserve"> a)</w:t>
      </w:r>
    </w:p>
    <w:p w14:paraId="5F205649"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771100"/>
          <w:sz w:val="21"/>
          <w:szCs w:val="21"/>
          <w:lang w:val="en" w:eastAsia="en"/>
        </w:rPr>
        <w:t>'</w:t>
      </w:r>
      <w:proofErr w:type="gramStart"/>
      <w:r w:rsidRPr="00C974A5">
        <w:rPr>
          <w:rStyle w:val="any"/>
          <w:rFonts w:ascii="Fira Code" w:eastAsia="Fira Code" w:hAnsi="Fira Code" w:cs="Fira Code"/>
          <w:color w:val="DD2200"/>
          <w:sz w:val="21"/>
          <w:szCs w:val="21"/>
          <w:lang w:val="en" w:eastAsia="en"/>
        </w:rPr>
        <w:t>a</w:t>
      </w:r>
      <w:proofErr w:type="gramEnd"/>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in</w:t>
      </w:r>
      <w:r w:rsidRPr="00C974A5">
        <w:rPr>
          <w:rFonts w:ascii="Fira Code" w:eastAsia="Fira Code" w:hAnsi="Fira Code" w:cs="Fira Code"/>
          <w:sz w:val="21"/>
          <w:szCs w:val="21"/>
          <w:lang w:val="en" w:eastAsia="en"/>
        </w:rPr>
        <w:t xml:space="preserve"> a)</w:t>
      </w:r>
    </w:p>
    <w:p w14:paraId="769B1DB6"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7CFBE3D"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False</w:t>
      </w:r>
    </w:p>
    <w:p w14:paraId="37C1EC06"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False</w:t>
      </w:r>
    </w:p>
    <w:p w14:paraId="25886F0F"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True</w:t>
      </w:r>
    </w:p>
    <w:p w14:paraId="7E1953DC" w14:textId="77777777" w:rsidR="00F559C1" w:rsidRDefault="00F559C1" w:rsidP="00F559C1">
      <w:pPr>
        <w:pStyle w:val="listingblocktitle"/>
        <w:tabs>
          <w:tab w:val="right" w:pos="10528"/>
        </w:tabs>
        <w:spacing w:after="73" w:line="383" w:lineRule="atLeast"/>
        <w:ind w:left="274" w:right="274"/>
        <w:rPr>
          <w:sz w:val="26"/>
          <w:szCs w:val="26"/>
          <w:lang w:val="en" w:eastAsia="en"/>
        </w:rPr>
      </w:pPr>
      <w:r>
        <w:rPr>
          <w:rStyle w:val="Strong1"/>
          <w:sz w:val="26"/>
          <w:szCs w:val="26"/>
          <w:lang w:val="en" w:eastAsia="en"/>
        </w:rPr>
        <w:t>Slice Operator Further Example</w:t>
      </w:r>
      <w:r>
        <w:rPr>
          <w:rStyle w:val="Strong1"/>
          <w:sz w:val="26"/>
          <w:szCs w:val="26"/>
          <w:lang w:val="en" w:eastAsia="en"/>
        </w:rPr>
        <w:tab/>
        <w:t>slice_operator_ex.py</w:t>
      </w:r>
    </w:p>
    <w:p w14:paraId="2CB30EB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Fonts w:ascii="Droid Sans Mono" w:eastAsia="Droid Sans Mono" w:hAnsi="Droid Sans Mono" w:cs="Droid Sans Mono"/>
          <w:sz w:val="22"/>
          <w:szCs w:val="22"/>
          <w:lang w:val="en" w:eastAsia="en"/>
        </w:rPr>
        <w:t xml:space="preserve">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a has length of 6</w:t>
      </w:r>
    </w:p>
    <w:p w14:paraId="6C485C9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print(a[</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w:t>
      </w:r>
    </w:p>
    <w:p w14:paraId="2F1606F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print(a[</w:t>
      </w:r>
      <w:r w:rsidRPr="00C974A5">
        <w:rPr>
          <w:rStyle w:val="any"/>
          <w:rFonts w:ascii="Fira Code" w:eastAsia="Droid Sans Mono" w:hAnsi="Fira Code" w:cs="Droid Sans Mono"/>
          <w:color w:val="0000DD"/>
          <w:sz w:val="21"/>
          <w:szCs w:val="21"/>
          <w:lang w:val="en" w:eastAsia="en"/>
        </w:rPr>
        <w:t>0</w:t>
      </w:r>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w:t>
      </w:r>
    </w:p>
    <w:p w14:paraId="7B153AF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print(a[:])</w:t>
      </w:r>
    </w:p>
    <w:p w14:paraId="788419C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p>
    <w:p w14:paraId="7EDCDD0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Can also use negative indices</w:t>
      </w:r>
    </w:p>
    <w:p w14:paraId="7A1910C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print(a[-</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w:t>
      </w:r>
    </w:p>
    <w:p w14:paraId="2EA50F5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lang w:val="en" w:eastAsia="en"/>
        </w:rPr>
        <w:lastRenderedPageBreak/>
        <w:t xml:space="preserve"> </w:t>
      </w:r>
      <w:r w:rsidRPr="00C974A5">
        <w:rPr>
          <w:rStyle w:val="any"/>
          <w:rFonts w:ascii="Fira Code" w:eastAsia="Droid Sans Mono" w:hAnsi="Fira Code" w:cs="Droid Sans Mono"/>
          <w:color w:val="0000DD"/>
          <w:sz w:val="21"/>
          <w:szCs w:val="21"/>
          <w:lang w:val="en" w:eastAsia="en"/>
        </w:rPr>
        <w:t>8</w:t>
      </w:r>
      <w:r w:rsidRPr="00C974A5">
        <w:rPr>
          <w:rFonts w:ascii="Fira Code" w:eastAsia="Droid Sans Mono" w:hAnsi="Fira Code" w:cs="Droid Sans Mono"/>
          <w:sz w:val="21"/>
          <w:szCs w:val="21"/>
          <w:lang w:val="en" w:eastAsia="en"/>
        </w:rPr>
        <w:t xml:space="preserve">    print(a[-</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w:t>
      </w:r>
    </w:p>
    <w:p w14:paraId="0D4A31E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9</w:t>
      </w:r>
    </w:p>
    <w:p w14:paraId="7268643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C974A5">
        <w:rPr>
          <w:rStyle w:val="any"/>
          <w:rFonts w:ascii="Fira Code" w:eastAsia="Droid Sans Mono" w:hAnsi="Fira Code" w:cs="Droid Sans Mono"/>
          <w:color w:val="0000DD"/>
          <w:sz w:val="21"/>
          <w:szCs w:val="21"/>
          <w:lang w:val="en" w:eastAsia="en"/>
        </w:rPr>
        <w:t>10</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7777"/>
          <w:sz w:val="21"/>
          <w:szCs w:val="21"/>
          <w:lang w:val="en" w:eastAsia="en"/>
        </w:rPr>
        <w:t># Index can also be out of valid range</w:t>
      </w:r>
    </w:p>
    <w:p w14:paraId="29D8BBB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C974A5">
        <w:rPr>
          <w:rStyle w:val="any"/>
          <w:rFonts w:ascii="Fira Code" w:eastAsia="Droid Sans Mono" w:hAnsi="Fira Code" w:cs="Droid Sans Mono"/>
          <w:color w:val="0000DD"/>
          <w:sz w:val="21"/>
          <w:szCs w:val="21"/>
          <w:lang w:val="en" w:eastAsia="en"/>
        </w:rPr>
        <w:t>11</w:t>
      </w:r>
      <w:r w:rsidRPr="00C974A5">
        <w:rPr>
          <w:rFonts w:ascii="Fira Code" w:eastAsia="Droid Sans Mono" w:hAnsi="Fira Code" w:cs="Droid Sans Mono"/>
          <w:sz w:val="21"/>
          <w:szCs w:val="21"/>
          <w:lang w:val="en" w:eastAsia="en"/>
        </w:rPr>
        <w:t xml:space="preserve">    print(a[</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w:t>
      </w:r>
      <w:r w:rsidRPr="00C974A5">
        <w:rPr>
          <w:rStyle w:val="any"/>
          <w:rFonts w:ascii="Fira Code" w:eastAsia="Droid Sans Mono" w:hAnsi="Fira Code" w:cs="Droid Sans Mono"/>
          <w:color w:val="0000DD"/>
          <w:sz w:val="21"/>
          <w:szCs w:val="21"/>
          <w:lang w:val="en" w:eastAsia="en"/>
        </w:rPr>
        <w:t>100</w:t>
      </w:r>
      <w:r w:rsidRPr="00C974A5">
        <w:rPr>
          <w:rFonts w:ascii="Fira Code" w:eastAsia="Droid Sans Mono" w:hAnsi="Fira Code" w:cs="Droid Sans Mono"/>
          <w:sz w:val="21"/>
          <w:szCs w:val="21"/>
          <w:lang w:val="en" w:eastAsia="en"/>
        </w:rPr>
        <w:t>])</w:t>
      </w:r>
    </w:p>
    <w:p w14:paraId="7AA718F3"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775139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C974A5">
        <w:rPr>
          <w:rFonts w:ascii="Fira Code" w:eastAsia="Droid Sans Mono" w:hAnsi="Fira Code" w:cs="Droid Sans Mono"/>
          <w:sz w:val="21"/>
          <w:szCs w:val="21"/>
          <w:shd w:val="clear" w:color="auto" w:fill="auto"/>
          <w:lang w:val="en" w:eastAsia="en"/>
        </w:rPr>
        <w:t>[3, 4, 5]</w:t>
      </w:r>
    </w:p>
    <w:p w14:paraId="617C941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 2, 3, 4, 5, 6]</w:t>
      </w:r>
    </w:p>
    <w:p w14:paraId="034A1E49"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 2, 3, 4, 5, 6]</w:t>
      </w:r>
    </w:p>
    <w:p w14:paraId="4D78878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w:t>
      </w:r>
    </w:p>
    <w:p w14:paraId="23F3F19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[1, 2, 3, 4, 5, 6]</w:t>
      </w:r>
    </w:p>
    <w:p w14:paraId="608799B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[5, 6]</w:t>
      </w:r>
    </w:p>
    <w:p w14:paraId="4D204730"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any expression in the form </w:t>
      </w:r>
      <w:r w:rsidRPr="00743171">
        <w:rPr>
          <w:rStyle w:val="notprenotclassLcode"/>
          <w:rFonts w:ascii="Fira Code" w:eastAsia="Droid Sans Mono" w:hAnsi="Fira Code" w:cs="Droid Sans Mono"/>
          <w:color w:val="B02145"/>
          <w:sz w:val="24"/>
          <w:szCs w:val="24"/>
          <w:lang w:val="en" w:eastAsia="en"/>
        </w:rPr>
        <w:t>a[</w:t>
      </w:r>
      <w:proofErr w:type="spellStart"/>
      <w:r w:rsidRPr="00743171">
        <w:rPr>
          <w:rStyle w:val="notprenotclassLcode"/>
          <w:rFonts w:ascii="Fira Code" w:eastAsia="Droid Sans Mono" w:hAnsi="Fira Code" w:cs="Droid Sans Mono"/>
          <w:color w:val="B02145"/>
          <w:sz w:val="24"/>
          <w:szCs w:val="24"/>
          <w:lang w:val="en" w:eastAsia="en"/>
        </w:rPr>
        <w:t>x:y</w:t>
      </w:r>
      <w:proofErr w:type="spellEnd"/>
      <w:r w:rsidRPr="00743171">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where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is a list and </w:t>
      </w:r>
      <w:r w:rsidRPr="00743171">
        <w:rPr>
          <w:rStyle w:val="notprenotclassLcode"/>
          <w:rFonts w:ascii="Fira Code" w:eastAsia="Droid Sans Mono" w:hAnsi="Fira Code" w:cs="Droid Sans Mono"/>
          <w:color w:val="B02145"/>
          <w:sz w:val="24"/>
          <w:szCs w:val="24"/>
          <w:lang w:val="en" w:eastAsia="en"/>
        </w:rPr>
        <w:t>x</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y</w:t>
      </w:r>
      <w:r w:rsidRPr="00743171">
        <w:rPr>
          <w:sz w:val="24"/>
          <w:szCs w:val="24"/>
          <w:lang w:val="en" w:eastAsia="en"/>
        </w:rPr>
        <w:t xml:space="preserve"> </w:t>
      </w:r>
      <w:r>
        <w:rPr>
          <w:sz w:val="28"/>
          <w:szCs w:val="28"/>
          <w:lang w:val="en" w:eastAsia="en"/>
        </w:rPr>
        <w:t xml:space="preserve">are integers, it will return a list containing elements of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from index </w:t>
      </w:r>
      <w:r w:rsidRPr="00743171">
        <w:rPr>
          <w:rStyle w:val="notprenotclassLcode"/>
          <w:rFonts w:ascii="Fira Code" w:eastAsia="Droid Sans Mono" w:hAnsi="Fira Code" w:cs="Droid Sans Mono"/>
          <w:color w:val="B02145"/>
          <w:sz w:val="24"/>
          <w:szCs w:val="24"/>
          <w:lang w:val="en" w:eastAsia="en"/>
        </w:rPr>
        <w:t>x</w:t>
      </w:r>
      <w:r w:rsidRPr="00743171">
        <w:rPr>
          <w:sz w:val="24"/>
          <w:szCs w:val="24"/>
          <w:lang w:val="en" w:eastAsia="en"/>
        </w:rPr>
        <w:t xml:space="preserve"> </w:t>
      </w:r>
      <w:r>
        <w:rPr>
          <w:sz w:val="28"/>
          <w:szCs w:val="28"/>
          <w:lang w:val="en" w:eastAsia="en"/>
        </w:rPr>
        <w:t xml:space="preserve">(inclusive) to index </w:t>
      </w:r>
      <w:r w:rsidRPr="00743171">
        <w:rPr>
          <w:rStyle w:val="notprenotclassLcode"/>
          <w:rFonts w:ascii="Fira Code" w:eastAsia="Droid Sans Mono" w:hAnsi="Fira Code" w:cs="Droid Sans Mono"/>
          <w:color w:val="B02145"/>
          <w:sz w:val="24"/>
          <w:szCs w:val="24"/>
          <w:lang w:val="en" w:eastAsia="en"/>
        </w:rPr>
        <w:t>y</w:t>
      </w:r>
      <w:r w:rsidRPr="00743171">
        <w:rPr>
          <w:sz w:val="24"/>
          <w:szCs w:val="24"/>
          <w:lang w:val="en" w:eastAsia="en"/>
        </w:rPr>
        <w:t xml:space="preserve"> </w:t>
      </w:r>
      <w:r>
        <w:rPr>
          <w:sz w:val="28"/>
          <w:szCs w:val="28"/>
          <w:lang w:val="en" w:eastAsia="en"/>
        </w:rPr>
        <w:t xml:space="preserve">(exclusive). This means element at index </w:t>
      </w:r>
      <w:r w:rsidRPr="00743171">
        <w:rPr>
          <w:rStyle w:val="notprenotclassLcode"/>
          <w:rFonts w:ascii="Fira Code" w:eastAsia="Droid Sans Mono" w:hAnsi="Fira Code" w:cs="Droid Sans Mono"/>
          <w:color w:val="B02145"/>
          <w:sz w:val="24"/>
          <w:szCs w:val="24"/>
          <w:lang w:val="en" w:eastAsia="en"/>
        </w:rPr>
        <w:t>y</w:t>
      </w:r>
      <w:r w:rsidRPr="00743171">
        <w:rPr>
          <w:sz w:val="24"/>
          <w:szCs w:val="24"/>
          <w:lang w:val="en" w:eastAsia="en"/>
        </w:rPr>
        <w:t xml:space="preserve"> </w:t>
      </w:r>
      <w:r>
        <w:rPr>
          <w:sz w:val="28"/>
          <w:szCs w:val="28"/>
          <w:lang w:val="en" w:eastAsia="en"/>
        </w:rPr>
        <w:t>will not be included.</w:t>
      </w:r>
    </w:p>
    <w:p w14:paraId="6A57CA23"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2, the list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[1, 2, 3, 4, 5, 6]</w:t>
      </w:r>
      <w:r>
        <w:rPr>
          <w:sz w:val="28"/>
          <w:szCs w:val="28"/>
          <w:lang w:val="en" w:eastAsia="en"/>
        </w:rPr>
        <w:t xml:space="preserve">) is sliced from index </w:t>
      </w:r>
      <w:r w:rsidRPr="00743171">
        <w:rPr>
          <w:rStyle w:val="notprenotclassLcode"/>
          <w:rFonts w:ascii="Fira Code" w:eastAsia="Droid Sans Mono" w:hAnsi="Fira Code" w:cs="Droid Sans Mono"/>
          <w:color w:val="B02145"/>
          <w:sz w:val="24"/>
          <w:szCs w:val="24"/>
          <w:lang w:val="en" w:eastAsia="en"/>
        </w:rPr>
        <w:t>2</w:t>
      </w:r>
      <w:r w:rsidRPr="00743171">
        <w:rPr>
          <w:sz w:val="24"/>
          <w:szCs w:val="24"/>
          <w:lang w:val="en" w:eastAsia="en"/>
        </w:rPr>
        <w:t xml:space="preserve"> </w:t>
      </w:r>
      <w:r>
        <w:rPr>
          <w:sz w:val="28"/>
          <w:szCs w:val="28"/>
          <w:lang w:val="en" w:eastAsia="en"/>
        </w:rPr>
        <w:t xml:space="preserve">to index </w:t>
      </w:r>
      <w:r w:rsidRPr="00743171">
        <w:rPr>
          <w:rStyle w:val="notprenotclassLcode"/>
          <w:rFonts w:ascii="Fira Code" w:eastAsia="Droid Sans Mono" w:hAnsi="Fira Code" w:cs="Droid Sans Mono"/>
          <w:color w:val="B02145"/>
          <w:sz w:val="24"/>
          <w:szCs w:val="24"/>
          <w:lang w:val="en" w:eastAsia="en"/>
        </w:rPr>
        <w:t>5</w:t>
      </w:r>
      <w:r>
        <w:rPr>
          <w:sz w:val="28"/>
          <w:szCs w:val="28"/>
          <w:lang w:val="en" w:eastAsia="en"/>
        </w:rPr>
        <w:t xml:space="preserve">. Element at index </w:t>
      </w:r>
      <w:r w:rsidRPr="00743171">
        <w:rPr>
          <w:rStyle w:val="notprenotclassLcode"/>
          <w:rFonts w:ascii="Fira Code" w:eastAsia="Droid Sans Mono" w:hAnsi="Fira Code" w:cs="Droid Sans Mono"/>
          <w:color w:val="B02145"/>
          <w:sz w:val="24"/>
          <w:szCs w:val="24"/>
          <w:lang w:val="en" w:eastAsia="en"/>
        </w:rPr>
        <w:t>2</w:t>
      </w:r>
      <w:r w:rsidRPr="00743171">
        <w:rPr>
          <w:sz w:val="24"/>
          <w:szCs w:val="24"/>
          <w:lang w:val="en" w:eastAsia="en"/>
        </w:rPr>
        <w:t xml:space="preserve"> </w:t>
      </w:r>
      <w:r>
        <w:rPr>
          <w:sz w:val="28"/>
          <w:szCs w:val="28"/>
          <w:lang w:val="en" w:eastAsia="en"/>
        </w:rPr>
        <w:t xml:space="preserve">is </w:t>
      </w:r>
      <w:r w:rsidRPr="00743171">
        <w:rPr>
          <w:rStyle w:val="notprenotclassLcode"/>
          <w:rFonts w:ascii="Fira Code" w:eastAsia="Droid Sans Mono" w:hAnsi="Fira Code" w:cs="Droid Sans Mono"/>
          <w:color w:val="B02145"/>
          <w:sz w:val="24"/>
          <w:szCs w:val="24"/>
          <w:lang w:val="en" w:eastAsia="en"/>
        </w:rPr>
        <w:t>3</w:t>
      </w:r>
      <w:r>
        <w:rPr>
          <w:sz w:val="28"/>
          <w:szCs w:val="28"/>
          <w:lang w:val="en" w:eastAsia="en"/>
        </w:rPr>
        <w:t xml:space="preserve">, and element at index </w:t>
      </w:r>
      <w:r w:rsidRPr="00743171">
        <w:rPr>
          <w:rStyle w:val="notprenotclassLcode"/>
          <w:rFonts w:ascii="Fira Code" w:eastAsia="Droid Sans Mono" w:hAnsi="Fira Code" w:cs="Droid Sans Mono"/>
          <w:color w:val="B02145"/>
          <w:sz w:val="24"/>
          <w:szCs w:val="24"/>
          <w:lang w:val="en" w:eastAsia="en"/>
        </w:rPr>
        <w:t>5</w:t>
      </w:r>
      <w:r w:rsidRPr="00743171">
        <w:rPr>
          <w:sz w:val="24"/>
          <w:szCs w:val="24"/>
          <w:lang w:val="en" w:eastAsia="en"/>
        </w:rPr>
        <w:t xml:space="preserve"> </w:t>
      </w:r>
      <w:r>
        <w:rPr>
          <w:sz w:val="28"/>
          <w:szCs w:val="28"/>
          <w:lang w:val="en" w:eastAsia="en"/>
        </w:rPr>
        <w:t xml:space="preserve">is </w:t>
      </w:r>
      <w:r w:rsidRPr="00743171">
        <w:rPr>
          <w:rStyle w:val="notprenotclassLcode"/>
          <w:rFonts w:ascii="Fira Code" w:eastAsia="Droid Sans Mono" w:hAnsi="Fira Code" w:cs="Droid Sans Mono"/>
          <w:color w:val="B02145"/>
          <w:sz w:val="24"/>
          <w:szCs w:val="24"/>
          <w:lang w:val="en" w:eastAsia="en"/>
        </w:rPr>
        <w:t>6</w:t>
      </w:r>
      <w:r>
        <w:rPr>
          <w:sz w:val="28"/>
          <w:szCs w:val="28"/>
          <w:lang w:val="en" w:eastAsia="en"/>
        </w:rPr>
        <w:t xml:space="preserve">. </w:t>
      </w:r>
      <w:proofErr w:type="gramStart"/>
      <w:r>
        <w:rPr>
          <w:sz w:val="28"/>
          <w:szCs w:val="28"/>
          <w:lang w:val="en" w:eastAsia="en"/>
        </w:rPr>
        <w:t>So</w:t>
      </w:r>
      <w:proofErr w:type="gramEnd"/>
      <w:r>
        <w:rPr>
          <w:sz w:val="28"/>
          <w:szCs w:val="28"/>
          <w:lang w:val="en" w:eastAsia="en"/>
        </w:rPr>
        <w:t xml:space="preserve"> the resulting sliced list is </w:t>
      </w:r>
      <w:r w:rsidRPr="00743171">
        <w:rPr>
          <w:rStyle w:val="notprenotclassLcode"/>
          <w:rFonts w:ascii="Fira Code" w:eastAsia="Droid Sans Mono" w:hAnsi="Fira Code" w:cs="Droid Sans Mono"/>
          <w:color w:val="B02145"/>
          <w:sz w:val="24"/>
          <w:szCs w:val="24"/>
          <w:lang w:val="en" w:eastAsia="en"/>
        </w:rPr>
        <w:t>[3, 4, 5]</w:t>
      </w:r>
      <w:r>
        <w:rPr>
          <w:sz w:val="28"/>
          <w:szCs w:val="28"/>
          <w:lang w:val="en" w:eastAsia="en"/>
        </w:rPr>
        <w:t xml:space="preserve">, excluding </w:t>
      </w:r>
      <w:r w:rsidRPr="00743171">
        <w:rPr>
          <w:rStyle w:val="notprenotclassLcode"/>
          <w:rFonts w:ascii="Fira Code" w:eastAsia="Droid Sans Mono" w:hAnsi="Fira Code" w:cs="Droid Sans Mono"/>
          <w:color w:val="B02145"/>
          <w:sz w:val="24"/>
          <w:szCs w:val="24"/>
          <w:lang w:val="en" w:eastAsia="en"/>
        </w:rPr>
        <w:t>6</w:t>
      </w:r>
      <w:r>
        <w:rPr>
          <w:sz w:val="28"/>
          <w:szCs w:val="28"/>
          <w:lang w:val="en" w:eastAsia="en"/>
        </w:rPr>
        <w:t>.</w:t>
      </w:r>
    </w:p>
    <w:p w14:paraId="44F2886A"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3, the list </w:t>
      </w:r>
      <w:r>
        <w:rPr>
          <w:rStyle w:val="notprenotclassLcode"/>
          <w:rFonts w:ascii="Droid Sans Mono" w:eastAsia="Droid Sans Mono" w:hAnsi="Droid Sans Mono" w:cs="Droid Sans Mono"/>
          <w:sz w:val="26"/>
          <w:szCs w:val="26"/>
          <w:lang w:val="en" w:eastAsia="en"/>
        </w:rPr>
        <w:t>a</w:t>
      </w:r>
      <w:r>
        <w:rPr>
          <w:sz w:val="28"/>
          <w:szCs w:val="28"/>
          <w:lang w:val="en" w:eastAsia="en"/>
        </w:rPr>
        <w:t xml:space="preserve"> is sliced from index </w:t>
      </w:r>
      <w:r w:rsidRPr="00743171">
        <w:rPr>
          <w:rStyle w:val="notprenotclassLcode"/>
          <w:rFonts w:ascii="Fira Code" w:eastAsia="Droid Sans Mono" w:hAnsi="Fira Code" w:cs="Droid Sans Mono"/>
          <w:color w:val="B02145"/>
          <w:sz w:val="24"/>
          <w:szCs w:val="24"/>
          <w:lang w:val="en" w:eastAsia="en"/>
        </w:rPr>
        <w:t>0</w:t>
      </w:r>
      <w:r w:rsidRPr="00743171">
        <w:rPr>
          <w:sz w:val="24"/>
          <w:szCs w:val="24"/>
          <w:lang w:val="en" w:eastAsia="en"/>
        </w:rPr>
        <w:t xml:space="preserve"> </w:t>
      </w:r>
      <w:r>
        <w:rPr>
          <w:sz w:val="28"/>
          <w:szCs w:val="28"/>
          <w:lang w:val="en" w:eastAsia="en"/>
        </w:rPr>
        <w:t xml:space="preserve">to index </w:t>
      </w:r>
      <w:r w:rsidRPr="00743171">
        <w:rPr>
          <w:rStyle w:val="notprenotclassLcode"/>
          <w:rFonts w:ascii="Fira Code" w:eastAsia="Droid Sans Mono" w:hAnsi="Fira Code" w:cs="Droid Sans Mono"/>
          <w:color w:val="B02145"/>
          <w:sz w:val="24"/>
          <w:szCs w:val="24"/>
          <w:lang w:val="en" w:eastAsia="en"/>
        </w:rPr>
        <w:t>6</w:t>
      </w:r>
      <w:r>
        <w:rPr>
          <w:sz w:val="28"/>
          <w:szCs w:val="28"/>
          <w:lang w:val="en" w:eastAsia="en"/>
        </w:rPr>
        <w:t xml:space="preserve">. If you recall, when accessing elements, the valid index range for a list with </w:t>
      </w:r>
      <w:r w:rsidRPr="00743171">
        <w:rPr>
          <w:rStyle w:val="notprenotclassLcode"/>
          <w:rFonts w:ascii="Fira Code" w:eastAsia="Droid Sans Mono" w:hAnsi="Fira Code" w:cs="Droid Sans Mono"/>
          <w:color w:val="B02145"/>
          <w:sz w:val="24"/>
          <w:szCs w:val="24"/>
          <w:lang w:val="en" w:eastAsia="en"/>
        </w:rPr>
        <w:t>6</w:t>
      </w:r>
      <w:r w:rsidRPr="00743171">
        <w:rPr>
          <w:sz w:val="24"/>
          <w:szCs w:val="24"/>
          <w:lang w:val="en" w:eastAsia="en"/>
        </w:rPr>
        <w:t xml:space="preserve"> </w:t>
      </w:r>
      <w:r>
        <w:rPr>
          <w:sz w:val="28"/>
          <w:szCs w:val="28"/>
          <w:lang w:val="en" w:eastAsia="en"/>
        </w:rPr>
        <w:t xml:space="preserve">elements is </w:t>
      </w:r>
      <w:r w:rsidRPr="00743171">
        <w:rPr>
          <w:rStyle w:val="notprenotclassLcode"/>
          <w:rFonts w:ascii="Fira Code" w:eastAsia="Droid Sans Mono" w:hAnsi="Fira Code" w:cs="Droid Sans Mono"/>
          <w:color w:val="B02145"/>
          <w:sz w:val="24"/>
          <w:szCs w:val="24"/>
          <w:lang w:val="en" w:eastAsia="en"/>
        </w:rPr>
        <w:t>-6</w:t>
      </w:r>
      <w:r>
        <w:rPr>
          <w:sz w:val="28"/>
          <w:szCs w:val="28"/>
          <w:lang w:val="en" w:eastAsia="en"/>
        </w:rPr>
        <w:t xml:space="preserve"> to </w:t>
      </w:r>
      <w:r w:rsidRPr="00743171">
        <w:rPr>
          <w:rStyle w:val="notprenotclassLcode"/>
          <w:rFonts w:ascii="Fira Code" w:eastAsia="Droid Sans Mono" w:hAnsi="Fira Code" w:cs="Droid Sans Mono"/>
          <w:color w:val="B02145"/>
          <w:sz w:val="24"/>
          <w:szCs w:val="24"/>
          <w:lang w:val="en" w:eastAsia="en"/>
        </w:rPr>
        <w:t>5</w:t>
      </w:r>
      <w:r>
        <w:rPr>
          <w:sz w:val="28"/>
          <w:szCs w:val="28"/>
          <w:lang w:val="en" w:eastAsia="en"/>
        </w:rPr>
        <w:t xml:space="preserve">. However, since the element at second index is excluded when slicing, we can use the index </w:t>
      </w:r>
      <w:r w:rsidRPr="00743171">
        <w:rPr>
          <w:rStyle w:val="notprenotclassLcode"/>
          <w:rFonts w:ascii="Fira Code" w:eastAsia="Droid Sans Mono" w:hAnsi="Fira Code" w:cs="Droid Sans Mono"/>
          <w:color w:val="B02145"/>
          <w:sz w:val="24"/>
          <w:szCs w:val="24"/>
          <w:lang w:val="en" w:eastAsia="en"/>
        </w:rPr>
        <w:t>6</w:t>
      </w:r>
      <w:r w:rsidRPr="00743171">
        <w:rPr>
          <w:sz w:val="24"/>
          <w:szCs w:val="24"/>
          <w:lang w:val="en" w:eastAsia="en"/>
        </w:rPr>
        <w:t xml:space="preserve"> </w:t>
      </w:r>
      <w:r>
        <w:rPr>
          <w:sz w:val="28"/>
          <w:szCs w:val="28"/>
          <w:lang w:val="en" w:eastAsia="en"/>
        </w:rPr>
        <w:t xml:space="preserve">to include the last element of the list </w:t>
      </w:r>
      <w:r w:rsidRPr="00743171">
        <w:rPr>
          <w:rStyle w:val="notprenotclassLcode"/>
          <w:rFonts w:ascii="Fira Code" w:eastAsia="Droid Sans Mono" w:hAnsi="Fira Code" w:cs="Droid Sans Mono"/>
          <w:color w:val="B02145"/>
          <w:sz w:val="24"/>
          <w:szCs w:val="24"/>
          <w:lang w:val="en" w:eastAsia="en"/>
        </w:rPr>
        <w:t>a</w:t>
      </w:r>
      <w:r>
        <w:rPr>
          <w:sz w:val="28"/>
          <w:szCs w:val="28"/>
          <w:lang w:val="en" w:eastAsia="en"/>
        </w:rPr>
        <w:t xml:space="preserve">. Therefore, for any list, say </w:t>
      </w:r>
      <w:proofErr w:type="spellStart"/>
      <w:r w:rsidRPr="00743171">
        <w:rPr>
          <w:rStyle w:val="notprenotclassLcode"/>
          <w:rFonts w:ascii="Fira Code" w:eastAsia="Droid Sans Mono" w:hAnsi="Fira Code" w:cs="Droid Sans Mono"/>
          <w:color w:val="B02145"/>
          <w:sz w:val="24"/>
          <w:szCs w:val="24"/>
          <w:lang w:val="en" w:eastAsia="en"/>
        </w:rPr>
        <w:t>lst</w:t>
      </w:r>
      <w:proofErr w:type="spellEnd"/>
      <w:r>
        <w:rPr>
          <w:sz w:val="28"/>
          <w:szCs w:val="28"/>
          <w:lang w:val="en" w:eastAsia="en"/>
        </w:rPr>
        <w:t xml:space="preserve">, with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elements, </w:t>
      </w:r>
      <w:proofErr w:type="spellStart"/>
      <w:r w:rsidRPr="00743171">
        <w:rPr>
          <w:rStyle w:val="notprenotclassLcode"/>
          <w:rFonts w:ascii="Fira Code" w:eastAsia="Droid Sans Mono" w:hAnsi="Fira Code" w:cs="Droid Sans Mono"/>
          <w:color w:val="B02145"/>
          <w:sz w:val="24"/>
          <w:szCs w:val="24"/>
          <w:lang w:val="en" w:eastAsia="en"/>
        </w:rPr>
        <w:t>lst</w:t>
      </w:r>
      <w:proofErr w:type="spellEnd"/>
      <w:r w:rsidRPr="00743171">
        <w:rPr>
          <w:rStyle w:val="notprenotclassLcode"/>
          <w:rFonts w:ascii="Fira Code" w:eastAsia="Droid Sans Mono" w:hAnsi="Fira Code" w:cs="Droid Sans Mono"/>
          <w:color w:val="B02145"/>
          <w:sz w:val="24"/>
          <w:szCs w:val="24"/>
          <w:lang w:val="en" w:eastAsia="en"/>
        </w:rPr>
        <w:t>[0:n]</w:t>
      </w:r>
      <w:r w:rsidRPr="00743171">
        <w:rPr>
          <w:sz w:val="24"/>
          <w:szCs w:val="24"/>
          <w:lang w:val="en" w:eastAsia="en"/>
        </w:rPr>
        <w:t xml:space="preserve"> </w:t>
      </w:r>
      <w:r>
        <w:rPr>
          <w:sz w:val="28"/>
          <w:szCs w:val="28"/>
          <w:lang w:val="en" w:eastAsia="en"/>
        </w:rPr>
        <w:t xml:space="preserve">is equal to </w:t>
      </w:r>
      <w:proofErr w:type="spellStart"/>
      <w:r w:rsidRPr="00743171">
        <w:rPr>
          <w:rStyle w:val="notprenotclassLcode"/>
          <w:rFonts w:ascii="Fira Code" w:eastAsia="Droid Sans Mono" w:hAnsi="Fira Code" w:cs="Droid Sans Mono"/>
          <w:color w:val="B02145"/>
          <w:sz w:val="24"/>
          <w:szCs w:val="24"/>
          <w:lang w:val="en" w:eastAsia="en"/>
        </w:rPr>
        <w:t>lst</w:t>
      </w:r>
      <w:proofErr w:type="spellEnd"/>
      <w:r w:rsidRPr="00743171">
        <w:rPr>
          <w:sz w:val="24"/>
          <w:szCs w:val="24"/>
          <w:lang w:val="en" w:eastAsia="en"/>
        </w:rPr>
        <w:t xml:space="preserve"> </w:t>
      </w:r>
      <w:r>
        <w:rPr>
          <w:sz w:val="28"/>
          <w:szCs w:val="28"/>
          <w:lang w:val="en" w:eastAsia="en"/>
        </w:rPr>
        <w:t xml:space="preserve">(i.e. </w:t>
      </w:r>
      <w:proofErr w:type="spellStart"/>
      <w:r w:rsidRPr="00743171">
        <w:rPr>
          <w:rStyle w:val="notprenotclassLcode"/>
          <w:rFonts w:ascii="Fira Code" w:eastAsia="Droid Sans Mono" w:hAnsi="Fira Code" w:cs="Droid Sans Mono"/>
          <w:color w:val="B02145"/>
          <w:sz w:val="24"/>
          <w:szCs w:val="24"/>
          <w:lang w:val="en" w:eastAsia="en"/>
        </w:rPr>
        <w:t>lst</w:t>
      </w:r>
      <w:proofErr w:type="spellEnd"/>
      <w:r w:rsidRPr="00743171">
        <w:rPr>
          <w:rStyle w:val="notprenotclassLcode"/>
          <w:rFonts w:ascii="Fira Code" w:eastAsia="Droid Sans Mono" w:hAnsi="Fira Code" w:cs="Droid Sans Mono"/>
          <w:color w:val="B02145"/>
          <w:sz w:val="24"/>
          <w:szCs w:val="24"/>
          <w:lang w:val="en" w:eastAsia="en"/>
        </w:rPr>
        <w:t xml:space="preserve">[0:n] == </w:t>
      </w:r>
      <w:proofErr w:type="spellStart"/>
      <w:r w:rsidRPr="00743171">
        <w:rPr>
          <w:rStyle w:val="notprenotclassLcode"/>
          <w:rFonts w:ascii="Fira Code" w:eastAsia="Droid Sans Mono" w:hAnsi="Fira Code" w:cs="Droid Sans Mono"/>
          <w:color w:val="B02145"/>
          <w:sz w:val="24"/>
          <w:szCs w:val="24"/>
          <w:lang w:val="en" w:eastAsia="en"/>
        </w:rPr>
        <w:t>lst</w:t>
      </w:r>
      <w:proofErr w:type="spellEnd"/>
      <w:r w:rsidRPr="00743171">
        <w:rPr>
          <w:sz w:val="24"/>
          <w:szCs w:val="24"/>
          <w:lang w:val="en" w:eastAsia="en"/>
        </w:rPr>
        <w:t xml:space="preserve"> </w:t>
      </w:r>
      <w:r>
        <w:rPr>
          <w:sz w:val="28"/>
          <w:szCs w:val="28"/>
          <w:lang w:val="en" w:eastAsia="en"/>
        </w:rPr>
        <w:t xml:space="preserve">evaluates to </w:t>
      </w:r>
      <w:r w:rsidRPr="00743171">
        <w:rPr>
          <w:rStyle w:val="notprenotclassLcode"/>
          <w:rFonts w:ascii="Fira Code" w:eastAsia="Droid Sans Mono" w:hAnsi="Fira Code" w:cs="Droid Sans Mono"/>
          <w:color w:val="B02145"/>
          <w:sz w:val="24"/>
          <w:szCs w:val="24"/>
          <w:lang w:val="en" w:eastAsia="en"/>
        </w:rPr>
        <w:t>True</w:t>
      </w:r>
      <w:r>
        <w:rPr>
          <w:sz w:val="28"/>
          <w:szCs w:val="28"/>
          <w:lang w:val="en" w:eastAsia="en"/>
        </w:rPr>
        <w:t>).</w:t>
      </w:r>
    </w:p>
    <w:p w14:paraId="2768335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4, no indices are specified. If the first index is not specified, it is defaulted to </w:t>
      </w:r>
      <w:r w:rsidRPr="00743171">
        <w:rPr>
          <w:rStyle w:val="notprenotclassLcode"/>
          <w:rFonts w:ascii="Fira Code" w:eastAsia="Droid Sans Mono" w:hAnsi="Fira Code" w:cs="Droid Sans Mono"/>
          <w:color w:val="B02145"/>
          <w:sz w:val="24"/>
          <w:szCs w:val="24"/>
          <w:lang w:val="en" w:eastAsia="en"/>
        </w:rPr>
        <w:t>0</w:t>
      </w:r>
      <w:r>
        <w:rPr>
          <w:sz w:val="28"/>
          <w:szCs w:val="28"/>
          <w:lang w:val="en" w:eastAsia="en"/>
        </w:rPr>
        <w:t xml:space="preserve">, and if the second index is not specified, it is defaulted </w:t>
      </w:r>
      <w:proofErr w:type="spellStart"/>
      <w:r>
        <w:rPr>
          <w:sz w:val="28"/>
          <w:szCs w:val="28"/>
          <w:lang w:val="en" w:eastAsia="en"/>
        </w:rPr>
        <w:t xml:space="preserve">to </w:t>
      </w:r>
      <w:r w:rsidRPr="00743171">
        <w:rPr>
          <w:rStyle w:val="notprenotclassLcode"/>
          <w:rFonts w:ascii="Fira Code" w:eastAsia="Droid Sans Mono" w:hAnsi="Fira Code" w:cs="Droid Sans Mono"/>
          <w:color w:val="B02145"/>
          <w:sz w:val="24"/>
          <w:szCs w:val="24"/>
          <w:lang w:val="en" w:eastAsia="en"/>
        </w:rPr>
        <w:t>n</w:t>
      </w:r>
      <w:proofErr w:type="spellEnd"/>
      <w:r w:rsidRPr="00743171">
        <w:rPr>
          <w:sz w:val="24"/>
          <w:szCs w:val="24"/>
          <w:lang w:val="en" w:eastAsia="en"/>
        </w:rPr>
        <w:t xml:space="preserve"> </w:t>
      </w:r>
      <w:r>
        <w:rPr>
          <w:sz w:val="28"/>
          <w:szCs w:val="28"/>
          <w:lang w:val="en" w:eastAsia="en"/>
        </w:rPr>
        <w:t xml:space="preserve">(length of list). In the case of line 4, since both indices are not specified,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is defaulted to </w:t>
      </w:r>
      <w:r w:rsidRPr="00743171">
        <w:rPr>
          <w:rStyle w:val="notprenotclassLcode"/>
          <w:rFonts w:ascii="Fira Code" w:eastAsia="Droid Sans Mono" w:hAnsi="Fira Code" w:cs="Droid Sans Mono"/>
          <w:color w:val="B02145"/>
          <w:sz w:val="24"/>
          <w:szCs w:val="24"/>
          <w:lang w:val="en" w:eastAsia="en"/>
        </w:rPr>
        <w:t>a[0:6]</w:t>
      </w:r>
      <w:r>
        <w:rPr>
          <w:sz w:val="28"/>
          <w:szCs w:val="28"/>
          <w:lang w:val="en" w:eastAsia="en"/>
        </w:rPr>
        <w:t xml:space="preserve">, thus printing the whole list. Similarly, </w:t>
      </w:r>
      <w:r w:rsidRPr="00743171">
        <w:rPr>
          <w:rStyle w:val="notprenotclassLcode"/>
          <w:rFonts w:ascii="Fira Code" w:eastAsia="Droid Sans Mono" w:hAnsi="Fira Code" w:cs="Droid Sans Mono"/>
          <w:color w:val="B02145"/>
          <w:sz w:val="24"/>
          <w:szCs w:val="24"/>
          <w:lang w:val="en" w:eastAsia="en"/>
        </w:rPr>
        <w:t>a[:4]</w:t>
      </w:r>
      <w:r w:rsidRPr="00743171">
        <w:rPr>
          <w:sz w:val="24"/>
          <w:szCs w:val="24"/>
          <w:lang w:val="en" w:eastAsia="en"/>
        </w:rPr>
        <w:t xml:space="preserve"> </w:t>
      </w:r>
      <w:r>
        <w:rPr>
          <w:sz w:val="28"/>
          <w:szCs w:val="28"/>
          <w:lang w:val="en" w:eastAsia="en"/>
        </w:rPr>
        <w:t xml:space="preserve">would be equivalent to </w:t>
      </w:r>
      <w:r w:rsidRPr="00743171">
        <w:rPr>
          <w:rStyle w:val="notprenotclassLcode"/>
          <w:rFonts w:ascii="Fira Code" w:eastAsia="Droid Sans Mono" w:hAnsi="Fira Code" w:cs="Droid Sans Mono"/>
          <w:color w:val="B02145"/>
          <w:sz w:val="24"/>
          <w:szCs w:val="24"/>
          <w:lang w:val="en" w:eastAsia="en"/>
        </w:rPr>
        <w:t>a[0:4]</w:t>
      </w:r>
      <w:r>
        <w:rPr>
          <w:sz w:val="28"/>
          <w:szCs w:val="28"/>
          <w:lang w:val="en" w:eastAsia="en"/>
        </w:rPr>
        <w:t xml:space="preserve">, and </w:t>
      </w:r>
      <w:r w:rsidRPr="00743171">
        <w:rPr>
          <w:rStyle w:val="notprenotclassLcode"/>
          <w:rFonts w:ascii="Fira Code" w:eastAsia="Droid Sans Mono" w:hAnsi="Fira Code" w:cs="Droid Sans Mono"/>
          <w:color w:val="B02145"/>
          <w:sz w:val="24"/>
          <w:szCs w:val="24"/>
          <w:lang w:val="en" w:eastAsia="en"/>
        </w:rPr>
        <w:t>a[4:]</w:t>
      </w:r>
      <w:r w:rsidRPr="00743171">
        <w:rPr>
          <w:sz w:val="24"/>
          <w:szCs w:val="24"/>
          <w:lang w:val="en" w:eastAsia="en"/>
        </w:rPr>
        <w:t xml:space="preserve"> </w:t>
      </w:r>
      <w:r>
        <w:rPr>
          <w:sz w:val="28"/>
          <w:szCs w:val="28"/>
          <w:lang w:val="en" w:eastAsia="en"/>
        </w:rPr>
        <w:t xml:space="preserve">would be equivalent to </w:t>
      </w:r>
      <w:r w:rsidRPr="00743171">
        <w:rPr>
          <w:rStyle w:val="notprenotclassLcode"/>
          <w:rFonts w:ascii="Fira Code" w:eastAsia="Droid Sans Mono" w:hAnsi="Fira Code" w:cs="Droid Sans Mono"/>
          <w:color w:val="B02145"/>
          <w:sz w:val="22"/>
          <w:szCs w:val="22"/>
          <w:lang w:val="en" w:eastAsia="en"/>
        </w:rPr>
        <w:t>a[4:6]</w:t>
      </w:r>
      <w:r>
        <w:rPr>
          <w:sz w:val="28"/>
          <w:szCs w:val="28"/>
          <w:lang w:val="en" w:eastAsia="en"/>
        </w:rPr>
        <w:t>.</w:t>
      </w:r>
    </w:p>
    <w:p w14:paraId="63862223"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Lines 7 and 8 show that we can use negative indices when slicing. Line 7 is equivalent to writing </w:t>
      </w:r>
      <w:r w:rsidRPr="00743171">
        <w:rPr>
          <w:rStyle w:val="notprenotclassLcode"/>
          <w:rFonts w:ascii="Fira Code" w:eastAsia="Droid Sans Mono" w:hAnsi="Fira Code" w:cs="Droid Sans Mono"/>
          <w:color w:val="B02145"/>
          <w:sz w:val="24"/>
          <w:szCs w:val="24"/>
          <w:lang w:val="en" w:eastAsia="en"/>
        </w:rPr>
        <w:t>print(a[5:1])</w:t>
      </w:r>
      <w:r>
        <w:rPr>
          <w:sz w:val="28"/>
          <w:szCs w:val="28"/>
          <w:lang w:val="en" w:eastAsia="en"/>
        </w:rPr>
        <w:t>. Since the start index is greater than the end index, it returns an empty list (</w:t>
      </w:r>
      <w:r w:rsidRPr="002060FC">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Line 8 is equivalent to writing </w:t>
      </w:r>
      <w:r w:rsidRPr="00743171">
        <w:rPr>
          <w:rStyle w:val="notprenotclassLcode"/>
          <w:rFonts w:ascii="Fira Code" w:eastAsia="Droid Sans Mono" w:hAnsi="Fira Code" w:cs="Droid Sans Mono"/>
          <w:color w:val="B02145"/>
          <w:sz w:val="24"/>
          <w:szCs w:val="24"/>
          <w:lang w:val="en" w:eastAsia="en"/>
        </w:rPr>
        <w:t>print(a[0:6])</w:t>
      </w:r>
      <w:r>
        <w:rPr>
          <w:sz w:val="28"/>
          <w:szCs w:val="28"/>
          <w:lang w:val="en" w:eastAsia="en"/>
        </w:rPr>
        <w:t>, which is the same as line 3.</w:t>
      </w:r>
    </w:p>
    <w:p w14:paraId="2BD885E3"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Line 11 shows that we can use any integer when slicing. The indices do not have to be in the valid range. Suppose a list has a length of </w:t>
      </w:r>
      <w:r w:rsidRPr="00743171">
        <w:rPr>
          <w:rStyle w:val="notprenotclassLcode"/>
          <w:rFonts w:ascii="Fira Code" w:eastAsia="Droid Sans Mono" w:hAnsi="Fira Code" w:cs="Droid Sans Mono"/>
          <w:color w:val="B02145"/>
          <w:sz w:val="24"/>
          <w:szCs w:val="24"/>
          <w:lang w:val="en" w:eastAsia="en"/>
        </w:rPr>
        <w:t>n</w:t>
      </w:r>
      <w:r>
        <w:rPr>
          <w:sz w:val="28"/>
          <w:szCs w:val="28"/>
          <w:lang w:val="en" w:eastAsia="en"/>
        </w:rPr>
        <w:t xml:space="preserve">. If the number provided is greater than </w:t>
      </w:r>
      <w:r w:rsidRPr="00743171">
        <w:rPr>
          <w:rStyle w:val="notprenotclassLcode"/>
          <w:rFonts w:ascii="Fira Code" w:eastAsia="Droid Sans Mono" w:hAnsi="Fira Code" w:cs="Droid Sans Mono"/>
          <w:color w:val="B02145"/>
          <w:sz w:val="24"/>
          <w:szCs w:val="24"/>
          <w:lang w:val="en" w:eastAsia="en"/>
        </w:rPr>
        <w:t>n</w:t>
      </w:r>
      <w:r>
        <w:rPr>
          <w:sz w:val="28"/>
          <w:szCs w:val="28"/>
          <w:lang w:val="en" w:eastAsia="en"/>
        </w:rPr>
        <w:t xml:space="preserve">, it will default </w:t>
      </w:r>
      <w:proofErr w:type="spellStart"/>
      <w:r>
        <w:rPr>
          <w:sz w:val="28"/>
          <w:szCs w:val="28"/>
          <w:lang w:val="en" w:eastAsia="en"/>
        </w:rPr>
        <w:t xml:space="preserve">to </w:t>
      </w:r>
      <w:r w:rsidRPr="00743171">
        <w:rPr>
          <w:rStyle w:val="notprenotclassLcode"/>
          <w:rFonts w:ascii="Fira Code" w:eastAsia="Droid Sans Mono" w:hAnsi="Fira Code" w:cs="Droid Sans Mono"/>
          <w:color w:val="B02145"/>
          <w:sz w:val="24"/>
          <w:szCs w:val="24"/>
          <w:lang w:val="en" w:eastAsia="en"/>
        </w:rPr>
        <w:t>n</w:t>
      </w:r>
      <w:proofErr w:type="spellEnd"/>
      <w:r>
        <w:rPr>
          <w:sz w:val="28"/>
          <w:szCs w:val="28"/>
          <w:lang w:val="en" w:eastAsia="en"/>
        </w:rPr>
        <w:t xml:space="preserve">. If the number provided is less than </w:t>
      </w:r>
      <w:r w:rsidRPr="00743171">
        <w:rPr>
          <w:rStyle w:val="notprenotclassLcode"/>
          <w:rFonts w:ascii="Fira Code" w:eastAsia="Droid Sans Mono" w:hAnsi="Fira Code" w:cs="Droid Sans Mono"/>
          <w:color w:val="B02145"/>
          <w:sz w:val="24"/>
          <w:szCs w:val="24"/>
          <w:lang w:val="en" w:eastAsia="en"/>
        </w:rPr>
        <w:t>-n</w:t>
      </w:r>
      <w:r>
        <w:rPr>
          <w:sz w:val="28"/>
          <w:szCs w:val="28"/>
          <w:lang w:val="en" w:eastAsia="en"/>
        </w:rPr>
        <w:t xml:space="preserve">, it will default to </w:t>
      </w:r>
      <w:r w:rsidRPr="00743171">
        <w:rPr>
          <w:rStyle w:val="notprenotclassLcode"/>
          <w:rFonts w:ascii="Fira Code" w:eastAsia="Droid Sans Mono" w:hAnsi="Fira Code" w:cs="Droid Sans Mono"/>
          <w:color w:val="B02145"/>
          <w:sz w:val="24"/>
          <w:szCs w:val="24"/>
          <w:lang w:val="en" w:eastAsia="en"/>
        </w:rPr>
        <w:t>-n</w:t>
      </w:r>
      <w:r w:rsidRPr="00743171">
        <w:rPr>
          <w:sz w:val="24"/>
          <w:szCs w:val="24"/>
          <w:lang w:val="en" w:eastAsia="en"/>
        </w:rPr>
        <w:t xml:space="preserve"> </w:t>
      </w:r>
      <w:r>
        <w:rPr>
          <w:sz w:val="28"/>
          <w:szCs w:val="28"/>
          <w:lang w:val="en" w:eastAsia="en"/>
        </w:rPr>
        <w:t xml:space="preserve">(or </w:t>
      </w:r>
      <w:r w:rsidRPr="00743171">
        <w:rPr>
          <w:rStyle w:val="notprenotclassLcode"/>
          <w:rFonts w:ascii="Fira Code" w:eastAsia="Droid Sans Mono" w:hAnsi="Fira Code" w:cs="Droid Sans Mono"/>
          <w:color w:val="B02145"/>
          <w:sz w:val="24"/>
          <w:szCs w:val="24"/>
          <w:lang w:val="en" w:eastAsia="en"/>
        </w:rPr>
        <w:t>0</w:t>
      </w:r>
      <w:r>
        <w:rPr>
          <w:sz w:val="28"/>
          <w:szCs w:val="28"/>
          <w:lang w:val="en" w:eastAsia="en"/>
        </w:rPr>
        <w:t xml:space="preserve">). Therefore, line 11 is equivalent to writing </w:t>
      </w:r>
      <w:r w:rsidRPr="00743171">
        <w:rPr>
          <w:rStyle w:val="notprenotclassLcode"/>
          <w:rFonts w:ascii="Fira Code" w:eastAsia="Droid Sans Mono" w:hAnsi="Fira Code" w:cs="Droid Sans Mono"/>
          <w:color w:val="B02145"/>
          <w:sz w:val="24"/>
          <w:szCs w:val="24"/>
          <w:lang w:val="en" w:eastAsia="en"/>
        </w:rPr>
        <w:t>print(a[4:6])</w:t>
      </w:r>
      <w:r>
        <w:rPr>
          <w:sz w:val="28"/>
          <w:szCs w:val="28"/>
          <w:lang w:val="en" w:eastAsia="en"/>
        </w:rPr>
        <w:t>.</w:t>
      </w:r>
    </w:p>
    <w:p w14:paraId="2C9521E5"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3.7: Guess the output</w:t>
      </w:r>
    </w:p>
    <w:p w14:paraId="70420C2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c</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s</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m</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proofErr w:type="spellStart"/>
      <w:r w:rsidRPr="00C974A5">
        <w:rPr>
          <w:rStyle w:val="any"/>
          <w:rFonts w:ascii="Fira Code" w:eastAsia="Fira Code" w:hAnsi="Fira Code" w:cs="Fira Code"/>
          <w:color w:val="DD2200"/>
          <w:sz w:val="21"/>
          <w:szCs w:val="21"/>
          <w:lang w:val="en" w:eastAsia="en"/>
        </w:rPr>
        <w:t>csm</w:t>
      </w:r>
      <w:proofErr w:type="spellEnd"/>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p</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y</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1100"/>
          <w:sz w:val="21"/>
          <w:szCs w:val="21"/>
          <w:lang w:val="en" w:eastAsia="en"/>
        </w:rPr>
        <w:t>'</w:t>
      </w:r>
      <w:proofErr w:type="spellStart"/>
      <w:r w:rsidRPr="00C974A5">
        <w:rPr>
          <w:rStyle w:val="any"/>
          <w:rFonts w:ascii="Fira Code" w:eastAsia="Fira Code" w:hAnsi="Fira Code" w:cs="Fira Code"/>
          <w:color w:val="DD2200"/>
          <w:sz w:val="21"/>
          <w:szCs w:val="21"/>
          <w:lang w:val="en" w:eastAsia="en"/>
        </w:rPr>
        <w:t>py</w:t>
      </w:r>
      <w:proofErr w:type="spellEnd"/>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n = 7</w:t>
      </w:r>
    </w:p>
    <w:p w14:paraId="30D93CB0"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w:t>
      </w:r>
    </w:p>
    <w:p w14:paraId="18FA03FB"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w:t>
      </w:r>
    </w:p>
    <w:p w14:paraId="4A77781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w:t>
      </w:r>
    </w:p>
    <w:p w14:paraId="644613BE"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6F704B9E"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lst</w:t>
      </w:r>
      <w:proofErr w:type="spellEnd"/>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8</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w:t>
      </w:r>
    </w:p>
    <w:p w14:paraId="4211E64F"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3BD2C8E"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sz w:val="21"/>
          <w:szCs w:val="21"/>
          <w:shd w:val="clear" w:color="auto" w:fill="auto"/>
          <w:lang w:val="en" w:eastAsia="en"/>
        </w:rPr>
        <w:t>['</w:t>
      </w:r>
      <w:proofErr w:type="spellStart"/>
      <w:r w:rsidRPr="00C974A5">
        <w:rPr>
          <w:rFonts w:ascii="Fira Code" w:eastAsia="Fira Code" w:hAnsi="Fira Code" w:cs="Fira Code"/>
          <w:sz w:val="21"/>
          <w:szCs w:val="21"/>
          <w:shd w:val="clear" w:color="auto" w:fill="auto"/>
          <w:lang w:val="en" w:eastAsia="en"/>
        </w:rPr>
        <w:t>csm</w:t>
      </w:r>
      <w:proofErr w:type="spellEnd"/>
      <w:r w:rsidRPr="00C974A5">
        <w:rPr>
          <w:rFonts w:ascii="Fira Code" w:eastAsia="Fira Code" w:hAnsi="Fira Code" w:cs="Fira Code"/>
          <w:sz w:val="21"/>
          <w:szCs w:val="21"/>
          <w:shd w:val="clear" w:color="auto" w:fill="auto"/>
          <w:lang w:val="en" w:eastAsia="en"/>
        </w:rPr>
        <w:t>', 'p', 'y']</w:t>
      </w:r>
    </w:p>
    <w:p w14:paraId="4B6324D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['m', '</w:t>
      </w:r>
      <w:proofErr w:type="spellStart"/>
      <w:r w:rsidRPr="00C974A5">
        <w:rPr>
          <w:rFonts w:ascii="Fira Code" w:eastAsia="Fira Code" w:hAnsi="Fira Code" w:cs="Fira Code"/>
          <w:sz w:val="21"/>
          <w:szCs w:val="21"/>
          <w:shd w:val="clear" w:color="auto" w:fill="auto"/>
          <w:lang w:val="en" w:eastAsia="en"/>
        </w:rPr>
        <w:t>csm</w:t>
      </w:r>
      <w:proofErr w:type="spellEnd"/>
      <w:r w:rsidRPr="00C974A5">
        <w:rPr>
          <w:rFonts w:ascii="Fira Code" w:eastAsia="Fira Code" w:hAnsi="Fira Code" w:cs="Fira Code"/>
          <w:sz w:val="21"/>
          <w:szCs w:val="21"/>
          <w:shd w:val="clear" w:color="auto" w:fill="auto"/>
          <w:lang w:val="en" w:eastAsia="en"/>
        </w:rPr>
        <w:t>']</w:t>
      </w:r>
    </w:p>
    <w:p w14:paraId="35894378"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['c', 's', 'm', '</w:t>
      </w:r>
      <w:proofErr w:type="spellStart"/>
      <w:r w:rsidRPr="00C974A5">
        <w:rPr>
          <w:rFonts w:ascii="Fira Code" w:eastAsia="Fira Code" w:hAnsi="Fira Code" w:cs="Fira Code"/>
          <w:sz w:val="21"/>
          <w:szCs w:val="21"/>
          <w:shd w:val="clear" w:color="auto" w:fill="auto"/>
          <w:lang w:val="en" w:eastAsia="en"/>
        </w:rPr>
        <w:t>csm</w:t>
      </w:r>
      <w:proofErr w:type="spellEnd"/>
      <w:r w:rsidRPr="00C974A5">
        <w:rPr>
          <w:rFonts w:ascii="Fira Code" w:eastAsia="Fira Code" w:hAnsi="Fira Code" w:cs="Fira Code"/>
          <w:sz w:val="21"/>
          <w:szCs w:val="21"/>
          <w:shd w:val="clear" w:color="auto" w:fill="auto"/>
          <w:lang w:val="en" w:eastAsia="en"/>
        </w:rPr>
        <w:t>', 'p', 'y']</w:t>
      </w:r>
    </w:p>
    <w:p w14:paraId="6DEE13A1"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['y', '</w:t>
      </w:r>
      <w:proofErr w:type="spellStart"/>
      <w:r w:rsidRPr="00C974A5">
        <w:rPr>
          <w:rFonts w:ascii="Fira Code" w:eastAsia="Fira Code" w:hAnsi="Fira Code" w:cs="Fira Code"/>
          <w:sz w:val="21"/>
          <w:szCs w:val="21"/>
          <w:shd w:val="clear" w:color="auto" w:fill="auto"/>
          <w:lang w:val="en" w:eastAsia="en"/>
        </w:rPr>
        <w:t>py</w:t>
      </w:r>
      <w:proofErr w:type="spellEnd"/>
      <w:r w:rsidRPr="00C974A5">
        <w:rPr>
          <w:rFonts w:ascii="Fira Code" w:eastAsia="Fira Code" w:hAnsi="Fira Code" w:cs="Fira Code"/>
          <w:sz w:val="21"/>
          <w:szCs w:val="21"/>
          <w:shd w:val="clear" w:color="auto" w:fill="auto"/>
          <w:lang w:val="en" w:eastAsia="en"/>
        </w:rPr>
        <w:t>']</w:t>
      </w:r>
    </w:p>
    <w:p w14:paraId="6173FACD" w14:textId="77777777" w:rsidR="00F559C1" w:rsidRPr="00C974A5" w:rsidRDefault="00F559C1" w:rsidP="00F559C1">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['c', 's', 'm']</w:t>
      </w:r>
    </w:p>
    <w:p w14:paraId="3969794B"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B. Lists and Functions</w:t>
      </w:r>
    </w:p>
    <w:p w14:paraId="1E5EFE8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These are some functions that can take lists as a parameter:</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678"/>
        <w:gridCol w:w="2799"/>
        <w:gridCol w:w="5797"/>
      </w:tblGrid>
      <w:tr w:rsidR="00F559C1" w14:paraId="17D1C0E0" w14:textId="77777777" w:rsidTr="00F559C1">
        <w:trPr>
          <w:tblHeader/>
          <w:tblCellSpacing w:w="0" w:type="dxa"/>
        </w:trPr>
        <w:tc>
          <w:tcPr>
            <w:tcW w:w="81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D573113" w14:textId="77777777" w:rsidR="00F559C1" w:rsidRPr="00A405C2" w:rsidRDefault="00F559C1" w:rsidP="00F559C1">
            <w:pPr>
              <w:shd w:val="clear" w:color="auto" w:fill="F7F8F7"/>
              <w:spacing w:line="465" w:lineRule="atLeast"/>
              <w:jc w:val="center"/>
              <w:rPr>
                <w:b/>
                <w:bCs/>
                <w:sz w:val="26"/>
                <w:szCs w:val="26"/>
                <w:lang w:val="en" w:eastAsia="en"/>
              </w:rPr>
            </w:pPr>
            <w:r w:rsidRPr="00A405C2">
              <w:rPr>
                <w:b/>
                <w:bCs/>
                <w:sz w:val="26"/>
                <w:szCs w:val="26"/>
                <w:lang w:val="en" w:eastAsia="en"/>
              </w:rPr>
              <w:t>Function</w:t>
            </w:r>
          </w:p>
        </w:tc>
        <w:tc>
          <w:tcPr>
            <w:tcW w:w="1362"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550269F0" w14:textId="77777777" w:rsidR="00F559C1" w:rsidRPr="00A405C2" w:rsidRDefault="00F559C1" w:rsidP="00F559C1">
            <w:pPr>
              <w:shd w:val="clear" w:color="auto" w:fill="F7F8F7"/>
              <w:spacing w:line="465" w:lineRule="atLeast"/>
              <w:jc w:val="center"/>
              <w:rPr>
                <w:b/>
                <w:bCs/>
                <w:sz w:val="26"/>
                <w:szCs w:val="26"/>
                <w:lang w:val="en" w:eastAsia="en"/>
              </w:rPr>
            </w:pPr>
            <w:r w:rsidRPr="00A405C2">
              <w:rPr>
                <w:b/>
                <w:bCs/>
                <w:sz w:val="26"/>
                <w:szCs w:val="26"/>
                <w:lang w:val="en" w:eastAsia="en"/>
              </w:rPr>
              <w:t>Example</w:t>
            </w:r>
          </w:p>
        </w:tc>
        <w:tc>
          <w:tcPr>
            <w:tcW w:w="2821" w:type="pct"/>
            <w:tcBorders>
              <w:bottom w:val="single" w:sz="6" w:space="0" w:color="DEDEDE"/>
            </w:tcBorders>
            <w:shd w:val="clear" w:color="auto" w:fill="FFFFFF"/>
            <w:tcMar>
              <w:top w:w="145" w:type="dxa"/>
              <w:left w:w="182" w:type="dxa"/>
              <w:bottom w:w="190" w:type="dxa"/>
              <w:right w:w="182" w:type="dxa"/>
            </w:tcMar>
          </w:tcPr>
          <w:p w14:paraId="58A6F354" w14:textId="77777777" w:rsidR="00F559C1" w:rsidRPr="00A405C2" w:rsidRDefault="00F559C1" w:rsidP="00F559C1">
            <w:pPr>
              <w:shd w:val="clear" w:color="auto" w:fill="F7F8F7"/>
              <w:spacing w:line="465" w:lineRule="atLeast"/>
              <w:rPr>
                <w:b/>
                <w:bCs/>
                <w:sz w:val="26"/>
                <w:szCs w:val="26"/>
                <w:lang w:val="en" w:eastAsia="en"/>
              </w:rPr>
            </w:pPr>
            <w:r w:rsidRPr="00A405C2">
              <w:rPr>
                <w:b/>
                <w:bCs/>
                <w:sz w:val="26"/>
                <w:szCs w:val="26"/>
                <w:lang w:val="en" w:eastAsia="en"/>
              </w:rPr>
              <w:t>Description</w:t>
            </w:r>
          </w:p>
        </w:tc>
      </w:tr>
      <w:tr w:rsidR="00F559C1" w14:paraId="5DFB74DA" w14:textId="77777777" w:rsidTr="00F559C1">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4E0FF4E"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proofErr w:type="spellStart"/>
            <w:r w:rsidRPr="00906697">
              <w:rPr>
                <w:rStyle w:val="ptableblockcodeonly-child"/>
                <w:rFonts w:ascii="Fira Code" w:eastAsia="Droid Sans Mono" w:hAnsi="Fira Code" w:cs="Droid Sans Mono"/>
                <w:color w:val="B02145"/>
                <w:sz w:val="24"/>
                <w:szCs w:val="24"/>
                <w:lang w:val="en" w:eastAsia="en"/>
              </w:rPr>
              <w:t>len</w:t>
            </w:r>
            <w:proofErr w:type="spellEnd"/>
            <w:r w:rsidRPr="00906697">
              <w:rPr>
                <w:rStyle w:val="ptableblockcodeonly-child"/>
                <w:rFonts w:ascii="Fira Code" w:eastAsia="Droid Sans Mono" w:hAnsi="Fira Code" w:cs="Droid Sans Mono"/>
                <w:color w:val="B02145"/>
                <w:sz w:val="24"/>
                <w:szCs w:val="24"/>
                <w:lang w:val="en" w:eastAsia="en"/>
              </w:rPr>
              <w:t>()</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6AF3A70"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proofErr w:type="spellStart"/>
            <w:r w:rsidRPr="00906697">
              <w:rPr>
                <w:rStyle w:val="ptableblockcodeonly-child"/>
                <w:rFonts w:ascii="Fira Code" w:eastAsia="Droid Sans Mono" w:hAnsi="Fira Code" w:cs="Droid Sans Mono"/>
                <w:color w:val="B02145"/>
                <w:sz w:val="24"/>
                <w:szCs w:val="24"/>
                <w:lang w:val="en" w:eastAsia="en"/>
              </w:rPr>
              <w:t>len</w:t>
            </w:r>
            <w:proofErr w:type="spellEnd"/>
            <w:r w:rsidRPr="00906697">
              <w:rPr>
                <w:rStyle w:val="ptableblockcodeonly-child"/>
                <w:rFonts w:ascii="Fira Code" w:eastAsia="Droid Sans Mono" w:hAnsi="Fira Code" w:cs="Droid Sans Mono"/>
                <w:color w:val="B02145"/>
                <w:sz w:val="24"/>
                <w:szCs w:val="24"/>
                <w:lang w:val="en" w:eastAsia="en"/>
              </w:rPr>
              <w:t>(a)</w:t>
            </w:r>
          </w:p>
        </w:tc>
        <w:tc>
          <w:tcPr>
            <w:tcW w:w="2821" w:type="pct"/>
            <w:tcBorders>
              <w:bottom w:val="single" w:sz="6" w:space="0" w:color="DEDEDE"/>
            </w:tcBorders>
            <w:shd w:val="clear" w:color="auto" w:fill="FFFFFF"/>
            <w:tcMar>
              <w:top w:w="163" w:type="dxa"/>
              <w:left w:w="182" w:type="dxa"/>
              <w:bottom w:w="170" w:type="dxa"/>
              <w:right w:w="182" w:type="dxa"/>
            </w:tcMar>
          </w:tcPr>
          <w:p w14:paraId="2B61B221" w14:textId="77777777" w:rsidR="00F559C1" w:rsidRPr="00A405C2" w:rsidRDefault="00F559C1" w:rsidP="00F559C1">
            <w:pPr>
              <w:pStyle w:val="ptableblocknth-last-child1"/>
              <w:spacing w:line="465" w:lineRule="atLeast"/>
              <w:rPr>
                <w:sz w:val="24"/>
                <w:szCs w:val="24"/>
                <w:lang w:val="en" w:eastAsia="en"/>
              </w:rPr>
            </w:pPr>
            <w:r w:rsidRPr="00A405C2">
              <w:rPr>
                <w:sz w:val="24"/>
                <w:szCs w:val="24"/>
                <w:lang w:val="en" w:eastAsia="en"/>
              </w:rPr>
              <w:t xml:space="preserve">Returns the length of list </w:t>
            </w:r>
            <w:r w:rsidRPr="00906697">
              <w:rPr>
                <w:rStyle w:val="ptableblockcodeonly-child"/>
                <w:rFonts w:ascii="Fira Code" w:eastAsia="Droid Sans Mono" w:hAnsi="Fira Code" w:cs="Droid Sans Mono"/>
                <w:color w:val="B02145"/>
                <w:sz w:val="22"/>
                <w:szCs w:val="22"/>
                <w:lang w:val="en" w:eastAsia="en"/>
              </w:rPr>
              <w:t>a</w:t>
            </w:r>
          </w:p>
        </w:tc>
      </w:tr>
      <w:tr w:rsidR="00F559C1" w14:paraId="355CDCFB" w14:textId="77777777" w:rsidTr="00F559C1">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2BEB95F" w14:textId="77777777" w:rsidR="00F559C1" w:rsidRPr="00906697" w:rsidRDefault="00F559C1" w:rsidP="00F559C1">
            <w:pPr>
              <w:pStyle w:val="ptableblocknth-last-child1"/>
              <w:shd w:val="clear" w:color="auto" w:fill="F8F8F7"/>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max()</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39DA33C0" w14:textId="77777777" w:rsidR="00F559C1" w:rsidRPr="00906697" w:rsidRDefault="00F559C1" w:rsidP="00F559C1">
            <w:pPr>
              <w:pStyle w:val="ptableblocknth-last-child1"/>
              <w:shd w:val="clear" w:color="auto" w:fill="F8F8F7"/>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max(a)</w:t>
            </w:r>
          </w:p>
        </w:tc>
        <w:tc>
          <w:tcPr>
            <w:tcW w:w="2821" w:type="pct"/>
            <w:tcBorders>
              <w:bottom w:val="single" w:sz="6" w:space="0" w:color="DEDEDE"/>
            </w:tcBorders>
            <w:shd w:val="clear" w:color="auto" w:fill="F8F8F7"/>
            <w:tcMar>
              <w:top w:w="163" w:type="dxa"/>
              <w:left w:w="182" w:type="dxa"/>
              <w:bottom w:w="170" w:type="dxa"/>
              <w:right w:w="182" w:type="dxa"/>
            </w:tcMar>
          </w:tcPr>
          <w:p w14:paraId="0300161C" w14:textId="77777777" w:rsidR="00F559C1" w:rsidRPr="00A405C2" w:rsidRDefault="00F559C1" w:rsidP="00F559C1">
            <w:pPr>
              <w:pStyle w:val="ptableblocknth-last-child1"/>
              <w:shd w:val="clear" w:color="auto" w:fill="F8F8F7"/>
              <w:spacing w:line="465" w:lineRule="atLeast"/>
              <w:rPr>
                <w:sz w:val="24"/>
                <w:szCs w:val="24"/>
                <w:lang w:val="en" w:eastAsia="en"/>
              </w:rPr>
            </w:pPr>
            <w:r w:rsidRPr="00A405C2">
              <w:rPr>
                <w:sz w:val="24"/>
                <w:szCs w:val="24"/>
                <w:lang w:val="en" w:eastAsia="en"/>
              </w:rPr>
              <w:t xml:space="preserve">Returns the maximum element of list </w:t>
            </w:r>
            <w:r w:rsidRPr="00906697">
              <w:rPr>
                <w:rStyle w:val="ptableblockcodeonly-child"/>
                <w:rFonts w:ascii="Fira Code" w:eastAsia="Droid Sans Mono" w:hAnsi="Fira Code" w:cs="Droid Sans Mono"/>
                <w:color w:val="B02145"/>
                <w:sz w:val="22"/>
                <w:szCs w:val="22"/>
                <w:lang w:val="en" w:eastAsia="en"/>
              </w:rPr>
              <w:t>a</w:t>
            </w:r>
          </w:p>
        </w:tc>
      </w:tr>
      <w:tr w:rsidR="00F559C1" w14:paraId="59080FD0" w14:textId="77777777" w:rsidTr="00F559C1">
        <w:trPr>
          <w:tblCellSpacing w:w="0" w:type="dxa"/>
        </w:trPr>
        <w:tc>
          <w:tcPr>
            <w:tcW w:w="81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696547D"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lastRenderedPageBreak/>
              <w:t>min()</w:t>
            </w:r>
          </w:p>
        </w:tc>
        <w:tc>
          <w:tcPr>
            <w:tcW w:w="1362"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0341EF2"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min(a)</w:t>
            </w:r>
          </w:p>
        </w:tc>
        <w:tc>
          <w:tcPr>
            <w:tcW w:w="2821" w:type="pct"/>
            <w:tcBorders>
              <w:bottom w:val="single" w:sz="6" w:space="0" w:color="DEDEDE"/>
            </w:tcBorders>
            <w:shd w:val="clear" w:color="auto" w:fill="FFFFFF"/>
            <w:tcMar>
              <w:top w:w="163" w:type="dxa"/>
              <w:left w:w="182" w:type="dxa"/>
              <w:bottom w:w="170" w:type="dxa"/>
              <w:right w:w="182" w:type="dxa"/>
            </w:tcMar>
          </w:tcPr>
          <w:p w14:paraId="3A93F418" w14:textId="77777777" w:rsidR="00F559C1" w:rsidRPr="00A405C2" w:rsidRDefault="00F559C1" w:rsidP="00F559C1">
            <w:pPr>
              <w:pStyle w:val="ptableblocknth-last-child1"/>
              <w:spacing w:line="465" w:lineRule="atLeast"/>
              <w:rPr>
                <w:sz w:val="24"/>
                <w:szCs w:val="24"/>
                <w:lang w:val="en" w:eastAsia="en"/>
              </w:rPr>
            </w:pPr>
            <w:r w:rsidRPr="00A405C2">
              <w:rPr>
                <w:sz w:val="24"/>
                <w:szCs w:val="24"/>
                <w:lang w:val="en" w:eastAsia="en"/>
              </w:rPr>
              <w:t xml:space="preserve">Returns the minimum element of list </w:t>
            </w:r>
            <w:r w:rsidRPr="00906697">
              <w:rPr>
                <w:rStyle w:val="ptableblockcodeonly-child"/>
                <w:rFonts w:ascii="Fira Code" w:eastAsia="Droid Sans Mono" w:hAnsi="Fira Code" w:cs="Droid Sans Mono"/>
                <w:color w:val="B02145"/>
                <w:sz w:val="22"/>
                <w:szCs w:val="22"/>
                <w:lang w:val="en" w:eastAsia="en"/>
              </w:rPr>
              <w:t>a</w:t>
            </w:r>
          </w:p>
        </w:tc>
      </w:tr>
      <w:tr w:rsidR="00F559C1" w14:paraId="3DD68B3C" w14:textId="77777777" w:rsidTr="00F559C1">
        <w:trPr>
          <w:tblCellSpacing w:w="0" w:type="dxa"/>
        </w:trPr>
        <w:tc>
          <w:tcPr>
            <w:tcW w:w="817"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25538943" w14:textId="77777777" w:rsidR="00F559C1" w:rsidRPr="00906697" w:rsidRDefault="00F559C1" w:rsidP="00F559C1">
            <w:pPr>
              <w:pStyle w:val="ptableblocknth-last-child1"/>
              <w:shd w:val="clear" w:color="auto" w:fill="F8F8F7"/>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sorted()</w:t>
            </w:r>
          </w:p>
        </w:tc>
        <w:tc>
          <w:tcPr>
            <w:tcW w:w="1362" w:type="pct"/>
            <w:tcBorders>
              <w:bottom w:val="single" w:sz="6" w:space="0" w:color="DEDEDE"/>
              <w:right w:val="single" w:sz="6" w:space="0" w:color="DEDEDE"/>
            </w:tcBorders>
            <w:shd w:val="clear" w:color="auto" w:fill="F8F8F7"/>
            <w:tcMar>
              <w:top w:w="163" w:type="dxa"/>
              <w:left w:w="182" w:type="dxa"/>
              <w:bottom w:w="170" w:type="dxa"/>
              <w:right w:w="190" w:type="dxa"/>
            </w:tcMar>
            <w:vAlign w:val="center"/>
          </w:tcPr>
          <w:p w14:paraId="10C59BFF" w14:textId="77777777" w:rsidR="00F559C1" w:rsidRPr="00906697" w:rsidRDefault="00F559C1" w:rsidP="00F559C1">
            <w:pPr>
              <w:pStyle w:val="ptableblocknth-last-child1"/>
              <w:shd w:val="clear" w:color="auto" w:fill="F8F8F7"/>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sorted(a)</w:t>
            </w:r>
          </w:p>
        </w:tc>
        <w:tc>
          <w:tcPr>
            <w:tcW w:w="2821" w:type="pct"/>
            <w:tcBorders>
              <w:bottom w:val="single" w:sz="6" w:space="0" w:color="DEDEDE"/>
            </w:tcBorders>
            <w:shd w:val="clear" w:color="auto" w:fill="F8F8F7"/>
            <w:tcMar>
              <w:top w:w="163" w:type="dxa"/>
              <w:left w:w="182" w:type="dxa"/>
              <w:bottom w:w="170" w:type="dxa"/>
              <w:right w:w="182" w:type="dxa"/>
            </w:tcMar>
          </w:tcPr>
          <w:p w14:paraId="07FE3226" w14:textId="77777777" w:rsidR="00F559C1" w:rsidRPr="00A405C2" w:rsidRDefault="00F559C1" w:rsidP="00F559C1">
            <w:pPr>
              <w:pStyle w:val="ptableblocknth-last-child1"/>
              <w:shd w:val="clear" w:color="auto" w:fill="F8F8F7"/>
              <w:spacing w:line="465" w:lineRule="atLeast"/>
              <w:rPr>
                <w:sz w:val="24"/>
                <w:szCs w:val="24"/>
                <w:lang w:val="en" w:eastAsia="en"/>
              </w:rPr>
            </w:pPr>
            <w:r w:rsidRPr="00A405C2">
              <w:rPr>
                <w:sz w:val="24"/>
                <w:szCs w:val="24"/>
                <w:lang w:val="en" w:eastAsia="en"/>
              </w:rPr>
              <w:t xml:space="preserve">Returns the sorted list of list </w:t>
            </w:r>
            <w:r w:rsidRPr="00906697">
              <w:rPr>
                <w:rStyle w:val="ptableblockcodeonly-child"/>
                <w:rFonts w:ascii="Fira Code" w:eastAsia="Droid Sans Mono" w:hAnsi="Fira Code" w:cs="Droid Sans Mono"/>
                <w:color w:val="B02145"/>
                <w:sz w:val="22"/>
                <w:szCs w:val="22"/>
                <w:lang w:val="en" w:eastAsia="en"/>
              </w:rPr>
              <w:t>a</w:t>
            </w:r>
          </w:p>
        </w:tc>
      </w:tr>
      <w:tr w:rsidR="00F559C1" w14:paraId="5737D28D" w14:textId="77777777" w:rsidTr="00F559C1">
        <w:trPr>
          <w:tblCellSpacing w:w="0" w:type="dxa"/>
        </w:trPr>
        <w:tc>
          <w:tcPr>
            <w:tcW w:w="817" w:type="pct"/>
            <w:tcBorders>
              <w:right w:val="single" w:sz="6" w:space="0" w:color="DEDEDE"/>
            </w:tcBorders>
            <w:shd w:val="clear" w:color="auto" w:fill="FFFFFF"/>
            <w:tcMar>
              <w:top w:w="163" w:type="dxa"/>
              <w:left w:w="182" w:type="dxa"/>
              <w:bottom w:w="163" w:type="dxa"/>
              <w:right w:w="190" w:type="dxa"/>
            </w:tcMar>
            <w:vAlign w:val="center"/>
          </w:tcPr>
          <w:p w14:paraId="6AA855CF"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sum()</w:t>
            </w:r>
          </w:p>
        </w:tc>
        <w:tc>
          <w:tcPr>
            <w:tcW w:w="1362" w:type="pct"/>
            <w:tcBorders>
              <w:right w:val="single" w:sz="6" w:space="0" w:color="DEDEDE"/>
            </w:tcBorders>
            <w:shd w:val="clear" w:color="auto" w:fill="FFFFFF"/>
            <w:tcMar>
              <w:top w:w="163" w:type="dxa"/>
              <w:left w:w="182" w:type="dxa"/>
              <w:bottom w:w="163" w:type="dxa"/>
              <w:right w:w="190" w:type="dxa"/>
            </w:tcMar>
            <w:vAlign w:val="center"/>
          </w:tcPr>
          <w:p w14:paraId="56F0DE4F" w14:textId="77777777" w:rsidR="00F559C1" w:rsidRPr="00906697" w:rsidRDefault="00F559C1" w:rsidP="00F559C1">
            <w:pPr>
              <w:pStyle w:val="ptableblocknth-last-child1"/>
              <w:spacing w:line="465" w:lineRule="atLeast"/>
              <w:jc w:val="center"/>
              <w:rPr>
                <w:rFonts w:ascii="Fira Code" w:hAnsi="Fira Code"/>
                <w:color w:val="B02145"/>
                <w:sz w:val="24"/>
                <w:szCs w:val="24"/>
                <w:lang w:val="en" w:eastAsia="en"/>
              </w:rPr>
            </w:pPr>
            <w:r w:rsidRPr="00906697">
              <w:rPr>
                <w:rStyle w:val="ptableblockcodeonly-child"/>
                <w:rFonts w:ascii="Fira Code" w:eastAsia="Droid Sans Mono" w:hAnsi="Fira Code" w:cs="Droid Sans Mono"/>
                <w:color w:val="B02145"/>
                <w:sz w:val="24"/>
                <w:szCs w:val="24"/>
                <w:lang w:val="en" w:eastAsia="en"/>
              </w:rPr>
              <w:t>sum(a)</w:t>
            </w:r>
          </w:p>
        </w:tc>
        <w:tc>
          <w:tcPr>
            <w:tcW w:w="2821" w:type="pct"/>
            <w:shd w:val="clear" w:color="auto" w:fill="FFFFFF"/>
            <w:tcMar>
              <w:top w:w="163" w:type="dxa"/>
              <w:left w:w="182" w:type="dxa"/>
              <w:bottom w:w="163" w:type="dxa"/>
              <w:right w:w="182" w:type="dxa"/>
            </w:tcMar>
          </w:tcPr>
          <w:p w14:paraId="718D5D0E" w14:textId="77777777" w:rsidR="00F559C1" w:rsidRPr="00A405C2" w:rsidRDefault="00F559C1" w:rsidP="00F559C1">
            <w:pPr>
              <w:pStyle w:val="ptableblocknth-last-child1"/>
              <w:spacing w:line="465" w:lineRule="atLeast"/>
              <w:rPr>
                <w:sz w:val="24"/>
                <w:szCs w:val="24"/>
                <w:lang w:val="en" w:eastAsia="en"/>
              </w:rPr>
            </w:pPr>
            <w:r w:rsidRPr="00A405C2">
              <w:rPr>
                <w:sz w:val="24"/>
                <w:szCs w:val="24"/>
                <w:lang w:val="en" w:eastAsia="en"/>
              </w:rPr>
              <w:t xml:space="preserve">Returns the sum of all elements of list </w:t>
            </w:r>
            <w:r w:rsidRPr="00906697">
              <w:rPr>
                <w:rStyle w:val="ptableblockcodeonly-child"/>
                <w:rFonts w:ascii="Fira Code" w:eastAsia="Droid Sans Mono" w:hAnsi="Fira Code" w:cs="Droid Sans Mono"/>
                <w:color w:val="B02145"/>
                <w:sz w:val="22"/>
                <w:szCs w:val="22"/>
                <w:lang w:val="en" w:eastAsia="en"/>
              </w:rPr>
              <w:t>a</w:t>
            </w:r>
          </w:p>
        </w:tc>
      </w:tr>
    </w:tbl>
    <w:p w14:paraId="13955DCB" w14:textId="77777777" w:rsidR="00F559C1" w:rsidRDefault="00F559C1" w:rsidP="00F559C1">
      <w:pPr>
        <w:pStyle w:val="listingblocktitle"/>
        <w:tabs>
          <w:tab w:val="right" w:pos="10528"/>
        </w:tabs>
        <w:spacing w:before="240" w:line="383" w:lineRule="atLeast"/>
        <w:ind w:left="272" w:right="272"/>
        <w:rPr>
          <w:sz w:val="26"/>
          <w:szCs w:val="26"/>
          <w:lang w:val="en" w:eastAsia="en"/>
        </w:rPr>
      </w:pPr>
      <w:r>
        <w:rPr>
          <w:rStyle w:val="Strong1"/>
          <w:sz w:val="26"/>
          <w:szCs w:val="26"/>
          <w:lang w:val="en" w:eastAsia="en"/>
        </w:rPr>
        <w:t>Examples of Lists and Functions</w:t>
      </w:r>
      <w:r>
        <w:rPr>
          <w:rStyle w:val="Strong1"/>
          <w:sz w:val="26"/>
          <w:szCs w:val="26"/>
          <w:lang w:val="en" w:eastAsia="en"/>
        </w:rPr>
        <w:tab/>
        <w:t>list_functions_ex.py</w:t>
      </w:r>
    </w:p>
    <w:p w14:paraId="643BDDC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 xml:space="preserve"> 1</w:t>
      </w:r>
      <w:r w:rsidRPr="00C974A5">
        <w:rPr>
          <w:rFonts w:ascii="Fira Code" w:eastAsia="Droid Sans Mono" w:hAnsi="Fira Code" w:cs="Droid Sans Mono"/>
          <w:sz w:val="21"/>
          <w:szCs w:val="21"/>
          <w:lang w:val="en" w:eastAsia="en"/>
        </w:rPr>
        <w:t xml:space="preserve">    a =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1</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r w:rsidRPr="00C974A5">
        <w:rPr>
          <w:rFonts w:ascii="Fira Code" w:eastAsia="Droid Sans Mono" w:hAnsi="Fira Code" w:cs="Droid Sans Mono"/>
          <w:sz w:val="21"/>
          <w:szCs w:val="21"/>
          <w:lang w:val="en" w:eastAsia="en"/>
        </w:rPr>
        <w:t>]</w:t>
      </w:r>
    </w:p>
    <w:p w14:paraId="67B9165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2</w:t>
      </w:r>
      <w:r w:rsidRPr="00C974A5">
        <w:rPr>
          <w:rFonts w:ascii="Fira Code" w:eastAsia="Droid Sans Mono" w:hAnsi="Fira Code" w:cs="Droid Sans Mono"/>
          <w:sz w:val="21"/>
          <w:szCs w:val="21"/>
          <w:lang w:val="en" w:eastAsia="en"/>
        </w:rPr>
        <w:t xml:space="preserve">    b =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A</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C</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B</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429B77D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3</w:t>
      </w:r>
    </w:p>
    <w:p w14:paraId="6150C08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4</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proofErr w:type="spellStart"/>
      <w:r w:rsidRPr="00C974A5">
        <w:rPr>
          <w:rStyle w:val="any"/>
          <w:rFonts w:ascii="Fira Code" w:eastAsia="Droid Sans Mono" w:hAnsi="Fira Code" w:cs="Droid Sans Mono"/>
          <w:color w:val="DD2200"/>
          <w:sz w:val="21"/>
          <w:szCs w:val="21"/>
          <w:lang w:val="en" w:eastAsia="en"/>
        </w:rPr>
        <w:t>len</w:t>
      </w:r>
      <w:proofErr w:type="spellEnd"/>
      <w:r w:rsidRPr="00C974A5">
        <w:rPr>
          <w:rStyle w:val="any"/>
          <w:rFonts w:ascii="Fira Code" w:eastAsia="Droid Sans Mono" w:hAnsi="Fira Code" w:cs="Droid Sans Mono"/>
          <w:color w:val="DD2200"/>
          <w:sz w:val="21"/>
          <w:szCs w:val="21"/>
          <w:lang w:val="en" w:eastAsia="en"/>
        </w:rPr>
        <w:t>(a)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proofErr w:type="spellStart"/>
      <w:r w:rsidRPr="00C974A5">
        <w:rPr>
          <w:rStyle w:val="any"/>
          <w:rFonts w:ascii="Fira Code" w:eastAsia="Droid Sans Mono" w:hAnsi="Fira Code" w:cs="Droid Sans Mono"/>
          <w:b/>
          <w:bCs/>
          <w:color w:val="336699"/>
          <w:sz w:val="21"/>
          <w:szCs w:val="21"/>
          <w:lang w:val="en" w:eastAsia="en"/>
        </w:rPr>
        <w:t>len</w:t>
      </w:r>
      <w:proofErr w:type="spellEnd"/>
      <w:r w:rsidRPr="00C974A5">
        <w:rPr>
          <w:rFonts w:ascii="Fira Code" w:eastAsia="Droid Sans Mono" w:hAnsi="Fira Code" w:cs="Droid Sans Mono"/>
          <w:sz w:val="21"/>
          <w:szCs w:val="21"/>
          <w:lang w:val="en" w:eastAsia="en"/>
        </w:rPr>
        <w:t>(a))</w:t>
      </w:r>
    </w:p>
    <w:p w14:paraId="71F6E3F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5</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proofErr w:type="spellStart"/>
      <w:r w:rsidRPr="00C974A5">
        <w:rPr>
          <w:rStyle w:val="any"/>
          <w:rFonts w:ascii="Fira Code" w:eastAsia="Droid Sans Mono" w:hAnsi="Fira Code" w:cs="Droid Sans Mono"/>
          <w:color w:val="DD2200"/>
          <w:sz w:val="21"/>
          <w:szCs w:val="21"/>
          <w:lang w:val="en" w:eastAsia="en"/>
        </w:rPr>
        <w:t>len</w:t>
      </w:r>
      <w:proofErr w:type="spellEnd"/>
      <w:r w:rsidRPr="00C974A5">
        <w:rPr>
          <w:rStyle w:val="any"/>
          <w:rFonts w:ascii="Fira Code" w:eastAsia="Droid Sans Mono" w:hAnsi="Fira Code" w:cs="Droid Sans Mono"/>
          <w:color w:val="DD2200"/>
          <w:sz w:val="21"/>
          <w:szCs w:val="21"/>
          <w:lang w:val="en" w:eastAsia="en"/>
        </w:rPr>
        <w:t>(b)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proofErr w:type="spellStart"/>
      <w:r w:rsidRPr="00C974A5">
        <w:rPr>
          <w:rStyle w:val="any"/>
          <w:rFonts w:ascii="Fira Code" w:eastAsia="Droid Sans Mono" w:hAnsi="Fira Code" w:cs="Droid Sans Mono"/>
          <w:b/>
          <w:bCs/>
          <w:color w:val="336699"/>
          <w:sz w:val="21"/>
          <w:szCs w:val="21"/>
          <w:lang w:val="en" w:eastAsia="en"/>
        </w:rPr>
        <w:t>len</w:t>
      </w:r>
      <w:proofErr w:type="spellEnd"/>
      <w:r w:rsidRPr="00C974A5">
        <w:rPr>
          <w:rFonts w:ascii="Fira Code" w:eastAsia="Droid Sans Mono" w:hAnsi="Fira Code" w:cs="Droid Sans Mono"/>
          <w:sz w:val="21"/>
          <w:szCs w:val="21"/>
          <w:lang w:val="en" w:eastAsia="en"/>
        </w:rPr>
        <w:t xml:space="preserve">(b),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BB00BB"/>
          <w:sz w:val="21"/>
          <w:szCs w:val="21"/>
          <w:lang w:val="en" w:eastAsia="en"/>
        </w:rPr>
        <w:t>\n</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279379C8"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6</w:t>
      </w:r>
    </w:p>
    <w:p w14:paraId="5FB3B06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7</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max(a)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max</w:t>
      </w:r>
      <w:r w:rsidRPr="00C974A5">
        <w:rPr>
          <w:rFonts w:ascii="Fira Code" w:eastAsia="Droid Sans Mono" w:hAnsi="Fira Code" w:cs="Droid Sans Mono"/>
          <w:sz w:val="21"/>
          <w:szCs w:val="21"/>
          <w:lang w:val="en" w:eastAsia="en"/>
        </w:rPr>
        <w:t>(a))</w:t>
      </w:r>
    </w:p>
    <w:p w14:paraId="0B83CCA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8</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max(b)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max</w:t>
      </w:r>
      <w:r w:rsidRPr="00C974A5">
        <w:rPr>
          <w:rFonts w:ascii="Fira Code" w:eastAsia="Droid Sans Mono" w:hAnsi="Fira Code" w:cs="Droid Sans Mono"/>
          <w:sz w:val="21"/>
          <w:szCs w:val="21"/>
          <w:lang w:val="en" w:eastAsia="en"/>
        </w:rPr>
        <w:t xml:space="preserve">(b),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BB00BB"/>
          <w:sz w:val="21"/>
          <w:szCs w:val="21"/>
          <w:lang w:val="en" w:eastAsia="en"/>
        </w:rPr>
        <w:t>\n</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5A4E8C4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color w:val="0000DD"/>
          <w:sz w:val="21"/>
          <w:szCs w:val="21"/>
          <w:lang w:val="en" w:eastAsia="en"/>
        </w:rPr>
        <w:t>9</w:t>
      </w:r>
    </w:p>
    <w:p w14:paraId="1267DAA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10</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min(a)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min</w:t>
      </w:r>
      <w:r w:rsidRPr="00C974A5">
        <w:rPr>
          <w:rFonts w:ascii="Fira Code" w:eastAsia="Droid Sans Mono" w:hAnsi="Fira Code" w:cs="Droid Sans Mono"/>
          <w:sz w:val="21"/>
          <w:szCs w:val="21"/>
          <w:lang w:val="en" w:eastAsia="en"/>
        </w:rPr>
        <w:t>(a))</w:t>
      </w:r>
    </w:p>
    <w:p w14:paraId="353B28B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11</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min(b)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min</w:t>
      </w:r>
      <w:r w:rsidRPr="00C974A5">
        <w:rPr>
          <w:rFonts w:ascii="Fira Code" w:eastAsia="Droid Sans Mono" w:hAnsi="Fira Code" w:cs="Droid Sans Mono"/>
          <w:sz w:val="21"/>
          <w:szCs w:val="21"/>
          <w:lang w:val="en" w:eastAsia="en"/>
        </w:rPr>
        <w:t xml:space="preserve">(b),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BB00BB"/>
          <w:sz w:val="21"/>
          <w:szCs w:val="21"/>
          <w:lang w:val="en" w:eastAsia="en"/>
        </w:rPr>
        <w:t>\n</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39966A6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12</w:t>
      </w:r>
    </w:p>
    <w:p w14:paraId="5A7C841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13</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sorted(a)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sorted</w:t>
      </w:r>
      <w:r w:rsidRPr="00C974A5">
        <w:rPr>
          <w:rFonts w:ascii="Fira Code" w:eastAsia="Droid Sans Mono" w:hAnsi="Fira Code" w:cs="Droid Sans Mono"/>
          <w:sz w:val="21"/>
          <w:szCs w:val="21"/>
          <w:lang w:val="en" w:eastAsia="en"/>
        </w:rPr>
        <w:t>(a))</w:t>
      </w:r>
    </w:p>
    <w:p w14:paraId="75E3AF8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14</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sorted(b)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sorted</w:t>
      </w:r>
      <w:r w:rsidRPr="00C974A5">
        <w:rPr>
          <w:rFonts w:ascii="Fira Code" w:eastAsia="Droid Sans Mono" w:hAnsi="Fira Code" w:cs="Droid Sans Mono"/>
          <w:sz w:val="21"/>
          <w:szCs w:val="21"/>
          <w:lang w:val="en" w:eastAsia="en"/>
        </w:rPr>
        <w:t xml:space="preserve">(b), </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BB00BB"/>
          <w:sz w:val="21"/>
          <w:szCs w:val="21"/>
          <w:lang w:val="en" w:eastAsia="en"/>
        </w:rPr>
        <w:t>\n</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w:t>
      </w:r>
    </w:p>
    <w:p w14:paraId="3AD0E99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15</w:t>
      </w:r>
    </w:p>
    <w:p w14:paraId="7B9D235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Style w:val="any"/>
          <w:rFonts w:ascii="Fira Code" w:eastAsia="Droid Sans Mono" w:hAnsi="Fira Code" w:cs="Droid Sans Mono"/>
          <w:color w:val="0000DD"/>
          <w:sz w:val="21"/>
          <w:szCs w:val="21"/>
          <w:lang w:val="en" w:eastAsia="en"/>
        </w:rPr>
        <w:t>16</w:t>
      </w:r>
      <w:r w:rsidRPr="00C974A5">
        <w:rPr>
          <w:rFonts w:ascii="Fira Code" w:eastAsia="Droid Sans Mono" w:hAnsi="Fira Code" w:cs="Droid Sans Mono"/>
          <w:sz w:val="21"/>
          <w:szCs w:val="21"/>
          <w:lang w:val="en" w:eastAsia="en"/>
        </w:rPr>
        <w:t xml:space="preserve">    print(</w:t>
      </w:r>
      <w:r w:rsidRPr="00C974A5">
        <w:rPr>
          <w:rStyle w:val="any"/>
          <w:rFonts w:ascii="Fira Code" w:eastAsia="Droid Sans Mono" w:hAnsi="Fira Code" w:cs="Droid Sans Mono"/>
          <w:color w:val="771100"/>
          <w:sz w:val="21"/>
          <w:szCs w:val="21"/>
          <w:lang w:val="en" w:eastAsia="en"/>
        </w:rPr>
        <w:t>'</w:t>
      </w:r>
      <w:r w:rsidRPr="00C974A5">
        <w:rPr>
          <w:rStyle w:val="any"/>
          <w:rFonts w:ascii="Fira Code" w:eastAsia="Droid Sans Mono" w:hAnsi="Fira Code" w:cs="Droid Sans Mono"/>
          <w:color w:val="DD2200"/>
          <w:sz w:val="21"/>
          <w:szCs w:val="21"/>
          <w:lang w:val="en" w:eastAsia="en"/>
        </w:rPr>
        <w:t>sum(a) =</w:t>
      </w:r>
      <w:r w:rsidRPr="00C974A5">
        <w:rPr>
          <w:rStyle w:val="any"/>
          <w:rFonts w:ascii="Fira Code" w:eastAsia="Droid Sans Mono" w:hAnsi="Fira Code" w:cs="Droid Sans Mono"/>
          <w:color w:val="771100"/>
          <w:sz w:val="21"/>
          <w:szCs w:val="21"/>
          <w:lang w:val="en" w:eastAsia="en"/>
        </w:rPr>
        <w:t>'</w:t>
      </w:r>
      <w:r w:rsidRPr="00C974A5">
        <w:rPr>
          <w:rFonts w:ascii="Fira Code" w:eastAsia="Droid Sans Mono" w:hAnsi="Fira Code" w:cs="Droid Sans Mono"/>
          <w:sz w:val="21"/>
          <w:szCs w:val="21"/>
          <w:lang w:val="en" w:eastAsia="en"/>
        </w:rPr>
        <w:t xml:space="preserve">, </w:t>
      </w:r>
      <w:r w:rsidRPr="00C974A5">
        <w:rPr>
          <w:rStyle w:val="any"/>
          <w:rFonts w:ascii="Fira Code" w:eastAsia="Droid Sans Mono" w:hAnsi="Fira Code" w:cs="Droid Sans Mono"/>
          <w:b/>
          <w:bCs/>
          <w:color w:val="336699"/>
          <w:sz w:val="21"/>
          <w:szCs w:val="21"/>
          <w:lang w:val="en" w:eastAsia="en"/>
        </w:rPr>
        <w:t>sum</w:t>
      </w:r>
      <w:r w:rsidRPr="00C974A5">
        <w:rPr>
          <w:rFonts w:ascii="Fira Code" w:eastAsia="Droid Sans Mono" w:hAnsi="Fira Code" w:cs="Droid Sans Mono"/>
          <w:sz w:val="21"/>
          <w:szCs w:val="21"/>
          <w:lang w:val="en" w:eastAsia="en"/>
        </w:rPr>
        <w:t>(a))</w:t>
      </w:r>
    </w:p>
    <w:p w14:paraId="566174E8"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3CEBA0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roofErr w:type="spellStart"/>
      <w:r w:rsidRPr="00C974A5">
        <w:rPr>
          <w:rFonts w:ascii="Fira Code" w:eastAsia="Droid Sans Mono" w:hAnsi="Fira Code" w:cs="Droid Sans Mono"/>
          <w:sz w:val="21"/>
          <w:szCs w:val="21"/>
          <w:shd w:val="clear" w:color="auto" w:fill="auto"/>
          <w:lang w:val="en" w:eastAsia="en"/>
        </w:rPr>
        <w:t>len</w:t>
      </w:r>
      <w:proofErr w:type="spellEnd"/>
      <w:r w:rsidRPr="00C974A5">
        <w:rPr>
          <w:rFonts w:ascii="Fira Code" w:eastAsia="Droid Sans Mono" w:hAnsi="Fira Code" w:cs="Droid Sans Mono"/>
          <w:sz w:val="21"/>
          <w:szCs w:val="21"/>
          <w:shd w:val="clear" w:color="auto" w:fill="auto"/>
          <w:lang w:val="en" w:eastAsia="en"/>
        </w:rPr>
        <w:t>(a) = 6</w:t>
      </w:r>
    </w:p>
    <w:p w14:paraId="5CC37EE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roofErr w:type="spellStart"/>
      <w:r w:rsidRPr="00C974A5">
        <w:rPr>
          <w:rFonts w:ascii="Fira Code" w:eastAsia="Droid Sans Mono" w:hAnsi="Fira Code" w:cs="Droid Sans Mono"/>
          <w:sz w:val="21"/>
          <w:szCs w:val="21"/>
          <w:shd w:val="clear" w:color="auto" w:fill="auto"/>
          <w:lang w:val="en" w:eastAsia="en"/>
        </w:rPr>
        <w:t>len</w:t>
      </w:r>
      <w:proofErr w:type="spellEnd"/>
      <w:r w:rsidRPr="00C974A5">
        <w:rPr>
          <w:rFonts w:ascii="Fira Code" w:eastAsia="Droid Sans Mono" w:hAnsi="Fira Code" w:cs="Droid Sans Mono"/>
          <w:sz w:val="21"/>
          <w:szCs w:val="21"/>
          <w:shd w:val="clear" w:color="auto" w:fill="auto"/>
          <w:lang w:val="en" w:eastAsia="en"/>
        </w:rPr>
        <w:t>(b) = 6</w:t>
      </w:r>
    </w:p>
    <w:p w14:paraId="52E82E2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3040280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max(a) = 6</w:t>
      </w:r>
    </w:p>
    <w:p w14:paraId="284D3AF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max(b) = c</w:t>
      </w:r>
    </w:p>
    <w:p w14:paraId="35DAD63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2758CB5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min(a) = 1</w:t>
      </w:r>
    </w:p>
    <w:p w14:paraId="147D3D12"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min(b) = A</w:t>
      </w:r>
    </w:p>
    <w:p w14:paraId="239C901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484F9C5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sorted(a) = [1, 2, 3, 4, 5, 6]</w:t>
      </w:r>
    </w:p>
    <w:p w14:paraId="312C957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lastRenderedPageBreak/>
        <w:t>sorted(b) = ['A', 'B', 'C', 'a', 'b', 'c']</w:t>
      </w:r>
    </w:p>
    <w:p w14:paraId="166F898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4FFB742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C974A5">
        <w:rPr>
          <w:rFonts w:ascii="Fira Code" w:eastAsia="Droid Sans Mono" w:hAnsi="Fira Code" w:cs="Droid Sans Mono"/>
          <w:sz w:val="21"/>
          <w:szCs w:val="21"/>
          <w:shd w:val="clear" w:color="auto" w:fill="auto"/>
          <w:lang w:val="en" w:eastAsia="en"/>
        </w:rPr>
        <w:t>sum(a) = 21</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2"/>
      </w:tblGrid>
      <w:tr w:rsidR="00F559C1" w:rsidRPr="000302F0" w14:paraId="52B926E8" w14:textId="77777777" w:rsidTr="00F559C1">
        <w:trPr>
          <w:tblCellSpacing w:w="0" w:type="dxa"/>
        </w:trPr>
        <w:tc>
          <w:tcPr>
            <w:tcW w:w="5000" w:type="pct"/>
            <w:tcBorders>
              <w:bottom w:val="single" w:sz="6" w:space="0" w:color="DEDEDE"/>
              <w:right w:val="single" w:sz="6" w:space="0" w:color="DEDEDE"/>
            </w:tcBorders>
            <w:shd w:val="clear" w:color="auto" w:fill="FFFFFF"/>
            <w:tcMar>
              <w:top w:w="163" w:type="dxa"/>
              <w:left w:w="182" w:type="dxa"/>
              <w:bottom w:w="170" w:type="dxa"/>
              <w:right w:w="190" w:type="dxa"/>
            </w:tcMar>
          </w:tcPr>
          <w:p w14:paraId="7CA2F465" w14:textId="77777777" w:rsidR="00F559C1" w:rsidRPr="000302F0" w:rsidRDefault="00F559C1" w:rsidP="00F559C1">
            <w:pPr>
              <w:pStyle w:val="p"/>
              <w:spacing w:after="330" w:line="449" w:lineRule="atLeast"/>
              <w:rPr>
                <w:sz w:val="24"/>
                <w:szCs w:val="24"/>
                <w:lang w:val="en" w:eastAsia="en"/>
              </w:rPr>
            </w:pPr>
            <w:proofErr w:type="spellStart"/>
            <w:r w:rsidRPr="000302F0">
              <w:rPr>
                <w:rStyle w:val="notprenotclassLcode"/>
                <w:rFonts w:ascii="Fira Code" w:eastAsia="Fira Code" w:hAnsi="Fira Code" w:cs="Fira Code"/>
                <w:color w:val="B02145"/>
                <w:sz w:val="22"/>
                <w:szCs w:val="22"/>
                <w:lang w:val="en" w:eastAsia="en"/>
              </w:rPr>
              <w:t>len</w:t>
            </w:r>
            <w:proofErr w:type="spellEnd"/>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where </w:t>
            </w:r>
            <w:r w:rsidRPr="000302F0">
              <w:rPr>
                <w:rStyle w:val="notprenotclassLcode"/>
                <w:rFonts w:ascii="Fira Code" w:eastAsia="Fira Code" w:hAnsi="Fira Code" w:cs="Fira Code"/>
                <w:color w:val="B02145"/>
                <w:sz w:val="22"/>
                <w:szCs w:val="22"/>
                <w:lang w:val="en" w:eastAsia="en"/>
              </w:rPr>
              <w:t>a</w:t>
            </w:r>
            <w:r w:rsidRPr="000302F0">
              <w:rPr>
                <w:sz w:val="22"/>
                <w:szCs w:val="22"/>
                <w:lang w:val="en" w:eastAsia="en"/>
              </w:rPr>
              <w:t xml:space="preserve"> </w:t>
            </w:r>
            <w:r w:rsidRPr="000302F0">
              <w:rPr>
                <w:sz w:val="24"/>
                <w:szCs w:val="24"/>
                <w:lang w:val="en" w:eastAsia="en"/>
              </w:rPr>
              <w:t xml:space="preserve">is a list, will return the length of </w:t>
            </w:r>
            <w:r w:rsidRPr="000302F0">
              <w:rPr>
                <w:rStyle w:val="notprenotclassLcode"/>
                <w:rFonts w:ascii="Fira Code" w:eastAsia="Fira Code" w:hAnsi="Fira Code" w:cs="Fira Code"/>
                <w:sz w:val="24"/>
                <w:szCs w:val="24"/>
                <w:lang w:val="en" w:eastAsia="en"/>
              </w:rPr>
              <w:t>a</w:t>
            </w:r>
            <w:r w:rsidRPr="000302F0">
              <w:rPr>
                <w:sz w:val="24"/>
                <w:szCs w:val="24"/>
                <w:lang w:val="en" w:eastAsia="en"/>
              </w:rPr>
              <w:t xml:space="preserve"> (i.e. the number of elements in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Since both </w:t>
            </w:r>
            <w:r w:rsidRPr="000302F0">
              <w:rPr>
                <w:rStyle w:val="notprenotclassLcode"/>
                <w:rFonts w:ascii="Fira Code" w:eastAsia="Fira Code" w:hAnsi="Fira Code" w:cs="Fira Code"/>
                <w:color w:val="B02145"/>
                <w:sz w:val="22"/>
                <w:szCs w:val="22"/>
                <w:lang w:val="en" w:eastAsia="en"/>
              </w:rPr>
              <w:t>a</w:t>
            </w:r>
            <w:r w:rsidRPr="000302F0">
              <w:rPr>
                <w:sz w:val="22"/>
                <w:szCs w:val="22"/>
                <w:lang w:val="en" w:eastAsia="en"/>
              </w:rPr>
              <w:t xml:space="preserve"> </w:t>
            </w:r>
            <w:r w:rsidRPr="000302F0">
              <w:rPr>
                <w:sz w:val="24"/>
                <w:szCs w:val="24"/>
                <w:lang w:val="en" w:eastAsia="en"/>
              </w:rPr>
              <w:t xml:space="preserve">and </w:t>
            </w:r>
            <w:r w:rsidRPr="000302F0">
              <w:rPr>
                <w:rStyle w:val="notprenotclassLcode"/>
                <w:rFonts w:ascii="Fira Code" w:eastAsia="Fira Code" w:hAnsi="Fira Code" w:cs="Fira Code"/>
                <w:color w:val="B02145"/>
                <w:sz w:val="22"/>
                <w:szCs w:val="22"/>
                <w:lang w:val="en" w:eastAsia="en"/>
              </w:rPr>
              <w:t>b</w:t>
            </w:r>
            <w:r w:rsidRPr="000302F0">
              <w:rPr>
                <w:sz w:val="22"/>
                <w:szCs w:val="22"/>
                <w:lang w:val="en" w:eastAsia="en"/>
              </w:rPr>
              <w:t xml:space="preserve"> </w:t>
            </w:r>
            <w:r w:rsidRPr="000302F0">
              <w:rPr>
                <w:sz w:val="24"/>
                <w:szCs w:val="24"/>
                <w:lang w:val="en" w:eastAsia="en"/>
              </w:rPr>
              <w:t xml:space="preserve">have 6 elements, lines 4 and 5 print </w:t>
            </w:r>
            <w:r w:rsidRPr="000302F0">
              <w:rPr>
                <w:rStyle w:val="notprenotclassLcode"/>
                <w:rFonts w:ascii="Fira Code" w:eastAsia="Fira Code" w:hAnsi="Fira Code" w:cs="Fira Code"/>
                <w:color w:val="B02145"/>
                <w:sz w:val="22"/>
                <w:szCs w:val="22"/>
                <w:lang w:val="en" w:eastAsia="en"/>
              </w:rPr>
              <w:t>6</w:t>
            </w:r>
            <w:r w:rsidRPr="000302F0">
              <w:rPr>
                <w:sz w:val="24"/>
                <w:szCs w:val="24"/>
                <w:lang w:val="en" w:eastAsia="en"/>
              </w:rPr>
              <w:t>.</w:t>
            </w:r>
          </w:p>
          <w:p w14:paraId="1286C1CD" w14:textId="17D937F2" w:rsidR="00F559C1" w:rsidRPr="000302F0" w:rsidRDefault="00504C8D" w:rsidP="00504C8D">
            <w:pPr>
              <w:pStyle w:val="p"/>
              <w:spacing w:line="449" w:lineRule="atLeast"/>
              <w:rPr>
                <w:sz w:val="24"/>
                <w:szCs w:val="24"/>
                <w:lang w:val="en" w:eastAsia="en"/>
              </w:rPr>
            </w:pPr>
            <w:r w:rsidRPr="00504C8D">
              <w:rPr>
                <w:sz w:val="24"/>
                <w:szCs w:val="24"/>
                <w:lang w:val="en" w:eastAsia="en"/>
              </w:rPr>
              <w:t xml:space="preserve">The following was not covered yet, but to check if a given list, </w:t>
            </w:r>
            <w:r w:rsidRPr="000302F0">
              <w:rPr>
                <w:rStyle w:val="notprenotclassLcode"/>
                <w:rFonts w:ascii="Fira Code" w:eastAsia="Fira Code" w:hAnsi="Fira Code" w:cs="Fira Code"/>
                <w:color w:val="B02145"/>
                <w:sz w:val="22"/>
                <w:szCs w:val="22"/>
                <w:lang w:val="en" w:eastAsia="en"/>
              </w:rPr>
              <w:t>a</w:t>
            </w:r>
            <w:r w:rsidRPr="00504C8D">
              <w:rPr>
                <w:sz w:val="24"/>
                <w:szCs w:val="24"/>
                <w:lang w:val="en" w:eastAsia="en"/>
              </w:rPr>
              <w:t>, is empty, you can write:</w:t>
            </w:r>
          </w:p>
          <w:p w14:paraId="56C599BB" w14:textId="77777777" w:rsidR="00F559C1" w:rsidRPr="000302F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0302F0">
              <w:rPr>
                <w:rStyle w:val="any"/>
                <w:rFonts w:ascii="Fira Code" w:eastAsia="Fira Code" w:hAnsi="Fira Code" w:cs="Fira Code"/>
                <w:b/>
                <w:bCs/>
                <w:color w:val="008800"/>
                <w:sz w:val="21"/>
                <w:szCs w:val="21"/>
                <w:lang w:val="en" w:eastAsia="en"/>
              </w:rPr>
              <w:t>if</w:t>
            </w:r>
            <w:r w:rsidRPr="000302F0">
              <w:rPr>
                <w:rFonts w:ascii="Fira Code" w:eastAsia="Fira Code" w:hAnsi="Fira Code" w:cs="Fira Code"/>
                <w:sz w:val="21"/>
                <w:szCs w:val="21"/>
                <w:lang w:val="en" w:eastAsia="en"/>
              </w:rPr>
              <w:t xml:space="preserve"> </w:t>
            </w:r>
            <w:proofErr w:type="spellStart"/>
            <w:r w:rsidRPr="000302F0">
              <w:rPr>
                <w:rStyle w:val="any"/>
                <w:rFonts w:ascii="Fira Code" w:eastAsia="Fira Code" w:hAnsi="Fira Code" w:cs="Fira Code"/>
                <w:b/>
                <w:bCs/>
                <w:color w:val="336699"/>
                <w:sz w:val="21"/>
                <w:szCs w:val="21"/>
                <w:lang w:val="en" w:eastAsia="en"/>
              </w:rPr>
              <w:t>len</w:t>
            </w:r>
            <w:proofErr w:type="spellEnd"/>
            <w:r w:rsidRPr="000302F0">
              <w:rPr>
                <w:rFonts w:ascii="Fira Code" w:eastAsia="Fira Code" w:hAnsi="Fira Code" w:cs="Fira Code"/>
                <w:sz w:val="21"/>
                <w:szCs w:val="21"/>
                <w:lang w:val="en" w:eastAsia="en"/>
              </w:rPr>
              <w:t xml:space="preserve">(a) == </w:t>
            </w:r>
            <w:r w:rsidRPr="000302F0">
              <w:rPr>
                <w:rStyle w:val="any"/>
                <w:rFonts w:ascii="Fira Code" w:eastAsia="Fira Code" w:hAnsi="Fira Code" w:cs="Fira Code"/>
                <w:color w:val="0000DD"/>
                <w:sz w:val="21"/>
                <w:szCs w:val="21"/>
                <w:lang w:val="en" w:eastAsia="en"/>
              </w:rPr>
              <w:t>0</w:t>
            </w:r>
            <w:r w:rsidRPr="000302F0">
              <w:rPr>
                <w:rFonts w:ascii="Fira Code" w:eastAsia="Fira Code" w:hAnsi="Fira Code" w:cs="Fira Code"/>
                <w:sz w:val="21"/>
                <w:szCs w:val="21"/>
                <w:lang w:val="en" w:eastAsia="en"/>
              </w:rPr>
              <w:t>:</w:t>
            </w:r>
          </w:p>
          <w:p w14:paraId="75A786FA" w14:textId="77777777" w:rsidR="00F559C1" w:rsidRPr="000302F0" w:rsidRDefault="00F559C1" w:rsidP="00504C8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0302F0">
              <w:rPr>
                <w:rFonts w:ascii="Fira Code" w:eastAsia="Fira Code" w:hAnsi="Fira Code" w:cs="Fira Code"/>
                <w:sz w:val="21"/>
                <w:szCs w:val="21"/>
                <w:lang w:val="en" w:eastAsia="en"/>
              </w:rPr>
              <w:t xml:space="preserve">    ...</w:t>
            </w:r>
          </w:p>
          <w:p w14:paraId="36F2222D" w14:textId="77777777" w:rsidR="00F559C1" w:rsidRPr="000302F0" w:rsidRDefault="00F559C1" w:rsidP="00F559C1">
            <w:pPr>
              <w:pStyle w:val="p"/>
              <w:spacing w:after="330" w:line="449" w:lineRule="atLeast"/>
              <w:rPr>
                <w:sz w:val="24"/>
                <w:szCs w:val="24"/>
                <w:lang w:val="en" w:eastAsia="en"/>
              </w:rPr>
            </w:pPr>
            <w:r w:rsidRPr="000302F0">
              <w:rPr>
                <w:sz w:val="24"/>
                <w:szCs w:val="24"/>
                <w:lang w:val="en" w:eastAsia="en"/>
              </w:rPr>
              <w:t>However, in Python, writing the following is more accepted:</w:t>
            </w:r>
          </w:p>
          <w:p w14:paraId="0215EDD8" w14:textId="77777777" w:rsidR="00F559C1" w:rsidRPr="000302F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0302F0">
              <w:rPr>
                <w:rStyle w:val="any"/>
                <w:rFonts w:ascii="Fira Code" w:eastAsia="Fira Code" w:hAnsi="Fira Code" w:cs="Fira Code"/>
                <w:b/>
                <w:bCs/>
                <w:color w:val="008800"/>
                <w:sz w:val="21"/>
                <w:szCs w:val="21"/>
                <w:lang w:val="en" w:eastAsia="en"/>
              </w:rPr>
              <w:t>if</w:t>
            </w:r>
            <w:r w:rsidRPr="000302F0">
              <w:rPr>
                <w:rFonts w:ascii="Fira Code" w:eastAsia="Fira Code" w:hAnsi="Fira Code" w:cs="Fira Code"/>
                <w:sz w:val="21"/>
                <w:szCs w:val="21"/>
                <w:lang w:val="en" w:eastAsia="en"/>
              </w:rPr>
              <w:t xml:space="preserve"> </w:t>
            </w:r>
            <w:r w:rsidRPr="000302F0">
              <w:rPr>
                <w:rStyle w:val="any"/>
                <w:rFonts w:ascii="Fira Code" w:eastAsia="Fira Code" w:hAnsi="Fira Code" w:cs="Fira Code"/>
                <w:b/>
                <w:bCs/>
                <w:color w:val="008800"/>
                <w:sz w:val="21"/>
                <w:szCs w:val="21"/>
                <w:lang w:val="en" w:eastAsia="en"/>
              </w:rPr>
              <w:t>not</w:t>
            </w:r>
            <w:r w:rsidRPr="000302F0">
              <w:rPr>
                <w:rFonts w:ascii="Fira Code" w:eastAsia="Fira Code" w:hAnsi="Fira Code" w:cs="Fira Code"/>
                <w:sz w:val="21"/>
                <w:szCs w:val="21"/>
                <w:lang w:val="en" w:eastAsia="en"/>
              </w:rPr>
              <w:t xml:space="preserve"> a:</w:t>
            </w:r>
          </w:p>
          <w:p w14:paraId="1E52349D" w14:textId="77777777" w:rsidR="00F559C1" w:rsidRPr="000302F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0302F0">
              <w:rPr>
                <w:rFonts w:ascii="Fira Code" w:eastAsia="Fira Code" w:hAnsi="Fira Code" w:cs="Fira Code"/>
                <w:sz w:val="21"/>
                <w:szCs w:val="21"/>
                <w:lang w:val="en" w:eastAsia="en"/>
              </w:rPr>
              <w:t xml:space="preserve">    ...</w:t>
            </w:r>
          </w:p>
        </w:tc>
      </w:tr>
      <w:tr w:rsidR="00F559C1" w:rsidRPr="000302F0" w14:paraId="597F5439" w14:textId="77777777" w:rsidTr="00F559C1">
        <w:trPr>
          <w:tblCellSpacing w:w="0" w:type="dxa"/>
        </w:trPr>
        <w:tc>
          <w:tcPr>
            <w:tcW w:w="5000" w:type="pct"/>
            <w:tcBorders>
              <w:bottom w:val="single" w:sz="6" w:space="0" w:color="DEDEDE"/>
              <w:right w:val="single" w:sz="6" w:space="0" w:color="DEDEDE"/>
            </w:tcBorders>
            <w:shd w:val="clear" w:color="auto" w:fill="FFFFFF"/>
            <w:tcMar>
              <w:top w:w="163" w:type="dxa"/>
              <w:left w:w="182" w:type="dxa"/>
              <w:bottom w:w="170" w:type="dxa"/>
              <w:right w:w="190" w:type="dxa"/>
            </w:tcMar>
          </w:tcPr>
          <w:p w14:paraId="241661C8" w14:textId="77777777" w:rsidR="00F559C1" w:rsidRPr="000302F0" w:rsidRDefault="00F559C1" w:rsidP="00F559C1">
            <w:pPr>
              <w:pStyle w:val="p"/>
              <w:spacing w:after="330" w:line="449" w:lineRule="atLeast"/>
              <w:rPr>
                <w:sz w:val="24"/>
                <w:szCs w:val="24"/>
                <w:lang w:val="en" w:eastAsia="en"/>
              </w:rPr>
            </w:pPr>
            <w:r w:rsidRPr="000302F0">
              <w:rPr>
                <w:rStyle w:val="notprenotclassLcode"/>
                <w:rFonts w:ascii="Fira Code" w:eastAsia="Fira Code" w:hAnsi="Fira Code" w:cs="Fira Code"/>
                <w:color w:val="B02145"/>
                <w:sz w:val="22"/>
                <w:szCs w:val="22"/>
                <w:lang w:val="en" w:eastAsia="en"/>
              </w:rPr>
              <w:t>max(a)</w:t>
            </w:r>
            <w:r w:rsidRPr="000302F0">
              <w:rPr>
                <w:sz w:val="24"/>
                <w:szCs w:val="24"/>
                <w:lang w:val="en" w:eastAsia="en"/>
              </w:rPr>
              <w:t xml:space="preserve">, where </w:t>
            </w:r>
            <w:r w:rsidRPr="000302F0">
              <w:rPr>
                <w:rStyle w:val="notprenotclassLcode"/>
                <w:rFonts w:ascii="Fira Code" w:eastAsia="Fira Code" w:hAnsi="Fira Code" w:cs="Fira Code"/>
                <w:color w:val="B02145"/>
                <w:sz w:val="22"/>
                <w:szCs w:val="22"/>
                <w:lang w:val="en" w:eastAsia="en"/>
              </w:rPr>
              <w:t>a</w:t>
            </w:r>
            <w:r w:rsidRPr="000302F0">
              <w:rPr>
                <w:sz w:val="22"/>
                <w:szCs w:val="22"/>
                <w:lang w:val="en" w:eastAsia="en"/>
              </w:rPr>
              <w:t xml:space="preserve"> </w:t>
            </w:r>
            <w:r w:rsidRPr="000302F0">
              <w:rPr>
                <w:sz w:val="24"/>
                <w:szCs w:val="24"/>
                <w:lang w:val="en" w:eastAsia="en"/>
              </w:rPr>
              <w:t xml:space="preserve">is a list, will return the maximum element of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The formal definition of a maximum element </w:t>
            </w:r>
            <w:r w:rsidRPr="000302F0">
              <w:rPr>
                <w:rStyle w:val="notprenotclassLcode"/>
                <w:rFonts w:ascii="Fira Code" w:eastAsia="Fira Code" w:hAnsi="Fira Code" w:cs="Fira Code"/>
                <w:color w:val="B02145"/>
                <w:sz w:val="22"/>
                <w:szCs w:val="22"/>
                <w:lang w:val="en" w:eastAsia="en"/>
              </w:rPr>
              <w:t>M</w:t>
            </w:r>
            <w:r w:rsidRPr="000302F0">
              <w:rPr>
                <w:sz w:val="22"/>
                <w:szCs w:val="22"/>
                <w:lang w:val="en" w:eastAsia="en"/>
              </w:rPr>
              <w:t xml:space="preserve"> </w:t>
            </w:r>
            <w:r w:rsidRPr="000302F0">
              <w:rPr>
                <w:sz w:val="24"/>
                <w:szCs w:val="24"/>
                <w:lang w:val="en" w:eastAsia="en"/>
              </w:rPr>
              <w:t>is as follows:</w:t>
            </w:r>
          </w:p>
          <w:p w14:paraId="09B204C9" w14:textId="77777777" w:rsidR="00F559C1" w:rsidRPr="000302F0" w:rsidRDefault="00F559C1" w:rsidP="00F559C1">
            <w:pPr>
              <w:pStyle w:val="exampleblockcontentnth-last-child1nth-last-child1"/>
              <w:pBdr>
                <w:top w:val="single" w:sz="6" w:space="18" w:color="E0E0DC"/>
                <w:left w:val="single" w:sz="6" w:space="18" w:color="E0E0DC"/>
                <w:bottom w:val="single" w:sz="6" w:space="18" w:color="E0E0DC"/>
                <w:right w:val="single" w:sz="6" w:space="18" w:color="E0E0DC"/>
              </w:pBdr>
              <w:shd w:val="clear" w:color="auto" w:fill="FFFEF7"/>
              <w:spacing w:after="363" w:line="449" w:lineRule="atLeast"/>
              <w:ind w:left="378" w:right="378"/>
              <w:rPr>
                <w:sz w:val="24"/>
                <w:szCs w:val="24"/>
                <w:lang w:val="en" w:eastAsia="en"/>
              </w:rPr>
            </w:pPr>
            <w:r w:rsidRPr="000302F0">
              <w:rPr>
                <w:sz w:val="24"/>
                <w:szCs w:val="24"/>
                <w:lang w:val="en" w:eastAsia="en"/>
              </w:rPr>
              <w:t xml:space="preserve">for all index </w:t>
            </w:r>
            <w:r w:rsidRPr="000302F0">
              <w:rPr>
                <w:rStyle w:val="notprenotclassLcode"/>
                <w:rFonts w:ascii="Fira Code" w:eastAsia="Fira Code" w:hAnsi="Fira Code" w:cs="Fira Code"/>
                <w:color w:val="B02145"/>
                <w:sz w:val="22"/>
                <w:szCs w:val="22"/>
                <w:lang w:val="en" w:eastAsia="en"/>
              </w:rPr>
              <w:t>i</w:t>
            </w:r>
            <w:r w:rsidRPr="000302F0">
              <w:rPr>
                <w:sz w:val="22"/>
                <w:szCs w:val="22"/>
                <w:lang w:val="en" w:eastAsia="en"/>
              </w:rPr>
              <w:t xml:space="preserve"> </w:t>
            </w:r>
            <w:r w:rsidRPr="000302F0">
              <w:rPr>
                <w:sz w:val="24"/>
                <w:szCs w:val="24"/>
                <w:lang w:val="en" w:eastAsia="en"/>
              </w:rPr>
              <w:t xml:space="preserve">of list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if </w:t>
            </w:r>
            <w:r w:rsidRPr="000302F0">
              <w:rPr>
                <w:rStyle w:val="notprenotclassLcode"/>
                <w:rFonts w:ascii="Fira Code" w:eastAsia="Fira Code" w:hAnsi="Fira Code" w:cs="Fira Code"/>
                <w:color w:val="B02145"/>
                <w:sz w:val="22"/>
                <w:szCs w:val="22"/>
                <w:lang w:val="en" w:eastAsia="en"/>
              </w:rPr>
              <w:t>M &gt;= a[i]</w:t>
            </w:r>
            <w:r w:rsidRPr="000302F0">
              <w:rPr>
                <w:sz w:val="22"/>
                <w:szCs w:val="22"/>
                <w:lang w:val="en" w:eastAsia="en"/>
              </w:rPr>
              <w:t xml:space="preserve"> </w:t>
            </w:r>
            <w:r w:rsidRPr="000302F0">
              <w:rPr>
                <w:sz w:val="24"/>
                <w:szCs w:val="24"/>
                <w:lang w:val="en" w:eastAsia="en"/>
              </w:rPr>
              <w:t xml:space="preserve">is </w:t>
            </w:r>
            <w:r w:rsidRPr="000302F0">
              <w:rPr>
                <w:rStyle w:val="notprenotclassLcode"/>
                <w:rFonts w:ascii="Fira Code" w:eastAsia="Fira Code" w:hAnsi="Fira Code" w:cs="Fira Code"/>
                <w:color w:val="B02145"/>
                <w:sz w:val="22"/>
                <w:szCs w:val="22"/>
                <w:lang w:val="en" w:eastAsia="en"/>
              </w:rPr>
              <w:t>True</w:t>
            </w:r>
            <w:r w:rsidRPr="000302F0">
              <w:rPr>
                <w:sz w:val="24"/>
                <w:szCs w:val="24"/>
                <w:lang w:val="en" w:eastAsia="en"/>
              </w:rPr>
              <w:t xml:space="preserve">, then </w:t>
            </w:r>
            <w:r w:rsidRPr="000302F0">
              <w:rPr>
                <w:rStyle w:val="notprenotclassLcode"/>
                <w:rFonts w:ascii="Fira Code" w:eastAsia="Fira Code" w:hAnsi="Fira Code" w:cs="Fira Code"/>
                <w:color w:val="B02145"/>
                <w:sz w:val="22"/>
                <w:szCs w:val="22"/>
                <w:lang w:val="en" w:eastAsia="en"/>
              </w:rPr>
              <w:t>M</w:t>
            </w:r>
            <w:r w:rsidRPr="000302F0">
              <w:rPr>
                <w:sz w:val="22"/>
                <w:szCs w:val="22"/>
                <w:lang w:val="en" w:eastAsia="en"/>
              </w:rPr>
              <w:t xml:space="preserve"> </w:t>
            </w:r>
            <w:r w:rsidRPr="000302F0">
              <w:rPr>
                <w:sz w:val="24"/>
                <w:szCs w:val="24"/>
                <w:lang w:val="en" w:eastAsia="en"/>
              </w:rPr>
              <w:t xml:space="preserve">is the maximum element of </w:t>
            </w:r>
            <w:r w:rsidRPr="000302F0">
              <w:rPr>
                <w:rStyle w:val="notprenotclassLcode"/>
                <w:rFonts w:ascii="Fira Code" w:eastAsia="Fira Code" w:hAnsi="Fira Code" w:cs="Fira Code"/>
                <w:color w:val="B02145"/>
                <w:sz w:val="22"/>
                <w:szCs w:val="22"/>
                <w:lang w:val="en" w:eastAsia="en"/>
              </w:rPr>
              <w:t>a</w:t>
            </w:r>
          </w:p>
          <w:p w14:paraId="0D6E3F4E" w14:textId="77777777" w:rsidR="00F559C1" w:rsidRPr="000302F0" w:rsidRDefault="00F559C1" w:rsidP="00F559C1">
            <w:pPr>
              <w:pStyle w:val="p"/>
              <w:spacing w:line="449" w:lineRule="atLeast"/>
              <w:rPr>
                <w:sz w:val="24"/>
                <w:szCs w:val="24"/>
                <w:lang w:val="en" w:eastAsia="en"/>
              </w:rPr>
            </w:pPr>
            <w:r w:rsidRPr="000302F0">
              <w:rPr>
                <w:sz w:val="24"/>
                <w:szCs w:val="24"/>
                <w:lang w:val="en" w:eastAsia="en"/>
              </w:rPr>
              <w:t>Basically, the maximum element will always be greater than or equal to (</w:t>
            </w:r>
            <w:r w:rsidRPr="000302F0">
              <w:rPr>
                <w:rStyle w:val="notprenotclassLcode"/>
                <w:rFonts w:ascii="Fira Code" w:eastAsia="Fira Code" w:hAnsi="Fira Code" w:cs="Fira Code"/>
                <w:color w:val="B02145"/>
                <w:sz w:val="24"/>
                <w:szCs w:val="24"/>
                <w:lang w:val="en" w:eastAsia="en"/>
              </w:rPr>
              <w:t>&gt;=</w:t>
            </w:r>
            <w:r w:rsidRPr="000302F0">
              <w:rPr>
                <w:sz w:val="24"/>
                <w:szCs w:val="24"/>
                <w:lang w:val="en" w:eastAsia="en"/>
              </w:rPr>
              <w:t xml:space="preserve">) all the other elements of the list. This may seem obvious for numbers, but it can be helpful when thinking of strings or other objects in the future. In line 8, since the ASCII value for lowercase letters is greater than that of uppercase letters, </w:t>
            </w:r>
            <w:r w:rsidRPr="000302F0">
              <w:rPr>
                <w:rStyle w:val="notprenotclassLcode"/>
                <w:rFonts w:ascii="Fira Code" w:eastAsia="Fira Code" w:hAnsi="Fira Code" w:cs="Fira Code"/>
                <w:color w:val="B02145"/>
                <w:sz w:val="22"/>
                <w:szCs w:val="22"/>
                <w:lang w:val="en" w:eastAsia="en"/>
              </w:rPr>
              <w:t>'c'</w:t>
            </w:r>
            <w:r w:rsidRPr="000302F0">
              <w:rPr>
                <w:sz w:val="24"/>
                <w:szCs w:val="24"/>
                <w:lang w:val="en" w:eastAsia="en"/>
              </w:rPr>
              <w:t xml:space="preserve"> is the maximum element of list </w:t>
            </w:r>
            <w:r w:rsidRPr="000302F0">
              <w:rPr>
                <w:rStyle w:val="notprenotclassLcode"/>
                <w:rFonts w:ascii="Fira Code" w:eastAsia="Fira Code" w:hAnsi="Fira Code" w:cs="Fira Code"/>
                <w:color w:val="B02145"/>
                <w:sz w:val="22"/>
                <w:szCs w:val="22"/>
                <w:lang w:val="en" w:eastAsia="en"/>
              </w:rPr>
              <w:t>b</w:t>
            </w:r>
            <w:r w:rsidRPr="000302F0">
              <w:rPr>
                <w:sz w:val="24"/>
                <w:szCs w:val="24"/>
                <w:lang w:val="en" w:eastAsia="en"/>
              </w:rPr>
              <w:t>.</w:t>
            </w:r>
          </w:p>
        </w:tc>
      </w:tr>
      <w:tr w:rsidR="00F559C1" w:rsidRPr="000302F0" w14:paraId="4B31658F" w14:textId="77777777" w:rsidTr="00F559C1">
        <w:trPr>
          <w:tblCellSpacing w:w="0" w:type="dxa"/>
        </w:trPr>
        <w:tc>
          <w:tcPr>
            <w:tcW w:w="5000" w:type="pct"/>
            <w:tcBorders>
              <w:bottom w:val="single" w:sz="6" w:space="0" w:color="DEDEDE"/>
              <w:right w:val="single" w:sz="6" w:space="0" w:color="DEDEDE"/>
            </w:tcBorders>
            <w:shd w:val="clear" w:color="auto" w:fill="FFFFFF"/>
            <w:tcMar>
              <w:top w:w="163" w:type="dxa"/>
              <w:left w:w="182" w:type="dxa"/>
              <w:bottom w:w="170" w:type="dxa"/>
              <w:right w:w="190" w:type="dxa"/>
            </w:tcMar>
          </w:tcPr>
          <w:p w14:paraId="04CEF417" w14:textId="77777777" w:rsidR="00F559C1" w:rsidRPr="000302F0" w:rsidRDefault="00F559C1" w:rsidP="00F559C1">
            <w:pPr>
              <w:pStyle w:val="p"/>
              <w:spacing w:after="330" w:line="449" w:lineRule="atLeast"/>
              <w:rPr>
                <w:sz w:val="24"/>
                <w:szCs w:val="24"/>
                <w:lang w:val="en" w:eastAsia="en"/>
              </w:rPr>
            </w:pPr>
            <w:r w:rsidRPr="000302F0">
              <w:rPr>
                <w:rStyle w:val="notprenotclassLcode"/>
                <w:rFonts w:ascii="Fira Code" w:eastAsia="Fira Code" w:hAnsi="Fira Code" w:cs="Fira Code"/>
                <w:color w:val="B02145"/>
                <w:sz w:val="22"/>
                <w:szCs w:val="22"/>
                <w:lang w:val="en" w:eastAsia="en"/>
              </w:rPr>
              <w:t>min(a)</w:t>
            </w:r>
            <w:r w:rsidRPr="000302F0">
              <w:rPr>
                <w:sz w:val="24"/>
                <w:szCs w:val="24"/>
                <w:lang w:val="en" w:eastAsia="en"/>
              </w:rPr>
              <w:t xml:space="preserve">, where </w:t>
            </w:r>
            <w:r w:rsidRPr="000302F0">
              <w:rPr>
                <w:rStyle w:val="notprenotclassLcode"/>
                <w:rFonts w:ascii="Fira Code" w:eastAsia="Fira Code" w:hAnsi="Fira Code" w:cs="Fira Code"/>
                <w:color w:val="B02145"/>
                <w:sz w:val="22"/>
                <w:szCs w:val="22"/>
                <w:lang w:val="en" w:eastAsia="en"/>
              </w:rPr>
              <w:t>a</w:t>
            </w:r>
            <w:r w:rsidRPr="000302F0">
              <w:rPr>
                <w:sz w:val="22"/>
                <w:szCs w:val="22"/>
                <w:lang w:val="en" w:eastAsia="en"/>
              </w:rPr>
              <w:t xml:space="preserve"> </w:t>
            </w:r>
            <w:r w:rsidRPr="000302F0">
              <w:rPr>
                <w:sz w:val="24"/>
                <w:szCs w:val="24"/>
                <w:lang w:val="en" w:eastAsia="en"/>
              </w:rPr>
              <w:t xml:space="preserve">is a list, will return the minimum element of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Similarly, the formal definition of a minimum element </w:t>
            </w:r>
            <w:r w:rsidRPr="000302F0">
              <w:rPr>
                <w:rStyle w:val="notprenotclassLcode"/>
                <w:rFonts w:ascii="Fira Code" w:eastAsia="Fira Code" w:hAnsi="Fira Code" w:cs="Fira Code"/>
                <w:color w:val="B02145"/>
                <w:sz w:val="22"/>
                <w:szCs w:val="22"/>
                <w:lang w:val="en" w:eastAsia="en"/>
              </w:rPr>
              <w:t>m</w:t>
            </w:r>
            <w:r w:rsidRPr="000302F0">
              <w:rPr>
                <w:sz w:val="22"/>
                <w:szCs w:val="22"/>
                <w:lang w:val="en" w:eastAsia="en"/>
              </w:rPr>
              <w:t xml:space="preserve"> </w:t>
            </w:r>
            <w:r w:rsidRPr="000302F0">
              <w:rPr>
                <w:sz w:val="24"/>
                <w:szCs w:val="24"/>
                <w:lang w:val="en" w:eastAsia="en"/>
              </w:rPr>
              <w:t>is as follows:</w:t>
            </w:r>
          </w:p>
          <w:p w14:paraId="1276C09E" w14:textId="77777777" w:rsidR="00F559C1" w:rsidRPr="000302F0" w:rsidRDefault="00F559C1" w:rsidP="00F559C1">
            <w:pPr>
              <w:pStyle w:val="exampleblockcontentnth-last-child1nth-last-child1"/>
              <w:pBdr>
                <w:top w:val="single" w:sz="6" w:space="18" w:color="E0E0DC"/>
                <w:left w:val="single" w:sz="6" w:space="18" w:color="E0E0DC"/>
                <w:bottom w:val="single" w:sz="6" w:space="18" w:color="E0E0DC"/>
                <w:right w:val="single" w:sz="6" w:space="18" w:color="E0E0DC"/>
              </w:pBdr>
              <w:shd w:val="clear" w:color="auto" w:fill="FFFEF7"/>
              <w:spacing w:after="363" w:line="449" w:lineRule="atLeast"/>
              <w:ind w:left="378" w:right="378"/>
              <w:rPr>
                <w:sz w:val="24"/>
                <w:szCs w:val="24"/>
                <w:lang w:val="en" w:eastAsia="en"/>
              </w:rPr>
            </w:pPr>
            <w:r w:rsidRPr="000302F0">
              <w:rPr>
                <w:sz w:val="24"/>
                <w:szCs w:val="24"/>
                <w:lang w:val="en" w:eastAsia="en"/>
              </w:rPr>
              <w:lastRenderedPageBreak/>
              <w:t xml:space="preserve">for all index </w:t>
            </w:r>
            <w:r w:rsidRPr="000302F0">
              <w:rPr>
                <w:rStyle w:val="notprenotclassLcode"/>
                <w:rFonts w:ascii="Fira Code" w:eastAsia="Fira Code" w:hAnsi="Fira Code" w:cs="Fira Code"/>
                <w:color w:val="B02145"/>
                <w:sz w:val="22"/>
                <w:szCs w:val="22"/>
                <w:lang w:val="en" w:eastAsia="en"/>
              </w:rPr>
              <w:t>i</w:t>
            </w:r>
            <w:r w:rsidRPr="000302F0">
              <w:rPr>
                <w:sz w:val="22"/>
                <w:szCs w:val="22"/>
                <w:lang w:val="en" w:eastAsia="en"/>
              </w:rPr>
              <w:t xml:space="preserve"> </w:t>
            </w:r>
            <w:r w:rsidRPr="000302F0">
              <w:rPr>
                <w:sz w:val="24"/>
                <w:szCs w:val="24"/>
                <w:lang w:val="en" w:eastAsia="en"/>
              </w:rPr>
              <w:t xml:space="preserve">of list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if </w:t>
            </w:r>
            <w:r w:rsidRPr="000302F0">
              <w:rPr>
                <w:rStyle w:val="notprenotclassLcode"/>
                <w:rFonts w:ascii="Fira Code" w:eastAsia="Fira Code" w:hAnsi="Fira Code" w:cs="Fira Code"/>
                <w:color w:val="B02145"/>
                <w:sz w:val="22"/>
                <w:szCs w:val="22"/>
                <w:lang w:val="en" w:eastAsia="en"/>
              </w:rPr>
              <w:t>m &lt;= a[i]</w:t>
            </w:r>
            <w:r w:rsidRPr="000302F0">
              <w:rPr>
                <w:sz w:val="22"/>
                <w:szCs w:val="22"/>
                <w:lang w:val="en" w:eastAsia="en"/>
              </w:rPr>
              <w:t xml:space="preserve"> </w:t>
            </w:r>
            <w:r w:rsidRPr="000302F0">
              <w:rPr>
                <w:sz w:val="24"/>
                <w:szCs w:val="24"/>
                <w:lang w:val="en" w:eastAsia="en"/>
              </w:rPr>
              <w:t xml:space="preserve">is </w:t>
            </w:r>
            <w:r w:rsidRPr="000302F0">
              <w:rPr>
                <w:rStyle w:val="notprenotclassLcode"/>
                <w:rFonts w:ascii="Fira Code" w:eastAsia="Fira Code" w:hAnsi="Fira Code" w:cs="Fira Code"/>
                <w:color w:val="B02145"/>
                <w:sz w:val="22"/>
                <w:szCs w:val="22"/>
                <w:lang w:val="en" w:eastAsia="en"/>
              </w:rPr>
              <w:t>True</w:t>
            </w:r>
            <w:r w:rsidRPr="000302F0">
              <w:rPr>
                <w:sz w:val="24"/>
                <w:szCs w:val="24"/>
                <w:lang w:val="en" w:eastAsia="en"/>
              </w:rPr>
              <w:t xml:space="preserve">, then </w:t>
            </w:r>
            <w:r w:rsidRPr="000302F0">
              <w:rPr>
                <w:rStyle w:val="notprenotclassLcode"/>
                <w:rFonts w:ascii="Fira Code" w:eastAsia="Fira Code" w:hAnsi="Fira Code" w:cs="Fira Code"/>
                <w:color w:val="B02145"/>
                <w:sz w:val="22"/>
                <w:szCs w:val="22"/>
                <w:lang w:val="en" w:eastAsia="en"/>
              </w:rPr>
              <w:t>m</w:t>
            </w:r>
            <w:r w:rsidRPr="000302F0">
              <w:rPr>
                <w:sz w:val="22"/>
                <w:szCs w:val="22"/>
                <w:lang w:val="en" w:eastAsia="en"/>
              </w:rPr>
              <w:t xml:space="preserve"> </w:t>
            </w:r>
            <w:r w:rsidRPr="000302F0">
              <w:rPr>
                <w:sz w:val="24"/>
                <w:szCs w:val="24"/>
                <w:lang w:val="en" w:eastAsia="en"/>
              </w:rPr>
              <w:t xml:space="preserve">is the minimum element of </w:t>
            </w:r>
            <w:r w:rsidRPr="000302F0">
              <w:rPr>
                <w:rStyle w:val="notprenotclassLcode"/>
                <w:rFonts w:ascii="Fira Code" w:eastAsia="Fira Code" w:hAnsi="Fira Code" w:cs="Fira Code"/>
                <w:color w:val="B02145"/>
                <w:sz w:val="22"/>
                <w:szCs w:val="22"/>
                <w:lang w:val="en" w:eastAsia="en"/>
              </w:rPr>
              <w:t>a</w:t>
            </w:r>
          </w:p>
          <w:p w14:paraId="70C831F5" w14:textId="77777777" w:rsidR="00F559C1" w:rsidRPr="000302F0" w:rsidRDefault="00F559C1" w:rsidP="00F559C1">
            <w:pPr>
              <w:pStyle w:val="p"/>
              <w:spacing w:line="449" w:lineRule="atLeast"/>
              <w:rPr>
                <w:sz w:val="24"/>
                <w:szCs w:val="24"/>
                <w:lang w:val="en" w:eastAsia="en"/>
              </w:rPr>
            </w:pPr>
            <w:r w:rsidRPr="000302F0">
              <w:rPr>
                <w:sz w:val="24"/>
                <w:szCs w:val="24"/>
                <w:lang w:val="en" w:eastAsia="en"/>
              </w:rPr>
              <w:t xml:space="preserve">In line 11, since the ASCII value for uppercase letters is less than that of lowercase letters, </w:t>
            </w:r>
            <w:r w:rsidRPr="000302F0">
              <w:rPr>
                <w:rStyle w:val="notprenotclassLcode"/>
                <w:rFonts w:ascii="Fira Code" w:eastAsia="Fira Code" w:hAnsi="Fira Code" w:cs="Fira Code"/>
                <w:color w:val="B02145"/>
                <w:sz w:val="22"/>
                <w:szCs w:val="22"/>
                <w:lang w:val="en" w:eastAsia="en"/>
              </w:rPr>
              <w:t>'A'</w:t>
            </w:r>
            <w:r w:rsidRPr="000302F0">
              <w:rPr>
                <w:sz w:val="24"/>
                <w:szCs w:val="24"/>
                <w:lang w:val="en" w:eastAsia="en"/>
              </w:rPr>
              <w:t xml:space="preserve"> is the minimum element of list </w:t>
            </w:r>
            <w:r w:rsidRPr="000302F0">
              <w:rPr>
                <w:rStyle w:val="notprenotclassLcode"/>
                <w:rFonts w:ascii="Fira Code" w:eastAsia="Fira Code" w:hAnsi="Fira Code" w:cs="Fira Code"/>
                <w:color w:val="B02145"/>
                <w:sz w:val="22"/>
                <w:szCs w:val="22"/>
                <w:lang w:val="en" w:eastAsia="en"/>
              </w:rPr>
              <w:t>b</w:t>
            </w:r>
            <w:r w:rsidRPr="000302F0">
              <w:rPr>
                <w:sz w:val="24"/>
                <w:szCs w:val="24"/>
                <w:lang w:val="en" w:eastAsia="en"/>
              </w:rPr>
              <w:t>.</w:t>
            </w:r>
          </w:p>
        </w:tc>
      </w:tr>
      <w:tr w:rsidR="00F559C1" w:rsidRPr="000302F0" w14:paraId="6C620DF2" w14:textId="77777777" w:rsidTr="00F559C1">
        <w:trPr>
          <w:tblCellSpacing w:w="0" w:type="dxa"/>
        </w:trPr>
        <w:tc>
          <w:tcPr>
            <w:tcW w:w="5000" w:type="pct"/>
            <w:tcBorders>
              <w:bottom w:val="single" w:sz="6" w:space="0" w:color="DEDEDE"/>
              <w:right w:val="single" w:sz="6" w:space="0" w:color="DEDEDE"/>
            </w:tcBorders>
            <w:shd w:val="clear" w:color="auto" w:fill="FFFFFF"/>
            <w:tcMar>
              <w:top w:w="163" w:type="dxa"/>
              <w:left w:w="182" w:type="dxa"/>
              <w:bottom w:w="170" w:type="dxa"/>
              <w:right w:w="190" w:type="dxa"/>
            </w:tcMar>
          </w:tcPr>
          <w:p w14:paraId="41120BF8" w14:textId="77777777" w:rsidR="00F559C1" w:rsidRPr="000302F0" w:rsidRDefault="00F559C1" w:rsidP="00F559C1">
            <w:pPr>
              <w:pStyle w:val="p"/>
              <w:spacing w:line="449" w:lineRule="atLeast"/>
              <w:rPr>
                <w:sz w:val="24"/>
                <w:szCs w:val="24"/>
                <w:lang w:val="en" w:eastAsia="en"/>
              </w:rPr>
            </w:pPr>
            <w:r w:rsidRPr="000302F0">
              <w:rPr>
                <w:rStyle w:val="notprenotclassLcode"/>
                <w:rFonts w:ascii="Fira Code" w:eastAsia="Fira Code" w:hAnsi="Fira Code" w:cs="Fira Code"/>
                <w:color w:val="B02145"/>
                <w:sz w:val="22"/>
                <w:szCs w:val="22"/>
                <w:lang w:val="en" w:eastAsia="en"/>
              </w:rPr>
              <w:lastRenderedPageBreak/>
              <w:t>sorted(a)</w:t>
            </w:r>
            <w:r w:rsidRPr="000302F0">
              <w:rPr>
                <w:sz w:val="24"/>
                <w:szCs w:val="24"/>
                <w:lang w:val="en" w:eastAsia="en"/>
              </w:rPr>
              <w:t xml:space="preserve">, where </w:t>
            </w:r>
            <w:r w:rsidRPr="000302F0">
              <w:rPr>
                <w:rStyle w:val="notprenotclassLcode"/>
                <w:rFonts w:ascii="Fira Code" w:eastAsia="Fira Code" w:hAnsi="Fira Code" w:cs="Fira Code"/>
                <w:color w:val="B02145"/>
                <w:sz w:val="22"/>
                <w:szCs w:val="22"/>
                <w:lang w:val="en" w:eastAsia="en"/>
              </w:rPr>
              <w:t>a</w:t>
            </w:r>
            <w:r w:rsidRPr="000302F0">
              <w:rPr>
                <w:sz w:val="22"/>
                <w:szCs w:val="22"/>
                <w:lang w:val="en" w:eastAsia="en"/>
              </w:rPr>
              <w:t xml:space="preserve"> </w:t>
            </w:r>
            <w:r w:rsidRPr="000302F0">
              <w:rPr>
                <w:sz w:val="24"/>
                <w:szCs w:val="24"/>
                <w:lang w:val="en" w:eastAsia="en"/>
              </w:rPr>
              <w:t xml:space="preserve">is a list, will return </w:t>
            </w:r>
            <w:r w:rsidRPr="000302F0">
              <w:rPr>
                <w:rStyle w:val="notprenotclassLcode"/>
                <w:rFonts w:ascii="Fira Code" w:eastAsia="Fira Code" w:hAnsi="Fira Code" w:cs="Fira Code"/>
                <w:sz w:val="24"/>
                <w:szCs w:val="24"/>
                <w:lang w:val="en" w:eastAsia="en"/>
              </w:rPr>
              <w:t>a</w:t>
            </w:r>
            <w:r w:rsidRPr="000302F0">
              <w:rPr>
                <w:sz w:val="24"/>
                <w:szCs w:val="24"/>
                <w:lang w:val="en" w:eastAsia="en"/>
              </w:rPr>
              <w:t xml:space="preserve"> sorted in increasing order. In other words, if index </w:t>
            </w:r>
            <w:r w:rsidRPr="000302F0">
              <w:rPr>
                <w:rStyle w:val="notprenotclassLcode"/>
                <w:rFonts w:ascii="Fira Code" w:eastAsia="Fira Code" w:hAnsi="Fira Code" w:cs="Fira Code"/>
                <w:color w:val="B02145"/>
                <w:sz w:val="22"/>
                <w:szCs w:val="22"/>
                <w:lang w:val="en" w:eastAsia="en"/>
              </w:rPr>
              <w:t>x</w:t>
            </w:r>
            <w:r w:rsidRPr="000302F0">
              <w:rPr>
                <w:sz w:val="22"/>
                <w:szCs w:val="22"/>
                <w:lang w:val="en" w:eastAsia="en"/>
              </w:rPr>
              <w:t xml:space="preserve"> </w:t>
            </w:r>
            <w:r w:rsidRPr="000302F0">
              <w:rPr>
                <w:sz w:val="24"/>
                <w:szCs w:val="24"/>
                <w:lang w:val="en" w:eastAsia="en"/>
              </w:rPr>
              <w:t xml:space="preserve">is less than </w:t>
            </w:r>
            <w:r w:rsidRPr="000302F0">
              <w:rPr>
                <w:rStyle w:val="notprenotclassLcode"/>
                <w:rFonts w:ascii="Fira Code" w:eastAsia="Fira Code" w:hAnsi="Fira Code" w:cs="Fira Code"/>
                <w:color w:val="B02145"/>
                <w:sz w:val="22"/>
                <w:szCs w:val="22"/>
                <w:lang w:val="en" w:eastAsia="en"/>
              </w:rPr>
              <w:t>y</w:t>
            </w:r>
            <w:r w:rsidRPr="000302F0">
              <w:rPr>
                <w:sz w:val="24"/>
                <w:szCs w:val="24"/>
                <w:lang w:val="en" w:eastAsia="en"/>
              </w:rPr>
              <w:t xml:space="preserve">, </w:t>
            </w:r>
            <w:r w:rsidRPr="000302F0">
              <w:rPr>
                <w:rStyle w:val="notprenotclassLcode"/>
                <w:rFonts w:ascii="Fira Code" w:eastAsia="Fira Code" w:hAnsi="Fira Code" w:cs="Fira Code"/>
                <w:color w:val="B02145"/>
                <w:sz w:val="22"/>
                <w:szCs w:val="22"/>
                <w:lang w:val="en" w:eastAsia="en"/>
              </w:rPr>
              <w:t>a[x]</w:t>
            </w:r>
            <w:r w:rsidRPr="000302F0">
              <w:rPr>
                <w:sz w:val="22"/>
                <w:szCs w:val="22"/>
                <w:lang w:val="en" w:eastAsia="en"/>
              </w:rPr>
              <w:t xml:space="preserve"> </w:t>
            </w:r>
            <w:r w:rsidRPr="000302F0">
              <w:rPr>
                <w:sz w:val="24"/>
                <w:szCs w:val="24"/>
                <w:lang w:val="en" w:eastAsia="en"/>
              </w:rPr>
              <w:t xml:space="preserve">will be less than or equal to </w:t>
            </w:r>
            <w:r w:rsidRPr="000302F0">
              <w:rPr>
                <w:rStyle w:val="notprenotclassLcode"/>
                <w:rFonts w:ascii="Fira Code" w:eastAsia="Fira Code" w:hAnsi="Fira Code" w:cs="Fira Code"/>
                <w:color w:val="B02145"/>
                <w:sz w:val="22"/>
                <w:szCs w:val="22"/>
                <w:lang w:val="en" w:eastAsia="en"/>
              </w:rPr>
              <w:t>a[y]</w:t>
            </w:r>
            <w:r w:rsidRPr="000302F0">
              <w:rPr>
                <w:sz w:val="22"/>
                <w:szCs w:val="22"/>
                <w:lang w:val="en" w:eastAsia="en"/>
              </w:rPr>
              <w:t xml:space="preserve"> </w:t>
            </w:r>
            <w:r w:rsidRPr="000302F0">
              <w:rPr>
                <w:sz w:val="24"/>
                <w:szCs w:val="24"/>
                <w:lang w:val="en" w:eastAsia="en"/>
              </w:rPr>
              <w:t xml:space="preserve">(i.e. </w:t>
            </w:r>
            <w:r w:rsidRPr="000302F0">
              <w:rPr>
                <w:rStyle w:val="notprenotclassLcode"/>
                <w:rFonts w:ascii="Fira Code" w:eastAsia="Fira Code" w:hAnsi="Fira Code" w:cs="Fira Code"/>
                <w:color w:val="B02145"/>
                <w:sz w:val="22"/>
                <w:szCs w:val="22"/>
                <w:lang w:val="en" w:eastAsia="en"/>
              </w:rPr>
              <w:t>a[x] &lt;= a[y]</w:t>
            </w:r>
            <w:r w:rsidRPr="000302F0">
              <w:rPr>
                <w:sz w:val="22"/>
                <w:szCs w:val="22"/>
                <w:lang w:val="en" w:eastAsia="en"/>
              </w:rPr>
              <w:t xml:space="preserve"> </w:t>
            </w:r>
            <w:r w:rsidRPr="000302F0">
              <w:rPr>
                <w:sz w:val="24"/>
                <w:szCs w:val="24"/>
                <w:lang w:val="en" w:eastAsia="en"/>
              </w:rPr>
              <w:t xml:space="preserve">is </w:t>
            </w:r>
            <w:r w:rsidRPr="000302F0">
              <w:rPr>
                <w:rStyle w:val="notprenotclassLcode"/>
                <w:rFonts w:ascii="Fira Code" w:eastAsia="Fira Code" w:hAnsi="Fira Code" w:cs="Fira Code"/>
                <w:color w:val="B02145"/>
                <w:sz w:val="22"/>
                <w:szCs w:val="22"/>
                <w:lang w:val="en" w:eastAsia="en"/>
              </w:rPr>
              <w:t>True</w:t>
            </w:r>
            <w:r w:rsidRPr="000302F0">
              <w:rPr>
                <w:sz w:val="24"/>
                <w:szCs w:val="24"/>
                <w:lang w:val="en" w:eastAsia="en"/>
              </w:rPr>
              <w:t>).</w:t>
            </w:r>
            <w:r w:rsidRPr="000302F0">
              <w:rPr>
                <w:sz w:val="24"/>
                <w:szCs w:val="24"/>
                <w:lang w:val="en" w:eastAsia="en"/>
              </w:rPr>
              <w:br/>
              <w:t xml:space="preserve">In line 14, since uppercase letters have lower ASCII values than lowercase letters, </w:t>
            </w:r>
            <w:r w:rsidRPr="000302F0">
              <w:rPr>
                <w:rStyle w:val="notprenotclassLcode"/>
                <w:rFonts w:ascii="Fira Code" w:eastAsia="Fira Code" w:hAnsi="Fira Code" w:cs="Fira Code"/>
                <w:color w:val="B02145"/>
                <w:sz w:val="22"/>
                <w:szCs w:val="22"/>
                <w:lang w:val="en" w:eastAsia="en"/>
              </w:rPr>
              <w:t>sorted(b)</w:t>
            </w:r>
            <w:r w:rsidRPr="000302F0">
              <w:rPr>
                <w:sz w:val="22"/>
                <w:szCs w:val="22"/>
                <w:lang w:val="en" w:eastAsia="en"/>
              </w:rPr>
              <w:t xml:space="preserve"> </w:t>
            </w:r>
            <w:r w:rsidRPr="000302F0">
              <w:rPr>
                <w:sz w:val="24"/>
                <w:szCs w:val="24"/>
                <w:lang w:val="en" w:eastAsia="en"/>
              </w:rPr>
              <w:t xml:space="preserve">is </w:t>
            </w:r>
            <w:r w:rsidRPr="000302F0">
              <w:rPr>
                <w:rStyle w:val="notprenotclassLcode"/>
                <w:rFonts w:ascii="Fira Code" w:eastAsia="Fira Code" w:hAnsi="Fira Code" w:cs="Fira Code"/>
                <w:color w:val="B02145"/>
                <w:sz w:val="22"/>
                <w:szCs w:val="22"/>
                <w:lang w:val="en" w:eastAsia="en"/>
              </w:rPr>
              <w:t>['A', 'B', 'C', 'a', 'b', 'c']</w:t>
            </w:r>
            <w:r w:rsidRPr="000302F0">
              <w:rPr>
                <w:sz w:val="24"/>
                <w:szCs w:val="24"/>
                <w:lang w:val="en" w:eastAsia="en"/>
              </w:rPr>
              <w:t>.</w:t>
            </w:r>
          </w:p>
        </w:tc>
      </w:tr>
      <w:tr w:rsidR="00F559C1" w:rsidRPr="000302F0" w14:paraId="78B31B87" w14:textId="77777777" w:rsidTr="00F559C1">
        <w:trPr>
          <w:tblCellSpacing w:w="0" w:type="dxa"/>
        </w:trPr>
        <w:tc>
          <w:tcPr>
            <w:tcW w:w="5000" w:type="pct"/>
            <w:tcBorders>
              <w:right w:val="single" w:sz="6" w:space="0" w:color="DEDEDE"/>
            </w:tcBorders>
            <w:shd w:val="clear" w:color="auto" w:fill="FFFFFF"/>
            <w:tcMar>
              <w:top w:w="163" w:type="dxa"/>
              <w:left w:w="182" w:type="dxa"/>
              <w:bottom w:w="163" w:type="dxa"/>
              <w:right w:w="190" w:type="dxa"/>
            </w:tcMar>
          </w:tcPr>
          <w:p w14:paraId="08BDE97D" w14:textId="77777777" w:rsidR="00F559C1" w:rsidRPr="000302F0" w:rsidRDefault="00F559C1" w:rsidP="00F559C1">
            <w:pPr>
              <w:pStyle w:val="ptableblocknth-last-child1"/>
              <w:spacing w:line="465" w:lineRule="atLeast"/>
              <w:rPr>
                <w:sz w:val="24"/>
                <w:szCs w:val="24"/>
                <w:lang w:val="en" w:eastAsia="en"/>
              </w:rPr>
            </w:pPr>
            <w:r w:rsidRPr="000302F0">
              <w:rPr>
                <w:sz w:val="24"/>
                <w:szCs w:val="24"/>
                <w:lang w:val="en" w:eastAsia="en"/>
              </w:rPr>
              <w:t xml:space="preserve">Notice that there is no example of </w:t>
            </w:r>
            <w:r w:rsidRPr="000302F0">
              <w:rPr>
                <w:rStyle w:val="notprenotclassLcode"/>
                <w:rFonts w:ascii="Fira Code" w:eastAsia="Fira Code" w:hAnsi="Fira Code" w:cs="Fira Code"/>
                <w:color w:val="B02145"/>
                <w:sz w:val="22"/>
                <w:szCs w:val="22"/>
                <w:lang w:val="en" w:eastAsia="en"/>
              </w:rPr>
              <w:t>sum()</w:t>
            </w:r>
            <w:r w:rsidRPr="000302F0">
              <w:rPr>
                <w:sz w:val="22"/>
                <w:szCs w:val="22"/>
                <w:lang w:val="en" w:eastAsia="en"/>
              </w:rPr>
              <w:t xml:space="preserve"> </w:t>
            </w:r>
            <w:r w:rsidRPr="000302F0">
              <w:rPr>
                <w:sz w:val="24"/>
                <w:szCs w:val="24"/>
                <w:lang w:val="en" w:eastAsia="en"/>
              </w:rPr>
              <w:t xml:space="preserve">for list </w:t>
            </w:r>
            <w:r w:rsidRPr="000302F0">
              <w:rPr>
                <w:rStyle w:val="notprenotclassLcode"/>
                <w:rFonts w:ascii="Fira Code" w:eastAsia="Fira Code" w:hAnsi="Fira Code" w:cs="Fira Code"/>
                <w:color w:val="B02145"/>
                <w:sz w:val="22"/>
                <w:szCs w:val="22"/>
                <w:lang w:val="en" w:eastAsia="en"/>
              </w:rPr>
              <w:t>b</w:t>
            </w:r>
            <w:r w:rsidRPr="000302F0">
              <w:rPr>
                <w:sz w:val="24"/>
                <w:szCs w:val="24"/>
                <w:lang w:val="en" w:eastAsia="en"/>
              </w:rPr>
              <w:t xml:space="preserve">. This is because </w:t>
            </w:r>
            <w:r w:rsidRPr="000302F0">
              <w:rPr>
                <w:rStyle w:val="notprenotclassLcode"/>
                <w:rFonts w:ascii="Fira Code" w:eastAsia="Fira Code" w:hAnsi="Fira Code" w:cs="Fira Code"/>
                <w:color w:val="B02145"/>
                <w:sz w:val="22"/>
                <w:szCs w:val="22"/>
                <w:lang w:val="en" w:eastAsia="en"/>
              </w:rPr>
              <w:t>sum()</w:t>
            </w:r>
            <w:r w:rsidRPr="000302F0">
              <w:rPr>
                <w:sz w:val="24"/>
                <w:szCs w:val="24"/>
                <w:lang w:val="en" w:eastAsia="en"/>
              </w:rPr>
              <w:t xml:space="preserve"> only works if the list contains only integers.</w:t>
            </w:r>
          </w:p>
        </w:tc>
      </w:tr>
    </w:tbl>
    <w:p w14:paraId="0A33EFF3" w14:textId="77777777" w:rsidR="00F559C1" w:rsidRDefault="00F559C1" w:rsidP="00F559C1">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Exercise 3.8: Guess the output #1 (Python Shell)</w:t>
      </w:r>
    </w:p>
    <w:p w14:paraId="0588F1F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a = [1, 2, 3, True]</w:t>
      </w:r>
    </w:p>
    <w:p w14:paraId="71B6EBB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 xml:space="preserve">&gt;&gt;&gt; </w:t>
      </w:r>
      <w:proofErr w:type="spellStart"/>
      <w:r w:rsidRPr="00C974A5">
        <w:rPr>
          <w:rFonts w:ascii="Fira Code" w:eastAsia="Fira Code" w:hAnsi="Fira Code" w:cs="Fira Code"/>
          <w:sz w:val="21"/>
          <w:szCs w:val="21"/>
          <w:lang w:val="en" w:eastAsia="en"/>
        </w:rPr>
        <w:t>len</w:t>
      </w:r>
      <w:proofErr w:type="spellEnd"/>
      <w:r w:rsidRPr="00C974A5">
        <w:rPr>
          <w:rFonts w:ascii="Fira Code" w:eastAsia="Fira Code" w:hAnsi="Fira Code" w:cs="Fira Code"/>
          <w:sz w:val="21"/>
          <w:szCs w:val="21"/>
          <w:lang w:val="en" w:eastAsia="en"/>
        </w:rPr>
        <w:t>(a)</w:t>
      </w:r>
    </w:p>
    <w:p w14:paraId="117DAFA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1DC8BAB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max(a)</w:t>
      </w:r>
    </w:p>
    <w:p w14:paraId="38AED90A"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26C92C1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min(a)</w:t>
      </w:r>
    </w:p>
    <w:p w14:paraId="0EACADC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11932261"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sorted(a)</w:t>
      </w:r>
    </w:p>
    <w:p w14:paraId="549AA579"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4BCB02A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sum(a)</w:t>
      </w:r>
    </w:p>
    <w:p w14:paraId="46327A05"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C974A5">
        <w:rPr>
          <w:rFonts w:ascii="Fira Code" w:eastAsia="Fira Code" w:hAnsi="Fira Code" w:cs="Fira Code"/>
          <w:sz w:val="21"/>
          <w:szCs w:val="21"/>
          <w:lang w:val="en" w:eastAsia="en"/>
        </w:rPr>
        <w:t>...?</w:t>
      </w:r>
    </w:p>
    <w:p w14:paraId="197FDD1F"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5952B6C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4</w:t>
      </w:r>
    </w:p>
    <w:p w14:paraId="553B5CF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3</w:t>
      </w:r>
    </w:p>
    <w:p w14:paraId="616B4E8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1</w:t>
      </w:r>
    </w:p>
    <w:p w14:paraId="6CB11544"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[1, True, 2, 3]</w:t>
      </w:r>
    </w:p>
    <w:p w14:paraId="6089CBAF"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C974A5">
        <w:rPr>
          <w:rFonts w:ascii="Fira Code" w:eastAsia="Fira Code" w:hAnsi="Fira Code" w:cs="Fira Code"/>
          <w:sz w:val="21"/>
          <w:szCs w:val="21"/>
          <w:lang w:val="en" w:eastAsia="en"/>
        </w:rPr>
        <w:t>7</w:t>
      </w:r>
    </w:p>
    <w:p w14:paraId="2157EDB0"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Additional Remarks (Teacher’s Ed.)</w:t>
      </w:r>
    </w:p>
    <w:p w14:paraId="45464F1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 xml:space="preserve">The boolean value </w:t>
      </w:r>
      <w:r w:rsidRPr="00C974A5">
        <w:rPr>
          <w:rStyle w:val="any"/>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xml:space="preserve"> is equivalent to the integer value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proofErr w:type="gramStart"/>
      <w:r w:rsidRPr="00C974A5">
        <w:rPr>
          <w:rFonts w:ascii="Fira Code" w:eastAsia="Fira Code" w:hAnsi="Fira Code" w:cs="Fira Code"/>
          <w:sz w:val="21"/>
          <w:szCs w:val="21"/>
          <w:lang w:val="en" w:eastAsia="en"/>
        </w:rPr>
        <w:t>So</w:t>
      </w:r>
      <w:proofErr w:type="gramEnd"/>
      <w:r w:rsidRPr="00C974A5">
        <w:rPr>
          <w:rFonts w:ascii="Fira Code" w:eastAsia="Fira Code" w:hAnsi="Fira Code" w:cs="Fira Code"/>
          <w:sz w:val="21"/>
          <w:szCs w:val="21"/>
          <w:lang w:val="en" w:eastAsia="en"/>
        </w:rPr>
        <w:t xml:space="preserve"> when </w:t>
      </w:r>
      <w:r w:rsidRPr="00C974A5">
        <w:rPr>
          <w:rFonts w:ascii="Fira Code" w:eastAsia="Fira Code" w:hAnsi="Fira Code" w:cs="Fira Code"/>
          <w:b/>
          <w:bCs/>
          <w:color w:val="336699"/>
          <w:sz w:val="21"/>
          <w:szCs w:val="21"/>
          <w:lang w:val="en" w:eastAsia="en"/>
        </w:rPr>
        <w:t>min</w:t>
      </w:r>
      <w:r w:rsidRPr="00C974A5">
        <w:rPr>
          <w:rFonts w:ascii="Fira Code" w:eastAsia="Fira Code" w:hAnsi="Fira Code" w:cs="Fira Code"/>
          <w:sz w:val="21"/>
          <w:szCs w:val="21"/>
          <w:lang w:val="en" w:eastAsia="en"/>
        </w:rPr>
        <w:t xml:space="preserve">(a) </w:t>
      </w:r>
    </w:p>
    <w:p w14:paraId="3555944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 xml:space="preserve">is executed, both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and </w:t>
      </w:r>
      <w:r w:rsidRPr="00C974A5">
        <w:rPr>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xml:space="preserve"> can be thought of as the minimum element. In this case, since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is located before </w:t>
      </w:r>
      <w:r w:rsidRPr="00C974A5">
        <w:rPr>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b/>
          <w:bCs/>
          <w:color w:val="336699"/>
          <w:sz w:val="21"/>
          <w:szCs w:val="21"/>
          <w:lang w:val="en" w:eastAsia="en"/>
        </w:rPr>
        <w:t>min</w:t>
      </w:r>
      <w:r w:rsidRPr="00C974A5">
        <w:rPr>
          <w:rFonts w:ascii="Fira Code" w:eastAsia="Fira Code" w:hAnsi="Fira Code" w:cs="Fira Code"/>
          <w:sz w:val="21"/>
          <w:szCs w:val="21"/>
          <w:lang w:val="en" w:eastAsia="en"/>
        </w:rPr>
        <w:t xml:space="preserve">(a) evaluates to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Likewise, for </w:t>
      </w:r>
      <w:r w:rsidRPr="00C974A5">
        <w:rPr>
          <w:rFonts w:ascii="Fira Code" w:eastAsia="Fira Code" w:hAnsi="Fira Code" w:cs="Fira Code"/>
          <w:b/>
          <w:bCs/>
          <w:color w:val="336699"/>
          <w:sz w:val="21"/>
          <w:szCs w:val="21"/>
          <w:lang w:val="en" w:eastAsia="en"/>
        </w:rPr>
        <w:t>sorted</w:t>
      </w:r>
      <w:r w:rsidRPr="00C974A5">
        <w:rPr>
          <w:rFonts w:ascii="Fira Code" w:eastAsia="Fira Code" w:hAnsi="Fira Code" w:cs="Fira Code"/>
          <w:sz w:val="21"/>
          <w:szCs w:val="21"/>
          <w:lang w:val="en" w:eastAsia="en"/>
        </w:rPr>
        <w:t xml:space="preserve">(a), 1 is placed before </w:t>
      </w:r>
      <w:r w:rsidRPr="00C974A5">
        <w:rPr>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xml:space="preserve">. If a = [True,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b/>
          <w:bCs/>
          <w:color w:val="336699"/>
          <w:sz w:val="21"/>
          <w:szCs w:val="21"/>
          <w:lang w:val="en" w:eastAsia="en"/>
        </w:rPr>
        <w:t>min</w:t>
      </w:r>
      <w:r w:rsidRPr="00C974A5">
        <w:rPr>
          <w:rFonts w:ascii="Fira Code" w:eastAsia="Fira Code" w:hAnsi="Fira Code" w:cs="Fira Code"/>
          <w:sz w:val="21"/>
          <w:szCs w:val="21"/>
          <w:lang w:val="en" w:eastAsia="en"/>
        </w:rPr>
        <w:t>(a) would evaluate to True and sorted(a) would evaluate to [</w:t>
      </w:r>
      <w:r w:rsidRPr="00C974A5">
        <w:rPr>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w:t>
      </w:r>
    </w:p>
    <w:p w14:paraId="2F27317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proofErr w:type="gramStart"/>
      <w:r w:rsidRPr="00C974A5">
        <w:rPr>
          <w:rFonts w:ascii="Fira Code" w:eastAsia="Fira Code" w:hAnsi="Fira Code" w:cs="Fira Code"/>
          <w:sz w:val="21"/>
          <w:szCs w:val="21"/>
          <w:lang w:val="en" w:eastAsia="en"/>
        </w:rPr>
        <w:t>So</w:t>
      </w:r>
      <w:proofErr w:type="gramEnd"/>
      <w:r w:rsidRPr="00C974A5">
        <w:rPr>
          <w:rFonts w:ascii="Fira Code" w:eastAsia="Fira Code" w:hAnsi="Fira Code" w:cs="Fira Code"/>
          <w:sz w:val="21"/>
          <w:szCs w:val="21"/>
          <w:lang w:val="en" w:eastAsia="en"/>
        </w:rPr>
        <w:t xml:space="preserve"> if there are multiple possible minimum (or maximum) elements, the one with the lowest index is chosen.</w:t>
      </w:r>
    </w:p>
    <w:p w14:paraId="0DA1F78E" w14:textId="77777777" w:rsidR="00F559C1" w:rsidRDefault="00F559C1" w:rsidP="0078353B">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Exercise 3.9: Guess the output #2 (Python Shell)</w:t>
      </w:r>
    </w:p>
    <w:p w14:paraId="19A2BB16"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a = [1, 2, 3, 'a', 'b', 'c']</w:t>
      </w:r>
    </w:p>
    <w:p w14:paraId="12EFECD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 xml:space="preserve">&gt;&gt;&gt; </w:t>
      </w:r>
      <w:proofErr w:type="spellStart"/>
      <w:r w:rsidRPr="00C974A5">
        <w:rPr>
          <w:rFonts w:ascii="Fira Code" w:eastAsia="Fira Code" w:hAnsi="Fira Code" w:cs="Fira Code"/>
          <w:sz w:val="21"/>
          <w:szCs w:val="21"/>
          <w:lang w:val="en" w:eastAsia="en"/>
        </w:rPr>
        <w:t>len</w:t>
      </w:r>
      <w:proofErr w:type="spellEnd"/>
      <w:r w:rsidRPr="00C974A5">
        <w:rPr>
          <w:rFonts w:ascii="Fira Code" w:eastAsia="Fira Code" w:hAnsi="Fira Code" w:cs="Fira Code"/>
          <w:sz w:val="21"/>
          <w:szCs w:val="21"/>
          <w:lang w:val="en" w:eastAsia="en"/>
        </w:rPr>
        <w:t>(a)</w:t>
      </w:r>
    </w:p>
    <w:p w14:paraId="195D061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20C0478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max(a)</w:t>
      </w:r>
    </w:p>
    <w:p w14:paraId="0B83BF7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5855C48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min(a)</w:t>
      </w:r>
    </w:p>
    <w:p w14:paraId="6D621A27"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
    <w:p w14:paraId="67924E90"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&gt;&gt;&gt; sorted(a)</w:t>
      </w:r>
    </w:p>
    <w:p w14:paraId="72DCE903"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2"/>
          <w:szCs w:val="22"/>
          <w:lang w:val="en" w:eastAsia="en"/>
        </w:rPr>
      </w:pPr>
      <w:r w:rsidRPr="00C974A5">
        <w:rPr>
          <w:rFonts w:ascii="Fira Code" w:eastAsia="Fira Code" w:hAnsi="Fira Code" w:cs="Fira Code"/>
          <w:sz w:val="21"/>
          <w:szCs w:val="21"/>
          <w:lang w:val="en" w:eastAsia="en"/>
        </w:rPr>
        <w:t>...?</w:t>
      </w:r>
    </w:p>
    <w:p w14:paraId="1FE41E37"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0D67DCD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6</w:t>
      </w:r>
    </w:p>
    <w:p w14:paraId="64906BDD"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roofErr w:type="spellStart"/>
      <w:r w:rsidRPr="00C974A5">
        <w:rPr>
          <w:rFonts w:ascii="Fira Code" w:eastAsia="Fira Code" w:hAnsi="Fira Code" w:cs="Fira Code"/>
          <w:sz w:val="21"/>
          <w:szCs w:val="21"/>
          <w:lang w:val="en" w:eastAsia="en"/>
        </w:rPr>
        <w:t>TypeError</w:t>
      </w:r>
      <w:proofErr w:type="spellEnd"/>
      <w:r w:rsidRPr="00C974A5">
        <w:rPr>
          <w:rFonts w:ascii="Fira Code" w:eastAsia="Fira Code" w:hAnsi="Fira Code" w:cs="Fira Code"/>
          <w:sz w:val="21"/>
          <w:szCs w:val="21"/>
          <w:lang w:val="en" w:eastAsia="en"/>
        </w:rPr>
        <w:t>: '&gt;' not supported between instances of 'str' and 'int'</w:t>
      </w:r>
    </w:p>
    <w:p w14:paraId="1386E0DE"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w:t>
      </w:r>
      <w:proofErr w:type="spellStart"/>
      <w:r w:rsidRPr="00C974A5">
        <w:rPr>
          <w:rFonts w:ascii="Fira Code" w:eastAsia="Fira Code" w:hAnsi="Fira Code" w:cs="Fira Code"/>
          <w:sz w:val="21"/>
          <w:szCs w:val="21"/>
          <w:lang w:val="en" w:eastAsia="en"/>
        </w:rPr>
        <w:t>TypeError</w:t>
      </w:r>
      <w:proofErr w:type="spellEnd"/>
      <w:r w:rsidRPr="00C974A5">
        <w:rPr>
          <w:rFonts w:ascii="Fira Code" w:eastAsia="Fira Code" w:hAnsi="Fira Code" w:cs="Fira Code"/>
          <w:sz w:val="21"/>
          <w:szCs w:val="21"/>
          <w:lang w:val="en" w:eastAsia="en"/>
        </w:rPr>
        <w:t>: '&lt;' not supported between instances of 'str' and 'int'</w:t>
      </w:r>
    </w:p>
    <w:p w14:paraId="386D677C"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2"/>
          <w:szCs w:val="22"/>
          <w:lang w:val="en" w:eastAsia="en"/>
        </w:rPr>
      </w:pPr>
      <w:r w:rsidRPr="00C974A5">
        <w:rPr>
          <w:rFonts w:ascii="Fira Code" w:eastAsia="Fira Code" w:hAnsi="Fira Code" w:cs="Fira Code"/>
          <w:sz w:val="21"/>
          <w:szCs w:val="21"/>
          <w:lang w:val="en" w:eastAsia="en"/>
        </w:rPr>
        <w:t>...</w:t>
      </w:r>
      <w:proofErr w:type="spellStart"/>
      <w:r w:rsidRPr="00C974A5">
        <w:rPr>
          <w:rFonts w:ascii="Fira Code" w:eastAsia="Fira Code" w:hAnsi="Fira Code" w:cs="Fira Code"/>
          <w:sz w:val="21"/>
          <w:szCs w:val="21"/>
          <w:lang w:val="en" w:eastAsia="en"/>
        </w:rPr>
        <w:t>TypeError</w:t>
      </w:r>
      <w:proofErr w:type="spellEnd"/>
      <w:r w:rsidRPr="00C974A5">
        <w:rPr>
          <w:rFonts w:ascii="Fira Code" w:eastAsia="Fira Code" w:hAnsi="Fira Code" w:cs="Fira Code"/>
          <w:sz w:val="21"/>
          <w:szCs w:val="21"/>
          <w:lang w:val="en" w:eastAsia="en"/>
        </w:rPr>
        <w:t>: '&lt;' not supported between instances of 'str' and 'int'</w:t>
      </w:r>
    </w:p>
    <w:p w14:paraId="5827DAC9" w14:textId="77777777" w:rsidR="00F559C1" w:rsidRDefault="00F559C1" w:rsidP="00F559C1">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Additional Remarks (Teacher’s Ed.)</w:t>
      </w:r>
    </w:p>
    <w:p w14:paraId="0C01299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C974A5">
        <w:rPr>
          <w:rFonts w:ascii="Fira Code" w:eastAsia="Fira Code" w:hAnsi="Fira Code" w:cs="Fira Code"/>
          <w:sz w:val="21"/>
          <w:szCs w:val="21"/>
          <w:lang w:val="en" w:eastAsia="en"/>
        </w:rPr>
        <w:t xml:space="preserve">When defining </w:t>
      </w:r>
      <w:r w:rsidRPr="004C4EA6">
        <w:rPr>
          <w:rFonts w:ascii="Fira Code" w:eastAsia="Fira Code" w:hAnsi="Fira Code" w:cs="Fira Code"/>
          <w:b/>
          <w:bCs/>
          <w:color w:val="2156A5"/>
          <w:sz w:val="21"/>
          <w:szCs w:val="21"/>
          <w:lang w:val="en" w:eastAsia="en"/>
        </w:rPr>
        <w:t>max</w:t>
      </w:r>
      <w:r w:rsidRPr="00C974A5">
        <w:rPr>
          <w:rFonts w:ascii="Fira Code" w:eastAsia="Fira Code" w:hAnsi="Fira Code" w:cs="Fira Code"/>
          <w:sz w:val="21"/>
          <w:szCs w:val="21"/>
          <w:lang w:val="en" w:eastAsia="en"/>
        </w:rPr>
        <w:t xml:space="preserve">(), </w:t>
      </w:r>
      <w:r w:rsidRPr="004C4EA6">
        <w:rPr>
          <w:rFonts w:ascii="Fira Code" w:eastAsia="Fira Code" w:hAnsi="Fira Code" w:cs="Fira Code"/>
          <w:b/>
          <w:bCs/>
          <w:color w:val="2156A5"/>
          <w:sz w:val="21"/>
          <w:szCs w:val="21"/>
          <w:lang w:val="en" w:eastAsia="en"/>
        </w:rPr>
        <w:t>min</w:t>
      </w:r>
      <w:r w:rsidRPr="00C974A5">
        <w:rPr>
          <w:rFonts w:ascii="Fira Code" w:eastAsia="Fira Code" w:hAnsi="Fira Code" w:cs="Fira Code"/>
          <w:sz w:val="21"/>
          <w:szCs w:val="21"/>
          <w:lang w:val="en" w:eastAsia="en"/>
        </w:rPr>
        <w:t xml:space="preserve">(), and </w:t>
      </w:r>
      <w:r w:rsidRPr="004C4EA6">
        <w:rPr>
          <w:rFonts w:ascii="Fira Code" w:eastAsia="Fira Code" w:hAnsi="Fira Code" w:cs="Fira Code"/>
          <w:b/>
          <w:bCs/>
          <w:color w:val="2156A5"/>
          <w:sz w:val="21"/>
          <w:szCs w:val="21"/>
          <w:lang w:val="en" w:eastAsia="en"/>
        </w:rPr>
        <w:t>sorted</w:t>
      </w:r>
      <w:r w:rsidRPr="00C974A5">
        <w:rPr>
          <w:rFonts w:ascii="Fira Code" w:eastAsia="Fira Code" w:hAnsi="Fira Code" w:cs="Fira Code"/>
          <w:sz w:val="21"/>
          <w:szCs w:val="21"/>
          <w:lang w:val="en" w:eastAsia="en"/>
        </w:rPr>
        <w:t>(), it was stated that the condition</w:t>
      </w:r>
    </w:p>
    <w:p w14:paraId="23A52DCB" w14:textId="77777777" w:rsidR="00F559C1" w:rsidRPr="00C974A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4C4EA6">
        <w:rPr>
          <w:rFonts w:ascii="Fira Code" w:eastAsia="Fira Code" w:hAnsi="Fira Code" w:cs="Fira Code"/>
          <w:color w:val="B02145"/>
          <w:sz w:val="21"/>
          <w:szCs w:val="21"/>
          <w:lang w:val="en" w:eastAsia="en"/>
        </w:rPr>
        <w:t>M &gt;= a[i]</w:t>
      </w:r>
      <w:r w:rsidRPr="00C974A5">
        <w:rPr>
          <w:rFonts w:ascii="Fira Code" w:eastAsia="Fira Code" w:hAnsi="Fira Code" w:cs="Fira Code"/>
          <w:sz w:val="21"/>
          <w:szCs w:val="21"/>
          <w:lang w:val="en" w:eastAsia="en"/>
        </w:rPr>
        <w:t xml:space="preserve"> or </w:t>
      </w:r>
      <w:r w:rsidRPr="004C4EA6">
        <w:rPr>
          <w:rFonts w:ascii="Fira Code" w:eastAsia="Fira Code" w:hAnsi="Fira Code" w:cs="Fira Code"/>
          <w:color w:val="B02145"/>
          <w:sz w:val="21"/>
          <w:szCs w:val="21"/>
          <w:lang w:val="en" w:eastAsia="en"/>
        </w:rPr>
        <w:t>m &lt;= a[i]</w:t>
      </w:r>
      <w:r w:rsidRPr="00C974A5">
        <w:rPr>
          <w:rFonts w:ascii="Fira Code" w:eastAsia="Fira Code" w:hAnsi="Fira Code" w:cs="Fira Code"/>
          <w:sz w:val="21"/>
          <w:szCs w:val="21"/>
          <w:lang w:val="en" w:eastAsia="en"/>
        </w:rPr>
        <w:t xml:space="preserve"> must be True. This means that each element of the list must be comparable to one another. In this case, the list </w:t>
      </w:r>
      <w:r w:rsidRPr="004C4EA6">
        <w:rPr>
          <w:rFonts w:ascii="Fira Code" w:eastAsia="Fira Code" w:hAnsi="Fira Code" w:cs="Fira Code"/>
          <w:color w:val="B02145"/>
          <w:sz w:val="21"/>
          <w:szCs w:val="21"/>
          <w:lang w:val="en" w:eastAsia="en"/>
        </w:rPr>
        <w:t>a</w:t>
      </w:r>
      <w:r w:rsidRPr="00C974A5">
        <w:rPr>
          <w:rFonts w:ascii="Fira Code" w:eastAsia="Fira Code" w:hAnsi="Fira Code" w:cs="Fira Code"/>
          <w:sz w:val="21"/>
          <w:szCs w:val="21"/>
          <w:lang w:val="en" w:eastAsia="en"/>
        </w:rPr>
        <w:t xml:space="preserve"> contains integers and strings, which cannot be compared, so using the functions </w:t>
      </w:r>
      <w:r w:rsidRPr="004C4EA6">
        <w:rPr>
          <w:rFonts w:ascii="Fira Code" w:eastAsia="Fira Code" w:hAnsi="Fira Code" w:cs="Fira Code"/>
          <w:b/>
          <w:bCs/>
          <w:color w:val="2156A5"/>
          <w:sz w:val="21"/>
          <w:szCs w:val="21"/>
          <w:lang w:val="en" w:eastAsia="en"/>
        </w:rPr>
        <w:t>max</w:t>
      </w:r>
      <w:r w:rsidRPr="00C974A5">
        <w:rPr>
          <w:rFonts w:ascii="Fira Code" w:eastAsia="Fira Code" w:hAnsi="Fira Code" w:cs="Fira Code"/>
          <w:sz w:val="21"/>
          <w:szCs w:val="21"/>
          <w:lang w:val="en" w:eastAsia="en"/>
        </w:rPr>
        <w:t xml:space="preserve">(), </w:t>
      </w:r>
      <w:r w:rsidRPr="004C4EA6">
        <w:rPr>
          <w:rFonts w:ascii="Fira Code" w:eastAsia="Fira Code" w:hAnsi="Fira Code" w:cs="Fira Code"/>
          <w:b/>
          <w:bCs/>
          <w:color w:val="2156A5"/>
          <w:sz w:val="21"/>
          <w:szCs w:val="21"/>
          <w:lang w:val="en" w:eastAsia="en"/>
        </w:rPr>
        <w:t>min</w:t>
      </w:r>
      <w:r w:rsidRPr="00C974A5">
        <w:rPr>
          <w:rFonts w:ascii="Fira Code" w:eastAsia="Fira Code" w:hAnsi="Fira Code" w:cs="Fira Code"/>
          <w:sz w:val="21"/>
          <w:szCs w:val="21"/>
          <w:lang w:val="en" w:eastAsia="en"/>
        </w:rPr>
        <w:t xml:space="preserve">(), and </w:t>
      </w:r>
      <w:r w:rsidRPr="004C4EA6">
        <w:rPr>
          <w:rFonts w:ascii="Fira Code" w:eastAsia="Fira Code" w:hAnsi="Fira Code" w:cs="Fira Code"/>
          <w:b/>
          <w:bCs/>
          <w:color w:val="2156A5"/>
          <w:sz w:val="21"/>
          <w:szCs w:val="21"/>
          <w:lang w:val="en" w:eastAsia="en"/>
        </w:rPr>
        <w:t>sorted</w:t>
      </w:r>
      <w:r w:rsidRPr="00C974A5">
        <w:rPr>
          <w:rFonts w:ascii="Fira Code" w:eastAsia="Fira Code" w:hAnsi="Fira Code" w:cs="Fira Code"/>
          <w:sz w:val="21"/>
          <w:szCs w:val="21"/>
          <w:lang w:val="en" w:eastAsia="en"/>
        </w:rPr>
        <w:t xml:space="preserve">() cause the interpreter to raise a </w:t>
      </w:r>
      <w:proofErr w:type="spellStart"/>
      <w:r w:rsidRPr="004C4EA6">
        <w:rPr>
          <w:rFonts w:ascii="Fira Code" w:eastAsia="Fira Code" w:hAnsi="Fira Code" w:cs="Fira Code"/>
          <w:color w:val="B02145"/>
          <w:sz w:val="21"/>
          <w:szCs w:val="21"/>
          <w:lang w:val="en" w:eastAsia="en"/>
        </w:rPr>
        <w:t>TypeError</w:t>
      </w:r>
      <w:proofErr w:type="spellEnd"/>
      <w:r w:rsidRPr="00C974A5">
        <w:rPr>
          <w:rFonts w:ascii="Fira Code" w:eastAsia="Fira Code" w:hAnsi="Fira Code" w:cs="Fira Code"/>
          <w:sz w:val="21"/>
          <w:szCs w:val="21"/>
          <w:lang w:val="en" w:eastAsia="en"/>
        </w:rPr>
        <w:t>.</w:t>
      </w:r>
    </w:p>
    <w:p w14:paraId="12DA9778"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C. List Methods</w:t>
      </w:r>
    </w:p>
    <w:p w14:paraId="66F19E73"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What is a method? A method is a function that is associated with an object. </w:t>
      </w:r>
      <w:proofErr w:type="gramStart"/>
      <w:r>
        <w:rPr>
          <w:sz w:val="28"/>
          <w:szCs w:val="28"/>
          <w:lang w:val="en" w:eastAsia="en"/>
        </w:rPr>
        <w:t>So</w:t>
      </w:r>
      <w:proofErr w:type="gramEnd"/>
      <w:r>
        <w:rPr>
          <w:sz w:val="28"/>
          <w:szCs w:val="28"/>
          <w:lang w:val="en" w:eastAsia="en"/>
        </w:rPr>
        <w:t xml:space="preserve"> what is the difference between a function and a method?</w:t>
      </w:r>
    </w:p>
    <w:p w14:paraId="5E58830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Suppose we have a list </w:t>
      </w:r>
      <w:proofErr w:type="spellStart"/>
      <w:r w:rsidRPr="004C4EA6">
        <w:rPr>
          <w:rStyle w:val="notprenotclassLcode"/>
          <w:rFonts w:ascii="Fira Code" w:eastAsia="Droid Sans Mono" w:hAnsi="Fira Code" w:cs="Droid Sans Mono"/>
          <w:color w:val="B02145"/>
          <w:sz w:val="26"/>
          <w:szCs w:val="26"/>
          <w:lang w:val="en" w:eastAsia="en"/>
        </w:rPr>
        <w:t>lst</w:t>
      </w:r>
      <w:proofErr w:type="spellEnd"/>
      <w:r>
        <w:rPr>
          <w:sz w:val="28"/>
          <w:szCs w:val="28"/>
          <w:lang w:val="en" w:eastAsia="en"/>
        </w:rPr>
        <w:t xml:space="preserve">, a function </w:t>
      </w:r>
      <w:r w:rsidRPr="004C4EA6">
        <w:rPr>
          <w:rStyle w:val="notprenotclassLcode"/>
          <w:rFonts w:ascii="Fira Code" w:eastAsia="Droid Sans Mono" w:hAnsi="Fira Code" w:cs="Droid Sans Mono"/>
          <w:color w:val="B02145"/>
          <w:sz w:val="24"/>
          <w:szCs w:val="24"/>
          <w:lang w:val="en" w:eastAsia="en"/>
        </w:rPr>
        <w:t>f()</w:t>
      </w:r>
      <w:r>
        <w:rPr>
          <w:sz w:val="28"/>
          <w:szCs w:val="28"/>
          <w:lang w:val="en" w:eastAsia="en"/>
        </w:rPr>
        <w:t xml:space="preserve">, and a method </w:t>
      </w:r>
      <w:r w:rsidRPr="004C4EA6">
        <w:rPr>
          <w:rStyle w:val="notprenotclassLcode"/>
          <w:rFonts w:ascii="Fira Code" w:eastAsia="Droid Sans Mono" w:hAnsi="Fira Code" w:cs="Droid Sans Mono"/>
          <w:color w:val="B02145"/>
          <w:sz w:val="24"/>
          <w:szCs w:val="24"/>
          <w:lang w:val="en" w:eastAsia="en"/>
        </w:rPr>
        <w:t>m()</w:t>
      </w:r>
      <w:r>
        <w:rPr>
          <w:sz w:val="28"/>
          <w:szCs w:val="28"/>
          <w:lang w:val="en" w:eastAsia="en"/>
        </w:rPr>
        <w:t>.</w:t>
      </w:r>
    </w:p>
    <w:p w14:paraId="04A7C14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To use the function </w:t>
      </w:r>
      <w:r w:rsidRPr="004C4EA6">
        <w:rPr>
          <w:rStyle w:val="notprenotclassLcode"/>
          <w:rFonts w:ascii="Fira Code" w:eastAsia="Droid Sans Mono" w:hAnsi="Fira Code" w:cs="Droid Sans Mono"/>
          <w:color w:val="B02145"/>
          <w:sz w:val="24"/>
          <w:szCs w:val="24"/>
          <w:lang w:val="en" w:eastAsia="en"/>
        </w:rPr>
        <w:t>f()</w:t>
      </w:r>
      <w:r>
        <w:rPr>
          <w:sz w:val="28"/>
          <w:szCs w:val="28"/>
          <w:lang w:val="en" w:eastAsia="en"/>
        </w:rPr>
        <w:t xml:space="preserve">, we would write </w:t>
      </w:r>
      <w:r w:rsidRPr="004C4EA6">
        <w:rPr>
          <w:rStyle w:val="notprenotclassLcode"/>
          <w:rFonts w:ascii="Fira Code" w:eastAsia="Droid Sans Mono" w:hAnsi="Fira Code" w:cs="Droid Sans Mono"/>
          <w:color w:val="B02145"/>
          <w:sz w:val="24"/>
          <w:szCs w:val="24"/>
          <w:lang w:val="en" w:eastAsia="en"/>
        </w:rPr>
        <w:t>f(</w:t>
      </w:r>
      <w:proofErr w:type="spellStart"/>
      <w:r w:rsidRPr="004C4EA6">
        <w:rPr>
          <w:rStyle w:val="notprenotclassLcode"/>
          <w:rFonts w:ascii="Fira Code" w:eastAsia="Droid Sans Mono" w:hAnsi="Fira Code" w:cs="Droid Sans Mono"/>
          <w:color w:val="B02145"/>
          <w:sz w:val="24"/>
          <w:szCs w:val="24"/>
          <w:lang w:val="en" w:eastAsia="en"/>
        </w:rPr>
        <w:t>lst</w:t>
      </w:r>
      <w:proofErr w:type="spellEnd"/>
      <w:r w:rsidRPr="004C4EA6">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The function takes </w:t>
      </w:r>
      <w:proofErr w:type="spellStart"/>
      <w:r w:rsidRPr="004C4EA6">
        <w:rPr>
          <w:rStyle w:val="notprenotclassLcode"/>
          <w:rFonts w:ascii="Fira Code" w:eastAsia="Droid Sans Mono" w:hAnsi="Fira Code" w:cs="Droid Sans Mono"/>
          <w:color w:val="B02145"/>
          <w:sz w:val="24"/>
          <w:szCs w:val="24"/>
          <w:lang w:val="en" w:eastAsia="en"/>
        </w:rPr>
        <w:t>lst</w:t>
      </w:r>
      <w:proofErr w:type="spellEnd"/>
      <w:r w:rsidRPr="004C4EA6">
        <w:rPr>
          <w:sz w:val="24"/>
          <w:szCs w:val="24"/>
          <w:lang w:val="en" w:eastAsia="en"/>
        </w:rPr>
        <w:t xml:space="preserve"> </w:t>
      </w:r>
      <w:r>
        <w:rPr>
          <w:sz w:val="28"/>
          <w:szCs w:val="28"/>
          <w:lang w:val="en" w:eastAsia="en"/>
        </w:rPr>
        <w:t xml:space="preserve">as a parameter. On the other hand, to use the method </w:t>
      </w:r>
      <w:r w:rsidRPr="004C4EA6">
        <w:rPr>
          <w:rStyle w:val="notprenotclassLcode"/>
          <w:rFonts w:ascii="Fira Code" w:eastAsia="Droid Sans Mono" w:hAnsi="Fira Code" w:cs="Droid Sans Mono"/>
          <w:color w:val="B02145"/>
          <w:sz w:val="24"/>
          <w:szCs w:val="24"/>
          <w:lang w:val="en" w:eastAsia="en"/>
        </w:rPr>
        <w:t>m()</w:t>
      </w:r>
      <w:r>
        <w:rPr>
          <w:sz w:val="28"/>
          <w:szCs w:val="28"/>
          <w:lang w:val="en" w:eastAsia="en"/>
        </w:rPr>
        <w:t xml:space="preserve">, we would write </w:t>
      </w:r>
      <w:proofErr w:type="spellStart"/>
      <w:r w:rsidRPr="004C4EA6">
        <w:rPr>
          <w:rStyle w:val="notprenotclassLcode"/>
          <w:rFonts w:ascii="Fira Code" w:eastAsia="Droid Sans Mono" w:hAnsi="Fira Code" w:cs="Droid Sans Mono"/>
          <w:color w:val="B02145"/>
          <w:sz w:val="24"/>
          <w:szCs w:val="24"/>
          <w:lang w:val="en" w:eastAsia="en"/>
        </w:rPr>
        <w:t>lst.m</w:t>
      </w:r>
      <w:proofErr w:type="spellEnd"/>
      <w:r w:rsidRPr="004C4EA6">
        <w:rPr>
          <w:rStyle w:val="notprenotclassLcode"/>
          <w:rFonts w:ascii="Fira Code" w:eastAsia="Droid Sans Mono" w:hAnsi="Fira Code" w:cs="Droid Sans Mono"/>
          <w:color w:val="B02145"/>
          <w:sz w:val="24"/>
          <w:szCs w:val="24"/>
          <w:lang w:val="en" w:eastAsia="en"/>
        </w:rPr>
        <w:t>()</w:t>
      </w:r>
      <w:r w:rsidRPr="004C4EA6">
        <w:rPr>
          <w:sz w:val="24"/>
          <w:szCs w:val="24"/>
          <w:lang w:val="en" w:eastAsia="en"/>
        </w:rPr>
        <w:t xml:space="preserve"> </w:t>
      </w:r>
      <w:r>
        <w:rPr>
          <w:sz w:val="28"/>
          <w:szCs w:val="28"/>
          <w:lang w:val="en" w:eastAsia="en"/>
        </w:rPr>
        <w:t xml:space="preserve">because the method </w:t>
      </w:r>
      <w:r w:rsidRPr="004C4EA6">
        <w:rPr>
          <w:rStyle w:val="notprenotclassLcode"/>
          <w:rFonts w:ascii="Fira Code" w:eastAsia="Droid Sans Mono" w:hAnsi="Fira Code" w:cs="Droid Sans Mono"/>
          <w:color w:val="B02145"/>
          <w:sz w:val="24"/>
          <w:szCs w:val="24"/>
          <w:lang w:val="en" w:eastAsia="en"/>
        </w:rPr>
        <w:t>m()</w:t>
      </w:r>
      <w:r w:rsidRPr="004C4EA6">
        <w:rPr>
          <w:sz w:val="24"/>
          <w:szCs w:val="24"/>
          <w:lang w:val="en" w:eastAsia="en"/>
        </w:rPr>
        <w:t xml:space="preserve"> </w:t>
      </w:r>
      <w:r>
        <w:rPr>
          <w:sz w:val="28"/>
          <w:szCs w:val="28"/>
          <w:lang w:val="en" w:eastAsia="en"/>
        </w:rPr>
        <w:t xml:space="preserve">is associated with (or belongs to) the list </w:t>
      </w:r>
      <w:proofErr w:type="spellStart"/>
      <w:r w:rsidRPr="004C4EA6">
        <w:rPr>
          <w:rStyle w:val="notprenotclassLcode"/>
          <w:rFonts w:ascii="Fira Code" w:eastAsia="Droid Sans Mono" w:hAnsi="Fira Code" w:cs="Droid Sans Mono"/>
          <w:color w:val="B02145"/>
          <w:sz w:val="24"/>
          <w:szCs w:val="24"/>
          <w:lang w:val="en" w:eastAsia="en"/>
        </w:rPr>
        <w:t>lst</w:t>
      </w:r>
      <w:proofErr w:type="spellEnd"/>
      <w:r w:rsidRPr="004C4EA6">
        <w:rPr>
          <w:sz w:val="24"/>
          <w:szCs w:val="24"/>
          <w:lang w:val="en" w:eastAsia="en"/>
        </w:rPr>
        <w:t xml:space="preserve"> </w:t>
      </w:r>
      <w:r>
        <w:rPr>
          <w:sz w:val="28"/>
          <w:szCs w:val="28"/>
          <w:lang w:val="en" w:eastAsia="en"/>
        </w:rPr>
        <w:t xml:space="preserve">object. The method </w:t>
      </w:r>
      <w:r w:rsidRPr="004C4EA6">
        <w:rPr>
          <w:rStyle w:val="notprenotclassLcode"/>
          <w:rFonts w:ascii="Fira Code" w:eastAsia="Droid Sans Mono" w:hAnsi="Fira Code" w:cs="Droid Sans Mono"/>
          <w:color w:val="B02145"/>
          <w:sz w:val="24"/>
          <w:szCs w:val="24"/>
          <w:lang w:val="en" w:eastAsia="en"/>
        </w:rPr>
        <w:t>m()</w:t>
      </w:r>
      <w:r w:rsidRPr="004C4EA6">
        <w:rPr>
          <w:sz w:val="24"/>
          <w:szCs w:val="24"/>
          <w:lang w:val="en" w:eastAsia="en"/>
        </w:rPr>
        <w:t xml:space="preserve"> </w:t>
      </w:r>
      <w:r>
        <w:rPr>
          <w:sz w:val="28"/>
          <w:szCs w:val="28"/>
          <w:lang w:val="en" w:eastAsia="en"/>
        </w:rPr>
        <w:t xml:space="preserve">does not take </w:t>
      </w:r>
      <w:proofErr w:type="spellStart"/>
      <w:r w:rsidRPr="004C4EA6">
        <w:rPr>
          <w:rStyle w:val="notprenotclassLcode"/>
          <w:rFonts w:ascii="Fira Code" w:eastAsia="Droid Sans Mono" w:hAnsi="Fira Code" w:cs="Droid Sans Mono"/>
          <w:color w:val="B02145"/>
          <w:sz w:val="24"/>
          <w:szCs w:val="24"/>
          <w:lang w:val="en" w:eastAsia="en"/>
        </w:rPr>
        <w:t>lst</w:t>
      </w:r>
      <w:proofErr w:type="spellEnd"/>
      <w:r w:rsidRPr="004C4EA6">
        <w:rPr>
          <w:sz w:val="24"/>
          <w:szCs w:val="24"/>
          <w:lang w:val="en" w:eastAsia="en"/>
        </w:rPr>
        <w:t xml:space="preserve"> </w:t>
      </w:r>
      <w:r>
        <w:rPr>
          <w:sz w:val="28"/>
          <w:szCs w:val="28"/>
          <w:lang w:val="en" w:eastAsia="en"/>
        </w:rPr>
        <w:t>as a parameter.</w:t>
      </w:r>
    </w:p>
    <w:p w14:paraId="32AE351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We will cover this in more depth later. For now, you can think of it as something </w:t>
      </w:r>
      <w:proofErr w:type="gramStart"/>
      <w:r>
        <w:rPr>
          <w:sz w:val="28"/>
          <w:szCs w:val="28"/>
          <w:lang w:val="en" w:eastAsia="en"/>
        </w:rPr>
        <w:t>similar to</w:t>
      </w:r>
      <w:proofErr w:type="gramEnd"/>
      <w:r>
        <w:rPr>
          <w:sz w:val="28"/>
          <w:szCs w:val="28"/>
          <w:lang w:val="en" w:eastAsia="en"/>
        </w:rPr>
        <w:t xml:space="preserve"> a function.</w:t>
      </w:r>
    </w:p>
    <w:p w14:paraId="603819C2"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These are some of Python’s built-in list methods: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678"/>
        <w:gridCol w:w="2548"/>
        <w:gridCol w:w="6032"/>
      </w:tblGrid>
      <w:tr w:rsidR="00F559C1" w:rsidRPr="00E037DA" w14:paraId="0967F2C2" w14:textId="77777777" w:rsidTr="00F559C1">
        <w:trPr>
          <w:tblHeader/>
          <w:tblCellSpacing w:w="0" w:type="dxa"/>
        </w:trPr>
        <w:tc>
          <w:tcPr>
            <w:tcW w:w="818"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63411638" w14:textId="77777777" w:rsidR="00F559C1" w:rsidRPr="00E037DA" w:rsidRDefault="00F559C1" w:rsidP="00F559C1">
            <w:pPr>
              <w:shd w:val="clear" w:color="auto" w:fill="F7F8F7"/>
              <w:spacing w:line="465" w:lineRule="atLeast"/>
              <w:jc w:val="center"/>
              <w:rPr>
                <w:b/>
                <w:bCs/>
                <w:sz w:val="26"/>
                <w:szCs w:val="26"/>
                <w:lang w:val="en" w:eastAsia="en"/>
              </w:rPr>
            </w:pPr>
            <w:r w:rsidRPr="00E037DA">
              <w:rPr>
                <w:b/>
                <w:bCs/>
                <w:sz w:val="26"/>
                <w:szCs w:val="26"/>
                <w:lang w:val="en" w:eastAsia="en"/>
              </w:rPr>
              <w:t>Method</w:t>
            </w:r>
          </w:p>
        </w:tc>
        <w:tc>
          <w:tcPr>
            <w:tcW w:w="1242"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2FE4E04" w14:textId="77777777" w:rsidR="00F559C1" w:rsidRPr="00E037DA" w:rsidRDefault="00F559C1" w:rsidP="00F559C1">
            <w:pPr>
              <w:shd w:val="clear" w:color="auto" w:fill="F7F8F7"/>
              <w:spacing w:line="465" w:lineRule="atLeast"/>
              <w:jc w:val="center"/>
              <w:rPr>
                <w:b/>
                <w:bCs/>
                <w:sz w:val="26"/>
                <w:szCs w:val="26"/>
                <w:lang w:val="en" w:eastAsia="en"/>
              </w:rPr>
            </w:pPr>
            <w:r w:rsidRPr="00E037DA">
              <w:rPr>
                <w:b/>
                <w:bCs/>
                <w:sz w:val="26"/>
                <w:szCs w:val="26"/>
                <w:lang w:val="en" w:eastAsia="en"/>
              </w:rPr>
              <w:t>Example</w:t>
            </w:r>
          </w:p>
        </w:tc>
        <w:tc>
          <w:tcPr>
            <w:tcW w:w="2939"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0103C9F8" w14:textId="77777777" w:rsidR="00F559C1" w:rsidRPr="00E037DA" w:rsidRDefault="00F559C1" w:rsidP="00F559C1">
            <w:pPr>
              <w:shd w:val="clear" w:color="auto" w:fill="F7F8F7"/>
              <w:spacing w:line="465" w:lineRule="atLeast"/>
              <w:rPr>
                <w:b/>
                <w:bCs/>
                <w:sz w:val="26"/>
                <w:szCs w:val="26"/>
                <w:lang w:val="en" w:eastAsia="en"/>
              </w:rPr>
            </w:pPr>
            <w:r w:rsidRPr="00E037DA">
              <w:rPr>
                <w:b/>
                <w:bCs/>
                <w:sz w:val="26"/>
                <w:szCs w:val="26"/>
                <w:lang w:val="en" w:eastAsia="en"/>
              </w:rPr>
              <w:t>Description</w:t>
            </w:r>
          </w:p>
        </w:tc>
      </w:tr>
      <w:tr w:rsidR="00F559C1" w:rsidRPr="00E037DA" w14:paraId="1C7F8B9F"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3D8B0C6"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append()</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B029F64"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a.append</w:t>
            </w:r>
            <w:proofErr w:type="spellEnd"/>
            <w:r w:rsidRPr="00E037DA">
              <w:rPr>
                <w:rStyle w:val="ptableblockcodeonly-child"/>
                <w:rFonts w:ascii="Fira Code" w:eastAsia="Fira Code" w:hAnsi="Fira Code" w:cs="Fira Code"/>
                <w:color w:val="B02145"/>
                <w:sz w:val="21"/>
                <w:szCs w:val="21"/>
                <w:lang w:val="en" w:eastAsia="en"/>
              </w:rPr>
              <w:t>(el)</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0EA9A083"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Adds the element </w:t>
            </w:r>
            <w:r w:rsidRPr="00E037DA">
              <w:rPr>
                <w:rStyle w:val="notprenotclassLcode"/>
                <w:rFonts w:ascii="Fira Code" w:eastAsia="Fira Code" w:hAnsi="Fira Code" w:cs="Fira Code"/>
                <w:color w:val="B02145"/>
                <w:sz w:val="21"/>
                <w:szCs w:val="21"/>
                <w:lang w:val="en" w:eastAsia="en"/>
              </w:rPr>
              <w:t>el</w:t>
            </w:r>
            <w:r w:rsidRPr="00E037DA">
              <w:rPr>
                <w:sz w:val="21"/>
                <w:szCs w:val="21"/>
                <w:lang w:val="en" w:eastAsia="en"/>
              </w:rPr>
              <w:t xml:space="preserve"> </w:t>
            </w:r>
            <w:r w:rsidRPr="00E037DA">
              <w:rPr>
                <w:sz w:val="22"/>
                <w:szCs w:val="22"/>
                <w:lang w:val="en" w:eastAsia="en"/>
              </w:rPr>
              <w:t xml:space="preserve">to the end of list </w:t>
            </w:r>
            <w:r w:rsidRPr="00E037DA">
              <w:rPr>
                <w:rStyle w:val="notprenotclassLcode"/>
                <w:rFonts w:ascii="Fira Code" w:eastAsia="Fira Code" w:hAnsi="Fira Code" w:cs="Fira Code"/>
                <w:color w:val="B02145"/>
                <w:sz w:val="22"/>
                <w:szCs w:val="22"/>
                <w:lang w:val="en" w:eastAsia="en"/>
              </w:rPr>
              <w:t>a</w:t>
            </w:r>
          </w:p>
        </w:tc>
      </w:tr>
      <w:tr w:rsidR="00F559C1" w:rsidRPr="00E037DA" w14:paraId="3A39F2A5"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41C17EB"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extend()</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4CE8550"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a.extend</w:t>
            </w:r>
            <w:proofErr w:type="spellEnd"/>
            <w:r w:rsidRPr="00E037DA">
              <w:rPr>
                <w:rStyle w:val="ptableblockcodeonly-child"/>
                <w:rFonts w:ascii="Fira Code" w:eastAsia="Fira Code" w:hAnsi="Fira Code" w:cs="Fira Code"/>
                <w:color w:val="B02145"/>
                <w:sz w:val="21"/>
                <w:szCs w:val="21"/>
                <w:lang w:val="en" w:eastAsia="en"/>
              </w:rPr>
              <w:t>(it)</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21DD19F8"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Extends the list </w:t>
            </w:r>
            <w:r w:rsidRPr="00E037DA">
              <w:rPr>
                <w:rStyle w:val="notprenotclassLcode"/>
                <w:rFonts w:ascii="Fira Code" w:eastAsia="Fira Code" w:hAnsi="Fira Code" w:cs="Fira Code"/>
                <w:color w:val="B02145"/>
                <w:sz w:val="22"/>
                <w:szCs w:val="22"/>
                <w:lang w:val="en" w:eastAsia="en"/>
              </w:rPr>
              <w:t>a</w:t>
            </w:r>
            <w:r w:rsidRPr="00E037DA">
              <w:rPr>
                <w:sz w:val="22"/>
                <w:szCs w:val="22"/>
                <w:lang w:val="en" w:eastAsia="en"/>
              </w:rPr>
              <w:t xml:space="preserve"> by adding all elements of the </w:t>
            </w:r>
            <w:proofErr w:type="spellStart"/>
            <w:r w:rsidRPr="00E037DA">
              <w:rPr>
                <w:sz w:val="22"/>
                <w:szCs w:val="22"/>
                <w:lang w:val="en" w:eastAsia="en"/>
              </w:rPr>
              <w:t>iterable</w:t>
            </w:r>
            <w:proofErr w:type="spellEnd"/>
            <w:r w:rsidR="00641E93">
              <w:fldChar w:fldCharType="begin"/>
            </w:r>
            <w:r w:rsidR="00641E93">
              <w:instrText xml:space="preserve"> HYPERLINK "file:///C:\\Users\\USER\\Downloads\\ajn7w-1ctm9.docx" \l "iterable-def" </w:instrText>
            </w:r>
            <w:r w:rsidR="00641E93">
              <w:fldChar w:fldCharType="separate"/>
            </w:r>
            <w:r w:rsidRPr="00E037DA">
              <w:rPr>
                <w:rStyle w:val="sup"/>
                <w:color w:val="2156A5"/>
                <w:sz w:val="22"/>
                <w:szCs w:val="22"/>
                <w:u w:val="single"/>
                <w:vertAlign w:val="superscript"/>
                <w:lang w:val="en" w:eastAsia="en"/>
              </w:rPr>
              <w:t>[1]</w:t>
            </w:r>
            <w:r w:rsidR="00641E93">
              <w:rPr>
                <w:rStyle w:val="sup"/>
                <w:color w:val="2156A5"/>
                <w:sz w:val="22"/>
                <w:szCs w:val="22"/>
                <w:u w:val="single"/>
                <w:vertAlign w:val="superscript"/>
                <w:lang w:val="en" w:eastAsia="en"/>
              </w:rPr>
              <w:fldChar w:fldCharType="end"/>
            </w:r>
            <w:r w:rsidRPr="00E037DA">
              <w:rPr>
                <w:sz w:val="22"/>
                <w:szCs w:val="22"/>
                <w:lang w:val="en" w:eastAsia="en"/>
              </w:rPr>
              <w:t xml:space="preserve"> </w:t>
            </w:r>
            <w:r w:rsidRPr="00E037DA">
              <w:rPr>
                <w:rStyle w:val="notprenotclassLcode"/>
                <w:rFonts w:ascii="Fira Code" w:eastAsia="Fira Code" w:hAnsi="Fira Code" w:cs="Fira Code"/>
                <w:color w:val="B02145"/>
                <w:sz w:val="21"/>
                <w:szCs w:val="21"/>
                <w:lang w:val="en" w:eastAsia="en"/>
              </w:rPr>
              <w:t>it</w:t>
            </w:r>
          </w:p>
        </w:tc>
      </w:tr>
      <w:tr w:rsidR="00F559C1" w:rsidRPr="00E037DA" w14:paraId="4C1CED43"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C1E7C95"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insert()</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89E3566"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a.insert</w:t>
            </w:r>
            <w:proofErr w:type="spellEnd"/>
            <w:r w:rsidRPr="00E037DA">
              <w:rPr>
                <w:rStyle w:val="ptableblockcodeonly-child"/>
                <w:rFonts w:ascii="Fira Code" w:eastAsia="Fira Code" w:hAnsi="Fira Code" w:cs="Fira Code"/>
                <w:color w:val="B02145"/>
                <w:sz w:val="21"/>
                <w:szCs w:val="21"/>
                <w:lang w:val="en" w:eastAsia="en"/>
              </w:rPr>
              <w:t>(</w:t>
            </w:r>
            <w:proofErr w:type="spellStart"/>
            <w:r w:rsidRPr="00E037DA">
              <w:rPr>
                <w:rStyle w:val="ptableblockcodeonly-child"/>
                <w:rFonts w:ascii="Fira Code" w:eastAsia="Fira Code" w:hAnsi="Fira Code" w:cs="Fira Code"/>
                <w:color w:val="B02145"/>
                <w:sz w:val="21"/>
                <w:szCs w:val="21"/>
                <w:lang w:val="en" w:eastAsia="en"/>
              </w:rPr>
              <w:t>i</w:t>
            </w:r>
            <w:proofErr w:type="spellEnd"/>
            <w:r w:rsidRPr="00E037DA">
              <w:rPr>
                <w:rStyle w:val="ptableblockcodeonly-child"/>
                <w:rFonts w:ascii="Fira Code" w:eastAsia="Fira Code" w:hAnsi="Fira Code" w:cs="Fira Code"/>
                <w:color w:val="B02145"/>
                <w:sz w:val="21"/>
                <w:szCs w:val="21"/>
                <w:lang w:val="en" w:eastAsia="en"/>
              </w:rPr>
              <w:t>, el)</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087358A8"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Adds the element </w:t>
            </w:r>
            <w:r w:rsidRPr="00E037DA">
              <w:rPr>
                <w:rStyle w:val="notprenotclassLcode"/>
                <w:rFonts w:ascii="Fira Code" w:eastAsia="Fira Code" w:hAnsi="Fira Code" w:cs="Fira Code"/>
                <w:color w:val="B02145"/>
                <w:sz w:val="21"/>
                <w:szCs w:val="21"/>
                <w:lang w:val="en" w:eastAsia="en"/>
              </w:rPr>
              <w:t>el</w:t>
            </w:r>
            <w:r w:rsidRPr="00E037DA">
              <w:rPr>
                <w:sz w:val="21"/>
                <w:szCs w:val="21"/>
                <w:lang w:val="en" w:eastAsia="en"/>
              </w:rPr>
              <w:t xml:space="preserve"> </w:t>
            </w:r>
            <w:r w:rsidRPr="00E037DA">
              <w:rPr>
                <w:sz w:val="22"/>
                <w:szCs w:val="22"/>
                <w:lang w:val="en" w:eastAsia="en"/>
              </w:rPr>
              <w:t xml:space="preserve">at index </w:t>
            </w:r>
            <w:r w:rsidRPr="00E037DA">
              <w:rPr>
                <w:rStyle w:val="notprenotclassLcode"/>
                <w:rFonts w:ascii="Fira Code" w:eastAsia="Fira Code" w:hAnsi="Fira Code" w:cs="Fira Code"/>
                <w:color w:val="B02145"/>
                <w:sz w:val="21"/>
                <w:szCs w:val="21"/>
                <w:lang w:val="en" w:eastAsia="en"/>
              </w:rPr>
              <w:t>i</w:t>
            </w:r>
            <w:r w:rsidRPr="00E037DA">
              <w:rPr>
                <w:sz w:val="21"/>
                <w:szCs w:val="21"/>
                <w:lang w:val="en" w:eastAsia="en"/>
              </w:rPr>
              <w:t xml:space="preserve"> </w:t>
            </w:r>
            <w:r w:rsidRPr="00E037DA">
              <w:rPr>
                <w:sz w:val="22"/>
                <w:szCs w:val="22"/>
                <w:lang w:val="en" w:eastAsia="en"/>
              </w:rPr>
              <w:t xml:space="preserve">of list </w:t>
            </w:r>
            <w:r w:rsidRPr="00E037DA">
              <w:rPr>
                <w:rStyle w:val="notprenotclassLcode"/>
                <w:rFonts w:ascii="Fira Code" w:eastAsia="Fira Code" w:hAnsi="Fira Code" w:cs="Fira Code"/>
                <w:color w:val="B02145"/>
                <w:sz w:val="22"/>
                <w:szCs w:val="22"/>
                <w:lang w:val="en" w:eastAsia="en"/>
              </w:rPr>
              <w:t>a</w:t>
            </w:r>
          </w:p>
        </w:tc>
      </w:tr>
      <w:tr w:rsidR="00F559C1" w:rsidRPr="00E037DA" w14:paraId="0C46680C"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CC70114"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index()</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98118A8"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a.index</w:t>
            </w:r>
            <w:proofErr w:type="spellEnd"/>
            <w:r w:rsidRPr="00E037DA">
              <w:rPr>
                <w:rStyle w:val="ptableblockcodeonly-child"/>
                <w:rFonts w:ascii="Fira Code" w:eastAsia="Fira Code" w:hAnsi="Fira Code" w:cs="Fira Code"/>
                <w:color w:val="B02145"/>
                <w:sz w:val="21"/>
                <w:szCs w:val="21"/>
                <w:lang w:val="en" w:eastAsia="en"/>
              </w:rPr>
              <w:t>(el)</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789BCE4D"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Returns the index of element </w:t>
            </w:r>
            <w:r w:rsidRPr="00E037DA">
              <w:rPr>
                <w:rStyle w:val="notprenotclassLcode"/>
                <w:rFonts w:ascii="Fira Code" w:eastAsia="Fira Code" w:hAnsi="Fira Code" w:cs="Fira Code"/>
                <w:color w:val="B02145"/>
                <w:sz w:val="21"/>
                <w:szCs w:val="21"/>
                <w:lang w:val="en" w:eastAsia="en"/>
              </w:rPr>
              <w:t>el</w:t>
            </w:r>
            <w:r w:rsidRPr="00E037DA">
              <w:rPr>
                <w:sz w:val="21"/>
                <w:szCs w:val="21"/>
                <w:lang w:val="en" w:eastAsia="en"/>
              </w:rPr>
              <w:t xml:space="preserve"> </w:t>
            </w:r>
            <w:r w:rsidRPr="00E037DA">
              <w:rPr>
                <w:sz w:val="22"/>
                <w:szCs w:val="22"/>
                <w:lang w:val="en" w:eastAsia="en"/>
              </w:rPr>
              <w:t>if it exists</w:t>
            </w:r>
            <w:r w:rsidRPr="00E037DA">
              <w:rPr>
                <w:sz w:val="22"/>
                <w:szCs w:val="22"/>
                <w:lang w:val="en" w:eastAsia="en"/>
              </w:rPr>
              <w:br/>
              <w:t xml:space="preserve">If not, the interpreter raises a </w:t>
            </w:r>
            <w:proofErr w:type="spellStart"/>
            <w:r w:rsidRPr="00E037DA">
              <w:rPr>
                <w:rStyle w:val="notprenotclassLcode"/>
                <w:rFonts w:ascii="Fira Code" w:eastAsia="Fira Code" w:hAnsi="Fira Code" w:cs="Fira Code"/>
                <w:color w:val="B02145"/>
                <w:sz w:val="21"/>
                <w:szCs w:val="21"/>
                <w:lang w:val="en" w:eastAsia="en"/>
              </w:rPr>
              <w:t>ValueError</w:t>
            </w:r>
            <w:proofErr w:type="spellEnd"/>
          </w:p>
        </w:tc>
      </w:tr>
      <w:tr w:rsidR="00F559C1" w:rsidRPr="00E037DA" w14:paraId="0293442F"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4124272"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count()</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B8BB7BA"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a.count</w:t>
            </w:r>
            <w:proofErr w:type="spellEnd"/>
            <w:r w:rsidRPr="00E037DA">
              <w:rPr>
                <w:rStyle w:val="ptableblockcodeonly-child"/>
                <w:rFonts w:ascii="Fira Code" w:eastAsia="Fira Code" w:hAnsi="Fira Code" w:cs="Fira Code"/>
                <w:color w:val="B02145"/>
                <w:sz w:val="21"/>
                <w:szCs w:val="21"/>
                <w:lang w:val="en" w:eastAsia="en"/>
              </w:rPr>
              <w:t>(el)</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4A1429C5"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Returns the number of elements </w:t>
            </w:r>
            <w:r w:rsidRPr="00E037DA">
              <w:rPr>
                <w:rStyle w:val="notprenotclassLcode"/>
                <w:rFonts w:ascii="Fira Code" w:eastAsia="Fira Code" w:hAnsi="Fira Code" w:cs="Fira Code"/>
                <w:color w:val="B02145"/>
                <w:sz w:val="21"/>
                <w:szCs w:val="21"/>
                <w:lang w:val="en" w:eastAsia="en"/>
              </w:rPr>
              <w:t>el</w:t>
            </w:r>
            <w:r w:rsidRPr="00E037DA">
              <w:rPr>
                <w:sz w:val="21"/>
                <w:szCs w:val="21"/>
                <w:lang w:val="en" w:eastAsia="en"/>
              </w:rPr>
              <w:t xml:space="preserve"> </w:t>
            </w:r>
            <w:r w:rsidRPr="00E037DA">
              <w:rPr>
                <w:sz w:val="22"/>
                <w:szCs w:val="22"/>
                <w:lang w:val="en" w:eastAsia="en"/>
              </w:rPr>
              <w:t xml:space="preserve">in list </w:t>
            </w:r>
            <w:r w:rsidRPr="00E037DA">
              <w:rPr>
                <w:rStyle w:val="notprenotclassLcode"/>
                <w:rFonts w:ascii="Fira Code" w:eastAsia="Fira Code" w:hAnsi="Fira Code" w:cs="Fira Code"/>
                <w:color w:val="B02145"/>
                <w:sz w:val="22"/>
                <w:szCs w:val="22"/>
                <w:lang w:val="en" w:eastAsia="en"/>
              </w:rPr>
              <w:t>a</w:t>
            </w:r>
          </w:p>
        </w:tc>
      </w:tr>
      <w:tr w:rsidR="00F559C1" w:rsidRPr="00E037DA" w14:paraId="6BA4F1CB"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6AB7BD7"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sort()</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BBACCDC"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a.sort</w:t>
            </w:r>
            <w:proofErr w:type="spellEnd"/>
            <w:r w:rsidRPr="00E037DA">
              <w:rPr>
                <w:rStyle w:val="ptableblockcodeonly-child"/>
                <w:rFonts w:ascii="Fira Code" w:eastAsia="Fira Code" w:hAnsi="Fira Code" w:cs="Fira Code"/>
                <w:color w:val="B02145"/>
                <w:sz w:val="21"/>
                <w:szCs w:val="21"/>
                <w:lang w:val="en" w:eastAsia="en"/>
              </w:rPr>
              <w:t>()</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2851F807"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Sorts </w:t>
            </w:r>
            <w:r w:rsidRPr="00E037DA">
              <w:rPr>
                <w:rStyle w:val="ptableblockcodeonly-child"/>
                <w:rFonts w:ascii="Fira Code" w:eastAsia="Fira Code" w:hAnsi="Fira Code" w:cs="Fira Code"/>
                <w:color w:val="B02145"/>
                <w:sz w:val="22"/>
                <w:szCs w:val="22"/>
                <w:lang w:val="en" w:eastAsia="en"/>
              </w:rPr>
              <w:t>a</w:t>
            </w:r>
            <w:r w:rsidRPr="00E037DA">
              <w:rPr>
                <w:sz w:val="22"/>
                <w:szCs w:val="22"/>
                <w:lang w:val="en" w:eastAsia="en"/>
              </w:rPr>
              <w:t xml:space="preserve"> in increasing order</w:t>
            </w:r>
          </w:p>
        </w:tc>
      </w:tr>
      <w:tr w:rsidR="00F559C1" w:rsidRPr="00E037DA" w14:paraId="14A0E880"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1DCDD00"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reverse()</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1172457"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a.reverse</w:t>
            </w:r>
            <w:proofErr w:type="spellEnd"/>
            <w:r w:rsidRPr="00E037DA">
              <w:rPr>
                <w:rStyle w:val="ptableblockcodeonly-child"/>
                <w:rFonts w:ascii="Fira Code" w:eastAsia="Fira Code" w:hAnsi="Fira Code" w:cs="Fira Code"/>
                <w:color w:val="B02145"/>
                <w:sz w:val="21"/>
                <w:szCs w:val="21"/>
                <w:lang w:val="en" w:eastAsia="en"/>
              </w:rPr>
              <w:t>()</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6FD9E130"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Reverses the order of elements in </w:t>
            </w:r>
            <w:r w:rsidRPr="00E037DA">
              <w:rPr>
                <w:rStyle w:val="ptableblockcodeonly-child"/>
                <w:rFonts w:ascii="Fira Code" w:eastAsia="Fira Code" w:hAnsi="Fira Code" w:cs="Fira Code"/>
                <w:color w:val="B02145"/>
                <w:sz w:val="22"/>
                <w:szCs w:val="22"/>
                <w:lang w:val="en" w:eastAsia="en"/>
              </w:rPr>
              <w:t>a</w:t>
            </w:r>
          </w:p>
        </w:tc>
      </w:tr>
      <w:tr w:rsidR="00F559C1" w:rsidRPr="00E037DA" w14:paraId="1DF07181"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C043177"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clear()</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7EAA08F"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a.clear</w:t>
            </w:r>
            <w:proofErr w:type="spellEnd"/>
            <w:r w:rsidRPr="00E037DA">
              <w:rPr>
                <w:rStyle w:val="ptableblockcodeonly-child"/>
                <w:rFonts w:ascii="Fira Code" w:eastAsia="Fira Code" w:hAnsi="Fira Code" w:cs="Fira Code"/>
                <w:color w:val="B02145"/>
                <w:sz w:val="21"/>
                <w:szCs w:val="21"/>
                <w:lang w:val="en" w:eastAsia="en"/>
              </w:rPr>
              <w:t>()</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0F1E7162"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Removes all elements of list </w:t>
            </w:r>
            <w:r w:rsidRPr="00E037DA">
              <w:rPr>
                <w:rStyle w:val="ptableblockcodeonly-child"/>
                <w:rFonts w:ascii="Fira Code" w:eastAsia="Fira Code" w:hAnsi="Fira Code" w:cs="Fira Code"/>
                <w:color w:val="B02145"/>
                <w:sz w:val="22"/>
                <w:szCs w:val="22"/>
                <w:lang w:val="en" w:eastAsia="en"/>
              </w:rPr>
              <w:t>a</w:t>
            </w:r>
          </w:p>
        </w:tc>
      </w:tr>
      <w:tr w:rsidR="00F559C1" w:rsidRPr="00E037DA" w14:paraId="3927D70A" w14:textId="77777777" w:rsidTr="00F559C1">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C3F1E7B"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lastRenderedPageBreak/>
              <w:t>remove()</w:t>
            </w:r>
          </w:p>
        </w:tc>
        <w:tc>
          <w:tcPr>
            <w:tcW w:w="124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C812C81"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ptableblockcodeonly-child"/>
                <w:rFonts w:ascii="Fira Code" w:eastAsia="Fira Code" w:hAnsi="Fira Code" w:cs="Fira Code"/>
                <w:color w:val="B02145"/>
                <w:sz w:val="21"/>
                <w:szCs w:val="21"/>
                <w:lang w:val="en" w:eastAsia="en"/>
              </w:rPr>
              <w:t>a.remove</w:t>
            </w:r>
            <w:proofErr w:type="spellEnd"/>
            <w:r w:rsidRPr="00E037DA">
              <w:rPr>
                <w:rStyle w:val="ptableblockcodeonly-child"/>
                <w:rFonts w:ascii="Fira Code" w:eastAsia="Fira Code" w:hAnsi="Fira Code" w:cs="Fira Code"/>
                <w:color w:val="B02145"/>
                <w:sz w:val="21"/>
                <w:szCs w:val="21"/>
                <w:lang w:val="en" w:eastAsia="en"/>
              </w:rPr>
              <w:t>(el)</w:t>
            </w:r>
          </w:p>
        </w:tc>
        <w:tc>
          <w:tcPr>
            <w:tcW w:w="293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5294FFD8"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Removes </w:t>
            </w:r>
            <w:r w:rsidRPr="00E037DA">
              <w:rPr>
                <w:rStyle w:val="notprenotclassLcode"/>
                <w:rFonts w:ascii="Fira Code" w:eastAsia="Fira Code" w:hAnsi="Fira Code" w:cs="Fira Code"/>
                <w:color w:val="B02145"/>
                <w:sz w:val="21"/>
                <w:szCs w:val="21"/>
                <w:lang w:val="en" w:eastAsia="en"/>
              </w:rPr>
              <w:t>el</w:t>
            </w:r>
            <w:r w:rsidRPr="00E037DA">
              <w:rPr>
                <w:sz w:val="21"/>
                <w:szCs w:val="21"/>
                <w:lang w:val="en" w:eastAsia="en"/>
              </w:rPr>
              <w:t xml:space="preserve"> </w:t>
            </w:r>
            <w:r w:rsidRPr="00E037DA">
              <w:rPr>
                <w:sz w:val="22"/>
                <w:szCs w:val="22"/>
                <w:lang w:val="en" w:eastAsia="en"/>
              </w:rPr>
              <w:t>if it exists</w:t>
            </w:r>
            <w:r w:rsidRPr="00E037DA">
              <w:rPr>
                <w:sz w:val="22"/>
                <w:szCs w:val="22"/>
                <w:lang w:val="en" w:eastAsia="en"/>
              </w:rPr>
              <w:br/>
              <w:t xml:space="preserve">If not, the interpreter raises a </w:t>
            </w:r>
            <w:proofErr w:type="spellStart"/>
            <w:r w:rsidRPr="00E037DA">
              <w:rPr>
                <w:rStyle w:val="notprenotclassLcode"/>
                <w:rFonts w:ascii="Fira Code" w:eastAsia="Fira Code" w:hAnsi="Fira Code" w:cs="Fira Code"/>
                <w:color w:val="B02145"/>
                <w:sz w:val="21"/>
                <w:szCs w:val="21"/>
                <w:lang w:val="en" w:eastAsia="en"/>
              </w:rPr>
              <w:t>ValueError</w:t>
            </w:r>
            <w:proofErr w:type="spellEnd"/>
          </w:p>
        </w:tc>
      </w:tr>
      <w:tr w:rsidR="00F559C1" w:rsidRPr="00E037DA" w14:paraId="0C3D1B7A" w14:textId="77777777" w:rsidTr="00F559C1">
        <w:trPr>
          <w:tblCellSpacing w:w="0" w:type="dxa"/>
        </w:trPr>
        <w:tc>
          <w:tcPr>
            <w:tcW w:w="818"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48715EBE" w14:textId="77777777" w:rsidR="00F559C1" w:rsidRPr="00E037DA" w:rsidRDefault="00F559C1" w:rsidP="00F559C1">
            <w:pPr>
              <w:pStyle w:val="ptableblocknth-last-child1"/>
              <w:spacing w:line="465" w:lineRule="atLeast"/>
              <w:jc w:val="center"/>
              <w:rPr>
                <w:color w:val="B02145"/>
                <w:sz w:val="21"/>
                <w:szCs w:val="21"/>
                <w:lang w:val="en" w:eastAsia="en"/>
              </w:rPr>
            </w:pPr>
            <w:r w:rsidRPr="00E037DA">
              <w:rPr>
                <w:rStyle w:val="ptableblockcodeonly-child"/>
                <w:rFonts w:ascii="Fira Code" w:eastAsia="Fira Code" w:hAnsi="Fira Code" w:cs="Fira Code"/>
                <w:color w:val="B02145"/>
                <w:sz w:val="21"/>
                <w:szCs w:val="21"/>
                <w:lang w:val="en" w:eastAsia="en"/>
              </w:rPr>
              <w:t>pop()</w:t>
            </w:r>
          </w:p>
        </w:tc>
        <w:tc>
          <w:tcPr>
            <w:tcW w:w="1242"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404C7D22" w14:textId="77777777" w:rsidR="00F559C1" w:rsidRPr="00E037DA" w:rsidRDefault="00F559C1" w:rsidP="00F559C1">
            <w:pPr>
              <w:pStyle w:val="ptableblocknth-last-child1"/>
              <w:spacing w:line="465" w:lineRule="atLeast"/>
              <w:jc w:val="center"/>
              <w:rPr>
                <w:color w:val="B02145"/>
                <w:sz w:val="21"/>
                <w:szCs w:val="21"/>
                <w:lang w:val="en" w:eastAsia="en"/>
              </w:rPr>
            </w:pPr>
            <w:proofErr w:type="spellStart"/>
            <w:r w:rsidRPr="00E037DA">
              <w:rPr>
                <w:rStyle w:val="notprenotclassLcode"/>
                <w:rFonts w:ascii="Fira Code" w:eastAsia="Fira Code" w:hAnsi="Fira Code" w:cs="Fira Code"/>
                <w:color w:val="B02145"/>
                <w:sz w:val="21"/>
                <w:szCs w:val="21"/>
                <w:lang w:val="en" w:eastAsia="en"/>
              </w:rPr>
              <w:t>a.pop</w:t>
            </w:r>
            <w:proofErr w:type="spellEnd"/>
            <w:r w:rsidRPr="00E037DA">
              <w:rPr>
                <w:rStyle w:val="notprenotclassLcode"/>
                <w:rFonts w:ascii="Fira Code" w:eastAsia="Fira Code" w:hAnsi="Fira Code" w:cs="Fira Code"/>
                <w:color w:val="B02145"/>
                <w:sz w:val="21"/>
                <w:szCs w:val="21"/>
                <w:lang w:val="en" w:eastAsia="en"/>
              </w:rPr>
              <w:t>(</w:t>
            </w:r>
            <w:proofErr w:type="spellStart"/>
            <w:r w:rsidRPr="00E037DA">
              <w:rPr>
                <w:rStyle w:val="notprenotclassLcode"/>
                <w:rFonts w:ascii="Fira Code" w:eastAsia="Fira Code" w:hAnsi="Fira Code" w:cs="Fira Code"/>
                <w:color w:val="B02145"/>
                <w:sz w:val="21"/>
                <w:szCs w:val="21"/>
                <w:lang w:val="en" w:eastAsia="en"/>
              </w:rPr>
              <w:t>i</w:t>
            </w:r>
            <w:proofErr w:type="spellEnd"/>
            <w:r w:rsidRPr="00E037DA">
              <w:rPr>
                <w:rStyle w:val="notprenotclassLcode"/>
                <w:rFonts w:ascii="Fira Code" w:eastAsia="Fira Code" w:hAnsi="Fira Code" w:cs="Fira Code"/>
                <w:color w:val="B02145"/>
                <w:sz w:val="21"/>
                <w:szCs w:val="21"/>
                <w:lang w:val="en" w:eastAsia="en"/>
              </w:rPr>
              <w:t>)</w:t>
            </w:r>
            <w:r w:rsidRPr="00E037DA">
              <w:rPr>
                <w:rStyle w:val="notprenotclassLcode"/>
                <w:rFonts w:ascii="Fira Code" w:eastAsia="Fira Code" w:hAnsi="Fira Code" w:cs="Fira Code"/>
                <w:color w:val="B02145"/>
                <w:sz w:val="21"/>
                <w:szCs w:val="21"/>
                <w:lang w:val="en" w:eastAsia="en"/>
              </w:rPr>
              <w:br/>
            </w:r>
            <w:proofErr w:type="spellStart"/>
            <w:r w:rsidRPr="00E037DA">
              <w:rPr>
                <w:rStyle w:val="notprenotclassLcode"/>
                <w:rFonts w:ascii="Fira Code" w:eastAsia="Fira Code" w:hAnsi="Fira Code" w:cs="Fira Code"/>
                <w:color w:val="B02145"/>
                <w:sz w:val="21"/>
                <w:szCs w:val="21"/>
                <w:lang w:val="en" w:eastAsia="en"/>
              </w:rPr>
              <w:t>a.pop</w:t>
            </w:r>
            <w:proofErr w:type="spellEnd"/>
            <w:r w:rsidRPr="00E037DA">
              <w:rPr>
                <w:rStyle w:val="notprenotclassLcode"/>
                <w:rFonts w:ascii="Fira Code" w:eastAsia="Fira Code" w:hAnsi="Fira Code" w:cs="Fira Code"/>
                <w:color w:val="B02145"/>
                <w:sz w:val="21"/>
                <w:szCs w:val="21"/>
                <w:lang w:val="en" w:eastAsia="en"/>
              </w:rPr>
              <w:t>()</w:t>
            </w:r>
          </w:p>
        </w:tc>
        <w:tc>
          <w:tcPr>
            <w:tcW w:w="2939"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51696096" w14:textId="77777777" w:rsidR="00F559C1" w:rsidRPr="00E037DA" w:rsidRDefault="00F559C1" w:rsidP="00F559C1">
            <w:pPr>
              <w:pStyle w:val="ptableblocknth-last-child1"/>
              <w:spacing w:line="465" w:lineRule="atLeast"/>
              <w:rPr>
                <w:rStyle w:val="notprenotclassLcode"/>
                <w:rFonts w:ascii="Fira Code" w:eastAsia="Fira Code" w:hAnsi="Fira Code" w:cs="Fira Code"/>
                <w:color w:val="B02145"/>
                <w:sz w:val="21"/>
                <w:szCs w:val="21"/>
                <w:lang w:val="en" w:eastAsia="en"/>
              </w:rPr>
            </w:pPr>
            <w:r w:rsidRPr="00E037DA">
              <w:rPr>
                <w:sz w:val="22"/>
                <w:szCs w:val="22"/>
                <w:lang w:val="en" w:eastAsia="en"/>
              </w:rPr>
              <w:t xml:space="preserve">If </w:t>
            </w:r>
            <w:r w:rsidRPr="00E037DA">
              <w:rPr>
                <w:rStyle w:val="notprenotclassLcode"/>
                <w:rFonts w:ascii="Fira Code" w:eastAsia="Fira Code" w:hAnsi="Fira Code" w:cs="Fira Code"/>
                <w:color w:val="B02145"/>
                <w:sz w:val="21"/>
                <w:szCs w:val="21"/>
                <w:lang w:val="en" w:eastAsia="en"/>
              </w:rPr>
              <w:t>i</w:t>
            </w:r>
            <w:r w:rsidRPr="00E037DA">
              <w:rPr>
                <w:sz w:val="21"/>
                <w:szCs w:val="21"/>
                <w:lang w:val="en" w:eastAsia="en"/>
              </w:rPr>
              <w:t xml:space="preserve"> </w:t>
            </w:r>
            <w:r w:rsidRPr="00E037DA">
              <w:rPr>
                <w:sz w:val="22"/>
                <w:szCs w:val="22"/>
                <w:lang w:val="en" w:eastAsia="en"/>
              </w:rPr>
              <w:t xml:space="preserve">is provided, </w:t>
            </w:r>
            <w:proofErr w:type="gramStart"/>
            <w:r w:rsidRPr="00E037DA">
              <w:rPr>
                <w:sz w:val="22"/>
                <w:szCs w:val="22"/>
                <w:lang w:val="en" w:eastAsia="en"/>
              </w:rPr>
              <w:t>removes</w:t>
            </w:r>
            <w:proofErr w:type="gramEnd"/>
            <w:r w:rsidRPr="00E037DA">
              <w:rPr>
                <w:sz w:val="22"/>
                <w:szCs w:val="22"/>
                <w:lang w:val="en" w:eastAsia="en"/>
              </w:rPr>
              <w:t xml:space="preserve"> and returns the element at index </w:t>
            </w:r>
            <w:r w:rsidRPr="00E037DA">
              <w:rPr>
                <w:rStyle w:val="notprenotclassLcode"/>
                <w:rFonts w:ascii="Fira Code" w:eastAsia="Fira Code" w:hAnsi="Fira Code" w:cs="Fira Code"/>
                <w:color w:val="B02145"/>
                <w:sz w:val="21"/>
                <w:szCs w:val="21"/>
                <w:lang w:val="en" w:eastAsia="en"/>
              </w:rPr>
              <w:t>i</w:t>
            </w:r>
          </w:p>
          <w:p w14:paraId="52AB2F29" w14:textId="77777777" w:rsidR="00F559C1" w:rsidRPr="00E037DA" w:rsidRDefault="00F559C1" w:rsidP="00F559C1">
            <w:pPr>
              <w:pStyle w:val="ptableblocknth-last-child1"/>
              <w:spacing w:line="465" w:lineRule="atLeast"/>
              <w:rPr>
                <w:sz w:val="22"/>
                <w:szCs w:val="22"/>
                <w:lang w:val="en" w:eastAsia="en"/>
              </w:rPr>
            </w:pPr>
            <w:r w:rsidRPr="00E037DA">
              <w:rPr>
                <w:sz w:val="22"/>
                <w:szCs w:val="22"/>
                <w:lang w:val="en" w:eastAsia="en"/>
              </w:rPr>
              <w:t xml:space="preserve">If not, removes and returns the last element of </w:t>
            </w:r>
            <w:r w:rsidRPr="00E037DA">
              <w:rPr>
                <w:rStyle w:val="notprenotclassLcode"/>
                <w:rFonts w:ascii="Fira Code" w:eastAsia="Fira Code" w:hAnsi="Fira Code" w:cs="Fira Code"/>
                <w:color w:val="B02145"/>
                <w:sz w:val="22"/>
                <w:szCs w:val="22"/>
                <w:lang w:val="en" w:eastAsia="en"/>
              </w:rPr>
              <w:t>a</w:t>
            </w:r>
          </w:p>
        </w:tc>
      </w:tr>
    </w:tbl>
    <w:p w14:paraId="1F53DA29" w14:textId="77777777" w:rsidR="00F559C1" w:rsidRDefault="00F559C1" w:rsidP="00F559C1">
      <w:pPr>
        <w:rPr>
          <w:vanish/>
        </w:rPr>
      </w:pPr>
    </w:p>
    <w:p w14:paraId="6EE50B44" w14:textId="77777777" w:rsidR="00F559C1" w:rsidRDefault="00F559C1" w:rsidP="00F559C1">
      <w:pPr>
        <w:spacing w:line="180" w:lineRule="exact"/>
      </w:pPr>
    </w:p>
    <w:tbl>
      <w:tblPr>
        <w:tblW w:w="0" w:type="auto"/>
        <w:tblInd w:w="454" w:type="dxa"/>
        <w:tblCellMar>
          <w:left w:w="0" w:type="dxa"/>
          <w:right w:w="0" w:type="dxa"/>
        </w:tblCellMar>
        <w:tblLook w:val="05E0" w:firstRow="1" w:lastRow="1" w:firstColumn="1" w:lastColumn="1" w:noHBand="0" w:noVBand="1"/>
      </w:tblPr>
      <w:tblGrid>
        <w:gridCol w:w="615"/>
        <w:gridCol w:w="9913"/>
      </w:tblGrid>
      <w:tr w:rsidR="00F559C1" w14:paraId="18A729A2" w14:textId="77777777" w:rsidTr="00F559C1">
        <w:trPr>
          <w:trHeight w:val="756"/>
        </w:trPr>
        <w:tc>
          <w:tcPr>
            <w:tcW w:w="0" w:type="auto"/>
            <w:tcMar>
              <w:top w:w="0" w:type="dxa"/>
              <w:left w:w="182" w:type="dxa"/>
              <w:bottom w:w="363" w:type="dxa"/>
              <w:right w:w="182" w:type="dxa"/>
            </w:tcMar>
            <w:hideMark/>
          </w:tcPr>
          <w:p w14:paraId="63EE2EA1" w14:textId="77777777" w:rsidR="00F559C1" w:rsidRPr="002F0674" w:rsidRDefault="00F559C1" w:rsidP="00F559C1">
            <w:pPr>
              <w:spacing w:line="465" w:lineRule="atLeast"/>
              <w:rPr>
                <w:color w:val="2156A5"/>
                <w:lang w:val="en" w:eastAsia="en"/>
              </w:rPr>
            </w:pPr>
            <w:bookmarkStart w:id="6" w:name="iterable-def"/>
            <w:bookmarkEnd w:id="6"/>
            <w:r w:rsidRPr="002F0674">
              <w:rPr>
                <w:rStyle w:val="small"/>
                <w:color w:val="2156A5"/>
                <w:lang w:val="en" w:eastAsia="en"/>
              </w:rPr>
              <w:t>[1]</w:t>
            </w:r>
          </w:p>
        </w:tc>
        <w:tc>
          <w:tcPr>
            <w:tcW w:w="9913" w:type="dxa"/>
            <w:tcMar>
              <w:top w:w="0" w:type="dxa"/>
              <w:left w:w="182" w:type="dxa"/>
              <w:bottom w:w="0" w:type="dxa"/>
              <w:right w:w="182" w:type="dxa"/>
            </w:tcMar>
            <w:hideMark/>
          </w:tcPr>
          <w:p w14:paraId="437FCB4D" w14:textId="77777777" w:rsidR="00F559C1" w:rsidRDefault="00F559C1" w:rsidP="00F559C1">
            <w:pPr>
              <w:pStyle w:val="p"/>
              <w:spacing w:line="449" w:lineRule="atLeast"/>
              <w:rPr>
                <w:sz w:val="28"/>
                <w:szCs w:val="28"/>
                <w:lang w:val="en" w:eastAsia="en"/>
              </w:rPr>
            </w:pPr>
            <w:proofErr w:type="spellStart"/>
            <w:r w:rsidRPr="002F0674">
              <w:rPr>
                <w:rStyle w:val="small"/>
                <w:lang w:val="en" w:eastAsia="en"/>
              </w:rPr>
              <w:t>Iterables</w:t>
            </w:r>
            <w:proofErr w:type="spellEnd"/>
            <w:r w:rsidRPr="002F0674">
              <w:rPr>
                <w:rStyle w:val="small"/>
                <w:lang w:val="en" w:eastAsia="en"/>
              </w:rPr>
              <w:t xml:space="preserve"> are basically objects that can be iterated, like strings, lists, tuples, and dictionaries. You can think of them as sequences of elements.</w:t>
            </w:r>
          </w:p>
        </w:tc>
      </w:tr>
    </w:tbl>
    <w:p w14:paraId="5FF4EB77" w14:textId="77777777" w:rsidR="00F559C1" w:rsidRDefault="00F559C1" w:rsidP="00F559C1">
      <w:pPr>
        <w:rPr>
          <w:vanish/>
        </w:rPr>
      </w:pPr>
    </w:p>
    <w:tbl>
      <w:tblPr>
        <w:tblW w:w="5000" w:type="pct"/>
        <w:tblCellSpacing w:w="0" w:type="dxa"/>
        <w:tblInd w:w="454" w:type="dxa"/>
        <w:tblCellMar>
          <w:left w:w="0" w:type="dxa"/>
          <w:right w:w="0" w:type="dxa"/>
        </w:tblCellMar>
        <w:tblLook w:val="05E0" w:firstRow="1" w:lastRow="1" w:firstColumn="1" w:lastColumn="1" w:noHBand="0" w:noVBand="1"/>
      </w:tblPr>
      <w:tblGrid>
        <w:gridCol w:w="1563"/>
        <w:gridCol w:w="9782"/>
      </w:tblGrid>
      <w:tr w:rsidR="00F559C1" w14:paraId="1CF5F917" w14:textId="77777777" w:rsidTr="00F559C1">
        <w:trPr>
          <w:trHeight w:hRule="exact" w:val="748"/>
          <w:tblCellSpacing w:w="0" w:type="dxa"/>
        </w:trPr>
        <w:tc>
          <w:tcPr>
            <w:tcW w:w="1563" w:type="dxa"/>
            <w:tcMar>
              <w:top w:w="163" w:type="dxa"/>
              <w:left w:w="182" w:type="dxa"/>
              <w:bottom w:w="163" w:type="dxa"/>
              <w:right w:w="182" w:type="dxa"/>
            </w:tcMar>
            <w:hideMark/>
          </w:tcPr>
          <w:p w14:paraId="51FA163C" w14:textId="77777777" w:rsidR="00F559C1" w:rsidRPr="00E037DA" w:rsidRDefault="00F559C1" w:rsidP="00F559C1">
            <w:pPr>
              <w:pStyle w:val="admonitionblocktabletdicontitle"/>
              <w:spacing w:line="465" w:lineRule="atLeast"/>
              <w:jc w:val="center"/>
              <w:rPr>
                <w:color w:val="262626"/>
                <w:lang w:val="en" w:eastAsia="en"/>
              </w:rPr>
            </w:pPr>
            <w:r w:rsidRPr="00E037DA">
              <w:rPr>
                <w:color w:val="262626"/>
                <w:sz w:val="24"/>
                <w:szCs w:val="24"/>
                <w:lang w:val="en" w:eastAsia="en"/>
              </w:rPr>
              <w:t>Note</w:t>
            </w:r>
          </w:p>
        </w:tc>
        <w:tc>
          <w:tcPr>
            <w:tcW w:w="0" w:type="auto"/>
            <w:tcBorders>
              <w:top w:val="nil"/>
              <w:left w:val="single" w:sz="6" w:space="0" w:color="DDDDDF"/>
              <w:bottom w:val="nil"/>
              <w:right w:val="nil"/>
            </w:tcBorders>
            <w:tcMar>
              <w:top w:w="163" w:type="dxa"/>
              <w:left w:w="334" w:type="dxa"/>
              <w:bottom w:w="163" w:type="dxa"/>
              <w:right w:w="363" w:type="dxa"/>
            </w:tcMar>
            <w:hideMark/>
          </w:tcPr>
          <w:p w14:paraId="0233EC1E" w14:textId="77777777" w:rsidR="00F559C1" w:rsidRDefault="00F559C1" w:rsidP="00F559C1">
            <w:pPr>
              <w:spacing w:line="449" w:lineRule="atLeast"/>
              <w:rPr>
                <w:sz w:val="28"/>
                <w:szCs w:val="28"/>
                <w:lang w:val="en" w:eastAsia="en"/>
              </w:rPr>
            </w:pPr>
            <w:r w:rsidRPr="002F0674">
              <w:rPr>
                <w:rStyle w:val="notprenotclassLcode"/>
                <w:rFonts w:ascii="Fira Code" w:eastAsia="Fira Code" w:hAnsi="Fira Code" w:cs="Fira Code"/>
                <w:color w:val="B02145"/>
                <w:sz w:val="20"/>
                <w:szCs w:val="20"/>
                <w:lang w:val="en" w:eastAsia="en"/>
              </w:rPr>
              <w:t>clear()</w:t>
            </w:r>
            <w:r w:rsidRPr="00E037DA">
              <w:rPr>
                <w:color w:val="404040"/>
                <w:sz w:val="21"/>
                <w:szCs w:val="21"/>
                <w:lang w:val="en" w:eastAsia="en"/>
              </w:rPr>
              <w:t xml:space="preserve">, </w:t>
            </w:r>
            <w:r w:rsidRPr="002F0674">
              <w:rPr>
                <w:rStyle w:val="notprenotclassLcode"/>
                <w:rFonts w:ascii="Fira Code" w:eastAsia="Fira Code" w:hAnsi="Fira Code" w:cs="Fira Code"/>
                <w:color w:val="B02145"/>
                <w:sz w:val="20"/>
                <w:szCs w:val="20"/>
                <w:lang w:val="en" w:eastAsia="en"/>
              </w:rPr>
              <w:t>remove()</w:t>
            </w:r>
            <w:r w:rsidRPr="00E037DA">
              <w:rPr>
                <w:color w:val="404040"/>
                <w:sz w:val="21"/>
                <w:szCs w:val="21"/>
                <w:lang w:val="en" w:eastAsia="en"/>
              </w:rPr>
              <w:t xml:space="preserve">, and </w:t>
            </w:r>
            <w:r w:rsidRPr="002F0674">
              <w:rPr>
                <w:rStyle w:val="notprenotclassLcode"/>
                <w:rFonts w:ascii="Fira Code" w:eastAsia="Fira Code" w:hAnsi="Fira Code" w:cs="Fira Code"/>
                <w:color w:val="B02145"/>
                <w:sz w:val="20"/>
                <w:szCs w:val="20"/>
                <w:lang w:val="en" w:eastAsia="en"/>
              </w:rPr>
              <w:t>pop()</w:t>
            </w:r>
            <w:r w:rsidRPr="00E037DA">
              <w:rPr>
                <w:color w:val="404040"/>
                <w:sz w:val="20"/>
                <w:szCs w:val="20"/>
                <w:lang w:val="en" w:eastAsia="en"/>
              </w:rPr>
              <w:t xml:space="preserve"> </w:t>
            </w:r>
            <w:r w:rsidRPr="00E037DA">
              <w:rPr>
                <w:color w:val="404040"/>
                <w:sz w:val="21"/>
                <w:szCs w:val="21"/>
                <w:lang w:val="en" w:eastAsia="en"/>
              </w:rPr>
              <w:t>methods will be covered more in depth</w:t>
            </w:r>
            <w:r w:rsidRPr="002F0674">
              <w:rPr>
                <w:sz w:val="21"/>
                <w:szCs w:val="21"/>
                <w:lang w:val="en" w:eastAsia="en"/>
              </w:rPr>
              <w:t xml:space="preserve"> </w:t>
            </w:r>
            <w:hyperlink r:id="rId26" w:anchor="_b_deleting_elements" w:history="1">
              <w:r w:rsidRPr="002F0674">
                <w:rPr>
                  <w:rStyle w:val="a"/>
                  <w:sz w:val="21"/>
                  <w:szCs w:val="21"/>
                  <w:u w:val="single"/>
                  <w:lang w:val="en" w:eastAsia="en"/>
                </w:rPr>
                <w:t>later</w:t>
              </w:r>
            </w:hyperlink>
          </w:p>
        </w:tc>
      </w:tr>
    </w:tbl>
    <w:p w14:paraId="2361B80F" w14:textId="77777777" w:rsidR="00F559C1" w:rsidRDefault="00F559C1" w:rsidP="00F559C1">
      <w:pPr>
        <w:pStyle w:val="listingblocktitle"/>
        <w:spacing w:before="240" w:after="73" w:line="383" w:lineRule="atLeast"/>
        <w:ind w:left="272" w:right="272"/>
        <w:rPr>
          <w:sz w:val="26"/>
          <w:szCs w:val="26"/>
          <w:lang w:val="en" w:eastAsia="en"/>
        </w:rPr>
      </w:pPr>
      <w:r w:rsidRPr="003C515A">
        <w:rPr>
          <w:rStyle w:val="notprenotclassLcode"/>
          <w:rFonts w:ascii="Fira Code" w:eastAsia="Fira Code" w:hAnsi="Fira Code" w:cs="Fira Code"/>
          <w:i w:val="0"/>
          <w:iCs w:val="0"/>
          <w:sz w:val="25"/>
          <w:szCs w:val="25"/>
          <w:lang w:val="en" w:eastAsia="en"/>
        </w:rPr>
        <w:t>append()</w:t>
      </w:r>
      <w:r w:rsidRPr="003C515A">
        <w:rPr>
          <w:rStyle w:val="Strong1"/>
          <w:i w:val="0"/>
          <w:iCs w:val="0"/>
          <w:sz w:val="25"/>
          <w:szCs w:val="25"/>
          <w:lang w:val="en" w:eastAsia="en"/>
        </w:rPr>
        <w:t xml:space="preserve">, </w:t>
      </w:r>
      <w:r w:rsidRPr="003C515A">
        <w:rPr>
          <w:rStyle w:val="notprenotclassLcode"/>
          <w:rFonts w:ascii="Fira Code" w:eastAsia="Fira Code" w:hAnsi="Fira Code" w:cs="Fira Code"/>
          <w:i w:val="0"/>
          <w:iCs w:val="0"/>
          <w:sz w:val="25"/>
          <w:szCs w:val="25"/>
          <w:lang w:val="en" w:eastAsia="en"/>
        </w:rPr>
        <w:t>extend()</w:t>
      </w:r>
      <w:r w:rsidRPr="003C515A">
        <w:rPr>
          <w:rStyle w:val="Strong1"/>
          <w:i w:val="0"/>
          <w:iCs w:val="0"/>
          <w:sz w:val="25"/>
          <w:szCs w:val="25"/>
          <w:lang w:val="en" w:eastAsia="en"/>
        </w:rPr>
        <w:t>,</w:t>
      </w:r>
      <w:r w:rsidRPr="002F0674">
        <w:rPr>
          <w:rStyle w:val="Strong1"/>
          <w:lang w:val="en" w:eastAsia="en"/>
        </w:rPr>
        <w:t xml:space="preserve"> </w:t>
      </w:r>
      <w:r>
        <w:rPr>
          <w:rStyle w:val="Strong1"/>
          <w:sz w:val="26"/>
          <w:szCs w:val="26"/>
          <w:lang w:val="en" w:eastAsia="en"/>
        </w:rPr>
        <w:t xml:space="preserve">and </w:t>
      </w:r>
      <w:r w:rsidRPr="003C515A">
        <w:rPr>
          <w:rStyle w:val="notprenotclassLcode"/>
          <w:rFonts w:ascii="Fira Code" w:eastAsia="Fira Code" w:hAnsi="Fira Code" w:cs="Fira Code"/>
          <w:i w:val="0"/>
          <w:iCs w:val="0"/>
          <w:sz w:val="25"/>
          <w:szCs w:val="25"/>
          <w:lang w:val="en" w:eastAsia="en"/>
        </w:rPr>
        <w:t>insert()</w:t>
      </w:r>
      <w:r w:rsidRPr="002F0674">
        <w:rPr>
          <w:rStyle w:val="Strong1"/>
          <w:lang w:val="en" w:eastAsia="en"/>
        </w:rPr>
        <w:t xml:space="preserve"> </w:t>
      </w:r>
      <w:r>
        <w:rPr>
          <w:rStyle w:val="Strong1"/>
          <w:sz w:val="26"/>
          <w:szCs w:val="26"/>
          <w:lang w:val="en" w:eastAsia="en"/>
        </w:rPr>
        <w:t>Examples</w:t>
      </w:r>
    </w:p>
    <w:p w14:paraId="76DED39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5D6928C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a.append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264DD56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a.insert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1301717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print(a)</w:t>
      </w:r>
    </w:p>
    <w:p w14:paraId="396BBFC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p>
    <w:p w14:paraId="75A8CFF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Difference between append() and extend()</w:t>
      </w:r>
    </w:p>
    <w:p w14:paraId="683F2A0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lst1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A3CD6D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lst2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B09DC3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it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74518D4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77A5EDA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lst1.append(it)</w:t>
      </w:r>
    </w:p>
    <w:p w14:paraId="339A17A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print(lst1)</w:t>
      </w:r>
    </w:p>
    <w:p w14:paraId="398B07C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lst2.extend(it)</w:t>
      </w:r>
    </w:p>
    <w:p w14:paraId="25B59B5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print(lst2)</w:t>
      </w:r>
    </w:p>
    <w:p w14:paraId="4315D1E4" w14:textId="77777777" w:rsidR="00F559C1" w:rsidRDefault="00F559C1" w:rsidP="00F559C1">
      <w:pPr>
        <w:pStyle w:val="listingblocktitle"/>
        <w:spacing w:line="383" w:lineRule="atLeast"/>
        <w:ind w:left="272" w:right="272"/>
        <w:rPr>
          <w:sz w:val="26"/>
          <w:szCs w:val="26"/>
          <w:lang w:val="en" w:eastAsia="en"/>
        </w:rPr>
      </w:pPr>
      <w:r>
        <w:rPr>
          <w:rStyle w:val="Strong1"/>
          <w:sz w:val="26"/>
          <w:szCs w:val="26"/>
          <w:lang w:val="en" w:eastAsia="en"/>
        </w:rPr>
        <w:t>Output</w:t>
      </w:r>
    </w:p>
    <w:p w14:paraId="3721FDE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 5]</w:t>
      </w:r>
    </w:p>
    <w:p w14:paraId="2E1589B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 'c', [1, 2, 3]]</w:t>
      </w:r>
    </w:p>
    <w:p w14:paraId="0B50F75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 'c', 1, 2, 3]</w:t>
      </w:r>
    </w:p>
    <w:p w14:paraId="3C2C9CFE" w14:textId="66803313"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At first glance, the methods </w:t>
      </w:r>
      <w:r w:rsidRPr="002F0674">
        <w:rPr>
          <w:rStyle w:val="notprenotclassLcode"/>
          <w:rFonts w:ascii="Fira Code" w:eastAsia="Fira Code" w:hAnsi="Fira Code" w:cs="Fira Code"/>
          <w:color w:val="B02145"/>
          <w:sz w:val="24"/>
          <w:szCs w:val="24"/>
          <w:lang w:val="en" w:eastAsia="en"/>
        </w:rPr>
        <w:t>append()</w:t>
      </w:r>
      <w:r w:rsidRPr="002F0674">
        <w:rPr>
          <w:sz w:val="32"/>
          <w:szCs w:val="32"/>
          <w:lang w:val="en" w:eastAsia="en"/>
        </w:rPr>
        <w:t xml:space="preserve"> </w:t>
      </w:r>
      <w:r>
        <w:rPr>
          <w:sz w:val="28"/>
          <w:szCs w:val="28"/>
          <w:lang w:val="en" w:eastAsia="en"/>
        </w:rPr>
        <w:t xml:space="preserve">and </w:t>
      </w:r>
      <w:r w:rsidRPr="002F0674">
        <w:rPr>
          <w:rStyle w:val="notprenotclassLcode"/>
          <w:rFonts w:ascii="Fira Code" w:eastAsia="Fira Code" w:hAnsi="Fira Code" w:cs="Fira Code"/>
          <w:color w:val="B02145"/>
          <w:lang w:val="en" w:eastAsia="en"/>
        </w:rPr>
        <w:t>extend()</w:t>
      </w:r>
      <w:r>
        <w:rPr>
          <w:sz w:val="28"/>
          <w:szCs w:val="28"/>
          <w:lang w:val="en" w:eastAsia="en"/>
        </w:rPr>
        <w:t xml:space="preserve"> seems identical. However, lines 6-14 show the difference between the two. </w:t>
      </w:r>
      <w:proofErr w:type="spellStart"/>
      <w:r w:rsidRPr="002F0674">
        <w:rPr>
          <w:rStyle w:val="notprenotclassLcode"/>
          <w:rFonts w:ascii="Fira Code" w:eastAsia="Fira Code" w:hAnsi="Fira Code" w:cs="Fira Code"/>
          <w:color w:val="B02145"/>
          <w:lang w:val="en" w:eastAsia="en"/>
        </w:rPr>
        <w:t>a.append</w:t>
      </w:r>
      <w:proofErr w:type="spellEnd"/>
      <w:r w:rsidRPr="002F0674">
        <w:rPr>
          <w:rStyle w:val="notprenotclassLcode"/>
          <w:rFonts w:ascii="Fira Code" w:eastAsia="Fira Code" w:hAnsi="Fira Code" w:cs="Fira Code"/>
          <w:color w:val="B02145"/>
          <w:lang w:val="en" w:eastAsia="en"/>
        </w:rPr>
        <w:t>(el)</w:t>
      </w:r>
      <w:r>
        <w:rPr>
          <w:sz w:val="28"/>
          <w:szCs w:val="28"/>
          <w:lang w:val="en" w:eastAsia="en"/>
        </w:rPr>
        <w:t xml:space="preserve"> treats </w:t>
      </w:r>
      <w:r w:rsidRPr="002F0674">
        <w:rPr>
          <w:rStyle w:val="notprenotclassLcode"/>
          <w:rFonts w:ascii="Fira Code" w:eastAsia="Fira Code" w:hAnsi="Fira Code" w:cs="Fira Code"/>
          <w:color w:val="B02145"/>
          <w:lang w:val="en" w:eastAsia="en"/>
        </w:rPr>
        <w:t>el</w:t>
      </w:r>
      <w:r>
        <w:rPr>
          <w:sz w:val="28"/>
          <w:szCs w:val="28"/>
          <w:lang w:val="en" w:eastAsia="en"/>
        </w:rPr>
        <w:t xml:space="preserve"> as </w:t>
      </w:r>
      <w:r>
        <w:rPr>
          <w:rStyle w:val="pstrong"/>
          <w:b/>
          <w:bCs/>
          <w:sz w:val="28"/>
          <w:szCs w:val="28"/>
          <w:lang w:val="en" w:eastAsia="en"/>
        </w:rPr>
        <w:t>one</w:t>
      </w:r>
      <w:r>
        <w:rPr>
          <w:sz w:val="28"/>
          <w:szCs w:val="28"/>
          <w:lang w:val="en" w:eastAsia="en"/>
        </w:rPr>
        <w:t xml:space="preserve"> element. </w:t>
      </w:r>
      <w:proofErr w:type="gramStart"/>
      <w:r>
        <w:rPr>
          <w:sz w:val="28"/>
          <w:szCs w:val="28"/>
          <w:lang w:val="en" w:eastAsia="en"/>
        </w:rPr>
        <w:t>This is why</w:t>
      </w:r>
      <w:proofErr w:type="gramEnd"/>
      <w:r>
        <w:rPr>
          <w:sz w:val="28"/>
          <w:szCs w:val="28"/>
          <w:lang w:val="en" w:eastAsia="en"/>
        </w:rPr>
        <w:t xml:space="preserve"> at line 12, the list </w:t>
      </w:r>
      <w:r w:rsidRPr="002F0674">
        <w:rPr>
          <w:rStyle w:val="notprenotclassLcode"/>
          <w:rFonts w:ascii="Fira Code" w:eastAsia="Fira Code" w:hAnsi="Fira Code" w:cs="Fira Code"/>
          <w:color w:val="B02145"/>
          <w:lang w:val="en" w:eastAsia="en"/>
        </w:rPr>
        <w:t>[1, 2, 3]</w:t>
      </w:r>
      <w:r>
        <w:rPr>
          <w:sz w:val="28"/>
          <w:szCs w:val="28"/>
          <w:lang w:val="en" w:eastAsia="en"/>
        </w:rPr>
        <w:t xml:space="preserve"> is the fourth </w:t>
      </w:r>
      <w:r>
        <w:rPr>
          <w:rStyle w:val="em"/>
          <w:sz w:val="28"/>
          <w:szCs w:val="28"/>
          <w:lang w:val="en" w:eastAsia="en"/>
        </w:rPr>
        <w:t>element</w:t>
      </w:r>
      <w:r>
        <w:rPr>
          <w:sz w:val="28"/>
          <w:szCs w:val="28"/>
          <w:lang w:val="en" w:eastAsia="en"/>
        </w:rPr>
        <w:t xml:space="preserve"> of </w:t>
      </w:r>
      <w:r w:rsidRPr="002F0674">
        <w:rPr>
          <w:rStyle w:val="notprenotclassLcode"/>
          <w:rFonts w:ascii="Fira Code" w:eastAsia="Fira Code" w:hAnsi="Fira Code" w:cs="Fira Code"/>
          <w:color w:val="B02145"/>
          <w:lang w:val="en" w:eastAsia="en"/>
        </w:rPr>
        <w:t>lst1</w:t>
      </w:r>
      <w:r w:rsidRPr="003938AD">
        <w:rPr>
          <w:sz w:val="28"/>
          <w:szCs w:val="28"/>
          <w:lang w:val="en" w:eastAsia="en"/>
        </w:rPr>
        <w:t>.</w:t>
      </w:r>
      <w:r w:rsidRPr="002F0674">
        <w:rPr>
          <w:color w:val="B02145"/>
          <w:sz w:val="28"/>
          <w:szCs w:val="28"/>
          <w:lang w:val="en" w:eastAsia="en"/>
        </w:rPr>
        <w:t xml:space="preserve"> </w:t>
      </w:r>
      <w:proofErr w:type="spellStart"/>
      <w:r w:rsidRPr="002F0674">
        <w:rPr>
          <w:rStyle w:val="notprenotclassLcode"/>
          <w:rFonts w:ascii="Fira Code" w:eastAsia="Fira Code" w:hAnsi="Fira Code" w:cs="Fira Code"/>
          <w:color w:val="B02145"/>
          <w:lang w:val="en" w:eastAsia="en"/>
        </w:rPr>
        <w:t>len</w:t>
      </w:r>
      <w:proofErr w:type="spellEnd"/>
      <w:r w:rsidRPr="002F0674">
        <w:rPr>
          <w:rStyle w:val="notprenotclassLcode"/>
          <w:rFonts w:ascii="Fira Code" w:eastAsia="Fira Code" w:hAnsi="Fira Code" w:cs="Fira Code"/>
          <w:color w:val="B02145"/>
          <w:lang w:val="en" w:eastAsia="en"/>
        </w:rPr>
        <w:t>(lst1)</w:t>
      </w:r>
      <w:r>
        <w:rPr>
          <w:sz w:val="28"/>
          <w:szCs w:val="28"/>
          <w:lang w:val="en" w:eastAsia="en"/>
        </w:rPr>
        <w:t xml:space="preserve"> would evaluate to 4 instead of 6. </w:t>
      </w:r>
      <w:r w:rsidRPr="003938AD">
        <w:rPr>
          <w:rStyle w:val="notprenotclassLcode"/>
          <w:rFonts w:ascii="Fira Code" w:eastAsia="Fira Code" w:hAnsi="Fira Code" w:cs="Fira Code"/>
          <w:color w:val="B02145"/>
          <w:lang w:val="en" w:eastAsia="en"/>
        </w:rPr>
        <w:t>extend(it)</w:t>
      </w:r>
      <w:r>
        <w:rPr>
          <w:sz w:val="28"/>
          <w:szCs w:val="28"/>
          <w:lang w:val="en" w:eastAsia="en"/>
        </w:rPr>
        <w:t xml:space="preserve"> will add each element of </w:t>
      </w:r>
      <w:r w:rsidRPr="003938AD">
        <w:rPr>
          <w:rStyle w:val="notprenotclassLcode"/>
          <w:rFonts w:ascii="Fira Code" w:eastAsia="Fira Code" w:hAnsi="Fira Code" w:cs="Fira Code"/>
          <w:color w:val="B02145"/>
          <w:lang w:val="en" w:eastAsia="en"/>
        </w:rPr>
        <w:t>it</w:t>
      </w:r>
      <w:r>
        <w:rPr>
          <w:sz w:val="28"/>
          <w:szCs w:val="28"/>
          <w:lang w:val="en" w:eastAsia="en"/>
        </w:rPr>
        <w:t xml:space="preserve"> as its own </w:t>
      </w:r>
      <w:r>
        <w:rPr>
          <w:rStyle w:val="em"/>
          <w:sz w:val="28"/>
          <w:szCs w:val="28"/>
          <w:lang w:val="en" w:eastAsia="en"/>
        </w:rPr>
        <w:t>separate</w:t>
      </w:r>
      <w:r>
        <w:rPr>
          <w:sz w:val="28"/>
          <w:szCs w:val="28"/>
          <w:lang w:val="en" w:eastAsia="en"/>
        </w:rPr>
        <w:t xml:space="preserve"> element, which is why </w:t>
      </w:r>
      <w:proofErr w:type="spellStart"/>
      <w:r w:rsidRPr="003938AD">
        <w:rPr>
          <w:rStyle w:val="notprenotclassLcode"/>
          <w:rFonts w:ascii="Fira Code" w:eastAsia="Fira Code" w:hAnsi="Fira Code" w:cs="Fira Code"/>
          <w:color w:val="B02145"/>
          <w:lang w:val="en" w:eastAsia="en"/>
        </w:rPr>
        <w:t>len</w:t>
      </w:r>
      <w:proofErr w:type="spellEnd"/>
      <w:r w:rsidRPr="003938AD">
        <w:rPr>
          <w:rStyle w:val="notprenotclassLcode"/>
          <w:rFonts w:ascii="Fira Code" w:eastAsia="Fira Code" w:hAnsi="Fira Code" w:cs="Fira Code"/>
          <w:color w:val="B02145"/>
          <w:lang w:val="en" w:eastAsia="en"/>
        </w:rPr>
        <w:t>(</w:t>
      </w:r>
      <w:r w:rsidRPr="00601E32">
        <w:rPr>
          <w:rStyle w:val="notprenotclassLcode"/>
          <w:rFonts w:ascii="Fira Code" w:eastAsia="Fira Code" w:hAnsi="Fira Code" w:cs="Fira Code"/>
          <w:color w:val="B02145"/>
          <w:lang w:val="en" w:eastAsia="en"/>
        </w:rPr>
        <w:t>lst2</w:t>
      </w:r>
      <w:r w:rsidRPr="003938AD">
        <w:rPr>
          <w:rStyle w:val="notprenotclassLcode"/>
          <w:rFonts w:ascii="Fira Code" w:eastAsia="Fira Code" w:hAnsi="Fira Code" w:cs="Fira Code"/>
          <w:color w:val="B02145"/>
          <w:lang w:val="en" w:eastAsia="en"/>
        </w:rPr>
        <w:t>)</w:t>
      </w:r>
      <w:r>
        <w:rPr>
          <w:sz w:val="28"/>
          <w:szCs w:val="28"/>
          <w:lang w:val="en" w:eastAsia="en"/>
        </w:rPr>
        <w:t xml:space="preserve"> would evaluate to 6.</w:t>
      </w:r>
      <w:r w:rsidR="00601E32" w:rsidRPr="00601E32">
        <w:rPr>
          <w:sz w:val="28"/>
          <w:szCs w:val="28"/>
          <w:lang w:val="en" w:eastAsia="en"/>
        </w:rPr>
        <w:t xml:space="preserve"> </w:t>
      </w:r>
      <w:r w:rsidR="00601E32">
        <w:rPr>
          <w:sz w:val="28"/>
          <w:szCs w:val="28"/>
          <w:lang w:val="en" w:eastAsia="en"/>
        </w:rPr>
        <w:t xml:space="preserve">If you want to add the elements of one list to the end of another, you should use the </w:t>
      </w:r>
      <w:r w:rsidR="00601E32" w:rsidRPr="00601E32">
        <w:rPr>
          <w:rStyle w:val="notprenotclassLcode"/>
          <w:rFonts w:ascii="Fira Code" w:eastAsia="Fira Code" w:hAnsi="Fira Code" w:cs="Fira Code"/>
          <w:color w:val="B02145"/>
          <w:lang w:val="en" w:eastAsia="en"/>
        </w:rPr>
        <w:t>extend()</w:t>
      </w:r>
      <w:r w:rsidR="00601E32">
        <w:rPr>
          <w:sz w:val="28"/>
          <w:szCs w:val="28"/>
          <w:lang w:val="en" w:eastAsia="en"/>
        </w:rPr>
        <w:t xml:space="preserve"> method.</w:t>
      </w:r>
    </w:p>
    <w:p w14:paraId="168F8974" w14:textId="77777777" w:rsidR="00F559C1" w:rsidRDefault="00F559C1" w:rsidP="00F559C1">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sz w:val="28"/>
          <w:szCs w:val="28"/>
          <w:lang w:val="en" w:eastAsia="en"/>
        </w:rPr>
        <w:t xml:space="preserve">Since strings are also </w:t>
      </w:r>
      <w:proofErr w:type="spellStart"/>
      <w:r>
        <w:rPr>
          <w:sz w:val="28"/>
          <w:szCs w:val="28"/>
          <w:lang w:val="en" w:eastAsia="en"/>
        </w:rPr>
        <w:t>iterables</w:t>
      </w:r>
      <w:proofErr w:type="spellEnd"/>
      <w:r>
        <w:rPr>
          <w:sz w:val="28"/>
          <w:szCs w:val="28"/>
          <w:lang w:val="en" w:eastAsia="en"/>
        </w:rPr>
        <w:t>, appending and extending a string will have different effects.</w:t>
      </w:r>
    </w:p>
    <w:p w14:paraId="1B98DE11" w14:textId="77777777" w:rsidR="00F559C1" w:rsidRDefault="00F559C1" w:rsidP="00F559C1">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sz w:val="28"/>
          <w:szCs w:val="28"/>
          <w:lang w:val="en" w:eastAsia="en"/>
        </w:rPr>
        <w:t>Suppose the two methods are executed independently of each other:</w:t>
      </w:r>
    </w:p>
    <w:p w14:paraId="528BEB1F" w14:textId="77777777" w:rsidR="00F559C1" w:rsidRPr="003938AD" w:rsidRDefault="00F559C1" w:rsidP="00F559C1">
      <w:pPr>
        <w:pStyle w:val="exampleblockcontentnth-last-child1nth-last-child1"/>
        <w:pBdr>
          <w:top w:val="single" w:sz="6" w:space="0" w:color="E0E0DC"/>
          <w:left w:val="single" w:sz="6" w:space="0" w:color="E0E0DC"/>
          <w:bottom w:val="single" w:sz="6" w:space="0" w:color="E0E0DC"/>
          <w:right w:val="single" w:sz="6" w:space="0" w:color="E0E0DC"/>
        </w:pBdr>
        <w:shd w:val="clear" w:color="auto" w:fill="FFFEF7"/>
        <w:spacing w:after="363" w:line="449" w:lineRule="atLeast"/>
        <w:ind w:left="650" w:right="650"/>
        <w:rPr>
          <w:sz w:val="22"/>
          <w:szCs w:val="22"/>
          <w:lang w:val="en" w:eastAsia="en"/>
        </w:rPr>
      </w:pPr>
      <w:r>
        <w:rPr>
          <w:rStyle w:val="fira-code"/>
          <w:lang w:val="en" w:eastAsia="en"/>
        </w:rPr>
        <w:t xml:space="preserve">    </w:t>
      </w:r>
      <w:r w:rsidRPr="003938AD">
        <w:rPr>
          <w:rStyle w:val="fira-code"/>
          <w:lang w:val="en" w:eastAsia="en"/>
        </w:rPr>
        <w:t>a = [</w:t>
      </w:r>
      <w:r w:rsidRPr="003938AD">
        <w:rPr>
          <w:rStyle w:val="fira-code"/>
          <w:color w:val="0000DD"/>
          <w:lang w:val="en" w:eastAsia="en"/>
        </w:rPr>
        <w:t>1</w:t>
      </w:r>
      <w:r w:rsidRPr="003938AD">
        <w:rPr>
          <w:rStyle w:val="fira-code"/>
          <w:lang w:val="en" w:eastAsia="en"/>
        </w:rPr>
        <w:t xml:space="preserve">, </w:t>
      </w:r>
      <w:r w:rsidRPr="003938AD">
        <w:rPr>
          <w:rStyle w:val="fira-code"/>
          <w:color w:val="0000DD"/>
          <w:lang w:val="en" w:eastAsia="en"/>
        </w:rPr>
        <w:t>2</w:t>
      </w:r>
      <w:r w:rsidRPr="003938AD">
        <w:rPr>
          <w:rStyle w:val="fira-code"/>
          <w:lang w:val="en" w:eastAsia="en"/>
        </w:rPr>
        <w:t xml:space="preserve">, </w:t>
      </w:r>
      <w:r w:rsidRPr="003938AD">
        <w:rPr>
          <w:rStyle w:val="fira-code"/>
          <w:color w:val="0000DD"/>
          <w:lang w:val="en" w:eastAsia="en"/>
        </w:rPr>
        <w:t>3</w:t>
      </w:r>
      <w:r w:rsidRPr="003938AD">
        <w:rPr>
          <w:rStyle w:val="fira-code"/>
          <w:lang w:val="en" w:eastAsia="en"/>
        </w:rPr>
        <w:t>]</w:t>
      </w:r>
      <w:r w:rsidRPr="003938AD">
        <w:rPr>
          <w:rStyle w:val="fira-code"/>
          <w:lang w:val="en" w:eastAsia="en"/>
        </w:rPr>
        <w:br/>
      </w:r>
      <w:r>
        <w:rPr>
          <w:rStyle w:val="fira-code"/>
          <w:lang w:val="en" w:eastAsia="en"/>
        </w:rPr>
        <w:t xml:space="preserve">    </w:t>
      </w:r>
      <w:proofErr w:type="spellStart"/>
      <w:r w:rsidRPr="003938AD">
        <w:rPr>
          <w:rStyle w:val="fira-code"/>
          <w:lang w:val="en" w:eastAsia="en"/>
        </w:rPr>
        <w:t>a.</w:t>
      </w:r>
      <w:r w:rsidRPr="003938AD">
        <w:rPr>
          <w:rStyle w:val="fira-code"/>
          <w:b/>
          <w:bCs/>
          <w:color w:val="336699"/>
          <w:lang w:val="en" w:eastAsia="en"/>
        </w:rPr>
        <w:t>append</w:t>
      </w:r>
      <w:proofErr w:type="spellEnd"/>
      <w:r w:rsidRPr="003938AD">
        <w:rPr>
          <w:rStyle w:val="fira-code"/>
          <w:lang w:val="en" w:eastAsia="en"/>
        </w:rPr>
        <w:t>(</w:t>
      </w:r>
      <w:r w:rsidRPr="003938AD">
        <w:rPr>
          <w:rStyle w:val="fira-code"/>
          <w:color w:val="771100"/>
          <w:lang w:val="en" w:eastAsia="en"/>
        </w:rPr>
        <w:t>'</w:t>
      </w:r>
      <w:proofErr w:type="spellStart"/>
      <w:r w:rsidRPr="003938AD">
        <w:rPr>
          <w:rStyle w:val="fira-code"/>
          <w:color w:val="DD2200"/>
          <w:lang w:val="en" w:eastAsia="en"/>
        </w:rPr>
        <w:t>py</w:t>
      </w:r>
      <w:proofErr w:type="spellEnd"/>
      <w:r w:rsidRPr="003938AD">
        <w:rPr>
          <w:rStyle w:val="fira-code"/>
          <w:color w:val="771100"/>
          <w:lang w:val="en" w:eastAsia="en"/>
        </w:rPr>
        <w:t>'</w:t>
      </w:r>
      <w:r w:rsidRPr="003938AD">
        <w:rPr>
          <w:rStyle w:val="fira-code"/>
          <w:lang w:val="en" w:eastAsia="en"/>
        </w:rPr>
        <w:t xml:space="preserve">) </w:t>
      </w:r>
      <w:r w:rsidRPr="003938AD">
        <w:rPr>
          <w:rStyle w:val="fira-code"/>
          <w:color w:val="777777"/>
          <w:lang w:val="en" w:eastAsia="en"/>
        </w:rPr>
        <w:t># a → [1, 2, 3, '</w:t>
      </w:r>
      <w:proofErr w:type="spellStart"/>
      <w:r w:rsidRPr="003938AD">
        <w:rPr>
          <w:rStyle w:val="fira-code"/>
          <w:color w:val="777777"/>
          <w:lang w:val="en" w:eastAsia="en"/>
        </w:rPr>
        <w:t>py</w:t>
      </w:r>
      <w:proofErr w:type="spellEnd"/>
      <w:r w:rsidRPr="003938AD">
        <w:rPr>
          <w:rStyle w:val="fira-code"/>
          <w:color w:val="777777"/>
          <w:lang w:val="en" w:eastAsia="en"/>
        </w:rPr>
        <w:t>']</w:t>
      </w:r>
      <w:r w:rsidRPr="003938AD">
        <w:rPr>
          <w:rStyle w:val="fira-code"/>
          <w:color w:val="777777"/>
          <w:lang w:val="en" w:eastAsia="en"/>
        </w:rPr>
        <w:br/>
      </w:r>
      <w:r>
        <w:rPr>
          <w:rStyle w:val="fira-code"/>
          <w:lang w:val="en" w:eastAsia="en"/>
        </w:rPr>
        <w:t xml:space="preserve">    </w:t>
      </w:r>
      <w:proofErr w:type="spellStart"/>
      <w:r w:rsidRPr="003938AD">
        <w:rPr>
          <w:rStyle w:val="fira-code"/>
          <w:lang w:val="en" w:eastAsia="en"/>
        </w:rPr>
        <w:t>a.</w:t>
      </w:r>
      <w:r w:rsidRPr="003938AD">
        <w:rPr>
          <w:rStyle w:val="fira-code"/>
          <w:b/>
          <w:bCs/>
          <w:color w:val="336699"/>
          <w:lang w:val="en" w:eastAsia="en"/>
        </w:rPr>
        <w:t>extend</w:t>
      </w:r>
      <w:proofErr w:type="spellEnd"/>
      <w:r w:rsidRPr="003938AD">
        <w:rPr>
          <w:rStyle w:val="fira-code"/>
          <w:lang w:val="en" w:eastAsia="en"/>
        </w:rPr>
        <w:t>(</w:t>
      </w:r>
      <w:r w:rsidRPr="003938AD">
        <w:rPr>
          <w:rStyle w:val="fira-code"/>
          <w:color w:val="771100"/>
          <w:lang w:val="en" w:eastAsia="en"/>
        </w:rPr>
        <w:t>'</w:t>
      </w:r>
      <w:proofErr w:type="spellStart"/>
      <w:r w:rsidRPr="003938AD">
        <w:rPr>
          <w:rStyle w:val="fira-code"/>
          <w:color w:val="DD2200"/>
          <w:lang w:val="en" w:eastAsia="en"/>
        </w:rPr>
        <w:t>py</w:t>
      </w:r>
      <w:proofErr w:type="spellEnd"/>
      <w:r w:rsidRPr="003938AD">
        <w:rPr>
          <w:rStyle w:val="fira-code"/>
          <w:color w:val="771100"/>
          <w:lang w:val="en" w:eastAsia="en"/>
        </w:rPr>
        <w:t>'</w:t>
      </w:r>
      <w:r w:rsidRPr="003938AD">
        <w:rPr>
          <w:rStyle w:val="fira-code"/>
          <w:lang w:val="en" w:eastAsia="en"/>
        </w:rPr>
        <w:t xml:space="preserve">) </w:t>
      </w:r>
      <w:r w:rsidRPr="003938AD">
        <w:rPr>
          <w:rStyle w:val="fira-code"/>
          <w:color w:val="777777"/>
          <w:lang w:val="en" w:eastAsia="en"/>
        </w:rPr>
        <w:t># a → [1, 2, 3, 'p', 'y']</w:t>
      </w:r>
    </w:p>
    <w:p w14:paraId="5CC7DFE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After executing </w:t>
      </w:r>
      <w:proofErr w:type="spellStart"/>
      <w:r w:rsidRPr="003C515A">
        <w:rPr>
          <w:rStyle w:val="notprenotclassLcode"/>
          <w:rFonts w:ascii="Fira Code" w:eastAsia="Fira Code" w:hAnsi="Fira Code" w:cs="Fira Code"/>
          <w:color w:val="B02145"/>
          <w:lang w:val="en" w:eastAsia="en"/>
        </w:rPr>
        <w:t>a.insert</w:t>
      </w:r>
      <w:proofErr w:type="spellEnd"/>
      <w:r w:rsidRPr="003C515A">
        <w:rPr>
          <w:rStyle w:val="notprenotclassLcode"/>
          <w:rFonts w:ascii="Fira Code" w:eastAsia="Fira Code" w:hAnsi="Fira Code" w:cs="Fira Code"/>
          <w:color w:val="B02145"/>
          <w:lang w:val="en" w:eastAsia="en"/>
        </w:rPr>
        <w:t>(</w:t>
      </w:r>
      <w:proofErr w:type="spellStart"/>
      <w:r w:rsidRPr="003C515A">
        <w:rPr>
          <w:rStyle w:val="notprenotclassLcode"/>
          <w:rFonts w:ascii="Fira Code" w:eastAsia="Fira Code" w:hAnsi="Fira Code" w:cs="Fira Code"/>
          <w:color w:val="B02145"/>
          <w:lang w:val="en" w:eastAsia="en"/>
        </w:rPr>
        <w:t>i</w:t>
      </w:r>
      <w:proofErr w:type="spellEnd"/>
      <w:r w:rsidRPr="003C515A">
        <w:rPr>
          <w:rStyle w:val="notprenotclassLcode"/>
          <w:rFonts w:ascii="Fira Code" w:eastAsia="Fira Code" w:hAnsi="Fira Code" w:cs="Fira Code"/>
          <w:color w:val="B02145"/>
          <w:lang w:val="en" w:eastAsia="en"/>
        </w:rPr>
        <w:t>, el)</w:t>
      </w:r>
      <w:r>
        <w:rPr>
          <w:sz w:val="28"/>
          <w:szCs w:val="28"/>
          <w:lang w:val="en" w:eastAsia="en"/>
        </w:rPr>
        <w:t xml:space="preserve">, the element originally at index </w:t>
      </w:r>
      <w:r w:rsidRPr="003C515A">
        <w:rPr>
          <w:rStyle w:val="notprenotclassLcode"/>
          <w:rFonts w:ascii="Fira Code" w:eastAsia="Fira Code" w:hAnsi="Fira Code" w:cs="Fira Code"/>
          <w:color w:val="B02145"/>
          <w:lang w:val="en" w:eastAsia="en"/>
        </w:rPr>
        <w:t>i</w:t>
      </w:r>
      <w:r>
        <w:rPr>
          <w:sz w:val="28"/>
          <w:szCs w:val="28"/>
          <w:lang w:val="en" w:eastAsia="en"/>
        </w:rPr>
        <w:t xml:space="preserve"> would be pushed back one slot. </w:t>
      </w:r>
      <w:proofErr w:type="gramStart"/>
      <w:r>
        <w:rPr>
          <w:sz w:val="28"/>
          <w:szCs w:val="28"/>
          <w:lang w:val="en" w:eastAsia="en"/>
        </w:rPr>
        <w:t>This is why</w:t>
      </w:r>
      <w:proofErr w:type="gramEnd"/>
      <w:r>
        <w:rPr>
          <w:sz w:val="28"/>
          <w:szCs w:val="28"/>
          <w:lang w:val="en" w:eastAsia="en"/>
        </w:rPr>
        <w:t xml:space="preserve"> after line 3, the element </w:t>
      </w:r>
      <w:r w:rsidRPr="003C515A">
        <w:rPr>
          <w:rStyle w:val="notprenotclassLcode"/>
          <w:rFonts w:ascii="Fira Code" w:eastAsia="Fira Code" w:hAnsi="Fira Code" w:cs="Fira Code"/>
          <w:color w:val="B02145"/>
          <w:lang w:val="en" w:eastAsia="en"/>
        </w:rPr>
        <w:t>4</w:t>
      </w:r>
      <w:r>
        <w:rPr>
          <w:sz w:val="28"/>
          <w:szCs w:val="28"/>
          <w:lang w:val="en" w:eastAsia="en"/>
        </w:rPr>
        <w:t xml:space="preserve">, which was at index </w:t>
      </w:r>
      <w:r w:rsidRPr="003C515A">
        <w:rPr>
          <w:rStyle w:val="notprenotclassLcode"/>
          <w:rFonts w:ascii="Fira Code" w:eastAsia="Fira Code" w:hAnsi="Fira Code" w:cs="Fira Code"/>
          <w:color w:val="B02145"/>
          <w:lang w:val="en" w:eastAsia="en"/>
        </w:rPr>
        <w:t>2</w:t>
      </w:r>
      <w:r>
        <w:rPr>
          <w:sz w:val="28"/>
          <w:szCs w:val="28"/>
          <w:lang w:val="en" w:eastAsia="en"/>
        </w:rPr>
        <w:t xml:space="preserve">, is pushed back to index </w:t>
      </w:r>
      <w:r w:rsidRPr="003C515A">
        <w:rPr>
          <w:rStyle w:val="notprenotclassLcode"/>
          <w:rFonts w:ascii="Fira Code" w:eastAsia="Fira Code" w:hAnsi="Fira Code" w:cs="Fira Code"/>
          <w:color w:val="B02145"/>
          <w:lang w:val="en" w:eastAsia="en"/>
        </w:rPr>
        <w:t>3</w:t>
      </w:r>
      <w:r>
        <w:rPr>
          <w:sz w:val="28"/>
          <w:szCs w:val="28"/>
          <w:lang w:val="en" w:eastAsia="en"/>
        </w:rPr>
        <w:t xml:space="preserve">. Since </w:t>
      </w:r>
      <w:r w:rsidRPr="003C515A">
        <w:rPr>
          <w:rStyle w:val="notprenotclassLcode"/>
          <w:rFonts w:ascii="Fira Code" w:eastAsia="Fira Code" w:hAnsi="Fira Code" w:cs="Fira Code"/>
          <w:color w:val="B02145"/>
          <w:lang w:val="en" w:eastAsia="en"/>
        </w:rPr>
        <w:t>el</w:t>
      </w:r>
      <w:r>
        <w:rPr>
          <w:sz w:val="28"/>
          <w:szCs w:val="28"/>
          <w:lang w:val="en" w:eastAsia="en"/>
        </w:rPr>
        <w:t xml:space="preserve"> is placed at index </w:t>
      </w:r>
      <w:r w:rsidRPr="003C515A">
        <w:rPr>
          <w:rStyle w:val="notprenotclassLcode"/>
          <w:rFonts w:ascii="Fira Code" w:eastAsia="Fira Code" w:hAnsi="Fira Code" w:cs="Fira Code"/>
          <w:color w:val="B02145"/>
          <w:lang w:val="en" w:eastAsia="en"/>
        </w:rPr>
        <w:t>i</w:t>
      </w:r>
      <w:r>
        <w:rPr>
          <w:sz w:val="28"/>
          <w:szCs w:val="28"/>
          <w:lang w:val="en" w:eastAsia="en"/>
        </w:rPr>
        <w:t xml:space="preserve">, to add </w:t>
      </w:r>
      <w:r w:rsidRPr="003C515A">
        <w:rPr>
          <w:rStyle w:val="notprenotclassLcode"/>
          <w:rFonts w:ascii="Fira Code" w:eastAsia="Fira Code" w:hAnsi="Fira Code" w:cs="Fira Code"/>
          <w:color w:val="B02145"/>
          <w:lang w:val="en" w:eastAsia="en"/>
        </w:rPr>
        <w:t>el</w:t>
      </w:r>
      <w:r>
        <w:rPr>
          <w:sz w:val="28"/>
          <w:szCs w:val="28"/>
          <w:lang w:val="en" w:eastAsia="en"/>
        </w:rPr>
        <w:t xml:space="preserve"> to the front, you should write </w:t>
      </w:r>
      <w:proofErr w:type="spellStart"/>
      <w:r w:rsidRPr="003C515A">
        <w:rPr>
          <w:rStyle w:val="notprenotclassLcode"/>
          <w:rFonts w:ascii="Fira Code" w:eastAsia="Fira Code" w:hAnsi="Fira Code" w:cs="Fira Code"/>
          <w:color w:val="B02145"/>
          <w:lang w:val="en" w:eastAsia="en"/>
        </w:rPr>
        <w:t>a.insert</w:t>
      </w:r>
      <w:proofErr w:type="spellEnd"/>
      <w:r w:rsidRPr="003C515A">
        <w:rPr>
          <w:rStyle w:val="notprenotclassLcode"/>
          <w:rFonts w:ascii="Fira Code" w:eastAsia="Fira Code" w:hAnsi="Fira Code" w:cs="Fira Code"/>
          <w:color w:val="B02145"/>
          <w:lang w:val="en" w:eastAsia="en"/>
        </w:rPr>
        <w:t>(0, el)</w:t>
      </w:r>
      <w:r>
        <w:rPr>
          <w:sz w:val="28"/>
          <w:szCs w:val="28"/>
          <w:lang w:val="en" w:eastAsia="en"/>
        </w:rPr>
        <w:t xml:space="preserve">, and to add </w:t>
      </w:r>
      <w:r w:rsidRPr="003C515A">
        <w:rPr>
          <w:rStyle w:val="notprenotclassLcode"/>
          <w:rFonts w:ascii="Fira Code" w:eastAsia="Fira Code" w:hAnsi="Fira Code" w:cs="Fira Code"/>
          <w:color w:val="B02145"/>
          <w:lang w:val="en" w:eastAsia="en"/>
        </w:rPr>
        <w:t>el</w:t>
      </w:r>
      <w:r>
        <w:rPr>
          <w:sz w:val="28"/>
          <w:szCs w:val="28"/>
          <w:lang w:val="en" w:eastAsia="en"/>
        </w:rPr>
        <w:t xml:space="preserve"> to the end, you should write </w:t>
      </w:r>
      <w:proofErr w:type="spellStart"/>
      <w:r w:rsidRPr="003C515A">
        <w:rPr>
          <w:rStyle w:val="notprenotclassLcode"/>
          <w:rFonts w:ascii="Fira Code" w:eastAsia="Fira Code" w:hAnsi="Fira Code" w:cs="Fira Code"/>
          <w:color w:val="B02145"/>
          <w:lang w:val="en" w:eastAsia="en"/>
        </w:rPr>
        <w:t>a.insert</w:t>
      </w:r>
      <w:proofErr w:type="spellEnd"/>
      <w:r w:rsidRPr="003C515A">
        <w:rPr>
          <w:rStyle w:val="notprenotclassLcode"/>
          <w:rFonts w:ascii="Fira Code" w:eastAsia="Fira Code" w:hAnsi="Fira Code" w:cs="Fira Code"/>
          <w:color w:val="B02145"/>
          <w:lang w:val="en" w:eastAsia="en"/>
        </w:rPr>
        <w:t>(</w:t>
      </w:r>
      <w:proofErr w:type="spellStart"/>
      <w:r w:rsidRPr="003C515A">
        <w:rPr>
          <w:rStyle w:val="notprenotclassLcode"/>
          <w:rFonts w:ascii="Fira Code" w:eastAsia="Fira Code" w:hAnsi="Fira Code" w:cs="Fira Code"/>
          <w:color w:val="B02145"/>
          <w:lang w:val="en" w:eastAsia="en"/>
        </w:rPr>
        <w:t>len</w:t>
      </w:r>
      <w:proofErr w:type="spellEnd"/>
      <w:r w:rsidRPr="003C515A">
        <w:rPr>
          <w:rStyle w:val="notprenotclassLcode"/>
          <w:rFonts w:ascii="Fira Code" w:eastAsia="Fira Code" w:hAnsi="Fira Code" w:cs="Fira Code"/>
          <w:color w:val="B02145"/>
          <w:lang w:val="en" w:eastAsia="en"/>
        </w:rPr>
        <w:t>(a), el)</w:t>
      </w:r>
      <w:r>
        <w:rPr>
          <w:sz w:val="28"/>
          <w:szCs w:val="28"/>
          <w:lang w:val="en" w:eastAsia="en"/>
        </w:rPr>
        <w:t xml:space="preserve"> (which is equivalent to </w:t>
      </w:r>
      <w:proofErr w:type="spellStart"/>
      <w:r w:rsidRPr="003C515A">
        <w:rPr>
          <w:rStyle w:val="notprenotclassLcode"/>
          <w:rFonts w:ascii="Fira Code" w:eastAsia="Fira Code" w:hAnsi="Fira Code" w:cs="Fira Code"/>
          <w:color w:val="B02145"/>
          <w:lang w:val="en" w:eastAsia="en"/>
        </w:rPr>
        <w:t>a.append</w:t>
      </w:r>
      <w:proofErr w:type="spellEnd"/>
      <w:r w:rsidRPr="003C515A">
        <w:rPr>
          <w:rStyle w:val="notprenotclassLcode"/>
          <w:rFonts w:ascii="Fira Code" w:eastAsia="Fira Code" w:hAnsi="Fira Code" w:cs="Fira Code"/>
          <w:color w:val="B02145"/>
          <w:lang w:val="en" w:eastAsia="en"/>
        </w:rPr>
        <w:t>(el)</w:t>
      </w:r>
      <w:r>
        <w:rPr>
          <w:sz w:val="28"/>
          <w:szCs w:val="28"/>
          <w:lang w:val="en" w:eastAsia="en"/>
        </w:rPr>
        <w:t>).</w:t>
      </w:r>
    </w:p>
    <w:p w14:paraId="7AE55A03" w14:textId="0F6E3D65"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all three methods, the return value is </w:t>
      </w:r>
      <w:r w:rsidRPr="003C515A">
        <w:rPr>
          <w:rStyle w:val="notprenotclassLcode"/>
          <w:rFonts w:ascii="Fira Code" w:eastAsia="Fira Code" w:hAnsi="Fira Code" w:cs="Fira Code"/>
          <w:color w:val="B02145"/>
          <w:lang w:val="en" w:eastAsia="en"/>
        </w:rPr>
        <w:t>None</w:t>
      </w:r>
      <w:r>
        <w:rPr>
          <w:sz w:val="28"/>
          <w:szCs w:val="28"/>
          <w:lang w:val="en" w:eastAsia="en"/>
        </w:rPr>
        <w:t xml:space="preserve">. If you do something like </w:t>
      </w:r>
      <w:r w:rsidRPr="003C515A">
        <w:rPr>
          <w:rStyle w:val="notprenotclassLcode"/>
          <w:rFonts w:ascii="Fira Code" w:eastAsia="Fira Code" w:hAnsi="Fira Code" w:cs="Fira Code"/>
          <w:color w:val="B02145"/>
          <w:lang w:val="en" w:eastAsia="en"/>
        </w:rPr>
        <w:t>a = [1, 2, 3].append(4)</w:t>
      </w:r>
      <w:r>
        <w:rPr>
          <w:sz w:val="28"/>
          <w:szCs w:val="28"/>
          <w:lang w:val="en" w:eastAsia="en"/>
        </w:rPr>
        <w:t xml:space="preserve">, </w:t>
      </w:r>
      <w:r w:rsidRPr="003C515A">
        <w:rPr>
          <w:rStyle w:val="notprenotclassLcode"/>
          <w:rFonts w:ascii="Fira Code" w:eastAsia="Fira Code" w:hAnsi="Fira Code" w:cs="Fira Code"/>
          <w:color w:val="B02145"/>
          <w:lang w:val="en" w:eastAsia="en"/>
        </w:rPr>
        <w:t>None</w:t>
      </w:r>
      <w:r>
        <w:rPr>
          <w:sz w:val="28"/>
          <w:szCs w:val="28"/>
          <w:lang w:val="en" w:eastAsia="en"/>
        </w:rPr>
        <w:t xml:space="preserve"> will be stored in </w:t>
      </w:r>
      <w:proofErr w:type="gramStart"/>
      <w:r w:rsidRPr="003C515A">
        <w:rPr>
          <w:rStyle w:val="notprenotclassLcode"/>
          <w:rFonts w:ascii="Fira Code" w:eastAsia="Fira Code" w:hAnsi="Fira Code" w:cs="Fira Code"/>
          <w:color w:val="B02145"/>
          <w:lang w:val="en" w:eastAsia="en"/>
        </w:rPr>
        <w:t>a</w:t>
      </w:r>
      <w:proofErr w:type="gramEnd"/>
      <w:r>
        <w:rPr>
          <w:sz w:val="28"/>
          <w:szCs w:val="28"/>
          <w:lang w:val="en" w:eastAsia="en"/>
        </w:rPr>
        <w:t xml:space="preserve"> instead of </w:t>
      </w:r>
      <w:r w:rsidRPr="003C515A">
        <w:rPr>
          <w:rStyle w:val="notprenotclassLcode"/>
          <w:rFonts w:ascii="Fira Code" w:eastAsia="Fira Code" w:hAnsi="Fira Code" w:cs="Fira Code"/>
          <w:color w:val="B02145"/>
          <w:lang w:val="en" w:eastAsia="en"/>
        </w:rPr>
        <w:t>[1, 2, 3, 4]</w:t>
      </w:r>
      <w:r>
        <w:rPr>
          <w:sz w:val="28"/>
          <w:szCs w:val="28"/>
          <w:lang w:val="en" w:eastAsia="en"/>
        </w:rPr>
        <w:t>.</w:t>
      </w:r>
    </w:p>
    <w:p w14:paraId="568B1813" w14:textId="77777777" w:rsidR="00601E32" w:rsidRDefault="00601E32" w:rsidP="00601E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3.10: Guess the output (Python Shell)</w:t>
      </w:r>
    </w:p>
    <w:p w14:paraId="38420D5C"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 c = [1, 2, 3], [4, 5, 6], ['</w:t>
      </w:r>
      <w:proofErr w:type="spellStart"/>
      <w:r>
        <w:rPr>
          <w:rFonts w:ascii="Fira Code" w:eastAsia="Fira Code" w:hAnsi="Fira Code" w:cs="Fira Code"/>
          <w:sz w:val="21"/>
          <w:szCs w:val="21"/>
          <w:lang w:val="en" w:eastAsia="en"/>
        </w:rPr>
        <w:t>csm</w:t>
      </w:r>
      <w:proofErr w:type="spellEnd"/>
      <w:r>
        <w:rPr>
          <w:rFonts w:ascii="Fira Code" w:eastAsia="Fira Code" w:hAnsi="Fira Code" w:cs="Fira Code"/>
          <w:sz w:val="21"/>
          <w:szCs w:val="21"/>
          <w:lang w:val="en" w:eastAsia="en"/>
        </w:rPr>
        <w:t>', 'python']</w:t>
      </w:r>
    </w:p>
    <w:p w14:paraId="38EADADC"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a.extend</w:t>
      </w:r>
      <w:proofErr w:type="spellEnd"/>
      <w:r>
        <w:rPr>
          <w:rFonts w:ascii="Fira Code" w:eastAsia="Fira Code" w:hAnsi="Fira Code" w:cs="Fira Code"/>
          <w:sz w:val="21"/>
          <w:szCs w:val="21"/>
          <w:lang w:val="en" w:eastAsia="en"/>
        </w:rPr>
        <w:t>([4, 5, 6])</w:t>
      </w:r>
    </w:p>
    <w:p w14:paraId="4C9E92CC"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0E4B24B4"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4FC50C3F"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b.insert</w:t>
      </w:r>
      <w:proofErr w:type="spellEnd"/>
      <w:r>
        <w:rPr>
          <w:rFonts w:ascii="Fira Code" w:eastAsia="Fira Code" w:hAnsi="Fira Code" w:cs="Fira Code"/>
          <w:sz w:val="21"/>
          <w:szCs w:val="21"/>
          <w:lang w:val="en" w:eastAsia="en"/>
        </w:rPr>
        <w:t>(0, [1, 2, 3])</w:t>
      </w:r>
    </w:p>
    <w:p w14:paraId="73C1D282"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w:t>
      </w:r>
    </w:p>
    <w:p w14:paraId="603ADAFB"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02609DE9"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c.append</w:t>
      </w:r>
      <w:proofErr w:type="spellEnd"/>
      <w:r>
        <w:rPr>
          <w:rFonts w:ascii="Fira Code" w:eastAsia="Fira Code" w:hAnsi="Fira Code" w:cs="Fira Code"/>
          <w:sz w:val="21"/>
          <w:szCs w:val="21"/>
          <w:lang w:val="en" w:eastAsia="en"/>
        </w:rPr>
        <w:t>([])</w:t>
      </w:r>
    </w:p>
    <w:p w14:paraId="00E7B3BD"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&gt;&gt;&gt; c</w:t>
      </w:r>
    </w:p>
    <w:p w14:paraId="2015A539" w14:textId="620BFCA2" w:rsidR="00601E32" w:rsidRP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w:t>
      </w:r>
    </w:p>
    <w:p w14:paraId="797039D2" w14:textId="77777777" w:rsidR="00601E32" w:rsidRDefault="00601E32" w:rsidP="00601E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9371580"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 5, 6]</w:t>
      </w:r>
    </w:p>
    <w:p w14:paraId="1D3BDF07"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 5, 6]</w:t>
      </w:r>
    </w:p>
    <w:p w14:paraId="13360E3B" w14:textId="642C9423" w:rsidR="00601E32" w:rsidRP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csm</w:t>
      </w:r>
      <w:proofErr w:type="spellEnd"/>
      <w:r>
        <w:rPr>
          <w:rFonts w:ascii="Fira Code" w:eastAsia="Fira Code" w:hAnsi="Fira Code" w:cs="Fira Code"/>
          <w:sz w:val="21"/>
          <w:szCs w:val="21"/>
          <w:lang w:val="en" w:eastAsia="en"/>
        </w:rPr>
        <w:t>', 'python', []]</w:t>
      </w:r>
    </w:p>
    <w:p w14:paraId="4BBB0EAA" w14:textId="77777777" w:rsidR="00F559C1" w:rsidRDefault="00F559C1" w:rsidP="00F559C1">
      <w:pPr>
        <w:pStyle w:val="listingblocktitle"/>
        <w:spacing w:after="73" w:line="383" w:lineRule="atLeast"/>
        <w:ind w:left="272" w:right="272"/>
        <w:rPr>
          <w:sz w:val="26"/>
          <w:szCs w:val="26"/>
          <w:lang w:val="en" w:eastAsia="en"/>
        </w:rPr>
      </w:pPr>
      <w:r w:rsidRPr="003C515A">
        <w:rPr>
          <w:rStyle w:val="notprenotclassLcode"/>
          <w:rFonts w:ascii="Fira Code" w:eastAsia="Fira Code" w:hAnsi="Fira Code" w:cs="Fira Code"/>
          <w:i w:val="0"/>
          <w:iCs w:val="0"/>
          <w:sz w:val="25"/>
          <w:szCs w:val="25"/>
          <w:lang w:val="en" w:eastAsia="en"/>
        </w:rPr>
        <w:t>index()</w:t>
      </w:r>
      <w:r w:rsidRPr="003C515A">
        <w:rPr>
          <w:rStyle w:val="Strong1"/>
          <w:lang w:val="en" w:eastAsia="en"/>
        </w:rPr>
        <w:t xml:space="preserve"> </w:t>
      </w:r>
      <w:r>
        <w:rPr>
          <w:rStyle w:val="Strong1"/>
          <w:sz w:val="26"/>
          <w:szCs w:val="26"/>
          <w:lang w:val="en" w:eastAsia="en"/>
        </w:rPr>
        <w:t xml:space="preserve">and </w:t>
      </w:r>
      <w:r w:rsidRPr="003C515A">
        <w:rPr>
          <w:rStyle w:val="notprenotclassLcode"/>
          <w:rFonts w:ascii="Fira Code" w:eastAsia="Fira Code" w:hAnsi="Fira Code" w:cs="Fira Code"/>
          <w:i w:val="0"/>
          <w:iCs w:val="0"/>
          <w:sz w:val="25"/>
          <w:szCs w:val="25"/>
          <w:lang w:val="en" w:eastAsia="en"/>
        </w:rPr>
        <w:t>count()</w:t>
      </w:r>
      <w:r w:rsidRPr="003C515A">
        <w:rPr>
          <w:rStyle w:val="Strong1"/>
          <w:lang w:val="en" w:eastAsia="en"/>
        </w:rPr>
        <w:t xml:space="preserve"> </w:t>
      </w:r>
      <w:r>
        <w:rPr>
          <w:rStyle w:val="Strong1"/>
          <w:sz w:val="26"/>
          <w:szCs w:val="26"/>
          <w:lang w:val="en" w:eastAsia="en"/>
        </w:rPr>
        <w:t>Examples</w:t>
      </w:r>
    </w:p>
    <w:p w14:paraId="622E670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293428A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p>
    <w:p w14:paraId="51085AB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Number of 1s: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a.count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88D2CB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Number of 'str's: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a.count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str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AF8790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594930D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Index of 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67E322E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Index of 1 from index 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0FC0169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Index of 1 from index 1 to index 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572EC085"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379C943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Number of 1s: 3</w:t>
      </w:r>
    </w:p>
    <w:p w14:paraId="0CEF036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Number of 'str's: 0</w:t>
      </w:r>
    </w:p>
    <w:p w14:paraId="486194A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Index of 1: 0</w:t>
      </w:r>
    </w:p>
    <w:p w14:paraId="6291950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Index of 1 from index 2: 3</w:t>
      </w:r>
    </w:p>
    <w:p w14:paraId="060F01C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ValueError</w:t>
      </w:r>
      <w:proofErr w:type="spellEnd"/>
      <w:r>
        <w:rPr>
          <w:rFonts w:ascii="Fira Code" w:eastAsia="Fira Code" w:hAnsi="Fira Code" w:cs="Fira Code"/>
          <w:sz w:val="21"/>
          <w:szCs w:val="21"/>
          <w:lang w:val="en" w:eastAsia="en"/>
        </w:rPr>
        <w:t>: 1 is not in list</w:t>
      </w:r>
    </w:p>
    <w:p w14:paraId="08C375FA"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From line 4, we can see that the parameter </w:t>
      </w:r>
      <w:r w:rsidRPr="003C515A">
        <w:rPr>
          <w:rStyle w:val="notprenotclassLcode"/>
          <w:rFonts w:ascii="Fira Code" w:eastAsia="Fira Code" w:hAnsi="Fira Code" w:cs="Fira Code"/>
          <w:color w:val="B02145"/>
          <w:lang w:val="en" w:eastAsia="en"/>
        </w:rPr>
        <w:t>el</w:t>
      </w:r>
      <w:r>
        <w:rPr>
          <w:sz w:val="28"/>
          <w:szCs w:val="28"/>
          <w:lang w:val="en" w:eastAsia="en"/>
        </w:rPr>
        <w:t xml:space="preserve"> to be specified in the </w:t>
      </w:r>
      <w:r w:rsidRPr="003C515A">
        <w:rPr>
          <w:rStyle w:val="notprenotclassLcode"/>
          <w:rFonts w:ascii="Fira Code" w:eastAsia="Fira Code" w:hAnsi="Fira Code" w:cs="Fira Code"/>
          <w:color w:val="B02145"/>
          <w:lang w:val="en" w:eastAsia="en"/>
        </w:rPr>
        <w:t>count()</w:t>
      </w:r>
      <w:r>
        <w:rPr>
          <w:sz w:val="28"/>
          <w:szCs w:val="28"/>
          <w:lang w:val="en" w:eastAsia="en"/>
        </w:rPr>
        <w:t xml:space="preserve"> method does not have to be present in the list. In contrast, the parameter </w:t>
      </w:r>
      <w:r w:rsidRPr="003C515A">
        <w:rPr>
          <w:rStyle w:val="notprenotclassLcode"/>
          <w:rFonts w:ascii="Fira Code" w:eastAsia="Fira Code" w:hAnsi="Fira Code" w:cs="Fira Code"/>
          <w:color w:val="B02145"/>
          <w:lang w:val="en" w:eastAsia="en"/>
        </w:rPr>
        <w:t>el</w:t>
      </w:r>
      <w:r>
        <w:rPr>
          <w:sz w:val="28"/>
          <w:szCs w:val="28"/>
          <w:lang w:val="en" w:eastAsia="en"/>
        </w:rPr>
        <w:t xml:space="preserve"> to be specified in </w:t>
      </w:r>
      <w:r w:rsidRPr="003C515A">
        <w:rPr>
          <w:rStyle w:val="notprenotclassLcode"/>
          <w:rFonts w:ascii="Fira Code" w:eastAsia="Fira Code" w:hAnsi="Fira Code" w:cs="Fira Code"/>
          <w:color w:val="B02145"/>
          <w:lang w:val="en" w:eastAsia="en"/>
        </w:rPr>
        <w:t>index()</w:t>
      </w:r>
      <w:r>
        <w:rPr>
          <w:sz w:val="28"/>
          <w:szCs w:val="28"/>
          <w:lang w:val="en" w:eastAsia="en"/>
        </w:rPr>
        <w:t xml:space="preserve"> should be present in the list. To ensure that the element is in the list, line 6 should be written as such:</w:t>
      </w:r>
    </w:p>
    <w:p w14:paraId="4D91AD0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a:</w:t>
      </w:r>
    </w:p>
    <w:p w14:paraId="68A7714E"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7AB2AB0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else:</w:t>
      </w:r>
    </w:p>
    <w:p w14:paraId="335828C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777777"/>
          <w:sz w:val="21"/>
          <w:szCs w:val="21"/>
          <w:lang w:val="en" w:eastAsia="en"/>
        </w:rPr>
        <w:t xml:space="preserve">#    print('1 </w:t>
      </w:r>
      <w:proofErr w:type="gramStart"/>
      <w:r>
        <w:rPr>
          <w:rStyle w:val="any"/>
          <w:rFonts w:ascii="Fira Code" w:eastAsia="Fira Code" w:hAnsi="Fira Code" w:cs="Fira Code"/>
          <w:color w:val="777777"/>
          <w:sz w:val="21"/>
          <w:szCs w:val="21"/>
          <w:lang w:val="en" w:eastAsia="en"/>
        </w:rPr>
        <w:t>not present</w:t>
      </w:r>
      <w:proofErr w:type="gramEnd"/>
      <w:r>
        <w:rPr>
          <w:rStyle w:val="any"/>
          <w:rFonts w:ascii="Fira Code" w:eastAsia="Fira Code" w:hAnsi="Fira Code" w:cs="Fira Code"/>
          <w:color w:val="777777"/>
          <w:sz w:val="21"/>
          <w:szCs w:val="21"/>
          <w:lang w:val="en" w:eastAsia="en"/>
        </w:rPr>
        <w:t xml:space="preserve"> in a')</w:t>
      </w:r>
    </w:p>
    <w:p w14:paraId="5820154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Lines 7-8 introduce other parameters the </w:t>
      </w:r>
      <w:r w:rsidRPr="003C515A">
        <w:rPr>
          <w:rStyle w:val="notprenotclassLcode"/>
          <w:rFonts w:ascii="Fira Code" w:eastAsia="Fira Code" w:hAnsi="Fira Code" w:cs="Fira Code"/>
          <w:color w:val="B02145"/>
          <w:lang w:val="en" w:eastAsia="en"/>
        </w:rPr>
        <w:t>index()</w:t>
      </w:r>
      <w:r>
        <w:rPr>
          <w:sz w:val="28"/>
          <w:szCs w:val="28"/>
          <w:lang w:val="en" w:eastAsia="en"/>
        </w:rPr>
        <w:t xml:space="preserve"> method can take. The full parameters of the method </w:t>
      </w:r>
      <w:proofErr w:type="gramStart"/>
      <w:r>
        <w:rPr>
          <w:sz w:val="28"/>
          <w:szCs w:val="28"/>
          <w:lang w:val="en" w:eastAsia="en"/>
        </w:rPr>
        <w:t>is</w:t>
      </w:r>
      <w:proofErr w:type="gramEnd"/>
      <w:r>
        <w:rPr>
          <w:sz w:val="28"/>
          <w:szCs w:val="28"/>
          <w:lang w:val="en" w:eastAsia="en"/>
        </w:rPr>
        <w:t xml:space="preserve"> </w:t>
      </w:r>
      <w:proofErr w:type="spellStart"/>
      <w:r w:rsidRPr="003C515A">
        <w:rPr>
          <w:rStyle w:val="notprenotclassLcode"/>
          <w:rFonts w:ascii="Fira Code" w:eastAsia="Fira Code" w:hAnsi="Fira Code" w:cs="Fira Code"/>
          <w:color w:val="B02145"/>
          <w:lang w:val="en" w:eastAsia="en"/>
        </w:rPr>
        <w:t>a.index</w:t>
      </w:r>
      <w:proofErr w:type="spellEnd"/>
      <w:r w:rsidRPr="003C515A">
        <w:rPr>
          <w:rStyle w:val="notprenotclassLcode"/>
          <w:rFonts w:ascii="Fira Code" w:eastAsia="Fira Code" w:hAnsi="Fira Code" w:cs="Fira Code"/>
          <w:color w:val="B02145"/>
          <w:lang w:val="en" w:eastAsia="en"/>
        </w:rPr>
        <w:t>(el[, start[, end]])</w:t>
      </w:r>
      <w:r>
        <w:rPr>
          <w:sz w:val="28"/>
          <w:szCs w:val="28"/>
          <w:lang w:val="en" w:eastAsia="en"/>
        </w:rPr>
        <w:t xml:space="preserve">. The square brackets, </w:t>
      </w:r>
      <w:r w:rsidRPr="003C515A">
        <w:rPr>
          <w:rStyle w:val="notprenotclassLcode"/>
          <w:rFonts w:ascii="Fira Code" w:eastAsia="Fira Code" w:hAnsi="Fira Code" w:cs="Fira Code"/>
          <w:color w:val="B02145"/>
          <w:lang w:val="en" w:eastAsia="en"/>
        </w:rPr>
        <w:t>[]</w:t>
      </w:r>
      <w:r>
        <w:rPr>
          <w:sz w:val="28"/>
          <w:szCs w:val="28"/>
          <w:lang w:val="en" w:eastAsia="en"/>
        </w:rPr>
        <w:t xml:space="preserve">, signifies that the parameter(s) inside is/are optional. If all three parameters are provided, </w:t>
      </w:r>
      <w:r w:rsidRPr="003C515A">
        <w:rPr>
          <w:rStyle w:val="notprenotclassLcode"/>
          <w:rFonts w:ascii="Fira Code" w:eastAsia="Fira Code" w:hAnsi="Fira Code" w:cs="Fira Code"/>
          <w:color w:val="B02145"/>
          <w:lang w:val="en" w:eastAsia="en"/>
        </w:rPr>
        <w:t>el</w:t>
      </w:r>
      <w:r>
        <w:rPr>
          <w:sz w:val="28"/>
          <w:szCs w:val="28"/>
          <w:lang w:val="en" w:eastAsia="en"/>
        </w:rPr>
        <w:t xml:space="preserve"> is searched within the range from </w:t>
      </w:r>
      <w:r w:rsidRPr="003C515A">
        <w:rPr>
          <w:rStyle w:val="notprenotclassLcode"/>
          <w:rFonts w:ascii="Fira Code" w:eastAsia="Fira Code" w:hAnsi="Fira Code" w:cs="Fira Code"/>
          <w:color w:val="B02145"/>
          <w:lang w:val="en" w:eastAsia="en"/>
        </w:rPr>
        <w:t>start</w:t>
      </w:r>
      <w:r>
        <w:rPr>
          <w:sz w:val="28"/>
          <w:szCs w:val="28"/>
          <w:lang w:val="en" w:eastAsia="en"/>
        </w:rPr>
        <w:t xml:space="preserve"> to </w:t>
      </w:r>
      <w:r w:rsidRPr="003C515A">
        <w:rPr>
          <w:rStyle w:val="notprenotclassLcode"/>
          <w:rFonts w:ascii="Fira Code" w:eastAsia="Fira Code" w:hAnsi="Fira Code" w:cs="Fira Code"/>
          <w:color w:val="B02145"/>
          <w:lang w:val="en" w:eastAsia="en"/>
        </w:rPr>
        <w:t>end</w:t>
      </w:r>
      <w:r>
        <w:rPr>
          <w:sz w:val="28"/>
          <w:szCs w:val="28"/>
          <w:lang w:val="en" w:eastAsia="en"/>
        </w:rPr>
        <w:t xml:space="preserve"> (exclusive).</w:t>
      </w:r>
    </w:p>
    <w:p w14:paraId="61DE3D1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Also, since </w:t>
      </w:r>
      <w:r w:rsidRPr="003C515A">
        <w:rPr>
          <w:rStyle w:val="notprenotclassLcode"/>
          <w:rFonts w:ascii="Fira Code" w:eastAsia="Fira Code" w:hAnsi="Fira Code" w:cs="Fira Code"/>
          <w:color w:val="B02145"/>
          <w:lang w:val="en" w:eastAsia="en"/>
        </w:rPr>
        <w:t>[, end]</w:t>
      </w:r>
      <w:r>
        <w:rPr>
          <w:sz w:val="28"/>
          <w:szCs w:val="28"/>
          <w:lang w:val="en" w:eastAsia="en"/>
        </w:rPr>
        <w:t xml:space="preserve"> is nested inside the outer list, </w:t>
      </w:r>
      <w:r w:rsidRPr="003C515A">
        <w:rPr>
          <w:rStyle w:val="notprenotclassLcode"/>
          <w:rFonts w:ascii="Fira Code" w:eastAsia="Fira Code" w:hAnsi="Fira Code" w:cs="Fira Code"/>
          <w:color w:val="B02145"/>
          <w:lang w:val="en" w:eastAsia="en"/>
        </w:rPr>
        <w:t>start</w:t>
      </w:r>
      <w:r>
        <w:rPr>
          <w:sz w:val="28"/>
          <w:szCs w:val="28"/>
          <w:lang w:val="en" w:eastAsia="en"/>
        </w:rPr>
        <w:t xml:space="preserve"> (located in the outer list) takes priority over </w:t>
      </w:r>
      <w:r w:rsidRPr="003C515A">
        <w:rPr>
          <w:rStyle w:val="notprenotclassLcode"/>
          <w:rFonts w:ascii="Fira Code" w:eastAsia="Fira Code" w:hAnsi="Fira Code" w:cs="Fira Code"/>
          <w:color w:val="B02145"/>
          <w:lang w:val="en" w:eastAsia="en"/>
        </w:rPr>
        <w:t>end</w:t>
      </w:r>
      <w:r>
        <w:rPr>
          <w:sz w:val="28"/>
          <w:szCs w:val="28"/>
          <w:lang w:val="en" w:eastAsia="en"/>
        </w:rPr>
        <w:t xml:space="preserve">. This means that if two parameters are provided for the </w:t>
      </w:r>
      <w:r w:rsidRPr="003C515A">
        <w:rPr>
          <w:rStyle w:val="notprenotclassLcode"/>
          <w:rFonts w:ascii="Fira Code" w:eastAsia="Fira Code" w:hAnsi="Fira Code" w:cs="Fira Code"/>
          <w:color w:val="B02145"/>
          <w:lang w:val="en" w:eastAsia="en"/>
        </w:rPr>
        <w:t>index()</w:t>
      </w:r>
      <w:r>
        <w:rPr>
          <w:sz w:val="28"/>
          <w:szCs w:val="28"/>
          <w:lang w:val="en" w:eastAsia="en"/>
        </w:rPr>
        <w:t xml:space="preserve"> method, it would be assigned to </w:t>
      </w:r>
      <w:r w:rsidRPr="003C515A">
        <w:rPr>
          <w:rStyle w:val="notprenotclassLcode"/>
          <w:rFonts w:ascii="Fira Code" w:eastAsia="Fira Code" w:hAnsi="Fira Code" w:cs="Fira Code"/>
          <w:color w:val="B02145"/>
          <w:lang w:val="en" w:eastAsia="en"/>
        </w:rPr>
        <w:t>el</w:t>
      </w:r>
      <w:r>
        <w:rPr>
          <w:sz w:val="28"/>
          <w:szCs w:val="28"/>
          <w:lang w:val="en" w:eastAsia="en"/>
        </w:rPr>
        <w:t xml:space="preserve"> and </w:t>
      </w:r>
      <w:r w:rsidRPr="003C515A">
        <w:rPr>
          <w:rStyle w:val="notprenotclassLcode"/>
          <w:rFonts w:ascii="Fira Code" w:eastAsia="Fira Code" w:hAnsi="Fira Code" w:cs="Fira Code"/>
          <w:color w:val="B02145"/>
          <w:lang w:val="en" w:eastAsia="en"/>
        </w:rPr>
        <w:t>start</w:t>
      </w:r>
      <w:r>
        <w:rPr>
          <w:sz w:val="28"/>
          <w:szCs w:val="28"/>
          <w:lang w:val="en" w:eastAsia="en"/>
        </w:rPr>
        <w:t xml:space="preserve">, instead of </w:t>
      </w:r>
      <w:r w:rsidRPr="003C515A">
        <w:rPr>
          <w:rStyle w:val="notprenotclassLcode"/>
          <w:rFonts w:ascii="Fira Code" w:eastAsia="Fira Code" w:hAnsi="Fira Code" w:cs="Fira Code"/>
          <w:color w:val="B02145"/>
          <w:lang w:val="en" w:eastAsia="en"/>
        </w:rPr>
        <w:t>el</w:t>
      </w:r>
      <w:r>
        <w:rPr>
          <w:sz w:val="28"/>
          <w:szCs w:val="28"/>
          <w:lang w:val="en" w:eastAsia="en"/>
        </w:rPr>
        <w:t xml:space="preserve"> and </w:t>
      </w:r>
      <w:r w:rsidRPr="003C515A">
        <w:rPr>
          <w:rStyle w:val="notprenotclassLcode"/>
          <w:rFonts w:ascii="Fira Code" w:eastAsia="Fira Code" w:hAnsi="Fira Code" w:cs="Fira Code"/>
          <w:color w:val="B02145"/>
          <w:lang w:val="en" w:eastAsia="en"/>
        </w:rPr>
        <w:t>end</w:t>
      </w:r>
      <w:r>
        <w:rPr>
          <w:sz w:val="28"/>
          <w:szCs w:val="28"/>
          <w:lang w:val="en" w:eastAsia="en"/>
        </w:rPr>
        <w:t xml:space="preserve"> (this notation is used in official Python documentation, so it would be good to get used to it).</w:t>
      </w:r>
    </w:p>
    <w:p w14:paraId="25DA301D" w14:textId="587D269D"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For example, in line 7, two parameters are provided. Therefore, the element to search is </w:t>
      </w:r>
      <w:r w:rsidRPr="003C515A">
        <w:rPr>
          <w:rStyle w:val="notprenotclassLcode"/>
          <w:rFonts w:ascii="Fira Code" w:eastAsia="Fira Code" w:hAnsi="Fira Code" w:cs="Fira Code"/>
          <w:color w:val="B02145"/>
          <w:lang w:val="en" w:eastAsia="en"/>
        </w:rPr>
        <w:t>1</w:t>
      </w:r>
      <w:r>
        <w:rPr>
          <w:sz w:val="28"/>
          <w:szCs w:val="28"/>
          <w:lang w:val="en" w:eastAsia="en"/>
        </w:rPr>
        <w:t xml:space="preserve"> and the start index is </w:t>
      </w:r>
      <w:r w:rsidRPr="003C515A">
        <w:rPr>
          <w:rStyle w:val="notprenotclassLcode"/>
          <w:rFonts w:ascii="Fira Code" w:eastAsia="Fira Code" w:hAnsi="Fira Code" w:cs="Fira Code"/>
          <w:color w:val="B02145"/>
          <w:lang w:val="en" w:eastAsia="en"/>
        </w:rPr>
        <w:t>2</w:t>
      </w:r>
      <w:r>
        <w:rPr>
          <w:sz w:val="28"/>
          <w:szCs w:val="28"/>
          <w:lang w:val="en" w:eastAsia="en"/>
        </w:rPr>
        <w:t xml:space="preserve">. </w:t>
      </w:r>
      <w:proofErr w:type="gramStart"/>
      <w:r>
        <w:rPr>
          <w:sz w:val="28"/>
          <w:szCs w:val="28"/>
          <w:lang w:val="en" w:eastAsia="en"/>
        </w:rPr>
        <w:t>This is why</w:t>
      </w:r>
      <w:proofErr w:type="gramEnd"/>
      <w:r>
        <w:rPr>
          <w:sz w:val="28"/>
          <w:szCs w:val="28"/>
          <w:lang w:val="en" w:eastAsia="en"/>
        </w:rPr>
        <w:t xml:space="preserve"> </w:t>
      </w:r>
      <w:r>
        <w:rPr>
          <w:rStyle w:val="notprenotclassLcode"/>
          <w:rFonts w:ascii="Fira Code" w:eastAsia="Fira Code" w:hAnsi="Fira Code" w:cs="Fira Code"/>
          <w:lang w:val="en" w:eastAsia="en"/>
        </w:rPr>
        <w:t>1</w:t>
      </w:r>
      <w:r>
        <w:rPr>
          <w:sz w:val="28"/>
          <w:szCs w:val="28"/>
          <w:lang w:val="en" w:eastAsia="en"/>
        </w:rPr>
        <w:t xml:space="preserve"> at index </w:t>
      </w:r>
      <w:r w:rsidRPr="003C515A">
        <w:rPr>
          <w:rStyle w:val="notprenotclassLcode"/>
          <w:rFonts w:ascii="Fira Code" w:eastAsia="Fira Code" w:hAnsi="Fira Code" w:cs="Fira Code"/>
          <w:color w:val="B02145"/>
          <w:lang w:val="en" w:eastAsia="en"/>
        </w:rPr>
        <w:t>0</w:t>
      </w:r>
      <w:r>
        <w:rPr>
          <w:sz w:val="28"/>
          <w:szCs w:val="28"/>
          <w:lang w:val="en" w:eastAsia="en"/>
        </w:rPr>
        <w:t xml:space="preserve"> is skipped. In line 8, the interpreter tries to search for </w:t>
      </w:r>
      <w:r w:rsidRPr="003C515A">
        <w:rPr>
          <w:rStyle w:val="notprenotclassLcode"/>
          <w:rFonts w:ascii="Fira Code" w:eastAsia="Fira Code" w:hAnsi="Fira Code" w:cs="Fira Code"/>
          <w:color w:val="B02145"/>
          <w:lang w:val="en" w:eastAsia="en"/>
        </w:rPr>
        <w:t>1</w:t>
      </w:r>
      <w:r>
        <w:rPr>
          <w:sz w:val="28"/>
          <w:szCs w:val="28"/>
          <w:lang w:val="en" w:eastAsia="en"/>
        </w:rPr>
        <w:t xml:space="preserve"> from index </w:t>
      </w:r>
      <w:r w:rsidRPr="003C515A">
        <w:rPr>
          <w:rStyle w:val="notprenotclassLcode"/>
          <w:rFonts w:ascii="Fira Code" w:eastAsia="Fira Code" w:hAnsi="Fira Code" w:cs="Fira Code"/>
          <w:color w:val="B02145"/>
          <w:lang w:val="en" w:eastAsia="en"/>
        </w:rPr>
        <w:t>1</w:t>
      </w:r>
      <w:r>
        <w:rPr>
          <w:sz w:val="28"/>
          <w:szCs w:val="28"/>
          <w:lang w:val="en" w:eastAsia="en"/>
        </w:rPr>
        <w:t xml:space="preserve"> to </w:t>
      </w:r>
      <w:r w:rsidRPr="003C515A">
        <w:rPr>
          <w:rStyle w:val="notprenotclassLcode"/>
          <w:rFonts w:ascii="Fira Code" w:eastAsia="Fira Code" w:hAnsi="Fira Code" w:cs="Fira Code"/>
          <w:color w:val="B02145"/>
          <w:lang w:val="en" w:eastAsia="en"/>
        </w:rPr>
        <w:t>3</w:t>
      </w:r>
      <w:r>
        <w:rPr>
          <w:sz w:val="28"/>
          <w:szCs w:val="28"/>
          <w:lang w:val="en" w:eastAsia="en"/>
        </w:rPr>
        <w:t xml:space="preserve"> of </w:t>
      </w:r>
      <w:r w:rsidRPr="003C515A">
        <w:rPr>
          <w:rStyle w:val="notprenotclassLcode"/>
          <w:rFonts w:ascii="Fira Code" w:eastAsia="Fira Code" w:hAnsi="Fira Code" w:cs="Fira Code"/>
          <w:color w:val="B02145"/>
          <w:lang w:val="en" w:eastAsia="en"/>
        </w:rPr>
        <w:t>a</w:t>
      </w:r>
      <w:r>
        <w:rPr>
          <w:sz w:val="28"/>
          <w:szCs w:val="28"/>
          <w:lang w:val="en" w:eastAsia="en"/>
        </w:rPr>
        <w:t xml:space="preserve">, which is </w:t>
      </w:r>
      <w:r w:rsidRPr="003C515A">
        <w:rPr>
          <w:rStyle w:val="notprenotclassLcode"/>
          <w:rFonts w:ascii="Fira Code" w:eastAsia="Fira Code" w:hAnsi="Fira Code" w:cs="Fira Code"/>
          <w:color w:val="B02145"/>
          <w:lang w:val="en" w:eastAsia="en"/>
        </w:rPr>
        <w:t>[2, 3]</w:t>
      </w:r>
      <w:r>
        <w:rPr>
          <w:sz w:val="28"/>
          <w:szCs w:val="28"/>
          <w:lang w:val="en" w:eastAsia="en"/>
        </w:rPr>
        <w:t xml:space="preserve">, because end index is excluded. Since there is no </w:t>
      </w:r>
      <w:r w:rsidRPr="003C515A">
        <w:rPr>
          <w:rStyle w:val="notprenotclassLcode"/>
          <w:rFonts w:ascii="Fira Code" w:eastAsia="Fira Code" w:hAnsi="Fira Code" w:cs="Fira Code"/>
          <w:color w:val="B02145"/>
          <w:lang w:val="en" w:eastAsia="en"/>
        </w:rPr>
        <w:t>1</w:t>
      </w:r>
      <w:r>
        <w:rPr>
          <w:sz w:val="28"/>
          <w:szCs w:val="28"/>
          <w:lang w:val="en" w:eastAsia="en"/>
        </w:rPr>
        <w:t xml:space="preserve">, </w:t>
      </w:r>
      <w:proofErr w:type="spellStart"/>
      <w:r w:rsidRPr="003C515A">
        <w:rPr>
          <w:rStyle w:val="notprenotclassLcode"/>
          <w:rFonts w:ascii="Fira Code" w:eastAsia="Fira Code" w:hAnsi="Fira Code" w:cs="Fira Code"/>
          <w:color w:val="B02145"/>
          <w:lang w:val="en" w:eastAsia="en"/>
        </w:rPr>
        <w:t>ValueError</w:t>
      </w:r>
      <w:proofErr w:type="spellEnd"/>
      <w:r>
        <w:rPr>
          <w:sz w:val="28"/>
          <w:szCs w:val="28"/>
          <w:lang w:val="en" w:eastAsia="en"/>
        </w:rPr>
        <w:t xml:space="preserve"> is raised by the interpreter.</w:t>
      </w:r>
    </w:p>
    <w:p w14:paraId="28B4347F" w14:textId="77777777" w:rsidR="00601E32" w:rsidRDefault="00601E32" w:rsidP="00601E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3.11: Guess the output (Python Shell)</w:t>
      </w:r>
    </w:p>
    <w:p w14:paraId="317E1FBD"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[4, 6, 1, 3, 1, 5, 4, 1, 1]</w:t>
      </w:r>
    </w:p>
    <w:p w14:paraId="00717579"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(1)</w:t>
      </w:r>
    </w:p>
    <w:p w14:paraId="13AA9CF2"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58BD3604"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(1, 2)</w:t>
      </w:r>
    </w:p>
    <w:p w14:paraId="6FBA1CEA"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631ADE2C"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(4, 1, 5)</w:t>
      </w:r>
    </w:p>
    <w:p w14:paraId="43F8C063"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3D8AE5CA"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a.count</w:t>
      </w:r>
      <w:proofErr w:type="spellEnd"/>
      <w:r>
        <w:rPr>
          <w:rFonts w:ascii="Fira Code" w:eastAsia="Fira Code" w:hAnsi="Fira Code" w:cs="Fira Code"/>
          <w:sz w:val="21"/>
          <w:szCs w:val="21"/>
          <w:lang w:val="en" w:eastAsia="en"/>
        </w:rPr>
        <w:t>(1)</w:t>
      </w:r>
    </w:p>
    <w:p w14:paraId="6634240A" w14:textId="54A79EFB" w:rsidR="00601E32" w:rsidRP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w:t>
      </w:r>
    </w:p>
    <w:p w14:paraId="79577DCE" w14:textId="77777777" w:rsidR="00601E32" w:rsidRDefault="00601E32" w:rsidP="00601E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6EAE456F"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50F9843E"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5C36D6D0" w14:textId="77777777" w:rsid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ValueError</w:t>
      </w:r>
      <w:proofErr w:type="spellEnd"/>
      <w:r>
        <w:rPr>
          <w:rFonts w:ascii="Fira Code" w:eastAsia="Fira Code" w:hAnsi="Fira Code" w:cs="Fira Code"/>
          <w:sz w:val="21"/>
          <w:szCs w:val="21"/>
          <w:lang w:val="en" w:eastAsia="en"/>
        </w:rPr>
        <w:t>: 4 is not in list</w:t>
      </w:r>
    </w:p>
    <w:p w14:paraId="543F4188" w14:textId="058F0EC9" w:rsidR="00601E32" w:rsidRPr="00601E32" w:rsidRDefault="00601E32" w:rsidP="00601E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4</w:t>
      </w:r>
    </w:p>
    <w:p w14:paraId="3E748813" w14:textId="77777777" w:rsidR="00F559C1" w:rsidRDefault="00F559C1" w:rsidP="00F559C1">
      <w:pPr>
        <w:pStyle w:val="listingblocktitle"/>
        <w:spacing w:after="73" w:line="383" w:lineRule="atLeast"/>
        <w:ind w:left="272" w:right="272"/>
        <w:rPr>
          <w:sz w:val="26"/>
          <w:szCs w:val="26"/>
          <w:lang w:val="en" w:eastAsia="en"/>
        </w:rPr>
      </w:pPr>
      <w:r w:rsidRPr="003C515A">
        <w:rPr>
          <w:rStyle w:val="notprenotclassLcode"/>
          <w:rFonts w:ascii="Fira Code" w:eastAsia="Fira Code" w:hAnsi="Fira Code" w:cs="Fira Code"/>
          <w:i w:val="0"/>
          <w:iCs w:val="0"/>
          <w:sz w:val="25"/>
          <w:szCs w:val="25"/>
          <w:lang w:val="en" w:eastAsia="en"/>
        </w:rPr>
        <w:t>sort()</w:t>
      </w:r>
      <w:r w:rsidRPr="003C515A">
        <w:rPr>
          <w:rStyle w:val="Strong1"/>
          <w:lang w:val="en" w:eastAsia="en"/>
        </w:rPr>
        <w:t xml:space="preserve"> </w:t>
      </w:r>
      <w:r>
        <w:rPr>
          <w:rStyle w:val="Strong1"/>
          <w:sz w:val="26"/>
          <w:szCs w:val="26"/>
          <w:lang w:val="en" w:eastAsia="en"/>
        </w:rPr>
        <w:t xml:space="preserve">and </w:t>
      </w:r>
      <w:r w:rsidRPr="003C515A">
        <w:rPr>
          <w:rStyle w:val="notprenotclassLcode"/>
          <w:rFonts w:ascii="Fira Code" w:eastAsia="Fira Code" w:hAnsi="Fira Code" w:cs="Fira Code"/>
          <w:i w:val="0"/>
          <w:iCs w:val="0"/>
          <w:sz w:val="25"/>
          <w:szCs w:val="25"/>
          <w:lang w:val="en" w:eastAsia="en"/>
        </w:rPr>
        <w:t>reverse()</w:t>
      </w:r>
      <w:r w:rsidRPr="003C515A">
        <w:rPr>
          <w:rStyle w:val="Strong1"/>
          <w:lang w:val="en" w:eastAsia="en"/>
        </w:rPr>
        <w:t xml:space="preserve"> </w:t>
      </w:r>
      <w:r>
        <w:rPr>
          <w:rStyle w:val="Strong1"/>
          <w:sz w:val="26"/>
          <w:szCs w:val="26"/>
          <w:lang w:val="en" w:eastAsia="en"/>
        </w:rPr>
        <w:t>Examples</w:t>
      </w:r>
    </w:p>
    <w:p w14:paraId="17951BF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4E5DBAA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7CCD704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705A348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a.sort</w:t>
      </w:r>
      <w:proofErr w:type="spellEnd"/>
      <w:r>
        <w:rPr>
          <w:rFonts w:ascii="Fira Code" w:eastAsia="Fira Code" w:hAnsi="Fira Code" w:cs="Fira Code"/>
          <w:sz w:val="21"/>
          <w:szCs w:val="21"/>
          <w:lang w:val="en" w:eastAsia="en"/>
        </w:rPr>
        <w:t>()</w:t>
      </w:r>
    </w:p>
    <w:p w14:paraId="4F9F0BB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Sort 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23916D7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a.reverse</w:t>
      </w:r>
      <w:proofErr w:type="spellEnd"/>
      <w:r>
        <w:rPr>
          <w:rFonts w:ascii="Fira Code" w:eastAsia="Fira Code" w:hAnsi="Fira Code" w:cs="Fira Code"/>
          <w:sz w:val="21"/>
          <w:szCs w:val="21"/>
          <w:lang w:val="en" w:eastAsia="en"/>
        </w:rPr>
        <w:t>()</w:t>
      </w:r>
    </w:p>
    <w:p w14:paraId="1D21E72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Then reverse 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38AD39A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b.sort</w:t>
      </w:r>
      <w:proofErr w:type="spellEnd"/>
      <w:r>
        <w:rPr>
          <w:rFonts w:ascii="Fira Code" w:eastAsia="Fira Code" w:hAnsi="Fira Code" w:cs="Fira Code"/>
          <w:sz w:val="21"/>
          <w:szCs w:val="21"/>
          <w:lang w:val="en" w:eastAsia="en"/>
        </w:rPr>
        <w:t>(reverse=</w:t>
      </w:r>
      <w:r>
        <w:rPr>
          <w:rStyle w:val="any"/>
          <w:rFonts w:ascii="Fira Code" w:eastAsia="Fira Code" w:hAnsi="Fira Code" w:cs="Fira Code"/>
          <w:color w:val="006699"/>
          <w:sz w:val="21"/>
          <w:szCs w:val="21"/>
          <w:lang w:val="en" w:eastAsia="en"/>
        </w:rPr>
        <w:t>True</w:t>
      </w:r>
      <w:r>
        <w:rPr>
          <w:rFonts w:ascii="Fira Code" w:eastAsia="Fira Code" w:hAnsi="Fira Code" w:cs="Fira Code"/>
          <w:sz w:val="21"/>
          <w:szCs w:val="21"/>
          <w:lang w:val="en" w:eastAsia="en"/>
        </w:rPr>
        <w:t>)</w:t>
      </w:r>
    </w:p>
    <w:p w14:paraId="688992E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Sort b in reverse: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b)</w:t>
      </w:r>
    </w:p>
    <w:p w14:paraId="00D4D26E"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F996FC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Sort a: [1, 2, 3, 4, 5, 6]</w:t>
      </w:r>
    </w:p>
    <w:p w14:paraId="3C61C00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Then reverse a: [6, 5, 4, 3, 2, 1]</w:t>
      </w:r>
    </w:p>
    <w:p w14:paraId="0D11458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Sort b in reverse: [6, 5, 4, 3, 2, 1]</w:t>
      </w:r>
    </w:p>
    <w:p w14:paraId="6AA53C95" w14:textId="5A8599E4"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These two methods are </w:t>
      </w:r>
      <w:proofErr w:type="gramStart"/>
      <w:r>
        <w:rPr>
          <w:sz w:val="28"/>
          <w:szCs w:val="28"/>
          <w:lang w:val="en" w:eastAsia="en"/>
        </w:rPr>
        <w:t>pretty self-explanatory</w:t>
      </w:r>
      <w:proofErr w:type="gramEnd"/>
      <w:r>
        <w:rPr>
          <w:sz w:val="28"/>
          <w:szCs w:val="28"/>
          <w:lang w:val="en" w:eastAsia="en"/>
        </w:rPr>
        <w:t xml:space="preserve">, but the </w:t>
      </w:r>
      <w:r w:rsidRPr="003C515A">
        <w:rPr>
          <w:rStyle w:val="notprenotclassLcode"/>
          <w:rFonts w:ascii="Fira Code" w:eastAsia="Fira Code" w:hAnsi="Fira Code" w:cs="Fira Code"/>
          <w:color w:val="B02145"/>
          <w:lang w:val="en" w:eastAsia="en"/>
        </w:rPr>
        <w:t>sort()</w:t>
      </w:r>
      <w:r>
        <w:rPr>
          <w:sz w:val="28"/>
          <w:szCs w:val="28"/>
          <w:lang w:val="en" w:eastAsia="en"/>
        </w:rPr>
        <w:t xml:space="preserve"> method has an optional </w:t>
      </w:r>
      <w:r w:rsidRPr="003C515A">
        <w:rPr>
          <w:rStyle w:val="notprenotclassLcode"/>
          <w:rFonts w:ascii="Fira Code" w:eastAsia="Fira Code" w:hAnsi="Fira Code" w:cs="Fira Code"/>
          <w:color w:val="B02145"/>
          <w:lang w:val="en" w:eastAsia="en"/>
        </w:rPr>
        <w:t>reverse</w:t>
      </w:r>
      <w:r>
        <w:rPr>
          <w:sz w:val="28"/>
          <w:szCs w:val="28"/>
          <w:lang w:val="en" w:eastAsia="en"/>
        </w:rPr>
        <w:t xml:space="preserve"> parameter. This parameter takes in a boolean value.</w:t>
      </w:r>
      <w:r w:rsidR="008F5032" w:rsidRPr="008F5032">
        <w:rPr>
          <w:sz w:val="28"/>
          <w:szCs w:val="28"/>
          <w:lang w:val="en" w:eastAsia="en"/>
        </w:rPr>
        <w:t xml:space="preserve"> </w:t>
      </w:r>
      <w:r w:rsidR="008F5032">
        <w:rPr>
          <w:sz w:val="28"/>
          <w:szCs w:val="28"/>
          <w:lang w:val="en" w:eastAsia="en"/>
        </w:rPr>
        <w:t xml:space="preserve">When passing a boolean value, you must put </w:t>
      </w:r>
      <w:r w:rsidR="008F5032" w:rsidRPr="008F5032">
        <w:rPr>
          <w:rStyle w:val="notprenotclassLcode"/>
          <w:rFonts w:ascii="Fira Code" w:eastAsia="Fira Code" w:hAnsi="Fira Code" w:cs="Fira Code"/>
          <w:color w:val="B02145"/>
          <w:lang w:val="en" w:eastAsia="en"/>
        </w:rPr>
        <w:t>reverse=</w:t>
      </w:r>
      <w:r w:rsidR="008F5032">
        <w:rPr>
          <w:sz w:val="28"/>
          <w:szCs w:val="28"/>
          <w:lang w:val="en" w:eastAsia="en"/>
        </w:rPr>
        <w:t xml:space="preserve"> and specify the parameter name, like it was done in line 8. </w:t>
      </w:r>
      <w:r>
        <w:rPr>
          <w:sz w:val="28"/>
          <w:szCs w:val="28"/>
          <w:lang w:val="en" w:eastAsia="en"/>
        </w:rPr>
        <w:t xml:space="preserve"> If it is set to </w:t>
      </w:r>
      <w:r w:rsidRPr="003C515A">
        <w:rPr>
          <w:rStyle w:val="notprenotclassLcode"/>
          <w:rFonts w:ascii="Fira Code" w:eastAsia="Fira Code" w:hAnsi="Fira Code" w:cs="Fira Code"/>
          <w:color w:val="B02145"/>
          <w:lang w:val="en" w:eastAsia="en"/>
        </w:rPr>
        <w:t>True</w:t>
      </w:r>
      <w:r>
        <w:rPr>
          <w:sz w:val="28"/>
          <w:szCs w:val="28"/>
          <w:lang w:val="en" w:eastAsia="en"/>
        </w:rPr>
        <w:t xml:space="preserve"> (like in line 8), the list would be sorted in reverse, or descending, order. Therefore, lines 7 and 9 print the same resulting list.</w:t>
      </w:r>
    </w:p>
    <w:p w14:paraId="6012199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One question you may have now is what is the difference between the </w:t>
      </w:r>
      <w:r w:rsidRPr="003C515A">
        <w:rPr>
          <w:rStyle w:val="notprenotclassLcode"/>
          <w:rFonts w:ascii="Fira Code" w:eastAsia="Fira Code" w:hAnsi="Fira Code" w:cs="Fira Code"/>
          <w:color w:val="B02145"/>
          <w:lang w:val="en" w:eastAsia="en"/>
        </w:rPr>
        <w:t>sort()</w:t>
      </w:r>
      <w:r>
        <w:rPr>
          <w:sz w:val="28"/>
          <w:szCs w:val="28"/>
          <w:lang w:val="en" w:eastAsia="en"/>
        </w:rPr>
        <w:t xml:space="preserve"> method and the </w:t>
      </w:r>
      <w:r w:rsidRPr="003C515A">
        <w:rPr>
          <w:rStyle w:val="notprenotclassLcode"/>
          <w:rFonts w:ascii="Fira Code" w:eastAsia="Fira Code" w:hAnsi="Fira Code" w:cs="Fira Code"/>
          <w:color w:val="B02145"/>
          <w:lang w:val="en" w:eastAsia="en"/>
        </w:rPr>
        <w:t>sorted()</w:t>
      </w:r>
      <w:r>
        <w:rPr>
          <w:sz w:val="28"/>
          <w:szCs w:val="28"/>
          <w:lang w:val="en" w:eastAsia="en"/>
        </w:rPr>
        <w:t xml:space="preserve"> function? </w:t>
      </w:r>
      <w:proofErr w:type="spellStart"/>
      <w:r w:rsidRPr="003C515A">
        <w:rPr>
          <w:rStyle w:val="notprenotclassLcode"/>
          <w:rFonts w:ascii="Fira Code" w:eastAsia="Fira Code" w:hAnsi="Fira Code" w:cs="Fira Code"/>
          <w:color w:val="B02145"/>
          <w:lang w:val="en" w:eastAsia="en"/>
        </w:rPr>
        <w:t>a.sort</w:t>
      </w:r>
      <w:proofErr w:type="spellEnd"/>
      <w:r w:rsidRPr="003C515A">
        <w:rPr>
          <w:rStyle w:val="notprenotclassLcode"/>
          <w:rFonts w:ascii="Fira Code" w:eastAsia="Fira Code" w:hAnsi="Fira Code" w:cs="Fira Code"/>
          <w:color w:val="B02145"/>
          <w:lang w:val="en" w:eastAsia="en"/>
        </w:rPr>
        <w:t>()</w:t>
      </w:r>
      <w:r>
        <w:rPr>
          <w:sz w:val="28"/>
          <w:szCs w:val="28"/>
          <w:lang w:val="en" w:eastAsia="en"/>
        </w:rPr>
        <w:t xml:space="preserve"> sorts and changes </w:t>
      </w:r>
      <w:r w:rsidRPr="003C515A">
        <w:rPr>
          <w:rStyle w:val="notprenotclassLcode"/>
          <w:rFonts w:ascii="Fira Code" w:eastAsia="Fira Code" w:hAnsi="Fira Code" w:cs="Fira Code"/>
          <w:color w:val="B02145"/>
          <w:lang w:val="en" w:eastAsia="en"/>
        </w:rPr>
        <w:t>a</w:t>
      </w:r>
      <w:r>
        <w:rPr>
          <w:sz w:val="28"/>
          <w:szCs w:val="28"/>
          <w:lang w:val="en" w:eastAsia="en"/>
        </w:rPr>
        <w:t xml:space="preserve"> directly and returns nothing, or </w:t>
      </w:r>
      <w:r w:rsidRPr="003C515A">
        <w:rPr>
          <w:rStyle w:val="notprenotclassLcode"/>
          <w:rFonts w:ascii="Fira Code" w:eastAsia="Fira Code" w:hAnsi="Fira Code" w:cs="Fira Code"/>
          <w:color w:val="B02145"/>
          <w:lang w:val="en" w:eastAsia="en"/>
        </w:rPr>
        <w:t>None</w:t>
      </w:r>
      <w:r>
        <w:rPr>
          <w:sz w:val="28"/>
          <w:szCs w:val="28"/>
          <w:lang w:val="en" w:eastAsia="en"/>
        </w:rPr>
        <w:t xml:space="preserve">. On the contrary, </w:t>
      </w:r>
      <w:r w:rsidRPr="003C515A">
        <w:rPr>
          <w:rStyle w:val="notprenotclassLcode"/>
          <w:rFonts w:ascii="Fira Code" w:eastAsia="Fira Code" w:hAnsi="Fira Code" w:cs="Fira Code"/>
          <w:color w:val="B02145"/>
          <w:lang w:val="en" w:eastAsia="en"/>
        </w:rPr>
        <w:t>sorted(a)</w:t>
      </w:r>
      <w:r>
        <w:rPr>
          <w:sz w:val="28"/>
          <w:szCs w:val="28"/>
          <w:lang w:val="en" w:eastAsia="en"/>
        </w:rPr>
        <w:t xml:space="preserve"> returns the </w:t>
      </w:r>
      <w:r>
        <w:rPr>
          <w:rStyle w:val="em"/>
          <w:sz w:val="28"/>
          <w:szCs w:val="28"/>
          <w:lang w:val="en" w:eastAsia="en"/>
        </w:rPr>
        <w:t>sorted list</w:t>
      </w:r>
      <w:r>
        <w:rPr>
          <w:sz w:val="28"/>
          <w:szCs w:val="28"/>
          <w:lang w:val="en" w:eastAsia="en"/>
        </w:rPr>
        <w:t xml:space="preserve"> of </w:t>
      </w:r>
      <w:proofErr w:type="gramStart"/>
      <w:r w:rsidRPr="003C515A">
        <w:rPr>
          <w:rStyle w:val="notprenotclassLcode"/>
          <w:rFonts w:ascii="Fira Code" w:eastAsia="Fira Code" w:hAnsi="Fira Code" w:cs="Fira Code"/>
          <w:color w:val="B02145"/>
          <w:lang w:val="en" w:eastAsia="en"/>
        </w:rPr>
        <w:t>a</w:t>
      </w:r>
      <w:proofErr w:type="gramEnd"/>
      <w:r>
        <w:rPr>
          <w:sz w:val="28"/>
          <w:szCs w:val="28"/>
          <w:lang w:val="en" w:eastAsia="en"/>
        </w:rPr>
        <w:t xml:space="preserve"> without changing </w:t>
      </w:r>
      <w:r w:rsidRPr="003C515A">
        <w:rPr>
          <w:rStyle w:val="notprenotclassLcode"/>
          <w:rFonts w:ascii="Fira Code" w:eastAsia="Fira Code" w:hAnsi="Fira Code" w:cs="Fira Code"/>
          <w:color w:val="B02145"/>
          <w:lang w:val="en" w:eastAsia="en"/>
        </w:rPr>
        <w:t>a</w:t>
      </w:r>
      <w:r>
        <w:rPr>
          <w:sz w:val="28"/>
          <w:szCs w:val="28"/>
          <w:lang w:val="en" w:eastAsia="en"/>
        </w:rPr>
        <w:t>.</w:t>
      </w:r>
    </w:p>
    <w:p w14:paraId="316C7A31"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 xml:space="preserve">Difference between </w:t>
      </w:r>
      <w:r w:rsidRPr="003C515A">
        <w:rPr>
          <w:rStyle w:val="notprenotclassLcode"/>
          <w:rFonts w:ascii="Fira Code" w:eastAsia="Fira Code" w:hAnsi="Fira Code" w:cs="Fira Code"/>
          <w:i w:val="0"/>
          <w:iCs w:val="0"/>
          <w:sz w:val="25"/>
          <w:szCs w:val="25"/>
          <w:lang w:val="en" w:eastAsia="en"/>
        </w:rPr>
        <w:t>sort()</w:t>
      </w:r>
      <w:r>
        <w:rPr>
          <w:rStyle w:val="Strong1"/>
          <w:sz w:val="26"/>
          <w:szCs w:val="26"/>
          <w:lang w:val="en" w:eastAsia="en"/>
        </w:rPr>
        <w:t xml:space="preserve"> and </w:t>
      </w:r>
      <w:r w:rsidRPr="003C515A">
        <w:rPr>
          <w:rStyle w:val="notprenotclassLcode"/>
          <w:rFonts w:ascii="Fira Code" w:eastAsia="Fira Code" w:hAnsi="Fira Code" w:cs="Fira Code"/>
          <w:i w:val="0"/>
          <w:iCs w:val="0"/>
          <w:sz w:val="25"/>
          <w:szCs w:val="25"/>
          <w:lang w:val="en" w:eastAsia="en"/>
        </w:rPr>
        <w:t>sorted()</w:t>
      </w:r>
    </w:p>
    <w:p w14:paraId="2998767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5905130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a.sort</w:t>
      </w:r>
      <w:proofErr w:type="spellEnd"/>
      <w:r>
        <w:rPr>
          <w:rStyle w:val="any"/>
          <w:rFonts w:ascii="Fira Code" w:eastAsia="Fira Code" w:hAnsi="Fira Code" w:cs="Fira Code"/>
          <w:color w:val="DD2200"/>
          <w:sz w:val="21"/>
          <w:szCs w:val="21"/>
          <w:lang w:val="en" w:eastAsia="en"/>
        </w:rPr>
        <w:t>() results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2B72FE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c = </w:t>
      </w:r>
      <w:proofErr w:type="spellStart"/>
      <w:r>
        <w:rPr>
          <w:rFonts w:ascii="Fira Code" w:eastAsia="Fira Code" w:hAnsi="Fira Code" w:cs="Fira Code"/>
          <w:sz w:val="21"/>
          <w:szCs w:val="21"/>
          <w:lang w:val="en" w:eastAsia="en"/>
        </w:rPr>
        <w:t>a.sort</w:t>
      </w:r>
      <w:proofErr w:type="spellEnd"/>
      <w:r>
        <w:rPr>
          <w:rFonts w:ascii="Fira Code" w:eastAsia="Fira Code" w:hAnsi="Fira Code" w:cs="Fira Code"/>
          <w:sz w:val="21"/>
          <w:szCs w:val="21"/>
          <w:lang w:val="en" w:eastAsia="en"/>
        </w:rPr>
        <w:t>()</w:t>
      </w:r>
    </w:p>
    <w:p w14:paraId="38B4CA1E"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0ABAB2A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w:t>
      </w:r>
    </w:p>
    <w:p w14:paraId="3764444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p>
    <w:p w14:paraId="1C9D081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sidRPr="00715180">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sidRPr="00715180">
        <w:rPr>
          <w:rStyle w:val="any"/>
          <w:rFonts w:ascii="Fira Code" w:eastAsia="Fira Code" w:hAnsi="Fira Code" w:cs="Fira Code"/>
          <w:color w:val="DD2200"/>
          <w:sz w:val="21"/>
          <w:szCs w:val="21"/>
          <w:lang w:val="en" w:eastAsia="en"/>
        </w:rPr>
        <w:t>sor</w:t>
      </w:r>
      <w:r>
        <w:rPr>
          <w:rStyle w:val="any"/>
          <w:rFonts w:ascii="Fira Code" w:eastAsia="Fira Code" w:hAnsi="Fira Code" w:cs="Fira Code"/>
          <w:color w:val="DD2200"/>
          <w:sz w:val="21"/>
          <w:szCs w:val="21"/>
          <w:lang w:val="en" w:eastAsia="en"/>
        </w:rPr>
        <w:t>ted</w:t>
      </w:r>
      <w:proofErr w:type="spellEnd"/>
      <w:r>
        <w:rPr>
          <w:rStyle w:val="any"/>
          <w:rFonts w:ascii="Fira Code" w:eastAsia="Fira Code" w:hAnsi="Fira Code" w:cs="Fira Code"/>
          <w:color w:val="DD2200"/>
          <w:sz w:val="21"/>
          <w:szCs w:val="21"/>
          <w:lang w:val="en" w:eastAsia="en"/>
        </w:rPr>
        <w:t>(a) results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F4BB36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262DF22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c = </w:t>
      </w:r>
      <w:r>
        <w:rPr>
          <w:rStyle w:val="any"/>
          <w:rFonts w:ascii="Fira Code" w:eastAsia="Fira Code" w:hAnsi="Fira Code" w:cs="Fira Code"/>
          <w:b/>
          <w:bCs/>
          <w:color w:val="336699"/>
          <w:sz w:val="21"/>
          <w:szCs w:val="21"/>
          <w:lang w:val="en" w:eastAsia="en"/>
        </w:rPr>
        <w:t>s</w:t>
      </w:r>
      <w:r w:rsidRPr="00715180">
        <w:rPr>
          <w:rStyle w:val="any"/>
          <w:rFonts w:ascii="Fira Code" w:eastAsia="Fira Code" w:hAnsi="Fira Code" w:cs="Fira Code"/>
          <w:b/>
          <w:bCs/>
          <w:color w:val="336699"/>
          <w:sz w:val="21"/>
          <w:szCs w:val="21"/>
          <w:lang w:val="en" w:eastAsia="en"/>
        </w:rPr>
        <w:t>o</w:t>
      </w:r>
      <w:r>
        <w:rPr>
          <w:rStyle w:val="any"/>
          <w:rFonts w:ascii="Fira Code" w:eastAsia="Fira Code" w:hAnsi="Fira Code" w:cs="Fira Code"/>
          <w:b/>
          <w:bCs/>
          <w:color w:val="336699"/>
          <w:sz w:val="21"/>
          <w:szCs w:val="21"/>
          <w:lang w:val="en" w:eastAsia="en"/>
        </w:rPr>
        <w:t>rted</w:t>
      </w:r>
      <w:r>
        <w:rPr>
          <w:rFonts w:ascii="Fira Code" w:eastAsia="Fira Code" w:hAnsi="Fira Code" w:cs="Fira Code"/>
          <w:sz w:val="21"/>
          <w:szCs w:val="21"/>
          <w:lang w:val="en" w:eastAsia="en"/>
        </w:rPr>
        <w:t>(a)</w:t>
      </w:r>
    </w:p>
    <w:p w14:paraId="4BAF681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2338C40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w:t>
      </w:r>
    </w:p>
    <w:p w14:paraId="53C4DE37"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28DBB1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a.sort</w:t>
      </w:r>
      <w:proofErr w:type="spellEnd"/>
      <w:r>
        <w:rPr>
          <w:rFonts w:ascii="Fira Code" w:eastAsia="Fira Code" w:hAnsi="Fira Code" w:cs="Fira Code"/>
          <w:sz w:val="21"/>
          <w:szCs w:val="21"/>
          <w:lang w:val="en" w:eastAsia="en"/>
        </w:rPr>
        <w:t>() results</w:t>
      </w:r>
    </w:p>
    <w:p w14:paraId="5250779E"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[1, 2, 3, 4, 5, 6]</w:t>
      </w:r>
    </w:p>
    <w:p w14:paraId="7409BCB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 None</w:t>
      </w:r>
    </w:p>
    <w:p w14:paraId="3498B96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620D7BD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sorted(a) results</w:t>
      </w:r>
    </w:p>
    <w:p w14:paraId="3A557FCA"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[4, 2, 5, 1, 3, 6]</w:t>
      </w:r>
    </w:p>
    <w:p w14:paraId="7D142C3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 [1, 2, 3, 4, 5, 6]</w:t>
      </w:r>
    </w:p>
    <w:p w14:paraId="09F03C68" w14:textId="4F6B2C28"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You can see that for </w:t>
      </w:r>
      <w:proofErr w:type="spellStart"/>
      <w:r w:rsidRPr="003C515A">
        <w:rPr>
          <w:rStyle w:val="notprenotclassLcode"/>
          <w:rFonts w:ascii="Fira Code" w:eastAsia="Fira Code" w:hAnsi="Fira Code" w:cs="Fira Code"/>
          <w:color w:val="B02145"/>
          <w:lang w:val="en" w:eastAsia="en"/>
        </w:rPr>
        <w:t>a.sort</w:t>
      </w:r>
      <w:proofErr w:type="spellEnd"/>
      <w:r w:rsidRPr="003C515A">
        <w:rPr>
          <w:rStyle w:val="notprenotclassLcode"/>
          <w:rFonts w:ascii="Fira Code" w:eastAsia="Fira Code" w:hAnsi="Fira Code" w:cs="Fira Code"/>
          <w:color w:val="B02145"/>
          <w:lang w:val="en" w:eastAsia="en"/>
        </w:rPr>
        <w:t>()</w:t>
      </w:r>
      <w:r>
        <w:rPr>
          <w:sz w:val="28"/>
          <w:szCs w:val="28"/>
          <w:lang w:val="en" w:eastAsia="en"/>
        </w:rPr>
        <w:t xml:space="preserve">, the list </w:t>
      </w:r>
      <w:r w:rsidRPr="003C515A">
        <w:rPr>
          <w:rStyle w:val="notprenotclassLcode"/>
          <w:rFonts w:ascii="Fira Code" w:eastAsia="Fira Code" w:hAnsi="Fira Code" w:cs="Fira Code"/>
          <w:color w:val="B02145"/>
          <w:lang w:val="en" w:eastAsia="en"/>
        </w:rPr>
        <w:t>a</w:t>
      </w:r>
      <w:r>
        <w:rPr>
          <w:sz w:val="28"/>
          <w:szCs w:val="28"/>
          <w:lang w:val="en" w:eastAsia="en"/>
        </w:rPr>
        <w:t xml:space="preserve"> is sorted while nothing is stored in </w:t>
      </w:r>
      <w:r w:rsidRPr="003C515A">
        <w:rPr>
          <w:rStyle w:val="notprenotclassLcode"/>
          <w:rFonts w:ascii="Fira Code" w:eastAsia="Fira Code" w:hAnsi="Fira Code" w:cs="Fira Code"/>
          <w:color w:val="B02145"/>
          <w:lang w:val="en" w:eastAsia="en"/>
        </w:rPr>
        <w:t>c</w:t>
      </w:r>
      <w:r>
        <w:rPr>
          <w:sz w:val="28"/>
          <w:szCs w:val="28"/>
          <w:lang w:val="en" w:eastAsia="en"/>
        </w:rPr>
        <w:t xml:space="preserve">, whereas for </w:t>
      </w:r>
      <w:r w:rsidRPr="003C515A">
        <w:rPr>
          <w:rStyle w:val="notprenotclassLcode"/>
          <w:rFonts w:ascii="Fira Code" w:eastAsia="Fira Code" w:hAnsi="Fira Code" w:cs="Fira Code"/>
          <w:color w:val="B02145"/>
          <w:lang w:val="en" w:eastAsia="en"/>
        </w:rPr>
        <w:t>sorted(a)</w:t>
      </w:r>
      <w:r>
        <w:rPr>
          <w:sz w:val="28"/>
          <w:szCs w:val="28"/>
          <w:lang w:val="en" w:eastAsia="en"/>
        </w:rPr>
        <w:t xml:space="preserve">, </w:t>
      </w:r>
      <w:r w:rsidRPr="003C515A">
        <w:rPr>
          <w:rStyle w:val="notprenotclassLcode"/>
          <w:rFonts w:ascii="Fira Code" w:eastAsia="Fira Code" w:hAnsi="Fira Code" w:cs="Fira Code"/>
          <w:color w:val="B02145"/>
          <w:lang w:val="en" w:eastAsia="en"/>
        </w:rPr>
        <w:t>a</w:t>
      </w:r>
      <w:r>
        <w:rPr>
          <w:sz w:val="28"/>
          <w:szCs w:val="28"/>
          <w:lang w:val="en" w:eastAsia="en"/>
        </w:rPr>
        <w:t xml:space="preserve"> remains unchanged while </w:t>
      </w:r>
      <w:r w:rsidRPr="003C515A">
        <w:rPr>
          <w:rStyle w:val="notprenotclassLcode"/>
          <w:rFonts w:ascii="Fira Code" w:eastAsia="Fira Code" w:hAnsi="Fira Code" w:cs="Fira Code"/>
          <w:color w:val="B02145"/>
          <w:lang w:val="en" w:eastAsia="en"/>
        </w:rPr>
        <w:t>c</w:t>
      </w:r>
      <w:r>
        <w:rPr>
          <w:sz w:val="28"/>
          <w:szCs w:val="28"/>
          <w:lang w:val="en" w:eastAsia="en"/>
        </w:rPr>
        <w:t xml:space="preserve"> holds the sorted version of </w:t>
      </w:r>
      <w:r w:rsidRPr="003C515A">
        <w:rPr>
          <w:rStyle w:val="notprenotclassLcode"/>
          <w:rFonts w:ascii="Fira Code" w:eastAsia="Fira Code" w:hAnsi="Fira Code" w:cs="Fira Code"/>
          <w:color w:val="B02145"/>
          <w:lang w:val="en" w:eastAsia="en"/>
        </w:rPr>
        <w:t>a</w:t>
      </w:r>
      <w:r>
        <w:rPr>
          <w:sz w:val="28"/>
          <w:szCs w:val="28"/>
          <w:lang w:val="en" w:eastAsia="en"/>
        </w:rPr>
        <w:t>.</w:t>
      </w:r>
    </w:p>
    <w:p w14:paraId="3D7AB3A0" w14:textId="77777777" w:rsidR="008F5032" w:rsidRDefault="008F5032" w:rsidP="008F50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3.12: Guess the output (Python Shell)</w:t>
      </w:r>
    </w:p>
    <w:p w14:paraId="2A0C91A9"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['dog', 'cat', 'Bird', 'rat', 'Raccoon']</w:t>
      </w:r>
    </w:p>
    <w:p w14:paraId="0494082A"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a.sort</w:t>
      </w:r>
      <w:proofErr w:type="spellEnd"/>
      <w:r>
        <w:rPr>
          <w:rFonts w:ascii="Fira Code" w:eastAsia="Fira Code" w:hAnsi="Fira Code" w:cs="Fira Code"/>
          <w:sz w:val="21"/>
          <w:szCs w:val="21"/>
          <w:lang w:val="en" w:eastAsia="en"/>
        </w:rPr>
        <w:t>()</w:t>
      </w:r>
    </w:p>
    <w:p w14:paraId="1B7DEC60"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6A26E3F5"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60AC6688"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 = [4, 5, 2, 9, 1, 3]</w:t>
      </w:r>
    </w:p>
    <w:p w14:paraId="4B7F420B"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b.sort</w:t>
      </w:r>
      <w:proofErr w:type="spellEnd"/>
      <w:r>
        <w:rPr>
          <w:rFonts w:ascii="Fira Code" w:eastAsia="Fira Code" w:hAnsi="Fira Code" w:cs="Fira Code"/>
          <w:sz w:val="21"/>
          <w:szCs w:val="21"/>
          <w:lang w:val="en" w:eastAsia="en"/>
        </w:rPr>
        <w:t>(True)</w:t>
      </w:r>
    </w:p>
    <w:p w14:paraId="694BA3F1" w14:textId="2DD124D8" w:rsidR="008F5032" w:rsidRP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Fonts w:ascii="Fira Code" w:eastAsia="Fira Code" w:hAnsi="Fira Code" w:cs="Fira Code"/>
          <w:sz w:val="21"/>
          <w:szCs w:val="21"/>
          <w:lang w:val="en" w:eastAsia="en"/>
        </w:rPr>
        <w:t>...?</w:t>
      </w:r>
    </w:p>
    <w:p w14:paraId="15DD3DE7" w14:textId="77777777" w:rsidR="008F5032" w:rsidRDefault="008F5032" w:rsidP="008F50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603C6FCE"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['Bird', 'Raccoon', 'cat', 'dog', 'rat']</w:t>
      </w:r>
    </w:p>
    <w:p w14:paraId="19ADD716"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TypeError</w:t>
      </w:r>
      <w:proofErr w:type="spellEnd"/>
      <w:r>
        <w:rPr>
          <w:rFonts w:ascii="Fira Code" w:eastAsia="Fira Code" w:hAnsi="Fira Code" w:cs="Fira Code"/>
          <w:sz w:val="21"/>
          <w:szCs w:val="21"/>
          <w:lang w:val="en" w:eastAsia="en"/>
        </w:rPr>
        <w:t>: sort() takes no positional arguments</w:t>
      </w:r>
    </w:p>
    <w:p w14:paraId="5D89D4BE" w14:textId="76BBB223" w:rsidR="008F5032" w:rsidRP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1"/>
          <w:szCs w:val="21"/>
          <w:lang w:val="en" w:eastAsia="en"/>
        </w:rPr>
      </w:pPr>
      <w:r w:rsidRPr="008F5032">
        <w:rPr>
          <w:rFonts w:ascii="Fira Code" w:eastAsia="Fira Code" w:hAnsi="Fira Code" w:cs="Fira Code"/>
          <w:color w:val="777777"/>
          <w:sz w:val="21"/>
          <w:szCs w:val="21"/>
          <w:lang w:val="en" w:eastAsia="en"/>
        </w:rPr>
        <w:t xml:space="preserve"># Must specify parameter name: </w:t>
      </w:r>
      <w:proofErr w:type="spellStart"/>
      <w:r w:rsidRPr="008F5032">
        <w:rPr>
          <w:rFonts w:ascii="Fira Code" w:eastAsia="Fira Code" w:hAnsi="Fira Code" w:cs="Fira Code"/>
          <w:color w:val="777777"/>
          <w:sz w:val="21"/>
          <w:szCs w:val="21"/>
          <w:lang w:val="en" w:eastAsia="en"/>
        </w:rPr>
        <w:t>b.sort</w:t>
      </w:r>
      <w:proofErr w:type="spellEnd"/>
      <w:r w:rsidRPr="008F5032">
        <w:rPr>
          <w:rFonts w:ascii="Fira Code" w:eastAsia="Fira Code" w:hAnsi="Fira Code" w:cs="Fira Code"/>
          <w:color w:val="777777"/>
          <w:sz w:val="21"/>
          <w:szCs w:val="21"/>
          <w:lang w:val="en" w:eastAsia="en"/>
        </w:rPr>
        <w:t>(reverse=True)</w:t>
      </w:r>
    </w:p>
    <w:p w14:paraId="604A04C5" w14:textId="2F465B3C"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3.1.5. Editing List Elements</w:t>
      </w:r>
    </w:p>
    <w:p w14:paraId="12A5F31A"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A. Updating Elements</w:t>
      </w:r>
    </w:p>
    <w:p w14:paraId="036BF7C1"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To update list elements, we use a combination of assignment and index operators.</w:t>
      </w:r>
    </w:p>
    <w:p w14:paraId="600C4947" w14:textId="77777777" w:rsidR="00F559C1" w:rsidRDefault="00F559C1" w:rsidP="00F559C1">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lastRenderedPageBreak/>
        <w:t>Update Example</w:t>
      </w:r>
      <w:r>
        <w:rPr>
          <w:rStyle w:val="Strong1"/>
          <w:sz w:val="26"/>
          <w:szCs w:val="26"/>
          <w:lang w:val="en" w:eastAsia="en"/>
        </w:rPr>
        <w:tab/>
        <w:t>update_element_ex.py</w:t>
      </w:r>
    </w:p>
    <w:p w14:paraId="52642267"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1</w:t>
      </w:r>
      <w:r w:rsidRPr="00743171">
        <w:rPr>
          <w:rFonts w:ascii="Fira Code" w:eastAsia="Droid Sans Mono" w:hAnsi="Fira Code" w:cs="Droid Sans Mono"/>
          <w:sz w:val="21"/>
          <w:szCs w:val="21"/>
          <w:lang w:val="en" w:eastAsia="en"/>
        </w:rPr>
        <w:t xml:space="preserve">    </w:t>
      </w:r>
      <w:proofErr w:type="spellStart"/>
      <w:r w:rsidRPr="00743171">
        <w:rPr>
          <w:rFonts w:ascii="Fira Code" w:eastAsia="Droid Sans Mono" w:hAnsi="Fira Code" w:cs="Droid Sans Mono"/>
          <w:sz w:val="21"/>
          <w:szCs w:val="21"/>
          <w:lang w:val="en" w:eastAsia="en"/>
        </w:rPr>
        <w:t>lst</w:t>
      </w:r>
      <w:proofErr w:type="spellEnd"/>
      <w:r w:rsidRPr="00743171">
        <w:rPr>
          <w:rFonts w:ascii="Fira Code" w:eastAsia="Droid Sans Mono" w:hAnsi="Fira Code" w:cs="Droid Sans Mono"/>
          <w:sz w:val="21"/>
          <w:szCs w:val="21"/>
          <w:lang w:val="en" w:eastAsia="en"/>
        </w:rPr>
        <w:t xml:space="preserve"> = [</w:t>
      </w:r>
      <w:r w:rsidRPr="00743171">
        <w:rPr>
          <w:rStyle w:val="any"/>
          <w:rFonts w:ascii="Fira Code" w:eastAsia="Droid Sans Mono" w:hAnsi="Fira Code" w:cs="Droid Sans Mono"/>
          <w:color w:val="0000DD"/>
          <w:sz w:val="21"/>
          <w:szCs w:val="21"/>
          <w:lang w:val="en" w:eastAsia="en"/>
        </w:rPr>
        <w:t>1</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6</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5</w:t>
      </w:r>
      <w:r w:rsidRPr="00743171">
        <w:rPr>
          <w:rFonts w:ascii="Fira Code" w:eastAsia="Droid Sans Mono" w:hAnsi="Fira Code" w:cs="Droid Sans Mono"/>
          <w:sz w:val="21"/>
          <w:szCs w:val="21"/>
          <w:lang w:val="en" w:eastAsia="en"/>
        </w:rPr>
        <w:t>]</w:t>
      </w:r>
    </w:p>
    <w:p w14:paraId="66889BB0"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w:t>
      </w:r>
      <w:proofErr w:type="spellStart"/>
      <w:r w:rsidRPr="00743171">
        <w:rPr>
          <w:rFonts w:ascii="Fira Code" w:eastAsia="Droid Sans Mono" w:hAnsi="Fira Code" w:cs="Droid Sans Mono"/>
          <w:sz w:val="21"/>
          <w:szCs w:val="21"/>
          <w:lang w:val="en" w:eastAsia="en"/>
        </w:rPr>
        <w:t>lst</w:t>
      </w:r>
      <w:proofErr w:type="spellEnd"/>
      <w:r w:rsidRPr="00743171">
        <w:rPr>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 </w:t>
      </w:r>
      <w:r w:rsidRPr="00743171">
        <w:rPr>
          <w:rStyle w:val="any"/>
          <w:rFonts w:ascii="Fira Code" w:eastAsia="Droid Sans Mono" w:hAnsi="Fira Code" w:cs="Droid Sans Mono"/>
          <w:color w:val="0000DD"/>
          <w:sz w:val="21"/>
          <w:szCs w:val="21"/>
          <w:lang w:val="en" w:eastAsia="en"/>
        </w:rPr>
        <w:t>3</w:t>
      </w:r>
    </w:p>
    <w:p w14:paraId="21C999B6"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3</w:t>
      </w:r>
      <w:r w:rsidRPr="00743171">
        <w:rPr>
          <w:rFonts w:ascii="Fira Code" w:eastAsia="Droid Sans Mono" w:hAnsi="Fira Code" w:cs="Droid Sans Mono"/>
          <w:sz w:val="21"/>
          <w:szCs w:val="21"/>
          <w:lang w:val="en" w:eastAsia="en"/>
        </w:rPr>
        <w:t xml:space="preserve">    print(</w:t>
      </w:r>
      <w:proofErr w:type="spellStart"/>
      <w:r w:rsidRPr="00743171">
        <w:rPr>
          <w:rFonts w:ascii="Fira Code" w:eastAsia="Droid Sans Mono" w:hAnsi="Fira Code" w:cs="Droid Sans Mono"/>
          <w:sz w:val="21"/>
          <w:szCs w:val="21"/>
          <w:lang w:val="en" w:eastAsia="en"/>
        </w:rPr>
        <w:t>lst</w:t>
      </w:r>
      <w:proofErr w:type="spellEnd"/>
      <w:r w:rsidRPr="00743171">
        <w:rPr>
          <w:rFonts w:ascii="Fira Code" w:eastAsia="Droid Sans Mono" w:hAnsi="Fira Code" w:cs="Droid Sans Mono"/>
          <w:sz w:val="21"/>
          <w:szCs w:val="21"/>
          <w:lang w:val="en" w:eastAsia="en"/>
        </w:rPr>
        <w:t>)</w:t>
      </w:r>
    </w:p>
    <w:p w14:paraId="4E1AAEBD"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0AE5768"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Fonts w:ascii="Fira Code" w:eastAsia="Droid Sans Mono" w:hAnsi="Fira Code" w:cs="Droid Sans Mono"/>
          <w:sz w:val="21"/>
          <w:szCs w:val="21"/>
          <w:shd w:val="clear" w:color="auto" w:fill="auto"/>
          <w:lang w:val="en" w:eastAsia="en"/>
        </w:rPr>
        <w:t>[1, 2, 3, 4, 5]</w:t>
      </w:r>
    </w:p>
    <w:p w14:paraId="6B5C2D4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the above example, line 2 is where the update is happening. If we look at the line closely, we can see that we are assigning the integer value </w:t>
      </w:r>
      <w:r w:rsidRPr="00906697">
        <w:rPr>
          <w:rStyle w:val="notprenotclassLcode"/>
          <w:rFonts w:ascii="Fira Code" w:eastAsia="Droid Sans Mono" w:hAnsi="Fira Code" w:cs="Droid Sans Mono"/>
          <w:color w:val="B02145"/>
          <w:sz w:val="24"/>
          <w:szCs w:val="24"/>
          <w:lang w:val="en" w:eastAsia="en"/>
        </w:rPr>
        <w:t>3</w:t>
      </w:r>
      <w:r w:rsidRPr="00906697">
        <w:rPr>
          <w:sz w:val="24"/>
          <w:szCs w:val="24"/>
          <w:lang w:val="en" w:eastAsia="en"/>
        </w:rPr>
        <w:t xml:space="preserve"> </w:t>
      </w:r>
      <w:r>
        <w:rPr>
          <w:sz w:val="28"/>
          <w:szCs w:val="28"/>
          <w:lang w:val="en" w:eastAsia="en"/>
        </w:rPr>
        <w:t>to the 2</w:t>
      </w:r>
      <w:r w:rsidRPr="002060FC">
        <w:rPr>
          <w:rStyle w:val="sup"/>
          <w:sz w:val="28"/>
          <w:szCs w:val="28"/>
          <w:vertAlign w:val="superscript"/>
          <w:lang w:val="en" w:eastAsia="en"/>
        </w:rPr>
        <w:t>nd</w:t>
      </w:r>
      <w:r>
        <w:rPr>
          <w:sz w:val="28"/>
          <w:szCs w:val="28"/>
          <w:lang w:val="en" w:eastAsia="en"/>
        </w:rPr>
        <w:t xml:space="preserve"> index of the list </w:t>
      </w:r>
      <w:proofErr w:type="spellStart"/>
      <w:r w:rsidRPr="00906697">
        <w:rPr>
          <w:rStyle w:val="notprenotclassLcode"/>
          <w:rFonts w:ascii="Fira Code" w:eastAsia="Droid Sans Mono" w:hAnsi="Fira Code" w:cs="Droid Sans Mono"/>
          <w:color w:val="B02145"/>
          <w:sz w:val="24"/>
          <w:szCs w:val="24"/>
          <w:lang w:val="en" w:eastAsia="en"/>
        </w:rPr>
        <w:t>lst</w:t>
      </w:r>
      <w:proofErr w:type="spellEnd"/>
      <w:r>
        <w:rPr>
          <w:sz w:val="28"/>
          <w:szCs w:val="28"/>
          <w:lang w:val="en" w:eastAsia="en"/>
        </w:rPr>
        <w:t xml:space="preserve">. Since indexing in Python is zero-based, the third element </w:t>
      </w:r>
      <w:r w:rsidRPr="00906697">
        <w:rPr>
          <w:rStyle w:val="notprenotclassLcode"/>
          <w:rFonts w:ascii="Fira Code" w:eastAsia="Droid Sans Mono" w:hAnsi="Fira Code" w:cs="Droid Sans Mono"/>
          <w:color w:val="B02145"/>
          <w:sz w:val="24"/>
          <w:szCs w:val="24"/>
          <w:lang w:val="en" w:eastAsia="en"/>
        </w:rPr>
        <w:t>6</w:t>
      </w:r>
      <w:r w:rsidRPr="00906697">
        <w:rPr>
          <w:sz w:val="24"/>
          <w:szCs w:val="24"/>
          <w:lang w:val="en" w:eastAsia="en"/>
        </w:rPr>
        <w:t xml:space="preserve"> </w:t>
      </w:r>
      <w:r>
        <w:rPr>
          <w:sz w:val="28"/>
          <w:szCs w:val="28"/>
          <w:lang w:val="en" w:eastAsia="en"/>
        </w:rPr>
        <w:t xml:space="preserve">is changed to </w:t>
      </w:r>
      <w:r w:rsidRPr="001F6950">
        <w:rPr>
          <w:rStyle w:val="notprenotclassLcode"/>
          <w:rFonts w:ascii="Fira Code" w:eastAsia="Droid Sans Mono" w:hAnsi="Fira Code" w:cs="Droid Sans Mono"/>
          <w:color w:val="B02145"/>
          <w:sz w:val="24"/>
          <w:szCs w:val="24"/>
          <w:lang w:val="en" w:eastAsia="en"/>
        </w:rPr>
        <w:t>3</w:t>
      </w:r>
      <w:r>
        <w:rPr>
          <w:sz w:val="28"/>
          <w:szCs w:val="28"/>
          <w:lang w:val="en" w:eastAsia="en"/>
        </w:rPr>
        <w:t>.</w:t>
      </w:r>
    </w:p>
    <w:p w14:paraId="4A432BB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It is also possible to use expressions as list indices.</w:t>
      </w:r>
    </w:p>
    <w:p w14:paraId="0DF089E9"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Expressions as Indices</w:t>
      </w:r>
    </w:p>
    <w:p w14:paraId="5FE76A3D"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sidRPr="00743171">
        <w:rPr>
          <w:rStyle w:val="any"/>
          <w:rFonts w:ascii="Fira Code" w:eastAsia="Fira Code" w:hAnsi="Fira Code" w:cs="Fira Code"/>
          <w:color w:val="0000DD"/>
          <w:sz w:val="21"/>
          <w:szCs w:val="21"/>
          <w:lang w:val="en" w:eastAsia="en"/>
        </w:rPr>
        <w:t>1</w:t>
      </w:r>
      <w:r w:rsidRPr="00743171">
        <w:rPr>
          <w:rFonts w:ascii="Fira Code" w:eastAsia="Fira Code" w:hAnsi="Fira Code" w:cs="Fira Code"/>
          <w:sz w:val="21"/>
          <w:szCs w:val="21"/>
          <w:lang w:val="en" w:eastAsia="en"/>
        </w:rPr>
        <w:t xml:space="preserve">    i = </w:t>
      </w:r>
      <w:r w:rsidRPr="00743171">
        <w:rPr>
          <w:rStyle w:val="any"/>
          <w:rFonts w:ascii="Fira Code" w:eastAsia="Fira Code" w:hAnsi="Fira Code" w:cs="Fira Code"/>
          <w:color w:val="0000DD"/>
          <w:sz w:val="21"/>
          <w:szCs w:val="21"/>
          <w:lang w:val="en" w:eastAsia="en"/>
        </w:rPr>
        <w:t>2</w:t>
      </w:r>
    </w:p>
    <w:p w14:paraId="4BE381A6"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743171">
        <w:rPr>
          <w:rStyle w:val="any"/>
          <w:rFonts w:ascii="Fira Code" w:eastAsia="Fira Code" w:hAnsi="Fira Code" w:cs="Fira Code"/>
          <w:color w:val="0000DD"/>
          <w:sz w:val="21"/>
          <w:szCs w:val="21"/>
          <w:lang w:val="en" w:eastAsia="en"/>
        </w:rPr>
        <w:t>2</w:t>
      </w:r>
      <w:r w:rsidRPr="00743171">
        <w:rPr>
          <w:rFonts w:ascii="Fira Code" w:eastAsia="Fira Code" w:hAnsi="Fira Code" w:cs="Fira Code"/>
          <w:sz w:val="21"/>
          <w:szCs w:val="21"/>
          <w:lang w:val="en" w:eastAsia="en"/>
        </w:rPr>
        <w:t xml:space="preserve">    </w:t>
      </w:r>
      <w:proofErr w:type="spellStart"/>
      <w:r w:rsidRPr="00743171">
        <w:rPr>
          <w:rFonts w:ascii="Fira Code" w:eastAsia="Fira Code" w:hAnsi="Fira Code" w:cs="Fira Code"/>
          <w:sz w:val="21"/>
          <w:szCs w:val="21"/>
          <w:lang w:val="en" w:eastAsia="en"/>
        </w:rPr>
        <w:t>lst</w:t>
      </w:r>
      <w:proofErr w:type="spellEnd"/>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1</w:t>
      </w:r>
      <w:r w:rsidRPr="00743171">
        <w:rPr>
          <w:rFonts w:ascii="Fira Code" w:eastAsia="Fira Code" w:hAnsi="Fira Code" w:cs="Fira Code"/>
          <w:sz w:val="21"/>
          <w:szCs w:val="21"/>
          <w:lang w:val="en" w:eastAsia="en"/>
        </w:rPr>
        <w:t xml:space="preserve">, </w:t>
      </w:r>
      <w:r w:rsidRPr="00743171">
        <w:rPr>
          <w:rStyle w:val="any"/>
          <w:rFonts w:ascii="Fira Code" w:eastAsia="Fira Code" w:hAnsi="Fira Code" w:cs="Fira Code"/>
          <w:color w:val="0000DD"/>
          <w:sz w:val="21"/>
          <w:szCs w:val="21"/>
          <w:lang w:val="en" w:eastAsia="en"/>
        </w:rPr>
        <w:t>2</w:t>
      </w:r>
      <w:r w:rsidRPr="00743171">
        <w:rPr>
          <w:rFonts w:ascii="Fira Code" w:eastAsia="Fira Code" w:hAnsi="Fira Code" w:cs="Fira Code"/>
          <w:sz w:val="21"/>
          <w:szCs w:val="21"/>
          <w:lang w:val="en" w:eastAsia="en"/>
        </w:rPr>
        <w:t xml:space="preserve">, </w:t>
      </w:r>
      <w:r w:rsidRPr="00743171">
        <w:rPr>
          <w:rStyle w:val="any"/>
          <w:rFonts w:ascii="Fira Code" w:eastAsia="Fira Code" w:hAnsi="Fira Code" w:cs="Fira Code"/>
          <w:color w:val="0000DD"/>
          <w:sz w:val="21"/>
          <w:szCs w:val="21"/>
          <w:lang w:val="en" w:eastAsia="en"/>
        </w:rPr>
        <w:t>6</w:t>
      </w:r>
      <w:r w:rsidRPr="00743171">
        <w:rPr>
          <w:rFonts w:ascii="Fira Code" w:eastAsia="Fira Code" w:hAnsi="Fira Code" w:cs="Fira Code"/>
          <w:sz w:val="21"/>
          <w:szCs w:val="21"/>
          <w:lang w:val="en" w:eastAsia="en"/>
        </w:rPr>
        <w:t xml:space="preserve">, </w:t>
      </w:r>
      <w:r w:rsidRPr="00743171">
        <w:rPr>
          <w:rStyle w:val="any"/>
          <w:rFonts w:ascii="Fira Code" w:eastAsia="Fira Code" w:hAnsi="Fira Code" w:cs="Fira Code"/>
          <w:color w:val="0000DD"/>
          <w:sz w:val="21"/>
          <w:szCs w:val="21"/>
          <w:lang w:val="en" w:eastAsia="en"/>
        </w:rPr>
        <w:t>4</w:t>
      </w:r>
      <w:r w:rsidRPr="00743171">
        <w:rPr>
          <w:rFonts w:ascii="Fira Code" w:eastAsia="Fira Code" w:hAnsi="Fira Code" w:cs="Fira Code"/>
          <w:sz w:val="21"/>
          <w:szCs w:val="21"/>
          <w:lang w:val="en" w:eastAsia="en"/>
        </w:rPr>
        <w:t xml:space="preserve">, </w:t>
      </w:r>
      <w:r w:rsidRPr="00743171">
        <w:rPr>
          <w:rStyle w:val="any"/>
          <w:rFonts w:ascii="Fira Code" w:eastAsia="Fira Code" w:hAnsi="Fira Code" w:cs="Fira Code"/>
          <w:color w:val="0000DD"/>
          <w:sz w:val="21"/>
          <w:szCs w:val="21"/>
          <w:lang w:val="en" w:eastAsia="en"/>
        </w:rPr>
        <w:t>5</w:t>
      </w:r>
      <w:r w:rsidRPr="00743171">
        <w:rPr>
          <w:rFonts w:ascii="Fira Code" w:eastAsia="Fira Code" w:hAnsi="Fira Code" w:cs="Fira Code"/>
          <w:sz w:val="21"/>
          <w:szCs w:val="21"/>
          <w:lang w:val="en" w:eastAsia="en"/>
        </w:rPr>
        <w:t>]</w:t>
      </w:r>
    </w:p>
    <w:p w14:paraId="71F18ED3"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sidRPr="00743171">
        <w:rPr>
          <w:rStyle w:val="any"/>
          <w:rFonts w:ascii="Fira Code" w:eastAsia="Fira Code" w:hAnsi="Fira Code" w:cs="Fira Code"/>
          <w:color w:val="0000DD"/>
          <w:sz w:val="21"/>
          <w:szCs w:val="21"/>
          <w:lang w:val="en" w:eastAsia="en"/>
        </w:rPr>
        <w:t>3</w:t>
      </w:r>
      <w:r w:rsidRPr="00743171">
        <w:rPr>
          <w:rFonts w:ascii="Fira Code" w:eastAsia="Fira Code" w:hAnsi="Fira Code" w:cs="Fira Code"/>
          <w:sz w:val="21"/>
          <w:szCs w:val="21"/>
          <w:lang w:val="en" w:eastAsia="en"/>
        </w:rPr>
        <w:t xml:space="preserve">    </w:t>
      </w:r>
      <w:proofErr w:type="spellStart"/>
      <w:r w:rsidRPr="00743171">
        <w:rPr>
          <w:rFonts w:ascii="Fira Code" w:eastAsia="Fira Code" w:hAnsi="Fira Code" w:cs="Fira Code"/>
          <w:sz w:val="21"/>
          <w:szCs w:val="21"/>
          <w:lang w:val="en" w:eastAsia="en"/>
        </w:rPr>
        <w:t>lst</w:t>
      </w:r>
      <w:proofErr w:type="spellEnd"/>
      <w:r w:rsidRPr="00743171">
        <w:rPr>
          <w:rFonts w:ascii="Fira Code" w:eastAsia="Fira Code" w:hAnsi="Fira Code" w:cs="Fira Code"/>
          <w:sz w:val="21"/>
          <w:szCs w:val="21"/>
          <w:lang w:val="en" w:eastAsia="en"/>
        </w:rPr>
        <w:t>[</w:t>
      </w:r>
      <w:proofErr w:type="spellStart"/>
      <w:r w:rsidRPr="00743171">
        <w:rPr>
          <w:rFonts w:ascii="Fira Code" w:eastAsia="Fira Code" w:hAnsi="Fira Code" w:cs="Fira Code"/>
          <w:sz w:val="21"/>
          <w:szCs w:val="21"/>
          <w:lang w:val="en" w:eastAsia="en"/>
        </w:rPr>
        <w:t>i</w:t>
      </w:r>
      <w:proofErr w:type="spellEnd"/>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3</w:t>
      </w:r>
    </w:p>
    <w:p w14:paraId="5B012678"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sidRPr="00743171">
        <w:rPr>
          <w:rStyle w:val="any"/>
          <w:rFonts w:ascii="Fira Code" w:eastAsia="Fira Code" w:hAnsi="Fira Code" w:cs="Fira Code"/>
          <w:color w:val="0000DD"/>
          <w:sz w:val="21"/>
          <w:szCs w:val="21"/>
          <w:lang w:val="en" w:eastAsia="en"/>
        </w:rPr>
        <w:t>4</w:t>
      </w:r>
      <w:r w:rsidRPr="00743171">
        <w:rPr>
          <w:rFonts w:ascii="Fira Code" w:eastAsia="Fira Code" w:hAnsi="Fira Code" w:cs="Fira Code"/>
          <w:sz w:val="21"/>
          <w:szCs w:val="21"/>
          <w:lang w:val="en" w:eastAsia="en"/>
        </w:rPr>
        <w:t xml:space="preserve">    </w:t>
      </w:r>
      <w:proofErr w:type="spellStart"/>
      <w:r w:rsidRPr="00743171">
        <w:rPr>
          <w:rFonts w:ascii="Fira Code" w:eastAsia="Fira Code" w:hAnsi="Fira Code" w:cs="Fira Code"/>
          <w:sz w:val="21"/>
          <w:szCs w:val="21"/>
          <w:lang w:val="en" w:eastAsia="en"/>
        </w:rPr>
        <w:t>lst</w:t>
      </w:r>
      <w:proofErr w:type="spellEnd"/>
      <w:r w:rsidRPr="00743171">
        <w:rPr>
          <w:rFonts w:ascii="Fira Code" w:eastAsia="Fira Code" w:hAnsi="Fira Code" w:cs="Fira Code"/>
          <w:sz w:val="21"/>
          <w:szCs w:val="21"/>
          <w:lang w:val="en" w:eastAsia="en"/>
        </w:rPr>
        <w:t>[</w:t>
      </w:r>
      <w:proofErr w:type="spellStart"/>
      <w:r w:rsidRPr="00743171">
        <w:rPr>
          <w:rFonts w:ascii="Fira Code" w:eastAsia="Fira Code" w:hAnsi="Fira Code" w:cs="Fira Code"/>
          <w:sz w:val="21"/>
          <w:szCs w:val="21"/>
          <w:lang w:val="en" w:eastAsia="en"/>
        </w:rPr>
        <w:t>i</w:t>
      </w:r>
      <w:proofErr w:type="spellEnd"/>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1</w:t>
      </w:r>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10</w:t>
      </w:r>
    </w:p>
    <w:p w14:paraId="562DA023"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sidRPr="00743171">
        <w:rPr>
          <w:rStyle w:val="any"/>
          <w:rFonts w:ascii="Fira Code" w:eastAsia="Fira Code" w:hAnsi="Fira Code" w:cs="Fira Code"/>
          <w:color w:val="0000DD"/>
          <w:sz w:val="21"/>
          <w:szCs w:val="21"/>
          <w:lang w:val="en" w:eastAsia="en"/>
        </w:rPr>
        <w:t>5</w:t>
      </w:r>
      <w:r w:rsidRPr="00743171">
        <w:rPr>
          <w:rFonts w:ascii="Fira Code" w:eastAsia="Fira Code" w:hAnsi="Fira Code" w:cs="Fira Code"/>
          <w:sz w:val="21"/>
          <w:szCs w:val="21"/>
          <w:lang w:val="en" w:eastAsia="en"/>
        </w:rPr>
        <w:t xml:space="preserve">    </w:t>
      </w:r>
      <w:proofErr w:type="spellStart"/>
      <w:r w:rsidRPr="00743171">
        <w:rPr>
          <w:rFonts w:ascii="Fira Code" w:eastAsia="Fira Code" w:hAnsi="Fira Code" w:cs="Fira Code"/>
          <w:sz w:val="21"/>
          <w:szCs w:val="21"/>
          <w:lang w:val="en" w:eastAsia="en"/>
        </w:rPr>
        <w:t>lst</w:t>
      </w:r>
      <w:proofErr w:type="spellEnd"/>
      <w:r w:rsidRPr="00743171">
        <w:rPr>
          <w:rFonts w:ascii="Fira Code" w:eastAsia="Fira Code" w:hAnsi="Fira Code" w:cs="Fira Code"/>
          <w:sz w:val="21"/>
          <w:szCs w:val="21"/>
          <w:lang w:val="en" w:eastAsia="en"/>
        </w:rPr>
        <w:t>[</w:t>
      </w:r>
      <w:r w:rsidRPr="00743171">
        <w:rPr>
          <w:rStyle w:val="any"/>
          <w:rFonts w:ascii="Fira Code" w:eastAsia="Fira Code" w:hAnsi="Fira Code" w:cs="Fira Code"/>
          <w:color w:val="0000DD"/>
          <w:sz w:val="21"/>
          <w:szCs w:val="21"/>
          <w:lang w:val="en" w:eastAsia="en"/>
        </w:rPr>
        <w:t>1</w:t>
      </w:r>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3</w:t>
      </w:r>
      <w:r w:rsidRPr="00743171">
        <w:rPr>
          <w:rFonts w:ascii="Fira Code" w:eastAsia="Fira Code" w:hAnsi="Fira Code" w:cs="Fira Code"/>
          <w:sz w:val="21"/>
          <w:szCs w:val="21"/>
          <w:lang w:val="en" w:eastAsia="en"/>
        </w:rPr>
        <w:t xml:space="preserve">] = </w:t>
      </w:r>
      <w:r w:rsidRPr="00743171">
        <w:rPr>
          <w:rStyle w:val="any"/>
          <w:rFonts w:ascii="Fira Code" w:eastAsia="Fira Code" w:hAnsi="Fira Code" w:cs="Fira Code"/>
          <w:color w:val="0000DD"/>
          <w:sz w:val="21"/>
          <w:szCs w:val="21"/>
          <w:lang w:val="en" w:eastAsia="en"/>
        </w:rPr>
        <w:t>1</w:t>
      </w:r>
    </w:p>
    <w:p w14:paraId="2F6530B0"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2"/>
          <w:szCs w:val="22"/>
          <w:lang w:val="en" w:eastAsia="en"/>
        </w:rPr>
      </w:pPr>
      <w:r w:rsidRPr="00743171">
        <w:rPr>
          <w:rStyle w:val="any"/>
          <w:rFonts w:ascii="Fira Code" w:eastAsia="Fira Code" w:hAnsi="Fira Code" w:cs="Fira Code"/>
          <w:color w:val="0000DD"/>
          <w:sz w:val="21"/>
          <w:szCs w:val="21"/>
          <w:lang w:val="en" w:eastAsia="en"/>
        </w:rPr>
        <w:t>6</w:t>
      </w:r>
      <w:r w:rsidRPr="00743171">
        <w:rPr>
          <w:rFonts w:ascii="Fira Code" w:eastAsia="Fira Code" w:hAnsi="Fira Code" w:cs="Fira Code"/>
          <w:sz w:val="21"/>
          <w:szCs w:val="21"/>
          <w:lang w:val="en" w:eastAsia="en"/>
        </w:rPr>
        <w:t xml:space="preserve">    print(</w:t>
      </w:r>
      <w:proofErr w:type="spellStart"/>
      <w:r w:rsidRPr="00743171">
        <w:rPr>
          <w:rFonts w:ascii="Fira Code" w:eastAsia="Fira Code" w:hAnsi="Fira Code" w:cs="Fira Code"/>
          <w:sz w:val="21"/>
          <w:szCs w:val="21"/>
          <w:lang w:val="en" w:eastAsia="en"/>
        </w:rPr>
        <w:t>lst</w:t>
      </w:r>
      <w:proofErr w:type="spellEnd"/>
      <w:r w:rsidRPr="00743171">
        <w:rPr>
          <w:rFonts w:ascii="Fira Code" w:eastAsia="Fira Code" w:hAnsi="Fira Code" w:cs="Fira Code"/>
          <w:sz w:val="21"/>
          <w:szCs w:val="21"/>
          <w:lang w:val="en" w:eastAsia="en"/>
        </w:rPr>
        <w:t>)</w:t>
      </w:r>
    </w:p>
    <w:p w14:paraId="58099ED6"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041F5BDA"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2"/>
          <w:szCs w:val="22"/>
          <w:lang w:val="en" w:eastAsia="en"/>
        </w:rPr>
      </w:pPr>
      <w:r w:rsidRPr="00743171">
        <w:rPr>
          <w:rFonts w:ascii="Fira Code" w:eastAsia="Fira Code" w:hAnsi="Fira Code" w:cs="Fira Code"/>
          <w:sz w:val="21"/>
          <w:szCs w:val="21"/>
          <w:shd w:val="clear" w:color="auto" w:fill="auto"/>
          <w:lang w:val="en" w:eastAsia="en"/>
        </w:rPr>
        <w:t>[1, 2, 3, 10, 1]</w:t>
      </w:r>
    </w:p>
    <w:p w14:paraId="4213611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We can also use the slice operator to update a range of elements.</w:t>
      </w:r>
    </w:p>
    <w:p w14:paraId="7C8046E1" w14:textId="77777777" w:rsidR="00F559C1" w:rsidRDefault="00F559C1" w:rsidP="00F559C1">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Bulk Update Example</w:t>
      </w:r>
      <w:r>
        <w:rPr>
          <w:rStyle w:val="Strong1"/>
          <w:sz w:val="26"/>
          <w:szCs w:val="26"/>
          <w:lang w:val="en" w:eastAsia="en"/>
        </w:rPr>
        <w:tab/>
        <w:t>bulk_update_ex.py</w:t>
      </w:r>
    </w:p>
    <w:p w14:paraId="602C274A"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 xml:space="preserve"> 1</w:t>
      </w:r>
      <w:r w:rsidRPr="00743171">
        <w:rPr>
          <w:rFonts w:ascii="Fira Code" w:eastAsia="Droid Sans Mono" w:hAnsi="Fira Code" w:cs="Droid Sans Mono"/>
          <w:sz w:val="21"/>
          <w:szCs w:val="21"/>
          <w:lang w:val="en" w:eastAsia="en"/>
        </w:rPr>
        <w:t xml:space="preserve">    a = [</w:t>
      </w:r>
      <w:r w:rsidRPr="00743171">
        <w:rPr>
          <w:rStyle w:val="any"/>
          <w:rFonts w:ascii="Fira Code" w:eastAsia="Droid Sans Mono" w:hAnsi="Fira Code" w:cs="Droid Sans Mono"/>
          <w:color w:val="0000DD"/>
          <w:sz w:val="21"/>
          <w:szCs w:val="21"/>
          <w:lang w:val="en" w:eastAsia="en"/>
        </w:rPr>
        <w:t>1</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3</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5, 6</w:t>
      </w:r>
      <w:r w:rsidRPr="00743171">
        <w:rPr>
          <w:rFonts w:ascii="Fira Code" w:eastAsia="Droid Sans Mono" w:hAnsi="Fira Code" w:cs="Droid Sans Mono"/>
          <w:sz w:val="21"/>
          <w:szCs w:val="21"/>
          <w:lang w:val="en" w:eastAsia="en"/>
        </w:rPr>
        <w:t>]</w:t>
      </w:r>
    </w:p>
    <w:p w14:paraId="18EC1DF9"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 2</w:t>
      </w:r>
      <w:r w:rsidRPr="00743171">
        <w:rPr>
          <w:rFonts w:ascii="Fira Code" w:eastAsia="Droid Sans Mono" w:hAnsi="Fira Code" w:cs="Droid Sans Mono"/>
          <w:sz w:val="21"/>
          <w:szCs w:val="21"/>
          <w:lang w:val="en" w:eastAsia="en"/>
        </w:rPr>
        <w:t xml:space="preserve">    a[</w:t>
      </w:r>
      <w:r w:rsidRPr="00743171">
        <w:rPr>
          <w:rStyle w:val="any"/>
          <w:rFonts w:ascii="Fira Code" w:eastAsia="Droid Sans Mono" w:hAnsi="Fira Code" w:cs="Droid Sans Mono"/>
          <w:color w:val="0000DD"/>
          <w:sz w:val="21"/>
          <w:szCs w:val="21"/>
          <w:lang w:val="en" w:eastAsia="en"/>
        </w:rPr>
        <w:t>2</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 [</w:t>
      </w:r>
      <w:r w:rsidRPr="00743171">
        <w:rPr>
          <w:rStyle w:val="any"/>
          <w:rFonts w:ascii="Fira Code" w:eastAsia="Droid Sans Mono" w:hAnsi="Fira Code" w:cs="Droid Sans Mono"/>
          <w:color w:val="0000DD"/>
          <w:sz w:val="21"/>
          <w:szCs w:val="21"/>
          <w:lang w:val="en" w:eastAsia="en"/>
        </w:rPr>
        <w:t>10</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 xml:space="preserve"> 11</w:t>
      </w:r>
      <w:r w:rsidRPr="00743171">
        <w:rPr>
          <w:rStyle w:val="any"/>
          <w:rFonts w:ascii="Fira Code" w:eastAsia="Droid Sans Mono" w:hAnsi="Fira Code" w:cs="Droid Sans Mono"/>
          <w:sz w:val="21"/>
          <w:szCs w:val="21"/>
          <w:lang w:val="en" w:eastAsia="en"/>
        </w:rPr>
        <w:t>]</w:t>
      </w:r>
    </w:p>
    <w:p w14:paraId="35469600"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 xml:space="preserve"> 3</w:t>
      </w:r>
      <w:r w:rsidRPr="00743171">
        <w:rPr>
          <w:rFonts w:ascii="Fira Code" w:eastAsia="Droid Sans Mono" w:hAnsi="Fira Code" w:cs="Droid Sans Mono"/>
          <w:sz w:val="21"/>
          <w:szCs w:val="21"/>
          <w:lang w:val="en" w:eastAsia="en"/>
        </w:rPr>
        <w:t xml:space="preserve">    print(a)</w:t>
      </w:r>
    </w:p>
    <w:p w14:paraId="6FF54ED8"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 4</w:t>
      </w:r>
    </w:p>
    <w:p w14:paraId="30DEB44C"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 xml:space="preserve"> 5    </w:t>
      </w:r>
      <w:r w:rsidRPr="00743171">
        <w:rPr>
          <w:rFonts w:ascii="Fira Code" w:eastAsia="Droid Sans Mono" w:hAnsi="Fira Code" w:cs="Droid Sans Mono"/>
          <w:sz w:val="21"/>
          <w:szCs w:val="21"/>
          <w:lang w:val="en" w:eastAsia="en"/>
        </w:rPr>
        <w:t>a = [</w:t>
      </w:r>
      <w:r w:rsidRPr="00743171">
        <w:rPr>
          <w:rStyle w:val="any"/>
          <w:rFonts w:ascii="Fira Code" w:eastAsia="Droid Sans Mono" w:hAnsi="Fira Code" w:cs="Droid Sans Mono"/>
          <w:color w:val="0000DD"/>
          <w:sz w:val="21"/>
          <w:szCs w:val="21"/>
          <w:lang w:val="en" w:eastAsia="en"/>
        </w:rPr>
        <w:t>1</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3</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5, 6</w:t>
      </w:r>
      <w:r w:rsidRPr="00743171">
        <w:rPr>
          <w:rFonts w:ascii="Fira Code" w:eastAsia="Droid Sans Mono" w:hAnsi="Fira Code" w:cs="Droid Sans Mono"/>
          <w:sz w:val="21"/>
          <w:szCs w:val="21"/>
          <w:lang w:val="en" w:eastAsia="en"/>
        </w:rPr>
        <w:t>]</w:t>
      </w:r>
    </w:p>
    <w:p w14:paraId="6AB79CF3"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 6    </w:t>
      </w:r>
      <w:r w:rsidRPr="00743171">
        <w:rPr>
          <w:rFonts w:ascii="Fira Code" w:eastAsia="Droid Sans Mono" w:hAnsi="Fira Code" w:cs="Droid Sans Mono"/>
          <w:sz w:val="21"/>
          <w:szCs w:val="21"/>
          <w:lang w:val="en" w:eastAsia="en"/>
        </w:rPr>
        <w:t>a[</w:t>
      </w:r>
      <w:r w:rsidRPr="00743171">
        <w:rPr>
          <w:rStyle w:val="any"/>
          <w:rFonts w:ascii="Fira Code" w:eastAsia="Droid Sans Mono" w:hAnsi="Fira Code" w:cs="Droid Sans Mono"/>
          <w:color w:val="0000DD"/>
          <w:sz w:val="21"/>
          <w:szCs w:val="21"/>
          <w:lang w:val="en" w:eastAsia="en"/>
        </w:rPr>
        <w:t>2</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 [</w:t>
      </w:r>
      <w:r w:rsidRPr="00743171">
        <w:rPr>
          <w:rStyle w:val="any"/>
          <w:rFonts w:ascii="Fira Code" w:eastAsia="Droid Sans Mono" w:hAnsi="Fira Code" w:cs="Droid Sans Mono"/>
          <w:color w:val="0000DD"/>
          <w:sz w:val="21"/>
          <w:szCs w:val="21"/>
          <w:lang w:val="en" w:eastAsia="en"/>
        </w:rPr>
        <w:t>10</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 xml:space="preserve"> 11</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 xml:space="preserve"> 12</w:t>
      </w:r>
      <w:r w:rsidRPr="00743171">
        <w:rPr>
          <w:rStyle w:val="any"/>
          <w:rFonts w:ascii="Fira Code" w:eastAsia="Droid Sans Mono" w:hAnsi="Fira Code" w:cs="Droid Sans Mono"/>
          <w:sz w:val="21"/>
          <w:szCs w:val="21"/>
          <w:lang w:val="en" w:eastAsia="en"/>
        </w:rPr>
        <w:t>]</w:t>
      </w:r>
    </w:p>
    <w:p w14:paraId="210D1236"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lastRenderedPageBreak/>
        <w:t xml:space="preserve"> 7    </w:t>
      </w:r>
      <w:r w:rsidRPr="00743171">
        <w:rPr>
          <w:rFonts w:ascii="Fira Code" w:eastAsia="Droid Sans Mono" w:hAnsi="Fira Code" w:cs="Droid Sans Mono"/>
          <w:sz w:val="21"/>
          <w:szCs w:val="21"/>
          <w:lang w:val="en" w:eastAsia="en"/>
        </w:rPr>
        <w:t>print(a)</w:t>
      </w:r>
    </w:p>
    <w:p w14:paraId="0D8065BB"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 8</w:t>
      </w:r>
    </w:p>
    <w:p w14:paraId="11CB6EAF"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 9    </w:t>
      </w:r>
      <w:r w:rsidRPr="00743171">
        <w:rPr>
          <w:rFonts w:ascii="Fira Code" w:eastAsia="Droid Sans Mono" w:hAnsi="Fira Code" w:cs="Droid Sans Mono"/>
          <w:sz w:val="21"/>
          <w:szCs w:val="21"/>
          <w:lang w:val="en" w:eastAsia="en"/>
        </w:rPr>
        <w:t>a = [</w:t>
      </w:r>
      <w:r w:rsidRPr="00743171">
        <w:rPr>
          <w:rStyle w:val="any"/>
          <w:rFonts w:ascii="Fira Code" w:eastAsia="Droid Sans Mono" w:hAnsi="Fira Code" w:cs="Droid Sans Mono"/>
          <w:color w:val="0000DD"/>
          <w:sz w:val="21"/>
          <w:szCs w:val="21"/>
          <w:lang w:val="en" w:eastAsia="en"/>
        </w:rPr>
        <w:t>1</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2</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3</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xml:space="preserve">, </w:t>
      </w:r>
      <w:r w:rsidRPr="00743171">
        <w:rPr>
          <w:rStyle w:val="any"/>
          <w:rFonts w:ascii="Fira Code" w:eastAsia="Droid Sans Mono" w:hAnsi="Fira Code" w:cs="Droid Sans Mono"/>
          <w:color w:val="0000DD"/>
          <w:sz w:val="21"/>
          <w:szCs w:val="21"/>
          <w:lang w:val="en" w:eastAsia="en"/>
        </w:rPr>
        <w:t>5, 6</w:t>
      </w:r>
      <w:r w:rsidRPr="00743171">
        <w:rPr>
          <w:rFonts w:ascii="Fira Code" w:eastAsia="Droid Sans Mono" w:hAnsi="Fira Code" w:cs="Droid Sans Mono"/>
          <w:sz w:val="21"/>
          <w:szCs w:val="21"/>
          <w:lang w:val="en" w:eastAsia="en"/>
        </w:rPr>
        <w:t>]</w:t>
      </w:r>
    </w:p>
    <w:p w14:paraId="4461E872"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743171">
        <w:rPr>
          <w:rStyle w:val="any"/>
          <w:rFonts w:ascii="Fira Code" w:eastAsia="Droid Sans Mono" w:hAnsi="Fira Code" w:cs="Droid Sans Mono"/>
          <w:color w:val="0000DD"/>
          <w:sz w:val="21"/>
          <w:szCs w:val="21"/>
          <w:lang w:val="en" w:eastAsia="en"/>
        </w:rPr>
        <w:t xml:space="preserve">10    </w:t>
      </w:r>
      <w:r w:rsidRPr="00743171">
        <w:rPr>
          <w:rFonts w:ascii="Fira Code" w:eastAsia="Droid Sans Mono" w:hAnsi="Fira Code" w:cs="Droid Sans Mono"/>
          <w:sz w:val="21"/>
          <w:szCs w:val="21"/>
          <w:lang w:val="en" w:eastAsia="en"/>
        </w:rPr>
        <w:t>a[</w:t>
      </w:r>
      <w:r w:rsidRPr="00743171">
        <w:rPr>
          <w:rStyle w:val="any"/>
          <w:rFonts w:ascii="Fira Code" w:eastAsia="Droid Sans Mono" w:hAnsi="Fira Code" w:cs="Droid Sans Mono"/>
          <w:color w:val="0000DD"/>
          <w:sz w:val="21"/>
          <w:szCs w:val="21"/>
          <w:lang w:val="en" w:eastAsia="en"/>
        </w:rPr>
        <w:t>2</w:t>
      </w:r>
      <w:r w:rsidRPr="00743171">
        <w:rPr>
          <w:rStyle w:val="any"/>
          <w:rFonts w:ascii="Fira Code" w:eastAsia="Droid Sans Mono" w:hAnsi="Fira Code" w:cs="Droid Sans Mono"/>
          <w:sz w:val="21"/>
          <w:szCs w:val="21"/>
          <w:lang w:val="en" w:eastAsia="en"/>
        </w:rPr>
        <w:t>:</w:t>
      </w:r>
      <w:r w:rsidRPr="00743171">
        <w:rPr>
          <w:rStyle w:val="any"/>
          <w:rFonts w:ascii="Fira Code" w:eastAsia="Droid Sans Mono" w:hAnsi="Fira Code" w:cs="Droid Sans Mono"/>
          <w:color w:val="0000DD"/>
          <w:sz w:val="21"/>
          <w:szCs w:val="21"/>
          <w:lang w:val="en" w:eastAsia="en"/>
        </w:rPr>
        <w:t>4</w:t>
      </w:r>
      <w:r w:rsidRPr="00743171">
        <w:rPr>
          <w:rFonts w:ascii="Fira Code" w:eastAsia="Droid Sans Mono" w:hAnsi="Fira Code" w:cs="Droid Sans Mono"/>
          <w:sz w:val="21"/>
          <w:szCs w:val="21"/>
          <w:lang w:val="en" w:eastAsia="en"/>
        </w:rPr>
        <w:t>] = [</w:t>
      </w:r>
      <w:r w:rsidRPr="00743171">
        <w:rPr>
          <w:rStyle w:val="any"/>
          <w:rFonts w:ascii="Fira Code" w:eastAsia="Droid Sans Mono" w:hAnsi="Fira Code" w:cs="Droid Sans Mono"/>
          <w:color w:val="0000DD"/>
          <w:sz w:val="21"/>
          <w:szCs w:val="21"/>
          <w:lang w:val="en" w:eastAsia="en"/>
        </w:rPr>
        <w:t>10</w:t>
      </w:r>
      <w:r w:rsidRPr="00743171">
        <w:rPr>
          <w:rStyle w:val="any"/>
          <w:rFonts w:ascii="Fira Code" w:eastAsia="Droid Sans Mono" w:hAnsi="Fira Code" w:cs="Droid Sans Mono"/>
          <w:sz w:val="21"/>
          <w:szCs w:val="21"/>
          <w:lang w:val="en" w:eastAsia="en"/>
        </w:rPr>
        <w:t>]</w:t>
      </w:r>
    </w:p>
    <w:p w14:paraId="7B1F3214"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Style w:val="any"/>
          <w:rFonts w:ascii="Fira Code" w:eastAsia="Droid Sans Mono" w:hAnsi="Fira Code" w:cs="Droid Sans Mono"/>
          <w:color w:val="0000DD"/>
          <w:sz w:val="21"/>
          <w:szCs w:val="21"/>
          <w:lang w:val="en" w:eastAsia="en"/>
        </w:rPr>
        <w:t xml:space="preserve">11    </w:t>
      </w:r>
      <w:r w:rsidRPr="00743171">
        <w:rPr>
          <w:rFonts w:ascii="Fira Code" w:eastAsia="Droid Sans Mono" w:hAnsi="Fira Code" w:cs="Droid Sans Mono"/>
          <w:sz w:val="21"/>
          <w:szCs w:val="21"/>
          <w:lang w:val="en" w:eastAsia="en"/>
        </w:rPr>
        <w:t>print(a)</w:t>
      </w:r>
    </w:p>
    <w:p w14:paraId="76D13335"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52A66187"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743171">
        <w:rPr>
          <w:rFonts w:ascii="Fira Code" w:eastAsia="Droid Sans Mono" w:hAnsi="Fira Code" w:cs="Droid Sans Mono"/>
          <w:sz w:val="21"/>
          <w:szCs w:val="21"/>
          <w:shd w:val="clear" w:color="auto" w:fill="auto"/>
          <w:lang w:val="en" w:eastAsia="en"/>
        </w:rPr>
        <w:t>[1, 2, 10, 11, 5, 6]</w:t>
      </w:r>
    </w:p>
    <w:p w14:paraId="53F859D3"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743171">
        <w:rPr>
          <w:rFonts w:ascii="Fira Code" w:eastAsia="Droid Sans Mono" w:hAnsi="Fira Code" w:cs="Droid Sans Mono"/>
          <w:sz w:val="21"/>
          <w:szCs w:val="21"/>
          <w:shd w:val="clear" w:color="auto" w:fill="auto"/>
          <w:lang w:val="en" w:eastAsia="en"/>
        </w:rPr>
        <w:t>[1, 2, 10, 11, 12, 5, 6]</w:t>
      </w:r>
    </w:p>
    <w:p w14:paraId="799ACF10" w14:textId="77777777" w:rsidR="00F559C1" w:rsidRPr="00743171"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743171">
        <w:rPr>
          <w:rFonts w:ascii="Fira Code" w:eastAsia="Droid Sans Mono" w:hAnsi="Fira Code" w:cs="Droid Sans Mono"/>
          <w:sz w:val="21"/>
          <w:szCs w:val="21"/>
          <w:shd w:val="clear" w:color="auto" w:fill="auto"/>
          <w:lang w:val="en" w:eastAsia="en"/>
        </w:rPr>
        <w:t>[1, 2, 10, 5, 6]</w:t>
      </w:r>
    </w:p>
    <w:p w14:paraId="430689BB"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lines 2, 6, and 10, we are updating a range of elements of list </w:t>
      </w:r>
      <w:r w:rsidRPr="00743171">
        <w:rPr>
          <w:rStyle w:val="notprenotclassLcode"/>
          <w:rFonts w:ascii="Fira Code" w:eastAsia="Droid Sans Mono" w:hAnsi="Fira Code" w:cs="Droid Sans Mono"/>
          <w:color w:val="B02145"/>
          <w:sz w:val="24"/>
          <w:szCs w:val="24"/>
          <w:lang w:val="en" w:eastAsia="en"/>
        </w:rPr>
        <w:t>a</w:t>
      </w:r>
      <w:r>
        <w:rPr>
          <w:sz w:val="28"/>
          <w:szCs w:val="28"/>
          <w:lang w:val="en" w:eastAsia="en"/>
        </w:rPr>
        <w:t xml:space="preserve">, specifically from index </w:t>
      </w:r>
      <w:r w:rsidRPr="00743171">
        <w:rPr>
          <w:rStyle w:val="notprenotclassLcode"/>
          <w:rFonts w:ascii="Fira Code" w:eastAsia="Droid Sans Mono" w:hAnsi="Fira Code" w:cs="Droid Sans Mono"/>
          <w:color w:val="B02145"/>
          <w:sz w:val="24"/>
          <w:szCs w:val="24"/>
          <w:lang w:val="en" w:eastAsia="en"/>
        </w:rPr>
        <w:t>2</w:t>
      </w:r>
      <w:r w:rsidRPr="00743171">
        <w:rPr>
          <w:sz w:val="24"/>
          <w:szCs w:val="24"/>
          <w:lang w:val="en" w:eastAsia="en"/>
        </w:rPr>
        <w:t xml:space="preserve"> </w:t>
      </w:r>
      <w:r>
        <w:rPr>
          <w:sz w:val="28"/>
          <w:szCs w:val="28"/>
          <w:lang w:val="en" w:eastAsia="en"/>
        </w:rPr>
        <w:t xml:space="preserve">to index </w:t>
      </w:r>
      <w:r w:rsidRPr="00743171">
        <w:rPr>
          <w:rStyle w:val="notprenotclassLcode"/>
          <w:rFonts w:ascii="Fira Code" w:eastAsia="Droid Sans Mono" w:hAnsi="Fira Code" w:cs="Droid Sans Mono"/>
          <w:color w:val="B02145"/>
          <w:sz w:val="24"/>
          <w:szCs w:val="24"/>
          <w:lang w:val="en" w:eastAsia="en"/>
        </w:rPr>
        <w:t>4</w:t>
      </w:r>
      <w:r w:rsidRPr="00743171">
        <w:rPr>
          <w:sz w:val="24"/>
          <w:szCs w:val="24"/>
          <w:lang w:val="en" w:eastAsia="en"/>
        </w:rPr>
        <w:t xml:space="preserve"> </w:t>
      </w:r>
      <w:r>
        <w:rPr>
          <w:sz w:val="28"/>
          <w:szCs w:val="28"/>
          <w:lang w:val="en" w:eastAsia="en"/>
        </w:rPr>
        <w:t xml:space="preserve">(exclusive). In other words, we are updating </w:t>
      </w:r>
      <w:r w:rsidRPr="00743171">
        <w:rPr>
          <w:rStyle w:val="notprenotclassLcode"/>
          <w:rFonts w:ascii="Fira Code" w:eastAsia="Droid Sans Mono" w:hAnsi="Fira Code" w:cs="Droid Sans Mono"/>
          <w:color w:val="B02145"/>
          <w:sz w:val="24"/>
          <w:szCs w:val="24"/>
          <w:lang w:val="en" w:eastAsia="en"/>
        </w:rPr>
        <w:t>[3, 4]</w:t>
      </w:r>
      <w:r w:rsidRPr="00743171">
        <w:rPr>
          <w:sz w:val="24"/>
          <w:szCs w:val="24"/>
          <w:lang w:val="en" w:eastAsia="en"/>
        </w:rPr>
        <w:t xml:space="preserve"> </w:t>
      </w:r>
      <w:r>
        <w:rPr>
          <w:sz w:val="28"/>
          <w:szCs w:val="28"/>
          <w:lang w:val="en" w:eastAsia="en"/>
        </w:rPr>
        <w:t xml:space="preserve">of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 </w:t>
      </w:r>
      <w:r w:rsidRPr="00743171">
        <w:rPr>
          <w:rStyle w:val="notprenotclassLcode"/>
          <w:rFonts w:ascii="Fira Code" w:eastAsia="Droid Sans Mono" w:hAnsi="Fira Code" w:cs="Droid Sans Mono"/>
          <w:color w:val="B02145"/>
          <w:sz w:val="24"/>
          <w:szCs w:val="24"/>
          <w:lang w:val="en" w:eastAsia="en"/>
        </w:rPr>
        <w:t>[1, 2, 3, 4, 5, 6]</w:t>
      </w:r>
      <w:r>
        <w:rPr>
          <w:sz w:val="28"/>
          <w:szCs w:val="28"/>
          <w:lang w:val="en" w:eastAsia="en"/>
        </w:rPr>
        <w:t>).</w:t>
      </w:r>
    </w:p>
    <w:p w14:paraId="6CDE9A9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2, we are updating </w:t>
      </w:r>
      <w:r w:rsidRPr="00743171">
        <w:rPr>
          <w:rStyle w:val="notprenotclassLcode"/>
          <w:rFonts w:ascii="Fira Code" w:eastAsia="Droid Sans Mono" w:hAnsi="Fira Code" w:cs="Droid Sans Mono"/>
          <w:color w:val="B02145"/>
          <w:sz w:val="24"/>
          <w:szCs w:val="24"/>
          <w:lang w:val="en" w:eastAsia="en"/>
        </w:rPr>
        <w:t>[3, 4]</w:t>
      </w:r>
      <w:r w:rsidRPr="00743171">
        <w:rPr>
          <w:sz w:val="24"/>
          <w:szCs w:val="24"/>
          <w:lang w:val="en" w:eastAsia="en"/>
        </w:rPr>
        <w:t xml:space="preserve"> </w:t>
      </w:r>
      <w:r>
        <w:rPr>
          <w:sz w:val="28"/>
          <w:szCs w:val="28"/>
          <w:lang w:val="en" w:eastAsia="en"/>
        </w:rPr>
        <w:t xml:space="preserve">with </w:t>
      </w:r>
      <w:r w:rsidRPr="00743171">
        <w:rPr>
          <w:rStyle w:val="notprenotclassLcode"/>
          <w:rFonts w:ascii="Fira Code" w:eastAsia="Droid Sans Mono" w:hAnsi="Fira Code" w:cs="Droid Sans Mono"/>
          <w:color w:val="B02145"/>
          <w:sz w:val="24"/>
          <w:szCs w:val="24"/>
          <w:lang w:val="en" w:eastAsia="en"/>
        </w:rPr>
        <w:t>[10, 11]</w:t>
      </w:r>
      <w:r>
        <w:rPr>
          <w:sz w:val="28"/>
          <w:szCs w:val="28"/>
          <w:lang w:val="en" w:eastAsia="en"/>
        </w:rPr>
        <w:t xml:space="preserve">. Hence, </w:t>
      </w:r>
      <w:r w:rsidRPr="00743171">
        <w:rPr>
          <w:rStyle w:val="notprenotclassLcode"/>
          <w:rFonts w:ascii="Fira Code" w:eastAsia="Droid Sans Mono" w:hAnsi="Fira Code" w:cs="Droid Sans Mono"/>
          <w:color w:val="B02145"/>
          <w:sz w:val="24"/>
          <w:szCs w:val="24"/>
          <w:lang w:val="en" w:eastAsia="en"/>
        </w:rPr>
        <w:t>a</w:t>
      </w:r>
      <w:r w:rsidRPr="00743171">
        <w:rPr>
          <w:sz w:val="24"/>
          <w:szCs w:val="24"/>
          <w:lang w:val="en" w:eastAsia="en"/>
        </w:rPr>
        <w:t xml:space="preserve"> </w:t>
      </w:r>
      <w:r>
        <w:rPr>
          <w:sz w:val="28"/>
          <w:szCs w:val="28"/>
          <w:lang w:val="en" w:eastAsia="en"/>
        </w:rPr>
        <w:t xml:space="preserve">is changed from </w:t>
      </w:r>
      <w:r w:rsidRPr="00743171">
        <w:rPr>
          <w:rStyle w:val="notprenotclassLcode"/>
          <w:rFonts w:ascii="Fira Code" w:eastAsia="Droid Sans Mono" w:hAnsi="Fira Code" w:cs="Droid Sans Mono"/>
          <w:color w:val="B02145"/>
          <w:sz w:val="24"/>
          <w:szCs w:val="24"/>
          <w:lang w:val="en" w:eastAsia="en"/>
        </w:rPr>
        <w:t xml:space="preserve">[1, 2, </w:t>
      </w:r>
      <w:r w:rsidRPr="00743171">
        <w:rPr>
          <w:rStyle w:val="pstrong"/>
          <w:rFonts w:ascii="Fira Code" w:eastAsia="Droid Sans Mono" w:hAnsi="Fira Code" w:cs="Droid Sans Mono"/>
          <w:b/>
          <w:bCs/>
          <w:color w:val="B02145"/>
          <w:sz w:val="24"/>
          <w:szCs w:val="24"/>
          <w:shd w:val="clear" w:color="auto" w:fill="F7F7F8"/>
          <w:lang w:val="en" w:eastAsia="en"/>
        </w:rPr>
        <w:t>3, 4</w:t>
      </w:r>
      <w:r w:rsidRPr="00743171">
        <w:rPr>
          <w:rStyle w:val="notprenotclassLcode"/>
          <w:rFonts w:ascii="Fira Code" w:eastAsia="Droid Sans Mono" w:hAnsi="Fira Code" w:cs="Droid Sans Mono"/>
          <w:color w:val="B02145"/>
          <w:sz w:val="24"/>
          <w:szCs w:val="24"/>
          <w:lang w:val="en" w:eastAsia="en"/>
        </w:rPr>
        <w:t>, 5, 6]</w:t>
      </w:r>
      <w:r>
        <w:rPr>
          <w:sz w:val="28"/>
          <w:szCs w:val="28"/>
          <w:lang w:val="en" w:eastAsia="en"/>
        </w:rPr>
        <w:t xml:space="preserve"> to </w:t>
      </w:r>
      <w:r w:rsidRPr="00743171">
        <w:rPr>
          <w:rStyle w:val="notprenotclassLcode"/>
          <w:rFonts w:ascii="Fira Code" w:eastAsia="Droid Sans Mono" w:hAnsi="Fira Code" w:cs="Droid Sans Mono"/>
          <w:color w:val="B02145"/>
          <w:sz w:val="24"/>
          <w:szCs w:val="24"/>
          <w:lang w:val="en" w:eastAsia="en"/>
        </w:rPr>
        <w:t xml:space="preserve">[1, 2, </w:t>
      </w:r>
      <w:r w:rsidRPr="00743171">
        <w:rPr>
          <w:rStyle w:val="pstrong"/>
          <w:rFonts w:ascii="Fira Code" w:eastAsia="Droid Sans Mono" w:hAnsi="Fira Code" w:cs="Droid Sans Mono"/>
          <w:b/>
          <w:bCs/>
          <w:color w:val="B02145"/>
          <w:sz w:val="24"/>
          <w:szCs w:val="24"/>
          <w:shd w:val="clear" w:color="auto" w:fill="F7F7F8"/>
          <w:lang w:val="en" w:eastAsia="en"/>
        </w:rPr>
        <w:t>10, 11</w:t>
      </w:r>
      <w:r w:rsidRPr="00743171">
        <w:rPr>
          <w:rStyle w:val="notprenotclassLcode"/>
          <w:rFonts w:ascii="Fira Code" w:eastAsia="Droid Sans Mono" w:hAnsi="Fira Code" w:cs="Droid Sans Mono"/>
          <w:color w:val="B02145"/>
          <w:sz w:val="24"/>
          <w:szCs w:val="24"/>
          <w:lang w:val="en" w:eastAsia="en"/>
        </w:rPr>
        <w:t>, 5, 6]</w:t>
      </w:r>
      <w:r>
        <w:rPr>
          <w:sz w:val="28"/>
          <w:szCs w:val="28"/>
          <w:lang w:val="en" w:eastAsia="en"/>
        </w:rPr>
        <w:t>.</w:t>
      </w:r>
    </w:p>
    <w:p w14:paraId="32DD2331"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Lines 6 and 10 show that the numbers of elements to update can be different. For example, </w:t>
      </w:r>
      <w:r w:rsidRPr="004C4EA6">
        <w:rPr>
          <w:rStyle w:val="notprenotclassLcode"/>
          <w:rFonts w:ascii="Fira Code" w:eastAsia="Droid Sans Mono" w:hAnsi="Fira Code" w:cs="Droid Sans Mono"/>
          <w:color w:val="B02145"/>
          <w:sz w:val="24"/>
          <w:szCs w:val="24"/>
          <w:lang w:val="en" w:eastAsia="en"/>
        </w:rPr>
        <w:t>a[2:4]</w:t>
      </w:r>
      <w:r w:rsidRPr="004C4EA6">
        <w:rPr>
          <w:sz w:val="24"/>
          <w:szCs w:val="24"/>
          <w:lang w:val="en" w:eastAsia="en"/>
        </w:rPr>
        <w:t xml:space="preserve"> </w:t>
      </w:r>
      <w:r>
        <w:rPr>
          <w:sz w:val="28"/>
          <w:szCs w:val="28"/>
          <w:lang w:val="en" w:eastAsia="en"/>
        </w:rPr>
        <w:t xml:space="preserve">corresponds to 2 elements, but in line 6, we are assigning a list of 3 elements. As a result, </w:t>
      </w:r>
      <w:r w:rsidRPr="004C4EA6">
        <w:rPr>
          <w:rStyle w:val="notprenotclassLcode"/>
          <w:rFonts w:ascii="Fira Code" w:eastAsia="Droid Sans Mono" w:hAnsi="Fira Code" w:cs="Droid Sans Mono"/>
          <w:color w:val="B02145"/>
          <w:sz w:val="24"/>
          <w:szCs w:val="24"/>
          <w:lang w:val="en" w:eastAsia="en"/>
        </w:rPr>
        <w:t>[3, 4]</w:t>
      </w:r>
      <w:r>
        <w:rPr>
          <w:sz w:val="28"/>
          <w:szCs w:val="28"/>
          <w:lang w:val="en" w:eastAsia="en"/>
        </w:rPr>
        <w:t xml:space="preserve"> of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changed to </w:t>
      </w:r>
      <w:r w:rsidRPr="004C4EA6">
        <w:rPr>
          <w:rStyle w:val="notprenotclassLcode"/>
          <w:rFonts w:ascii="Fira Code" w:eastAsia="Droid Sans Mono" w:hAnsi="Fira Code" w:cs="Droid Sans Mono"/>
          <w:color w:val="B02145"/>
          <w:sz w:val="24"/>
          <w:szCs w:val="24"/>
          <w:lang w:val="en" w:eastAsia="en"/>
        </w:rPr>
        <w:t>[10, 11, 12]</w:t>
      </w:r>
      <w:r>
        <w:rPr>
          <w:sz w:val="28"/>
          <w:szCs w:val="28"/>
          <w:lang w:val="en" w:eastAsia="en"/>
        </w:rPr>
        <w:t xml:space="preserve">, ultimately updating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from </w:t>
      </w:r>
      <w:r w:rsidRPr="004C4EA6">
        <w:rPr>
          <w:rStyle w:val="notprenotclassLcode"/>
          <w:rFonts w:ascii="Fira Code" w:eastAsia="Droid Sans Mono" w:hAnsi="Fira Code" w:cs="Droid Sans Mono"/>
          <w:color w:val="B02145"/>
          <w:sz w:val="24"/>
          <w:szCs w:val="24"/>
          <w:lang w:val="en" w:eastAsia="en"/>
        </w:rPr>
        <w:t xml:space="preserve">[1, 2, </w:t>
      </w:r>
      <w:r w:rsidRPr="004C4EA6">
        <w:rPr>
          <w:rStyle w:val="pstrong"/>
          <w:rFonts w:ascii="Fira Code" w:eastAsia="Droid Sans Mono" w:hAnsi="Fira Code" w:cs="Droid Sans Mono"/>
          <w:b/>
          <w:bCs/>
          <w:color w:val="B02145"/>
          <w:sz w:val="24"/>
          <w:szCs w:val="24"/>
          <w:shd w:val="clear" w:color="auto" w:fill="F7F7F8"/>
          <w:lang w:val="en" w:eastAsia="en"/>
        </w:rPr>
        <w:t>3, 4</w:t>
      </w:r>
      <w:r w:rsidRPr="004C4EA6">
        <w:rPr>
          <w:rStyle w:val="notprenotclassLcode"/>
          <w:rFonts w:ascii="Fira Code" w:eastAsia="Droid Sans Mono" w:hAnsi="Fira Code" w:cs="Droid Sans Mono"/>
          <w:color w:val="B02145"/>
          <w:sz w:val="24"/>
          <w:szCs w:val="24"/>
          <w:lang w:val="en" w:eastAsia="en"/>
        </w:rPr>
        <w:t>, 5, 6]</w:t>
      </w:r>
      <w:r>
        <w:rPr>
          <w:sz w:val="28"/>
          <w:szCs w:val="28"/>
          <w:lang w:val="en" w:eastAsia="en"/>
        </w:rPr>
        <w:t xml:space="preserve"> to </w:t>
      </w:r>
      <w:r w:rsidRPr="004C4EA6">
        <w:rPr>
          <w:rStyle w:val="notprenotclassLcode"/>
          <w:rFonts w:ascii="Fira Code" w:eastAsia="Droid Sans Mono" w:hAnsi="Fira Code" w:cs="Droid Sans Mono"/>
          <w:color w:val="B02145"/>
          <w:sz w:val="24"/>
          <w:szCs w:val="24"/>
          <w:lang w:val="en" w:eastAsia="en"/>
        </w:rPr>
        <w:t xml:space="preserve">[1, 2, </w:t>
      </w:r>
      <w:r w:rsidRPr="004C4EA6">
        <w:rPr>
          <w:rStyle w:val="pstrong"/>
          <w:rFonts w:ascii="Fira Code" w:eastAsia="Droid Sans Mono" w:hAnsi="Fira Code" w:cs="Droid Sans Mono"/>
          <w:b/>
          <w:bCs/>
          <w:color w:val="B02145"/>
          <w:sz w:val="24"/>
          <w:szCs w:val="24"/>
          <w:shd w:val="clear" w:color="auto" w:fill="F7F7F8"/>
          <w:lang w:val="en" w:eastAsia="en"/>
        </w:rPr>
        <w:t>10, 11, 12</w:t>
      </w:r>
      <w:r w:rsidRPr="004C4EA6">
        <w:rPr>
          <w:rStyle w:val="notprenotclassLcode"/>
          <w:rFonts w:ascii="Fira Code" w:eastAsia="Droid Sans Mono" w:hAnsi="Fira Code" w:cs="Droid Sans Mono"/>
          <w:color w:val="B02145"/>
          <w:sz w:val="24"/>
          <w:szCs w:val="24"/>
          <w:lang w:val="en" w:eastAsia="en"/>
        </w:rPr>
        <w:t>, 5, 6]</w:t>
      </w:r>
      <w:r>
        <w:rPr>
          <w:sz w:val="28"/>
          <w:szCs w:val="28"/>
          <w:lang w:val="en" w:eastAsia="en"/>
        </w:rPr>
        <w:t>.</w:t>
      </w:r>
    </w:p>
    <w:p w14:paraId="689BD95A" w14:textId="64559141"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Similarly, in line 10,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changed from </w:t>
      </w:r>
      <w:r w:rsidRPr="004C4EA6">
        <w:rPr>
          <w:rStyle w:val="notprenotclassLcode"/>
          <w:rFonts w:ascii="Fira Code" w:eastAsia="Droid Sans Mono" w:hAnsi="Fira Code" w:cs="Droid Sans Mono"/>
          <w:color w:val="B02145"/>
          <w:sz w:val="24"/>
          <w:szCs w:val="24"/>
          <w:lang w:val="en" w:eastAsia="en"/>
        </w:rPr>
        <w:t xml:space="preserve">[1, 2, </w:t>
      </w:r>
      <w:r w:rsidRPr="004C4EA6">
        <w:rPr>
          <w:rStyle w:val="pstrong"/>
          <w:rFonts w:ascii="Fira Code" w:eastAsia="Droid Sans Mono" w:hAnsi="Fira Code" w:cs="Droid Sans Mono"/>
          <w:b/>
          <w:bCs/>
          <w:color w:val="B02145"/>
          <w:sz w:val="24"/>
          <w:szCs w:val="24"/>
          <w:shd w:val="clear" w:color="auto" w:fill="F7F7F8"/>
          <w:lang w:val="en" w:eastAsia="en"/>
        </w:rPr>
        <w:t xml:space="preserve">3, </w:t>
      </w:r>
      <w:r w:rsidRPr="00715180">
        <w:rPr>
          <w:rStyle w:val="pstrong"/>
          <w:rFonts w:ascii="Fira Code" w:eastAsia="Droid Sans Mono" w:hAnsi="Fira Code" w:cs="Droid Sans Mono"/>
          <w:b/>
          <w:bCs/>
          <w:color w:val="B02145"/>
          <w:sz w:val="24"/>
          <w:szCs w:val="24"/>
          <w:shd w:val="clear" w:color="auto" w:fill="F7F7F8"/>
          <w:lang w:val="en" w:eastAsia="en"/>
        </w:rPr>
        <w:t>4</w:t>
      </w:r>
      <w:r w:rsidRPr="004C4EA6">
        <w:rPr>
          <w:rStyle w:val="notprenotclassLcode"/>
          <w:rFonts w:ascii="Fira Code" w:eastAsia="Droid Sans Mono" w:hAnsi="Fira Code" w:cs="Droid Sans Mono"/>
          <w:color w:val="B02145"/>
          <w:sz w:val="24"/>
          <w:szCs w:val="24"/>
          <w:lang w:val="en" w:eastAsia="en"/>
        </w:rPr>
        <w:t>, 5, 6]</w:t>
      </w:r>
      <w:r w:rsidRPr="002060FC">
        <w:rPr>
          <w:color w:val="B02145"/>
          <w:sz w:val="28"/>
          <w:szCs w:val="28"/>
          <w:lang w:val="en" w:eastAsia="en"/>
        </w:rPr>
        <w:t xml:space="preserve"> </w:t>
      </w:r>
      <w:r>
        <w:rPr>
          <w:sz w:val="28"/>
          <w:szCs w:val="28"/>
          <w:lang w:val="en" w:eastAsia="en"/>
        </w:rPr>
        <w:t xml:space="preserve">to </w:t>
      </w:r>
      <w:r w:rsidRPr="004C4EA6">
        <w:rPr>
          <w:rStyle w:val="notprenotclassLcode"/>
          <w:rFonts w:ascii="Fira Code" w:eastAsia="Droid Sans Mono" w:hAnsi="Fira Code" w:cs="Droid Sans Mono"/>
          <w:color w:val="B02145"/>
          <w:sz w:val="24"/>
          <w:szCs w:val="24"/>
          <w:lang w:val="en" w:eastAsia="en"/>
        </w:rPr>
        <w:t xml:space="preserve">[1, 2, </w:t>
      </w:r>
      <w:r w:rsidRPr="004C4EA6">
        <w:rPr>
          <w:rStyle w:val="pstrong"/>
          <w:rFonts w:ascii="Fira Code" w:eastAsia="Droid Sans Mono" w:hAnsi="Fira Code" w:cs="Droid Sans Mono"/>
          <w:b/>
          <w:bCs/>
          <w:color w:val="B02145"/>
          <w:sz w:val="24"/>
          <w:szCs w:val="24"/>
          <w:shd w:val="clear" w:color="auto" w:fill="F7F7F8"/>
          <w:lang w:val="en" w:eastAsia="en"/>
        </w:rPr>
        <w:t>10</w:t>
      </w:r>
      <w:r w:rsidRPr="004C4EA6">
        <w:rPr>
          <w:rStyle w:val="notprenotclassLcode"/>
          <w:rFonts w:ascii="Fira Code" w:eastAsia="Droid Sans Mono" w:hAnsi="Fira Code" w:cs="Droid Sans Mono"/>
          <w:color w:val="B02145"/>
          <w:sz w:val="24"/>
          <w:szCs w:val="24"/>
          <w:lang w:val="en" w:eastAsia="en"/>
        </w:rPr>
        <w:t>, 5, 6]</w:t>
      </w:r>
      <w:r>
        <w:rPr>
          <w:sz w:val="28"/>
          <w:szCs w:val="28"/>
          <w:lang w:val="en" w:eastAsia="en"/>
        </w:rPr>
        <w:t>.</w:t>
      </w:r>
    </w:p>
    <w:p w14:paraId="040A7852" w14:textId="77777777" w:rsidR="008F5032" w:rsidRDefault="008F5032" w:rsidP="008F50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3.13: Write your own program</w:t>
      </w:r>
    </w:p>
    <w:p w14:paraId="750337C0"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Look at the before and after of each list and write a program to reflect the </w:t>
      </w:r>
    </w:p>
    <w:p w14:paraId="1FB87B7B" w14:textId="37633C0B"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changes.</w:t>
      </w:r>
    </w:p>
    <w:p w14:paraId="73BFA771"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286532F9"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Name |        Before        |        After</w:t>
      </w:r>
    </w:p>
    <w:p w14:paraId="6D209071"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a  | ['a', 'x', 'c', 'd'] | ['a', 'b', 'c', 'd']</w:t>
      </w:r>
    </w:p>
    <w:p w14:paraId="1958FE23"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b  | [2, 4, 5, 7, 8]      | [2, 4, 6, 8]</w:t>
      </w:r>
    </w:p>
    <w:p w14:paraId="11CEF7C8" w14:textId="0EDB97BE" w:rsidR="008F5032" w:rsidRP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Fira Code" w:hAnsi="Fira Code" w:cs="Fira Code"/>
          <w:sz w:val="21"/>
          <w:szCs w:val="21"/>
          <w:lang w:val="en" w:eastAsia="en"/>
        </w:rPr>
        <w:t xml:space="preserve">  c  | [1, 2, 3, 4]         | [1, 2, []]</w:t>
      </w:r>
    </w:p>
    <w:p w14:paraId="4C046123" w14:textId="77777777" w:rsidR="008F5032" w:rsidRDefault="008F5032" w:rsidP="008F5032">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B988ECA"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lastRenderedPageBreak/>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x</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Before</w:t>
      </w:r>
    </w:p>
    <w:p w14:paraId="2D55373E"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After</w:t>
      </w:r>
    </w:p>
    <w:p w14:paraId="2A410C99"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1B9B0D21"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b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Before</w:t>
      </w:r>
    </w:p>
    <w:p w14:paraId="4DA45C9B"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b[</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After</w:t>
      </w:r>
    </w:p>
    <w:p w14:paraId="26F90A27"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38272E92"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c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Before</w:t>
      </w:r>
    </w:p>
    <w:p w14:paraId="35984832" w14:textId="77777777" w:rsid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c[</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After</w:t>
      </w:r>
    </w:p>
    <w:p w14:paraId="41B26439" w14:textId="74C7F1E8" w:rsidR="008F5032" w:rsidRPr="008F5032" w:rsidRDefault="008F5032" w:rsidP="008F5032">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print(a, b, c,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DEE47A2"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B. Deleting Elements</w:t>
      </w:r>
    </w:p>
    <w:p w14:paraId="793EE7F1" w14:textId="77777777" w:rsidR="00F559C1" w:rsidRPr="00715180" w:rsidRDefault="00F559C1" w:rsidP="00F559C1">
      <w:pPr>
        <w:pStyle w:val="p"/>
        <w:spacing w:after="330" w:line="449" w:lineRule="atLeast"/>
        <w:ind w:left="272" w:right="272"/>
        <w:rPr>
          <w:rStyle w:val="notprenotclassLcode"/>
          <w:sz w:val="28"/>
          <w:szCs w:val="28"/>
          <w:shd w:val="clear" w:color="auto" w:fill="auto"/>
          <w:lang w:val="en" w:eastAsia="en"/>
        </w:rPr>
      </w:pPr>
      <w:r>
        <w:rPr>
          <w:sz w:val="28"/>
          <w:szCs w:val="28"/>
          <w:lang w:val="en" w:eastAsia="en"/>
        </w:rPr>
        <w:t xml:space="preserve">There are multiple ways to delete list elements. The first is to use the </w:t>
      </w:r>
      <w:r w:rsidRPr="00715180">
        <w:rPr>
          <w:rStyle w:val="notprenotclassLcode"/>
          <w:rFonts w:ascii="Fira Code" w:eastAsia="Fira Code" w:hAnsi="Fira Code" w:cs="Fira Code"/>
          <w:color w:val="B02145"/>
          <w:lang w:val="en" w:eastAsia="en"/>
        </w:rPr>
        <w:t>del</w:t>
      </w:r>
      <w:r>
        <w:rPr>
          <w:sz w:val="28"/>
          <w:szCs w:val="28"/>
          <w:lang w:val="en" w:eastAsia="en"/>
        </w:rPr>
        <w:t xml:space="preserve"> operator.</w:t>
      </w:r>
    </w:p>
    <w:p w14:paraId="7D54FD6F" w14:textId="77777777" w:rsidR="00F559C1" w:rsidRDefault="00F559C1" w:rsidP="00F559C1">
      <w:pPr>
        <w:pStyle w:val="listingblocktitle"/>
        <w:spacing w:after="73" w:line="383" w:lineRule="atLeast"/>
        <w:ind w:left="272" w:right="272"/>
        <w:rPr>
          <w:sz w:val="26"/>
          <w:szCs w:val="26"/>
          <w:lang w:val="en" w:eastAsia="en"/>
        </w:rPr>
      </w:pPr>
      <w:r w:rsidRPr="00906697">
        <w:rPr>
          <w:rStyle w:val="notprenotclassLcode"/>
          <w:rFonts w:ascii="Fira Code" w:eastAsia="Droid Sans Mono" w:hAnsi="Fira Code" w:cs="Droid Sans Mono"/>
          <w:i w:val="0"/>
          <w:iCs w:val="0"/>
          <w:sz w:val="25"/>
          <w:szCs w:val="25"/>
          <w:lang w:val="en" w:eastAsia="en"/>
        </w:rPr>
        <w:t>del</w:t>
      </w:r>
      <w:r w:rsidRPr="001F6950">
        <w:rPr>
          <w:rStyle w:val="Strong1"/>
          <w:lang w:val="en" w:eastAsia="en"/>
        </w:rPr>
        <w:t xml:space="preserve"> </w:t>
      </w:r>
      <w:r>
        <w:rPr>
          <w:rStyle w:val="Strong1"/>
          <w:sz w:val="26"/>
          <w:szCs w:val="26"/>
          <w:lang w:val="en" w:eastAsia="en"/>
        </w:rPr>
        <w:t>Operator Further Example</w:t>
      </w:r>
    </w:p>
    <w:p w14:paraId="408B9950"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1</w:t>
      </w:r>
      <w:r w:rsidRPr="00515DFE">
        <w:rPr>
          <w:rFonts w:ascii="Fira Code" w:eastAsia="Droid Sans Mono" w:hAnsi="Fira Code" w:cs="Droid Sans Mono"/>
          <w:sz w:val="21"/>
          <w:szCs w:val="21"/>
          <w:lang w:val="en" w:eastAsia="en"/>
        </w:rPr>
        <w:t xml:space="preserve">    a = [</w:t>
      </w:r>
      <w:r w:rsidRPr="00515DFE">
        <w:rPr>
          <w:rStyle w:val="any"/>
          <w:rFonts w:ascii="Fira Code" w:eastAsia="Droid Sans Mono" w:hAnsi="Fira Code" w:cs="Droid Sans Mono"/>
          <w:color w:val="0000DD"/>
          <w:sz w:val="21"/>
          <w:szCs w:val="21"/>
          <w:lang w:val="en" w:eastAsia="en"/>
        </w:rPr>
        <w:t>1</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2</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3</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4</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5</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6</w:t>
      </w:r>
      <w:r w:rsidRPr="00515DFE">
        <w:rPr>
          <w:rFonts w:ascii="Fira Code" w:eastAsia="Droid Sans Mono" w:hAnsi="Fira Code" w:cs="Droid Sans Mono"/>
          <w:sz w:val="21"/>
          <w:szCs w:val="21"/>
          <w:lang w:val="en" w:eastAsia="en"/>
        </w:rPr>
        <w:t>]</w:t>
      </w:r>
    </w:p>
    <w:p w14:paraId="468573FE"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2</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b/>
          <w:bCs/>
          <w:color w:val="008800"/>
          <w:sz w:val="21"/>
          <w:szCs w:val="21"/>
          <w:lang w:val="en" w:eastAsia="en"/>
        </w:rPr>
        <w:t>del</w:t>
      </w:r>
      <w:r w:rsidRPr="00515DFE">
        <w:rPr>
          <w:rFonts w:ascii="Fira Code" w:eastAsia="Droid Sans Mono" w:hAnsi="Fira Code" w:cs="Droid Sans Mono"/>
          <w:sz w:val="21"/>
          <w:szCs w:val="21"/>
          <w:lang w:val="en" w:eastAsia="en"/>
        </w:rPr>
        <w:t xml:space="preserve"> a[</w:t>
      </w:r>
      <w:r w:rsidRPr="00515DFE">
        <w:rPr>
          <w:rStyle w:val="any"/>
          <w:rFonts w:ascii="Fira Code" w:eastAsia="Droid Sans Mono" w:hAnsi="Fira Code" w:cs="Droid Sans Mono"/>
          <w:color w:val="0000DD"/>
          <w:sz w:val="21"/>
          <w:szCs w:val="21"/>
          <w:lang w:val="en" w:eastAsia="en"/>
        </w:rPr>
        <w:t>1</w:t>
      </w:r>
      <w:r w:rsidRPr="00515DFE">
        <w:rPr>
          <w:rFonts w:ascii="Fira Code" w:eastAsia="Droid Sans Mono" w:hAnsi="Fira Code" w:cs="Droid Sans Mono"/>
          <w:sz w:val="21"/>
          <w:szCs w:val="21"/>
          <w:lang w:val="en" w:eastAsia="en"/>
        </w:rPr>
        <w:t>]</w:t>
      </w:r>
    </w:p>
    <w:p w14:paraId="08BFC0A0"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3</w:t>
      </w:r>
      <w:r w:rsidRPr="00515DFE">
        <w:rPr>
          <w:rFonts w:ascii="Fira Code" w:eastAsia="Droid Sans Mono" w:hAnsi="Fira Code" w:cs="Droid Sans Mono"/>
          <w:sz w:val="21"/>
          <w:szCs w:val="21"/>
          <w:lang w:val="en" w:eastAsia="en"/>
        </w:rPr>
        <w:t xml:space="preserve">    print(a)</w:t>
      </w:r>
    </w:p>
    <w:p w14:paraId="3F4D7C70"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4</w:t>
      </w:r>
    </w:p>
    <w:p w14:paraId="1AABA503"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5</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777777"/>
          <w:sz w:val="21"/>
          <w:szCs w:val="21"/>
          <w:lang w:val="en" w:eastAsia="en"/>
        </w:rPr>
        <w:t xml:space="preserve"># Can also use splice operator to </w:t>
      </w:r>
      <w:r w:rsidRPr="008F5032">
        <w:rPr>
          <w:rStyle w:val="any"/>
          <w:rFonts w:ascii="Fira Code" w:eastAsia="Droid Sans Mono" w:hAnsi="Fira Code" w:cs="Droid Sans Mono"/>
          <w:color w:val="777777"/>
          <w:sz w:val="21"/>
          <w:szCs w:val="21"/>
          <w:lang w:val="en" w:eastAsia="en"/>
        </w:rPr>
        <w:t>delete</w:t>
      </w:r>
      <w:r w:rsidRPr="00515DFE">
        <w:rPr>
          <w:rStyle w:val="any"/>
          <w:rFonts w:ascii="Fira Code" w:eastAsia="Droid Sans Mono" w:hAnsi="Fira Code" w:cs="Droid Sans Mono"/>
          <w:color w:val="777777"/>
          <w:sz w:val="21"/>
          <w:szCs w:val="21"/>
          <w:lang w:val="en" w:eastAsia="en"/>
        </w:rPr>
        <w:t xml:space="preserve"> a range of elements</w:t>
      </w:r>
    </w:p>
    <w:p w14:paraId="45E63324"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6</w:t>
      </w:r>
      <w:r w:rsidRPr="00515DFE">
        <w:rPr>
          <w:rFonts w:ascii="Fira Code" w:eastAsia="Droid Sans Mono" w:hAnsi="Fira Code" w:cs="Droid Sans Mono"/>
          <w:sz w:val="21"/>
          <w:szCs w:val="21"/>
          <w:lang w:val="en" w:eastAsia="en"/>
        </w:rPr>
        <w:t xml:space="preserve">    a = [</w:t>
      </w:r>
      <w:r w:rsidRPr="00515DFE">
        <w:rPr>
          <w:rStyle w:val="any"/>
          <w:rFonts w:ascii="Fira Code" w:eastAsia="Droid Sans Mono" w:hAnsi="Fira Code" w:cs="Droid Sans Mono"/>
          <w:color w:val="0000DD"/>
          <w:sz w:val="21"/>
          <w:szCs w:val="21"/>
          <w:lang w:val="en" w:eastAsia="en"/>
        </w:rPr>
        <w:t>1</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2</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3</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4</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5</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color w:val="0000DD"/>
          <w:sz w:val="21"/>
          <w:szCs w:val="21"/>
          <w:lang w:val="en" w:eastAsia="en"/>
        </w:rPr>
        <w:t>6</w:t>
      </w:r>
      <w:r w:rsidRPr="00515DFE">
        <w:rPr>
          <w:rFonts w:ascii="Fira Code" w:eastAsia="Droid Sans Mono" w:hAnsi="Fira Code" w:cs="Droid Sans Mono"/>
          <w:sz w:val="21"/>
          <w:szCs w:val="21"/>
          <w:lang w:val="en" w:eastAsia="en"/>
        </w:rPr>
        <w:t>]</w:t>
      </w:r>
    </w:p>
    <w:p w14:paraId="2B44B7C2"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7</w:t>
      </w:r>
      <w:r w:rsidRPr="00515DFE">
        <w:rPr>
          <w:rFonts w:ascii="Fira Code" w:eastAsia="Droid Sans Mono" w:hAnsi="Fira Code" w:cs="Droid Sans Mono"/>
          <w:sz w:val="21"/>
          <w:szCs w:val="21"/>
          <w:lang w:val="en" w:eastAsia="en"/>
        </w:rPr>
        <w:t xml:space="preserve">    </w:t>
      </w:r>
      <w:r w:rsidRPr="00515DFE">
        <w:rPr>
          <w:rStyle w:val="any"/>
          <w:rFonts w:ascii="Fira Code" w:eastAsia="Droid Sans Mono" w:hAnsi="Fira Code" w:cs="Droid Sans Mono"/>
          <w:b/>
          <w:bCs/>
          <w:color w:val="008800"/>
          <w:sz w:val="21"/>
          <w:szCs w:val="21"/>
          <w:lang w:val="en" w:eastAsia="en"/>
        </w:rPr>
        <w:t>del</w:t>
      </w:r>
      <w:r w:rsidRPr="00515DFE">
        <w:rPr>
          <w:rFonts w:ascii="Fira Code" w:eastAsia="Droid Sans Mono" w:hAnsi="Fira Code" w:cs="Droid Sans Mono"/>
          <w:sz w:val="21"/>
          <w:szCs w:val="21"/>
          <w:lang w:val="en" w:eastAsia="en"/>
        </w:rPr>
        <w:t xml:space="preserve"> a[</w:t>
      </w:r>
      <w:r w:rsidRPr="00515DFE">
        <w:rPr>
          <w:rStyle w:val="any"/>
          <w:rFonts w:ascii="Fira Code" w:eastAsia="Droid Sans Mono" w:hAnsi="Fira Code" w:cs="Droid Sans Mono"/>
          <w:color w:val="0000DD"/>
          <w:sz w:val="21"/>
          <w:szCs w:val="21"/>
          <w:lang w:val="en" w:eastAsia="en"/>
        </w:rPr>
        <w:t>2</w:t>
      </w:r>
      <w:r w:rsidRPr="00515DFE">
        <w:rPr>
          <w:rFonts w:ascii="Fira Code" w:eastAsia="Droid Sans Mono" w:hAnsi="Fira Code" w:cs="Droid Sans Mono"/>
          <w:sz w:val="21"/>
          <w:szCs w:val="21"/>
          <w:lang w:val="en" w:eastAsia="en"/>
        </w:rPr>
        <w:t>:</w:t>
      </w:r>
      <w:r w:rsidRPr="00515DFE">
        <w:rPr>
          <w:rStyle w:val="any"/>
          <w:rFonts w:ascii="Fira Code" w:eastAsia="Droid Sans Mono" w:hAnsi="Fira Code" w:cs="Droid Sans Mono"/>
          <w:color w:val="0000DD"/>
          <w:sz w:val="21"/>
          <w:szCs w:val="21"/>
          <w:lang w:val="en" w:eastAsia="en"/>
        </w:rPr>
        <w:t>5</w:t>
      </w:r>
      <w:r w:rsidRPr="00515DFE">
        <w:rPr>
          <w:rFonts w:ascii="Fira Code" w:eastAsia="Droid Sans Mono" w:hAnsi="Fira Code" w:cs="Droid Sans Mono"/>
          <w:sz w:val="21"/>
          <w:szCs w:val="21"/>
          <w:lang w:val="en" w:eastAsia="en"/>
        </w:rPr>
        <w:t>]</w:t>
      </w:r>
    </w:p>
    <w:p w14:paraId="064A527D"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15DFE">
        <w:rPr>
          <w:rStyle w:val="any"/>
          <w:rFonts w:ascii="Fira Code" w:eastAsia="Droid Sans Mono" w:hAnsi="Fira Code" w:cs="Droid Sans Mono"/>
          <w:color w:val="0000DD"/>
          <w:sz w:val="21"/>
          <w:szCs w:val="21"/>
          <w:lang w:val="en" w:eastAsia="en"/>
        </w:rPr>
        <w:t>8</w:t>
      </w:r>
      <w:r w:rsidRPr="00515DFE">
        <w:rPr>
          <w:rFonts w:ascii="Fira Code" w:eastAsia="Droid Sans Mono" w:hAnsi="Fira Code" w:cs="Droid Sans Mono"/>
          <w:sz w:val="21"/>
          <w:szCs w:val="21"/>
          <w:lang w:val="en" w:eastAsia="en"/>
        </w:rPr>
        <w:t xml:space="preserve">    print(a)</w:t>
      </w:r>
    </w:p>
    <w:p w14:paraId="6C4B440C"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1E7E7ADF"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15DFE">
        <w:rPr>
          <w:rFonts w:ascii="Fira Code" w:eastAsia="Droid Sans Mono" w:hAnsi="Fira Code" w:cs="Droid Sans Mono"/>
          <w:sz w:val="21"/>
          <w:szCs w:val="21"/>
          <w:shd w:val="clear" w:color="auto" w:fill="auto"/>
          <w:lang w:val="en" w:eastAsia="en"/>
        </w:rPr>
        <w:t>[1, 3, 4, 5, 6]</w:t>
      </w:r>
    </w:p>
    <w:p w14:paraId="753C6FE3"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sz w:val="21"/>
          <w:szCs w:val="21"/>
          <w:shd w:val="clear" w:color="auto" w:fill="auto"/>
          <w:lang w:val="en" w:eastAsia="en"/>
        </w:rPr>
        <w:t>[1, 2, 6]</w:t>
      </w:r>
    </w:p>
    <w:p w14:paraId="2A9D3E1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w:t>
      </w:r>
      <w:r w:rsidRPr="00906697">
        <w:rPr>
          <w:rStyle w:val="notprenotclassLcode"/>
          <w:rFonts w:ascii="Fira Code" w:eastAsia="Droid Sans Mono" w:hAnsi="Fira Code" w:cs="Droid Sans Mono"/>
          <w:color w:val="B02145"/>
          <w:sz w:val="24"/>
          <w:szCs w:val="24"/>
          <w:lang w:val="en" w:eastAsia="en"/>
        </w:rPr>
        <w:t>del</w:t>
      </w:r>
      <w:r w:rsidRPr="00906697">
        <w:rPr>
          <w:sz w:val="24"/>
          <w:szCs w:val="24"/>
          <w:lang w:val="en" w:eastAsia="en"/>
        </w:rPr>
        <w:t xml:space="preserve"> </w:t>
      </w:r>
      <w:r>
        <w:rPr>
          <w:sz w:val="28"/>
          <w:szCs w:val="28"/>
          <w:lang w:val="en" w:eastAsia="en"/>
        </w:rPr>
        <w:t xml:space="preserve">operator is a reserved keyword, shown in a chart earlier in </w:t>
      </w:r>
      <w:hyperlink w:anchor="_naming_conventions_of_variables" w:history="1">
        <w:r>
          <w:rPr>
            <w:rStyle w:val="a"/>
            <w:sz w:val="28"/>
            <w:szCs w:val="28"/>
            <w:u w:val="single" w:color="2156A5"/>
            <w:lang w:val="en" w:eastAsia="en"/>
          </w:rPr>
          <w:t>Chapter 2</w:t>
        </w:r>
      </w:hyperlink>
      <w:r>
        <w:rPr>
          <w:sz w:val="28"/>
          <w:szCs w:val="28"/>
          <w:lang w:val="en" w:eastAsia="en"/>
        </w:rPr>
        <w:t>. It deletes the specified element(s).</w:t>
      </w:r>
    </w:p>
    <w:p w14:paraId="6D64D90A"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line 2, we are telling Python to delete the element at index </w:t>
      </w:r>
      <w:r w:rsidRPr="004C4EA6">
        <w:rPr>
          <w:rStyle w:val="notprenotclassLcode"/>
          <w:rFonts w:ascii="Fira Code" w:eastAsia="Droid Sans Mono" w:hAnsi="Fira Code" w:cs="Droid Sans Mono"/>
          <w:color w:val="B02145"/>
          <w:sz w:val="24"/>
          <w:szCs w:val="24"/>
          <w:lang w:val="en" w:eastAsia="en"/>
        </w:rPr>
        <w:t>1</w:t>
      </w:r>
      <w:r w:rsidRPr="004C4EA6">
        <w:rPr>
          <w:sz w:val="24"/>
          <w:szCs w:val="24"/>
          <w:lang w:val="en" w:eastAsia="en"/>
        </w:rPr>
        <w:t xml:space="preserve"> </w:t>
      </w:r>
      <w:r>
        <w:rPr>
          <w:sz w:val="28"/>
          <w:szCs w:val="28"/>
          <w:lang w:val="en" w:eastAsia="en"/>
        </w:rPr>
        <w:t xml:space="preserve">of the list </w:t>
      </w:r>
      <w:r w:rsidRPr="004C4EA6">
        <w:rPr>
          <w:rStyle w:val="notprenotclassLcode"/>
          <w:rFonts w:ascii="Fira Code" w:eastAsia="Droid Sans Mono" w:hAnsi="Fira Code" w:cs="Droid Sans Mono"/>
          <w:color w:val="B02145"/>
          <w:sz w:val="24"/>
          <w:szCs w:val="24"/>
          <w:lang w:val="en" w:eastAsia="en"/>
        </w:rPr>
        <w:t>a</w:t>
      </w:r>
      <w:r>
        <w:rPr>
          <w:sz w:val="28"/>
          <w:szCs w:val="28"/>
          <w:lang w:val="en" w:eastAsia="en"/>
        </w:rPr>
        <w:t xml:space="preserve">. As a result, </w:t>
      </w:r>
      <w:r>
        <w:rPr>
          <w:rStyle w:val="notprenotclassLcode"/>
          <w:rFonts w:ascii="Droid Sans Mono" w:eastAsia="Droid Sans Mono" w:hAnsi="Droid Sans Mono" w:cs="Droid Sans Mono"/>
          <w:sz w:val="26"/>
          <w:szCs w:val="26"/>
          <w:lang w:val="en" w:eastAsia="en"/>
        </w:rPr>
        <w:t>a</w:t>
      </w:r>
      <w:r>
        <w:rPr>
          <w:sz w:val="28"/>
          <w:szCs w:val="28"/>
          <w:lang w:val="en" w:eastAsia="en"/>
        </w:rPr>
        <w:t xml:space="preserve"> is changed from </w:t>
      </w:r>
      <w:r w:rsidRPr="004C4EA6">
        <w:rPr>
          <w:rStyle w:val="notprenotclassLcode"/>
          <w:rFonts w:ascii="Fira Code" w:eastAsia="Droid Sans Mono" w:hAnsi="Fira Code" w:cs="Droid Sans Mono"/>
          <w:color w:val="B02145"/>
          <w:sz w:val="24"/>
          <w:szCs w:val="24"/>
          <w:lang w:val="en" w:eastAsia="en"/>
        </w:rPr>
        <w:t xml:space="preserve">[1, </w:t>
      </w:r>
      <w:r w:rsidRPr="004C4EA6">
        <w:rPr>
          <w:rStyle w:val="pstrong"/>
          <w:rFonts w:ascii="Fira Code" w:eastAsia="Droid Sans Mono" w:hAnsi="Fira Code" w:cs="Droid Sans Mono"/>
          <w:b/>
          <w:bCs/>
          <w:color w:val="B02145"/>
          <w:sz w:val="24"/>
          <w:szCs w:val="24"/>
          <w:shd w:val="clear" w:color="auto" w:fill="F7F7F8"/>
          <w:lang w:val="en" w:eastAsia="en"/>
        </w:rPr>
        <w:t>2</w:t>
      </w:r>
      <w:r w:rsidRPr="004C4EA6">
        <w:rPr>
          <w:rStyle w:val="notprenotclassLcode"/>
          <w:rFonts w:ascii="Fira Code" w:eastAsia="Droid Sans Mono" w:hAnsi="Fira Code" w:cs="Droid Sans Mono"/>
          <w:color w:val="B02145"/>
          <w:sz w:val="24"/>
          <w:szCs w:val="24"/>
          <w:lang w:val="en" w:eastAsia="en"/>
        </w:rPr>
        <w:t>, 3, 4, 5, 6]</w:t>
      </w:r>
      <w:r>
        <w:rPr>
          <w:sz w:val="28"/>
          <w:szCs w:val="28"/>
          <w:lang w:val="en" w:eastAsia="en"/>
        </w:rPr>
        <w:t xml:space="preserve"> to </w:t>
      </w:r>
      <w:r w:rsidRPr="004C4EA6">
        <w:rPr>
          <w:rStyle w:val="notprenotclassLcode"/>
          <w:rFonts w:ascii="Fira Code" w:eastAsia="Droid Sans Mono" w:hAnsi="Fira Code" w:cs="Droid Sans Mono"/>
          <w:color w:val="B02145"/>
          <w:sz w:val="24"/>
          <w:szCs w:val="24"/>
          <w:lang w:val="en" w:eastAsia="en"/>
        </w:rPr>
        <w:t>[1, 3, 4, 5, 6]</w:t>
      </w:r>
      <w:r>
        <w:rPr>
          <w:sz w:val="28"/>
          <w:szCs w:val="28"/>
          <w:lang w:val="en" w:eastAsia="en"/>
        </w:rPr>
        <w:t>.</w:t>
      </w:r>
    </w:p>
    <w:p w14:paraId="50E75429"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In line 7, we are telling Python to delete the elements in the range of index </w:t>
      </w:r>
      <w:r w:rsidRPr="004C4EA6">
        <w:rPr>
          <w:rStyle w:val="notprenotclassLcode"/>
          <w:rFonts w:ascii="Fira Code" w:eastAsia="Droid Sans Mono" w:hAnsi="Fira Code" w:cs="Droid Sans Mono"/>
          <w:color w:val="B02145"/>
          <w:sz w:val="24"/>
          <w:szCs w:val="24"/>
          <w:lang w:val="en" w:eastAsia="en"/>
        </w:rPr>
        <w:t>2</w:t>
      </w:r>
      <w:r w:rsidRPr="004C4EA6">
        <w:rPr>
          <w:sz w:val="24"/>
          <w:szCs w:val="24"/>
          <w:lang w:val="en" w:eastAsia="en"/>
        </w:rPr>
        <w:t xml:space="preserve"> </w:t>
      </w:r>
      <w:r>
        <w:rPr>
          <w:sz w:val="28"/>
          <w:szCs w:val="28"/>
          <w:lang w:val="en" w:eastAsia="en"/>
        </w:rPr>
        <w:t xml:space="preserve">to index </w:t>
      </w:r>
      <w:r w:rsidRPr="004C4EA6">
        <w:rPr>
          <w:rStyle w:val="notprenotclassLcode"/>
          <w:rFonts w:ascii="Fira Code" w:eastAsia="Droid Sans Mono" w:hAnsi="Fira Code" w:cs="Droid Sans Mono"/>
          <w:color w:val="B02145"/>
          <w:sz w:val="24"/>
          <w:szCs w:val="24"/>
          <w:lang w:val="en" w:eastAsia="en"/>
        </w:rPr>
        <w:t>5</w:t>
      </w:r>
      <w:r w:rsidRPr="004C4EA6">
        <w:rPr>
          <w:sz w:val="24"/>
          <w:szCs w:val="24"/>
          <w:lang w:val="en" w:eastAsia="en"/>
        </w:rPr>
        <w:t xml:space="preserve"> </w:t>
      </w:r>
      <w:r>
        <w:rPr>
          <w:sz w:val="28"/>
          <w:szCs w:val="28"/>
          <w:lang w:val="en" w:eastAsia="en"/>
        </w:rPr>
        <w:t xml:space="preserve">(exclusive). As a result, </w:t>
      </w:r>
      <w:r w:rsidRPr="004C4EA6">
        <w:rPr>
          <w:rStyle w:val="notprenotclassLcode"/>
          <w:rFonts w:ascii="Fira Code" w:eastAsia="Droid Sans Mono" w:hAnsi="Fira Code" w:cs="Droid Sans Mono"/>
          <w:color w:val="B02145"/>
          <w:sz w:val="24"/>
          <w:szCs w:val="24"/>
          <w:lang w:val="en" w:eastAsia="en"/>
        </w:rPr>
        <w:t>a</w:t>
      </w:r>
      <w:r w:rsidRPr="004C4EA6">
        <w:rPr>
          <w:sz w:val="24"/>
          <w:szCs w:val="24"/>
          <w:lang w:val="en" w:eastAsia="en"/>
        </w:rPr>
        <w:t xml:space="preserve"> </w:t>
      </w:r>
      <w:r>
        <w:rPr>
          <w:sz w:val="28"/>
          <w:szCs w:val="28"/>
          <w:lang w:val="en" w:eastAsia="en"/>
        </w:rPr>
        <w:t xml:space="preserve">is changed from </w:t>
      </w:r>
      <w:r w:rsidRPr="004C4EA6">
        <w:rPr>
          <w:rStyle w:val="notprenotclassLcode"/>
          <w:rFonts w:ascii="Fira Code" w:eastAsia="Droid Sans Mono" w:hAnsi="Fira Code" w:cs="Droid Sans Mono"/>
          <w:color w:val="B02145"/>
          <w:sz w:val="24"/>
          <w:szCs w:val="24"/>
          <w:lang w:val="en" w:eastAsia="en"/>
        </w:rPr>
        <w:t xml:space="preserve">[1, 2, </w:t>
      </w:r>
      <w:r w:rsidRPr="004C4EA6">
        <w:rPr>
          <w:rStyle w:val="pstrong"/>
          <w:rFonts w:ascii="Fira Code" w:eastAsia="Droid Sans Mono" w:hAnsi="Fira Code" w:cs="Droid Sans Mono"/>
          <w:b/>
          <w:bCs/>
          <w:color w:val="B02145"/>
          <w:sz w:val="24"/>
          <w:szCs w:val="24"/>
          <w:shd w:val="clear" w:color="auto" w:fill="F7F7F8"/>
          <w:lang w:val="en" w:eastAsia="en"/>
        </w:rPr>
        <w:t>3, 4, 5</w:t>
      </w:r>
      <w:r w:rsidRPr="004C4EA6">
        <w:rPr>
          <w:rStyle w:val="notprenotclassLcode"/>
          <w:rFonts w:ascii="Fira Code" w:eastAsia="Droid Sans Mono" w:hAnsi="Fira Code" w:cs="Droid Sans Mono"/>
          <w:color w:val="B02145"/>
          <w:sz w:val="24"/>
          <w:szCs w:val="24"/>
          <w:lang w:val="en" w:eastAsia="en"/>
        </w:rPr>
        <w:t>, 6]</w:t>
      </w:r>
      <w:r>
        <w:rPr>
          <w:sz w:val="28"/>
          <w:szCs w:val="28"/>
          <w:lang w:val="en" w:eastAsia="en"/>
        </w:rPr>
        <w:t xml:space="preserve"> to </w:t>
      </w:r>
      <w:r w:rsidRPr="004C4EA6">
        <w:rPr>
          <w:rStyle w:val="notprenotclassLcode"/>
          <w:rFonts w:ascii="Fira Code" w:eastAsia="Droid Sans Mono" w:hAnsi="Fira Code" w:cs="Droid Sans Mono"/>
          <w:color w:val="B02145"/>
          <w:sz w:val="24"/>
          <w:szCs w:val="24"/>
          <w:lang w:val="en" w:eastAsia="en"/>
        </w:rPr>
        <w:t>[1, 2, 6]</w:t>
      </w:r>
      <w:r>
        <w:rPr>
          <w:sz w:val="28"/>
          <w:szCs w:val="28"/>
          <w:lang w:val="en" w:eastAsia="en"/>
        </w:rPr>
        <w:t>.</w:t>
      </w:r>
    </w:p>
    <w:p w14:paraId="559488BA"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There are 3 additional methods we can use besides the </w:t>
      </w:r>
      <w:r w:rsidRPr="00715180">
        <w:rPr>
          <w:rStyle w:val="notprenotclassLcode"/>
          <w:rFonts w:ascii="Fira Code" w:eastAsia="Fira Code" w:hAnsi="Fira Code" w:cs="Fira Code"/>
          <w:color w:val="B02145"/>
          <w:lang w:val="en" w:eastAsia="en"/>
        </w:rPr>
        <w:t>del</w:t>
      </w:r>
      <w:r>
        <w:rPr>
          <w:sz w:val="28"/>
          <w:szCs w:val="28"/>
          <w:lang w:val="en" w:eastAsia="en"/>
        </w:rPr>
        <w:t xml:space="preserve"> operator. The first is the </w:t>
      </w:r>
      <w:r w:rsidRPr="00715180">
        <w:rPr>
          <w:rStyle w:val="notprenotclassLcode"/>
          <w:rFonts w:ascii="Fira Code" w:eastAsia="Fira Code" w:hAnsi="Fira Code" w:cs="Fira Code"/>
          <w:color w:val="B02145"/>
          <w:lang w:val="en" w:eastAsia="en"/>
        </w:rPr>
        <w:t>clear()</w:t>
      </w:r>
      <w:r>
        <w:rPr>
          <w:sz w:val="28"/>
          <w:szCs w:val="28"/>
          <w:lang w:val="en" w:eastAsia="en"/>
        </w:rPr>
        <w:t xml:space="preserve"> method.</w:t>
      </w:r>
    </w:p>
    <w:p w14:paraId="3E4E2DA0" w14:textId="77777777" w:rsidR="00F559C1" w:rsidRDefault="00F559C1" w:rsidP="00F559C1">
      <w:pPr>
        <w:pStyle w:val="listingblocktitle"/>
        <w:spacing w:after="73" w:line="383" w:lineRule="atLeast"/>
        <w:ind w:left="272" w:right="272"/>
        <w:rPr>
          <w:sz w:val="26"/>
          <w:szCs w:val="26"/>
          <w:lang w:val="en" w:eastAsia="en"/>
        </w:rPr>
      </w:pPr>
      <w:r w:rsidRPr="00715180">
        <w:rPr>
          <w:rStyle w:val="notprenotclassLcode"/>
          <w:rFonts w:ascii="Fira Code" w:eastAsia="Fira Code" w:hAnsi="Fira Code" w:cs="Fira Code"/>
          <w:i w:val="0"/>
          <w:iCs w:val="0"/>
          <w:sz w:val="25"/>
          <w:szCs w:val="25"/>
          <w:lang w:val="en" w:eastAsia="en"/>
        </w:rPr>
        <w:t>clear()</w:t>
      </w:r>
      <w:r>
        <w:rPr>
          <w:rStyle w:val="Strong1"/>
          <w:sz w:val="26"/>
          <w:szCs w:val="26"/>
          <w:lang w:val="en" w:eastAsia="en"/>
        </w:rPr>
        <w:t xml:space="preserve"> Example</w:t>
      </w:r>
    </w:p>
    <w:p w14:paraId="583915B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2103B97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a.clear</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equivalent to del a[:]</w:t>
      </w:r>
    </w:p>
    <w:p w14:paraId="26EFFBB4"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w:t>
      </w:r>
    </w:p>
    <w:p w14:paraId="5F97F591"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Output</w:t>
      </w:r>
    </w:p>
    <w:p w14:paraId="63B498F6"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2"/>
          <w:szCs w:val="22"/>
          <w:lang w:val="en" w:eastAsia="en"/>
        </w:rPr>
      </w:pPr>
      <w:r>
        <w:rPr>
          <w:rFonts w:ascii="Fira Code" w:eastAsia="Fira Code" w:hAnsi="Fira Code" w:cs="Fira Code"/>
          <w:sz w:val="21"/>
          <w:szCs w:val="21"/>
          <w:lang w:val="en" w:eastAsia="en"/>
        </w:rPr>
        <w:t>[]</w:t>
      </w:r>
    </w:p>
    <w:p w14:paraId="225CF4AE"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As shown, the </w:t>
      </w:r>
      <w:r w:rsidRPr="00301E71">
        <w:rPr>
          <w:rStyle w:val="notprenotclassLcode"/>
          <w:rFonts w:ascii="Fira Code" w:eastAsia="Fira Code" w:hAnsi="Fira Code" w:cs="Fira Code"/>
          <w:color w:val="B02145"/>
          <w:sz w:val="24"/>
          <w:szCs w:val="24"/>
          <w:lang w:val="en" w:eastAsia="en"/>
        </w:rPr>
        <w:t>clear()</w:t>
      </w:r>
      <w:r w:rsidRPr="00301E71">
        <w:rPr>
          <w:sz w:val="32"/>
          <w:szCs w:val="32"/>
          <w:lang w:val="en" w:eastAsia="en"/>
        </w:rPr>
        <w:t xml:space="preserve"> </w:t>
      </w:r>
      <w:r>
        <w:rPr>
          <w:sz w:val="28"/>
          <w:szCs w:val="28"/>
          <w:lang w:val="en" w:eastAsia="en"/>
        </w:rPr>
        <w:t xml:space="preserve">method removes </w:t>
      </w:r>
      <w:r>
        <w:rPr>
          <w:rStyle w:val="em"/>
          <w:sz w:val="28"/>
          <w:szCs w:val="28"/>
          <w:lang w:val="en" w:eastAsia="en"/>
        </w:rPr>
        <w:t>all</w:t>
      </w:r>
      <w:r>
        <w:rPr>
          <w:sz w:val="28"/>
          <w:szCs w:val="28"/>
          <w:lang w:val="en" w:eastAsia="en"/>
        </w:rPr>
        <w:t xml:space="preserve"> elements of the list. Line 2 shows that using </w:t>
      </w:r>
      <w:r w:rsidRPr="00301E71">
        <w:rPr>
          <w:rStyle w:val="notprenotclassLcode"/>
          <w:rFonts w:ascii="Fira Code" w:eastAsia="Fira Code" w:hAnsi="Fira Code" w:cs="Fira Code"/>
          <w:color w:val="B02145"/>
          <w:sz w:val="24"/>
          <w:szCs w:val="24"/>
          <w:lang w:val="en" w:eastAsia="en"/>
        </w:rPr>
        <w:t>del a[:]</w:t>
      </w:r>
      <w:r w:rsidRPr="00301E71">
        <w:rPr>
          <w:sz w:val="32"/>
          <w:szCs w:val="32"/>
          <w:lang w:val="en" w:eastAsia="en"/>
        </w:rPr>
        <w:t xml:space="preserve"> </w:t>
      </w:r>
      <w:r>
        <w:rPr>
          <w:sz w:val="28"/>
          <w:szCs w:val="28"/>
          <w:lang w:val="en" w:eastAsia="en"/>
        </w:rPr>
        <w:t xml:space="preserve">has the same effect as writing </w:t>
      </w:r>
      <w:proofErr w:type="spellStart"/>
      <w:r w:rsidRPr="00715180">
        <w:rPr>
          <w:rStyle w:val="notprenotclassLcode"/>
          <w:rFonts w:ascii="Fira Code" w:eastAsia="Fira Code" w:hAnsi="Fira Code" w:cs="Fira Code"/>
          <w:color w:val="B02145"/>
          <w:lang w:val="en" w:eastAsia="en"/>
        </w:rPr>
        <w:t>a.clear</w:t>
      </w:r>
      <w:proofErr w:type="spellEnd"/>
      <w:r w:rsidRPr="00715180">
        <w:rPr>
          <w:rStyle w:val="notprenotclassLcode"/>
          <w:rFonts w:ascii="Fira Code" w:eastAsia="Fira Code" w:hAnsi="Fira Code" w:cs="Fira Code"/>
          <w:color w:val="B02145"/>
          <w:lang w:val="en" w:eastAsia="en"/>
        </w:rPr>
        <w:t>()</w:t>
      </w:r>
      <w:r>
        <w:rPr>
          <w:sz w:val="28"/>
          <w:szCs w:val="28"/>
          <w:lang w:val="en" w:eastAsia="en"/>
        </w:rPr>
        <w:t xml:space="preserve"> since </w:t>
      </w:r>
      <w:r w:rsidRPr="00301E71">
        <w:rPr>
          <w:rStyle w:val="notprenotclassLcode"/>
          <w:rFonts w:ascii="Fira Code" w:eastAsia="Fira Code" w:hAnsi="Fira Code" w:cs="Fira Code"/>
          <w:color w:val="B02145"/>
          <w:sz w:val="24"/>
          <w:szCs w:val="24"/>
          <w:lang w:val="en" w:eastAsia="en"/>
        </w:rPr>
        <w:t>a[:]</w:t>
      </w:r>
      <w:r w:rsidRPr="00301E71">
        <w:rPr>
          <w:sz w:val="32"/>
          <w:szCs w:val="32"/>
          <w:lang w:val="en" w:eastAsia="en"/>
        </w:rPr>
        <w:t xml:space="preserve"> </w:t>
      </w:r>
      <w:r>
        <w:rPr>
          <w:sz w:val="28"/>
          <w:szCs w:val="28"/>
          <w:lang w:val="en" w:eastAsia="en"/>
        </w:rPr>
        <w:t xml:space="preserve">corresponds to the whole list. This is different from writing </w:t>
      </w:r>
      <w:r w:rsidRPr="00301E71">
        <w:rPr>
          <w:rStyle w:val="notprenotclassLcode"/>
          <w:rFonts w:ascii="Fira Code" w:eastAsia="Fira Code" w:hAnsi="Fira Code" w:cs="Fira Code"/>
          <w:color w:val="B02145"/>
          <w:sz w:val="24"/>
          <w:szCs w:val="24"/>
          <w:lang w:val="en" w:eastAsia="en"/>
        </w:rPr>
        <w:t>del a</w:t>
      </w:r>
      <w:r>
        <w:rPr>
          <w:sz w:val="28"/>
          <w:szCs w:val="28"/>
          <w:lang w:val="en" w:eastAsia="en"/>
        </w:rPr>
        <w:t xml:space="preserve"> because this will delete the list object </w:t>
      </w:r>
      <w:r w:rsidRPr="00301E71">
        <w:rPr>
          <w:rStyle w:val="notprenotclassLcode"/>
          <w:rFonts w:ascii="Fira Code" w:eastAsia="Fira Code" w:hAnsi="Fira Code" w:cs="Fira Code"/>
          <w:color w:val="B02145"/>
          <w:sz w:val="24"/>
          <w:szCs w:val="24"/>
          <w:lang w:val="en" w:eastAsia="en"/>
        </w:rPr>
        <w:t>a</w:t>
      </w:r>
      <w:r>
        <w:rPr>
          <w:sz w:val="28"/>
          <w:szCs w:val="28"/>
          <w:lang w:val="en" w:eastAsia="en"/>
        </w:rPr>
        <w:t>.</w:t>
      </w:r>
    </w:p>
    <w:p w14:paraId="63236C7C"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 xml:space="preserve">Difference between </w:t>
      </w:r>
      <w:r w:rsidRPr="00715180">
        <w:rPr>
          <w:rStyle w:val="notprenotclassLcode"/>
          <w:rFonts w:ascii="Fira Code" w:eastAsia="Fira Code" w:hAnsi="Fira Code" w:cs="Fira Code"/>
          <w:i w:val="0"/>
          <w:iCs w:val="0"/>
          <w:sz w:val="25"/>
          <w:szCs w:val="25"/>
          <w:lang w:val="en" w:eastAsia="en"/>
        </w:rPr>
        <w:t>del a[:]</w:t>
      </w:r>
      <w:r>
        <w:rPr>
          <w:rStyle w:val="Strong1"/>
          <w:sz w:val="26"/>
          <w:szCs w:val="26"/>
          <w:lang w:val="en" w:eastAsia="en"/>
        </w:rPr>
        <w:t xml:space="preserve"> and </w:t>
      </w:r>
      <w:r w:rsidRPr="00715180">
        <w:rPr>
          <w:rStyle w:val="notprenotclassLcode"/>
          <w:rFonts w:ascii="Fira Code" w:eastAsia="Fira Code" w:hAnsi="Fira Code" w:cs="Fira Code"/>
          <w:i w:val="0"/>
          <w:iCs w:val="0"/>
          <w:sz w:val="25"/>
          <w:szCs w:val="25"/>
          <w:lang w:val="en" w:eastAsia="en"/>
        </w:rPr>
        <w:t>del a</w:t>
      </w:r>
    </w:p>
    <w:p w14:paraId="6105B08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[1, 2, 3]</w:t>
      </w:r>
    </w:p>
    <w:p w14:paraId="32512E7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del a[:]</w:t>
      </w:r>
    </w:p>
    <w:p w14:paraId="6F6F55E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1D3F693E"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24B53FC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del a</w:t>
      </w:r>
    </w:p>
    <w:p w14:paraId="585C570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6982DDE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Traceback (most recent call last):</w:t>
      </w:r>
    </w:p>
    <w:p w14:paraId="5C87387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p>
    <w:p w14:paraId="4A8DEF64"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2"/>
          <w:szCs w:val="22"/>
          <w:shd w:val="clear" w:color="auto" w:fill="auto"/>
          <w:lang w:val="en" w:eastAsia="en"/>
        </w:rPr>
      </w:pPr>
      <w:proofErr w:type="spellStart"/>
      <w:r>
        <w:rPr>
          <w:rFonts w:ascii="Fira Code" w:eastAsia="Fira Code" w:hAnsi="Fira Code" w:cs="Fira Code"/>
          <w:sz w:val="21"/>
          <w:szCs w:val="21"/>
          <w:lang w:val="en" w:eastAsia="en"/>
        </w:rPr>
        <w:t>NameError</w:t>
      </w:r>
      <w:proofErr w:type="spellEnd"/>
      <w:r>
        <w:rPr>
          <w:rFonts w:ascii="Fira Code" w:eastAsia="Fira Code" w:hAnsi="Fira Code" w:cs="Fira Code"/>
          <w:sz w:val="21"/>
          <w:szCs w:val="21"/>
          <w:lang w:val="en" w:eastAsia="en"/>
        </w:rPr>
        <w:t>: name 'a' is not defined</w:t>
      </w:r>
    </w:p>
    <w:p w14:paraId="4225B81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second way is to use the </w:t>
      </w:r>
      <w:r w:rsidRPr="00301E71">
        <w:rPr>
          <w:rStyle w:val="notprenotclassLcode"/>
          <w:rFonts w:ascii="Fira Code" w:eastAsia="Fira Code" w:hAnsi="Fira Code" w:cs="Fira Code"/>
          <w:color w:val="B02145"/>
          <w:sz w:val="24"/>
          <w:szCs w:val="24"/>
          <w:lang w:val="en" w:eastAsia="en"/>
        </w:rPr>
        <w:t>pop()</w:t>
      </w:r>
      <w:r w:rsidRPr="00301E71">
        <w:rPr>
          <w:sz w:val="32"/>
          <w:szCs w:val="32"/>
          <w:lang w:val="en" w:eastAsia="en"/>
        </w:rPr>
        <w:t xml:space="preserve"> </w:t>
      </w:r>
      <w:r>
        <w:rPr>
          <w:sz w:val="28"/>
          <w:szCs w:val="28"/>
          <w:lang w:val="en" w:eastAsia="en"/>
        </w:rPr>
        <w:t>method.</w:t>
      </w:r>
    </w:p>
    <w:p w14:paraId="3C13AE8F" w14:textId="77777777" w:rsidR="00F559C1" w:rsidRDefault="00F559C1" w:rsidP="00F559C1">
      <w:pPr>
        <w:pStyle w:val="listingblocktitle"/>
        <w:spacing w:after="73" w:line="383" w:lineRule="atLeast"/>
        <w:ind w:left="272" w:right="272"/>
        <w:rPr>
          <w:sz w:val="26"/>
          <w:szCs w:val="26"/>
          <w:lang w:val="en" w:eastAsia="en"/>
        </w:rPr>
      </w:pPr>
      <w:r w:rsidRPr="00715180">
        <w:rPr>
          <w:rStyle w:val="notprenotclassLcode"/>
          <w:rFonts w:ascii="Fira Code" w:eastAsia="Fira Code" w:hAnsi="Fira Code" w:cs="Fira Code"/>
          <w:i w:val="0"/>
          <w:iCs w:val="0"/>
          <w:sz w:val="25"/>
          <w:szCs w:val="25"/>
          <w:lang w:val="en" w:eastAsia="en"/>
        </w:rPr>
        <w:t>pop()</w:t>
      </w:r>
      <w:r>
        <w:rPr>
          <w:rStyle w:val="Strong1"/>
          <w:sz w:val="26"/>
          <w:szCs w:val="26"/>
          <w:lang w:val="en" w:eastAsia="en"/>
        </w:rPr>
        <w:t xml:space="preserve"> Example (Python Shell)</w:t>
      </w:r>
    </w:p>
    <w:p w14:paraId="5A1C6EE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&gt;&gt;&gt; a = [1, 2, 3, 4]</w:t>
      </w:r>
    </w:p>
    <w:p w14:paraId="0FD679C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a.pop</w:t>
      </w:r>
      <w:proofErr w:type="spellEnd"/>
      <w:r>
        <w:rPr>
          <w:rFonts w:ascii="Fira Code" w:eastAsia="Fira Code" w:hAnsi="Fira Code" w:cs="Fira Code"/>
          <w:sz w:val="21"/>
          <w:szCs w:val="21"/>
          <w:lang w:val="en" w:eastAsia="en"/>
        </w:rPr>
        <w:t>()</w:t>
      </w:r>
    </w:p>
    <w:p w14:paraId="320B223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4</w:t>
      </w:r>
    </w:p>
    <w:p w14:paraId="702D283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0F6BDC2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w:t>
      </w:r>
    </w:p>
    <w:p w14:paraId="37EABEA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a.pop</w:t>
      </w:r>
      <w:proofErr w:type="spellEnd"/>
      <w:r>
        <w:rPr>
          <w:rFonts w:ascii="Fira Code" w:eastAsia="Fira Code" w:hAnsi="Fira Code" w:cs="Fira Code"/>
          <w:sz w:val="21"/>
          <w:szCs w:val="21"/>
          <w:lang w:val="en" w:eastAsia="en"/>
        </w:rPr>
        <w:t>(1)</w:t>
      </w:r>
    </w:p>
    <w:p w14:paraId="43A0123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6EE8694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651BAEB2"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Pr>
          <w:rFonts w:ascii="Fira Code" w:eastAsia="Fira Code" w:hAnsi="Fira Code" w:cs="Fira Code"/>
          <w:sz w:val="21"/>
          <w:szCs w:val="21"/>
          <w:lang w:val="en" w:eastAsia="en"/>
        </w:rPr>
        <w:t>[1, 3]</w:t>
      </w:r>
    </w:p>
    <w:p w14:paraId="7209BDB3" w14:textId="77777777" w:rsidR="00F559C1" w:rsidRDefault="00F559C1" w:rsidP="00F559C1">
      <w:pPr>
        <w:pStyle w:val="p"/>
        <w:spacing w:after="330" w:line="449" w:lineRule="atLeast"/>
        <w:ind w:left="272" w:right="272"/>
        <w:rPr>
          <w:sz w:val="28"/>
          <w:szCs w:val="28"/>
          <w:lang w:val="en" w:eastAsia="en"/>
        </w:rPr>
      </w:pPr>
      <w:proofErr w:type="spellStart"/>
      <w:r w:rsidRPr="00715180">
        <w:rPr>
          <w:rStyle w:val="notprenotclassLcode"/>
          <w:rFonts w:ascii="Fira Code" w:eastAsia="Fira Code" w:hAnsi="Fira Code" w:cs="Fira Code"/>
          <w:color w:val="B02145"/>
          <w:lang w:val="en" w:eastAsia="en"/>
        </w:rPr>
        <w:t>a.pop</w:t>
      </w:r>
      <w:proofErr w:type="spellEnd"/>
      <w:r w:rsidRPr="00715180">
        <w:rPr>
          <w:rStyle w:val="notprenotclassLcode"/>
          <w:rFonts w:ascii="Fira Code" w:eastAsia="Fira Code" w:hAnsi="Fira Code" w:cs="Fira Code"/>
          <w:color w:val="B02145"/>
          <w:lang w:val="en" w:eastAsia="en"/>
        </w:rPr>
        <w:t>()</w:t>
      </w:r>
      <w:r>
        <w:rPr>
          <w:sz w:val="28"/>
          <w:szCs w:val="28"/>
          <w:lang w:val="en" w:eastAsia="en"/>
        </w:rPr>
        <w:t xml:space="preserve"> removes the last element of list </w:t>
      </w:r>
      <w:proofErr w:type="gramStart"/>
      <w:r w:rsidRPr="00715180">
        <w:rPr>
          <w:rStyle w:val="notprenotclassLcode"/>
          <w:rFonts w:ascii="Fira Code" w:eastAsia="Fira Code" w:hAnsi="Fira Code" w:cs="Fira Code"/>
          <w:color w:val="B02145"/>
          <w:lang w:val="en" w:eastAsia="en"/>
        </w:rPr>
        <w:t>a</w:t>
      </w:r>
      <w:r>
        <w:rPr>
          <w:sz w:val="28"/>
          <w:szCs w:val="28"/>
          <w:lang w:val="en" w:eastAsia="en"/>
        </w:rPr>
        <w:t xml:space="preserve"> and</w:t>
      </w:r>
      <w:proofErr w:type="gramEnd"/>
      <w:r>
        <w:rPr>
          <w:sz w:val="28"/>
          <w:szCs w:val="28"/>
          <w:lang w:val="en" w:eastAsia="en"/>
        </w:rPr>
        <w:t xml:space="preserve"> returns it, whereas </w:t>
      </w:r>
      <w:proofErr w:type="spellStart"/>
      <w:r w:rsidRPr="00715180">
        <w:rPr>
          <w:rStyle w:val="notprenotclassLcode"/>
          <w:rFonts w:ascii="Fira Code" w:eastAsia="Fira Code" w:hAnsi="Fira Code" w:cs="Fira Code"/>
          <w:color w:val="B02145"/>
          <w:lang w:val="en" w:eastAsia="en"/>
        </w:rPr>
        <w:t>a.pop</w:t>
      </w:r>
      <w:proofErr w:type="spellEnd"/>
      <w:r w:rsidRPr="00715180">
        <w:rPr>
          <w:rStyle w:val="notprenotclassLcode"/>
          <w:rFonts w:ascii="Fira Code" w:eastAsia="Fira Code" w:hAnsi="Fira Code" w:cs="Fira Code"/>
          <w:color w:val="B02145"/>
          <w:lang w:val="en" w:eastAsia="en"/>
        </w:rPr>
        <w:t>(</w:t>
      </w:r>
      <w:proofErr w:type="spellStart"/>
      <w:r w:rsidRPr="00715180">
        <w:rPr>
          <w:rStyle w:val="notprenotclassLcode"/>
          <w:rFonts w:ascii="Fira Code" w:eastAsia="Fira Code" w:hAnsi="Fira Code" w:cs="Fira Code"/>
          <w:color w:val="B02145"/>
          <w:lang w:val="en" w:eastAsia="en"/>
        </w:rPr>
        <w:t>i</w:t>
      </w:r>
      <w:proofErr w:type="spellEnd"/>
      <w:r w:rsidRPr="00715180">
        <w:rPr>
          <w:rStyle w:val="notprenotclassLcode"/>
          <w:rFonts w:ascii="Fira Code" w:eastAsia="Fira Code" w:hAnsi="Fira Code" w:cs="Fira Code"/>
          <w:color w:val="B02145"/>
          <w:lang w:val="en" w:eastAsia="en"/>
        </w:rPr>
        <w:t>)</w:t>
      </w:r>
      <w:r>
        <w:rPr>
          <w:sz w:val="28"/>
          <w:szCs w:val="28"/>
          <w:lang w:val="en" w:eastAsia="en"/>
        </w:rPr>
        <w:t xml:space="preserve"> removes the element at the </w:t>
      </w:r>
      <w:proofErr w:type="spellStart"/>
      <w:r w:rsidRPr="00715180">
        <w:rPr>
          <w:rStyle w:val="notprenotclassLcode"/>
          <w:rFonts w:ascii="Fira Code" w:eastAsia="Fira Code" w:hAnsi="Fira Code" w:cs="Fira Code"/>
          <w:color w:val="B02145"/>
          <w:lang w:val="en" w:eastAsia="en"/>
        </w:rPr>
        <w:t>i</w:t>
      </w:r>
      <w:r>
        <w:rPr>
          <w:sz w:val="28"/>
          <w:szCs w:val="28"/>
          <w:lang w:val="en" w:eastAsia="en"/>
        </w:rPr>
        <w:t>-th</w:t>
      </w:r>
      <w:proofErr w:type="spellEnd"/>
      <w:r>
        <w:rPr>
          <w:sz w:val="28"/>
          <w:szCs w:val="28"/>
          <w:lang w:val="en" w:eastAsia="en"/>
        </w:rPr>
        <w:t xml:space="preserve"> index and returns it. In this example, at the start, since </w:t>
      </w:r>
      <w:r w:rsidRPr="00715180">
        <w:rPr>
          <w:rStyle w:val="notprenotclassLcode"/>
          <w:rFonts w:ascii="Fira Code" w:eastAsia="Fira Code" w:hAnsi="Fira Code" w:cs="Fira Code"/>
          <w:color w:val="B02145"/>
          <w:lang w:val="en" w:eastAsia="en"/>
        </w:rPr>
        <w:t>4</w:t>
      </w:r>
      <w:r>
        <w:rPr>
          <w:sz w:val="28"/>
          <w:szCs w:val="28"/>
          <w:lang w:val="en" w:eastAsia="en"/>
        </w:rPr>
        <w:t xml:space="preserve"> was the last element of </w:t>
      </w:r>
      <w:r w:rsidRPr="00715180">
        <w:rPr>
          <w:rStyle w:val="notprenotclassLcode"/>
          <w:rFonts w:ascii="Fira Code" w:eastAsia="Fira Code" w:hAnsi="Fira Code" w:cs="Fira Code"/>
          <w:color w:val="B02145"/>
          <w:lang w:val="en" w:eastAsia="en"/>
        </w:rPr>
        <w:t>a</w:t>
      </w:r>
      <w:r>
        <w:rPr>
          <w:sz w:val="28"/>
          <w:szCs w:val="28"/>
          <w:lang w:val="en" w:eastAsia="en"/>
        </w:rPr>
        <w:t xml:space="preserve">, </w:t>
      </w:r>
      <w:proofErr w:type="spellStart"/>
      <w:r w:rsidRPr="00715180">
        <w:rPr>
          <w:rStyle w:val="notprenotclassLcode"/>
          <w:rFonts w:ascii="Fira Code" w:eastAsia="Fira Code" w:hAnsi="Fira Code" w:cs="Fira Code"/>
          <w:color w:val="B02145"/>
          <w:lang w:val="en" w:eastAsia="en"/>
        </w:rPr>
        <w:t>a.pop</w:t>
      </w:r>
      <w:proofErr w:type="spellEnd"/>
      <w:r w:rsidRPr="00715180">
        <w:rPr>
          <w:rStyle w:val="notprenotclassLcode"/>
          <w:rFonts w:ascii="Fira Code" w:eastAsia="Fira Code" w:hAnsi="Fira Code" w:cs="Fira Code"/>
          <w:color w:val="B02145"/>
          <w:lang w:val="en" w:eastAsia="en"/>
        </w:rPr>
        <w:t>()</w:t>
      </w:r>
      <w:r>
        <w:rPr>
          <w:sz w:val="28"/>
          <w:szCs w:val="28"/>
          <w:lang w:val="en" w:eastAsia="en"/>
        </w:rPr>
        <w:t xml:space="preserve"> removed and returned </w:t>
      </w:r>
      <w:r w:rsidRPr="00715180">
        <w:rPr>
          <w:rStyle w:val="notprenotclassLcode"/>
          <w:rFonts w:ascii="Fira Code" w:eastAsia="Fira Code" w:hAnsi="Fira Code" w:cs="Fira Code"/>
          <w:color w:val="B02145"/>
          <w:lang w:val="en" w:eastAsia="en"/>
        </w:rPr>
        <w:t>4</w:t>
      </w:r>
      <w:r>
        <w:rPr>
          <w:sz w:val="28"/>
          <w:szCs w:val="28"/>
          <w:lang w:val="en" w:eastAsia="en"/>
        </w:rPr>
        <w:t xml:space="preserve">. Then, since the element </w:t>
      </w:r>
      <w:r w:rsidRPr="00715180">
        <w:rPr>
          <w:rStyle w:val="notprenotclassLcode"/>
          <w:rFonts w:ascii="Fira Code" w:eastAsia="Fira Code" w:hAnsi="Fira Code" w:cs="Fira Code"/>
          <w:color w:val="B02145"/>
          <w:lang w:val="en" w:eastAsia="en"/>
        </w:rPr>
        <w:t>2</w:t>
      </w:r>
      <w:r>
        <w:rPr>
          <w:sz w:val="28"/>
          <w:szCs w:val="28"/>
          <w:lang w:val="en" w:eastAsia="en"/>
        </w:rPr>
        <w:t xml:space="preserve"> was at index </w:t>
      </w:r>
      <w:r w:rsidRPr="00715180">
        <w:rPr>
          <w:rStyle w:val="notprenotclassLcode"/>
          <w:rFonts w:ascii="Fira Code" w:eastAsia="Fira Code" w:hAnsi="Fira Code" w:cs="Fira Code"/>
          <w:color w:val="B02145"/>
          <w:lang w:val="en" w:eastAsia="en"/>
        </w:rPr>
        <w:t>1</w:t>
      </w:r>
      <w:r>
        <w:rPr>
          <w:sz w:val="28"/>
          <w:szCs w:val="28"/>
          <w:lang w:val="en" w:eastAsia="en"/>
        </w:rPr>
        <w:t xml:space="preserve">, </w:t>
      </w:r>
      <w:proofErr w:type="spellStart"/>
      <w:r w:rsidRPr="00715180">
        <w:rPr>
          <w:rStyle w:val="notprenotclassLcode"/>
          <w:rFonts w:ascii="Fira Code" w:eastAsia="Fira Code" w:hAnsi="Fira Code" w:cs="Fira Code"/>
          <w:color w:val="B02145"/>
          <w:lang w:val="en" w:eastAsia="en"/>
        </w:rPr>
        <w:t>a.pop</w:t>
      </w:r>
      <w:proofErr w:type="spellEnd"/>
      <w:r w:rsidRPr="00715180">
        <w:rPr>
          <w:rStyle w:val="notprenotclassLcode"/>
          <w:rFonts w:ascii="Fira Code" w:eastAsia="Fira Code" w:hAnsi="Fira Code" w:cs="Fira Code"/>
          <w:color w:val="B02145"/>
          <w:lang w:val="en" w:eastAsia="en"/>
        </w:rPr>
        <w:t>(1)</w:t>
      </w:r>
      <w:r>
        <w:rPr>
          <w:sz w:val="28"/>
          <w:szCs w:val="28"/>
          <w:lang w:val="en" w:eastAsia="en"/>
        </w:rPr>
        <w:t xml:space="preserve"> removed and returned </w:t>
      </w:r>
      <w:r w:rsidRPr="00715180">
        <w:rPr>
          <w:rStyle w:val="notprenotclassLcode"/>
          <w:rFonts w:ascii="Fira Code" w:eastAsia="Fira Code" w:hAnsi="Fira Code" w:cs="Fira Code"/>
          <w:color w:val="B02145"/>
          <w:lang w:val="en" w:eastAsia="en"/>
        </w:rPr>
        <w:t>2</w:t>
      </w:r>
      <w:r>
        <w:rPr>
          <w:sz w:val="28"/>
          <w:szCs w:val="28"/>
          <w:lang w:val="en" w:eastAsia="en"/>
        </w:rPr>
        <w:t>.</w:t>
      </w:r>
    </w:p>
    <w:p w14:paraId="7ABF707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last way is to use the </w:t>
      </w:r>
      <w:r w:rsidRPr="00715180">
        <w:rPr>
          <w:rStyle w:val="notprenotclassLcode"/>
          <w:rFonts w:ascii="Fira Code" w:eastAsia="Fira Code" w:hAnsi="Fira Code" w:cs="Fira Code"/>
          <w:color w:val="B02145"/>
          <w:lang w:val="en" w:eastAsia="en"/>
        </w:rPr>
        <w:t>remove()</w:t>
      </w:r>
      <w:r>
        <w:rPr>
          <w:sz w:val="28"/>
          <w:szCs w:val="28"/>
          <w:lang w:val="en" w:eastAsia="en"/>
        </w:rPr>
        <w:t xml:space="preserve"> method.</w:t>
      </w:r>
    </w:p>
    <w:p w14:paraId="1D4A6990" w14:textId="77777777" w:rsidR="00F559C1" w:rsidRDefault="00F559C1" w:rsidP="00F559C1">
      <w:pPr>
        <w:pStyle w:val="listingblocktitle"/>
        <w:spacing w:after="73" w:line="383" w:lineRule="atLeast"/>
        <w:ind w:left="272" w:right="272"/>
        <w:rPr>
          <w:sz w:val="26"/>
          <w:szCs w:val="26"/>
          <w:lang w:val="en" w:eastAsia="en"/>
        </w:rPr>
      </w:pPr>
      <w:r w:rsidRPr="00715180">
        <w:rPr>
          <w:rStyle w:val="notprenotclassLcode"/>
          <w:rFonts w:ascii="Fira Code" w:eastAsia="Fira Code" w:hAnsi="Fira Code" w:cs="Fira Code"/>
          <w:i w:val="0"/>
          <w:iCs w:val="0"/>
          <w:sz w:val="25"/>
          <w:szCs w:val="25"/>
          <w:lang w:val="en" w:eastAsia="en"/>
        </w:rPr>
        <w:t>remove()</w:t>
      </w:r>
      <w:r>
        <w:rPr>
          <w:rStyle w:val="Strong1"/>
          <w:sz w:val="26"/>
          <w:szCs w:val="26"/>
          <w:lang w:val="en" w:eastAsia="en"/>
        </w:rPr>
        <w:t xml:space="preserve"> Example (Python Shell)</w:t>
      </w:r>
    </w:p>
    <w:p w14:paraId="4AC0752E"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[1, 2, 3, 4, 2]</w:t>
      </w:r>
    </w:p>
    <w:p w14:paraId="545C449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a.remove</w:t>
      </w:r>
      <w:proofErr w:type="spellEnd"/>
      <w:r>
        <w:rPr>
          <w:rFonts w:ascii="Fira Code" w:eastAsia="Fira Code" w:hAnsi="Fira Code" w:cs="Fira Code"/>
          <w:sz w:val="21"/>
          <w:szCs w:val="21"/>
          <w:lang w:val="en" w:eastAsia="en"/>
        </w:rPr>
        <w:t>(4)</w:t>
      </w:r>
    </w:p>
    <w:p w14:paraId="72BF6D3A"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34CE424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2]</w:t>
      </w:r>
    </w:p>
    <w:p w14:paraId="67D09EF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a.remove</w:t>
      </w:r>
      <w:proofErr w:type="spellEnd"/>
      <w:r>
        <w:rPr>
          <w:rFonts w:ascii="Fira Code" w:eastAsia="Fira Code" w:hAnsi="Fira Code" w:cs="Fira Code"/>
          <w:sz w:val="21"/>
          <w:szCs w:val="21"/>
          <w:lang w:val="en" w:eastAsia="en"/>
        </w:rPr>
        <w:t>(2)</w:t>
      </w:r>
    </w:p>
    <w:p w14:paraId="496E498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2707D94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3, 2]</w:t>
      </w:r>
    </w:p>
    <w:p w14:paraId="7327175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a.remove</w:t>
      </w:r>
      <w:proofErr w:type="spellEnd"/>
      <w:r>
        <w:rPr>
          <w:rFonts w:ascii="Fira Code" w:eastAsia="Fira Code" w:hAnsi="Fira Code" w:cs="Fira Code"/>
          <w:sz w:val="21"/>
          <w:szCs w:val="21"/>
          <w:lang w:val="en" w:eastAsia="en"/>
        </w:rPr>
        <w:t>(5)</w:t>
      </w:r>
    </w:p>
    <w:p w14:paraId="3DB828D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Traceback (most recent call last):</w:t>
      </w:r>
    </w:p>
    <w:p w14:paraId="5D02D8A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p>
    <w:p w14:paraId="513D783F"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proofErr w:type="spellStart"/>
      <w:r>
        <w:rPr>
          <w:rFonts w:ascii="Fira Code" w:eastAsia="Fira Code" w:hAnsi="Fira Code" w:cs="Fira Code"/>
          <w:sz w:val="21"/>
          <w:szCs w:val="21"/>
          <w:lang w:val="en" w:eastAsia="en"/>
        </w:rPr>
        <w:t>ValueError</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list.remove</w:t>
      </w:r>
      <w:proofErr w:type="spellEnd"/>
      <w:r>
        <w:rPr>
          <w:rFonts w:ascii="Fira Code" w:eastAsia="Fira Code" w:hAnsi="Fira Code" w:cs="Fira Code"/>
          <w:sz w:val="21"/>
          <w:szCs w:val="21"/>
          <w:lang w:val="en" w:eastAsia="en"/>
        </w:rPr>
        <w:t>(x): x not in list</w:t>
      </w:r>
    </w:p>
    <w:p w14:paraId="3E3AE7F9" w14:textId="77777777" w:rsidR="00F559C1" w:rsidRDefault="00F559C1" w:rsidP="00F559C1">
      <w:pPr>
        <w:pStyle w:val="p"/>
        <w:spacing w:after="240" w:line="449" w:lineRule="atLeast"/>
        <w:ind w:left="272" w:right="272"/>
        <w:rPr>
          <w:sz w:val="28"/>
          <w:szCs w:val="28"/>
          <w:lang w:val="en" w:eastAsia="en"/>
        </w:rPr>
      </w:pPr>
      <w:proofErr w:type="spellStart"/>
      <w:r w:rsidRPr="00715180">
        <w:rPr>
          <w:rStyle w:val="notprenotclassLcode"/>
          <w:rFonts w:ascii="Fira Code" w:eastAsia="Fira Code" w:hAnsi="Fira Code" w:cs="Fira Code"/>
          <w:color w:val="B02145"/>
          <w:lang w:val="en" w:eastAsia="en"/>
        </w:rPr>
        <w:t>a.remove</w:t>
      </w:r>
      <w:proofErr w:type="spellEnd"/>
      <w:r w:rsidRPr="00715180">
        <w:rPr>
          <w:rStyle w:val="notprenotclassLcode"/>
          <w:rFonts w:ascii="Fira Code" w:eastAsia="Fira Code" w:hAnsi="Fira Code" w:cs="Fira Code"/>
          <w:color w:val="B02145"/>
          <w:lang w:val="en" w:eastAsia="en"/>
        </w:rPr>
        <w:t>(el)</w:t>
      </w:r>
      <w:r>
        <w:rPr>
          <w:sz w:val="28"/>
          <w:szCs w:val="28"/>
          <w:lang w:val="en" w:eastAsia="en"/>
        </w:rPr>
        <w:t xml:space="preserve"> removes the element </w:t>
      </w:r>
      <w:r w:rsidRPr="00715180">
        <w:rPr>
          <w:rStyle w:val="notprenotclassLcode"/>
          <w:rFonts w:ascii="Fira Code" w:eastAsia="Fira Code" w:hAnsi="Fira Code" w:cs="Fira Code"/>
          <w:color w:val="B02145"/>
          <w:lang w:val="en" w:eastAsia="en"/>
        </w:rPr>
        <w:t>el</w:t>
      </w:r>
      <w:r>
        <w:rPr>
          <w:sz w:val="28"/>
          <w:szCs w:val="28"/>
          <w:lang w:val="en" w:eastAsia="en"/>
        </w:rPr>
        <w:t xml:space="preserve"> from the list </w:t>
      </w:r>
      <w:r w:rsidRPr="00715180">
        <w:rPr>
          <w:rStyle w:val="notprenotclassLcode"/>
          <w:rFonts w:ascii="Fira Code" w:eastAsia="Fira Code" w:hAnsi="Fira Code" w:cs="Fira Code"/>
          <w:color w:val="B02145"/>
          <w:lang w:val="en" w:eastAsia="en"/>
        </w:rPr>
        <w:t>a</w:t>
      </w:r>
      <w:r>
        <w:rPr>
          <w:sz w:val="28"/>
          <w:szCs w:val="28"/>
          <w:lang w:val="en" w:eastAsia="en"/>
        </w:rPr>
        <w:t xml:space="preserve">. Therefore, </w:t>
      </w:r>
      <w:proofErr w:type="spellStart"/>
      <w:r w:rsidRPr="00715180">
        <w:rPr>
          <w:rStyle w:val="notprenotclassLcode"/>
          <w:rFonts w:ascii="Fira Code" w:eastAsia="Fira Code" w:hAnsi="Fira Code" w:cs="Fira Code"/>
          <w:color w:val="B02145"/>
          <w:lang w:val="en" w:eastAsia="en"/>
        </w:rPr>
        <w:t>a.remove</w:t>
      </w:r>
      <w:proofErr w:type="spellEnd"/>
      <w:r w:rsidRPr="00715180">
        <w:rPr>
          <w:rStyle w:val="notprenotclassLcode"/>
          <w:rFonts w:ascii="Fira Code" w:eastAsia="Fira Code" w:hAnsi="Fira Code" w:cs="Fira Code"/>
          <w:color w:val="B02145"/>
          <w:lang w:val="en" w:eastAsia="en"/>
        </w:rPr>
        <w:t>(4)</w:t>
      </w:r>
      <w:r>
        <w:rPr>
          <w:sz w:val="28"/>
          <w:szCs w:val="28"/>
          <w:lang w:val="en" w:eastAsia="en"/>
        </w:rPr>
        <w:t xml:space="preserve"> and </w:t>
      </w:r>
      <w:proofErr w:type="spellStart"/>
      <w:r w:rsidRPr="00715180">
        <w:rPr>
          <w:rStyle w:val="notprenotclassLcode"/>
          <w:rFonts w:ascii="Fira Code" w:eastAsia="Fira Code" w:hAnsi="Fira Code" w:cs="Fira Code"/>
          <w:color w:val="B02145"/>
          <w:lang w:val="en" w:eastAsia="en"/>
        </w:rPr>
        <w:t>a.remove</w:t>
      </w:r>
      <w:proofErr w:type="spellEnd"/>
      <w:r w:rsidRPr="00715180">
        <w:rPr>
          <w:rStyle w:val="notprenotclassLcode"/>
          <w:rFonts w:ascii="Fira Code" w:eastAsia="Fira Code" w:hAnsi="Fira Code" w:cs="Fira Code"/>
          <w:color w:val="B02145"/>
          <w:lang w:val="en" w:eastAsia="en"/>
        </w:rPr>
        <w:t>(2)</w:t>
      </w:r>
      <w:r>
        <w:rPr>
          <w:sz w:val="28"/>
          <w:szCs w:val="28"/>
          <w:lang w:val="en" w:eastAsia="en"/>
        </w:rPr>
        <w:t xml:space="preserve"> each removed the elements </w:t>
      </w:r>
      <w:r w:rsidRPr="00715180">
        <w:rPr>
          <w:rStyle w:val="notprenotclassLcode"/>
          <w:rFonts w:ascii="Fira Code" w:eastAsia="Fira Code" w:hAnsi="Fira Code" w:cs="Fira Code"/>
          <w:color w:val="B02145"/>
          <w:lang w:val="en" w:eastAsia="en"/>
        </w:rPr>
        <w:t>4</w:t>
      </w:r>
      <w:r>
        <w:rPr>
          <w:sz w:val="28"/>
          <w:szCs w:val="28"/>
          <w:lang w:val="en" w:eastAsia="en"/>
        </w:rPr>
        <w:t xml:space="preserve"> and </w:t>
      </w:r>
      <w:r w:rsidRPr="00715180">
        <w:rPr>
          <w:rStyle w:val="notprenotclassLcode"/>
          <w:rFonts w:ascii="Fira Code" w:eastAsia="Fira Code" w:hAnsi="Fira Code" w:cs="Fira Code"/>
          <w:color w:val="B02145"/>
          <w:lang w:val="en" w:eastAsia="en"/>
        </w:rPr>
        <w:t>2</w:t>
      </w:r>
      <w:r>
        <w:rPr>
          <w:sz w:val="28"/>
          <w:szCs w:val="28"/>
          <w:lang w:val="en" w:eastAsia="en"/>
        </w:rPr>
        <w:t xml:space="preserve">, respectively, from the list </w:t>
      </w:r>
      <w:r w:rsidRPr="00715180">
        <w:rPr>
          <w:rStyle w:val="notprenotclassLcode"/>
          <w:rFonts w:ascii="Fira Code" w:eastAsia="Fira Code" w:hAnsi="Fira Code" w:cs="Fira Code"/>
          <w:color w:val="B02145"/>
          <w:lang w:val="en" w:eastAsia="en"/>
        </w:rPr>
        <w:t>a</w:t>
      </w:r>
      <w:r>
        <w:rPr>
          <w:sz w:val="28"/>
          <w:szCs w:val="28"/>
          <w:lang w:val="en" w:eastAsia="en"/>
        </w:rPr>
        <w:t xml:space="preserve">. If there are duplicate elements in list, the element with the lowest index will be removed. </w:t>
      </w:r>
      <w:proofErr w:type="gramStart"/>
      <w:r>
        <w:rPr>
          <w:sz w:val="28"/>
          <w:szCs w:val="28"/>
          <w:lang w:val="en" w:eastAsia="en"/>
        </w:rPr>
        <w:t>This is why</w:t>
      </w:r>
      <w:proofErr w:type="gramEnd"/>
      <w:r>
        <w:rPr>
          <w:sz w:val="28"/>
          <w:szCs w:val="28"/>
          <w:lang w:val="en" w:eastAsia="en"/>
        </w:rPr>
        <w:t xml:space="preserve"> </w:t>
      </w:r>
      <w:proofErr w:type="spellStart"/>
      <w:r w:rsidRPr="00715180">
        <w:rPr>
          <w:rStyle w:val="notprenotclassLcode"/>
          <w:rFonts w:ascii="Fira Code" w:eastAsia="Fira Code" w:hAnsi="Fira Code" w:cs="Fira Code"/>
          <w:color w:val="B02145"/>
          <w:lang w:val="en" w:eastAsia="en"/>
        </w:rPr>
        <w:t>a.remove</w:t>
      </w:r>
      <w:proofErr w:type="spellEnd"/>
      <w:r w:rsidRPr="00715180">
        <w:rPr>
          <w:rStyle w:val="notprenotclassLcode"/>
          <w:rFonts w:ascii="Fira Code" w:eastAsia="Fira Code" w:hAnsi="Fira Code" w:cs="Fira Code"/>
          <w:color w:val="B02145"/>
          <w:lang w:val="en" w:eastAsia="en"/>
        </w:rPr>
        <w:t>(2)</w:t>
      </w:r>
      <w:r>
        <w:rPr>
          <w:sz w:val="28"/>
          <w:szCs w:val="28"/>
          <w:lang w:val="en" w:eastAsia="en"/>
        </w:rPr>
        <w:t xml:space="preserve"> resulted in </w:t>
      </w:r>
      <w:r w:rsidRPr="00715180">
        <w:rPr>
          <w:rStyle w:val="notprenotclassLcode"/>
          <w:rFonts w:ascii="Fira Code" w:eastAsia="Fira Code" w:hAnsi="Fira Code" w:cs="Fira Code"/>
          <w:color w:val="B02145"/>
          <w:lang w:val="en" w:eastAsia="en"/>
        </w:rPr>
        <w:t>[1, 3, 2]</w:t>
      </w:r>
      <w:r>
        <w:rPr>
          <w:sz w:val="28"/>
          <w:szCs w:val="28"/>
          <w:lang w:val="en" w:eastAsia="en"/>
        </w:rPr>
        <w:t xml:space="preserve">, instead of </w:t>
      </w:r>
      <w:r w:rsidRPr="00715180">
        <w:rPr>
          <w:rStyle w:val="notprenotclassLcode"/>
          <w:rFonts w:ascii="Fira Code" w:eastAsia="Fira Code" w:hAnsi="Fira Code" w:cs="Fira Code"/>
          <w:color w:val="B02145"/>
          <w:lang w:val="en" w:eastAsia="en"/>
        </w:rPr>
        <w:t>[1, 2, 3]</w:t>
      </w:r>
      <w:r>
        <w:rPr>
          <w:sz w:val="28"/>
          <w:szCs w:val="28"/>
          <w:lang w:val="en" w:eastAsia="en"/>
        </w:rPr>
        <w:t xml:space="preserve">. However, if the element </w:t>
      </w:r>
      <w:r w:rsidRPr="00715180">
        <w:rPr>
          <w:rStyle w:val="notprenotclassLcode"/>
          <w:rFonts w:ascii="Fira Code" w:eastAsia="Fira Code" w:hAnsi="Fira Code" w:cs="Fira Code"/>
          <w:color w:val="B02145"/>
          <w:lang w:val="en" w:eastAsia="en"/>
        </w:rPr>
        <w:t>el</w:t>
      </w:r>
      <w:r>
        <w:rPr>
          <w:sz w:val="28"/>
          <w:szCs w:val="28"/>
          <w:lang w:val="en" w:eastAsia="en"/>
        </w:rPr>
        <w:t xml:space="preserve"> is not in the list, the interpreter raises a </w:t>
      </w:r>
      <w:proofErr w:type="spellStart"/>
      <w:r w:rsidRPr="00715180">
        <w:rPr>
          <w:rStyle w:val="notprenotclassLcode"/>
          <w:rFonts w:ascii="Fira Code" w:eastAsia="Fira Code" w:hAnsi="Fira Code" w:cs="Fira Code"/>
          <w:color w:val="B02145"/>
          <w:lang w:val="en" w:eastAsia="en"/>
        </w:rPr>
        <w:t>ValueError</w:t>
      </w:r>
      <w:proofErr w:type="spellEnd"/>
      <w:r>
        <w:rPr>
          <w:sz w:val="28"/>
          <w:szCs w:val="28"/>
          <w:lang w:val="en" w:eastAsia="en"/>
        </w:rPr>
        <w:t xml:space="preserve"> as shown in the last </w:t>
      </w:r>
      <w:r>
        <w:rPr>
          <w:sz w:val="28"/>
          <w:szCs w:val="28"/>
          <w:lang w:val="en" w:eastAsia="en"/>
        </w:rPr>
        <w:lastRenderedPageBreak/>
        <w:t>line. Hence, it is a safe practice to check if the element is in the list before trying to remove it.</w:t>
      </w:r>
    </w:p>
    <w:p w14:paraId="74E2023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  </w:t>
      </w:r>
      <w:r>
        <w:rPr>
          <w:rStyle w:val="any"/>
          <w:rFonts w:ascii="Fira Code" w:eastAsia="Fira Code" w:hAnsi="Fira Code" w:cs="Fira Code"/>
          <w:color w:val="777777"/>
          <w:sz w:val="21"/>
          <w:szCs w:val="21"/>
          <w:lang w:val="en" w:eastAsia="en"/>
        </w:rPr>
        <w:t># arbitrary values</w:t>
      </w:r>
    </w:p>
    <w:p w14:paraId="1D7AD74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a:</w:t>
      </w:r>
    </w:p>
    <w:p w14:paraId="0CA0E781" w14:textId="77777777" w:rsidR="00F559C1" w:rsidRPr="00715180" w:rsidRDefault="00F559C1" w:rsidP="00F559C1">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2"/>
          <w:szCs w:val="22"/>
          <w:shd w:val="clear" w:color="auto" w:fill="auto"/>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a.remove</w:t>
      </w:r>
      <w:proofErr w:type="spellEnd"/>
      <w:r>
        <w:rPr>
          <w:rFonts w:ascii="Fira Code" w:eastAsia="Fira Code" w:hAnsi="Fira Code" w:cs="Fira Code"/>
          <w:sz w:val="21"/>
          <w:szCs w:val="21"/>
          <w:lang w:val="en" w:eastAsia="en"/>
        </w:rPr>
        <w:t>(a)</w:t>
      </w:r>
    </w:p>
    <w:p w14:paraId="13DE0241"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The obvious difference between </w:t>
      </w:r>
      <w:r w:rsidRPr="00515DFE">
        <w:rPr>
          <w:rStyle w:val="notprenotclassLcode"/>
          <w:rFonts w:ascii="Fira Code" w:eastAsia="Fira Code" w:hAnsi="Fira Code" w:cs="Fira Code"/>
          <w:color w:val="B02145"/>
          <w:lang w:val="en" w:eastAsia="en"/>
        </w:rPr>
        <w:t>pop()</w:t>
      </w:r>
      <w:r>
        <w:rPr>
          <w:sz w:val="28"/>
          <w:szCs w:val="28"/>
          <w:lang w:val="en" w:eastAsia="en"/>
        </w:rPr>
        <w:t xml:space="preserve"> and </w:t>
      </w:r>
      <w:r w:rsidRPr="00515DFE">
        <w:rPr>
          <w:rStyle w:val="notprenotclassLcode"/>
          <w:rFonts w:ascii="Fira Code" w:eastAsia="Fira Code" w:hAnsi="Fira Code" w:cs="Fira Code"/>
          <w:color w:val="B02145"/>
          <w:lang w:val="en" w:eastAsia="en"/>
        </w:rPr>
        <w:t>remove()</w:t>
      </w:r>
      <w:r>
        <w:rPr>
          <w:sz w:val="28"/>
          <w:szCs w:val="28"/>
          <w:lang w:val="en" w:eastAsia="en"/>
        </w:rPr>
        <w:t xml:space="preserve"> is that </w:t>
      </w:r>
      <w:r w:rsidRPr="00515DFE">
        <w:rPr>
          <w:rStyle w:val="notprenotclassLcode"/>
          <w:rFonts w:ascii="Fira Code" w:eastAsia="Fira Code" w:hAnsi="Fira Code" w:cs="Fira Code"/>
          <w:color w:val="B02145"/>
          <w:lang w:val="en" w:eastAsia="en"/>
        </w:rPr>
        <w:t>pop()</w:t>
      </w:r>
      <w:r>
        <w:rPr>
          <w:sz w:val="28"/>
          <w:szCs w:val="28"/>
          <w:lang w:val="en" w:eastAsia="en"/>
        </w:rPr>
        <w:t xml:space="preserve"> uses index to determine the element to </w:t>
      </w:r>
      <w:proofErr w:type="gramStart"/>
      <w:r>
        <w:rPr>
          <w:sz w:val="28"/>
          <w:szCs w:val="28"/>
          <w:lang w:val="en" w:eastAsia="en"/>
        </w:rPr>
        <w:t>remove, and</w:t>
      </w:r>
      <w:proofErr w:type="gramEnd"/>
      <w:r>
        <w:rPr>
          <w:sz w:val="28"/>
          <w:szCs w:val="28"/>
          <w:lang w:val="en" w:eastAsia="en"/>
        </w:rPr>
        <w:t xml:space="preserve"> </w:t>
      </w:r>
      <w:r w:rsidRPr="00515DFE">
        <w:rPr>
          <w:rStyle w:val="notprenotclassLcode"/>
          <w:rFonts w:ascii="Fira Code" w:eastAsia="Fira Code" w:hAnsi="Fira Code" w:cs="Fira Code"/>
          <w:color w:val="B02145"/>
          <w:lang w:val="en" w:eastAsia="en"/>
        </w:rPr>
        <w:t>remove()</w:t>
      </w:r>
      <w:r>
        <w:rPr>
          <w:sz w:val="28"/>
          <w:szCs w:val="28"/>
          <w:lang w:val="en" w:eastAsia="en"/>
        </w:rPr>
        <w:t xml:space="preserve"> uses the value of the element. The second is that </w:t>
      </w:r>
      <w:r w:rsidRPr="00515DFE">
        <w:rPr>
          <w:rStyle w:val="notprenotclassLcode"/>
          <w:rFonts w:ascii="Fira Code" w:eastAsia="Fira Code" w:hAnsi="Fira Code" w:cs="Fira Code"/>
          <w:color w:val="B02145"/>
          <w:lang w:val="en" w:eastAsia="en"/>
        </w:rPr>
        <w:t>pop()</w:t>
      </w:r>
      <w:r>
        <w:rPr>
          <w:sz w:val="28"/>
          <w:szCs w:val="28"/>
          <w:lang w:val="en" w:eastAsia="en"/>
        </w:rPr>
        <w:t xml:space="preserve"> will </w:t>
      </w:r>
      <w:r>
        <w:rPr>
          <w:rStyle w:val="em"/>
          <w:sz w:val="28"/>
          <w:szCs w:val="28"/>
          <w:lang w:val="en" w:eastAsia="en"/>
        </w:rPr>
        <w:t>return</w:t>
      </w:r>
      <w:r>
        <w:rPr>
          <w:sz w:val="28"/>
          <w:szCs w:val="28"/>
          <w:lang w:val="en" w:eastAsia="en"/>
        </w:rPr>
        <w:t xml:space="preserve"> the removed element while </w:t>
      </w:r>
      <w:r w:rsidRPr="00515DFE">
        <w:rPr>
          <w:rStyle w:val="notprenotclassLcode"/>
          <w:rFonts w:ascii="Fira Code" w:eastAsia="Fira Code" w:hAnsi="Fira Code" w:cs="Fira Code"/>
          <w:color w:val="B02145"/>
          <w:lang w:val="en" w:eastAsia="en"/>
        </w:rPr>
        <w:t>remove()</w:t>
      </w:r>
      <w:r>
        <w:rPr>
          <w:sz w:val="28"/>
          <w:szCs w:val="28"/>
          <w:lang w:val="en" w:eastAsia="en"/>
        </w:rPr>
        <w:t xml:space="preserve"> will not. </w:t>
      </w:r>
      <w:r w:rsidRPr="00515DFE">
        <w:rPr>
          <w:rStyle w:val="notprenotclassLcode"/>
          <w:rFonts w:ascii="Fira Code" w:eastAsia="Fira Code" w:hAnsi="Fira Code" w:cs="Fira Code"/>
          <w:color w:val="B02145"/>
          <w:lang w:val="en" w:eastAsia="en"/>
        </w:rPr>
        <w:t>remove()</w:t>
      </w:r>
      <w:r>
        <w:rPr>
          <w:sz w:val="28"/>
          <w:szCs w:val="28"/>
          <w:lang w:val="en" w:eastAsia="en"/>
        </w:rPr>
        <w:t xml:space="preserve"> does not need to return the element because the user will know which element is getting removed anyway.</w:t>
      </w:r>
    </w:p>
    <w:p w14:paraId="4709288B" w14:textId="77777777" w:rsidR="00F559C1" w:rsidRPr="0078353B" w:rsidRDefault="00F559C1" w:rsidP="00F559C1">
      <w:pPr>
        <w:pStyle w:val="listingblocktitle"/>
        <w:spacing w:after="73" w:line="383" w:lineRule="atLeast"/>
        <w:ind w:left="272" w:right="272"/>
        <w:rPr>
          <w:color w:val="auto"/>
          <w:sz w:val="26"/>
          <w:szCs w:val="26"/>
          <w:lang w:val="en" w:eastAsia="en"/>
        </w:rPr>
      </w:pPr>
      <w:r w:rsidRPr="0078353B">
        <w:rPr>
          <w:rStyle w:val="Strong1"/>
          <w:color w:val="auto"/>
          <w:sz w:val="26"/>
          <w:szCs w:val="26"/>
          <w:highlight w:val="yellow"/>
          <w:lang w:val="en" w:eastAsia="en"/>
        </w:rPr>
        <w:t>Exercise 3.14: Which to use?</w:t>
      </w:r>
    </w:p>
    <w:p w14:paraId="4565276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Look at each situation and decide which of </w:t>
      </w:r>
      <w:r w:rsidRPr="00515DFE">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 xml:space="preserve">, </w:t>
      </w:r>
      <w:r w:rsidRPr="00515DFE">
        <w:rPr>
          <w:rFonts w:ascii="Fira Code" w:eastAsia="Fira Code" w:hAnsi="Fira Code" w:cs="Fira Code"/>
          <w:color w:val="B02145"/>
          <w:sz w:val="21"/>
          <w:szCs w:val="21"/>
          <w:lang w:val="en" w:eastAsia="en"/>
        </w:rPr>
        <w:t>pop()</w:t>
      </w:r>
      <w:r>
        <w:rPr>
          <w:rFonts w:ascii="Fira Code" w:eastAsia="Fira Code" w:hAnsi="Fira Code" w:cs="Fira Code"/>
          <w:sz w:val="21"/>
          <w:szCs w:val="21"/>
          <w:lang w:val="en" w:eastAsia="en"/>
        </w:rPr>
        <w:t xml:space="preserve">, or </w:t>
      </w:r>
      <w:r w:rsidRPr="00515DFE">
        <w:rPr>
          <w:rFonts w:ascii="Fira Code" w:eastAsia="Fira Code" w:hAnsi="Fira Code" w:cs="Fira Code"/>
          <w:color w:val="B02145"/>
          <w:sz w:val="21"/>
          <w:szCs w:val="21"/>
          <w:lang w:val="en" w:eastAsia="en"/>
        </w:rPr>
        <w:t>reverse()</w:t>
      </w:r>
      <w:r>
        <w:rPr>
          <w:rFonts w:ascii="Fira Code" w:eastAsia="Fira Code" w:hAnsi="Fira Code" w:cs="Fira Code"/>
          <w:sz w:val="21"/>
          <w:szCs w:val="21"/>
          <w:lang w:val="en" w:eastAsia="en"/>
        </w:rPr>
        <w:t xml:space="preserve"> is the </w:t>
      </w:r>
    </w:p>
    <w:p w14:paraId="54A64CA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best to use. Explain the reason for your choice.</w:t>
      </w:r>
    </w:p>
    <w:p w14:paraId="0AD7642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042A22E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15DFE">
        <w:rPr>
          <w:rFonts w:ascii="Fira Code" w:eastAsia="Fira Code" w:hAnsi="Fira Code" w:cs="Fira Code"/>
          <w:b/>
          <w:bCs/>
          <w:sz w:val="21"/>
          <w:szCs w:val="21"/>
          <w:lang w:val="en" w:eastAsia="en"/>
        </w:rPr>
        <w:t>Q1.</w:t>
      </w:r>
      <w:r>
        <w:rPr>
          <w:rFonts w:ascii="Fira Code" w:eastAsia="Fira Code" w:hAnsi="Fira Code" w:cs="Fira Code"/>
          <w:sz w:val="21"/>
          <w:szCs w:val="21"/>
          <w:lang w:val="en" w:eastAsia="en"/>
        </w:rPr>
        <w:t xml:space="preserve"> You are making a card game program. Each player has a deck of cards   </w:t>
      </w:r>
    </w:p>
    <w:p w14:paraId="5F8ADA7A"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(implemented as a list). When the opponent chooses an index, you </w:t>
      </w:r>
      <w:proofErr w:type="gramStart"/>
      <w:r>
        <w:rPr>
          <w:rFonts w:ascii="Fira Code" w:eastAsia="Fira Code" w:hAnsi="Fira Code" w:cs="Fira Code"/>
          <w:sz w:val="21"/>
          <w:szCs w:val="21"/>
          <w:lang w:val="en" w:eastAsia="en"/>
        </w:rPr>
        <w:t>have to</w:t>
      </w:r>
      <w:proofErr w:type="gramEnd"/>
      <w:r>
        <w:rPr>
          <w:rFonts w:ascii="Fira Code" w:eastAsia="Fira Code" w:hAnsi="Fira Code" w:cs="Fira Code"/>
          <w:sz w:val="21"/>
          <w:szCs w:val="21"/>
          <w:lang w:val="en" w:eastAsia="en"/>
        </w:rPr>
        <w:t xml:space="preserve"> remove that card from your deck and give it to your opponent. Which should you use?</w:t>
      </w:r>
    </w:p>
    <w:p w14:paraId="6CEC683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4467D7E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15DFE">
        <w:rPr>
          <w:rFonts w:ascii="Fira Code" w:eastAsia="Fira Code" w:hAnsi="Fira Code" w:cs="Fira Code"/>
          <w:b/>
          <w:bCs/>
          <w:sz w:val="21"/>
          <w:szCs w:val="21"/>
          <w:lang w:val="en" w:eastAsia="en"/>
        </w:rPr>
        <w:t>Q2.</w:t>
      </w:r>
      <w:r>
        <w:rPr>
          <w:rFonts w:ascii="Fira Code" w:eastAsia="Fira Code" w:hAnsi="Fira Code" w:cs="Fira Code"/>
          <w:sz w:val="21"/>
          <w:szCs w:val="21"/>
          <w:lang w:val="en" w:eastAsia="en"/>
        </w:rPr>
        <w:t xml:space="preserve"> You are creating a music player program. You want the user to be able to search for the name of a song and remove it from the current playlist. Which should you use?</w:t>
      </w:r>
    </w:p>
    <w:p w14:paraId="5ED2C0E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(Assume the user will always search for a song that exists in the playlist)</w:t>
      </w:r>
    </w:p>
    <w:p w14:paraId="563F9E7C"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61AFCDD7"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sidRPr="00515DFE">
        <w:rPr>
          <w:rFonts w:ascii="Fira Code" w:eastAsia="Fira Code" w:hAnsi="Fira Code" w:cs="Fira Code"/>
          <w:b/>
          <w:bCs/>
          <w:sz w:val="21"/>
          <w:szCs w:val="21"/>
          <w:lang w:val="en" w:eastAsia="en"/>
        </w:rPr>
        <w:t>Q3.</w:t>
      </w:r>
      <w:r>
        <w:rPr>
          <w:rFonts w:ascii="Fira Code" w:eastAsia="Fira Code" w:hAnsi="Fira Code" w:cs="Fira Code"/>
          <w:sz w:val="21"/>
          <w:szCs w:val="21"/>
          <w:lang w:val="en" w:eastAsia="en"/>
        </w:rPr>
        <w:t xml:space="preserve"> In a luck-based game you are making, the user </w:t>
      </w:r>
      <w:proofErr w:type="gramStart"/>
      <w:r>
        <w:rPr>
          <w:rFonts w:ascii="Fira Code" w:eastAsia="Fira Code" w:hAnsi="Fira Code" w:cs="Fira Code"/>
          <w:sz w:val="21"/>
          <w:szCs w:val="21"/>
          <w:lang w:val="en" w:eastAsia="en"/>
        </w:rPr>
        <w:t>has to</w:t>
      </w:r>
      <w:proofErr w:type="gramEnd"/>
      <w:r>
        <w:rPr>
          <w:rFonts w:ascii="Fira Code" w:eastAsia="Fira Code" w:hAnsi="Fira Code" w:cs="Fira Code"/>
          <w:sz w:val="21"/>
          <w:szCs w:val="21"/>
          <w:lang w:val="en" w:eastAsia="en"/>
        </w:rPr>
        <w:t xml:space="preserve"> roll a dice (suppose the number is </w:t>
      </w:r>
      <w:r w:rsidRPr="00515DFE">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and throw away the first </w:t>
      </w:r>
      <w:r w:rsidRPr="00515DFE">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items from his/her bag. Which should you use?</w:t>
      </w:r>
    </w:p>
    <w:p w14:paraId="3078A64B" w14:textId="77777777" w:rsidR="00F559C1" w:rsidRPr="0078353B" w:rsidRDefault="00F559C1" w:rsidP="00F559C1">
      <w:pPr>
        <w:pStyle w:val="listingblocktitle"/>
        <w:spacing w:after="73" w:line="383" w:lineRule="atLeast"/>
        <w:ind w:left="272" w:right="272"/>
        <w:rPr>
          <w:color w:val="auto"/>
          <w:sz w:val="26"/>
          <w:szCs w:val="26"/>
          <w:lang w:val="en" w:eastAsia="en"/>
        </w:rPr>
      </w:pPr>
      <w:r w:rsidRPr="0078353B">
        <w:rPr>
          <w:rStyle w:val="Strong1"/>
          <w:color w:val="auto"/>
          <w:sz w:val="26"/>
          <w:szCs w:val="26"/>
          <w:highlight w:val="yellow"/>
          <w:lang w:val="en" w:eastAsia="en"/>
        </w:rPr>
        <w:t>Answer</w:t>
      </w:r>
    </w:p>
    <w:p w14:paraId="1F90686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15DFE">
        <w:rPr>
          <w:rFonts w:ascii="Fira Code" w:eastAsia="Fira Code" w:hAnsi="Fira Code" w:cs="Fira Code"/>
          <w:b/>
          <w:bCs/>
          <w:sz w:val="21"/>
          <w:szCs w:val="21"/>
          <w:lang w:val="en" w:eastAsia="en"/>
        </w:rPr>
        <w:t>Q1.</w:t>
      </w:r>
      <w:r>
        <w:rPr>
          <w:rFonts w:ascii="Fira Code" w:eastAsia="Fira Code" w:hAnsi="Fira Code" w:cs="Fira Code"/>
          <w:sz w:val="21"/>
          <w:szCs w:val="21"/>
          <w:lang w:val="en" w:eastAsia="en"/>
        </w:rPr>
        <w:t xml:space="preserve"> Answer: </w:t>
      </w:r>
      <w:r w:rsidRPr="00192605">
        <w:rPr>
          <w:rFonts w:ascii="Fira Code" w:eastAsia="Fira Code" w:hAnsi="Fira Code" w:cs="Fira Code"/>
          <w:color w:val="B02145"/>
          <w:sz w:val="21"/>
          <w:szCs w:val="21"/>
          <w:lang w:val="en" w:eastAsia="en"/>
        </w:rPr>
        <w:t>pop()</w:t>
      </w:r>
    </w:p>
    <w:p w14:paraId="020148FA"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Reason: </w:t>
      </w:r>
      <w:r w:rsidRPr="00192605">
        <w:rPr>
          <w:rFonts w:ascii="Fira Code" w:eastAsia="Fira Code" w:hAnsi="Fira Code" w:cs="Fira Code"/>
          <w:color w:val="B02145"/>
          <w:sz w:val="21"/>
          <w:szCs w:val="21"/>
          <w:lang w:val="en" w:eastAsia="en"/>
        </w:rPr>
        <w:t>reverse()</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isn’t</w:t>
      </w:r>
      <w:proofErr w:type="gramEnd"/>
      <w:r>
        <w:rPr>
          <w:rFonts w:ascii="Fira Code" w:eastAsia="Fira Code" w:hAnsi="Fira Code" w:cs="Fira Code"/>
          <w:sz w:val="21"/>
          <w:szCs w:val="21"/>
          <w:lang w:val="en" w:eastAsia="en"/>
        </w:rPr>
        <w:t xml:space="preserve"> the best choice because the opponent chooses the </w:t>
      </w:r>
    </w:p>
    <w:p w14:paraId="06595C5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index of the card. </w:t>
      </w:r>
      <w:r w:rsidRPr="00192605">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 xml:space="preserve"> is not optimal because you need to give </w:t>
      </w:r>
    </w:p>
    <w:p w14:paraId="2D382DF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the card to your opponent. Using </w:t>
      </w:r>
      <w:r w:rsidRPr="00192605">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 xml:space="preserve"> would delete the card </w:t>
      </w:r>
    </w:p>
    <w:p w14:paraId="5F47CAE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altogether. Using </w:t>
      </w:r>
      <w:r w:rsidRPr="00192605">
        <w:rPr>
          <w:rFonts w:ascii="Fira Code" w:eastAsia="Fira Code" w:hAnsi="Fira Code" w:cs="Fira Code"/>
          <w:color w:val="B02145"/>
          <w:sz w:val="21"/>
          <w:szCs w:val="21"/>
          <w:lang w:val="en" w:eastAsia="en"/>
        </w:rPr>
        <w:t>pop()</w:t>
      </w:r>
      <w:r>
        <w:rPr>
          <w:rFonts w:ascii="Fira Code" w:eastAsia="Fira Code" w:hAnsi="Fira Code" w:cs="Fira Code"/>
          <w:sz w:val="21"/>
          <w:szCs w:val="21"/>
          <w:lang w:val="en" w:eastAsia="en"/>
        </w:rPr>
        <w:t xml:space="preserve"> will allow you to get the removed card  </w:t>
      </w:r>
    </w:p>
    <w:p w14:paraId="603F4E9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(as the return value).</w:t>
      </w:r>
    </w:p>
    <w:p w14:paraId="77B6595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298DFC5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15DFE">
        <w:rPr>
          <w:rFonts w:ascii="Fira Code" w:eastAsia="Fira Code" w:hAnsi="Fira Code" w:cs="Fira Code"/>
          <w:b/>
          <w:bCs/>
          <w:sz w:val="21"/>
          <w:szCs w:val="21"/>
          <w:lang w:val="en" w:eastAsia="en"/>
        </w:rPr>
        <w:t>Q2.</w:t>
      </w:r>
      <w:r>
        <w:rPr>
          <w:rFonts w:ascii="Fira Code" w:eastAsia="Fira Code" w:hAnsi="Fira Code" w:cs="Fira Code"/>
          <w:sz w:val="21"/>
          <w:szCs w:val="21"/>
          <w:lang w:val="en" w:eastAsia="en"/>
        </w:rPr>
        <w:t xml:space="preserve"> Answer: </w:t>
      </w:r>
      <w:r w:rsidRPr="00192605">
        <w:rPr>
          <w:rFonts w:ascii="Fira Code" w:eastAsia="Fira Code" w:hAnsi="Fira Code" w:cs="Fira Code"/>
          <w:color w:val="B02145"/>
          <w:sz w:val="21"/>
          <w:szCs w:val="21"/>
          <w:lang w:val="en" w:eastAsia="en"/>
        </w:rPr>
        <w:t>remove()</w:t>
      </w:r>
    </w:p>
    <w:p w14:paraId="4716E6E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Reason: You do not know the index of the song, so you cannot use </w:t>
      </w:r>
      <w:r w:rsidRPr="00192605">
        <w:rPr>
          <w:rFonts w:ascii="Fira Code" w:eastAsia="Fira Code" w:hAnsi="Fira Code" w:cs="Fira Code"/>
          <w:color w:val="B02145"/>
          <w:sz w:val="21"/>
          <w:szCs w:val="21"/>
          <w:lang w:val="en" w:eastAsia="en"/>
        </w:rPr>
        <w:t>pop()</w:t>
      </w:r>
      <w:r>
        <w:rPr>
          <w:rFonts w:ascii="Fira Code" w:eastAsia="Fira Code" w:hAnsi="Fira Code" w:cs="Fira Code"/>
          <w:sz w:val="21"/>
          <w:szCs w:val="21"/>
          <w:lang w:val="en" w:eastAsia="en"/>
        </w:rPr>
        <w:t xml:space="preserve">  </w:t>
      </w:r>
    </w:p>
    <w:p w14:paraId="54A42BF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and </w:t>
      </w:r>
      <w:r w:rsidRPr="00192605">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w:t>
      </w:r>
    </w:p>
    <w:p w14:paraId="39368D19" w14:textId="77777777" w:rsidR="00F559C1" w:rsidRPr="0019260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B02145"/>
          <w:sz w:val="21"/>
          <w:szCs w:val="21"/>
          <w:lang w:val="en" w:eastAsia="en"/>
        </w:rPr>
      </w:pPr>
      <w:r w:rsidRPr="00515DFE">
        <w:rPr>
          <w:rFonts w:ascii="Fira Code" w:eastAsia="Fira Code" w:hAnsi="Fira Code" w:cs="Fira Code"/>
          <w:b/>
          <w:bCs/>
          <w:sz w:val="21"/>
          <w:szCs w:val="21"/>
          <w:lang w:val="en" w:eastAsia="en"/>
        </w:rPr>
        <w:t>Q3.</w:t>
      </w:r>
      <w:r>
        <w:rPr>
          <w:rFonts w:ascii="Fira Code" w:eastAsia="Fira Code" w:hAnsi="Fira Code" w:cs="Fira Code"/>
          <w:sz w:val="21"/>
          <w:szCs w:val="21"/>
          <w:lang w:val="en" w:eastAsia="en"/>
        </w:rPr>
        <w:t xml:space="preserve"> Answer: </w:t>
      </w:r>
      <w:r w:rsidRPr="00192605">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 xml:space="preserve"> or </w:t>
      </w:r>
      <w:r w:rsidRPr="00192605">
        <w:rPr>
          <w:rFonts w:ascii="Fira Code" w:eastAsia="Fira Code" w:hAnsi="Fira Code" w:cs="Fira Code"/>
          <w:color w:val="B02145"/>
          <w:sz w:val="21"/>
          <w:szCs w:val="21"/>
          <w:lang w:val="en" w:eastAsia="en"/>
        </w:rPr>
        <w:t>pop()</w:t>
      </w:r>
    </w:p>
    <w:p w14:paraId="7CCFDC0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Reason: </w:t>
      </w:r>
      <w:r w:rsidRPr="00192605">
        <w:rPr>
          <w:rFonts w:ascii="Fira Code" w:eastAsia="Fira Code" w:hAnsi="Fira Code" w:cs="Fira Code"/>
          <w:color w:val="B02145"/>
          <w:sz w:val="21"/>
          <w:szCs w:val="21"/>
          <w:lang w:val="en" w:eastAsia="en"/>
        </w:rPr>
        <w:t>remove()</w:t>
      </w:r>
      <w:r>
        <w:rPr>
          <w:rFonts w:ascii="Fira Code" w:eastAsia="Fira Code" w:hAnsi="Fira Code" w:cs="Fira Code"/>
          <w:sz w:val="21"/>
          <w:szCs w:val="21"/>
          <w:lang w:val="en" w:eastAsia="en"/>
        </w:rPr>
        <w:t xml:space="preserve"> is not the best choice as you are throwing the first </w:t>
      </w:r>
      <w:r w:rsidRPr="00192605">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w:t>
      </w:r>
    </w:p>
    <w:p w14:paraId="4D392AF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items (i.e. index </w:t>
      </w:r>
      <w:r w:rsidRPr="00192605">
        <w:rPr>
          <w:rFonts w:ascii="Fira Code" w:eastAsia="Fira Code" w:hAnsi="Fira Code" w:cs="Fira Code"/>
          <w:color w:val="B02145"/>
          <w:sz w:val="21"/>
          <w:szCs w:val="21"/>
          <w:lang w:val="en" w:eastAsia="en"/>
        </w:rPr>
        <w:t>0</w:t>
      </w:r>
      <w:r>
        <w:rPr>
          <w:rFonts w:ascii="Fira Code" w:eastAsia="Fira Code" w:hAnsi="Fira Code" w:cs="Fira Code"/>
          <w:sz w:val="21"/>
          <w:szCs w:val="21"/>
          <w:lang w:val="en" w:eastAsia="en"/>
        </w:rPr>
        <w:t xml:space="preserve"> to </w:t>
      </w:r>
      <w:r w:rsidRPr="00192605">
        <w:rPr>
          <w:rFonts w:ascii="Fira Code" w:eastAsia="Fira Code" w:hAnsi="Fira Code" w:cs="Fira Code"/>
          <w:color w:val="B02145"/>
          <w:sz w:val="21"/>
          <w:szCs w:val="21"/>
          <w:lang w:val="en" w:eastAsia="en"/>
        </w:rPr>
        <w:t>n - 1</w:t>
      </w:r>
      <w:r>
        <w:rPr>
          <w:rFonts w:ascii="Fira Code" w:eastAsia="Fira Code" w:hAnsi="Fira Code" w:cs="Fira Code"/>
          <w:sz w:val="21"/>
          <w:szCs w:val="21"/>
          <w:lang w:val="en" w:eastAsia="en"/>
        </w:rPr>
        <w:t xml:space="preserve">). You do not know the value of </w:t>
      </w:r>
    </w:p>
    <w:p w14:paraId="2531727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items that are being discarded. </w:t>
      </w:r>
      <w:r w:rsidRPr="00192605">
        <w:rPr>
          <w:rFonts w:ascii="Fira Code" w:eastAsia="Fira Code" w:hAnsi="Fira Code" w:cs="Fira Code"/>
          <w:color w:val="B02145"/>
          <w:sz w:val="21"/>
          <w:szCs w:val="21"/>
          <w:lang w:val="en" w:eastAsia="en"/>
        </w:rPr>
        <w:t>del</w:t>
      </w:r>
      <w:r>
        <w:rPr>
          <w:rFonts w:ascii="Fira Code" w:eastAsia="Fira Code" w:hAnsi="Fira Code" w:cs="Fira Code"/>
          <w:sz w:val="21"/>
          <w:szCs w:val="21"/>
          <w:lang w:val="en" w:eastAsia="en"/>
        </w:rPr>
        <w:t xml:space="preserve"> may be a slightly simpler </w:t>
      </w:r>
    </w:p>
    <w:p w14:paraId="7501E073"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solution as you can use the slice operator to delete multiple </w:t>
      </w:r>
    </w:p>
    <w:p w14:paraId="640CA113" w14:textId="77777777" w:rsidR="00F559C1" w:rsidRPr="00515DFE"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2"/>
          <w:szCs w:val="22"/>
          <w:shd w:val="clear" w:color="auto" w:fill="auto"/>
          <w:lang w:val="en" w:eastAsia="en"/>
        </w:rPr>
      </w:pPr>
      <w:r>
        <w:rPr>
          <w:rFonts w:ascii="Fira Code" w:eastAsia="Fira Code" w:hAnsi="Fira Code" w:cs="Fira Code"/>
          <w:sz w:val="21"/>
          <w:szCs w:val="21"/>
          <w:lang w:val="en" w:eastAsia="en"/>
        </w:rPr>
        <w:t xml:space="preserve">            items at once. If you use </w:t>
      </w:r>
      <w:r w:rsidRPr="00192605">
        <w:rPr>
          <w:rFonts w:ascii="Fira Code" w:eastAsia="Fira Code" w:hAnsi="Fira Code" w:cs="Fira Code"/>
          <w:color w:val="B02145"/>
          <w:sz w:val="21"/>
          <w:szCs w:val="21"/>
          <w:lang w:val="en" w:eastAsia="en"/>
        </w:rPr>
        <w:t>pop()</w:t>
      </w:r>
      <w:r>
        <w:rPr>
          <w:rFonts w:ascii="Fira Code" w:eastAsia="Fira Code" w:hAnsi="Fira Code" w:cs="Fira Code"/>
          <w:sz w:val="21"/>
          <w:szCs w:val="21"/>
          <w:lang w:val="en" w:eastAsia="en"/>
        </w:rPr>
        <w:t xml:space="preserve">, you </w:t>
      </w:r>
      <w:proofErr w:type="gramStart"/>
      <w:r>
        <w:rPr>
          <w:rFonts w:ascii="Fira Code" w:eastAsia="Fira Code" w:hAnsi="Fira Code" w:cs="Fira Code"/>
          <w:sz w:val="21"/>
          <w:szCs w:val="21"/>
          <w:lang w:val="en" w:eastAsia="en"/>
        </w:rPr>
        <w:t>would</w:t>
      </w:r>
      <w:proofErr w:type="gramEnd"/>
      <w:r>
        <w:rPr>
          <w:rFonts w:ascii="Fira Code" w:eastAsia="Fira Code" w:hAnsi="Fira Code" w:cs="Fira Code"/>
          <w:sz w:val="21"/>
          <w:szCs w:val="21"/>
          <w:lang w:val="en" w:eastAsia="en"/>
        </w:rPr>
        <w:t xml:space="preserve"> need to use a loop.</w:t>
      </w:r>
    </w:p>
    <w:p w14:paraId="17D6C5E9" w14:textId="6FD1D997" w:rsidR="00F559C1" w:rsidRDefault="00F559C1" w:rsidP="00F559C1">
      <w:pPr>
        <w:pStyle w:val="Heading4"/>
        <w:keepNext w:val="0"/>
        <w:spacing w:before="290" w:after="145" w:line="392" w:lineRule="atLeast"/>
        <w:ind w:left="272" w:right="272"/>
        <w:rPr>
          <w:sz w:val="33"/>
          <w:szCs w:val="33"/>
          <w:lang w:val="en" w:eastAsia="en"/>
        </w:rPr>
      </w:pPr>
      <w:r>
        <w:rPr>
          <w:sz w:val="33"/>
          <w:szCs w:val="33"/>
          <w:lang w:val="en" w:eastAsia="en"/>
        </w:rPr>
        <w:t>3.1.</w:t>
      </w:r>
      <w:r w:rsidR="004F07A8">
        <w:rPr>
          <w:sz w:val="33"/>
          <w:szCs w:val="33"/>
          <w:lang w:val="en" w:eastAsia="en"/>
        </w:rPr>
        <w:t>6</w:t>
      </w:r>
      <w:r>
        <w:rPr>
          <w:sz w:val="33"/>
          <w:szCs w:val="33"/>
          <w:lang w:val="en" w:eastAsia="en"/>
        </w:rPr>
        <w:t xml:space="preserve">. </w:t>
      </w:r>
      <w:r w:rsidRPr="00257AC0">
        <w:rPr>
          <w:b/>
          <w:bCs/>
          <w:sz w:val="33"/>
          <w:szCs w:val="33"/>
          <w:lang w:val="en" w:eastAsia="en"/>
        </w:rPr>
        <w:t>Challeng</w:t>
      </w:r>
      <w:r>
        <w:rPr>
          <w:b/>
          <w:bCs/>
          <w:sz w:val="33"/>
          <w:szCs w:val="33"/>
          <w:lang w:val="en" w:eastAsia="en"/>
        </w:rPr>
        <w:t>e:</w:t>
      </w:r>
      <w:r>
        <w:rPr>
          <w:sz w:val="33"/>
          <w:szCs w:val="33"/>
          <w:lang w:val="en" w:eastAsia="en"/>
        </w:rPr>
        <w:t xml:space="preserve"> Mutability of Lists</w:t>
      </w:r>
    </w:p>
    <w:p w14:paraId="25733E6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Python, a list is </w:t>
      </w:r>
      <w:r>
        <w:rPr>
          <w:rStyle w:val="em"/>
          <w:sz w:val="28"/>
          <w:szCs w:val="28"/>
          <w:lang w:val="en" w:eastAsia="en"/>
        </w:rPr>
        <w:t>mutable</w:t>
      </w:r>
      <w:r>
        <w:rPr>
          <w:sz w:val="28"/>
          <w:szCs w:val="28"/>
          <w:lang w:val="en" w:eastAsia="en"/>
        </w:rPr>
        <w:t xml:space="preserve">, but what does that mean? </w:t>
      </w:r>
      <w:proofErr w:type="gramStart"/>
      <w:r>
        <w:rPr>
          <w:sz w:val="28"/>
          <w:szCs w:val="28"/>
          <w:lang w:val="en" w:eastAsia="en"/>
        </w:rPr>
        <w:t>Let’s</w:t>
      </w:r>
      <w:proofErr w:type="gramEnd"/>
      <w:r>
        <w:rPr>
          <w:sz w:val="28"/>
          <w:szCs w:val="28"/>
          <w:lang w:val="en" w:eastAsia="en"/>
        </w:rPr>
        <w:t xml:space="preserve"> look deeper and find out what implications this has on the use of lists in Python.</w:t>
      </w:r>
    </w:p>
    <w:p w14:paraId="512DEF8D" w14:textId="77777777" w:rsidR="00F559C1" w:rsidRDefault="00F559C1" w:rsidP="00F559C1">
      <w:pPr>
        <w:pStyle w:val="Heading5"/>
        <w:spacing w:before="290" w:after="145" w:line="392" w:lineRule="atLeast"/>
        <w:ind w:left="272" w:right="272"/>
        <w:rPr>
          <w:sz w:val="33"/>
          <w:szCs w:val="33"/>
          <w:lang w:val="en" w:eastAsia="en"/>
        </w:rPr>
      </w:pPr>
      <w:r>
        <w:rPr>
          <w:sz w:val="33"/>
          <w:szCs w:val="33"/>
          <w:lang w:val="en" w:eastAsia="en"/>
        </w:rPr>
        <w:t>A. What is Mutability?</w:t>
      </w:r>
    </w:p>
    <w:p w14:paraId="6A4BD0E8"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In Python, everything is an object, which means the variables </w:t>
      </w:r>
      <w:r>
        <w:rPr>
          <w:rStyle w:val="em"/>
          <w:sz w:val="28"/>
          <w:szCs w:val="28"/>
          <w:lang w:val="en" w:eastAsia="en"/>
        </w:rPr>
        <w:t>refer</w:t>
      </w:r>
      <w:r>
        <w:rPr>
          <w:sz w:val="28"/>
          <w:szCs w:val="28"/>
          <w:lang w:val="en" w:eastAsia="en"/>
        </w:rPr>
        <w:t xml:space="preserve"> to its values instead of directly holding it. For example, when the interpreter executes the statement </w:t>
      </w:r>
      <w:r w:rsidRPr="00CF4A75">
        <w:rPr>
          <w:rStyle w:val="notprenotclassLcode"/>
          <w:rFonts w:ascii="Fira Code" w:eastAsia="Fira Code" w:hAnsi="Fira Code" w:cs="Fira Code"/>
          <w:color w:val="B02145"/>
          <w:lang w:val="en" w:eastAsia="en"/>
        </w:rPr>
        <w:t>a = 5</w:t>
      </w:r>
      <w:r>
        <w:rPr>
          <w:sz w:val="28"/>
          <w:szCs w:val="28"/>
          <w:lang w:val="en" w:eastAsia="en"/>
        </w:rPr>
        <w:t xml:space="preserve">, a space in the computer’s memory is created </w:t>
      </w:r>
      <w:proofErr w:type="gramStart"/>
      <w:r>
        <w:rPr>
          <w:sz w:val="28"/>
          <w:szCs w:val="28"/>
          <w:lang w:val="en" w:eastAsia="en"/>
        </w:rPr>
        <w:t>in order to</w:t>
      </w:r>
      <w:proofErr w:type="gramEnd"/>
      <w:r>
        <w:rPr>
          <w:sz w:val="28"/>
          <w:szCs w:val="28"/>
          <w:lang w:val="en" w:eastAsia="en"/>
        </w:rPr>
        <w:t xml:space="preserve"> store the value </w:t>
      </w:r>
      <w:r w:rsidRPr="00CF4A75">
        <w:rPr>
          <w:rStyle w:val="notprenotclassLcode"/>
          <w:rFonts w:ascii="Fira Code" w:eastAsia="Fira Code" w:hAnsi="Fira Code" w:cs="Fira Code"/>
          <w:color w:val="B02145"/>
          <w:lang w:val="en" w:eastAsia="en"/>
        </w:rPr>
        <w:t>5</w:t>
      </w:r>
      <w:r>
        <w:rPr>
          <w:sz w:val="28"/>
          <w:szCs w:val="28"/>
          <w:lang w:val="en" w:eastAsia="en"/>
        </w:rPr>
        <w:t xml:space="preserve"> first. Then, the variable </w:t>
      </w:r>
      <w:r w:rsidRPr="00CF4A75">
        <w:rPr>
          <w:rStyle w:val="notprenotclassLcode"/>
          <w:rFonts w:ascii="Fira Code" w:eastAsia="Fira Code" w:hAnsi="Fira Code" w:cs="Fira Code"/>
          <w:color w:val="B02145"/>
          <w:lang w:val="en" w:eastAsia="en"/>
        </w:rPr>
        <w:t>a</w:t>
      </w:r>
      <w:r>
        <w:rPr>
          <w:sz w:val="28"/>
          <w:szCs w:val="28"/>
          <w:lang w:val="en" w:eastAsia="en"/>
        </w:rPr>
        <w:t xml:space="preserve"> will point to the location, or memory address, of the value </w:t>
      </w:r>
      <w:r w:rsidRPr="00CF4A75">
        <w:rPr>
          <w:rStyle w:val="notprenotclassLcode"/>
          <w:rFonts w:ascii="Fira Code" w:eastAsia="Fira Code" w:hAnsi="Fira Code" w:cs="Fira Code"/>
          <w:color w:val="B02145"/>
          <w:lang w:val="en" w:eastAsia="en"/>
        </w:rPr>
        <w:t>5</w:t>
      </w:r>
      <w:r>
        <w:rPr>
          <w:sz w:val="28"/>
          <w:szCs w:val="28"/>
          <w:lang w:val="en" w:eastAsia="en"/>
        </w:rPr>
        <w:t xml:space="preserve"> in the computer’s memory. Each object is given a unique ID that can be checked with the built-in function </w:t>
      </w:r>
      <w:r w:rsidRPr="00CF4A75">
        <w:rPr>
          <w:rStyle w:val="notprenotclassLcode"/>
          <w:rFonts w:ascii="Fira Code" w:eastAsia="Fira Code" w:hAnsi="Fira Code" w:cs="Fira Code"/>
          <w:color w:val="B02145"/>
          <w:lang w:val="en" w:eastAsia="en"/>
        </w:rPr>
        <w:t>id()</w:t>
      </w:r>
      <w:r>
        <w:rPr>
          <w:sz w:val="28"/>
          <w:szCs w:val="28"/>
          <w:lang w:val="en" w:eastAsia="en"/>
        </w:rPr>
        <w:t xml:space="preserve">. This ID can be thought of as something </w:t>
      </w:r>
      <w:proofErr w:type="gramStart"/>
      <w:r>
        <w:rPr>
          <w:sz w:val="28"/>
          <w:szCs w:val="28"/>
          <w:lang w:val="en" w:eastAsia="en"/>
        </w:rPr>
        <w:t>similar to</w:t>
      </w:r>
      <w:proofErr w:type="gramEnd"/>
      <w:r>
        <w:rPr>
          <w:sz w:val="28"/>
          <w:szCs w:val="28"/>
          <w:lang w:val="en" w:eastAsia="en"/>
        </w:rPr>
        <w:t xml:space="preserve"> the object’s memory address.</w:t>
      </w:r>
    </w:p>
    <w:p w14:paraId="799A4891" w14:textId="77777777" w:rsidR="00F559C1" w:rsidRDefault="00F559C1" w:rsidP="00F559C1">
      <w:pPr>
        <w:pStyle w:val="listingblocktitle"/>
        <w:spacing w:line="383" w:lineRule="atLeast"/>
        <w:ind w:left="272" w:right="272"/>
        <w:rPr>
          <w:sz w:val="26"/>
          <w:szCs w:val="26"/>
          <w:lang w:val="en" w:eastAsia="en"/>
        </w:rPr>
      </w:pPr>
      <w:r w:rsidRPr="00CF4A75">
        <w:rPr>
          <w:rStyle w:val="notprenotclassLcode"/>
          <w:rFonts w:ascii="Fira Code" w:eastAsia="Fira Code" w:hAnsi="Fira Code" w:cs="Fira Code"/>
          <w:i w:val="0"/>
          <w:iCs w:val="0"/>
          <w:sz w:val="25"/>
          <w:szCs w:val="25"/>
          <w:lang w:val="en" w:eastAsia="en"/>
        </w:rPr>
        <w:t>id()</w:t>
      </w:r>
      <w:r>
        <w:rPr>
          <w:rStyle w:val="Strong1"/>
          <w:sz w:val="26"/>
          <w:szCs w:val="26"/>
          <w:lang w:val="en" w:eastAsia="en"/>
        </w:rPr>
        <w:t xml:space="preserve"> Example (Python Shell)</w:t>
      </w:r>
    </w:p>
    <w:p w14:paraId="2EDEDF4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5</w:t>
      </w:r>
    </w:p>
    <w:p w14:paraId="3728A9B2"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 = 'Hello World'</w:t>
      </w:r>
    </w:p>
    <w:p w14:paraId="2E02D1A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w:t>
      </w:r>
    </w:p>
    <w:p w14:paraId="3D31D22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140704463574176</w:t>
      </w:r>
    </w:p>
    <w:p w14:paraId="3B57FDE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id(b)</w:t>
      </w:r>
    </w:p>
    <w:p w14:paraId="39B3872A" w14:textId="77777777" w:rsidR="00F559C1" w:rsidRPr="00CF4A7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2104611965104</w:t>
      </w:r>
    </w:p>
    <w:p w14:paraId="37553BB6"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lastRenderedPageBreak/>
        <w:t xml:space="preserve">The numbers may be different for you, but the point is that </w:t>
      </w:r>
      <w:r w:rsidRPr="00CF4A75">
        <w:rPr>
          <w:rStyle w:val="notprenotclassLcode"/>
          <w:rFonts w:ascii="Fira Code" w:eastAsia="Fira Code" w:hAnsi="Fira Code" w:cs="Fira Code"/>
          <w:color w:val="B02145"/>
          <w:lang w:val="en" w:eastAsia="en"/>
        </w:rPr>
        <w:t>id()</w:t>
      </w:r>
      <w:r>
        <w:rPr>
          <w:sz w:val="28"/>
          <w:szCs w:val="28"/>
          <w:lang w:val="en" w:eastAsia="en"/>
        </w:rPr>
        <w:t xml:space="preserve"> can be used to check the unique ID of the object a variable is pointing to.</w:t>
      </w:r>
    </w:p>
    <w:p w14:paraId="5BE08CB5"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Going back to mutability, if an object is said to be </w:t>
      </w:r>
      <w:r>
        <w:rPr>
          <w:rStyle w:val="em"/>
          <w:sz w:val="28"/>
          <w:szCs w:val="28"/>
          <w:lang w:val="en" w:eastAsia="en"/>
        </w:rPr>
        <w:t>mutable</w:t>
      </w:r>
      <w:r>
        <w:rPr>
          <w:sz w:val="28"/>
          <w:szCs w:val="28"/>
          <w:lang w:val="en" w:eastAsia="en"/>
        </w:rPr>
        <w:t xml:space="preserve">, it means the object’s value can be changed. In contrast, if an object is </w:t>
      </w:r>
      <w:r>
        <w:rPr>
          <w:rStyle w:val="em"/>
          <w:sz w:val="28"/>
          <w:szCs w:val="28"/>
          <w:lang w:val="en" w:eastAsia="en"/>
        </w:rPr>
        <w:t>immutable</w:t>
      </w:r>
      <w:r>
        <w:rPr>
          <w:sz w:val="28"/>
          <w:szCs w:val="28"/>
          <w:lang w:val="en" w:eastAsia="en"/>
        </w:rPr>
        <w:t xml:space="preserve">, it means the object’s value cannot be changed. Examples of immutable values are integers, floats, strings, and booleans. </w:t>
      </w:r>
      <w:proofErr w:type="gramStart"/>
      <w:r>
        <w:rPr>
          <w:sz w:val="28"/>
          <w:szCs w:val="28"/>
          <w:lang w:val="en" w:eastAsia="en"/>
        </w:rPr>
        <w:t>Let’s</w:t>
      </w:r>
      <w:proofErr w:type="gramEnd"/>
      <w:r>
        <w:rPr>
          <w:sz w:val="28"/>
          <w:szCs w:val="28"/>
          <w:lang w:val="en" w:eastAsia="en"/>
        </w:rPr>
        <w:t xml:space="preserve"> look at the following example:</w:t>
      </w:r>
    </w:p>
    <w:p w14:paraId="5082E28E" w14:textId="77777777" w:rsidR="00F559C1" w:rsidRDefault="00F559C1" w:rsidP="00F559C1">
      <w:pPr>
        <w:pStyle w:val="listingblocktitle"/>
        <w:spacing w:line="383" w:lineRule="atLeast"/>
        <w:ind w:left="272" w:right="272"/>
        <w:rPr>
          <w:sz w:val="26"/>
          <w:szCs w:val="26"/>
          <w:lang w:val="en" w:eastAsia="en"/>
        </w:rPr>
      </w:pPr>
      <w:r>
        <w:rPr>
          <w:rStyle w:val="Strong1"/>
          <w:sz w:val="26"/>
          <w:szCs w:val="26"/>
          <w:lang w:val="en" w:eastAsia="en"/>
        </w:rPr>
        <w:t>Immutability of Integers</w:t>
      </w:r>
    </w:p>
    <w:p w14:paraId="483A438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5</w:t>
      </w:r>
    </w:p>
    <w:p w14:paraId="7E3D084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 = a</w:t>
      </w:r>
    </w:p>
    <w:p w14:paraId="06745AA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w:t>
      </w:r>
    </w:p>
    <w:p w14:paraId="38C662B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(5, 5)</w:t>
      </w:r>
    </w:p>
    <w:p w14:paraId="2DC5696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id(b)</w:t>
      </w:r>
    </w:p>
    <w:p w14:paraId="0969A8B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(140704463574176, 140704463574176)</w:t>
      </w:r>
    </w:p>
    <w:p w14:paraId="3579C6C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 id(b)</w:t>
      </w:r>
    </w:p>
    <w:p w14:paraId="1BCB7B6A"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684A510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a + 1</w:t>
      </w:r>
    </w:p>
    <w:p w14:paraId="0614146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w:t>
      </w:r>
    </w:p>
    <w:p w14:paraId="4B5F5B2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(6, 5)</w:t>
      </w:r>
    </w:p>
    <w:p w14:paraId="2437E52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id(b)</w:t>
      </w:r>
    </w:p>
    <w:p w14:paraId="0F5F76D8"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(140704463574208, 140704463574176)</w:t>
      </w:r>
    </w:p>
    <w:p w14:paraId="5C5EF63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 id(b)</w:t>
      </w:r>
    </w:p>
    <w:p w14:paraId="42195DB9" w14:textId="77777777" w:rsidR="00F559C1" w:rsidRPr="00CF4A75"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False</w:t>
      </w:r>
    </w:p>
    <w:p w14:paraId="622D5AB2"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Now because the value of </w:t>
      </w:r>
      <w:r w:rsidRPr="00490278">
        <w:rPr>
          <w:rStyle w:val="notprenotclassLcode"/>
          <w:rFonts w:ascii="Fira Code" w:eastAsia="Fira Code" w:hAnsi="Fira Code" w:cs="Fira Code"/>
          <w:color w:val="B02145"/>
          <w:lang w:val="en" w:eastAsia="en"/>
        </w:rPr>
        <w:t>a</w:t>
      </w:r>
      <w:r>
        <w:rPr>
          <w:sz w:val="28"/>
          <w:szCs w:val="28"/>
          <w:lang w:val="en" w:eastAsia="en"/>
        </w:rPr>
        <w:t xml:space="preserve"> changed, you can question why and how integers are immutable. And indeed, the value, or object, that </w:t>
      </w:r>
      <w:r w:rsidRPr="00490278">
        <w:rPr>
          <w:rStyle w:val="notprenotclassLcode"/>
          <w:rFonts w:ascii="Fira Code" w:eastAsia="Fira Code" w:hAnsi="Fira Code" w:cs="Fira Code"/>
          <w:color w:val="B02145"/>
          <w:lang w:val="en" w:eastAsia="en"/>
        </w:rPr>
        <w:t>a</w:t>
      </w:r>
      <w:r>
        <w:rPr>
          <w:sz w:val="28"/>
          <w:szCs w:val="28"/>
          <w:lang w:val="en" w:eastAsia="en"/>
        </w:rPr>
        <w:t xml:space="preserve"> was referring to has changed, but the integer object </w:t>
      </w:r>
      <w:r w:rsidRPr="00490278">
        <w:rPr>
          <w:rStyle w:val="notprenotclassLcode"/>
          <w:rFonts w:ascii="Fira Code" w:eastAsia="Fira Code" w:hAnsi="Fira Code" w:cs="Fira Code"/>
          <w:color w:val="B02145"/>
          <w:lang w:val="en" w:eastAsia="en"/>
        </w:rPr>
        <w:t>5</w:t>
      </w:r>
      <w:r>
        <w:rPr>
          <w:sz w:val="28"/>
          <w:szCs w:val="28"/>
          <w:lang w:val="en" w:eastAsia="en"/>
        </w:rPr>
        <w:t xml:space="preserve"> did not. We can see that the ID of </w:t>
      </w:r>
      <w:r w:rsidRPr="00490278">
        <w:rPr>
          <w:rStyle w:val="notprenotclassLcode"/>
          <w:rFonts w:ascii="Fira Code" w:eastAsia="Fira Code" w:hAnsi="Fira Code" w:cs="Fira Code"/>
          <w:color w:val="B02145"/>
          <w:lang w:val="en" w:eastAsia="en"/>
        </w:rPr>
        <w:t>a</w:t>
      </w:r>
      <w:r>
        <w:rPr>
          <w:sz w:val="28"/>
          <w:szCs w:val="28"/>
          <w:lang w:val="en" w:eastAsia="en"/>
        </w:rPr>
        <w:t xml:space="preserve"> has changed, indicating that the object </w:t>
      </w:r>
      <w:r w:rsidRPr="00490278">
        <w:rPr>
          <w:rStyle w:val="notprenotclassLcode"/>
          <w:rFonts w:ascii="Fira Code" w:eastAsia="Fira Code" w:hAnsi="Fira Code" w:cs="Fira Code"/>
          <w:color w:val="B02145"/>
          <w:lang w:val="en" w:eastAsia="en"/>
        </w:rPr>
        <w:t>a</w:t>
      </w:r>
      <w:r>
        <w:rPr>
          <w:sz w:val="28"/>
          <w:szCs w:val="28"/>
          <w:lang w:val="en" w:eastAsia="en"/>
        </w:rPr>
        <w:t xml:space="preserve"> is referring to has changed, but that the ID of </w:t>
      </w:r>
      <w:r w:rsidRPr="00490278">
        <w:rPr>
          <w:rStyle w:val="notprenotclassLcode"/>
          <w:rFonts w:ascii="Fira Code" w:eastAsia="Fira Code" w:hAnsi="Fira Code" w:cs="Fira Code"/>
          <w:color w:val="B02145"/>
          <w:lang w:val="en" w:eastAsia="en"/>
        </w:rPr>
        <w:t>b</w:t>
      </w:r>
      <w:r>
        <w:rPr>
          <w:sz w:val="28"/>
          <w:szCs w:val="28"/>
          <w:lang w:val="en" w:eastAsia="en"/>
        </w:rPr>
        <w:t xml:space="preserve"> has not, indicating that the object </w:t>
      </w:r>
      <w:r w:rsidRPr="00490278">
        <w:rPr>
          <w:rStyle w:val="notprenotclassLcode"/>
          <w:rFonts w:ascii="Fira Code" w:eastAsia="Fira Code" w:hAnsi="Fira Code" w:cs="Fira Code"/>
          <w:color w:val="B02145"/>
          <w:lang w:val="en" w:eastAsia="en"/>
        </w:rPr>
        <w:t>5</w:t>
      </w:r>
      <w:r>
        <w:rPr>
          <w:sz w:val="28"/>
          <w:szCs w:val="28"/>
          <w:lang w:val="en" w:eastAsia="en"/>
        </w:rPr>
        <w:t xml:space="preserve"> was not altered. The following picture may better explain what happened:</w:t>
      </w:r>
    </w:p>
    <w:p w14:paraId="00FD4C5D" w14:textId="77777777" w:rsidR="00F559C1" w:rsidRDefault="00C11FBB" w:rsidP="00F559C1">
      <w:pPr>
        <w:pStyle w:val="div"/>
        <w:ind w:left="272" w:right="272"/>
        <w:jc w:val="center"/>
        <w:rPr>
          <w:lang w:val="en" w:eastAsia="en"/>
        </w:rPr>
      </w:pPr>
      <w:r>
        <w:rPr>
          <w:noProof/>
          <w:lang w:val="en" w:eastAsia="en"/>
        </w:rPr>
        <w:lastRenderedPageBreak/>
        <w:pict w14:anchorId="3C806BD2">
          <v:shape id="_x0000_i1039" type="#_x0000_t75" style="width:510.75pt;height:316.5pt;visibility:visible;mso-wrap-style:square">
            <v:imagedata r:id="rId27" o:title="" croptop="1768f"/>
          </v:shape>
        </w:pict>
      </w:r>
    </w:p>
    <w:p w14:paraId="10673C44"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As the image shows, the object </w:t>
      </w:r>
      <w:r w:rsidRPr="00490278">
        <w:rPr>
          <w:rStyle w:val="notprenotclassLcode"/>
          <w:rFonts w:ascii="Fira Code" w:eastAsia="Fira Code" w:hAnsi="Fira Code" w:cs="Fira Code"/>
          <w:color w:val="B02145"/>
          <w:lang w:val="en" w:eastAsia="en"/>
        </w:rPr>
        <w:t>5</w:t>
      </w:r>
      <w:r>
        <w:rPr>
          <w:sz w:val="28"/>
          <w:szCs w:val="28"/>
          <w:lang w:val="en" w:eastAsia="en"/>
        </w:rPr>
        <w:t xml:space="preserve"> is never changed. Instead, a new object </w:t>
      </w:r>
      <w:r w:rsidRPr="00490278">
        <w:rPr>
          <w:rStyle w:val="notprenotclassLcode"/>
          <w:rFonts w:ascii="Fira Code" w:eastAsia="Fira Code" w:hAnsi="Fira Code" w:cs="Fira Code"/>
          <w:color w:val="B02145"/>
          <w:lang w:val="en" w:eastAsia="en"/>
        </w:rPr>
        <w:t>6</w:t>
      </w:r>
      <w:r>
        <w:rPr>
          <w:sz w:val="28"/>
          <w:szCs w:val="28"/>
          <w:lang w:val="en" w:eastAsia="en"/>
        </w:rPr>
        <w:t xml:space="preserve"> is created, which is then referred by </w:t>
      </w:r>
      <w:r w:rsidRPr="00490278">
        <w:rPr>
          <w:rStyle w:val="notprenotclassLcode"/>
          <w:rFonts w:ascii="Fira Code" w:eastAsia="Fira Code" w:hAnsi="Fira Code" w:cs="Fira Code"/>
          <w:color w:val="B02145"/>
          <w:lang w:val="en" w:eastAsia="en"/>
        </w:rPr>
        <w:t>a</w:t>
      </w:r>
      <w:r>
        <w:rPr>
          <w:sz w:val="28"/>
          <w:szCs w:val="28"/>
          <w:lang w:val="en" w:eastAsia="en"/>
        </w:rPr>
        <w:t xml:space="preserve">. If integers were mutable, at step 3, instead of creating a new object </w:t>
      </w:r>
      <w:r w:rsidRPr="00490278">
        <w:rPr>
          <w:rStyle w:val="notprenotclassLcode"/>
          <w:rFonts w:ascii="Fira Code" w:eastAsia="Fira Code" w:hAnsi="Fira Code" w:cs="Fira Code"/>
          <w:color w:val="B02145"/>
          <w:lang w:val="en" w:eastAsia="en"/>
        </w:rPr>
        <w:t>6</w:t>
      </w:r>
      <w:r>
        <w:rPr>
          <w:sz w:val="28"/>
          <w:szCs w:val="28"/>
          <w:lang w:val="en" w:eastAsia="en"/>
        </w:rPr>
        <w:t xml:space="preserve"> and having </w:t>
      </w:r>
      <w:r w:rsidRPr="00490278">
        <w:rPr>
          <w:rStyle w:val="notprenotclassLcode"/>
          <w:rFonts w:ascii="Fira Code" w:eastAsia="Fira Code" w:hAnsi="Fira Code" w:cs="Fira Code"/>
          <w:color w:val="B02145"/>
          <w:lang w:val="en" w:eastAsia="en"/>
        </w:rPr>
        <w:t>a</w:t>
      </w:r>
      <w:r>
        <w:rPr>
          <w:sz w:val="28"/>
          <w:szCs w:val="28"/>
          <w:lang w:val="en" w:eastAsia="en"/>
        </w:rPr>
        <w:t xml:space="preserve"> point to it, </w:t>
      </w:r>
      <w:r w:rsidRPr="00490278">
        <w:rPr>
          <w:rStyle w:val="notprenotclassLcode"/>
          <w:rFonts w:ascii="Fira Code" w:eastAsia="Fira Code" w:hAnsi="Fira Code" w:cs="Fira Code"/>
          <w:color w:val="B02145"/>
          <w:lang w:val="en" w:eastAsia="en"/>
        </w:rPr>
        <w:t>5</w:t>
      </w:r>
      <w:r>
        <w:rPr>
          <w:sz w:val="28"/>
          <w:szCs w:val="28"/>
          <w:lang w:val="en" w:eastAsia="en"/>
        </w:rPr>
        <w:t xml:space="preserve"> would be changed to the object </w:t>
      </w:r>
      <w:r w:rsidRPr="00490278">
        <w:rPr>
          <w:rStyle w:val="notprenotclassLcode"/>
          <w:rFonts w:ascii="Fira Code" w:eastAsia="Fira Code" w:hAnsi="Fira Code" w:cs="Fira Code"/>
          <w:color w:val="B02145"/>
          <w:lang w:val="en" w:eastAsia="en"/>
        </w:rPr>
        <w:t>6</w:t>
      </w:r>
      <w:r>
        <w:rPr>
          <w:sz w:val="28"/>
          <w:szCs w:val="28"/>
          <w:lang w:val="en" w:eastAsia="en"/>
        </w:rPr>
        <w:t xml:space="preserve">  (at the memory address </w:t>
      </w:r>
      <w:r w:rsidRPr="00490278">
        <w:rPr>
          <w:rStyle w:val="notprenotclassLcode"/>
          <w:rFonts w:ascii="Fira Code" w:eastAsia="Fira Code" w:hAnsi="Fira Code" w:cs="Fira Code"/>
          <w:color w:val="B02145"/>
          <w:lang w:val="en" w:eastAsia="en"/>
        </w:rPr>
        <w:t>…​176</w:t>
      </w:r>
      <w:r>
        <w:rPr>
          <w:sz w:val="28"/>
          <w:szCs w:val="28"/>
          <w:lang w:val="en" w:eastAsia="en"/>
        </w:rPr>
        <w:t xml:space="preserve">), pointed to by both </w:t>
      </w:r>
      <w:proofErr w:type="gramStart"/>
      <w:r w:rsidRPr="00490278">
        <w:rPr>
          <w:rStyle w:val="notprenotclassLcode"/>
          <w:rFonts w:ascii="Fira Code" w:eastAsia="Fira Code" w:hAnsi="Fira Code" w:cs="Fira Code"/>
          <w:color w:val="B02145"/>
          <w:lang w:val="en" w:eastAsia="en"/>
        </w:rPr>
        <w:t>a</w:t>
      </w:r>
      <w:r>
        <w:rPr>
          <w:sz w:val="28"/>
          <w:szCs w:val="28"/>
          <w:lang w:val="en" w:eastAsia="en"/>
        </w:rPr>
        <w:t xml:space="preserve"> and</w:t>
      </w:r>
      <w:proofErr w:type="gramEnd"/>
      <w:r>
        <w:rPr>
          <w:sz w:val="28"/>
          <w:szCs w:val="28"/>
          <w:lang w:val="en" w:eastAsia="en"/>
        </w:rPr>
        <w:t xml:space="preserve"> </w:t>
      </w:r>
      <w:r w:rsidRPr="00490278">
        <w:rPr>
          <w:rStyle w:val="notprenotclassLcode"/>
          <w:rFonts w:ascii="Fira Code" w:eastAsia="Fira Code" w:hAnsi="Fira Code" w:cs="Fira Code"/>
          <w:color w:val="B02145"/>
          <w:lang w:val="en" w:eastAsia="en"/>
        </w:rPr>
        <w:t>b</w:t>
      </w:r>
      <w:r>
        <w:rPr>
          <w:sz w:val="28"/>
          <w:szCs w:val="28"/>
          <w:lang w:val="en" w:eastAsia="en"/>
        </w:rPr>
        <w:t>.</w:t>
      </w:r>
    </w:p>
    <w:p w14:paraId="637FC42F"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Since lists are mutable, how would they behave?</w:t>
      </w:r>
    </w:p>
    <w:p w14:paraId="37962F5B" w14:textId="77777777" w:rsidR="00F559C1" w:rsidRDefault="00F559C1" w:rsidP="00F559C1">
      <w:pPr>
        <w:pStyle w:val="listingblocktitle"/>
        <w:spacing w:after="73" w:line="383" w:lineRule="atLeast"/>
        <w:ind w:left="272" w:right="272"/>
        <w:rPr>
          <w:sz w:val="26"/>
          <w:szCs w:val="26"/>
          <w:lang w:val="en" w:eastAsia="en"/>
        </w:rPr>
      </w:pPr>
      <w:r>
        <w:rPr>
          <w:rStyle w:val="Strong1"/>
          <w:sz w:val="26"/>
          <w:szCs w:val="26"/>
          <w:lang w:val="en" w:eastAsia="en"/>
        </w:rPr>
        <w:t>Mutability of Lists</w:t>
      </w:r>
    </w:p>
    <w:p w14:paraId="17A383F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[1, 2, 3]</w:t>
      </w:r>
    </w:p>
    <w:p w14:paraId="770B30C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 = a</w:t>
      </w:r>
    </w:p>
    <w:p w14:paraId="035B91D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w:t>
      </w:r>
    </w:p>
    <w:p w14:paraId="6AF6EB00"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[1, 2, 3])</w:t>
      </w:r>
    </w:p>
    <w:p w14:paraId="1DA24F8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id(b)</w:t>
      </w:r>
    </w:p>
    <w:p w14:paraId="76D25ABD"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(2104611963656, 2104611963656)</w:t>
      </w:r>
    </w:p>
    <w:p w14:paraId="7EEFFD4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 id(b)</w:t>
      </w:r>
    </w:p>
    <w:p w14:paraId="57D5112B"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24008041"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a[1] = 10</w:t>
      </w:r>
    </w:p>
    <w:p w14:paraId="42450B17"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w:t>
      </w:r>
    </w:p>
    <w:p w14:paraId="6DC74426"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10, 3], [1, 10, 3])</w:t>
      </w:r>
    </w:p>
    <w:p w14:paraId="108E5AFF"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id(b)</w:t>
      </w:r>
    </w:p>
    <w:p w14:paraId="40459F69"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(2104611963656, 2104611963656)</w:t>
      </w:r>
    </w:p>
    <w:p w14:paraId="4A015084"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id(a) == id(b)</w:t>
      </w:r>
    </w:p>
    <w:p w14:paraId="2F7ABBD5" w14:textId="77777777" w:rsidR="00F559C1" w:rsidRDefault="00F559C1" w:rsidP="00F559C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1284B917"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We can see that the ID of </w:t>
      </w:r>
      <w:r>
        <w:rPr>
          <w:rStyle w:val="notprenotclassLcode"/>
          <w:rFonts w:ascii="Fira Code" w:eastAsia="Fira Code" w:hAnsi="Fira Code" w:cs="Fira Code"/>
          <w:lang w:val="en" w:eastAsia="en"/>
        </w:rPr>
        <w:t>a</w:t>
      </w:r>
      <w:r>
        <w:rPr>
          <w:sz w:val="28"/>
          <w:szCs w:val="28"/>
          <w:lang w:val="en" w:eastAsia="en"/>
        </w:rPr>
        <w:t xml:space="preserve"> did not change even though the content of the list </w:t>
      </w:r>
      <w:r w:rsidRPr="00490278">
        <w:rPr>
          <w:rStyle w:val="notprenotclassLcode"/>
          <w:rFonts w:ascii="Fira Code" w:eastAsia="Fira Code" w:hAnsi="Fira Code" w:cs="Fira Code"/>
          <w:color w:val="B02145"/>
          <w:lang w:val="en" w:eastAsia="en"/>
        </w:rPr>
        <w:t>a</w:t>
      </w:r>
      <w:r>
        <w:rPr>
          <w:sz w:val="28"/>
          <w:szCs w:val="28"/>
          <w:lang w:val="en" w:eastAsia="en"/>
        </w:rPr>
        <w:t xml:space="preserve"> </w:t>
      </w:r>
      <w:proofErr w:type="spellStart"/>
      <w:r>
        <w:rPr>
          <w:sz w:val="28"/>
          <w:szCs w:val="28"/>
          <w:lang w:val="en" w:eastAsia="en"/>
        </w:rPr>
        <w:t>has</w:t>
      </w:r>
      <w:proofErr w:type="spellEnd"/>
      <w:r>
        <w:rPr>
          <w:sz w:val="28"/>
          <w:szCs w:val="28"/>
          <w:lang w:val="en" w:eastAsia="en"/>
        </w:rPr>
        <w:t>, which indicates that the list object (</w:t>
      </w:r>
      <w:r w:rsidRPr="00490278">
        <w:rPr>
          <w:rStyle w:val="notprenotclassLcode"/>
          <w:rFonts w:ascii="Fira Code" w:eastAsia="Fira Code" w:hAnsi="Fira Code" w:cs="Fira Code"/>
          <w:color w:val="B02145"/>
          <w:lang w:val="en" w:eastAsia="en"/>
        </w:rPr>
        <w:t>[</w:t>
      </w:r>
      <w:r w:rsidRPr="004345AB">
        <w:rPr>
          <w:rStyle w:val="notprenotclassLcode"/>
          <w:rFonts w:ascii="Fira Code" w:eastAsia="Fira Code" w:hAnsi="Fira Code" w:cs="Fira Code"/>
          <w:color w:val="B02145"/>
          <w:lang w:val="en" w:eastAsia="en"/>
        </w:rPr>
        <w:t>1</w:t>
      </w:r>
      <w:r w:rsidRPr="00490278">
        <w:rPr>
          <w:rStyle w:val="notprenotclassLcode"/>
          <w:rFonts w:ascii="Fira Code" w:eastAsia="Fira Code" w:hAnsi="Fira Code" w:cs="Fira Code"/>
          <w:color w:val="B02145"/>
          <w:lang w:val="en" w:eastAsia="en"/>
        </w:rPr>
        <w:t>, 2, 3]</w:t>
      </w:r>
      <w:r>
        <w:rPr>
          <w:sz w:val="28"/>
          <w:szCs w:val="28"/>
          <w:lang w:val="en" w:eastAsia="en"/>
        </w:rPr>
        <w:t xml:space="preserve">) created in the first line was changed, or </w:t>
      </w:r>
      <w:r>
        <w:rPr>
          <w:rStyle w:val="em"/>
          <w:sz w:val="28"/>
          <w:szCs w:val="28"/>
          <w:lang w:val="en" w:eastAsia="en"/>
        </w:rPr>
        <w:t>mutated</w:t>
      </w:r>
      <w:r>
        <w:rPr>
          <w:sz w:val="28"/>
          <w:szCs w:val="28"/>
          <w:lang w:val="en" w:eastAsia="en"/>
        </w:rPr>
        <w:t>. The following picture shows what happened:</w:t>
      </w:r>
    </w:p>
    <w:p w14:paraId="08BD719D" w14:textId="77777777" w:rsidR="00F559C1" w:rsidRDefault="00C11FBB" w:rsidP="00F559C1">
      <w:pPr>
        <w:pStyle w:val="div"/>
        <w:ind w:left="272" w:right="272"/>
        <w:jc w:val="center"/>
        <w:rPr>
          <w:lang w:val="en" w:eastAsia="en"/>
        </w:rPr>
      </w:pPr>
      <w:r>
        <w:rPr>
          <w:noProof/>
          <w:lang w:val="en" w:eastAsia="en"/>
        </w:rPr>
        <w:pict w14:anchorId="25B5394C">
          <v:shape id="_x0000_i1040" type="#_x0000_t75" style="width:507pt;height:312.75pt;visibility:visible;mso-wrap-style:square">
            <v:imagedata r:id="rId28" o:title="" croptop="2156f"/>
          </v:shape>
        </w:pict>
      </w:r>
    </w:p>
    <w:p w14:paraId="66BC47BC" w14:textId="77777777" w:rsidR="00F559C1" w:rsidRDefault="00F559C1" w:rsidP="00F559C1">
      <w:pPr>
        <w:pStyle w:val="p"/>
        <w:spacing w:after="330" w:line="449" w:lineRule="atLeast"/>
        <w:ind w:left="272" w:right="272"/>
        <w:rPr>
          <w:sz w:val="28"/>
          <w:szCs w:val="28"/>
          <w:lang w:val="en" w:eastAsia="en"/>
        </w:rPr>
      </w:pPr>
      <w:r>
        <w:rPr>
          <w:sz w:val="28"/>
          <w:szCs w:val="28"/>
          <w:lang w:val="en" w:eastAsia="en"/>
        </w:rPr>
        <w:t xml:space="preserve">Since lists are mutable, the object is directly mutated instead of creating a new list. Also, since both the variables </w:t>
      </w:r>
      <w:r w:rsidRPr="00490278">
        <w:rPr>
          <w:rStyle w:val="notprenotclassLcode"/>
          <w:rFonts w:ascii="Fira Code" w:eastAsia="Fira Code" w:hAnsi="Fira Code" w:cs="Fira Code"/>
          <w:color w:val="B02145"/>
          <w:lang w:val="en" w:eastAsia="en"/>
        </w:rPr>
        <w:t>a</w:t>
      </w:r>
      <w:r>
        <w:rPr>
          <w:sz w:val="28"/>
          <w:szCs w:val="28"/>
          <w:lang w:val="en" w:eastAsia="en"/>
        </w:rPr>
        <w:t xml:space="preserve"> and </w:t>
      </w:r>
      <w:r w:rsidRPr="00490278">
        <w:rPr>
          <w:rStyle w:val="notprenotclassLcode"/>
          <w:rFonts w:ascii="Fira Code" w:eastAsia="Fira Code" w:hAnsi="Fira Code" w:cs="Fira Code"/>
          <w:color w:val="B02145"/>
          <w:lang w:val="en" w:eastAsia="en"/>
        </w:rPr>
        <w:t>b</w:t>
      </w:r>
      <w:r>
        <w:rPr>
          <w:sz w:val="28"/>
          <w:szCs w:val="28"/>
          <w:lang w:val="en" w:eastAsia="en"/>
        </w:rPr>
        <w:t xml:space="preserve"> were pointing to the same mutable object (with the same ID), when we imposed a change on the variable </w:t>
      </w:r>
      <w:r w:rsidRPr="00490278">
        <w:rPr>
          <w:rStyle w:val="notprenotclassLcode"/>
          <w:rFonts w:ascii="Fira Code" w:eastAsia="Fira Code" w:hAnsi="Fira Code" w:cs="Fira Code"/>
          <w:color w:val="B02145"/>
          <w:lang w:val="en" w:eastAsia="en"/>
        </w:rPr>
        <w:t>a</w:t>
      </w:r>
      <w:r>
        <w:rPr>
          <w:sz w:val="28"/>
          <w:szCs w:val="28"/>
          <w:lang w:val="en" w:eastAsia="en"/>
        </w:rPr>
        <w:t xml:space="preserve">, it was reflected onto the variable </w:t>
      </w:r>
      <w:r w:rsidRPr="00381B75">
        <w:rPr>
          <w:rStyle w:val="notprenotclassLcode"/>
          <w:rFonts w:ascii="Fira Code" w:eastAsia="Fira Code" w:hAnsi="Fira Code" w:cs="Fira Code"/>
          <w:color w:val="B02145"/>
          <w:lang w:val="en" w:eastAsia="en"/>
        </w:rPr>
        <w:t>b</w:t>
      </w:r>
      <w:r>
        <w:rPr>
          <w:sz w:val="28"/>
          <w:szCs w:val="28"/>
          <w:lang w:val="en" w:eastAsia="en"/>
        </w:rPr>
        <w:t xml:space="preserve"> as well. This is one of the side-effects mutable objects cause, and we are going to look at some more in the following sections.</w:t>
      </w:r>
    </w:p>
    <w:p w14:paraId="3504A767" w14:textId="7003901D" w:rsidR="00F559C1" w:rsidRDefault="00381B75" w:rsidP="00F559C1">
      <w:pPr>
        <w:pStyle w:val="Heading5"/>
        <w:spacing w:before="290" w:after="145" w:line="392" w:lineRule="atLeast"/>
        <w:ind w:left="272" w:right="272"/>
        <w:rPr>
          <w:sz w:val="33"/>
          <w:szCs w:val="33"/>
          <w:lang w:val="en" w:eastAsia="en"/>
        </w:rPr>
      </w:pPr>
      <w:r>
        <w:rPr>
          <w:sz w:val="33"/>
          <w:szCs w:val="33"/>
          <w:lang w:val="en" w:eastAsia="en"/>
        </w:rPr>
        <w:t>B</w:t>
      </w:r>
      <w:r w:rsidR="00F559C1">
        <w:rPr>
          <w:sz w:val="33"/>
          <w:szCs w:val="33"/>
          <w:lang w:val="en" w:eastAsia="en"/>
        </w:rPr>
        <w:t>. Alias and Clone</w:t>
      </w:r>
    </w:p>
    <w:p w14:paraId="48805E0A" w14:textId="77777777" w:rsidR="004345AB" w:rsidRDefault="004345AB" w:rsidP="004345AB">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following example:</w:t>
      </w:r>
    </w:p>
    <w:p w14:paraId="7FA47F65"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Mutability and Aliasing</w:t>
      </w:r>
    </w:p>
    <w:p w14:paraId="4F711026"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lastRenderedPageBreak/>
        <w:t>1</w:t>
      </w:r>
      <w:r>
        <w:rPr>
          <w:rFonts w:ascii="Fira Code" w:eastAsia="Fira Code" w:hAnsi="Fira Code" w:cs="Fira Code"/>
          <w:sz w:val="21"/>
          <w:szCs w:val="21"/>
          <w:lang w:val="en" w:eastAsia="en"/>
        </w:rPr>
        <w:t xml:space="preserve">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 World</w:t>
      </w:r>
      <w:r>
        <w:rPr>
          <w:rStyle w:val="any"/>
          <w:rFonts w:ascii="Fira Code" w:eastAsia="Fira Code" w:hAnsi="Fira Code" w:cs="Fira Code"/>
          <w:color w:val="771100"/>
          <w:sz w:val="21"/>
          <w:szCs w:val="21"/>
          <w:lang w:val="en" w:eastAsia="en"/>
        </w:rPr>
        <w:t>'</w:t>
      </w:r>
    </w:p>
    <w:p w14:paraId="2011D01A"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s2 = s1</w:t>
      </w:r>
    </w:p>
    <w:p w14:paraId="508327D8"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p>
    <w:p w14:paraId="7C5EF034"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print(s1, s2)</w:t>
      </w:r>
    </w:p>
    <w:p w14:paraId="27D7523E"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1AD9356A"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lst1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0301A25B"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lst2 = lst1</w:t>
      </w:r>
    </w:p>
    <w:p w14:paraId="169A6B85"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lst1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4F29355F" w14:textId="4AA0D1B8" w:rsidR="004345AB" w:rsidRP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print(lst1, lst2)</w:t>
      </w:r>
    </w:p>
    <w:p w14:paraId="7AF16416"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We can see that on line 2, the string </w:t>
      </w:r>
      <w:r w:rsidRPr="004345AB">
        <w:rPr>
          <w:rStyle w:val="notprenotclassLcode"/>
          <w:rFonts w:ascii="Fira Code" w:eastAsia="Fira Code" w:hAnsi="Fira Code" w:cs="Fira Code"/>
          <w:color w:val="B02145"/>
          <w:lang w:val="en" w:eastAsia="en"/>
        </w:rPr>
        <w:t>s1</w:t>
      </w:r>
      <w:r>
        <w:rPr>
          <w:sz w:val="28"/>
          <w:szCs w:val="28"/>
          <w:lang w:val="en" w:eastAsia="en"/>
        </w:rPr>
        <w:t xml:space="preserve"> is assigned to </w:t>
      </w:r>
      <w:r w:rsidRPr="004345AB">
        <w:rPr>
          <w:rStyle w:val="notprenotclassLcode"/>
          <w:rFonts w:ascii="Fira Code" w:eastAsia="Fira Code" w:hAnsi="Fira Code" w:cs="Fira Code"/>
          <w:color w:val="B02145"/>
          <w:lang w:val="en" w:eastAsia="en"/>
        </w:rPr>
        <w:t>s2</w:t>
      </w:r>
      <w:r>
        <w:rPr>
          <w:sz w:val="28"/>
          <w:szCs w:val="28"/>
          <w:lang w:val="en" w:eastAsia="en"/>
        </w:rPr>
        <w:t xml:space="preserve">, and on line 7, the list </w:t>
      </w:r>
      <w:r w:rsidRPr="004345AB">
        <w:rPr>
          <w:rStyle w:val="notprenotclassLcode"/>
          <w:rFonts w:ascii="Fira Code" w:eastAsia="Fira Code" w:hAnsi="Fira Code" w:cs="Fira Code"/>
          <w:color w:val="B02145"/>
          <w:lang w:val="en" w:eastAsia="en"/>
        </w:rPr>
        <w:t>lst1</w:t>
      </w:r>
      <w:r>
        <w:rPr>
          <w:sz w:val="28"/>
          <w:szCs w:val="28"/>
          <w:lang w:val="en" w:eastAsia="en"/>
        </w:rPr>
        <w:t xml:space="preserve"> is assigned to </w:t>
      </w:r>
      <w:r w:rsidRPr="004345AB">
        <w:rPr>
          <w:rStyle w:val="notprenotclassLcode"/>
          <w:rFonts w:ascii="Fira Code" w:eastAsia="Fira Code" w:hAnsi="Fira Code" w:cs="Fira Code"/>
          <w:color w:val="B02145"/>
          <w:lang w:val="en" w:eastAsia="en"/>
        </w:rPr>
        <w:t>lst2</w:t>
      </w:r>
      <w:r>
        <w:rPr>
          <w:sz w:val="28"/>
          <w:szCs w:val="28"/>
          <w:lang w:val="en" w:eastAsia="en"/>
        </w:rPr>
        <w:t xml:space="preserve">. What do you think the output will be? Since we changed </w:t>
      </w:r>
      <w:r w:rsidRPr="004345AB">
        <w:rPr>
          <w:rStyle w:val="notprenotclassLcode"/>
          <w:rFonts w:ascii="Fira Code" w:eastAsia="Fira Code" w:hAnsi="Fira Code" w:cs="Fira Code"/>
          <w:color w:val="B02145"/>
          <w:lang w:val="en" w:eastAsia="en"/>
        </w:rPr>
        <w:t>s1</w:t>
      </w:r>
      <w:r>
        <w:rPr>
          <w:sz w:val="28"/>
          <w:szCs w:val="28"/>
          <w:lang w:val="en" w:eastAsia="en"/>
        </w:rPr>
        <w:t xml:space="preserve">, would it be reflected on </w:t>
      </w:r>
      <w:r w:rsidRPr="004345AB">
        <w:rPr>
          <w:rStyle w:val="notprenotclassLcode"/>
          <w:rFonts w:ascii="Fira Code" w:eastAsia="Fira Code" w:hAnsi="Fira Code" w:cs="Fira Code"/>
          <w:color w:val="B02145"/>
          <w:lang w:val="en" w:eastAsia="en"/>
        </w:rPr>
        <w:t>s2</w:t>
      </w:r>
      <w:r>
        <w:rPr>
          <w:sz w:val="28"/>
          <w:szCs w:val="28"/>
          <w:lang w:val="en" w:eastAsia="en"/>
        </w:rPr>
        <w:t xml:space="preserve">? How about for </w:t>
      </w:r>
      <w:r w:rsidRPr="004345AB">
        <w:rPr>
          <w:rStyle w:val="notprenotclassLcode"/>
          <w:rFonts w:ascii="Fira Code" w:eastAsia="Fira Code" w:hAnsi="Fira Code" w:cs="Fira Code"/>
          <w:color w:val="B02145"/>
          <w:lang w:val="en" w:eastAsia="en"/>
        </w:rPr>
        <w:t>lst1</w:t>
      </w:r>
      <w:r>
        <w:rPr>
          <w:sz w:val="28"/>
          <w:szCs w:val="28"/>
          <w:lang w:val="en" w:eastAsia="en"/>
        </w:rPr>
        <w:t xml:space="preserve"> and </w:t>
      </w:r>
      <w:r w:rsidRPr="004345AB">
        <w:rPr>
          <w:rStyle w:val="notprenotclassLcode"/>
          <w:rFonts w:ascii="Fira Code" w:eastAsia="Fira Code" w:hAnsi="Fira Code" w:cs="Fira Code"/>
          <w:color w:val="B02145"/>
          <w:lang w:val="en" w:eastAsia="en"/>
        </w:rPr>
        <w:t>lst2</w:t>
      </w:r>
      <w:r>
        <w:rPr>
          <w:sz w:val="28"/>
          <w:szCs w:val="28"/>
          <w:lang w:val="en" w:eastAsia="en"/>
        </w:rPr>
        <w:t>?</w:t>
      </w:r>
    </w:p>
    <w:p w14:paraId="19999362"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33B7E5F4"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Hello World!! Hello World</w:t>
      </w:r>
    </w:p>
    <w:p w14:paraId="30FD82D4"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 4] [1, 2, 3, 4]</w:t>
      </w:r>
    </w:p>
    <w:p w14:paraId="0890D9E8"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We can see that changes on </w:t>
      </w:r>
      <w:r w:rsidRPr="004345AB">
        <w:rPr>
          <w:rStyle w:val="notprenotclassLcode"/>
          <w:rFonts w:ascii="Fira Code" w:eastAsia="Fira Code" w:hAnsi="Fira Code" w:cs="Fira Code"/>
          <w:color w:val="B02145"/>
          <w:lang w:val="en" w:eastAsia="en"/>
        </w:rPr>
        <w:t>s1</w:t>
      </w:r>
      <w:r>
        <w:rPr>
          <w:sz w:val="28"/>
          <w:szCs w:val="28"/>
          <w:lang w:val="en" w:eastAsia="en"/>
        </w:rPr>
        <w:t xml:space="preserve"> did not affect </w:t>
      </w:r>
      <w:r w:rsidRPr="004345AB">
        <w:rPr>
          <w:rStyle w:val="notprenotclassLcode"/>
          <w:rFonts w:ascii="Fira Code" w:eastAsia="Fira Code" w:hAnsi="Fira Code" w:cs="Fira Code"/>
          <w:color w:val="B02145"/>
          <w:lang w:val="en" w:eastAsia="en"/>
        </w:rPr>
        <w:t>s2</w:t>
      </w:r>
      <w:r>
        <w:rPr>
          <w:sz w:val="28"/>
          <w:szCs w:val="28"/>
          <w:lang w:val="en" w:eastAsia="en"/>
        </w:rPr>
        <w:t xml:space="preserve">, but changes on </w:t>
      </w:r>
      <w:r w:rsidRPr="004345AB">
        <w:rPr>
          <w:rStyle w:val="notprenotclassLcode"/>
          <w:rFonts w:ascii="Fira Code" w:eastAsia="Fira Code" w:hAnsi="Fira Code" w:cs="Fira Code"/>
          <w:color w:val="B02145"/>
          <w:lang w:val="en" w:eastAsia="en"/>
        </w:rPr>
        <w:t>lst1</w:t>
      </w:r>
      <w:r>
        <w:rPr>
          <w:sz w:val="28"/>
          <w:szCs w:val="28"/>
          <w:lang w:val="en" w:eastAsia="en"/>
        </w:rPr>
        <w:t xml:space="preserve"> had effect on </w:t>
      </w:r>
      <w:r w:rsidRPr="004345AB">
        <w:rPr>
          <w:rStyle w:val="notprenotclassLcode"/>
          <w:rFonts w:ascii="Fira Code" w:eastAsia="Fira Code" w:hAnsi="Fira Code" w:cs="Fira Code"/>
          <w:color w:val="B02145"/>
          <w:lang w:val="en" w:eastAsia="en"/>
        </w:rPr>
        <w:t>lst2</w:t>
      </w:r>
      <w:r>
        <w:rPr>
          <w:sz w:val="28"/>
          <w:szCs w:val="28"/>
          <w:lang w:val="en" w:eastAsia="en"/>
        </w:rPr>
        <w:t xml:space="preserve">. Why is it so? This also comes down to the mutability of these data types. Since strings are immutable, when </w:t>
      </w:r>
      <w:r w:rsidRPr="004345AB">
        <w:rPr>
          <w:rStyle w:val="notprenotclassLcode"/>
          <w:rFonts w:ascii="Fira Code" w:eastAsia="Fira Code" w:hAnsi="Fira Code" w:cs="Fira Code"/>
          <w:color w:val="B02145"/>
          <w:lang w:val="en" w:eastAsia="en"/>
        </w:rPr>
        <w:t>'!!'</w:t>
      </w:r>
      <w:r>
        <w:rPr>
          <w:sz w:val="28"/>
          <w:szCs w:val="28"/>
          <w:lang w:val="en" w:eastAsia="en"/>
        </w:rPr>
        <w:t xml:space="preserve"> was added to </w:t>
      </w:r>
      <w:r w:rsidRPr="004345AB">
        <w:rPr>
          <w:rStyle w:val="notprenotclassLcode"/>
          <w:rFonts w:ascii="Fira Code" w:eastAsia="Fira Code" w:hAnsi="Fira Code" w:cs="Fira Code"/>
          <w:color w:val="B02145"/>
          <w:lang w:val="en" w:eastAsia="en"/>
        </w:rPr>
        <w:t>s1</w:t>
      </w:r>
      <w:r>
        <w:rPr>
          <w:sz w:val="28"/>
          <w:szCs w:val="28"/>
          <w:lang w:val="en" w:eastAsia="en"/>
        </w:rPr>
        <w:t xml:space="preserve"> on line 3, a new string was created and assigned to </w:t>
      </w:r>
      <w:r w:rsidRPr="004345AB">
        <w:rPr>
          <w:rStyle w:val="notprenotclassLcode"/>
          <w:rFonts w:ascii="Fira Code" w:eastAsia="Fira Code" w:hAnsi="Fira Code" w:cs="Fira Code"/>
          <w:color w:val="B02145"/>
          <w:lang w:val="en" w:eastAsia="en"/>
        </w:rPr>
        <w:t>s1</w:t>
      </w:r>
      <w:r>
        <w:rPr>
          <w:sz w:val="28"/>
          <w:szCs w:val="28"/>
          <w:lang w:val="en" w:eastAsia="en"/>
        </w:rPr>
        <w:t xml:space="preserve">. The original string </w:t>
      </w:r>
      <w:r w:rsidRPr="004345AB">
        <w:rPr>
          <w:rStyle w:val="notprenotclassLcode"/>
          <w:rFonts w:ascii="Fira Code" w:eastAsia="Fira Code" w:hAnsi="Fira Code" w:cs="Fira Code"/>
          <w:color w:val="B02145"/>
          <w:lang w:val="en" w:eastAsia="en"/>
        </w:rPr>
        <w:t>'Hello World'</w:t>
      </w:r>
      <w:r>
        <w:rPr>
          <w:sz w:val="28"/>
          <w:szCs w:val="28"/>
          <w:lang w:val="en" w:eastAsia="en"/>
        </w:rPr>
        <w:t xml:space="preserve"> was not changed, and therefore, no change happened to </w:t>
      </w:r>
      <w:r w:rsidRPr="004345AB">
        <w:rPr>
          <w:rStyle w:val="notprenotclassLcode"/>
          <w:rFonts w:ascii="Fira Code" w:eastAsia="Fira Code" w:hAnsi="Fira Code" w:cs="Fira Code"/>
          <w:color w:val="B02145"/>
          <w:lang w:val="en" w:eastAsia="en"/>
        </w:rPr>
        <w:t>s2</w:t>
      </w:r>
      <w:r>
        <w:rPr>
          <w:sz w:val="28"/>
          <w:szCs w:val="28"/>
          <w:lang w:val="en" w:eastAsia="en"/>
        </w:rPr>
        <w:t xml:space="preserve">. However, since lists are mutable, on line 8, the element </w:t>
      </w:r>
      <w:r w:rsidRPr="004345AB">
        <w:rPr>
          <w:rStyle w:val="notprenotclassLcode"/>
          <w:rFonts w:ascii="Fira Code" w:eastAsia="Fira Code" w:hAnsi="Fira Code" w:cs="Fira Code"/>
          <w:color w:val="B02145"/>
          <w:lang w:val="en" w:eastAsia="en"/>
        </w:rPr>
        <w:t>4</w:t>
      </w:r>
      <w:r>
        <w:rPr>
          <w:sz w:val="28"/>
          <w:szCs w:val="28"/>
          <w:lang w:val="en" w:eastAsia="en"/>
        </w:rPr>
        <w:t xml:space="preserve"> was added to the </w:t>
      </w:r>
      <w:r>
        <w:rPr>
          <w:rStyle w:val="em"/>
          <w:sz w:val="28"/>
          <w:szCs w:val="28"/>
          <w:lang w:val="en" w:eastAsia="en"/>
        </w:rPr>
        <w:t>same</w:t>
      </w:r>
      <w:r>
        <w:rPr>
          <w:sz w:val="28"/>
          <w:szCs w:val="28"/>
          <w:lang w:val="en" w:eastAsia="en"/>
        </w:rPr>
        <w:t xml:space="preserve"> list </w:t>
      </w:r>
      <w:r w:rsidRPr="004345AB">
        <w:rPr>
          <w:rStyle w:val="notprenotclassLcode"/>
          <w:rFonts w:ascii="Fira Code" w:eastAsia="Fira Code" w:hAnsi="Fira Code" w:cs="Fira Code"/>
          <w:color w:val="B02145"/>
          <w:lang w:val="en" w:eastAsia="en"/>
        </w:rPr>
        <w:t>lst1</w:t>
      </w:r>
      <w:r>
        <w:rPr>
          <w:sz w:val="28"/>
          <w:szCs w:val="28"/>
          <w:lang w:val="en" w:eastAsia="en"/>
        </w:rPr>
        <w:t xml:space="preserve"> was pointing to originally. And since </w:t>
      </w:r>
      <w:r w:rsidRPr="004345AB">
        <w:rPr>
          <w:rStyle w:val="notprenotclassLcode"/>
          <w:rFonts w:ascii="Fira Code" w:eastAsia="Fira Code" w:hAnsi="Fira Code" w:cs="Fira Code"/>
          <w:color w:val="B02145"/>
          <w:lang w:val="en" w:eastAsia="en"/>
        </w:rPr>
        <w:t>lst2</w:t>
      </w:r>
      <w:r>
        <w:rPr>
          <w:sz w:val="28"/>
          <w:szCs w:val="28"/>
          <w:lang w:val="en" w:eastAsia="en"/>
        </w:rPr>
        <w:t xml:space="preserve"> was also pointing to the same list, the change was reflected onto </w:t>
      </w:r>
      <w:r w:rsidRPr="004345AB">
        <w:rPr>
          <w:rStyle w:val="notprenotclassLcode"/>
          <w:rFonts w:ascii="Fira Code" w:eastAsia="Fira Code" w:hAnsi="Fira Code" w:cs="Fira Code"/>
          <w:color w:val="B02145"/>
          <w:lang w:val="en" w:eastAsia="en"/>
        </w:rPr>
        <w:t>lst2</w:t>
      </w:r>
      <w:r>
        <w:rPr>
          <w:sz w:val="28"/>
          <w:szCs w:val="28"/>
          <w:lang w:val="en" w:eastAsia="en"/>
        </w:rPr>
        <w:t xml:space="preserve"> as well.</w:t>
      </w:r>
    </w:p>
    <w:p w14:paraId="3804596C"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As such, the act of assigning an already referenced object (such as lists) to another variable is called </w:t>
      </w:r>
      <w:r>
        <w:rPr>
          <w:rStyle w:val="em"/>
          <w:sz w:val="28"/>
          <w:szCs w:val="28"/>
          <w:lang w:val="en" w:eastAsia="en"/>
        </w:rPr>
        <w:t>aliasing</w:t>
      </w:r>
      <w:r>
        <w:rPr>
          <w:sz w:val="28"/>
          <w:szCs w:val="28"/>
          <w:lang w:val="en" w:eastAsia="en"/>
        </w:rPr>
        <w:t>. For example, line 7 is an example of aliasing because two variables (</w:t>
      </w:r>
      <w:r w:rsidRPr="004345AB">
        <w:rPr>
          <w:rStyle w:val="notprenotclassLcode"/>
          <w:rFonts w:ascii="Fira Code" w:eastAsia="Fira Code" w:hAnsi="Fira Code" w:cs="Fira Code"/>
          <w:color w:val="B02145"/>
          <w:lang w:val="en" w:eastAsia="en"/>
        </w:rPr>
        <w:t>lst1</w:t>
      </w:r>
      <w:r>
        <w:rPr>
          <w:sz w:val="28"/>
          <w:szCs w:val="28"/>
          <w:lang w:val="en" w:eastAsia="en"/>
        </w:rPr>
        <w:t xml:space="preserve"> and </w:t>
      </w:r>
      <w:r w:rsidRPr="004345AB">
        <w:rPr>
          <w:rStyle w:val="notprenotclassLcode"/>
          <w:rFonts w:ascii="Fira Code" w:eastAsia="Fira Code" w:hAnsi="Fira Code" w:cs="Fira Code"/>
          <w:color w:val="B02145"/>
          <w:lang w:val="en" w:eastAsia="en"/>
        </w:rPr>
        <w:t>lst2</w:t>
      </w:r>
      <w:r>
        <w:rPr>
          <w:sz w:val="28"/>
          <w:szCs w:val="28"/>
          <w:lang w:val="en" w:eastAsia="en"/>
        </w:rPr>
        <w:t xml:space="preserve">) are referencing the same object. This may be useful in some cases where you want a change in one object to be reflected on the other. But generally, this behavior would not be desirable. If you want multiple copies of a same list, you should consider </w:t>
      </w:r>
      <w:r>
        <w:rPr>
          <w:rStyle w:val="em"/>
          <w:sz w:val="28"/>
          <w:szCs w:val="28"/>
          <w:lang w:val="en" w:eastAsia="en"/>
        </w:rPr>
        <w:t>cloning</w:t>
      </w:r>
      <w:r>
        <w:rPr>
          <w:sz w:val="28"/>
          <w:szCs w:val="28"/>
          <w:lang w:val="en" w:eastAsia="en"/>
        </w:rPr>
        <w:t xml:space="preserve"> it.</w:t>
      </w:r>
    </w:p>
    <w:p w14:paraId="19E74A4C"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lastRenderedPageBreak/>
        <w:t>There are several ways to clone, or copy, lists to other variables.</w:t>
      </w:r>
    </w:p>
    <w:p w14:paraId="5919F2B7" w14:textId="42F99F19"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 xml:space="preserve">Method 1: Use the </w:t>
      </w:r>
      <w:r w:rsidRPr="004345AB">
        <w:rPr>
          <w:rStyle w:val="notprenotclassLcode"/>
          <w:rFonts w:ascii="Fira Code" w:eastAsia="Fira Code" w:hAnsi="Fira Code" w:cs="Fira Code"/>
          <w:i w:val="0"/>
          <w:iCs w:val="0"/>
          <w:sz w:val="25"/>
          <w:szCs w:val="25"/>
          <w:lang w:val="en" w:eastAsia="en"/>
        </w:rPr>
        <w:t>copy()</w:t>
      </w:r>
      <w:r>
        <w:rPr>
          <w:rStyle w:val="Strong1"/>
          <w:sz w:val="26"/>
          <w:szCs w:val="26"/>
          <w:lang w:val="en" w:eastAsia="en"/>
        </w:rPr>
        <w:t xml:space="preserve"> Method</w:t>
      </w:r>
    </w:p>
    <w:p w14:paraId="1E5E4B5B"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4FA010E5"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w:t>
      </w:r>
      <w:proofErr w:type="spellStart"/>
      <w:r>
        <w:rPr>
          <w:rFonts w:ascii="Fira Code" w:eastAsia="Fira Code" w:hAnsi="Fira Code" w:cs="Fira Code"/>
          <w:sz w:val="21"/>
          <w:szCs w:val="21"/>
          <w:lang w:val="en" w:eastAsia="en"/>
        </w:rPr>
        <w:t>a.copy</w:t>
      </w:r>
      <w:proofErr w:type="spellEnd"/>
      <w:r>
        <w:rPr>
          <w:rFonts w:ascii="Fira Code" w:eastAsia="Fira Code" w:hAnsi="Fira Code" w:cs="Fira Code"/>
          <w:sz w:val="21"/>
          <w:szCs w:val="21"/>
          <w:lang w:val="en" w:eastAsia="en"/>
        </w:rPr>
        <w:t>()</w:t>
      </w:r>
    </w:p>
    <w:p w14:paraId="12F317A4"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w:t>
      </w:r>
    </w:p>
    <w:p w14:paraId="1943DC66"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7A8F1D72"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10</w:t>
      </w:r>
    </w:p>
    <w:p w14:paraId="0C486E45" w14:textId="2F08AAD9"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print(a, b)</w:t>
      </w:r>
    </w:p>
    <w:p w14:paraId="51BAFBBF"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0D58AE7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[1, 2, 3] [1, 2, 3]</w:t>
      </w:r>
    </w:p>
    <w:p w14:paraId="1E29200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3] [1, 2, 3]</w:t>
      </w:r>
    </w:p>
    <w:p w14:paraId="2ABDC957"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Method 2: Use Slicing</w:t>
      </w:r>
    </w:p>
    <w:p w14:paraId="3EFD0E0B"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5A68EC8C"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a[:]</w:t>
      </w:r>
    </w:p>
    <w:p w14:paraId="374FEE9D"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w:t>
      </w:r>
    </w:p>
    <w:p w14:paraId="46D00CA4"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3402A54A"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10</w:t>
      </w:r>
    </w:p>
    <w:p w14:paraId="774C6C02" w14:textId="2A69B2F2" w:rsidR="004345AB" w:rsidRP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print(a, b)</w:t>
      </w:r>
    </w:p>
    <w:p w14:paraId="49D884A8"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12660BA8"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[1, 2, 3] [1, 2, 3]</w:t>
      </w:r>
    </w:p>
    <w:p w14:paraId="6FD9F1B6"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3] [1, 2, 3]</w:t>
      </w:r>
    </w:p>
    <w:p w14:paraId="171AD07A" w14:textId="7F1690DD"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 xml:space="preserve">Method 3: Use the </w:t>
      </w:r>
      <w:r w:rsidRPr="004345AB">
        <w:rPr>
          <w:rStyle w:val="notprenotclassLcode"/>
          <w:rFonts w:ascii="Fira Code" w:eastAsia="Fira Code" w:hAnsi="Fira Code" w:cs="Fira Code"/>
          <w:i w:val="0"/>
          <w:iCs w:val="0"/>
          <w:sz w:val="25"/>
          <w:szCs w:val="25"/>
          <w:lang w:val="en" w:eastAsia="en"/>
        </w:rPr>
        <w:t>list()</w:t>
      </w:r>
      <w:r>
        <w:rPr>
          <w:rStyle w:val="Strong1"/>
          <w:sz w:val="26"/>
          <w:szCs w:val="26"/>
          <w:lang w:val="en" w:eastAsia="en"/>
        </w:rPr>
        <w:t xml:space="preserve"> Function</w:t>
      </w:r>
    </w:p>
    <w:p w14:paraId="173906DF"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243CC42B"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(a)</w:t>
      </w:r>
    </w:p>
    <w:p w14:paraId="5795EF6C"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w:t>
      </w:r>
    </w:p>
    <w:p w14:paraId="57F25951"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6A38D95A"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10</w:t>
      </w:r>
    </w:p>
    <w:p w14:paraId="5E10084A" w14:textId="0C170574" w:rsidR="004345AB" w:rsidRP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print(a, b)</w:t>
      </w:r>
    </w:p>
    <w:p w14:paraId="281AE636"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lastRenderedPageBreak/>
        <w:t>Output</w:t>
      </w:r>
    </w:p>
    <w:p w14:paraId="2AFE6B9A"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[1, 2, 3] [1, 2, 3]</w:t>
      </w:r>
    </w:p>
    <w:p w14:paraId="7D72BF72"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3] [1, 2, 3]</w:t>
      </w:r>
    </w:p>
    <w:p w14:paraId="362763B6"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All three methods can be used to copy over lists to other variables. However, </w:t>
      </w:r>
      <w:proofErr w:type="gramStart"/>
      <w:r>
        <w:rPr>
          <w:sz w:val="28"/>
          <w:szCs w:val="28"/>
          <w:lang w:val="en" w:eastAsia="en"/>
        </w:rPr>
        <w:t>let’s</w:t>
      </w:r>
      <w:proofErr w:type="gramEnd"/>
      <w:r>
        <w:rPr>
          <w:sz w:val="28"/>
          <w:szCs w:val="28"/>
          <w:lang w:val="en" w:eastAsia="en"/>
        </w:rPr>
        <w:t xml:space="preserve"> look at the following example:</w:t>
      </w:r>
    </w:p>
    <w:p w14:paraId="20291B28"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List Cloning</w:t>
      </w:r>
    </w:p>
    <w:p w14:paraId="370A821D"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7DCCE10E"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w:t>
      </w:r>
      <w:proofErr w:type="spellStart"/>
      <w:r>
        <w:rPr>
          <w:rFonts w:ascii="Fira Code" w:eastAsia="Fira Code" w:hAnsi="Fira Code" w:cs="Fira Code"/>
          <w:sz w:val="21"/>
          <w:szCs w:val="21"/>
          <w:lang w:val="en" w:eastAsia="en"/>
        </w:rPr>
        <w:t>a.copy</w:t>
      </w:r>
      <w:proofErr w:type="spellEnd"/>
      <w:r>
        <w:rPr>
          <w:rFonts w:ascii="Fira Code" w:eastAsia="Fira Code" w:hAnsi="Fira Code" w:cs="Fira Code"/>
          <w:sz w:val="21"/>
          <w:szCs w:val="21"/>
          <w:lang w:val="en" w:eastAsia="en"/>
        </w:rPr>
        <w:t>()</w:t>
      </w:r>
    </w:p>
    <w:p w14:paraId="18410468" w14:textId="77777777" w:rsid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p>
    <w:p w14:paraId="2E6BBC62" w14:textId="12DF36AB" w:rsidR="004345AB" w:rsidRP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print(a, b)</w:t>
      </w:r>
    </w:p>
    <w:p w14:paraId="7626C494"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8505ED2" w14:textId="74A4D378" w:rsidR="004345AB" w:rsidRPr="004345AB" w:rsidRDefault="004345AB" w:rsidP="004345A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[[0, 2], 3, 4] [[0, 2], 3, 4]</w:t>
      </w:r>
    </w:p>
    <w:p w14:paraId="4E527E46" w14:textId="20973AB6"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In this case, the change is reflected across all instances of the list. This is because all three </w:t>
      </w:r>
      <w:proofErr w:type="gramStart"/>
      <w:r>
        <w:rPr>
          <w:sz w:val="28"/>
          <w:szCs w:val="28"/>
          <w:lang w:val="en" w:eastAsia="en"/>
        </w:rPr>
        <w:t>aforementioned methods</w:t>
      </w:r>
      <w:proofErr w:type="gramEnd"/>
      <w:r>
        <w:rPr>
          <w:sz w:val="28"/>
          <w:szCs w:val="28"/>
          <w:lang w:val="en" w:eastAsia="en"/>
        </w:rPr>
        <w:t xml:space="preserve"> are creating </w:t>
      </w:r>
      <w:r>
        <w:rPr>
          <w:rStyle w:val="em"/>
          <w:sz w:val="28"/>
          <w:szCs w:val="28"/>
          <w:lang w:val="en" w:eastAsia="en"/>
        </w:rPr>
        <w:t>shallow copies</w:t>
      </w:r>
      <w:r>
        <w:rPr>
          <w:sz w:val="28"/>
          <w:szCs w:val="28"/>
          <w:lang w:val="en" w:eastAsia="en"/>
        </w:rPr>
        <w:t xml:space="preserve"> of the original list. This means that the list itself is a different object (with different IDs), but its elements may not be different. </w:t>
      </w:r>
      <w:proofErr w:type="gramStart"/>
      <w:r>
        <w:rPr>
          <w:sz w:val="28"/>
          <w:szCs w:val="28"/>
          <w:lang w:val="en" w:eastAsia="en"/>
        </w:rPr>
        <w:t>Let’s</w:t>
      </w:r>
      <w:proofErr w:type="gramEnd"/>
      <w:r>
        <w:rPr>
          <w:sz w:val="28"/>
          <w:szCs w:val="28"/>
          <w:lang w:val="en" w:eastAsia="en"/>
        </w:rPr>
        <w:t xml:space="preserve"> look in more detail:</w:t>
      </w:r>
    </w:p>
    <w:p w14:paraId="4DC3110E" w14:textId="77777777" w:rsidR="004345AB" w:rsidRDefault="004345AB" w:rsidP="004345AB">
      <w:pPr>
        <w:pStyle w:val="listingblocktitle"/>
        <w:spacing w:after="73" w:line="383" w:lineRule="atLeast"/>
        <w:ind w:left="272" w:right="272"/>
        <w:rPr>
          <w:sz w:val="26"/>
          <w:szCs w:val="26"/>
          <w:lang w:val="en" w:eastAsia="en"/>
        </w:rPr>
      </w:pPr>
      <w:r>
        <w:rPr>
          <w:rStyle w:val="Strong1"/>
          <w:sz w:val="26"/>
          <w:szCs w:val="26"/>
          <w:lang w:val="en" w:eastAsia="en"/>
        </w:rPr>
        <w:t>Shallow Copy (Python Shell)</w:t>
      </w:r>
    </w:p>
    <w:p w14:paraId="4F7226D1"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inner = ['a', 'b']</w:t>
      </w:r>
    </w:p>
    <w:p w14:paraId="69480CDF"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 = [inner, 'c']</w:t>
      </w:r>
    </w:p>
    <w:p w14:paraId="0C22A4E6"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b = </w:t>
      </w:r>
      <w:proofErr w:type="spellStart"/>
      <w:r>
        <w:rPr>
          <w:rFonts w:ascii="Fira Code" w:eastAsia="Fira Code" w:hAnsi="Fira Code" w:cs="Fira Code"/>
          <w:sz w:val="21"/>
          <w:szCs w:val="21"/>
          <w:shd w:val="clear" w:color="auto" w:fill="auto"/>
          <w:lang w:val="en" w:eastAsia="en"/>
        </w:rPr>
        <w:t>a.copy</w:t>
      </w:r>
      <w:proofErr w:type="spellEnd"/>
      <w:r>
        <w:rPr>
          <w:rFonts w:ascii="Fira Code" w:eastAsia="Fira Code" w:hAnsi="Fira Code" w:cs="Fira Code"/>
          <w:sz w:val="21"/>
          <w:szCs w:val="21"/>
          <w:shd w:val="clear" w:color="auto" w:fill="auto"/>
          <w:lang w:val="en" w:eastAsia="en"/>
        </w:rPr>
        <w:t>()</w:t>
      </w:r>
    </w:p>
    <w:p w14:paraId="281CD5E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print(a, b)</w:t>
      </w:r>
    </w:p>
    <w:p w14:paraId="75462021" w14:textId="64B41482"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'b'], 'c'] [['a', 'b'], 'c']</w:t>
      </w:r>
    </w:p>
    <w:p w14:paraId="6B83A880" w14:textId="5BC00AB3"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w:t>
      </w:r>
    </w:p>
    <w:p w14:paraId="1E4B9ACF"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id(a)</w:t>
      </w:r>
    </w:p>
    <w:p w14:paraId="557EC4C0"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1827986301576</w:t>
      </w:r>
    </w:p>
    <w:p w14:paraId="7B4ED38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id(b)</w:t>
      </w:r>
    </w:p>
    <w:p w14:paraId="1A1539A9"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1827986800072</w:t>
      </w:r>
    </w:p>
    <w:p w14:paraId="3B51BF9E"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id(a[0])</w:t>
      </w:r>
    </w:p>
    <w:p w14:paraId="4A30E538"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1827986301512</w:t>
      </w:r>
    </w:p>
    <w:p w14:paraId="50D6607F"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id(b[0])</w:t>
      </w:r>
    </w:p>
    <w:p w14:paraId="4B40C918"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1827986301512</w:t>
      </w:r>
    </w:p>
    <w:p w14:paraId="0F6F7936" w14:textId="25462D9C" w:rsidR="004345AB" w:rsidRPr="00E35335" w:rsidRDefault="004345AB" w:rsidP="004345AB">
      <w:pPr>
        <w:pStyle w:val="p"/>
        <w:spacing w:after="330" w:line="449" w:lineRule="atLeast"/>
        <w:ind w:left="272" w:right="272"/>
        <w:rPr>
          <w:sz w:val="28"/>
          <w:szCs w:val="28"/>
          <w:lang w:val="en" w:eastAsia="en"/>
        </w:rPr>
      </w:pPr>
      <w:r>
        <w:rPr>
          <w:sz w:val="28"/>
          <w:szCs w:val="28"/>
          <w:lang w:val="en" w:eastAsia="en"/>
        </w:rPr>
        <w:t xml:space="preserve">We can see that the IDs of the lists </w:t>
      </w:r>
      <w:r w:rsidRPr="004345AB">
        <w:rPr>
          <w:rStyle w:val="notprenotclassLcode"/>
          <w:rFonts w:ascii="Fira Code" w:eastAsia="Fira Code" w:hAnsi="Fira Code" w:cs="Fira Code"/>
          <w:color w:val="B02145"/>
          <w:lang w:val="en" w:eastAsia="en"/>
        </w:rPr>
        <w:t>a</w:t>
      </w:r>
      <w:r>
        <w:rPr>
          <w:sz w:val="28"/>
          <w:szCs w:val="28"/>
          <w:lang w:val="en" w:eastAsia="en"/>
        </w:rPr>
        <w:t xml:space="preserve"> and </w:t>
      </w:r>
      <w:r w:rsidRPr="004345AB">
        <w:rPr>
          <w:rStyle w:val="notprenotclassLcode"/>
          <w:rFonts w:ascii="Fira Code" w:eastAsia="Fira Code" w:hAnsi="Fira Code" w:cs="Fira Code"/>
          <w:color w:val="B02145"/>
          <w:lang w:val="en" w:eastAsia="en"/>
        </w:rPr>
        <w:t>b</w:t>
      </w:r>
      <w:r>
        <w:rPr>
          <w:sz w:val="28"/>
          <w:szCs w:val="28"/>
          <w:lang w:val="en" w:eastAsia="en"/>
        </w:rPr>
        <w:t xml:space="preserve"> are different, but the IDs of their first element are equal. This means that if the</w:t>
      </w:r>
      <w:r w:rsidR="00E35335">
        <w:rPr>
          <w:sz w:val="28"/>
          <w:szCs w:val="28"/>
          <w:lang w:val="en" w:eastAsia="en"/>
        </w:rPr>
        <w:t xml:space="preserve"> list contains mutable</w:t>
      </w:r>
      <w:r>
        <w:rPr>
          <w:sz w:val="28"/>
          <w:szCs w:val="28"/>
          <w:lang w:val="en" w:eastAsia="en"/>
        </w:rPr>
        <w:t xml:space="preserve"> elements</w:t>
      </w:r>
      <w:r w:rsidR="00E35335">
        <w:rPr>
          <w:sz w:val="28"/>
          <w:szCs w:val="28"/>
          <w:lang w:val="en" w:eastAsia="en"/>
        </w:rPr>
        <w:t>, changes to those elements will be reflected on other shallow copied instances of that list</w:t>
      </w:r>
      <w:r>
        <w:rPr>
          <w:sz w:val="28"/>
          <w:szCs w:val="28"/>
          <w:lang w:val="en" w:eastAsia="en"/>
        </w:rPr>
        <w:t xml:space="preserve">. </w:t>
      </w:r>
      <w:r w:rsidR="00E35335">
        <w:rPr>
          <w:sz w:val="28"/>
          <w:szCs w:val="28"/>
          <w:lang w:val="en" w:eastAsia="en"/>
        </w:rPr>
        <w:t xml:space="preserve">Because lists are mutable, change to the list </w:t>
      </w:r>
      <w:r w:rsidR="00E35335" w:rsidRPr="004345AB">
        <w:rPr>
          <w:rStyle w:val="notprenotclassLcode"/>
          <w:rFonts w:ascii="Fira Code" w:eastAsia="Fira Code" w:hAnsi="Fira Code" w:cs="Fira Code"/>
          <w:color w:val="B02145"/>
          <w:lang w:val="en" w:eastAsia="en"/>
        </w:rPr>
        <w:t>a</w:t>
      </w:r>
      <w:r w:rsidR="00E35335">
        <w:rPr>
          <w:sz w:val="28"/>
          <w:szCs w:val="28"/>
          <w:lang w:val="en" w:eastAsia="en"/>
        </w:rPr>
        <w:t xml:space="preserve"> under the </w:t>
      </w:r>
      <w:r w:rsidR="00E35335">
        <w:rPr>
          <w:i/>
          <w:iCs/>
          <w:sz w:val="28"/>
          <w:szCs w:val="28"/>
          <w:lang w:val="en" w:eastAsia="en"/>
        </w:rPr>
        <w:t xml:space="preserve">List Cloning </w:t>
      </w:r>
      <w:r w:rsidR="00E35335">
        <w:rPr>
          <w:sz w:val="28"/>
          <w:szCs w:val="28"/>
          <w:lang w:val="en" w:eastAsia="en"/>
        </w:rPr>
        <w:t xml:space="preserve">example also resulted in a change to the list </w:t>
      </w:r>
      <w:r w:rsidR="00E35335" w:rsidRPr="004345AB">
        <w:rPr>
          <w:rStyle w:val="notprenotclassLcode"/>
          <w:rFonts w:ascii="Fira Code" w:eastAsia="Fira Code" w:hAnsi="Fira Code" w:cs="Fira Code"/>
          <w:color w:val="B02145"/>
          <w:lang w:val="en" w:eastAsia="en"/>
        </w:rPr>
        <w:t>b</w:t>
      </w:r>
      <w:r w:rsidR="00E35335">
        <w:rPr>
          <w:sz w:val="28"/>
          <w:szCs w:val="28"/>
          <w:lang w:val="en" w:eastAsia="en"/>
        </w:rPr>
        <w:t xml:space="preserve"> .</w:t>
      </w:r>
    </w:p>
    <w:p w14:paraId="4289B7C7" w14:textId="77777777" w:rsidR="004345AB" w:rsidRDefault="004345AB" w:rsidP="004345AB">
      <w:pPr>
        <w:pStyle w:val="p"/>
        <w:spacing w:after="330" w:line="449" w:lineRule="atLeast"/>
        <w:ind w:left="272" w:right="272"/>
        <w:rPr>
          <w:sz w:val="28"/>
          <w:szCs w:val="28"/>
          <w:lang w:val="en" w:eastAsia="en"/>
        </w:rPr>
      </w:pPr>
      <w:r>
        <w:rPr>
          <w:sz w:val="28"/>
          <w:szCs w:val="28"/>
          <w:lang w:val="en" w:eastAsia="en"/>
        </w:rPr>
        <w:t xml:space="preserve">The cloning method that creates a different object for each element is called </w:t>
      </w:r>
      <w:r>
        <w:rPr>
          <w:rStyle w:val="em"/>
          <w:sz w:val="28"/>
          <w:szCs w:val="28"/>
          <w:lang w:val="en" w:eastAsia="en"/>
        </w:rPr>
        <w:t>deep copying</w:t>
      </w:r>
      <w:r>
        <w:rPr>
          <w:sz w:val="28"/>
          <w:szCs w:val="28"/>
          <w:lang w:val="en" w:eastAsia="en"/>
        </w:rPr>
        <w:t>, which will not be covered right now.</w:t>
      </w:r>
    </w:p>
    <w:p w14:paraId="385C18BF" w14:textId="77777777" w:rsidR="004345AB" w:rsidRDefault="004345AB" w:rsidP="004345A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3.15: Guess the Output (Python Shell)</w:t>
      </w:r>
    </w:p>
    <w:p w14:paraId="402E2DDB"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a = ['a', 'b', 'c']</w:t>
      </w:r>
    </w:p>
    <w:p w14:paraId="46A1F590"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 = a</w:t>
      </w:r>
    </w:p>
    <w:p w14:paraId="4E566855"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 += ['d']</w:t>
      </w:r>
    </w:p>
    <w:p w14:paraId="63ED689B"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print(a, b)</w:t>
      </w:r>
    </w:p>
    <w:p w14:paraId="25D2F972"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9B85CE9"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 = ['string', True, 1, 1.1]</w:t>
      </w:r>
    </w:p>
    <w:p w14:paraId="20D12FF6"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 = a[:]</w:t>
      </w:r>
    </w:p>
    <w:p w14:paraId="1429B7A1"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a[0] = 'STRING'</w:t>
      </w:r>
    </w:p>
    <w:p w14:paraId="1F764500"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print(a, b)</w:t>
      </w:r>
    </w:p>
    <w:p w14:paraId="1741DC9B"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4B8E459"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 = [[1, 2, 3], 4]</w:t>
      </w:r>
    </w:p>
    <w:p w14:paraId="541D1375"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 = list(a)</w:t>
      </w:r>
    </w:p>
    <w:p w14:paraId="7A804345"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a[1] = 5</w:t>
      </w:r>
    </w:p>
    <w:p w14:paraId="25A1B11E"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print(a, b)</w:t>
      </w:r>
    </w:p>
    <w:p w14:paraId="471499E6"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7C60E9C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 = [[1, 2, 3], 4]</w:t>
      </w:r>
    </w:p>
    <w:p w14:paraId="2CF4DC8C"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 = list(a)</w:t>
      </w:r>
    </w:p>
    <w:p w14:paraId="48BDA054"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a[0] = 5</w:t>
      </w:r>
    </w:p>
    <w:p w14:paraId="2DBC9C92"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print(a, b)</w:t>
      </w:r>
    </w:p>
    <w:p w14:paraId="37CF4FA7"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72F7F81" w14:textId="77777777" w:rsidR="004345AB" w:rsidRDefault="004345AB" w:rsidP="004345A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643B366D" w14:textId="1AE3991C"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['a', 'b', 'c', 'd'] ['a', 'b', 'c', 'd']</w:t>
      </w:r>
    </w:p>
    <w:p w14:paraId="4EA3E723"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['STRING', True, 1, 1.1] ['string', True, 1, 1.1]</w:t>
      </w:r>
    </w:p>
    <w:p w14:paraId="00E70701"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 5] [[1, 2, 3], 4]</w:t>
      </w:r>
    </w:p>
    <w:p w14:paraId="3A046A4F"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[5, 4] [[1, 2, 3], 4]</w:t>
      </w:r>
    </w:p>
    <w:p w14:paraId="566F3456" w14:textId="77777777" w:rsidR="004345AB" w:rsidRDefault="004345AB" w:rsidP="004345A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825C354" w14:textId="69EE036F" w:rsidR="00F559C1" w:rsidRPr="0011066B" w:rsidRDefault="004345AB" w:rsidP="004345A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sz w:val="28"/>
          <w:szCs w:val="28"/>
          <w:lang w:val="en" w:eastAsia="en"/>
        </w:rPr>
        <w:sectPr w:rsidR="00F559C1" w:rsidRPr="0011066B" w:rsidSect="00CE5364">
          <w:pgSz w:w="12240" w:h="15840"/>
          <w:pgMar w:top="720" w:right="720" w:bottom="720" w:left="720" w:header="720" w:footer="288" w:gutter="0"/>
          <w:cols w:space="720"/>
          <w:docGrid w:linePitch="394"/>
        </w:sectPr>
      </w:pPr>
      <w:r>
        <w:rPr>
          <w:rFonts w:ascii="Fira Code" w:eastAsia="Fira Code" w:hAnsi="Fira Code" w:cs="Fira Code"/>
          <w:sz w:val="21"/>
          <w:szCs w:val="21"/>
          <w:shd w:val="clear" w:color="auto" w:fill="auto"/>
          <w:lang w:val="en" w:eastAsia="en"/>
        </w:rPr>
        <w:lastRenderedPageBreak/>
        <w:t xml:space="preserve">For the last example, list </w:t>
      </w:r>
      <w:r w:rsidRPr="00E35335">
        <w:rPr>
          <w:rFonts w:ascii="Fira Code" w:eastAsia="Fira Code" w:hAnsi="Fira Code" w:cs="Fira Code"/>
          <w:color w:val="B02145"/>
          <w:sz w:val="21"/>
          <w:szCs w:val="21"/>
          <w:shd w:val="clear" w:color="auto" w:fill="auto"/>
          <w:lang w:val="en" w:eastAsia="en"/>
        </w:rPr>
        <w:t>b</w:t>
      </w:r>
      <w:r>
        <w:rPr>
          <w:rFonts w:ascii="Fira Code" w:eastAsia="Fira Code" w:hAnsi="Fira Code" w:cs="Fira Code"/>
          <w:sz w:val="21"/>
          <w:szCs w:val="21"/>
          <w:shd w:val="clear" w:color="auto" w:fill="auto"/>
          <w:lang w:val="en" w:eastAsia="en"/>
        </w:rPr>
        <w:t xml:space="preserve"> was not changed because the nested list itself was not changed. The number </w:t>
      </w:r>
      <w:r w:rsidRPr="00E35335">
        <w:rPr>
          <w:rFonts w:ascii="Fira Code" w:eastAsia="Fira Code" w:hAnsi="Fira Code" w:cs="Fira Code"/>
          <w:color w:val="B02145"/>
          <w:sz w:val="21"/>
          <w:szCs w:val="21"/>
          <w:shd w:val="clear" w:color="auto" w:fill="auto"/>
          <w:lang w:val="en" w:eastAsia="en"/>
        </w:rPr>
        <w:t>5</w:t>
      </w:r>
      <w:r>
        <w:rPr>
          <w:rFonts w:ascii="Fira Code" w:eastAsia="Fira Code" w:hAnsi="Fira Code" w:cs="Fira Code"/>
          <w:sz w:val="21"/>
          <w:szCs w:val="21"/>
          <w:shd w:val="clear" w:color="auto" w:fill="auto"/>
          <w:lang w:val="en" w:eastAsia="en"/>
        </w:rPr>
        <w:t xml:space="preserve"> was simply assigned to the first index of </w:t>
      </w:r>
      <w:r w:rsidR="00E35335">
        <w:rPr>
          <w:rFonts w:ascii="Fira Code" w:eastAsia="Fira Code" w:hAnsi="Fira Code" w:cs="Fira Code"/>
          <w:color w:val="B02145"/>
          <w:sz w:val="21"/>
          <w:szCs w:val="21"/>
          <w:shd w:val="clear" w:color="auto" w:fill="auto"/>
          <w:lang w:val="en" w:eastAsia="en"/>
        </w:rPr>
        <w:t>a</w:t>
      </w:r>
      <w:r>
        <w:rPr>
          <w:rFonts w:ascii="Fira Code" w:eastAsia="Fira Code" w:hAnsi="Fira Code" w:cs="Fira Code"/>
          <w:sz w:val="21"/>
          <w:szCs w:val="21"/>
          <w:shd w:val="clear" w:color="auto" w:fill="auto"/>
          <w:lang w:val="en" w:eastAsia="en"/>
        </w:rPr>
        <w:t>.</w:t>
      </w:r>
    </w:p>
    <w:p w14:paraId="6BC33A2A" w14:textId="203FBA14" w:rsidR="00F559C1" w:rsidRDefault="00F559C1" w:rsidP="00F559C1">
      <w:pPr>
        <w:pStyle w:val="Heading3"/>
        <w:keepNext w:val="0"/>
        <w:spacing w:before="290" w:after="145" w:line="479" w:lineRule="atLeast"/>
        <w:ind w:left="272" w:right="272"/>
        <w:rPr>
          <w:sz w:val="40"/>
          <w:szCs w:val="40"/>
          <w:lang w:val="en" w:eastAsia="en"/>
        </w:rPr>
      </w:pPr>
      <w:r>
        <w:rPr>
          <w:sz w:val="40"/>
          <w:szCs w:val="40"/>
          <w:lang w:val="en" w:eastAsia="en"/>
        </w:rPr>
        <w:lastRenderedPageBreak/>
        <w:t>3.2. Strings</w:t>
      </w:r>
    </w:p>
    <w:p w14:paraId="7E7037FE" w14:textId="77777777" w:rsidR="00A97A1C" w:rsidRDefault="00A97A1C" w:rsidP="00A97A1C">
      <w:pPr>
        <w:pStyle w:val="p"/>
        <w:spacing w:after="330" w:line="449" w:lineRule="atLeast"/>
        <w:ind w:left="272" w:right="272"/>
        <w:rPr>
          <w:sz w:val="28"/>
          <w:szCs w:val="28"/>
          <w:lang w:val="en" w:eastAsia="en"/>
        </w:rPr>
      </w:pPr>
      <w:r>
        <w:rPr>
          <w:sz w:val="28"/>
          <w:szCs w:val="28"/>
          <w:lang w:val="en" w:eastAsia="en"/>
        </w:rPr>
        <w:t xml:space="preserve">We covered strings before but only the surface. Python has various tools to manipulate strings, so </w:t>
      </w:r>
      <w:proofErr w:type="gramStart"/>
      <w:r>
        <w:rPr>
          <w:sz w:val="28"/>
          <w:szCs w:val="28"/>
          <w:lang w:val="en" w:eastAsia="en"/>
        </w:rPr>
        <w:t>let’s</w:t>
      </w:r>
      <w:proofErr w:type="gramEnd"/>
      <w:r>
        <w:rPr>
          <w:sz w:val="28"/>
          <w:szCs w:val="28"/>
          <w:lang w:val="en" w:eastAsia="en"/>
        </w:rPr>
        <w:t xml:space="preserve"> look at the different ways on how to do just that.</w:t>
      </w:r>
    </w:p>
    <w:p w14:paraId="381E4084" w14:textId="77777777" w:rsidR="00A97A1C" w:rsidRDefault="00A97A1C" w:rsidP="00A97A1C">
      <w:pPr>
        <w:pStyle w:val="p"/>
        <w:spacing w:after="330" w:line="449" w:lineRule="atLeast"/>
        <w:ind w:left="272" w:right="272"/>
        <w:rPr>
          <w:sz w:val="28"/>
          <w:szCs w:val="28"/>
          <w:lang w:val="en" w:eastAsia="en"/>
        </w:rPr>
      </w:pPr>
      <w:r>
        <w:rPr>
          <w:sz w:val="28"/>
          <w:szCs w:val="28"/>
          <w:lang w:val="en" w:eastAsia="en"/>
        </w:rPr>
        <w:t xml:space="preserve">As mentioned before, strings are also </w:t>
      </w:r>
      <w:proofErr w:type="spellStart"/>
      <w:r>
        <w:rPr>
          <w:sz w:val="28"/>
          <w:szCs w:val="28"/>
          <w:lang w:val="en" w:eastAsia="en"/>
        </w:rPr>
        <w:t>iterables</w:t>
      </w:r>
      <w:proofErr w:type="spellEnd"/>
      <w:r>
        <w:rPr>
          <w:sz w:val="28"/>
          <w:szCs w:val="28"/>
          <w:lang w:val="en" w:eastAsia="en"/>
        </w:rPr>
        <w:t xml:space="preserve">, which means they can be iterated through. Thus, strings share lots of similarities to lists. Strings are basically </w:t>
      </w:r>
      <w:proofErr w:type="gramStart"/>
      <w:r>
        <w:rPr>
          <w:sz w:val="28"/>
          <w:szCs w:val="28"/>
          <w:lang w:val="en" w:eastAsia="en"/>
        </w:rPr>
        <w:t>lists</w:t>
      </w:r>
      <w:proofErr w:type="gramEnd"/>
      <w:r>
        <w:rPr>
          <w:sz w:val="28"/>
          <w:szCs w:val="28"/>
          <w:lang w:val="en" w:eastAsia="en"/>
        </w:rPr>
        <w:t xml:space="preserve"> with each character as elements. You can </w:t>
      </w:r>
      <w:proofErr w:type="gramStart"/>
      <w:r>
        <w:rPr>
          <w:sz w:val="28"/>
          <w:szCs w:val="28"/>
          <w:lang w:val="en" w:eastAsia="en"/>
        </w:rPr>
        <w:t>actually use</w:t>
      </w:r>
      <w:proofErr w:type="gramEnd"/>
      <w:r>
        <w:rPr>
          <w:sz w:val="28"/>
          <w:szCs w:val="28"/>
          <w:lang w:val="en" w:eastAsia="en"/>
        </w:rPr>
        <w:t xml:space="preserve"> the </w:t>
      </w:r>
      <w:r w:rsidRPr="004F07A8">
        <w:rPr>
          <w:rStyle w:val="notprenotclassLcode"/>
          <w:rFonts w:ascii="Fira Code" w:eastAsia="Fira Code" w:hAnsi="Fira Code" w:cs="Fira Code"/>
          <w:color w:val="B02145"/>
          <w:lang w:val="en" w:eastAsia="en"/>
        </w:rPr>
        <w:t>list</w:t>
      </w:r>
      <w:r w:rsidRPr="00A97A1C">
        <w:rPr>
          <w:rStyle w:val="notprenotclassLcode"/>
          <w:rFonts w:ascii="Fira Code" w:eastAsia="Fira Code" w:hAnsi="Fira Code" w:cs="Fira Code"/>
          <w:color w:val="B02145"/>
          <w:lang w:val="en" w:eastAsia="en"/>
        </w:rPr>
        <w:t>()</w:t>
      </w:r>
      <w:r>
        <w:rPr>
          <w:sz w:val="28"/>
          <w:szCs w:val="28"/>
          <w:lang w:val="en" w:eastAsia="en"/>
        </w:rPr>
        <w:t xml:space="preserve"> function to transform strings to a character array:</w:t>
      </w:r>
    </w:p>
    <w:p w14:paraId="49AFA8D5" w14:textId="54816FAC" w:rsidR="00A97A1C" w:rsidRDefault="00A97A1C" w:rsidP="00A97A1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list('Hello')</w:t>
      </w:r>
    </w:p>
    <w:p w14:paraId="04A60D1A" w14:textId="59502A6E" w:rsidR="00A97A1C" w:rsidRPr="00A97A1C" w:rsidRDefault="00A97A1C" w:rsidP="00A97A1C">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['H', 'e', 'l', 'l', 'o']</w:t>
      </w:r>
    </w:p>
    <w:p w14:paraId="01F56FC0" w14:textId="77777777" w:rsidR="00A97A1C" w:rsidRDefault="00A97A1C" w:rsidP="00A97A1C">
      <w:pPr>
        <w:pStyle w:val="p"/>
        <w:spacing w:after="330" w:line="449" w:lineRule="atLeast"/>
        <w:ind w:left="272" w:right="272"/>
        <w:rPr>
          <w:sz w:val="28"/>
          <w:szCs w:val="28"/>
          <w:lang w:val="en" w:eastAsia="en"/>
        </w:rPr>
      </w:pPr>
      <w:r>
        <w:rPr>
          <w:sz w:val="28"/>
          <w:szCs w:val="28"/>
          <w:lang w:val="en" w:eastAsia="en"/>
        </w:rPr>
        <w:t>In the next section, we will cover operators, functions, and methods that can be used with strings, and you may notice that they function similarly with strings as they do with lists.</w:t>
      </w:r>
    </w:p>
    <w:p w14:paraId="55EF3C77" w14:textId="77777777" w:rsidR="004F07A8" w:rsidRDefault="004F07A8" w:rsidP="004F07A8">
      <w:pPr>
        <w:pStyle w:val="Heading4"/>
        <w:keepNext w:val="0"/>
        <w:spacing w:before="290" w:after="145" w:line="392" w:lineRule="atLeast"/>
        <w:ind w:left="272" w:right="272"/>
        <w:rPr>
          <w:sz w:val="33"/>
          <w:szCs w:val="33"/>
          <w:lang w:val="en" w:eastAsia="en"/>
        </w:rPr>
      </w:pPr>
      <w:r>
        <w:rPr>
          <w:sz w:val="33"/>
          <w:szCs w:val="33"/>
          <w:lang w:val="en" w:eastAsia="en"/>
        </w:rPr>
        <w:t>3.2.1. String Operations, Functions, and Methods</w:t>
      </w:r>
    </w:p>
    <w:p w14:paraId="55EF773F" w14:textId="77777777" w:rsidR="004F07A8" w:rsidRDefault="004F07A8" w:rsidP="004F07A8">
      <w:pPr>
        <w:pStyle w:val="Heading5"/>
        <w:spacing w:before="290" w:after="145" w:line="392" w:lineRule="atLeast"/>
        <w:ind w:left="272" w:right="272"/>
        <w:rPr>
          <w:sz w:val="33"/>
          <w:szCs w:val="33"/>
          <w:lang w:val="en" w:eastAsia="en"/>
        </w:rPr>
      </w:pPr>
      <w:r>
        <w:rPr>
          <w:sz w:val="33"/>
          <w:szCs w:val="33"/>
          <w:lang w:val="en" w:eastAsia="en"/>
        </w:rPr>
        <w:t>A. String Operators</w:t>
      </w:r>
    </w:p>
    <w:p w14:paraId="5EBE99CE" w14:textId="3C2941A9" w:rsidR="004F07A8" w:rsidRDefault="004F07A8" w:rsidP="004F07A8">
      <w:pPr>
        <w:pStyle w:val="p"/>
        <w:spacing w:after="330" w:line="449" w:lineRule="atLeast"/>
        <w:ind w:left="272" w:right="272"/>
        <w:rPr>
          <w:sz w:val="28"/>
          <w:szCs w:val="28"/>
          <w:lang w:val="en" w:eastAsia="en"/>
        </w:rPr>
      </w:pPr>
      <w:r>
        <w:rPr>
          <w:sz w:val="28"/>
          <w:szCs w:val="28"/>
          <w:lang w:val="en" w:eastAsia="en"/>
        </w:rPr>
        <w:t>The following are operators that can be used with strings in Python.</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612"/>
        <w:gridCol w:w="2073"/>
        <w:gridCol w:w="2072"/>
        <w:gridCol w:w="4501"/>
      </w:tblGrid>
      <w:tr w:rsidR="00264C58" w:rsidRPr="00264C58" w14:paraId="676C6533" w14:textId="77777777" w:rsidTr="00264C58">
        <w:trPr>
          <w:tblHeader/>
          <w:tblCellSpacing w:w="0" w:type="dxa"/>
        </w:trPr>
        <w:tc>
          <w:tcPr>
            <w:tcW w:w="78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11F5F95" w14:textId="77777777" w:rsidR="004F07A8" w:rsidRPr="00264C58" w:rsidRDefault="004F07A8" w:rsidP="00264C58">
            <w:pPr>
              <w:shd w:val="clear" w:color="auto" w:fill="F7F8F7"/>
              <w:spacing w:line="465" w:lineRule="atLeast"/>
              <w:jc w:val="center"/>
              <w:rPr>
                <w:b/>
                <w:bCs/>
                <w:sz w:val="26"/>
                <w:szCs w:val="26"/>
                <w:lang w:val="en" w:eastAsia="en"/>
              </w:rPr>
            </w:pPr>
            <w:r w:rsidRPr="00264C58">
              <w:rPr>
                <w:b/>
                <w:bCs/>
                <w:sz w:val="26"/>
                <w:szCs w:val="26"/>
                <w:lang w:val="en" w:eastAsia="en"/>
              </w:rPr>
              <w:t>Operator</w:t>
            </w:r>
          </w:p>
        </w:tc>
        <w:tc>
          <w:tcPr>
            <w:tcW w:w="1010"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3BA2B89C" w14:textId="77777777" w:rsidR="004F07A8" w:rsidRPr="00264C58" w:rsidRDefault="004F07A8" w:rsidP="00264C58">
            <w:pPr>
              <w:shd w:val="clear" w:color="auto" w:fill="F7F8F7"/>
              <w:spacing w:line="465" w:lineRule="atLeast"/>
              <w:jc w:val="center"/>
              <w:rPr>
                <w:b/>
                <w:bCs/>
                <w:sz w:val="26"/>
                <w:szCs w:val="26"/>
                <w:lang w:val="en" w:eastAsia="en"/>
              </w:rPr>
            </w:pPr>
            <w:r w:rsidRPr="00264C58">
              <w:rPr>
                <w:b/>
                <w:bCs/>
                <w:sz w:val="26"/>
                <w:szCs w:val="26"/>
                <w:lang w:val="en" w:eastAsia="en"/>
              </w:rPr>
              <w:t>Name</w:t>
            </w:r>
          </w:p>
        </w:tc>
        <w:tc>
          <w:tcPr>
            <w:tcW w:w="1010"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6C911E92" w14:textId="77777777" w:rsidR="004F07A8" w:rsidRPr="00264C58" w:rsidRDefault="004F07A8" w:rsidP="00264C58">
            <w:pPr>
              <w:shd w:val="clear" w:color="auto" w:fill="F7F8F7"/>
              <w:spacing w:line="465" w:lineRule="atLeast"/>
              <w:jc w:val="center"/>
              <w:rPr>
                <w:b/>
                <w:bCs/>
                <w:sz w:val="26"/>
                <w:szCs w:val="26"/>
                <w:lang w:val="en" w:eastAsia="en"/>
              </w:rPr>
            </w:pPr>
            <w:r w:rsidRPr="00264C58">
              <w:rPr>
                <w:b/>
                <w:bCs/>
                <w:sz w:val="26"/>
                <w:szCs w:val="26"/>
                <w:lang w:val="en" w:eastAsia="en"/>
              </w:rPr>
              <w:t>Example</w:t>
            </w:r>
          </w:p>
        </w:tc>
        <w:tc>
          <w:tcPr>
            <w:tcW w:w="2194"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164EC871" w14:textId="77777777" w:rsidR="004F07A8" w:rsidRPr="00264C58" w:rsidRDefault="004F07A8" w:rsidP="00264C58">
            <w:pPr>
              <w:shd w:val="clear" w:color="auto" w:fill="F7F8F7"/>
              <w:spacing w:line="465" w:lineRule="atLeast"/>
              <w:rPr>
                <w:b/>
                <w:bCs/>
                <w:sz w:val="26"/>
                <w:szCs w:val="26"/>
                <w:lang w:val="en" w:eastAsia="en"/>
              </w:rPr>
            </w:pPr>
            <w:r w:rsidRPr="00264C58">
              <w:rPr>
                <w:b/>
                <w:bCs/>
                <w:sz w:val="26"/>
                <w:szCs w:val="26"/>
                <w:lang w:val="en" w:eastAsia="en"/>
              </w:rPr>
              <w:t>Description</w:t>
            </w:r>
          </w:p>
        </w:tc>
      </w:tr>
      <w:tr w:rsidR="00264C58" w:rsidRPr="00264C58" w14:paraId="404F22AE" w14:textId="77777777" w:rsidTr="00264C58">
        <w:trPr>
          <w:tblCellSpacing w:w="0" w:type="dxa"/>
        </w:trPr>
        <w:tc>
          <w:tcPr>
            <w:tcW w:w="78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47340AD"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484FCF3" w14:textId="77777777" w:rsidR="004F07A8" w:rsidRPr="00264C58" w:rsidRDefault="004F07A8" w:rsidP="00264C58">
            <w:pPr>
              <w:pStyle w:val="ptableblocknth-last-child1"/>
              <w:spacing w:line="465" w:lineRule="atLeast"/>
              <w:jc w:val="center"/>
              <w:rPr>
                <w:sz w:val="24"/>
                <w:szCs w:val="24"/>
                <w:lang w:val="en" w:eastAsia="en"/>
              </w:rPr>
            </w:pPr>
            <w:r w:rsidRPr="00264C58">
              <w:rPr>
                <w:sz w:val="24"/>
                <w:szCs w:val="24"/>
                <w:lang w:val="en" w:eastAsia="en"/>
              </w:rPr>
              <w:t>Index Operator</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CE8B06C"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str[x]</w:t>
            </w:r>
          </w:p>
        </w:tc>
        <w:tc>
          <w:tcPr>
            <w:tcW w:w="219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15C4F747" w14:textId="77777777" w:rsidR="004F07A8" w:rsidRPr="00264C58" w:rsidRDefault="004F07A8" w:rsidP="00264C58">
            <w:pPr>
              <w:pStyle w:val="ptableblocknth-last-child1"/>
              <w:spacing w:line="465" w:lineRule="atLeast"/>
              <w:rPr>
                <w:sz w:val="24"/>
                <w:szCs w:val="24"/>
                <w:lang w:val="en" w:eastAsia="en"/>
              </w:rPr>
            </w:pPr>
            <w:r w:rsidRPr="00264C58">
              <w:rPr>
                <w:sz w:val="24"/>
                <w:szCs w:val="24"/>
                <w:lang w:val="en" w:eastAsia="en"/>
              </w:rPr>
              <w:t>Accesses the character at specified index</w:t>
            </w:r>
          </w:p>
        </w:tc>
      </w:tr>
      <w:tr w:rsidR="00264C58" w:rsidRPr="00264C58" w14:paraId="575BC78B" w14:textId="77777777" w:rsidTr="00264C58">
        <w:trPr>
          <w:tblCellSpacing w:w="0" w:type="dxa"/>
        </w:trPr>
        <w:tc>
          <w:tcPr>
            <w:tcW w:w="78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6F2366B"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51E6C1C" w14:textId="77777777" w:rsidR="004F07A8" w:rsidRPr="00264C58" w:rsidRDefault="004F07A8" w:rsidP="00264C58">
            <w:pPr>
              <w:pStyle w:val="ptableblocknth-last-child1"/>
              <w:spacing w:line="465" w:lineRule="atLeast"/>
              <w:jc w:val="center"/>
              <w:rPr>
                <w:sz w:val="24"/>
                <w:szCs w:val="24"/>
                <w:lang w:val="en" w:eastAsia="en"/>
              </w:rPr>
            </w:pPr>
            <w:r w:rsidRPr="00264C58">
              <w:rPr>
                <w:rStyle w:val="ptableblockcodeonly-child"/>
                <w:rFonts w:ascii="Fira Code" w:eastAsia="Fira Code" w:hAnsi="Fira Code" w:cs="Fira Code"/>
                <w:color w:val="B02145"/>
                <w:sz w:val="24"/>
                <w:szCs w:val="24"/>
                <w:lang w:val="en" w:eastAsia="en"/>
              </w:rPr>
              <w:t>+</w:t>
            </w:r>
            <w:r w:rsidRPr="00264C58">
              <w:rPr>
                <w:sz w:val="24"/>
                <w:szCs w:val="24"/>
                <w:lang w:val="en" w:eastAsia="en"/>
              </w:rPr>
              <w:t xml:space="preserve"> Operator</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B261B5A" w14:textId="03C666B4"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str1 + str2</w:t>
            </w:r>
          </w:p>
        </w:tc>
        <w:tc>
          <w:tcPr>
            <w:tcW w:w="219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7FF439D6" w14:textId="77777777" w:rsidR="004F07A8" w:rsidRPr="00264C58" w:rsidRDefault="004F07A8" w:rsidP="00264C58">
            <w:pPr>
              <w:pStyle w:val="ptableblocknth-last-child1"/>
              <w:spacing w:line="465" w:lineRule="atLeast"/>
              <w:rPr>
                <w:sz w:val="24"/>
                <w:szCs w:val="24"/>
                <w:lang w:val="en" w:eastAsia="en"/>
              </w:rPr>
            </w:pPr>
            <w:r w:rsidRPr="00264C58">
              <w:rPr>
                <w:sz w:val="24"/>
                <w:szCs w:val="24"/>
                <w:lang w:val="en" w:eastAsia="en"/>
              </w:rPr>
              <w:t>Concatenates the second string to the end of the first string</w:t>
            </w:r>
          </w:p>
        </w:tc>
      </w:tr>
      <w:tr w:rsidR="00264C58" w:rsidRPr="00264C58" w14:paraId="74489D71" w14:textId="77777777" w:rsidTr="00264C58">
        <w:trPr>
          <w:tblCellSpacing w:w="0" w:type="dxa"/>
        </w:trPr>
        <w:tc>
          <w:tcPr>
            <w:tcW w:w="78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70302A0"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98899E1" w14:textId="77777777" w:rsidR="004F07A8" w:rsidRPr="00264C58" w:rsidRDefault="004F07A8" w:rsidP="00264C58">
            <w:pPr>
              <w:pStyle w:val="ptableblocknth-last-child1"/>
              <w:spacing w:line="465" w:lineRule="atLeast"/>
              <w:jc w:val="center"/>
              <w:rPr>
                <w:sz w:val="24"/>
                <w:szCs w:val="24"/>
                <w:lang w:val="en" w:eastAsia="en"/>
              </w:rPr>
            </w:pPr>
            <w:r w:rsidRPr="00264C58">
              <w:rPr>
                <w:rStyle w:val="ptableblockcodeonly-child"/>
                <w:rFonts w:ascii="Fira Code" w:eastAsia="Fira Code" w:hAnsi="Fira Code" w:cs="Fira Code"/>
                <w:color w:val="B02145"/>
                <w:sz w:val="24"/>
                <w:szCs w:val="24"/>
                <w:lang w:val="en" w:eastAsia="en"/>
              </w:rPr>
              <w:t>*</w:t>
            </w:r>
            <w:r w:rsidRPr="00264C58">
              <w:rPr>
                <w:sz w:val="24"/>
                <w:szCs w:val="24"/>
                <w:lang w:val="en" w:eastAsia="en"/>
              </w:rPr>
              <w:t xml:space="preserve"> Operator</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88419FE"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str * n</w:t>
            </w:r>
          </w:p>
        </w:tc>
        <w:tc>
          <w:tcPr>
            <w:tcW w:w="219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1EE5E32B" w14:textId="77777777" w:rsidR="004F07A8" w:rsidRPr="00264C58" w:rsidRDefault="004F07A8" w:rsidP="00264C58">
            <w:pPr>
              <w:pStyle w:val="ptableblocknth-last-child1"/>
              <w:spacing w:line="465" w:lineRule="atLeast"/>
              <w:rPr>
                <w:sz w:val="24"/>
                <w:szCs w:val="24"/>
                <w:lang w:val="en" w:eastAsia="en"/>
              </w:rPr>
            </w:pPr>
            <w:r w:rsidRPr="00264C58">
              <w:rPr>
                <w:sz w:val="24"/>
                <w:szCs w:val="24"/>
                <w:lang w:val="en" w:eastAsia="en"/>
              </w:rPr>
              <w:t>Repeats the string by the specified number of times</w:t>
            </w:r>
          </w:p>
        </w:tc>
      </w:tr>
      <w:tr w:rsidR="00264C58" w:rsidRPr="00264C58" w14:paraId="606B4834" w14:textId="77777777" w:rsidTr="00264C58">
        <w:trPr>
          <w:tblCellSpacing w:w="0" w:type="dxa"/>
        </w:trPr>
        <w:tc>
          <w:tcPr>
            <w:tcW w:w="78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0CCFA6E"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lastRenderedPageBreak/>
              <w:t>==</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2B00388" w14:textId="77777777" w:rsidR="004F07A8" w:rsidRPr="00264C58" w:rsidRDefault="004F07A8" w:rsidP="00264C58">
            <w:pPr>
              <w:pStyle w:val="ptableblocknth-last-child1"/>
              <w:spacing w:line="465" w:lineRule="atLeast"/>
              <w:jc w:val="center"/>
              <w:rPr>
                <w:sz w:val="24"/>
                <w:szCs w:val="24"/>
                <w:lang w:val="en" w:eastAsia="en"/>
              </w:rPr>
            </w:pPr>
            <w:r w:rsidRPr="00264C58">
              <w:rPr>
                <w:sz w:val="24"/>
                <w:szCs w:val="24"/>
                <w:lang w:val="en" w:eastAsia="en"/>
              </w:rPr>
              <w:t>Equivalence Operator</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58473BC" w14:textId="3547F38D"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2"/>
                <w:szCs w:val="22"/>
                <w:lang w:val="en" w:eastAsia="en"/>
              </w:rPr>
              <w:t>str1 == str2</w:t>
            </w:r>
          </w:p>
        </w:tc>
        <w:tc>
          <w:tcPr>
            <w:tcW w:w="219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558F2E7" w14:textId="77777777" w:rsidR="004F07A8" w:rsidRPr="00264C58" w:rsidRDefault="004F07A8" w:rsidP="00264C58">
            <w:pPr>
              <w:pStyle w:val="ptableblocknth-last-child1"/>
              <w:spacing w:line="465" w:lineRule="atLeast"/>
              <w:rPr>
                <w:sz w:val="24"/>
                <w:szCs w:val="24"/>
                <w:lang w:val="en" w:eastAsia="en"/>
              </w:rPr>
            </w:pPr>
            <w:r w:rsidRPr="00264C58">
              <w:rPr>
                <w:sz w:val="24"/>
                <w:szCs w:val="24"/>
                <w:lang w:val="en" w:eastAsia="en"/>
              </w:rPr>
              <w:t>Checks if the two strings are equal</w:t>
            </w:r>
          </w:p>
        </w:tc>
      </w:tr>
      <w:tr w:rsidR="00264C58" w:rsidRPr="00264C58" w14:paraId="4034CE83" w14:textId="77777777" w:rsidTr="00264C58">
        <w:trPr>
          <w:tblCellSpacing w:w="0" w:type="dxa"/>
        </w:trPr>
        <w:tc>
          <w:tcPr>
            <w:tcW w:w="78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EBDED40"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in</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7437B7B" w14:textId="77777777" w:rsidR="004F07A8" w:rsidRPr="00264C58" w:rsidRDefault="004F07A8" w:rsidP="00264C58">
            <w:pPr>
              <w:pStyle w:val="ptableblocknth-last-child1"/>
              <w:spacing w:line="465" w:lineRule="atLeast"/>
              <w:jc w:val="center"/>
              <w:rPr>
                <w:sz w:val="24"/>
                <w:szCs w:val="24"/>
                <w:lang w:val="en" w:eastAsia="en"/>
              </w:rPr>
            </w:pPr>
            <w:r w:rsidRPr="00264C58">
              <w:rPr>
                <w:sz w:val="24"/>
                <w:szCs w:val="24"/>
                <w:lang w:val="en" w:eastAsia="en"/>
              </w:rPr>
              <w:t>Membership Operator</w:t>
            </w:r>
          </w:p>
        </w:tc>
        <w:tc>
          <w:tcPr>
            <w:tcW w:w="101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2E4DF3E"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char in str</w:t>
            </w:r>
          </w:p>
        </w:tc>
        <w:tc>
          <w:tcPr>
            <w:tcW w:w="219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01554B42" w14:textId="77777777" w:rsidR="004F07A8" w:rsidRPr="00264C58" w:rsidRDefault="004F07A8" w:rsidP="00264C58">
            <w:pPr>
              <w:pStyle w:val="ptableblocknth-last-child1"/>
              <w:spacing w:line="465" w:lineRule="atLeast"/>
              <w:rPr>
                <w:sz w:val="24"/>
                <w:szCs w:val="24"/>
                <w:lang w:val="en" w:eastAsia="en"/>
              </w:rPr>
            </w:pPr>
            <w:r w:rsidRPr="00264C58">
              <w:rPr>
                <w:sz w:val="24"/>
                <w:szCs w:val="24"/>
                <w:lang w:val="en" w:eastAsia="en"/>
              </w:rPr>
              <w:t>Checks if the string contains the specified character(s)</w:t>
            </w:r>
          </w:p>
        </w:tc>
      </w:tr>
      <w:tr w:rsidR="00264C58" w:rsidRPr="00264C58" w14:paraId="50DFE956" w14:textId="77777777" w:rsidTr="00264C58">
        <w:trPr>
          <w:tblCellSpacing w:w="0" w:type="dxa"/>
        </w:trPr>
        <w:tc>
          <w:tcPr>
            <w:tcW w:w="78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44E33F86"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w:t>
            </w:r>
          </w:p>
        </w:tc>
        <w:tc>
          <w:tcPr>
            <w:tcW w:w="1010"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5D08C501" w14:textId="77777777" w:rsidR="004F07A8" w:rsidRPr="00264C58" w:rsidRDefault="004F07A8" w:rsidP="00264C58">
            <w:pPr>
              <w:pStyle w:val="ptableblocknth-last-child1"/>
              <w:spacing w:line="465" w:lineRule="atLeast"/>
              <w:jc w:val="center"/>
              <w:rPr>
                <w:sz w:val="24"/>
                <w:szCs w:val="24"/>
                <w:lang w:val="en" w:eastAsia="en"/>
              </w:rPr>
            </w:pPr>
            <w:r w:rsidRPr="00264C58">
              <w:rPr>
                <w:sz w:val="24"/>
                <w:szCs w:val="24"/>
                <w:lang w:val="en" w:eastAsia="en"/>
              </w:rPr>
              <w:t>Slice Operator</w:t>
            </w:r>
          </w:p>
        </w:tc>
        <w:tc>
          <w:tcPr>
            <w:tcW w:w="1010"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347AA296" w14:textId="77777777" w:rsidR="004F07A8" w:rsidRPr="00264C58" w:rsidRDefault="004F07A8" w:rsidP="00264C58">
            <w:pPr>
              <w:pStyle w:val="ptableblocknth-last-child1"/>
              <w:spacing w:line="465" w:lineRule="atLeast"/>
              <w:jc w:val="center"/>
              <w:rPr>
                <w:color w:val="B02145"/>
                <w:sz w:val="24"/>
                <w:szCs w:val="24"/>
                <w:lang w:val="en" w:eastAsia="en"/>
              </w:rPr>
            </w:pPr>
            <w:r w:rsidRPr="00264C58">
              <w:rPr>
                <w:rStyle w:val="ptableblockcodeonly-child"/>
                <w:rFonts w:ascii="Fira Code" w:eastAsia="Fira Code" w:hAnsi="Fira Code" w:cs="Fira Code"/>
                <w:color w:val="B02145"/>
                <w:sz w:val="24"/>
                <w:szCs w:val="24"/>
                <w:lang w:val="en" w:eastAsia="en"/>
              </w:rPr>
              <w:t>str[</w:t>
            </w:r>
            <w:proofErr w:type="spellStart"/>
            <w:r w:rsidRPr="00264C58">
              <w:rPr>
                <w:rStyle w:val="ptableblockcodeonly-child"/>
                <w:rFonts w:ascii="Fira Code" w:eastAsia="Fira Code" w:hAnsi="Fira Code" w:cs="Fira Code"/>
                <w:color w:val="B02145"/>
                <w:sz w:val="24"/>
                <w:szCs w:val="24"/>
                <w:lang w:val="en" w:eastAsia="en"/>
              </w:rPr>
              <w:t>x:y</w:t>
            </w:r>
            <w:proofErr w:type="spellEnd"/>
            <w:r w:rsidRPr="00264C58">
              <w:rPr>
                <w:rStyle w:val="ptableblockcodeonly-child"/>
                <w:rFonts w:ascii="Fira Code" w:eastAsia="Fira Code" w:hAnsi="Fira Code" w:cs="Fira Code"/>
                <w:color w:val="B02145"/>
                <w:sz w:val="24"/>
                <w:szCs w:val="24"/>
                <w:lang w:val="en" w:eastAsia="en"/>
              </w:rPr>
              <w:t>]</w:t>
            </w:r>
          </w:p>
        </w:tc>
        <w:tc>
          <w:tcPr>
            <w:tcW w:w="2194"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5FBC2B8F" w14:textId="77777777" w:rsidR="004F07A8" w:rsidRPr="00264C58" w:rsidRDefault="004F07A8" w:rsidP="00264C58">
            <w:pPr>
              <w:pStyle w:val="ptableblocknth-last-child1"/>
              <w:spacing w:line="465" w:lineRule="atLeast"/>
              <w:rPr>
                <w:sz w:val="24"/>
                <w:szCs w:val="24"/>
                <w:lang w:val="en" w:eastAsia="en"/>
              </w:rPr>
            </w:pPr>
            <w:r w:rsidRPr="00264C58">
              <w:rPr>
                <w:rStyle w:val="em"/>
                <w:sz w:val="24"/>
                <w:szCs w:val="24"/>
                <w:lang w:val="en" w:eastAsia="en"/>
              </w:rPr>
              <w:t>Slices</w:t>
            </w:r>
            <w:r w:rsidRPr="00264C58">
              <w:rPr>
                <w:sz w:val="24"/>
                <w:szCs w:val="24"/>
                <w:lang w:val="en" w:eastAsia="en"/>
              </w:rPr>
              <w:t xml:space="preserve"> the string from index </w:t>
            </w:r>
            <w:r w:rsidRPr="00264C58">
              <w:rPr>
                <w:rStyle w:val="notprenotclassLcode"/>
                <w:rFonts w:ascii="Fira Code" w:eastAsia="Fira Code" w:hAnsi="Fira Code" w:cs="Fira Code"/>
                <w:color w:val="B02145"/>
                <w:sz w:val="24"/>
                <w:szCs w:val="24"/>
                <w:lang w:val="en" w:eastAsia="en"/>
              </w:rPr>
              <w:t>x</w:t>
            </w:r>
            <w:r w:rsidRPr="00264C58">
              <w:rPr>
                <w:sz w:val="24"/>
                <w:szCs w:val="24"/>
                <w:lang w:val="en" w:eastAsia="en"/>
              </w:rPr>
              <w:t xml:space="preserve"> (inclusive) to index </w:t>
            </w:r>
            <w:r w:rsidRPr="00264C58">
              <w:rPr>
                <w:rStyle w:val="notprenotclassLcode"/>
                <w:rFonts w:ascii="Fira Code" w:eastAsia="Fira Code" w:hAnsi="Fira Code" w:cs="Fira Code"/>
                <w:color w:val="B02145"/>
                <w:sz w:val="24"/>
                <w:szCs w:val="24"/>
                <w:lang w:val="en" w:eastAsia="en"/>
              </w:rPr>
              <w:t>y</w:t>
            </w:r>
            <w:r w:rsidRPr="00264C58">
              <w:rPr>
                <w:sz w:val="24"/>
                <w:szCs w:val="24"/>
                <w:lang w:val="en" w:eastAsia="en"/>
              </w:rPr>
              <w:t xml:space="preserve"> (exclusive)</w:t>
            </w:r>
          </w:p>
        </w:tc>
      </w:tr>
    </w:tbl>
    <w:p w14:paraId="390760A9" w14:textId="77777777" w:rsidR="004F07A8" w:rsidRDefault="004F07A8" w:rsidP="004F07A8">
      <w:pPr>
        <w:pStyle w:val="p"/>
        <w:spacing w:before="240" w:after="330" w:line="449" w:lineRule="atLeast"/>
        <w:ind w:left="272" w:right="272"/>
        <w:rPr>
          <w:sz w:val="28"/>
          <w:szCs w:val="28"/>
          <w:lang w:val="en" w:eastAsia="en"/>
        </w:rPr>
      </w:pPr>
      <w:r>
        <w:rPr>
          <w:sz w:val="28"/>
          <w:szCs w:val="28"/>
          <w:lang w:val="en" w:eastAsia="en"/>
        </w:rPr>
        <w:t xml:space="preserve">You can see that the operators and their functions are almost identical for both strings and lists. Since the </w:t>
      </w:r>
      <w:r w:rsidRPr="004F07A8">
        <w:rPr>
          <w:rStyle w:val="notprenotclassLcode"/>
          <w:rFonts w:ascii="Fira Code" w:eastAsia="Fira Code" w:hAnsi="Fira Code" w:cs="Fira Code"/>
          <w:color w:val="B02145"/>
          <w:lang w:val="en" w:eastAsia="en"/>
        </w:rPr>
        <w:t>+</w:t>
      </w:r>
      <w:r>
        <w:rPr>
          <w:sz w:val="28"/>
          <w:szCs w:val="28"/>
          <w:lang w:val="en" w:eastAsia="en"/>
        </w:rPr>
        <w:t xml:space="preserve">, </w:t>
      </w:r>
      <w:r w:rsidRPr="004F07A8">
        <w:rPr>
          <w:rStyle w:val="notprenotclassLcode"/>
          <w:rFonts w:ascii="Fira Code" w:eastAsia="Fira Code" w:hAnsi="Fira Code" w:cs="Fira Code"/>
          <w:color w:val="B02145"/>
          <w:lang w:val="en" w:eastAsia="en"/>
        </w:rPr>
        <w:t>*</w:t>
      </w:r>
      <w:r>
        <w:rPr>
          <w:sz w:val="28"/>
          <w:szCs w:val="28"/>
          <w:lang w:val="en" w:eastAsia="en"/>
        </w:rPr>
        <w:t xml:space="preserve">, and </w:t>
      </w:r>
      <w:r w:rsidRPr="004F07A8">
        <w:rPr>
          <w:rStyle w:val="notprenotclassLcode"/>
          <w:rFonts w:ascii="Fira Code" w:eastAsia="Fira Code" w:hAnsi="Fira Code" w:cs="Fira Code"/>
          <w:color w:val="B02145"/>
          <w:lang w:val="en" w:eastAsia="en"/>
        </w:rPr>
        <w:t>==</w:t>
      </w:r>
      <w:r>
        <w:rPr>
          <w:sz w:val="28"/>
          <w:szCs w:val="28"/>
          <w:lang w:val="en" w:eastAsia="en"/>
        </w:rPr>
        <w:t xml:space="preserve"> operators were covered in </w:t>
      </w:r>
      <w:hyperlink r:id="rId29" w:anchor="operators" w:history="1">
        <w:r>
          <w:rPr>
            <w:rStyle w:val="a"/>
            <w:sz w:val="28"/>
            <w:szCs w:val="28"/>
            <w:u w:val="single"/>
            <w:lang w:val="en" w:eastAsia="en"/>
          </w:rPr>
          <w:t>Chapter 2</w:t>
        </w:r>
      </w:hyperlink>
      <w:r>
        <w:rPr>
          <w:sz w:val="28"/>
          <w:szCs w:val="28"/>
          <w:lang w:val="en" w:eastAsia="en"/>
        </w:rPr>
        <w:t xml:space="preserve">, they will not be covered here. </w:t>
      </w:r>
      <w:proofErr w:type="gramStart"/>
      <w:r>
        <w:rPr>
          <w:sz w:val="28"/>
          <w:szCs w:val="28"/>
          <w:lang w:val="en" w:eastAsia="en"/>
        </w:rPr>
        <w:t>Let’s</w:t>
      </w:r>
      <w:proofErr w:type="gramEnd"/>
      <w:r>
        <w:rPr>
          <w:sz w:val="28"/>
          <w:szCs w:val="28"/>
          <w:lang w:val="en" w:eastAsia="en"/>
        </w:rPr>
        <w:t xml:space="preserve"> look at the others one by one.</w:t>
      </w:r>
    </w:p>
    <w:p w14:paraId="6B13F3C1" w14:textId="77777777" w:rsidR="004F07A8" w:rsidRDefault="004F07A8" w:rsidP="004F07A8">
      <w:pPr>
        <w:pStyle w:val="listingblocktitle"/>
        <w:spacing w:after="73" w:line="383" w:lineRule="atLeast"/>
        <w:ind w:left="272" w:right="272"/>
        <w:rPr>
          <w:sz w:val="26"/>
          <w:szCs w:val="26"/>
          <w:lang w:val="en" w:eastAsia="en"/>
        </w:rPr>
      </w:pPr>
      <w:r>
        <w:rPr>
          <w:rStyle w:val="Strong1"/>
          <w:sz w:val="26"/>
          <w:szCs w:val="26"/>
          <w:lang w:val="en" w:eastAsia="en"/>
        </w:rPr>
        <w:t>Index Operator Further Example</w:t>
      </w:r>
    </w:p>
    <w:p w14:paraId="2A7151D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abcdef</w:t>
      </w:r>
      <w:proofErr w:type="spellEnd"/>
      <w:r>
        <w:rPr>
          <w:rStyle w:val="any"/>
          <w:rFonts w:ascii="Fira Code" w:eastAsia="Fira Code" w:hAnsi="Fira Code" w:cs="Fira Code"/>
          <w:color w:val="771100"/>
          <w:sz w:val="21"/>
          <w:szCs w:val="21"/>
          <w:lang w:val="en" w:eastAsia="en"/>
        </w:rPr>
        <w:t>'</w:t>
      </w:r>
    </w:p>
    <w:p w14:paraId="1D406663"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F0798A5" w14:textId="2D0B1564"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s[-</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177EAE1" w14:textId="77777777" w:rsidR="004F07A8" w:rsidRDefault="004F07A8" w:rsidP="004F07A8">
      <w:pPr>
        <w:pStyle w:val="listingblocktitle"/>
        <w:spacing w:after="73" w:line="383" w:lineRule="atLeast"/>
        <w:ind w:left="272" w:right="272"/>
        <w:rPr>
          <w:sz w:val="26"/>
          <w:szCs w:val="26"/>
          <w:lang w:val="en" w:eastAsia="en"/>
        </w:rPr>
      </w:pPr>
      <w:r>
        <w:rPr>
          <w:rStyle w:val="Strong1"/>
          <w:sz w:val="26"/>
          <w:szCs w:val="26"/>
          <w:lang w:val="en" w:eastAsia="en"/>
        </w:rPr>
        <w:t>Output</w:t>
      </w:r>
    </w:p>
    <w:p w14:paraId="09802161"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 c, d, e, f</w:t>
      </w:r>
    </w:p>
    <w:p w14:paraId="34B99D46" w14:textId="298C615E"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 e, d, c, b, a</w:t>
      </w:r>
    </w:p>
    <w:p w14:paraId="4FD34E6F" w14:textId="7527D383" w:rsidR="004F07A8" w:rsidRDefault="004F07A8" w:rsidP="004F07A8">
      <w:pPr>
        <w:pStyle w:val="p"/>
        <w:spacing w:before="240" w:after="330" w:line="449" w:lineRule="atLeast"/>
        <w:ind w:left="272" w:right="272"/>
        <w:rPr>
          <w:sz w:val="28"/>
          <w:szCs w:val="28"/>
          <w:lang w:val="en" w:eastAsia="en"/>
        </w:rPr>
      </w:pPr>
      <w:r>
        <w:rPr>
          <w:sz w:val="28"/>
          <w:szCs w:val="28"/>
          <w:lang w:val="en" w:eastAsia="en"/>
        </w:rPr>
        <w:t xml:space="preserve">As you can see, by using the index operator, we can access a specific character at given index. The indexing system of strings are the same as lists (i.e. zero-based index) </w:t>
      </w:r>
      <w:proofErr w:type="gramStart"/>
      <w:r>
        <w:rPr>
          <w:sz w:val="28"/>
          <w:szCs w:val="28"/>
          <w:lang w:val="en" w:eastAsia="en"/>
        </w:rPr>
        <w:t>and also</w:t>
      </w:r>
      <w:proofErr w:type="gramEnd"/>
      <w:r>
        <w:rPr>
          <w:sz w:val="28"/>
          <w:szCs w:val="28"/>
          <w:lang w:val="en" w:eastAsia="en"/>
        </w:rPr>
        <w:t xml:space="preserve"> allows for negative indices. Therefore, since </w:t>
      </w:r>
      <w:r w:rsidRPr="004F07A8">
        <w:rPr>
          <w:rStyle w:val="notprenotclassLcode"/>
          <w:rFonts w:ascii="Fira Code" w:eastAsia="Fira Code" w:hAnsi="Fira Code" w:cs="Fira Code"/>
          <w:color w:val="B02145"/>
          <w:lang w:val="en" w:eastAsia="en"/>
        </w:rPr>
        <w:t>s</w:t>
      </w:r>
      <w:r>
        <w:rPr>
          <w:sz w:val="28"/>
          <w:szCs w:val="28"/>
          <w:lang w:val="en" w:eastAsia="en"/>
        </w:rPr>
        <w:t xml:space="preserve"> is a 6-character string, the valid index range is </w:t>
      </w:r>
      <w:r w:rsidRPr="004F07A8">
        <w:rPr>
          <w:rStyle w:val="notprenotclassLcode"/>
          <w:rFonts w:ascii="Fira Code" w:eastAsia="Fira Code" w:hAnsi="Fira Code" w:cs="Fira Code"/>
          <w:color w:val="B02145"/>
          <w:lang w:val="en" w:eastAsia="en"/>
        </w:rPr>
        <w:t>-6</w:t>
      </w:r>
      <w:r>
        <w:rPr>
          <w:sz w:val="28"/>
          <w:szCs w:val="28"/>
          <w:lang w:val="en" w:eastAsia="en"/>
        </w:rPr>
        <w:t xml:space="preserve"> to </w:t>
      </w:r>
      <w:r w:rsidRPr="004F07A8">
        <w:rPr>
          <w:rStyle w:val="notprenotclassLcode"/>
          <w:rFonts w:ascii="Fira Code" w:eastAsia="Fira Code" w:hAnsi="Fira Code" w:cs="Fira Code"/>
          <w:color w:val="B02145"/>
          <w:lang w:val="en" w:eastAsia="en"/>
        </w:rPr>
        <w:t>5</w:t>
      </w:r>
      <w:r>
        <w:rPr>
          <w:sz w:val="28"/>
          <w:szCs w:val="28"/>
          <w:lang w:val="en" w:eastAsia="en"/>
        </w:rPr>
        <w:t xml:space="preserve"> (both inclusive).</w:t>
      </w:r>
    </w:p>
    <w:p w14:paraId="1D7BCAFB"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3.16: Guess the Output</w:t>
      </w:r>
    </w:p>
    <w:p w14:paraId="5525CAD1" w14:textId="77777777" w:rsidR="00E35335" w:rsidRDefault="00E35335" w:rsidP="00E353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 World</w:t>
      </w:r>
      <w:r>
        <w:rPr>
          <w:rStyle w:val="any"/>
          <w:rFonts w:ascii="Fira Code" w:eastAsia="Fira Code" w:hAnsi="Fira Code" w:cs="Fira Code"/>
          <w:color w:val="771100"/>
          <w:sz w:val="21"/>
          <w:szCs w:val="21"/>
          <w:lang w:val="en" w:eastAsia="en"/>
        </w:rPr>
        <w:t>'</w:t>
      </w:r>
    </w:p>
    <w:p w14:paraId="4E7A8CAF" w14:textId="77777777" w:rsidR="00E35335" w:rsidRDefault="00E35335" w:rsidP="00E353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new_s</w:t>
      </w:r>
      <w:proofErr w:type="spellEnd"/>
      <w:r>
        <w:rPr>
          <w:rFonts w:ascii="Fira Code" w:eastAsia="Fira Code" w:hAnsi="Fira Code" w:cs="Fira Code"/>
          <w:sz w:val="21"/>
          <w:szCs w:val="21"/>
          <w:lang w:val="en" w:eastAsia="en"/>
        </w:rPr>
        <w:t xml:space="preserve"> = s[</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4603058C" w14:textId="77777777" w:rsidR="00E35335" w:rsidRDefault="00E35335" w:rsidP="00E353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new_s</w:t>
      </w:r>
      <w:proofErr w:type="spellEnd"/>
      <w:r>
        <w:rPr>
          <w:rFonts w:ascii="Fira Code" w:eastAsia="Fira Code" w:hAnsi="Fira Code" w:cs="Fira Code"/>
          <w:sz w:val="21"/>
          <w:szCs w:val="21"/>
          <w:lang w:val="en" w:eastAsia="en"/>
        </w:rPr>
        <w:t xml:space="preserve"> += 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 s[-</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36832FF6" w14:textId="5388E697" w:rsidR="00E35335" w:rsidRDefault="00E35335" w:rsidP="00E353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new_s</w:t>
      </w:r>
      <w:proofErr w:type="spellEnd"/>
      <w:r>
        <w:rPr>
          <w:rFonts w:ascii="Fira Code" w:eastAsia="Fira Code" w:hAnsi="Fira Code" w:cs="Fira Code"/>
          <w:sz w:val="21"/>
          <w:szCs w:val="21"/>
          <w:lang w:val="en" w:eastAsia="en"/>
        </w:rPr>
        <w:t>)</w:t>
      </w:r>
    </w:p>
    <w:p w14:paraId="61D3CD6D"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13EA4593" w14:textId="5C0ECEAB" w:rsidR="00E35335" w:rsidRPr="00E35335" w:rsidRDefault="00E35335" w:rsidP="00E3533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red doll</w:t>
      </w:r>
    </w:p>
    <w:p w14:paraId="7874E784" w14:textId="77777777" w:rsidR="004F07A8" w:rsidRDefault="004F07A8" w:rsidP="004F07A8">
      <w:pPr>
        <w:pStyle w:val="listingblocktitle"/>
        <w:spacing w:after="73" w:line="383" w:lineRule="atLeast"/>
        <w:ind w:left="272" w:right="272"/>
        <w:rPr>
          <w:sz w:val="26"/>
          <w:szCs w:val="26"/>
          <w:lang w:val="en" w:eastAsia="en"/>
        </w:rPr>
      </w:pPr>
      <w:r>
        <w:rPr>
          <w:rStyle w:val="Strong1"/>
          <w:sz w:val="26"/>
          <w:szCs w:val="26"/>
          <w:lang w:val="en" w:eastAsia="en"/>
        </w:rPr>
        <w:t>Membership Operator Further Example (Python Shell)</w:t>
      </w:r>
    </w:p>
    <w:p w14:paraId="08943A9D"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 = 'Hello World'</w:t>
      </w:r>
    </w:p>
    <w:p w14:paraId="63AF921D"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 in s</w:t>
      </w:r>
    </w:p>
    <w:p w14:paraId="10FE7029"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54DAB0F5"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w:t>
      </w:r>
      <w:proofErr w:type="spellStart"/>
      <w:r>
        <w:rPr>
          <w:rFonts w:ascii="Fira Code" w:eastAsia="Fira Code" w:hAnsi="Fira Code" w:cs="Fira Code"/>
          <w:sz w:val="21"/>
          <w:szCs w:val="21"/>
          <w:lang w:val="en" w:eastAsia="en"/>
        </w:rPr>
        <w:t>ello</w:t>
      </w:r>
      <w:proofErr w:type="spellEnd"/>
      <w:r>
        <w:rPr>
          <w:rFonts w:ascii="Fira Code" w:eastAsia="Fira Code" w:hAnsi="Fira Code" w:cs="Fira Code"/>
          <w:sz w:val="21"/>
          <w:szCs w:val="21"/>
          <w:lang w:val="en" w:eastAsia="en"/>
        </w:rPr>
        <w:t>' in s</w:t>
      </w:r>
    </w:p>
    <w:p w14:paraId="560129D6"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3A3DAEB4"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'world' in s</w:t>
      </w:r>
    </w:p>
    <w:p w14:paraId="4F0FB14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34B25B77"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in s</w:t>
      </w:r>
    </w:p>
    <w:p w14:paraId="26401685"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3385387C" w14:textId="746D7576"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TypeError</w:t>
      </w:r>
      <w:proofErr w:type="spellEnd"/>
      <w:r>
        <w:rPr>
          <w:rFonts w:ascii="Fira Code" w:eastAsia="Fira Code" w:hAnsi="Fira Code" w:cs="Fira Code"/>
          <w:sz w:val="21"/>
          <w:szCs w:val="21"/>
          <w:lang w:val="en" w:eastAsia="en"/>
        </w:rPr>
        <w:t>: 'in &lt;string&gt;' requires string as left operand, not int</w:t>
      </w:r>
    </w:p>
    <w:p w14:paraId="18D4C637" w14:textId="291523BC"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 </w:t>
      </w:r>
      <w:r w:rsidRPr="004F07A8">
        <w:rPr>
          <w:rStyle w:val="notprenotclassLcode"/>
          <w:rFonts w:ascii="Fira Code" w:eastAsia="Fira Code" w:hAnsi="Fira Code" w:cs="Fira Code"/>
          <w:color w:val="B02145"/>
          <w:lang w:val="en" w:eastAsia="en"/>
        </w:rPr>
        <w:t>in</w:t>
      </w:r>
      <w:r>
        <w:rPr>
          <w:sz w:val="28"/>
          <w:szCs w:val="28"/>
          <w:lang w:val="en" w:eastAsia="en"/>
        </w:rPr>
        <w:t xml:space="preserve"> operator is used to check if a string contains a character or a sequence of characters. If you look at the fourth example, you can see that the case of the characters matter. Also, the last example shows that the left operand must be of type string. Although obvious, you cannot check if an integer (or any other types) is present in a string.</w:t>
      </w:r>
    </w:p>
    <w:p w14:paraId="090D7C3C"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3.17: Guess the Output (Python Shell)</w:t>
      </w:r>
    </w:p>
    <w:p w14:paraId="6563CAC2"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s = 'Python'</w:t>
      </w:r>
    </w:p>
    <w:p w14:paraId="406660D3"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yt</w:t>
      </w:r>
      <w:proofErr w:type="spellEnd"/>
      <w:r>
        <w:rPr>
          <w:rFonts w:ascii="Fira Code" w:eastAsia="Fira Code" w:hAnsi="Fira Code" w:cs="Fira Code"/>
          <w:sz w:val="21"/>
          <w:szCs w:val="21"/>
          <w:shd w:val="clear" w:color="auto" w:fill="auto"/>
          <w:lang w:val="en" w:eastAsia="en"/>
        </w:rPr>
        <w:t>' in s</w:t>
      </w:r>
    </w:p>
    <w:p w14:paraId="329D4B28"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7590277"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py</w:t>
      </w:r>
      <w:proofErr w:type="spellEnd"/>
      <w:r>
        <w:rPr>
          <w:rFonts w:ascii="Fira Code" w:eastAsia="Fira Code" w:hAnsi="Fira Code" w:cs="Fira Code"/>
          <w:sz w:val="21"/>
          <w:szCs w:val="21"/>
          <w:shd w:val="clear" w:color="auto" w:fill="auto"/>
          <w:lang w:val="en" w:eastAsia="en"/>
        </w:rPr>
        <w:t>' in s</w:t>
      </w:r>
    </w:p>
    <w:p w14:paraId="0CC06D45"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D2CA1F8"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s[6] in s</w:t>
      </w:r>
    </w:p>
    <w:p w14:paraId="444E7FE2" w14:textId="77777777" w:rsidR="00E35335" w:rsidRDefault="00E35335"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28CE44F"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21F710F"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True</w:t>
      </w:r>
    </w:p>
    <w:p w14:paraId="4B41156E"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2B08BB7D" w14:textId="0910F91E" w:rsidR="00E35335" w:rsidRPr="00E35335" w:rsidRDefault="00E35335" w:rsidP="00E35335">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lastRenderedPageBreak/>
        <w:t>IndexError</w:t>
      </w:r>
      <w:proofErr w:type="spellEnd"/>
      <w:r>
        <w:rPr>
          <w:rFonts w:ascii="Fira Code" w:eastAsia="Fira Code" w:hAnsi="Fira Code" w:cs="Fira Code"/>
          <w:sz w:val="21"/>
          <w:szCs w:val="21"/>
          <w:shd w:val="clear" w:color="auto" w:fill="auto"/>
          <w:lang w:val="en" w:eastAsia="en"/>
        </w:rPr>
        <w:t>: string index out of range</w:t>
      </w:r>
    </w:p>
    <w:p w14:paraId="35C4E54D" w14:textId="77777777" w:rsidR="004F07A8" w:rsidRDefault="004F07A8" w:rsidP="004F07A8">
      <w:pPr>
        <w:pStyle w:val="listingblocktitle"/>
        <w:spacing w:after="73" w:line="383" w:lineRule="atLeast"/>
        <w:ind w:left="272" w:right="272"/>
        <w:rPr>
          <w:sz w:val="26"/>
          <w:szCs w:val="26"/>
          <w:lang w:val="en" w:eastAsia="en"/>
        </w:rPr>
      </w:pPr>
      <w:r>
        <w:rPr>
          <w:rStyle w:val="Strong1"/>
          <w:sz w:val="26"/>
          <w:szCs w:val="26"/>
          <w:lang w:val="en" w:eastAsia="en"/>
        </w:rPr>
        <w:t>Slice Operator Further Example (Python Shell)</w:t>
      </w:r>
    </w:p>
    <w:p w14:paraId="2E10D20C"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 = 'slice operator :'</w:t>
      </w:r>
    </w:p>
    <w:p w14:paraId="6AC74E3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w:t>
      </w:r>
    </w:p>
    <w:p w14:paraId="0EAD5F6F"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'slice operator :'</w:t>
      </w:r>
    </w:p>
    <w:p w14:paraId="3A48DA30"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s[2:7]</w:t>
      </w:r>
    </w:p>
    <w:p w14:paraId="2C686860"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'ice o'</w:t>
      </w:r>
    </w:p>
    <w:p w14:paraId="296F1942"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s[10:]</w:t>
      </w:r>
    </w:p>
    <w:p w14:paraId="217FBF70"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ator</w:t>
      </w:r>
      <w:proofErr w:type="spellEnd"/>
      <w:r>
        <w:rPr>
          <w:rFonts w:ascii="Fira Code" w:eastAsia="Fira Code" w:hAnsi="Fira Code" w:cs="Fira Code"/>
          <w:sz w:val="21"/>
          <w:szCs w:val="21"/>
          <w:lang w:val="en" w:eastAsia="en"/>
        </w:rPr>
        <w:t xml:space="preserve"> :'</w:t>
      </w:r>
    </w:p>
    <w:p w14:paraId="2FEC1726"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s[-8:-2]</w:t>
      </w:r>
    </w:p>
    <w:p w14:paraId="08A8E9D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erator</w:t>
      </w:r>
      <w:proofErr w:type="spellEnd"/>
      <w:r>
        <w:rPr>
          <w:rFonts w:ascii="Fira Code" w:eastAsia="Fira Code" w:hAnsi="Fira Code" w:cs="Fira Code"/>
          <w:sz w:val="21"/>
          <w:szCs w:val="21"/>
          <w:lang w:val="en" w:eastAsia="en"/>
        </w:rPr>
        <w:t>'</w:t>
      </w:r>
    </w:p>
    <w:p w14:paraId="471CB415"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s[11:100]</w:t>
      </w:r>
    </w:p>
    <w:p w14:paraId="6BD09CA3" w14:textId="14E24278"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'tor :'</w:t>
      </w:r>
    </w:p>
    <w:p w14:paraId="3D16105A" w14:textId="358E2F9D" w:rsidR="004F07A8" w:rsidRDefault="004F07A8" w:rsidP="004F07A8">
      <w:pPr>
        <w:pStyle w:val="p"/>
        <w:spacing w:before="240" w:after="330" w:line="449" w:lineRule="atLeast"/>
        <w:ind w:left="272" w:right="272"/>
        <w:rPr>
          <w:sz w:val="28"/>
          <w:szCs w:val="28"/>
          <w:lang w:val="en" w:eastAsia="en"/>
        </w:rPr>
      </w:pPr>
      <w:r>
        <w:rPr>
          <w:sz w:val="28"/>
          <w:szCs w:val="28"/>
          <w:lang w:val="en" w:eastAsia="en"/>
        </w:rPr>
        <w:t>The slice operator also functions identically for strings as they do for lists. They allow the use of negative, empty, and out of range indices. If an index is left empty or is out of range, it is defaulted to either the first or last character.</w:t>
      </w:r>
    </w:p>
    <w:p w14:paraId="74B041E5"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3.18: Guess the Output</w:t>
      </w:r>
    </w:p>
    <w:p w14:paraId="12B164D5"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Python is Fun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13</w:t>
      </w:r>
    </w:p>
    <w:p w14:paraId="2FF2199E"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10EFAE22"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w:t>
      </w:r>
    </w:p>
    <w:p w14:paraId="468E5099"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44BCA2DA" w14:textId="276AC82E"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print(s[-</w:t>
      </w: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w:t>
      </w:r>
    </w:p>
    <w:p w14:paraId="13C05CF0" w14:textId="77777777" w:rsidR="00E35335" w:rsidRDefault="00E35335" w:rsidP="00E353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55BA3190"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roofErr w:type="spellStart"/>
      <w:r>
        <w:rPr>
          <w:rFonts w:ascii="Fira Code" w:eastAsia="Fira Code" w:hAnsi="Fira Code" w:cs="Fira Code"/>
          <w:sz w:val="21"/>
          <w:szCs w:val="21"/>
          <w:shd w:val="clear" w:color="auto" w:fill="auto"/>
          <w:lang w:val="en" w:eastAsia="en"/>
        </w:rPr>
        <w:t>Pyth</w:t>
      </w:r>
      <w:proofErr w:type="spellEnd"/>
    </w:p>
    <w:p w14:paraId="630C3B00"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tho</w:t>
      </w:r>
      <w:proofErr w:type="spellEnd"/>
    </w:p>
    <w:p w14:paraId="67405919"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is</w:t>
      </w:r>
    </w:p>
    <w:p w14:paraId="2AA6F5B7" w14:textId="77777777" w:rsidR="00E35335" w:rsidRDefault="00E35335" w:rsidP="00E35335">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Python is Fun</w:t>
      </w:r>
    </w:p>
    <w:p w14:paraId="127E1F58" w14:textId="77777777" w:rsidR="004F07A8" w:rsidRDefault="004F07A8" w:rsidP="004F07A8">
      <w:pPr>
        <w:pStyle w:val="Heading5"/>
        <w:spacing w:before="290" w:after="145" w:line="392" w:lineRule="atLeast"/>
        <w:ind w:left="272" w:right="272"/>
        <w:rPr>
          <w:sz w:val="33"/>
          <w:szCs w:val="33"/>
          <w:lang w:val="en" w:eastAsia="en"/>
        </w:rPr>
      </w:pPr>
      <w:r>
        <w:rPr>
          <w:sz w:val="33"/>
          <w:szCs w:val="33"/>
          <w:lang w:val="en" w:eastAsia="en"/>
        </w:rPr>
        <w:t>B. Strings and Functions</w:t>
      </w:r>
    </w:p>
    <w:p w14:paraId="0B8533DC" w14:textId="77777777" w:rsidR="004F07A8" w:rsidRDefault="004F07A8" w:rsidP="004F07A8">
      <w:pPr>
        <w:pStyle w:val="p"/>
        <w:spacing w:after="330" w:line="449" w:lineRule="atLeast"/>
        <w:ind w:left="272" w:right="272"/>
        <w:rPr>
          <w:sz w:val="28"/>
          <w:szCs w:val="28"/>
          <w:lang w:val="en" w:eastAsia="en"/>
        </w:rPr>
      </w:pPr>
      <w:r>
        <w:rPr>
          <w:sz w:val="28"/>
          <w:szCs w:val="28"/>
          <w:lang w:val="en" w:eastAsia="en"/>
        </w:rPr>
        <w:lastRenderedPageBreak/>
        <w:t xml:space="preserve">There are not many functions that are well-used with strings, but one important function is the </w:t>
      </w:r>
      <w:proofErr w:type="spellStart"/>
      <w:r w:rsidRPr="004F07A8">
        <w:rPr>
          <w:rStyle w:val="notprenotclassLcode"/>
          <w:rFonts w:ascii="Fira Code" w:eastAsia="Fira Code" w:hAnsi="Fira Code" w:cs="Fira Code"/>
          <w:color w:val="B02145"/>
          <w:lang w:val="en" w:eastAsia="en"/>
        </w:rPr>
        <w:t>len</w:t>
      </w:r>
      <w:proofErr w:type="spellEnd"/>
      <w:r>
        <w:rPr>
          <w:sz w:val="28"/>
          <w:szCs w:val="28"/>
          <w:lang w:val="en" w:eastAsia="en"/>
        </w:rPr>
        <w:t xml:space="preserve"> function.</w:t>
      </w:r>
    </w:p>
    <w:p w14:paraId="10233DF1" w14:textId="77777777" w:rsidR="004F07A8" w:rsidRDefault="004F07A8" w:rsidP="004F07A8">
      <w:pPr>
        <w:pStyle w:val="listingblocktitle"/>
        <w:spacing w:after="73" w:line="383" w:lineRule="atLeast"/>
        <w:ind w:left="272" w:right="272"/>
        <w:rPr>
          <w:sz w:val="26"/>
          <w:szCs w:val="26"/>
          <w:lang w:val="en" w:eastAsia="en"/>
        </w:rPr>
      </w:pPr>
      <w:proofErr w:type="spellStart"/>
      <w:r w:rsidRPr="004F07A8">
        <w:rPr>
          <w:rStyle w:val="notprenotclassLcode"/>
          <w:rFonts w:ascii="Fira Code" w:eastAsia="Fira Code" w:hAnsi="Fira Code" w:cs="Fira Code"/>
          <w:i w:val="0"/>
          <w:iCs w:val="0"/>
          <w:sz w:val="25"/>
          <w:szCs w:val="25"/>
          <w:lang w:val="en" w:eastAsia="en"/>
        </w:rPr>
        <w:t>len</w:t>
      </w:r>
      <w:proofErr w:type="spellEnd"/>
      <w:r w:rsidRPr="004F07A8">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Examples (Python Shell)</w:t>
      </w:r>
    </w:p>
    <w:p w14:paraId="503ED4D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('Hello World')</w:t>
      </w:r>
    </w:p>
    <w:p w14:paraId="04640F98"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11</w:t>
      </w:r>
    </w:p>
    <w:p w14:paraId="7F5526B6"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('string')</w:t>
      </w:r>
    </w:p>
    <w:p w14:paraId="145ED17C"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6</w:t>
      </w:r>
    </w:p>
    <w:p w14:paraId="342711FB" w14:textId="77777777"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   ')</w:t>
      </w:r>
    </w:p>
    <w:p w14:paraId="363F1FA6" w14:textId="06E9030F" w:rsidR="004F07A8" w:rsidRDefault="004F07A8" w:rsidP="004F07A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w:t>
      </w:r>
    </w:p>
    <w:p w14:paraId="2EADF13B" w14:textId="77777777" w:rsidR="004F07A8" w:rsidRDefault="004F07A8" w:rsidP="004F07A8">
      <w:pPr>
        <w:pStyle w:val="p"/>
        <w:spacing w:before="240" w:after="330" w:line="449" w:lineRule="atLeast"/>
        <w:ind w:left="272" w:right="272"/>
        <w:rPr>
          <w:sz w:val="28"/>
          <w:szCs w:val="28"/>
          <w:lang w:val="en" w:eastAsia="en"/>
        </w:rPr>
      </w:pPr>
      <w:r>
        <w:rPr>
          <w:sz w:val="28"/>
          <w:szCs w:val="28"/>
          <w:lang w:val="en" w:eastAsia="en"/>
        </w:rPr>
        <w:t xml:space="preserve">The </w:t>
      </w:r>
      <w:proofErr w:type="spellStart"/>
      <w:r w:rsidRPr="004F07A8">
        <w:rPr>
          <w:rStyle w:val="notprenotclassLcode"/>
          <w:rFonts w:ascii="Fira Code" w:eastAsia="Fira Code" w:hAnsi="Fira Code" w:cs="Fira Code"/>
          <w:color w:val="B02145"/>
          <w:lang w:val="en" w:eastAsia="en"/>
        </w:rPr>
        <w:t>len</w:t>
      </w:r>
      <w:proofErr w:type="spellEnd"/>
      <w:r>
        <w:rPr>
          <w:sz w:val="28"/>
          <w:szCs w:val="28"/>
          <w:lang w:val="en" w:eastAsia="en"/>
        </w:rPr>
        <w:t xml:space="preserve"> function returns the length of the string passed as the parameter. There are no exceptions or special cases to remember, just that each character adds 1 to a string’s length count.</w:t>
      </w:r>
    </w:p>
    <w:p w14:paraId="620C3AAD" w14:textId="5B17012E"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There </w:t>
      </w:r>
      <w:proofErr w:type="gramStart"/>
      <w:r>
        <w:rPr>
          <w:sz w:val="28"/>
          <w:szCs w:val="28"/>
          <w:lang w:val="en" w:eastAsia="en"/>
        </w:rPr>
        <w:t>are</w:t>
      </w:r>
      <w:proofErr w:type="gramEnd"/>
      <w:r>
        <w:rPr>
          <w:sz w:val="28"/>
          <w:szCs w:val="28"/>
          <w:lang w:val="en" w:eastAsia="en"/>
        </w:rPr>
        <w:t xml:space="preserve"> also the </w:t>
      </w:r>
      <w:r w:rsidRPr="00B13DD3">
        <w:rPr>
          <w:rStyle w:val="notprenotclassLcode"/>
          <w:rFonts w:ascii="Fira Code" w:eastAsia="Fira Code" w:hAnsi="Fira Code" w:cs="Fira Code"/>
          <w:color w:val="B02145"/>
          <w:lang w:val="en" w:eastAsia="en"/>
        </w:rPr>
        <w:t>float</w:t>
      </w:r>
      <w:r w:rsidR="00B13DD3" w:rsidRPr="00B13DD3">
        <w:rPr>
          <w:rStyle w:val="notprenotclassLcode"/>
          <w:rFonts w:ascii="Fira Code" w:eastAsia="Fira Code" w:hAnsi="Fira Code" w:cs="Fira Code"/>
          <w:color w:val="B02145"/>
          <w:lang w:val="en" w:eastAsia="en"/>
        </w:rPr>
        <w:t>()</w:t>
      </w:r>
      <w:r>
        <w:rPr>
          <w:sz w:val="28"/>
          <w:szCs w:val="28"/>
          <w:lang w:val="en" w:eastAsia="en"/>
        </w:rPr>
        <w:t xml:space="preserve">, </w:t>
      </w:r>
      <w:r w:rsidRPr="00B13DD3">
        <w:rPr>
          <w:rStyle w:val="notprenotclassLcode"/>
          <w:rFonts w:ascii="Fira Code" w:eastAsia="Fira Code" w:hAnsi="Fira Code" w:cs="Fira Code"/>
          <w:color w:val="B02145"/>
          <w:lang w:val="en" w:eastAsia="en"/>
        </w:rPr>
        <w:t>int</w:t>
      </w:r>
      <w:r w:rsidR="00B13DD3" w:rsidRPr="00B13DD3">
        <w:rPr>
          <w:rStyle w:val="notprenotclassLcode"/>
          <w:rFonts w:ascii="Fira Code" w:eastAsia="Fira Code" w:hAnsi="Fira Code" w:cs="Fira Code"/>
          <w:color w:val="B02145"/>
          <w:lang w:val="en" w:eastAsia="en"/>
        </w:rPr>
        <w:t>()</w:t>
      </w:r>
      <w:r>
        <w:rPr>
          <w:sz w:val="28"/>
          <w:szCs w:val="28"/>
          <w:lang w:val="en" w:eastAsia="en"/>
        </w:rPr>
        <w:t xml:space="preserve">, and </w:t>
      </w:r>
      <w:r w:rsidRPr="00B13DD3">
        <w:rPr>
          <w:rStyle w:val="notprenotclassLcode"/>
          <w:rFonts w:ascii="Fira Code" w:eastAsia="Fira Code" w:hAnsi="Fira Code" w:cs="Fira Code"/>
          <w:color w:val="B02145"/>
          <w:lang w:val="en" w:eastAsia="en"/>
        </w:rPr>
        <w:t>list</w:t>
      </w:r>
      <w:r w:rsidR="00B13DD3" w:rsidRPr="00B13DD3">
        <w:rPr>
          <w:rStyle w:val="notprenotclassLcode"/>
          <w:rFonts w:ascii="Fira Code" w:eastAsia="Fira Code" w:hAnsi="Fira Code" w:cs="Fira Code"/>
          <w:color w:val="B02145"/>
          <w:lang w:val="en" w:eastAsia="en"/>
        </w:rPr>
        <w:t>()</w:t>
      </w:r>
      <w:r>
        <w:rPr>
          <w:sz w:val="28"/>
          <w:szCs w:val="28"/>
          <w:lang w:val="en" w:eastAsia="en"/>
        </w:rPr>
        <w:t xml:space="preserve"> functions that we covered earlier, which can be used to transform strings into floating point numbers, integers, and lists, respectively. The other functions mentioned under </w:t>
      </w:r>
      <w:hyperlink r:id="rId30" w:anchor="_b_lists_and_functions" w:history="1">
        <w:r>
          <w:rPr>
            <w:rStyle w:val="a"/>
            <w:sz w:val="28"/>
            <w:szCs w:val="28"/>
            <w:u w:val="single"/>
            <w:lang w:val="en" w:eastAsia="en"/>
          </w:rPr>
          <w:t>Section B. Lists and Functions</w:t>
        </w:r>
      </w:hyperlink>
      <w:r>
        <w:rPr>
          <w:sz w:val="28"/>
          <w:szCs w:val="28"/>
          <w:lang w:val="en" w:eastAsia="en"/>
        </w:rPr>
        <w:t xml:space="preserve"> can also be used with strings, with the exception of </w:t>
      </w:r>
      <w:r w:rsidRPr="00B13DD3">
        <w:rPr>
          <w:rStyle w:val="notprenotclassLcode"/>
          <w:rFonts w:ascii="Fira Code" w:eastAsia="Fira Code" w:hAnsi="Fira Code" w:cs="Fira Code"/>
          <w:color w:val="B02145"/>
          <w:lang w:val="en" w:eastAsia="en"/>
        </w:rPr>
        <w:t>sum()</w:t>
      </w:r>
      <w:r>
        <w:rPr>
          <w:sz w:val="28"/>
          <w:szCs w:val="28"/>
          <w:lang w:val="en" w:eastAsia="en"/>
        </w:rPr>
        <w:t>. They would function identically to lists but would serve less importance for strings.</w:t>
      </w:r>
    </w:p>
    <w:p w14:paraId="1F62E0FE"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3.19: Guess the Output (Python Shell)</w:t>
      </w:r>
    </w:p>
    <w:p w14:paraId="2F5E2CD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('python')</w:t>
      </w:r>
    </w:p>
    <w:p w14:paraId="4AEA1EC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2AB6B6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('python'[1:3])</w:t>
      </w:r>
    </w:p>
    <w:p w14:paraId="5543D6E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6978A1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list('</w:t>
      </w:r>
      <w:proofErr w:type="spellStart"/>
      <w:r>
        <w:rPr>
          <w:rFonts w:ascii="Fira Code" w:eastAsia="Fira Code" w:hAnsi="Fira Code" w:cs="Fira Code"/>
          <w:sz w:val="21"/>
          <w:szCs w:val="21"/>
          <w:shd w:val="clear" w:color="auto" w:fill="auto"/>
          <w:lang w:val="en" w:eastAsia="en"/>
        </w:rPr>
        <w:t>abcd</w:t>
      </w:r>
      <w:proofErr w:type="spellEnd"/>
      <w:r>
        <w:rPr>
          <w:rFonts w:ascii="Fira Code" w:eastAsia="Fira Code" w:hAnsi="Fira Code" w:cs="Fira Code"/>
          <w:sz w:val="21"/>
          <w:szCs w:val="21"/>
          <w:shd w:val="clear" w:color="auto" w:fill="auto"/>
          <w:lang w:val="en" w:eastAsia="en"/>
        </w:rPr>
        <w:t>')</w:t>
      </w:r>
    </w:p>
    <w:p w14:paraId="1E99AD7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89F58B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int('1' + '2')</w:t>
      </w:r>
    </w:p>
    <w:p w14:paraId="641A17D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811DDB6"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0736EF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6</w:t>
      </w:r>
    </w:p>
    <w:p w14:paraId="2774465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2</w:t>
      </w:r>
    </w:p>
    <w:p w14:paraId="32BAED7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'b', 'c', 'd']</w:t>
      </w:r>
    </w:p>
    <w:p w14:paraId="1C951C14" w14:textId="58EA77A5"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12</w:t>
      </w:r>
    </w:p>
    <w:p w14:paraId="0A33DB50" w14:textId="77777777" w:rsidR="004F07A8" w:rsidRDefault="004F07A8" w:rsidP="004F07A8">
      <w:pPr>
        <w:pStyle w:val="Heading5"/>
        <w:spacing w:before="290" w:after="145" w:line="392" w:lineRule="atLeast"/>
        <w:ind w:left="272" w:right="272"/>
        <w:rPr>
          <w:sz w:val="33"/>
          <w:szCs w:val="33"/>
          <w:lang w:val="en" w:eastAsia="en"/>
        </w:rPr>
      </w:pPr>
      <w:r>
        <w:rPr>
          <w:sz w:val="33"/>
          <w:szCs w:val="33"/>
          <w:lang w:val="en" w:eastAsia="en"/>
        </w:rPr>
        <w:t>C. String Methods</w:t>
      </w:r>
    </w:p>
    <w:p w14:paraId="02714516" w14:textId="77777777"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There are a lot of useful methods for strings in Python that we are not going to cover all of them, but you can always go to Google to find out more. Still, </w:t>
      </w:r>
      <w:proofErr w:type="gramStart"/>
      <w:r>
        <w:rPr>
          <w:sz w:val="28"/>
          <w:szCs w:val="28"/>
          <w:lang w:val="en" w:eastAsia="en"/>
        </w:rPr>
        <w:t>there’s</w:t>
      </w:r>
      <w:proofErr w:type="gramEnd"/>
      <w:r>
        <w:rPr>
          <w:sz w:val="28"/>
          <w:szCs w:val="28"/>
          <w:lang w:val="en" w:eastAsia="en"/>
        </w:rPr>
        <w:t xml:space="preserve"> a lot to cover, and with enough practice and use, they should come naturally to you with time. Here are some useful string methods:</w:t>
      </w:r>
    </w:p>
    <w:tbl>
      <w:tblPr>
        <w:tblW w:w="462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2338"/>
        <w:gridCol w:w="3349"/>
        <w:gridCol w:w="4661"/>
      </w:tblGrid>
      <w:tr w:rsidR="00264C58" w:rsidRPr="00264C58" w14:paraId="438A6DF7" w14:textId="77777777" w:rsidTr="00264C58">
        <w:trPr>
          <w:tblHeader/>
          <w:tblCellSpacing w:w="0" w:type="dxa"/>
        </w:trPr>
        <w:tc>
          <w:tcPr>
            <w:tcW w:w="1130"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4E74193C" w14:textId="77777777" w:rsidR="004F07A8" w:rsidRPr="00264C58" w:rsidRDefault="004F07A8" w:rsidP="00264C58">
            <w:pPr>
              <w:shd w:val="clear" w:color="auto" w:fill="F7F8F7"/>
              <w:spacing w:line="465" w:lineRule="atLeast"/>
              <w:jc w:val="center"/>
              <w:rPr>
                <w:b/>
                <w:bCs/>
                <w:sz w:val="26"/>
                <w:szCs w:val="26"/>
                <w:lang w:val="en" w:eastAsia="en"/>
              </w:rPr>
            </w:pPr>
            <w:r w:rsidRPr="00264C58">
              <w:rPr>
                <w:b/>
                <w:bCs/>
                <w:sz w:val="26"/>
                <w:szCs w:val="26"/>
                <w:lang w:val="en" w:eastAsia="en"/>
              </w:rPr>
              <w:t>Method</w:t>
            </w:r>
          </w:p>
        </w:tc>
        <w:tc>
          <w:tcPr>
            <w:tcW w:w="1618"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6F8EE23" w14:textId="77777777" w:rsidR="004F07A8" w:rsidRPr="00264C58" w:rsidRDefault="004F07A8" w:rsidP="00264C58">
            <w:pPr>
              <w:shd w:val="clear" w:color="auto" w:fill="F7F8F7"/>
              <w:spacing w:line="465" w:lineRule="atLeast"/>
              <w:jc w:val="center"/>
              <w:rPr>
                <w:b/>
                <w:bCs/>
                <w:sz w:val="26"/>
                <w:szCs w:val="26"/>
                <w:lang w:val="en" w:eastAsia="en"/>
              </w:rPr>
            </w:pPr>
            <w:r w:rsidRPr="00264C58">
              <w:rPr>
                <w:b/>
                <w:bCs/>
                <w:sz w:val="26"/>
                <w:szCs w:val="26"/>
                <w:lang w:val="en" w:eastAsia="en"/>
              </w:rPr>
              <w:t>Example</w:t>
            </w:r>
          </w:p>
        </w:tc>
        <w:tc>
          <w:tcPr>
            <w:tcW w:w="2252"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26D48F4E" w14:textId="77777777" w:rsidR="004F07A8" w:rsidRPr="00264C58" w:rsidRDefault="004F07A8" w:rsidP="00264C58">
            <w:pPr>
              <w:shd w:val="clear" w:color="auto" w:fill="F7F8F7"/>
              <w:spacing w:line="465" w:lineRule="atLeast"/>
              <w:rPr>
                <w:b/>
                <w:bCs/>
                <w:sz w:val="26"/>
                <w:szCs w:val="26"/>
                <w:lang w:val="en" w:eastAsia="en"/>
              </w:rPr>
            </w:pPr>
            <w:r w:rsidRPr="00264C58">
              <w:rPr>
                <w:b/>
                <w:bCs/>
                <w:sz w:val="26"/>
                <w:szCs w:val="26"/>
                <w:lang w:val="en" w:eastAsia="en"/>
              </w:rPr>
              <w:t>Description</w:t>
            </w:r>
          </w:p>
        </w:tc>
      </w:tr>
      <w:tr w:rsidR="00264C58" w:rsidRPr="00264C58" w14:paraId="2F56D39B"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0A97346"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upper()</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FB81666"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s.upper</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4403C52"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Converts </w:t>
            </w:r>
            <w:r w:rsidRPr="00264C58">
              <w:rPr>
                <w:rStyle w:val="ptableblockcodeonly-child"/>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into uppercase</w:t>
            </w:r>
          </w:p>
        </w:tc>
      </w:tr>
      <w:tr w:rsidR="00264C58" w:rsidRPr="00264C58" w14:paraId="6E5D1422"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100B587"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lower()</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340DC2E"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s.lower</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A4B85E8"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Converts </w:t>
            </w:r>
            <w:r w:rsidRPr="00264C58">
              <w:rPr>
                <w:rStyle w:val="ptableblockcodeonly-child"/>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into lowercase</w:t>
            </w:r>
          </w:p>
        </w:tc>
      </w:tr>
      <w:tr w:rsidR="00264C58" w:rsidRPr="00264C58" w14:paraId="26F33095"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3DA610E"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startswith</w:t>
            </w:r>
            <w:proofErr w:type="spellEnd"/>
            <w:r w:rsidRPr="00264C58">
              <w:rPr>
                <w:rStyle w:val="ptableblockcodeonly-child"/>
                <w:rFonts w:ascii="Fira Code" w:eastAsia="Fira Code" w:hAnsi="Fira Code" w:cs="Fira Code"/>
                <w:color w:val="B02145"/>
                <w:sz w:val="21"/>
                <w:szCs w:val="21"/>
                <w:lang w:val="en" w:eastAsia="en"/>
              </w:rPr>
              <w: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DAF83E9" w14:textId="77777777" w:rsidR="00B13DD3" w:rsidRPr="00264C58" w:rsidRDefault="004F07A8" w:rsidP="00264C58">
            <w:pPr>
              <w:pStyle w:val="ptableblocknth-last-child1"/>
              <w:spacing w:line="465" w:lineRule="atLeast"/>
              <w:ind w:firstLine="178"/>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s.startswith</w:t>
            </w:r>
            <w:proofErr w:type="spellEnd"/>
            <w:r w:rsidRPr="00264C58">
              <w:rPr>
                <w:rStyle w:val="ptableblockcodeonly-child"/>
                <w:rFonts w:ascii="Fira Code" w:eastAsia="Fira Code" w:hAnsi="Fira Code" w:cs="Fira Code"/>
                <w:color w:val="B02145"/>
                <w:sz w:val="21"/>
                <w:szCs w:val="21"/>
                <w:lang w:val="en" w:eastAsia="en"/>
              </w:rPr>
              <w:t>(</w:t>
            </w:r>
          </w:p>
          <w:p w14:paraId="13085DC9" w14:textId="446A6356" w:rsidR="00B13DD3" w:rsidRPr="00264C58" w:rsidRDefault="00B13DD3" w:rsidP="00264C58">
            <w:pPr>
              <w:pStyle w:val="ptableblocknth-last-child1"/>
              <w:spacing w:line="465" w:lineRule="atLeast"/>
              <w:ind w:firstLine="178"/>
              <w:rPr>
                <w:rStyle w:val="ptableblockcodeonly-child"/>
                <w:rFonts w:ascii="Fira Code" w:eastAsia="Fira Code" w:hAnsi="Fira Code" w:cs="Fira Code"/>
                <w:color w:val="B02145"/>
                <w:sz w:val="21"/>
                <w:szCs w:val="21"/>
                <w:lang w:val="en" w:eastAsia="en"/>
              </w:rPr>
            </w:pPr>
            <w:r w:rsidRPr="00264C58">
              <w:rPr>
                <w:rStyle w:val="ptableblockcodeonly-child"/>
                <w:rFonts w:ascii="Fira Code" w:hAnsi="Fira Code"/>
                <w:color w:val="B02145"/>
                <w:sz w:val="21"/>
                <w:szCs w:val="21"/>
              </w:rPr>
              <w:t xml:space="preserve">   </w:t>
            </w:r>
            <w:r w:rsidR="004F07A8" w:rsidRPr="00264C58">
              <w:rPr>
                <w:rStyle w:val="ptableblockcodeonly-child"/>
                <w:rFonts w:ascii="Fira Code" w:eastAsia="Fira Code" w:hAnsi="Fira Code" w:cs="Fira Code"/>
                <w:color w:val="B02145"/>
                <w:sz w:val="21"/>
                <w:szCs w:val="21"/>
                <w:lang w:val="en" w:eastAsia="en"/>
              </w:rPr>
              <w:t>pre[, start[, end]]</w:t>
            </w:r>
          </w:p>
          <w:p w14:paraId="6BC9FD92" w14:textId="3B1440D7" w:rsidR="004F07A8" w:rsidRPr="00264C58" w:rsidRDefault="004F07A8" w:rsidP="00264C58">
            <w:pPr>
              <w:pStyle w:val="ptableblocknth-last-child1"/>
              <w:spacing w:line="465" w:lineRule="atLeast"/>
              <w:ind w:firstLine="178"/>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F11BFAD"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w:t>
            </w:r>
            <w:r w:rsidRPr="00264C58">
              <w:rPr>
                <w:rStyle w:val="notprenotclassLcode"/>
                <w:rFonts w:ascii="Fira Code" w:eastAsia="Fira Code" w:hAnsi="Fira Code" w:cs="Fira Code"/>
                <w:color w:val="B02145"/>
                <w:sz w:val="21"/>
                <w:szCs w:val="21"/>
                <w:lang w:val="en" w:eastAsia="en"/>
              </w:rPr>
              <w:t>True</w:t>
            </w:r>
            <w:r w:rsidRPr="00264C58">
              <w:rPr>
                <w:sz w:val="21"/>
                <w:szCs w:val="21"/>
                <w:lang w:val="en" w:eastAsia="en"/>
              </w:rPr>
              <w:t xml:space="preserve"> </w:t>
            </w:r>
            <w:r w:rsidRPr="00264C58">
              <w:rPr>
                <w:sz w:val="22"/>
                <w:szCs w:val="22"/>
                <w:lang w:val="en" w:eastAsia="en"/>
              </w:rPr>
              <w:t xml:space="preserve">if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starts with </w:t>
            </w:r>
            <w:r w:rsidRPr="00264C58">
              <w:rPr>
                <w:rStyle w:val="notprenotclassLcode"/>
                <w:rFonts w:ascii="Fira Code" w:eastAsia="Fira Code" w:hAnsi="Fira Code" w:cs="Fira Code"/>
                <w:color w:val="B02145"/>
                <w:sz w:val="21"/>
                <w:szCs w:val="21"/>
                <w:lang w:val="en" w:eastAsia="en"/>
              </w:rPr>
              <w:t>pre</w:t>
            </w:r>
            <w:r w:rsidRPr="00264C58">
              <w:rPr>
                <w:sz w:val="22"/>
                <w:szCs w:val="22"/>
                <w:lang w:val="en" w:eastAsia="en"/>
              </w:rPr>
              <w:t xml:space="preserve">. The range of search is narrowed from </w:t>
            </w:r>
            <w:r w:rsidRPr="00264C58">
              <w:rPr>
                <w:rStyle w:val="notprenotclassLcode"/>
                <w:rFonts w:ascii="Fira Code" w:eastAsia="Fira Code" w:hAnsi="Fira Code" w:cs="Fira Code"/>
                <w:color w:val="B02145"/>
                <w:sz w:val="21"/>
                <w:szCs w:val="21"/>
                <w:lang w:val="en" w:eastAsia="en"/>
              </w:rPr>
              <w:t>start</w:t>
            </w:r>
            <w:r w:rsidRPr="00264C58">
              <w:rPr>
                <w:sz w:val="21"/>
                <w:szCs w:val="21"/>
                <w:lang w:val="en" w:eastAsia="en"/>
              </w:rPr>
              <w:t xml:space="preserve"> </w:t>
            </w:r>
            <w:r w:rsidRPr="00264C58">
              <w:rPr>
                <w:sz w:val="22"/>
                <w:szCs w:val="22"/>
                <w:lang w:val="en" w:eastAsia="en"/>
              </w:rPr>
              <w:t xml:space="preserve">to </w:t>
            </w:r>
            <w:r w:rsidRPr="00264C58">
              <w:rPr>
                <w:rStyle w:val="notprenotclassLcode"/>
                <w:rFonts w:ascii="Fira Code" w:eastAsia="Fira Code" w:hAnsi="Fira Code" w:cs="Fira Code"/>
                <w:color w:val="B02145"/>
                <w:sz w:val="21"/>
                <w:szCs w:val="21"/>
                <w:lang w:val="en" w:eastAsia="en"/>
              </w:rPr>
              <w:t>end</w:t>
            </w:r>
            <w:r w:rsidRPr="00264C58">
              <w:rPr>
                <w:sz w:val="21"/>
                <w:szCs w:val="21"/>
                <w:lang w:val="en" w:eastAsia="en"/>
              </w:rPr>
              <w:t xml:space="preserve"> </w:t>
            </w:r>
            <w:r w:rsidRPr="00264C58">
              <w:rPr>
                <w:sz w:val="22"/>
                <w:szCs w:val="22"/>
                <w:lang w:val="en" w:eastAsia="en"/>
              </w:rPr>
              <w:t>(exclusive), if provided.</w:t>
            </w:r>
          </w:p>
        </w:tc>
      </w:tr>
      <w:tr w:rsidR="00264C58" w:rsidRPr="00264C58" w14:paraId="326C8D56"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A9B8AB6"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endswith</w:t>
            </w:r>
            <w:proofErr w:type="spellEnd"/>
            <w:r w:rsidRPr="00264C58">
              <w:rPr>
                <w:rStyle w:val="ptableblockcodeonly-child"/>
                <w:rFonts w:ascii="Fira Code" w:eastAsia="Fira Code" w:hAnsi="Fira Code" w:cs="Fira Code"/>
                <w:color w:val="B02145"/>
                <w:sz w:val="21"/>
                <w:szCs w:val="21"/>
                <w:lang w:val="en" w:eastAsia="en"/>
              </w:rPr>
              <w: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D7AC331" w14:textId="77777777" w:rsidR="00B13DD3" w:rsidRPr="00264C58" w:rsidRDefault="004F07A8" w:rsidP="00264C58">
            <w:pPr>
              <w:pStyle w:val="ptableblocknth-last-child1"/>
              <w:spacing w:line="465" w:lineRule="atLeast"/>
              <w:ind w:left="88" w:firstLine="90"/>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s.endswith</w:t>
            </w:r>
            <w:proofErr w:type="spellEnd"/>
            <w:r w:rsidRPr="00264C58">
              <w:rPr>
                <w:rStyle w:val="ptableblockcodeonly-child"/>
                <w:rFonts w:ascii="Fira Code" w:eastAsia="Fira Code" w:hAnsi="Fira Code" w:cs="Fira Code"/>
                <w:color w:val="B02145"/>
                <w:sz w:val="21"/>
                <w:szCs w:val="21"/>
                <w:lang w:val="en" w:eastAsia="en"/>
              </w:rPr>
              <w:t>(</w:t>
            </w:r>
          </w:p>
          <w:p w14:paraId="6850CAA4" w14:textId="656A91DB" w:rsidR="00B13DD3" w:rsidRPr="00264C58" w:rsidRDefault="00B13DD3" w:rsidP="00264C58">
            <w:pPr>
              <w:pStyle w:val="ptableblocknth-last-child1"/>
              <w:spacing w:line="465" w:lineRule="atLeast"/>
              <w:ind w:left="88" w:firstLine="90"/>
              <w:rPr>
                <w:rStyle w:val="ptableblockcodeonly-child"/>
                <w:rFonts w:ascii="Fira Code" w:eastAsia="Fira Code" w:hAnsi="Fira Code" w:cs="Fira Code"/>
                <w:color w:val="B02145"/>
                <w:sz w:val="21"/>
                <w:szCs w:val="21"/>
                <w:lang w:val="en" w:eastAsia="en"/>
              </w:rPr>
            </w:pPr>
            <w:r w:rsidRPr="00264C58">
              <w:rPr>
                <w:rStyle w:val="ptableblockcodeonly-child"/>
                <w:rFonts w:ascii="Fira Code" w:hAnsi="Fira Code"/>
                <w:color w:val="B02145"/>
                <w:sz w:val="21"/>
                <w:szCs w:val="21"/>
              </w:rPr>
              <w:t xml:space="preserve">   </w:t>
            </w:r>
            <w:proofErr w:type="spellStart"/>
            <w:r w:rsidR="004F07A8" w:rsidRPr="00264C58">
              <w:rPr>
                <w:rStyle w:val="ptableblockcodeonly-child"/>
                <w:rFonts w:ascii="Fira Code" w:eastAsia="Fira Code" w:hAnsi="Fira Code" w:cs="Fira Code"/>
                <w:color w:val="B02145"/>
                <w:sz w:val="21"/>
                <w:szCs w:val="21"/>
                <w:lang w:val="en" w:eastAsia="en"/>
              </w:rPr>
              <w:t>suf</w:t>
            </w:r>
            <w:proofErr w:type="spellEnd"/>
            <w:r w:rsidR="004F07A8" w:rsidRPr="00264C58">
              <w:rPr>
                <w:rStyle w:val="ptableblockcodeonly-child"/>
                <w:rFonts w:ascii="Fira Code" w:eastAsia="Fira Code" w:hAnsi="Fira Code" w:cs="Fira Code"/>
                <w:color w:val="B02145"/>
                <w:sz w:val="21"/>
                <w:szCs w:val="21"/>
                <w:lang w:val="en" w:eastAsia="en"/>
              </w:rPr>
              <w:t>[, start[, end]]</w:t>
            </w:r>
          </w:p>
          <w:p w14:paraId="1C254601" w14:textId="14B469F0" w:rsidR="004F07A8" w:rsidRPr="00264C58" w:rsidRDefault="004F07A8" w:rsidP="00264C58">
            <w:pPr>
              <w:pStyle w:val="ptableblocknth-last-child1"/>
              <w:spacing w:line="465" w:lineRule="atLeast"/>
              <w:ind w:left="88" w:firstLine="90"/>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CFB5EB1"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w:t>
            </w:r>
            <w:r w:rsidRPr="00264C58">
              <w:rPr>
                <w:rStyle w:val="notprenotclassLcode"/>
                <w:rFonts w:ascii="Fira Code" w:eastAsia="Fira Code" w:hAnsi="Fira Code" w:cs="Fira Code"/>
                <w:color w:val="B02145"/>
                <w:sz w:val="21"/>
                <w:szCs w:val="21"/>
                <w:lang w:val="en" w:eastAsia="en"/>
              </w:rPr>
              <w:t>True</w:t>
            </w:r>
            <w:r w:rsidRPr="00264C58">
              <w:rPr>
                <w:sz w:val="21"/>
                <w:szCs w:val="21"/>
                <w:lang w:val="en" w:eastAsia="en"/>
              </w:rPr>
              <w:t xml:space="preserve"> </w:t>
            </w:r>
            <w:r w:rsidRPr="00264C58">
              <w:rPr>
                <w:sz w:val="22"/>
                <w:szCs w:val="22"/>
                <w:lang w:val="en" w:eastAsia="en"/>
              </w:rPr>
              <w:t xml:space="preserve">if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ends with </w:t>
            </w:r>
            <w:r w:rsidRPr="00264C58">
              <w:rPr>
                <w:rStyle w:val="notprenotclassLcode"/>
                <w:rFonts w:ascii="Fira Code" w:eastAsia="Fira Code" w:hAnsi="Fira Code" w:cs="Fira Code"/>
                <w:color w:val="B02145"/>
                <w:sz w:val="21"/>
                <w:szCs w:val="21"/>
                <w:lang w:val="en" w:eastAsia="en"/>
              </w:rPr>
              <w:t>suf</w:t>
            </w:r>
            <w:r w:rsidRPr="00264C58">
              <w:rPr>
                <w:sz w:val="22"/>
                <w:szCs w:val="22"/>
                <w:lang w:val="en" w:eastAsia="en"/>
              </w:rPr>
              <w:t xml:space="preserve">. The range of search is narrowed from </w:t>
            </w:r>
            <w:r w:rsidRPr="00264C58">
              <w:rPr>
                <w:rStyle w:val="notprenotclassLcode"/>
                <w:rFonts w:ascii="Fira Code" w:eastAsia="Fira Code" w:hAnsi="Fira Code" w:cs="Fira Code"/>
                <w:color w:val="B02145"/>
                <w:sz w:val="21"/>
                <w:szCs w:val="21"/>
                <w:lang w:val="en" w:eastAsia="en"/>
              </w:rPr>
              <w:t>start</w:t>
            </w:r>
            <w:r w:rsidRPr="00264C58">
              <w:rPr>
                <w:sz w:val="21"/>
                <w:szCs w:val="21"/>
                <w:lang w:val="en" w:eastAsia="en"/>
              </w:rPr>
              <w:t xml:space="preserve"> </w:t>
            </w:r>
            <w:r w:rsidRPr="00264C58">
              <w:rPr>
                <w:sz w:val="22"/>
                <w:szCs w:val="22"/>
                <w:lang w:val="en" w:eastAsia="en"/>
              </w:rPr>
              <w:t xml:space="preserve">to </w:t>
            </w:r>
            <w:r w:rsidRPr="00264C58">
              <w:rPr>
                <w:rStyle w:val="notprenotclassLcode"/>
                <w:rFonts w:ascii="Fira Code" w:eastAsia="Fira Code" w:hAnsi="Fira Code" w:cs="Fira Code"/>
                <w:color w:val="B02145"/>
                <w:sz w:val="21"/>
                <w:szCs w:val="21"/>
                <w:lang w:val="en" w:eastAsia="en"/>
              </w:rPr>
              <w:t>end</w:t>
            </w:r>
            <w:r w:rsidRPr="00264C58">
              <w:rPr>
                <w:sz w:val="21"/>
                <w:szCs w:val="21"/>
                <w:lang w:val="en" w:eastAsia="en"/>
              </w:rPr>
              <w:t xml:space="preserve"> </w:t>
            </w:r>
            <w:r w:rsidRPr="00264C58">
              <w:rPr>
                <w:sz w:val="22"/>
                <w:szCs w:val="22"/>
                <w:lang w:val="en" w:eastAsia="en"/>
              </w:rPr>
              <w:t>(exclusive), if provided.</w:t>
            </w:r>
          </w:p>
        </w:tc>
      </w:tr>
      <w:tr w:rsidR="00264C58" w:rsidRPr="00264C58" w14:paraId="27B71184"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976D857"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find()</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4B2FB70" w14:textId="77777777" w:rsidR="00B13DD3" w:rsidRPr="00264C58" w:rsidRDefault="004F07A8" w:rsidP="00264C58">
            <w:pPr>
              <w:pStyle w:val="ptableblocknth-last-child1"/>
              <w:spacing w:line="465" w:lineRule="atLeast"/>
              <w:ind w:left="-2" w:firstLine="180"/>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s.find</w:t>
            </w:r>
            <w:proofErr w:type="spellEnd"/>
            <w:r w:rsidRPr="00264C58">
              <w:rPr>
                <w:rStyle w:val="ptableblockcodeonly-child"/>
                <w:rFonts w:ascii="Fira Code" w:eastAsia="Fira Code" w:hAnsi="Fira Code" w:cs="Fira Code"/>
                <w:color w:val="B02145"/>
                <w:sz w:val="21"/>
                <w:szCs w:val="21"/>
                <w:lang w:val="en" w:eastAsia="en"/>
              </w:rPr>
              <w:t>(</w:t>
            </w:r>
          </w:p>
          <w:p w14:paraId="644CEFC6" w14:textId="5DA78531" w:rsidR="00B13DD3" w:rsidRPr="00264C58" w:rsidRDefault="00B13DD3" w:rsidP="00264C58">
            <w:pPr>
              <w:pStyle w:val="ptableblocknth-last-child1"/>
              <w:spacing w:line="465" w:lineRule="atLeast"/>
              <w:ind w:left="-2" w:firstLine="180"/>
              <w:rPr>
                <w:rStyle w:val="ptableblockcodeonly-child"/>
                <w:rFonts w:ascii="Fira Code" w:eastAsia="Fira Code" w:hAnsi="Fira Code" w:cs="Fira Code"/>
                <w:color w:val="B02145"/>
                <w:sz w:val="21"/>
                <w:szCs w:val="21"/>
                <w:lang w:val="en" w:eastAsia="en"/>
              </w:rPr>
            </w:pPr>
            <w:r w:rsidRPr="00264C58">
              <w:rPr>
                <w:rStyle w:val="ptableblockcodeonly-child"/>
                <w:rFonts w:ascii="Fira Code" w:hAnsi="Fira Code"/>
                <w:color w:val="B02145"/>
                <w:sz w:val="21"/>
                <w:szCs w:val="21"/>
              </w:rPr>
              <w:t xml:space="preserve">   </w:t>
            </w:r>
            <w:proofErr w:type="spellStart"/>
            <w:r w:rsidR="004F07A8" w:rsidRPr="00264C58">
              <w:rPr>
                <w:rStyle w:val="ptableblockcodeonly-child"/>
                <w:rFonts w:ascii="Fira Code" w:eastAsia="Fira Code" w:hAnsi="Fira Code" w:cs="Fira Code"/>
                <w:color w:val="B02145"/>
                <w:sz w:val="21"/>
                <w:szCs w:val="21"/>
                <w:lang w:val="en" w:eastAsia="en"/>
              </w:rPr>
              <w:t>val</w:t>
            </w:r>
            <w:proofErr w:type="spellEnd"/>
            <w:r w:rsidR="004F07A8" w:rsidRPr="00264C58">
              <w:rPr>
                <w:rStyle w:val="ptableblockcodeonly-child"/>
                <w:rFonts w:ascii="Fira Code" w:eastAsia="Fira Code" w:hAnsi="Fira Code" w:cs="Fira Code"/>
                <w:color w:val="B02145"/>
                <w:sz w:val="21"/>
                <w:szCs w:val="21"/>
                <w:lang w:val="en" w:eastAsia="en"/>
              </w:rPr>
              <w:t>[, start[, end]]</w:t>
            </w:r>
          </w:p>
          <w:p w14:paraId="2F5628A5" w14:textId="3F275DF9" w:rsidR="004F07A8" w:rsidRPr="00264C58" w:rsidRDefault="004F07A8" w:rsidP="00264C58">
            <w:pPr>
              <w:pStyle w:val="ptableblocknth-last-child1"/>
              <w:spacing w:line="465" w:lineRule="atLeast"/>
              <w:ind w:left="-2" w:firstLine="180"/>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7620DC6"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the lowest index where </w:t>
            </w:r>
            <w:proofErr w:type="spellStart"/>
            <w:r w:rsidRPr="00264C58">
              <w:rPr>
                <w:rStyle w:val="notprenotclassLcode"/>
                <w:rFonts w:ascii="Fira Code" w:eastAsia="Fira Code" w:hAnsi="Fira Code" w:cs="Fira Code"/>
                <w:color w:val="B02145"/>
                <w:sz w:val="21"/>
                <w:szCs w:val="21"/>
                <w:lang w:val="en" w:eastAsia="en"/>
              </w:rPr>
              <w:t>val</w:t>
            </w:r>
            <w:proofErr w:type="spellEnd"/>
            <w:r w:rsidRPr="00264C58">
              <w:rPr>
                <w:sz w:val="21"/>
                <w:szCs w:val="21"/>
                <w:lang w:val="en" w:eastAsia="en"/>
              </w:rPr>
              <w:t xml:space="preserve"> </w:t>
            </w:r>
            <w:r w:rsidRPr="00264C58">
              <w:rPr>
                <w:sz w:val="22"/>
                <w:szCs w:val="22"/>
                <w:lang w:val="en" w:eastAsia="en"/>
              </w:rPr>
              <w:t xml:space="preserve">is found in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within the range </w:t>
            </w:r>
            <w:r w:rsidRPr="00264C58">
              <w:rPr>
                <w:rStyle w:val="notprenotclassLcode"/>
                <w:rFonts w:ascii="Fira Code" w:eastAsia="Fira Code" w:hAnsi="Fira Code" w:cs="Fira Code"/>
                <w:color w:val="B02145"/>
                <w:sz w:val="21"/>
                <w:szCs w:val="21"/>
                <w:lang w:val="en" w:eastAsia="en"/>
              </w:rPr>
              <w:t>start</w:t>
            </w:r>
            <w:r w:rsidRPr="00264C58">
              <w:rPr>
                <w:sz w:val="21"/>
                <w:szCs w:val="21"/>
                <w:lang w:val="en" w:eastAsia="en"/>
              </w:rPr>
              <w:t xml:space="preserve"> </w:t>
            </w:r>
            <w:r w:rsidRPr="00264C58">
              <w:rPr>
                <w:sz w:val="22"/>
                <w:szCs w:val="22"/>
                <w:lang w:val="en" w:eastAsia="en"/>
              </w:rPr>
              <w:t xml:space="preserve">to </w:t>
            </w:r>
            <w:r w:rsidRPr="00264C58">
              <w:rPr>
                <w:rStyle w:val="notprenotclassLcode"/>
                <w:rFonts w:ascii="Fira Code" w:eastAsia="Fira Code" w:hAnsi="Fira Code" w:cs="Fira Code"/>
                <w:color w:val="B02145"/>
                <w:sz w:val="21"/>
                <w:szCs w:val="21"/>
                <w:lang w:val="en" w:eastAsia="en"/>
              </w:rPr>
              <w:t>end</w:t>
            </w:r>
            <w:r w:rsidRPr="00264C58">
              <w:rPr>
                <w:sz w:val="21"/>
                <w:szCs w:val="21"/>
                <w:lang w:val="en" w:eastAsia="en"/>
              </w:rPr>
              <w:t xml:space="preserve"> </w:t>
            </w:r>
            <w:r w:rsidRPr="00264C58">
              <w:rPr>
                <w:sz w:val="22"/>
                <w:szCs w:val="22"/>
                <w:lang w:val="en" w:eastAsia="en"/>
              </w:rPr>
              <w:t xml:space="preserve">(exclusive), if provided. If not found, returns </w:t>
            </w:r>
            <w:r w:rsidRPr="00264C58">
              <w:rPr>
                <w:rStyle w:val="notprenotclassLcode"/>
                <w:rFonts w:ascii="Fira Code" w:eastAsia="Fira Code" w:hAnsi="Fira Code" w:cs="Fira Code"/>
                <w:color w:val="B02145"/>
                <w:sz w:val="21"/>
                <w:szCs w:val="21"/>
                <w:lang w:val="en" w:eastAsia="en"/>
              </w:rPr>
              <w:t>-1</w:t>
            </w:r>
            <w:r w:rsidRPr="00264C58">
              <w:rPr>
                <w:sz w:val="22"/>
                <w:szCs w:val="22"/>
                <w:lang w:val="en" w:eastAsia="en"/>
              </w:rPr>
              <w:t>.</w:t>
            </w:r>
          </w:p>
        </w:tc>
      </w:tr>
      <w:tr w:rsidR="00264C58" w:rsidRPr="00264C58" w14:paraId="56D3ADA8"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527AB5A"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index()</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8A53EB0" w14:textId="77777777" w:rsidR="00B13DD3" w:rsidRPr="00264C58" w:rsidRDefault="004F07A8" w:rsidP="00264C58">
            <w:pPr>
              <w:pStyle w:val="ptableblocknth-last-child1"/>
              <w:spacing w:line="465" w:lineRule="atLeast"/>
              <w:ind w:left="178"/>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s.index</w:t>
            </w:r>
            <w:proofErr w:type="spellEnd"/>
            <w:r w:rsidRPr="00264C58">
              <w:rPr>
                <w:rStyle w:val="ptableblockcodeonly-child"/>
                <w:rFonts w:ascii="Fira Code" w:eastAsia="Fira Code" w:hAnsi="Fira Code" w:cs="Fira Code"/>
                <w:color w:val="B02145"/>
                <w:sz w:val="21"/>
                <w:szCs w:val="21"/>
                <w:lang w:val="en" w:eastAsia="en"/>
              </w:rPr>
              <w:t>(</w:t>
            </w:r>
          </w:p>
          <w:p w14:paraId="7108B924" w14:textId="7EAD9CF0" w:rsidR="00B13DD3" w:rsidRPr="00264C58" w:rsidRDefault="00B13DD3" w:rsidP="00264C58">
            <w:pPr>
              <w:pStyle w:val="ptableblocknth-last-child1"/>
              <w:spacing w:line="465" w:lineRule="atLeast"/>
              <w:ind w:left="178"/>
              <w:rPr>
                <w:rStyle w:val="ptableblockcodeonly-child"/>
                <w:rFonts w:ascii="Fira Code" w:eastAsia="Fira Code" w:hAnsi="Fira Code" w:cs="Fira Code"/>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 xml:space="preserve"> </w:t>
            </w:r>
            <w:r w:rsidRPr="00264C58">
              <w:rPr>
                <w:rStyle w:val="ptableblockcodeonly-child"/>
                <w:rFonts w:ascii="Fira Code" w:hAnsi="Fira Code"/>
                <w:color w:val="B02145"/>
                <w:sz w:val="21"/>
                <w:szCs w:val="21"/>
              </w:rPr>
              <w:t xml:space="preserve">  </w:t>
            </w:r>
            <w:proofErr w:type="spellStart"/>
            <w:r w:rsidR="004F07A8" w:rsidRPr="00264C58">
              <w:rPr>
                <w:rStyle w:val="ptableblockcodeonly-child"/>
                <w:rFonts w:ascii="Fira Code" w:eastAsia="Fira Code" w:hAnsi="Fira Code" w:cs="Fira Code"/>
                <w:color w:val="B02145"/>
                <w:sz w:val="21"/>
                <w:szCs w:val="21"/>
                <w:lang w:val="en" w:eastAsia="en"/>
              </w:rPr>
              <w:t>val</w:t>
            </w:r>
            <w:proofErr w:type="spellEnd"/>
            <w:r w:rsidR="004F07A8" w:rsidRPr="00264C58">
              <w:rPr>
                <w:rStyle w:val="ptableblockcodeonly-child"/>
                <w:rFonts w:ascii="Fira Code" w:eastAsia="Fira Code" w:hAnsi="Fira Code" w:cs="Fira Code"/>
                <w:color w:val="B02145"/>
                <w:sz w:val="21"/>
                <w:szCs w:val="21"/>
                <w:lang w:val="en" w:eastAsia="en"/>
              </w:rPr>
              <w:t>[, start[, end]]</w:t>
            </w:r>
          </w:p>
          <w:p w14:paraId="4DE57097" w14:textId="6662A2B4" w:rsidR="004F07A8" w:rsidRPr="00264C58" w:rsidRDefault="004F07A8" w:rsidP="00264C58">
            <w:pPr>
              <w:pStyle w:val="ptableblocknth-last-child1"/>
              <w:spacing w:line="465" w:lineRule="atLeast"/>
              <w:ind w:left="178"/>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61D22F9"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Same as </w:t>
            </w:r>
            <w:r w:rsidRPr="00264C58">
              <w:rPr>
                <w:rStyle w:val="notprenotclassLcode"/>
                <w:rFonts w:ascii="Fira Code" w:eastAsia="Fira Code" w:hAnsi="Fira Code" w:cs="Fira Code"/>
                <w:color w:val="B02145"/>
                <w:sz w:val="21"/>
                <w:szCs w:val="21"/>
                <w:lang w:val="en" w:eastAsia="en"/>
              </w:rPr>
              <w:t>find</w:t>
            </w:r>
            <w:r w:rsidRPr="00264C58">
              <w:rPr>
                <w:sz w:val="21"/>
                <w:szCs w:val="21"/>
                <w:lang w:val="en" w:eastAsia="en"/>
              </w:rPr>
              <w:t xml:space="preserve"> </w:t>
            </w:r>
            <w:r w:rsidRPr="00264C58">
              <w:rPr>
                <w:sz w:val="22"/>
                <w:szCs w:val="22"/>
                <w:lang w:val="en" w:eastAsia="en"/>
              </w:rPr>
              <w:t xml:space="preserve">but raises </w:t>
            </w:r>
            <w:proofErr w:type="spellStart"/>
            <w:r w:rsidRPr="00264C58">
              <w:rPr>
                <w:rStyle w:val="notprenotclassLcode"/>
                <w:rFonts w:ascii="Fira Code" w:eastAsia="Fira Code" w:hAnsi="Fira Code" w:cs="Fira Code"/>
                <w:color w:val="B02145"/>
                <w:sz w:val="21"/>
                <w:szCs w:val="21"/>
                <w:lang w:val="en" w:eastAsia="en"/>
              </w:rPr>
              <w:t>ValueError</w:t>
            </w:r>
            <w:proofErr w:type="spellEnd"/>
            <w:r w:rsidRPr="00264C58">
              <w:rPr>
                <w:sz w:val="21"/>
                <w:szCs w:val="21"/>
                <w:lang w:val="en" w:eastAsia="en"/>
              </w:rPr>
              <w:t xml:space="preserve"> </w:t>
            </w:r>
            <w:r w:rsidRPr="00264C58">
              <w:rPr>
                <w:sz w:val="22"/>
                <w:szCs w:val="22"/>
                <w:lang w:val="en" w:eastAsia="en"/>
              </w:rPr>
              <w:t xml:space="preserve">if </w:t>
            </w:r>
            <w:proofErr w:type="spellStart"/>
            <w:r w:rsidRPr="00264C58">
              <w:rPr>
                <w:rStyle w:val="notprenotclassLcode"/>
                <w:rFonts w:ascii="Fira Code" w:eastAsia="Fira Code" w:hAnsi="Fira Code" w:cs="Fira Code"/>
                <w:color w:val="B02145"/>
                <w:sz w:val="21"/>
                <w:szCs w:val="21"/>
                <w:lang w:val="en" w:eastAsia="en"/>
              </w:rPr>
              <w:t>val</w:t>
            </w:r>
            <w:proofErr w:type="spellEnd"/>
            <w:r w:rsidRPr="00264C58">
              <w:rPr>
                <w:sz w:val="21"/>
                <w:szCs w:val="21"/>
                <w:lang w:val="en" w:eastAsia="en"/>
              </w:rPr>
              <w:t xml:space="preserve"> </w:t>
            </w:r>
            <w:r w:rsidRPr="00264C58">
              <w:rPr>
                <w:sz w:val="22"/>
                <w:szCs w:val="22"/>
                <w:lang w:val="en" w:eastAsia="en"/>
              </w:rPr>
              <w:t>is not found.</w:t>
            </w:r>
          </w:p>
        </w:tc>
      </w:tr>
      <w:tr w:rsidR="00264C58" w:rsidRPr="00264C58" w14:paraId="3ADA98A2"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1B9E1F9"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lastRenderedPageBreak/>
              <w:t>split()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31EBC11"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s.split</w:t>
            </w:r>
            <w:proofErr w:type="spellEnd"/>
            <w:r w:rsidRPr="00264C58">
              <w:rPr>
                <w:rStyle w:val="ptableblockcodeonly-child"/>
                <w:rFonts w:ascii="Fira Code" w:eastAsia="Fira Code" w:hAnsi="Fira Code" w:cs="Fira Code"/>
                <w:color w:val="B02145"/>
                <w:sz w:val="21"/>
                <w:szCs w:val="21"/>
                <w:lang w:val="en" w:eastAsia="en"/>
              </w:rPr>
              <w:t>([</w:t>
            </w:r>
            <w:proofErr w:type="spellStart"/>
            <w:r w:rsidRPr="00264C58">
              <w:rPr>
                <w:rStyle w:val="ptableblockcodeonly-child"/>
                <w:rFonts w:ascii="Fira Code" w:eastAsia="Fira Code" w:hAnsi="Fira Code" w:cs="Fira Code"/>
                <w:color w:val="B02145"/>
                <w:sz w:val="21"/>
                <w:szCs w:val="21"/>
                <w:lang w:val="en" w:eastAsia="en"/>
              </w:rPr>
              <w:t>sep</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D218AE6"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Splits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using </w:t>
            </w:r>
            <w:proofErr w:type="spellStart"/>
            <w:r w:rsidRPr="00264C58">
              <w:rPr>
                <w:rStyle w:val="notprenotclassLcode"/>
                <w:rFonts w:ascii="Fira Code" w:eastAsia="Fira Code" w:hAnsi="Fira Code" w:cs="Fira Code"/>
                <w:color w:val="B02145"/>
                <w:sz w:val="21"/>
                <w:szCs w:val="21"/>
                <w:lang w:val="en" w:eastAsia="en"/>
              </w:rPr>
              <w:t>sep</w:t>
            </w:r>
            <w:proofErr w:type="spellEnd"/>
            <w:r w:rsidRPr="00264C58">
              <w:rPr>
                <w:sz w:val="21"/>
                <w:szCs w:val="21"/>
                <w:lang w:val="en" w:eastAsia="en"/>
              </w:rPr>
              <w:t xml:space="preserve"> </w:t>
            </w:r>
            <w:r w:rsidRPr="00264C58">
              <w:rPr>
                <w:sz w:val="22"/>
                <w:szCs w:val="22"/>
                <w:lang w:val="en" w:eastAsia="en"/>
              </w:rPr>
              <w:t>as the delimiter. If not specified, one whitespace is used as the delimiter.</w:t>
            </w:r>
          </w:p>
        </w:tc>
      </w:tr>
      <w:tr w:rsidR="00264C58" w:rsidRPr="00264C58" w14:paraId="0682055E"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F1E5B16"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join()</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A994BD5"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s.join</w:t>
            </w:r>
            <w:proofErr w:type="spellEnd"/>
            <w:r w:rsidRPr="00264C58">
              <w:rPr>
                <w:rStyle w:val="ptableblockcodeonly-child"/>
                <w:rFonts w:ascii="Fira Code" w:eastAsia="Fira Code" w:hAnsi="Fira Code" w:cs="Fira Code"/>
                <w:color w:val="B02145"/>
                <w:sz w:val="21"/>
                <w:szCs w:val="21"/>
                <w:lang w:val="en" w:eastAsia="en"/>
              </w:rPr>
              <w:t>(it)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5FF197F"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Joins the string(s) in the </w:t>
            </w:r>
            <w:proofErr w:type="spellStart"/>
            <w:r w:rsidRPr="00264C58">
              <w:rPr>
                <w:sz w:val="22"/>
                <w:szCs w:val="22"/>
                <w:lang w:val="en" w:eastAsia="en"/>
              </w:rPr>
              <w:t>iterable</w:t>
            </w:r>
            <w:proofErr w:type="spellEnd"/>
            <w:r w:rsidRPr="00264C58">
              <w:rPr>
                <w:sz w:val="22"/>
                <w:szCs w:val="22"/>
                <w:lang w:val="en" w:eastAsia="en"/>
              </w:rPr>
              <w:t xml:space="preserve"> </w:t>
            </w:r>
            <w:r w:rsidRPr="00264C58">
              <w:rPr>
                <w:rStyle w:val="notprenotclassLcode"/>
                <w:rFonts w:ascii="Fira Code" w:eastAsia="Fira Code" w:hAnsi="Fira Code" w:cs="Fira Code"/>
                <w:color w:val="B02145"/>
                <w:sz w:val="21"/>
                <w:szCs w:val="21"/>
                <w:lang w:val="en" w:eastAsia="en"/>
              </w:rPr>
              <w:t>it</w:t>
            </w:r>
            <w:r w:rsidRPr="00264C58">
              <w:rPr>
                <w:sz w:val="21"/>
                <w:szCs w:val="21"/>
                <w:lang w:val="en" w:eastAsia="en"/>
              </w:rPr>
              <w:t xml:space="preserve"> </w:t>
            </w:r>
            <w:r w:rsidRPr="00264C58">
              <w:rPr>
                <w:sz w:val="22"/>
                <w:szCs w:val="22"/>
                <w:lang w:val="en" w:eastAsia="en"/>
              </w:rPr>
              <w:t xml:space="preserve">together with </w:t>
            </w:r>
            <w:r w:rsidRPr="00264C58">
              <w:rPr>
                <w:rStyle w:val="notprenotclassLcode"/>
                <w:rFonts w:ascii="Fira Code" w:eastAsia="Fira Code" w:hAnsi="Fira Code" w:cs="Fira Code"/>
                <w:color w:val="B02145"/>
                <w:sz w:val="21"/>
                <w:szCs w:val="21"/>
                <w:lang w:val="en" w:eastAsia="en"/>
              </w:rPr>
              <w:t>s</w:t>
            </w:r>
          </w:p>
        </w:tc>
      </w:tr>
      <w:tr w:rsidR="00264C58" w:rsidRPr="00264C58" w14:paraId="7FAF0DA5"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5148DA9"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strip()</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08B742C"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s.strip</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0F4856A" w14:textId="19154A2D"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Removes the leading and trailing whitespaces</w:t>
            </w:r>
            <w:r w:rsidR="00997DAB">
              <w:rPr>
                <w:sz w:val="22"/>
                <w:szCs w:val="22"/>
                <w:lang w:val="en" w:eastAsia="en"/>
              </w:rPr>
              <w:t xml:space="preserve"> and newline characters</w:t>
            </w:r>
            <w:r w:rsidRPr="00264C58">
              <w:rPr>
                <w:sz w:val="22"/>
                <w:szCs w:val="22"/>
                <w:lang w:val="en" w:eastAsia="en"/>
              </w:rPr>
              <w:t xml:space="preserve"> of </w:t>
            </w:r>
            <w:r w:rsidRPr="00264C58">
              <w:rPr>
                <w:rStyle w:val="ptableblockcodeonly-child"/>
                <w:rFonts w:ascii="Fira Code" w:eastAsia="Fira Code" w:hAnsi="Fira Code" w:cs="Fira Code"/>
                <w:color w:val="B02145"/>
                <w:sz w:val="21"/>
                <w:szCs w:val="21"/>
                <w:lang w:val="en" w:eastAsia="en"/>
              </w:rPr>
              <w:t>s</w:t>
            </w:r>
          </w:p>
        </w:tc>
      </w:tr>
      <w:tr w:rsidR="00264C58" w:rsidRPr="00264C58" w14:paraId="7350147C"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9AB607C"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isalnum</w:t>
            </w:r>
            <w:proofErr w:type="spellEnd"/>
            <w:r w:rsidRPr="00264C58">
              <w:rPr>
                <w:rStyle w:val="ptableblockcodeonly-child"/>
                <w:rFonts w:ascii="Fira Code" w:eastAsia="Fira Code" w:hAnsi="Fira Code" w:cs="Fira Code"/>
                <w:color w:val="B02145"/>
                <w:sz w:val="21"/>
                <w:szCs w:val="21"/>
                <w:lang w:val="en" w:eastAsia="en"/>
              </w:rPr>
              <w: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EA16477"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s.isalnum</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09806F7"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w:t>
            </w:r>
            <w:r w:rsidRPr="00264C58">
              <w:rPr>
                <w:rStyle w:val="notprenotclassLcode"/>
                <w:rFonts w:ascii="Fira Code" w:eastAsia="Fira Code" w:hAnsi="Fira Code" w:cs="Fira Code"/>
                <w:color w:val="B02145"/>
                <w:sz w:val="21"/>
                <w:szCs w:val="21"/>
                <w:lang w:val="en" w:eastAsia="en"/>
              </w:rPr>
              <w:t>True</w:t>
            </w:r>
            <w:r w:rsidRPr="00264C58">
              <w:rPr>
                <w:sz w:val="21"/>
                <w:szCs w:val="21"/>
                <w:lang w:val="en" w:eastAsia="en"/>
              </w:rPr>
              <w:t xml:space="preserve"> </w:t>
            </w:r>
            <w:r w:rsidRPr="00264C58">
              <w:rPr>
                <w:sz w:val="22"/>
                <w:szCs w:val="22"/>
                <w:lang w:val="en" w:eastAsia="en"/>
              </w:rPr>
              <w:t xml:space="preserve">if all characters of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proofErr w:type="gramStart"/>
            <w:r w:rsidRPr="00264C58">
              <w:rPr>
                <w:sz w:val="22"/>
                <w:szCs w:val="22"/>
                <w:lang w:val="en" w:eastAsia="en"/>
              </w:rPr>
              <w:t>is</w:t>
            </w:r>
            <w:proofErr w:type="gramEnd"/>
            <w:r w:rsidRPr="00264C58">
              <w:rPr>
                <w:sz w:val="22"/>
                <w:szCs w:val="22"/>
                <w:lang w:val="en" w:eastAsia="en"/>
              </w:rPr>
              <w:t xml:space="preserve"> either a number or an alphabet and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contains at least one character; </w:t>
            </w:r>
            <w:r w:rsidRPr="00264C58">
              <w:rPr>
                <w:rStyle w:val="notprenotclassLcode"/>
                <w:rFonts w:ascii="Fira Code" w:eastAsia="Fira Code" w:hAnsi="Fira Code" w:cs="Fira Code"/>
                <w:color w:val="B02145"/>
                <w:sz w:val="21"/>
                <w:szCs w:val="21"/>
                <w:lang w:val="en" w:eastAsia="en"/>
              </w:rPr>
              <w:t>False</w:t>
            </w:r>
            <w:r w:rsidRPr="00264C58">
              <w:rPr>
                <w:sz w:val="21"/>
                <w:szCs w:val="21"/>
                <w:lang w:val="en" w:eastAsia="en"/>
              </w:rPr>
              <w:t xml:space="preserve"> </w:t>
            </w:r>
            <w:r w:rsidRPr="00264C58">
              <w:rPr>
                <w:sz w:val="22"/>
                <w:szCs w:val="22"/>
                <w:lang w:val="en" w:eastAsia="en"/>
              </w:rPr>
              <w:t>otherwise</w:t>
            </w:r>
          </w:p>
        </w:tc>
      </w:tr>
      <w:tr w:rsidR="00264C58" w:rsidRPr="00264C58" w14:paraId="67A005B1"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22EC252"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isalpha</w:t>
            </w:r>
            <w:proofErr w:type="spellEnd"/>
            <w:r w:rsidRPr="00264C58">
              <w:rPr>
                <w:rStyle w:val="ptableblockcodeonly-child"/>
                <w:rFonts w:ascii="Fira Code" w:eastAsia="Fira Code" w:hAnsi="Fira Code" w:cs="Fira Code"/>
                <w:color w:val="B02145"/>
                <w:sz w:val="21"/>
                <w:szCs w:val="21"/>
                <w:lang w:val="en" w:eastAsia="en"/>
              </w:rPr>
              <w: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6E1A592"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s.isalpha</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999AD75"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w:t>
            </w:r>
            <w:r w:rsidRPr="00264C58">
              <w:rPr>
                <w:rStyle w:val="notprenotclassLcode"/>
                <w:rFonts w:ascii="Fira Code" w:eastAsia="Fira Code" w:hAnsi="Fira Code" w:cs="Fira Code"/>
                <w:color w:val="B02145"/>
                <w:sz w:val="21"/>
                <w:szCs w:val="21"/>
                <w:lang w:val="en" w:eastAsia="en"/>
              </w:rPr>
              <w:t>True</w:t>
            </w:r>
            <w:r w:rsidRPr="00264C58">
              <w:rPr>
                <w:sz w:val="21"/>
                <w:szCs w:val="21"/>
                <w:lang w:val="en" w:eastAsia="en"/>
              </w:rPr>
              <w:t xml:space="preserve"> </w:t>
            </w:r>
            <w:r w:rsidRPr="00264C58">
              <w:rPr>
                <w:sz w:val="22"/>
                <w:szCs w:val="22"/>
                <w:lang w:val="en" w:eastAsia="en"/>
              </w:rPr>
              <w:t xml:space="preserve">if all characters of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proofErr w:type="gramStart"/>
            <w:r w:rsidRPr="00264C58">
              <w:rPr>
                <w:sz w:val="22"/>
                <w:szCs w:val="22"/>
                <w:lang w:val="en" w:eastAsia="en"/>
              </w:rPr>
              <w:t>is</w:t>
            </w:r>
            <w:proofErr w:type="gramEnd"/>
            <w:r w:rsidRPr="00264C58">
              <w:rPr>
                <w:sz w:val="22"/>
                <w:szCs w:val="22"/>
                <w:lang w:val="en" w:eastAsia="en"/>
              </w:rPr>
              <w:t xml:space="preserve"> an alphabet and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contains at least one character; </w:t>
            </w:r>
            <w:r w:rsidRPr="00264C58">
              <w:rPr>
                <w:rStyle w:val="notprenotclassLcode"/>
                <w:rFonts w:ascii="Fira Code" w:eastAsia="Fira Code" w:hAnsi="Fira Code" w:cs="Fira Code"/>
                <w:color w:val="B02145"/>
                <w:sz w:val="21"/>
                <w:szCs w:val="21"/>
                <w:lang w:val="en" w:eastAsia="en"/>
              </w:rPr>
              <w:t>False</w:t>
            </w:r>
            <w:r w:rsidRPr="00264C58">
              <w:rPr>
                <w:sz w:val="21"/>
                <w:szCs w:val="21"/>
                <w:lang w:val="en" w:eastAsia="en"/>
              </w:rPr>
              <w:t xml:space="preserve"> </w:t>
            </w:r>
            <w:r w:rsidRPr="00264C58">
              <w:rPr>
                <w:sz w:val="22"/>
                <w:szCs w:val="22"/>
                <w:lang w:val="en" w:eastAsia="en"/>
              </w:rPr>
              <w:t>otherwise</w:t>
            </w:r>
          </w:p>
        </w:tc>
      </w:tr>
      <w:tr w:rsidR="00264C58" w:rsidRPr="00264C58" w14:paraId="7F2AD8D7"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1074D3E"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isnumeric</w:t>
            </w:r>
            <w:proofErr w:type="spellEnd"/>
            <w:r w:rsidRPr="00264C58">
              <w:rPr>
                <w:rStyle w:val="ptableblockcodeonly-child"/>
                <w:rFonts w:ascii="Fira Code" w:eastAsia="Fira Code" w:hAnsi="Fira Code" w:cs="Fira Code"/>
                <w:color w:val="B02145"/>
                <w:sz w:val="21"/>
                <w:szCs w:val="21"/>
                <w:lang w:val="en" w:eastAsia="en"/>
              </w:rPr>
              <w: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02AF342"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s.isnumeric</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AC2D323"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Returns </w:t>
            </w:r>
            <w:r w:rsidRPr="00264C58">
              <w:rPr>
                <w:rStyle w:val="notprenotclassLcode"/>
                <w:rFonts w:ascii="Fira Code" w:eastAsia="Fira Code" w:hAnsi="Fira Code" w:cs="Fira Code"/>
                <w:color w:val="B02145"/>
                <w:sz w:val="21"/>
                <w:szCs w:val="21"/>
                <w:lang w:val="en" w:eastAsia="en"/>
              </w:rPr>
              <w:t>True</w:t>
            </w:r>
            <w:r w:rsidRPr="00264C58">
              <w:rPr>
                <w:sz w:val="21"/>
                <w:szCs w:val="21"/>
                <w:lang w:val="en" w:eastAsia="en"/>
              </w:rPr>
              <w:t xml:space="preserve"> </w:t>
            </w:r>
            <w:r w:rsidRPr="00264C58">
              <w:rPr>
                <w:sz w:val="22"/>
                <w:szCs w:val="22"/>
                <w:lang w:val="en" w:eastAsia="en"/>
              </w:rPr>
              <w:t xml:space="preserve">if all characters of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proofErr w:type="gramStart"/>
            <w:r w:rsidRPr="00264C58">
              <w:rPr>
                <w:sz w:val="22"/>
                <w:szCs w:val="22"/>
                <w:lang w:val="en" w:eastAsia="en"/>
              </w:rPr>
              <w:t>is</w:t>
            </w:r>
            <w:proofErr w:type="gramEnd"/>
            <w:r w:rsidRPr="00264C58">
              <w:rPr>
                <w:sz w:val="22"/>
                <w:szCs w:val="22"/>
                <w:lang w:val="en" w:eastAsia="en"/>
              </w:rPr>
              <w:t xml:space="preserve"> a number and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contains at least one character; </w:t>
            </w:r>
            <w:r w:rsidRPr="00264C58">
              <w:rPr>
                <w:rStyle w:val="notprenotclassLcode"/>
                <w:rFonts w:ascii="Fira Code" w:eastAsia="Fira Code" w:hAnsi="Fira Code" w:cs="Fira Code"/>
                <w:color w:val="B02145"/>
                <w:sz w:val="21"/>
                <w:szCs w:val="21"/>
                <w:lang w:val="en" w:eastAsia="en"/>
              </w:rPr>
              <w:t>False</w:t>
            </w:r>
            <w:r w:rsidRPr="00264C58">
              <w:rPr>
                <w:sz w:val="21"/>
                <w:szCs w:val="21"/>
                <w:lang w:val="en" w:eastAsia="en"/>
              </w:rPr>
              <w:t xml:space="preserve"> </w:t>
            </w:r>
            <w:r w:rsidRPr="00264C58">
              <w:rPr>
                <w:sz w:val="22"/>
                <w:szCs w:val="22"/>
                <w:lang w:val="en" w:eastAsia="en"/>
              </w:rPr>
              <w:t>otherwise</w:t>
            </w:r>
          </w:p>
        </w:tc>
      </w:tr>
      <w:tr w:rsidR="00264C58" w:rsidRPr="00264C58" w14:paraId="094BBE8D"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9CDA0A6"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replace()</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6D9A6FF" w14:textId="77777777" w:rsidR="00B13DD3" w:rsidRPr="00264C58" w:rsidRDefault="004F07A8" w:rsidP="00264C58">
            <w:pPr>
              <w:pStyle w:val="ptableblocknth-last-child1"/>
              <w:spacing w:line="465" w:lineRule="atLeast"/>
              <w:ind w:left="178" w:hanging="90"/>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s.replace</w:t>
            </w:r>
            <w:proofErr w:type="spellEnd"/>
            <w:r w:rsidRPr="00264C58">
              <w:rPr>
                <w:rStyle w:val="ptableblockcodeonly-child"/>
                <w:rFonts w:ascii="Fira Code" w:eastAsia="Fira Code" w:hAnsi="Fira Code" w:cs="Fira Code"/>
                <w:color w:val="B02145"/>
                <w:sz w:val="21"/>
                <w:szCs w:val="21"/>
                <w:lang w:val="en" w:eastAsia="en"/>
              </w:rPr>
              <w:t>(</w:t>
            </w:r>
          </w:p>
          <w:p w14:paraId="5C3257D8" w14:textId="6ADE2694" w:rsidR="00B13DD3" w:rsidRPr="00264C58" w:rsidRDefault="00B13DD3" w:rsidP="00264C58">
            <w:pPr>
              <w:pStyle w:val="ptableblocknth-last-child1"/>
              <w:spacing w:line="465" w:lineRule="atLeast"/>
              <w:ind w:left="178" w:hanging="90"/>
              <w:rPr>
                <w:rStyle w:val="ptableblockcodeonly-child"/>
                <w:rFonts w:ascii="Fira Code" w:eastAsia="Fira Code" w:hAnsi="Fira Code" w:cs="Fira Code"/>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 xml:space="preserve">   </w:t>
            </w:r>
            <w:r w:rsidR="004F07A8" w:rsidRPr="00264C58">
              <w:rPr>
                <w:rStyle w:val="ptableblockcodeonly-child"/>
                <w:rFonts w:ascii="Fira Code" w:eastAsia="Fira Code" w:hAnsi="Fira Code" w:cs="Fira Code"/>
                <w:color w:val="B02145"/>
                <w:sz w:val="21"/>
                <w:szCs w:val="21"/>
                <w:lang w:val="en" w:eastAsia="en"/>
              </w:rPr>
              <w:t>old, new[, count]</w:t>
            </w:r>
          </w:p>
          <w:p w14:paraId="5098D38D" w14:textId="46E86332" w:rsidR="004F07A8" w:rsidRPr="00264C58" w:rsidRDefault="004F07A8" w:rsidP="00264C58">
            <w:pPr>
              <w:pStyle w:val="ptableblocknth-last-child1"/>
              <w:spacing w:line="465" w:lineRule="atLeast"/>
              <w:ind w:left="178" w:hanging="90"/>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1F89A7F"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Replaces all occurrences of </w:t>
            </w:r>
            <w:r w:rsidRPr="00264C58">
              <w:rPr>
                <w:rStyle w:val="notprenotclassLcode"/>
                <w:rFonts w:ascii="Fira Code" w:eastAsia="Fira Code" w:hAnsi="Fira Code" w:cs="Fira Code"/>
                <w:color w:val="B02145"/>
                <w:sz w:val="21"/>
                <w:szCs w:val="21"/>
                <w:lang w:val="en" w:eastAsia="en"/>
              </w:rPr>
              <w:t>old</w:t>
            </w:r>
            <w:r w:rsidRPr="00264C58">
              <w:rPr>
                <w:sz w:val="21"/>
                <w:szCs w:val="21"/>
                <w:lang w:val="en" w:eastAsia="en"/>
              </w:rPr>
              <w:t xml:space="preserve"> </w:t>
            </w:r>
            <w:r w:rsidRPr="00264C58">
              <w:rPr>
                <w:sz w:val="22"/>
                <w:szCs w:val="22"/>
                <w:lang w:val="en" w:eastAsia="en"/>
              </w:rPr>
              <w:t xml:space="preserve">in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with </w:t>
            </w:r>
            <w:r w:rsidRPr="00264C58">
              <w:rPr>
                <w:rStyle w:val="notprenotclassLcode"/>
                <w:rFonts w:ascii="Fira Code" w:eastAsia="Fira Code" w:hAnsi="Fira Code" w:cs="Fira Code"/>
                <w:color w:val="B02145"/>
                <w:sz w:val="21"/>
                <w:szCs w:val="21"/>
                <w:lang w:val="en" w:eastAsia="en"/>
              </w:rPr>
              <w:t>new</w:t>
            </w:r>
            <w:r w:rsidRPr="00264C58">
              <w:rPr>
                <w:sz w:val="22"/>
                <w:szCs w:val="22"/>
                <w:lang w:val="en" w:eastAsia="en"/>
              </w:rPr>
              <w:t xml:space="preserve">. If the optional parameter </w:t>
            </w:r>
            <w:r w:rsidRPr="00264C58">
              <w:rPr>
                <w:rStyle w:val="notprenotclassLcode"/>
                <w:rFonts w:ascii="Fira Code" w:eastAsia="Fira Code" w:hAnsi="Fira Code" w:cs="Fira Code"/>
                <w:color w:val="B02145"/>
                <w:sz w:val="21"/>
                <w:szCs w:val="21"/>
                <w:lang w:val="en" w:eastAsia="en"/>
              </w:rPr>
              <w:t>count</w:t>
            </w:r>
            <w:r w:rsidRPr="00264C58">
              <w:rPr>
                <w:sz w:val="21"/>
                <w:szCs w:val="21"/>
                <w:lang w:val="en" w:eastAsia="en"/>
              </w:rPr>
              <w:t xml:space="preserve"> </w:t>
            </w:r>
            <w:r w:rsidRPr="00264C58">
              <w:rPr>
                <w:sz w:val="22"/>
                <w:szCs w:val="22"/>
                <w:lang w:val="en" w:eastAsia="en"/>
              </w:rPr>
              <w:t xml:space="preserve">is provided, only the first </w:t>
            </w:r>
            <w:r w:rsidRPr="00264C58">
              <w:rPr>
                <w:rStyle w:val="notprenotclassLcode"/>
                <w:rFonts w:ascii="Fira Code" w:eastAsia="Fira Code" w:hAnsi="Fira Code" w:cs="Fira Code"/>
                <w:color w:val="B02145"/>
                <w:sz w:val="21"/>
                <w:szCs w:val="21"/>
                <w:lang w:val="en" w:eastAsia="en"/>
              </w:rPr>
              <w:t>count</w:t>
            </w:r>
            <w:r w:rsidRPr="00264C58">
              <w:rPr>
                <w:sz w:val="22"/>
                <w:szCs w:val="22"/>
                <w:lang w:val="en" w:eastAsia="en"/>
              </w:rPr>
              <w:t xml:space="preserve"> occurrences are replaced.</w:t>
            </w:r>
          </w:p>
        </w:tc>
      </w:tr>
      <w:tr w:rsidR="00264C58" w:rsidRPr="00264C58" w14:paraId="3E15586B" w14:textId="77777777" w:rsidTr="00264C58">
        <w:trPr>
          <w:tblCellSpacing w:w="0" w:type="dxa"/>
        </w:trPr>
        <w:tc>
          <w:tcPr>
            <w:tcW w:w="113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9D9D47B"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count()</w:t>
            </w:r>
          </w:p>
        </w:tc>
        <w:tc>
          <w:tcPr>
            <w:tcW w:w="16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8DC20C2" w14:textId="77777777" w:rsidR="00B13DD3" w:rsidRPr="00264C58" w:rsidRDefault="004F07A8" w:rsidP="00264C58">
            <w:pPr>
              <w:pStyle w:val="ptableblocknth-last-child1"/>
              <w:spacing w:line="465" w:lineRule="atLeast"/>
              <w:ind w:left="178" w:hanging="90"/>
              <w:rPr>
                <w:rStyle w:val="ptableblockcodeonly-child"/>
                <w:rFonts w:ascii="Fira Code" w:eastAsia="Fira Code" w:hAnsi="Fira Code" w:cs="Fira Code"/>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s.count</w:t>
            </w:r>
            <w:proofErr w:type="spellEnd"/>
            <w:r w:rsidRPr="00264C58">
              <w:rPr>
                <w:rStyle w:val="ptableblockcodeonly-child"/>
                <w:rFonts w:ascii="Fira Code" w:eastAsia="Fira Code" w:hAnsi="Fira Code" w:cs="Fira Code"/>
                <w:color w:val="B02145"/>
                <w:sz w:val="21"/>
                <w:szCs w:val="21"/>
                <w:lang w:val="en" w:eastAsia="en"/>
              </w:rPr>
              <w:t>(</w:t>
            </w:r>
          </w:p>
          <w:p w14:paraId="29F37B0F" w14:textId="7BA676D2" w:rsidR="00B13DD3" w:rsidRPr="00264C58" w:rsidRDefault="00B13DD3" w:rsidP="00264C58">
            <w:pPr>
              <w:pStyle w:val="ptableblocknth-last-child1"/>
              <w:spacing w:line="465" w:lineRule="atLeast"/>
              <w:ind w:left="178" w:hanging="90"/>
              <w:rPr>
                <w:rStyle w:val="ptableblockcodeonly-child"/>
                <w:rFonts w:ascii="Fira Code" w:eastAsia="Fira Code" w:hAnsi="Fira Code" w:cs="Fira Code"/>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t xml:space="preserve">   </w:t>
            </w:r>
            <w:r w:rsidR="00381B75">
              <w:rPr>
                <w:rStyle w:val="ptableblockcodeonly-child"/>
                <w:rFonts w:ascii="Fira Code" w:eastAsia="Fira Code" w:hAnsi="Fira Code" w:cs="Fira Code"/>
                <w:color w:val="B02145"/>
                <w:sz w:val="21"/>
                <w:szCs w:val="21"/>
                <w:lang w:val="en" w:eastAsia="en"/>
              </w:rPr>
              <w:t>e</w:t>
            </w:r>
            <w:r w:rsidR="00381B75">
              <w:rPr>
                <w:rStyle w:val="ptableblockcodeonly-child"/>
                <w:rFonts w:ascii="Fira Code" w:eastAsia="Fira Code" w:hAnsi="Fira Code" w:cs="Fira Code"/>
                <w:color w:val="B02145"/>
                <w:sz w:val="21"/>
                <w:szCs w:val="21"/>
              </w:rPr>
              <w:t>l</w:t>
            </w:r>
            <w:r w:rsidR="004F07A8" w:rsidRPr="00264C58">
              <w:rPr>
                <w:rStyle w:val="ptableblockcodeonly-child"/>
                <w:rFonts w:ascii="Fira Code" w:eastAsia="Fira Code" w:hAnsi="Fira Code" w:cs="Fira Code"/>
                <w:color w:val="B02145"/>
                <w:sz w:val="21"/>
                <w:szCs w:val="21"/>
                <w:lang w:val="en" w:eastAsia="en"/>
              </w:rPr>
              <w:t>[, start[, end]]</w:t>
            </w:r>
          </w:p>
          <w:p w14:paraId="74B9416E" w14:textId="1FE1868C" w:rsidR="004F07A8" w:rsidRPr="00264C58" w:rsidRDefault="004F07A8" w:rsidP="00264C58">
            <w:pPr>
              <w:pStyle w:val="ptableblocknth-last-child1"/>
              <w:spacing w:line="465" w:lineRule="atLeast"/>
              <w:ind w:left="178" w:hanging="90"/>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lastRenderedPageBreak/>
              <w:t>)</w:t>
            </w:r>
          </w:p>
        </w:tc>
        <w:tc>
          <w:tcPr>
            <w:tcW w:w="2252"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210157F"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lastRenderedPageBreak/>
              <w:t xml:space="preserve">Returns the number of occurrences of </w:t>
            </w:r>
            <w:proofErr w:type="spellStart"/>
            <w:r w:rsidRPr="00264C58">
              <w:rPr>
                <w:rStyle w:val="notprenotclassLcode"/>
                <w:rFonts w:ascii="Fira Code" w:eastAsia="Fira Code" w:hAnsi="Fira Code" w:cs="Fira Code"/>
                <w:color w:val="B02145"/>
                <w:sz w:val="21"/>
                <w:szCs w:val="21"/>
                <w:lang w:val="en" w:eastAsia="en"/>
              </w:rPr>
              <w:t>val</w:t>
            </w:r>
            <w:proofErr w:type="spellEnd"/>
            <w:r w:rsidRPr="00264C58">
              <w:rPr>
                <w:sz w:val="21"/>
                <w:szCs w:val="21"/>
                <w:lang w:val="en" w:eastAsia="en"/>
              </w:rPr>
              <w:t xml:space="preserve"> </w:t>
            </w:r>
            <w:r w:rsidRPr="00264C58">
              <w:rPr>
                <w:sz w:val="22"/>
                <w:szCs w:val="22"/>
                <w:lang w:val="en" w:eastAsia="en"/>
              </w:rPr>
              <w:t xml:space="preserve">in </w:t>
            </w:r>
            <w:r w:rsidRPr="00264C58">
              <w:rPr>
                <w:rStyle w:val="notprenotclassLcode"/>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 xml:space="preserve">within the range </w:t>
            </w:r>
            <w:r w:rsidRPr="00264C58">
              <w:rPr>
                <w:rStyle w:val="notprenotclassLcode"/>
                <w:rFonts w:ascii="Fira Code" w:eastAsia="Fira Code" w:hAnsi="Fira Code" w:cs="Fira Code"/>
                <w:color w:val="B02145"/>
                <w:sz w:val="21"/>
                <w:szCs w:val="21"/>
                <w:lang w:val="en" w:eastAsia="en"/>
              </w:rPr>
              <w:t>start</w:t>
            </w:r>
            <w:r w:rsidRPr="00264C58">
              <w:rPr>
                <w:sz w:val="21"/>
                <w:szCs w:val="21"/>
                <w:lang w:val="en" w:eastAsia="en"/>
              </w:rPr>
              <w:t xml:space="preserve"> </w:t>
            </w:r>
            <w:r w:rsidRPr="00264C58">
              <w:rPr>
                <w:sz w:val="22"/>
                <w:szCs w:val="22"/>
                <w:lang w:val="en" w:eastAsia="en"/>
              </w:rPr>
              <w:t xml:space="preserve">to </w:t>
            </w:r>
            <w:r w:rsidRPr="00264C58">
              <w:rPr>
                <w:rStyle w:val="notprenotclassLcode"/>
                <w:rFonts w:ascii="Fira Code" w:eastAsia="Fira Code" w:hAnsi="Fira Code" w:cs="Fira Code"/>
                <w:color w:val="B02145"/>
                <w:sz w:val="21"/>
                <w:szCs w:val="21"/>
                <w:lang w:val="en" w:eastAsia="en"/>
              </w:rPr>
              <w:t>end</w:t>
            </w:r>
            <w:r w:rsidRPr="00264C58">
              <w:rPr>
                <w:sz w:val="21"/>
                <w:szCs w:val="21"/>
                <w:lang w:val="en" w:eastAsia="en"/>
              </w:rPr>
              <w:t xml:space="preserve"> </w:t>
            </w:r>
            <w:r w:rsidRPr="00264C58">
              <w:rPr>
                <w:sz w:val="22"/>
                <w:szCs w:val="22"/>
                <w:lang w:val="en" w:eastAsia="en"/>
              </w:rPr>
              <w:t xml:space="preserve">(exclusive), </w:t>
            </w:r>
            <w:r w:rsidRPr="00264C58">
              <w:rPr>
                <w:sz w:val="22"/>
                <w:szCs w:val="22"/>
                <w:lang w:val="en" w:eastAsia="en"/>
              </w:rPr>
              <w:lastRenderedPageBreak/>
              <w:t>if provided</w:t>
            </w:r>
          </w:p>
        </w:tc>
      </w:tr>
      <w:tr w:rsidR="00264C58" w:rsidRPr="00264C58" w14:paraId="4D69F5A5" w14:textId="77777777" w:rsidTr="00264C58">
        <w:trPr>
          <w:tblCellSpacing w:w="0" w:type="dxa"/>
        </w:trPr>
        <w:tc>
          <w:tcPr>
            <w:tcW w:w="1130"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53EDCBF3" w14:textId="77777777" w:rsidR="004F07A8" w:rsidRPr="00264C58" w:rsidRDefault="004F07A8" w:rsidP="00264C58">
            <w:pPr>
              <w:pStyle w:val="ptableblocknth-last-child1"/>
              <w:spacing w:line="465" w:lineRule="atLeast"/>
              <w:jc w:val="center"/>
              <w:rPr>
                <w:color w:val="B02145"/>
                <w:sz w:val="21"/>
                <w:szCs w:val="21"/>
                <w:lang w:val="en" w:eastAsia="en"/>
              </w:rPr>
            </w:pPr>
            <w:r w:rsidRPr="00264C58">
              <w:rPr>
                <w:rStyle w:val="ptableblockcodeonly-child"/>
                <w:rFonts w:ascii="Fira Code" w:eastAsia="Fira Code" w:hAnsi="Fira Code" w:cs="Fira Code"/>
                <w:color w:val="B02145"/>
                <w:sz w:val="21"/>
                <w:szCs w:val="21"/>
                <w:lang w:val="en" w:eastAsia="en"/>
              </w:rPr>
              <w:lastRenderedPageBreak/>
              <w:t>format()</w:t>
            </w:r>
          </w:p>
        </w:tc>
        <w:tc>
          <w:tcPr>
            <w:tcW w:w="1618"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64B61A44" w14:textId="77777777" w:rsidR="004F07A8" w:rsidRPr="00264C58" w:rsidRDefault="004F07A8" w:rsidP="00264C58">
            <w:pPr>
              <w:pStyle w:val="ptableblocknth-last-child1"/>
              <w:spacing w:line="465" w:lineRule="atLeast"/>
              <w:jc w:val="center"/>
              <w:rPr>
                <w:color w:val="B02145"/>
                <w:sz w:val="21"/>
                <w:szCs w:val="21"/>
                <w:lang w:val="en" w:eastAsia="en"/>
              </w:rPr>
            </w:pPr>
            <w:proofErr w:type="spellStart"/>
            <w:r w:rsidRPr="00264C58">
              <w:rPr>
                <w:rStyle w:val="ptableblockcodeonly-child"/>
                <w:rFonts w:ascii="Fira Code" w:eastAsia="Fira Code" w:hAnsi="Fira Code" w:cs="Fira Code"/>
                <w:color w:val="B02145"/>
                <w:sz w:val="21"/>
                <w:szCs w:val="21"/>
                <w:lang w:val="en" w:eastAsia="en"/>
              </w:rPr>
              <w:t>s.format</w:t>
            </w:r>
            <w:proofErr w:type="spellEnd"/>
            <w:r w:rsidRPr="00264C58">
              <w:rPr>
                <w:rStyle w:val="ptableblockcodeonly-child"/>
                <w:rFonts w:ascii="Fira Code" w:eastAsia="Fira Code" w:hAnsi="Fira Code" w:cs="Fira Code"/>
                <w:color w:val="B02145"/>
                <w:sz w:val="21"/>
                <w:szCs w:val="21"/>
                <w:lang w:val="en" w:eastAsia="en"/>
              </w:rPr>
              <w:t>(</w:t>
            </w:r>
            <w:proofErr w:type="spellStart"/>
            <w:r w:rsidRPr="00264C58">
              <w:rPr>
                <w:rStyle w:val="ptableblockcodeonly-child"/>
                <w:rFonts w:ascii="Fira Code" w:eastAsia="Fira Code" w:hAnsi="Fira Code" w:cs="Fira Code"/>
                <w:color w:val="B02145"/>
                <w:sz w:val="21"/>
                <w:szCs w:val="21"/>
                <w:lang w:val="en" w:eastAsia="en"/>
              </w:rPr>
              <w:t>val</w:t>
            </w:r>
            <w:proofErr w:type="spellEnd"/>
            <w:r w:rsidRPr="00264C58">
              <w:rPr>
                <w:rStyle w:val="ptableblockcodeonly-child"/>
                <w:rFonts w:ascii="Fira Code" w:eastAsia="Fira Code" w:hAnsi="Fira Code" w:cs="Fira Code"/>
                <w:color w:val="B02145"/>
                <w:sz w:val="21"/>
                <w:szCs w:val="21"/>
                <w:lang w:val="en" w:eastAsia="en"/>
              </w:rPr>
              <w:t>…​)</w:t>
            </w:r>
          </w:p>
        </w:tc>
        <w:tc>
          <w:tcPr>
            <w:tcW w:w="2252"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391A9F9C" w14:textId="77777777" w:rsidR="004F07A8" w:rsidRPr="00264C58" w:rsidRDefault="004F07A8" w:rsidP="00264C58">
            <w:pPr>
              <w:pStyle w:val="ptableblocknth-last-child1"/>
              <w:spacing w:line="465" w:lineRule="atLeast"/>
              <w:rPr>
                <w:sz w:val="22"/>
                <w:szCs w:val="22"/>
                <w:lang w:val="en" w:eastAsia="en"/>
              </w:rPr>
            </w:pPr>
            <w:r w:rsidRPr="00264C58">
              <w:rPr>
                <w:sz w:val="22"/>
                <w:szCs w:val="22"/>
                <w:lang w:val="en" w:eastAsia="en"/>
              </w:rPr>
              <w:t xml:space="preserve">Formats </w:t>
            </w:r>
            <w:r w:rsidRPr="00264C58">
              <w:rPr>
                <w:rStyle w:val="ptableblockcodeonly-child"/>
                <w:rFonts w:ascii="Fira Code" w:eastAsia="Fira Code" w:hAnsi="Fira Code" w:cs="Fira Code"/>
                <w:color w:val="B02145"/>
                <w:sz w:val="21"/>
                <w:szCs w:val="21"/>
                <w:lang w:val="en" w:eastAsia="en"/>
              </w:rPr>
              <w:t>s</w:t>
            </w:r>
            <w:r w:rsidRPr="00264C58">
              <w:rPr>
                <w:sz w:val="21"/>
                <w:szCs w:val="21"/>
                <w:lang w:val="en" w:eastAsia="en"/>
              </w:rPr>
              <w:t xml:space="preserve"> </w:t>
            </w:r>
            <w:r w:rsidRPr="00264C58">
              <w:rPr>
                <w:sz w:val="22"/>
                <w:szCs w:val="22"/>
                <w:lang w:val="en" w:eastAsia="en"/>
              </w:rPr>
              <w:t>(will be covered in more detail later)</w:t>
            </w:r>
          </w:p>
        </w:tc>
      </w:tr>
    </w:tbl>
    <w:p w14:paraId="750189D7" w14:textId="77777777" w:rsidR="004F07A8" w:rsidRDefault="004F07A8" w:rsidP="004F07A8">
      <w:pPr>
        <w:rPr>
          <w:vanish/>
        </w:rPr>
      </w:pPr>
    </w:p>
    <w:p w14:paraId="3363AB89" w14:textId="77777777" w:rsidR="00195A9E" w:rsidRDefault="00195A9E"/>
    <w:tbl>
      <w:tblPr>
        <w:tblW w:w="4680" w:type="pct"/>
        <w:tblCellSpacing w:w="0" w:type="dxa"/>
        <w:tblInd w:w="454" w:type="dxa"/>
        <w:tblCellMar>
          <w:left w:w="0" w:type="dxa"/>
          <w:right w:w="0" w:type="dxa"/>
        </w:tblCellMar>
        <w:tblLook w:val="05E0" w:firstRow="1" w:lastRow="1" w:firstColumn="1" w:lastColumn="1" w:noHBand="0" w:noVBand="1"/>
      </w:tblPr>
      <w:tblGrid>
        <w:gridCol w:w="1563"/>
        <w:gridCol w:w="9056"/>
      </w:tblGrid>
      <w:tr w:rsidR="004F07A8" w14:paraId="7AC3A5E6" w14:textId="77777777" w:rsidTr="00195A9E">
        <w:trPr>
          <w:tblCellSpacing w:w="0" w:type="dxa"/>
        </w:trPr>
        <w:tc>
          <w:tcPr>
            <w:tcW w:w="1563" w:type="dxa"/>
            <w:tcMar>
              <w:top w:w="163" w:type="dxa"/>
              <w:left w:w="182" w:type="dxa"/>
              <w:bottom w:w="163" w:type="dxa"/>
              <w:right w:w="182" w:type="dxa"/>
            </w:tcMar>
            <w:hideMark/>
          </w:tcPr>
          <w:p w14:paraId="5711E135" w14:textId="77777777" w:rsidR="004F07A8" w:rsidRPr="00264C58" w:rsidRDefault="004F07A8" w:rsidP="00195A9E">
            <w:pPr>
              <w:pStyle w:val="admonitionblocktabletdicontitle"/>
              <w:spacing w:line="465" w:lineRule="atLeast"/>
              <w:jc w:val="center"/>
              <w:rPr>
                <w:color w:val="262626"/>
                <w:lang w:val="en" w:eastAsia="en"/>
              </w:rPr>
            </w:pPr>
            <w:r w:rsidRPr="00264C58">
              <w:rPr>
                <w:color w:val="262626"/>
                <w:sz w:val="24"/>
                <w:szCs w:val="24"/>
                <w:lang w:val="en" w:eastAsia="en"/>
              </w:rPr>
              <w:t>Note</w:t>
            </w:r>
          </w:p>
        </w:tc>
        <w:tc>
          <w:tcPr>
            <w:tcW w:w="9055" w:type="dxa"/>
            <w:tcBorders>
              <w:top w:val="nil"/>
              <w:left w:val="single" w:sz="6" w:space="0" w:color="DDDDDF"/>
              <w:bottom w:val="nil"/>
              <w:right w:val="nil"/>
            </w:tcBorders>
            <w:tcMar>
              <w:top w:w="163" w:type="dxa"/>
              <w:left w:w="334" w:type="dxa"/>
              <w:bottom w:w="163" w:type="dxa"/>
              <w:right w:w="363" w:type="dxa"/>
            </w:tcMar>
            <w:vAlign w:val="center"/>
            <w:hideMark/>
          </w:tcPr>
          <w:p w14:paraId="63F9A1DE" w14:textId="77777777" w:rsidR="004F07A8" w:rsidRPr="00264C58" w:rsidRDefault="004F07A8" w:rsidP="00195A9E">
            <w:pPr>
              <w:spacing w:line="276" w:lineRule="auto"/>
              <w:rPr>
                <w:color w:val="404040"/>
                <w:sz w:val="28"/>
                <w:szCs w:val="28"/>
                <w:lang w:val="en" w:eastAsia="en"/>
              </w:rPr>
            </w:pPr>
            <w:r w:rsidRPr="00264C58">
              <w:rPr>
                <w:color w:val="404040"/>
                <w:sz w:val="20"/>
                <w:szCs w:val="20"/>
                <w:lang w:val="en" w:eastAsia="en"/>
              </w:rPr>
              <w:t xml:space="preserve">All string methods returns new string values and do not change the original string (because strings are immutable) </w:t>
            </w:r>
          </w:p>
        </w:tc>
      </w:tr>
    </w:tbl>
    <w:p w14:paraId="3EC06A1B" w14:textId="114FDE2E" w:rsidR="004F07A8" w:rsidRDefault="004F07A8" w:rsidP="00195A9E">
      <w:pPr>
        <w:pStyle w:val="listingblocktitle"/>
        <w:spacing w:before="240" w:after="73" w:line="383" w:lineRule="atLeast"/>
        <w:ind w:left="272" w:right="272"/>
        <w:rPr>
          <w:sz w:val="26"/>
          <w:szCs w:val="26"/>
          <w:lang w:val="en" w:eastAsia="en"/>
        </w:rPr>
      </w:pPr>
      <w:r w:rsidRPr="0039420B">
        <w:rPr>
          <w:rStyle w:val="notprenotclassLcode"/>
          <w:rFonts w:ascii="Fira Code" w:eastAsia="Fira Code" w:hAnsi="Fira Code" w:cs="Fira Code"/>
          <w:i w:val="0"/>
          <w:iCs w:val="0"/>
          <w:sz w:val="25"/>
          <w:szCs w:val="25"/>
          <w:lang w:val="en" w:eastAsia="en"/>
        </w:rPr>
        <w:t>upper()</w:t>
      </w:r>
      <w:r>
        <w:rPr>
          <w:rStyle w:val="Strong1"/>
          <w:sz w:val="26"/>
          <w:szCs w:val="26"/>
          <w:lang w:val="en" w:eastAsia="en"/>
        </w:rPr>
        <w:t xml:space="preserve"> and </w:t>
      </w:r>
      <w:r w:rsidRPr="0039420B">
        <w:rPr>
          <w:rStyle w:val="notprenotclassLcode"/>
          <w:rFonts w:ascii="Fira Code" w:eastAsia="Fira Code" w:hAnsi="Fira Code" w:cs="Fira Code"/>
          <w:i w:val="0"/>
          <w:iCs w:val="0"/>
          <w:sz w:val="25"/>
          <w:szCs w:val="25"/>
          <w:lang w:val="en" w:eastAsia="en"/>
        </w:rPr>
        <w:t>lower()</w:t>
      </w:r>
      <w:r>
        <w:rPr>
          <w:rStyle w:val="Strong1"/>
          <w:sz w:val="26"/>
          <w:szCs w:val="26"/>
          <w:lang w:val="en" w:eastAsia="en"/>
        </w:rPr>
        <w:t xml:space="preserve"> Examples (Python Shell)</w:t>
      </w:r>
    </w:p>
    <w:p w14:paraId="3BBC927E"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'hello </w:t>
      </w:r>
      <w:proofErr w:type="spellStart"/>
      <w:r>
        <w:rPr>
          <w:rFonts w:ascii="Fira Code" w:eastAsia="Fira Code" w:hAnsi="Fira Code" w:cs="Fira Code"/>
          <w:sz w:val="21"/>
          <w:szCs w:val="21"/>
          <w:lang w:val="en" w:eastAsia="en"/>
        </w:rPr>
        <w:t>world'.upper</w:t>
      </w:r>
      <w:proofErr w:type="spellEnd"/>
      <w:r>
        <w:rPr>
          <w:rFonts w:ascii="Fira Code" w:eastAsia="Fira Code" w:hAnsi="Fira Code" w:cs="Fira Code"/>
          <w:sz w:val="21"/>
          <w:szCs w:val="21"/>
          <w:lang w:val="en" w:eastAsia="en"/>
        </w:rPr>
        <w:t>()</w:t>
      </w:r>
    </w:p>
    <w:p w14:paraId="4601C6E7"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HELLO WORLD</w:t>
      </w:r>
    </w:p>
    <w:p w14:paraId="6156EAFB"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'CAPS </w:t>
      </w:r>
      <w:proofErr w:type="spellStart"/>
      <w:r>
        <w:rPr>
          <w:rFonts w:ascii="Fira Code" w:eastAsia="Fira Code" w:hAnsi="Fira Code" w:cs="Fira Code"/>
          <w:sz w:val="21"/>
          <w:szCs w:val="21"/>
          <w:lang w:val="en" w:eastAsia="en"/>
        </w:rPr>
        <w:t>LOCK'.lower</w:t>
      </w:r>
      <w:proofErr w:type="spellEnd"/>
      <w:r>
        <w:rPr>
          <w:rFonts w:ascii="Fira Code" w:eastAsia="Fira Code" w:hAnsi="Fira Code" w:cs="Fira Code"/>
          <w:sz w:val="21"/>
          <w:szCs w:val="21"/>
          <w:lang w:val="en" w:eastAsia="en"/>
        </w:rPr>
        <w:t>()</w:t>
      </w:r>
    </w:p>
    <w:p w14:paraId="0EA75576"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caps lock</w:t>
      </w:r>
    </w:p>
    <w:p w14:paraId="69369835"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'Python123'.lower()</w:t>
      </w:r>
    </w:p>
    <w:p w14:paraId="1666689F" w14:textId="6BD86F66" w:rsidR="004F07A8" w:rsidRDefault="004F07A8" w:rsidP="0039420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python123</w:t>
      </w:r>
    </w:p>
    <w:p w14:paraId="71C85FDE" w14:textId="77777777"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Both methods are </w:t>
      </w:r>
      <w:proofErr w:type="gramStart"/>
      <w:r>
        <w:rPr>
          <w:sz w:val="28"/>
          <w:szCs w:val="28"/>
          <w:lang w:val="en" w:eastAsia="en"/>
        </w:rPr>
        <w:t>pretty self-explanatory</w:t>
      </w:r>
      <w:proofErr w:type="gramEnd"/>
      <w:r>
        <w:rPr>
          <w:sz w:val="28"/>
          <w:szCs w:val="28"/>
          <w:lang w:val="en" w:eastAsia="en"/>
        </w:rPr>
        <w:t xml:space="preserve">, but their use may not be. One common usage of these methods is to compare two strings, ignoring case. </w:t>
      </w:r>
      <w:proofErr w:type="gramStart"/>
      <w:r>
        <w:rPr>
          <w:sz w:val="28"/>
          <w:szCs w:val="28"/>
          <w:lang w:val="en" w:eastAsia="en"/>
        </w:rPr>
        <w:t>Let’s</w:t>
      </w:r>
      <w:proofErr w:type="gramEnd"/>
      <w:r>
        <w:rPr>
          <w:sz w:val="28"/>
          <w:szCs w:val="28"/>
          <w:lang w:val="en" w:eastAsia="en"/>
        </w:rPr>
        <w:t xml:space="preserve"> say, for example, you want to let the user quit your program by inputting the command word </w:t>
      </w:r>
      <w:r w:rsidRPr="0039420B">
        <w:rPr>
          <w:rStyle w:val="notprenotclassLcode"/>
          <w:rFonts w:ascii="Fira Code" w:eastAsia="Fira Code" w:hAnsi="Fira Code" w:cs="Fira Code"/>
          <w:color w:val="B02145"/>
          <w:lang w:val="en" w:eastAsia="en"/>
        </w:rPr>
        <w:t>quit</w:t>
      </w:r>
      <w:r>
        <w:rPr>
          <w:sz w:val="28"/>
          <w:szCs w:val="28"/>
          <w:lang w:val="en" w:eastAsia="en"/>
        </w:rPr>
        <w:t xml:space="preserve"> in any form. In other words, </w:t>
      </w:r>
      <w:r w:rsidRPr="0039420B">
        <w:rPr>
          <w:rStyle w:val="notprenotclassLcode"/>
          <w:rFonts w:ascii="Fira Code" w:eastAsia="Fira Code" w:hAnsi="Fira Code" w:cs="Fira Code"/>
          <w:color w:val="B02145"/>
          <w:lang w:val="en" w:eastAsia="en"/>
        </w:rPr>
        <w:t>quit</w:t>
      </w:r>
      <w:r>
        <w:rPr>
          <w:sz w:val="28"/>
          <w:szCs w:val="28"/>
          <w:lang w:val="en" w:eastAsia="en"/>
        </w:rPr>
        <w:t xml:space="preserve">, </w:t>
      </w:r>
      <w:r w:rsidRPr="0039420B">
        <w:rPr>
          <w:rStyle w:val="notprenotclassLcode"/>
          <w:rFonts w:ascii="Fira Code" w:eastAsia="Fira Code" w:hAnsi="Fira Code" w:cs="Fira Code"/>
          <w:color w:val="B02145"/>
          <w:lang w:val="en" w:eastAsia="en"/>
        </w:rPr>
        <w:t>Quit</w:t>
      </w:r>
      <w:r>
        <w:rPr>
          <w:sz w:val="28"/>
          <w:szCs w:val="28"/>
          <w:lang w:val="en" w:eastAsia="en"/>
        </w:rPr>
        <w:t xml:space="preserve">, </w:t>
      </w:r>
      <w:proofErr w:type="spellStart"/>
      <w:r w:rsidRPr="0039420B">
        <w:rPr>
          <w:rStyle w:val="notprenotclassLcode"/>
          <w:rFonts w:ascii="Fira Code" w:eastAsia="Fira Code" w:hAnsi="Fira Code" w:cs="Fira Code"/>
          <w:color w:val="B02145"/>
          <w:lang w:val="en" w:eastAsia="en"/>
        </w:rPr>
        <w:t>qUiT</w:t>
      </w:r>
      <w:proofErr w:type="spellEnd"/>
      <w:r>
        <w:rPr>
          <w:sz w:val="28"/>
          <w:szCs w:val="28"/>
          <w:lang w:val="en" w:eastAsia="en"/>
        </w:rPr>
        <w:t>, and so on must all allow the user to quit the program. Then you can write the following in your code:</w:t>
      </w:r>
    </w:p>
    <w:p w14:paraId="049EFC77"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user_command</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Co</w:t>
      </w:r>
      <w:r w:rsidRPr="0039420B">
        <w:rPr>
          <w:rStyle w:val="any"/>
          <w:rFonts w:ascii="Fira Code" w:eastAsia="Fira Code" w:hAnsi="Fira Code" w:cs="Fira Code"/>
          <w:color w:val="DD2200"/>
          <w:sz w:val="21"/>
          <w:szCs w:val="21"/>
          <w:lang w:val="en" w:eastAsia="en"/>
        </w:rPr>
        <w:t>mm</w:t>
      </w:r>
      <w:r>
        <w:rPr>
          <w:rStyle w:val="any"/>
          <w:rFonts w:ascii="Fira Code" w:eastAsia="Fira Code" w:hAnsi="Fira Code" w:cs="Fira Code"/>
          <w:color w:val="DD2200"/>
          <w:sz w:val="21"/>
          <w:szCs w:val="21"/>
          <w:lang w:val="en" w:eastAsia="en"/>
        </w:rPr>
        <w:t xml:space="preserve">and: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D84D9EE" w14:textId="08BC665A"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user_command.lower</w:t>
      </w:r>
      <w:proofErr w:type="spellEnd"/>
      <w:r>
        <w:rPr>
          <w:rFonts w:ascii="Fira Code" w:eastAsia="Fira Code" w:hAnsi="Fira Code" w:cs="Fira Code"/>
          <w:sz w:val="21"/>
          <w:szCs w:val="21"/>
          <w:lang w:val="en" w:eastAsia="en"/>
        </w:rPr>
        <w:t xml:space="preserve">() == </w:t>
      </w:r>
      <w:r w:rsidR="0039420B">
        <w:rPr>
          <w:rStyle w:val="any"/>
          <w:rFonts w:ascii="Fira Code" w:eastAsia="Fira Code" w:hAnsi="Fira Code" w:cs="Fira Code"/>
          <w:color w:val="771100"/>
          <w:sz w:val="21"/>
          <w:szCs w:val="21"/>
          <w:lang w:val="en" w:eastAsia="en"/>
        </w:rPr>
        <w:t>'</w:t>
      </w:r>
      <w:r w:rsidRPr="0039420B">
        <w:rPr>
          <w:rFonts w:ascii="Fira Code" w:eastAsia="Fira Code" w:hAnsi="Fira Code" w:cs="Fira Code"/>
          <w:color w:val="DD2200"/>
          <w:sz w:val="21"/>
          <w:szCs w:val="21"/>
          <w:lang w:val="en" w:eastAsia="en"/>
        </w:rPr>
        <w:t>quit</w:t>
      </w:r>
      <w:r w:rsidR="0039420B">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E63A3D8"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quit the program</w:t>
      </w:r>
    </w:p>
    <w:p w14:paraId="1A594E91" w14:textId="222E61CA" w:rsidR="004F07A8" w:rsidRDefault="004F07A8" w:rsidP="0039420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777777"/>
          <w:sz w:val="21"/>
          <w:szCs w:val="21"/>
          <w:lang w:val="en" w:eastAsia="en"/>
        </w:rPr>
        <w:t xml:space="preserve"># or if </w:t>
      </w:r>
      <w:proofErr w:type="spellStart"/>
      <w:r>
        <w:rPr>
          <w:rStyle w:val="any"/>
          <w:rFonts w:ascii="Fira Code" w:eastAsia="Fira Code" w:hAnsi="Fira Code" w:cs="Fira Code"/>
          <w:color w:val="777777"/>
          <w:sz w:val="21"/>
          <w:szCs w:val="21"/>
          <w:lang w:val="en" w:eastAsia="en"/>
        </w:rPr>
        <w:t>user_command.upper</w:t>
      </w:r>
      <w:proofErr w:type="spellEnd"/>
      <w:r>
        <w:rPr>
          <w:rStyle w:val="any"/>
          <w:rFonts w:ascii="Fira Code" w:eastAsia="Fira Code" w:hAnsi="Fira Code" w:cs="Fira Code"/>
          <w:color w:val="777777"/>
          <w:sz w:val="21"/>
          <w:szCs w:val="21"/>
          <w:lang w:val="en" w:eastAsia="en"/>
        </w:rPr>
        <w:t xml:space="preserve">() == </w:t>
      </w:r>
      <w:r w:rsidR="0039420B">
        <w:rPr>
          <w:rStyle w:val="any"/>
          <w:rFonts w:ascii="Fira Code" w:eastAsia="Fira Code" w:hAnsi="Fira Code" w:cs="Fira Code"/>
          <w:color w:val="777777"/>
          <w:sz w:val="21"/>
          <w:szCs w:val="21"/>
          <w:lang w:val="en" w:eastAsia="en"/>
        </w:rPr>
        <w:t>‘</w:t>
      </w:r>
      <w:r>
        <w:rPr>
          <w:rStyle w:val="any"/>
          <w:rFonts w:ascii="Fira Code" w:eastAsia="Fira Code" w:hAnsi="Fira Code" w:cs="Fira Code"/>
          <w:color w:val="777777"/>
          <w:sz w:val="21"/>
          <w:szCs w:val="21"/>
          <w:lang w:val="en" w:eastAsia="en"/>
        </w:rPr>
        <w:t>QUIT</w:t>
      </w:r>
      <w:r w:rsidR="0039420B">
        <w:rPr>
          <w:rStyle w:val="any"/>
          <w:rFonts w:ascii="Fira Code" w:eastAsia="Fira Code" w:hAnsi="Fira Code" w:cs="Fira Code"/>
          <w:color w:val="777777"/>
          <w:sz w:val="21"/>
          <w:szCs w:val="21"/>
          <w:lang w:val="en" w:eastAsia="en"/>
        </w:rPr>
        <w:t>’</w:t>
      </w:r>
      <w:r>
        <w:rPr>
          <w:rStyle w:val="any"/>
          <w:rFonts w:ascii="Fira Code" w:eastAsia="Fira Code" w:hAnsi="Fira Code" w:cs="Fira Code"/>
          <w:color w:val="777777"/>
          <w:sz w:val="21"/>
          <w:szCs w:val="21"/>
          <w:lang w:val="en" w:eastAsia="en"/>
        </w:rPr>
        <w:t>:</w:t>
      </w:r>
    </w:p>
    <w:p w14:paraId="6F27E172" w14:textId="77777777"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Then regardless of what the user inputs, </w:t>
      </w:r>
      <w:proofErr w:type="gramStart"/>
      <w:r>
        <w:rPr>
          <w:sz w:val="28"/>
          <w:szCs w:val="28"/>
          <w:lang w:val="en" w:eastAsia="en"/>
        </w:rPr>
        <w:t>as long as</w:t>
      </w:r>
      <w:proofErr w:type="gramEnd"/>
      <w:r>
        <w:rPr>
          <w:sz w:val="28"/>
          <w:szCs w:val="28"/>
          <w:lang w:val="en" w:eastAsia="en"/>
        </w:rPr>
        <w:t xml:space="preserve"> it is the word </w:t>
      </w:r>
      <w:r w:rsidRPr="0039420B">
        <w:rPr>
          <w:rStyle w:val="notprenotclassLcode"/>
          <w:rFonts w:ascii="Fira Code" w:eastAsia="Fira Code" w:hAnsi="Fira Code" w:cs="Fira Code"/>
          <w:color w:val="B02145"/>
          <w:lang w:val="en" w:eastAsia="en"/>
        </w:rPr>
        <w:t>quit</w:t>
      </w:r>
      <w:r>
        <w:rPr>
          <w:sz w:val="28"/>
          <w:szCs w:val="28"/>
          <w:lang w:val="en" w:eastAsia="en"/>
        </w:rPr>
        <w:t xml:space="preserve"> (in any case), the program will quit.</w:t>
      </w:r>
    </w:p>
    <w:p w14:paraId="6800CB45" w14:textId="6D5B23D0" w:rsidR="004F07A8" w:rsidRDefault="004F07A8" w:rsidP="004F07A8">
      <w:pPr>
        <w:pStyle w:val="p"/>
        <w:spacing w:after="330" w:line="449" w:lineRule="atLeast"/>
        <w:ind w:left="272" w:right="272"/>
        <w:rPr>
          <w:sz w:val="28"/>
          <w:szCs w:val="28"/>
          <w:lang w:val="en" w:eastAsia="en"/>
        </w:rPr>
      </w:pPr>
      <w:r>
        <w:rPr>
          <w:sz w:val="28"/>
          <w:szCs w:val="28"/>
          <w:lang w:val="en" w:eastAsia="en"/>
        </w:rPr>
        <w:lastRenderedPageBreak/>
        <w:t xml:space="preserve">Other similar methods include </w:t>
      </w:r>
      <w:r w:rsidRPr="0039420B">
        <w:rPr>
          <w:rStyle w:val="notprenotclassLcode"/>
          <w:rFonts w:ascii="Fira Code" w:eastAsia="Fira Code" w:hAnsi="Fira Code" w:cs="Fira Code"/>
          <w:color w:val="B02145"/>
          <w:lang w:val="en" w:eastAsia="en"/>
        </w:rPr>
        <w:t>capitalize()</w:t>
      </w:r>
      <w:r>
        <w:rPr>
          <w:sz w:val="28"/>
          <w:szCs w:val="28"/>
          <w:lang w:val="en" w:eastAsia="en"/>
        </w:rPr>
        <w:t xml:space="preserve"> and </w:t>
      </w:r>
      <w:r w:rsidRPr="0039420B">
        <w:rPr>
          <w:rStyle w:val="notprenotclassLcode"/>
          <w:rFonts w:ascii="Fira Code" w:eastAsia="Fira Code" w:hAnsi="Fira Code" w:cs="Fira Code"/>
          <w:color w:val="B02145"/>
          <w:lang w:val="en" w:eastAsia="en"/>
        </w:rPr>
        <w:t>title()</w:t>
      </w:r>
      <w:r>
        <w:rPr>
          <w:sz w:val="28"/>
          <w:szCs w:val="28"/>
          <w:lang w:val="en" w:eastAsia="en"/>
        </w:rPr>
        <w:t xml:space="preserve">. </w:t>
      </w:r>
      <w:r w:rsidRPr="0039420B">
        <w:rPr>
          <w:rStyle w:val="notprenotclassLcode"/>
          <w:rFonts w:ascii="Fira Code" w:eastAsia="Fira Code" w:hAnsi="Fira Code" w:cs="Fira Code"/>
          <w:color w:val="B02145"/>
          <w:lang w:val="en" w:eastAsia="en"/>
        </w:rPr>
        <w:t>capitalize()</w:t>
      </w:r>
      <w:r>
        <w:rPr>
          <w:sz w:val="28"/>
          <w:szCs w:val="28"/>
          <w:lang w:val="en" w:eastAsia="en"/>
        </w:rPr>
        <w:t xml:space="preserve"> will convert the first character of the string into uppercase, whereas </w:t>
      </w:r>
      <w:r w:rsidRPr="0039420B">
        <w:rPr>
          <w:rStyle w:val="notprenotclassLcode"/>
          <w:rFonts w:ascii="Fira Code" w:eastAsia="Fira Code" w:hAnsi="Fira Code" w:cs="Fira Code"/>
          <w:color w:val="B02145"/>
          <w:lang w:val="en" w:eastAsia="en"/>
        </w:rPr>
        <w:t>title()</w:t>
      </w:r>
      <w:r>
        <w:rPr>
          <w:sz w:val="28"/>
          <w:szCs w:val="28"/>
          <w:lang w:val="en" w:eastAsia="en"/>
        </w:rPr>
        <w:t xml:space="preserve"> will convert the first character</w:t>
      </w:r>
      <w:r w:rsidR="0039420B">
        <w:rPr>
          <w:sz w:val="28"/>
          <w:szCs w:val="28"/>
          <w:lang w:val="en" w:eastAsia="en"/>
        </w:rPr>
        <w:t>s</w:t>
      </w:r>
      <w:r>
        <w:rPr>
          <w:sz w:val="28"/>
          <w:szCs w:val="28"/>
          <w:lang w:val="en" w:eastAsia="en"/>
        </w:rPr>
        <w:t xml:space="preserve"> of each word of the string into uppercase. Their use is situational, which is why these are not covered in detail.</w:t>
      </w:r>
    </w:p>
    <w:p w14:paraId="487967EB"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3.20: Guess the Output (Python Shell)</w:t>
      </w:r>
    </w:p>
    <w:p w14:paraId="7494852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CUpcAkEs</w:t>
      </w:r>
      <w:proofErr w:type="spellEnd"/>
      <w:r>
        <w:rPr>
          <w:rFonts w:ascii="Fira Code" w:eastAsia="Fira Code" w:hAnsi="Fira Code" w:cs="Fira Code"/>
          <w:sz w:val="21"/>
          <w:szCs w:val="21"/>
          <w:shd w:val="clear" w:color="auto" w:fill="auto"/>
          <w:lang w:val="en" w:eastAsia="en"/>
        </w:rPr>
        <w:t>'.lower()</w:t>
      </w:r>
    </w:p>
    <w:p w14:paraId="00C405E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7B232A5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csm</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PythON</w:t>
      </w:r>
      <w:proofErr w:type="spellEnd"/>
      <w:r>
        <w:rPr>
          <w:rFonts w:ascii="Fira Code" w:eastAsia="Fira Code" w:hAnsi="Fira Code" w:cs="Fira Code"/>
          <w:sz w:val="21"/>
          <w:szCs w:val="21"/>
          <w:shd w:val="clear" w:color="auto" w:fill="auto"/>
          <w:lang w:val="en" w:eastAsia="en"/>
        </w:rPr>
        <w:t>'.upper()</w:t>
      </w:r>
    </w:p>
    <w:p w14:paraId="0F1C00A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0520320" w14:textId="77777777" w:rsidR="00893CC0" w:rsidRDefault="00893CC0" w:rsidP="00893CC0">
      <w:pPr>
        <w:pStyle w:val="listingblocktitle"/>
        <w:spacing w:after="73" w:line="383" w:lineRule="atLeast"/>
        <w:ind w:left="272" w:right="272"/>
        <w:rPr>
          <w:sz w:val="26"/>
          <w:szCs w:val="26"/>
          <w:lang w:val="en" w:eastAsia="en"/>
        </w:rPr>
      </w:pPr>
      <w:proofErr w:type="spellStart"/>
      <w:r>
        <w:rPr>
          <w:rStyle w:val="Strong1"/>
          <w:color w:val="000000"/>
          <w:sz w:val="26"/>
          <w:szCs w:val="26"/>
          <w:shd w:val="clear" w:color="auto" w:fill="FFFF00"/>
          <w:lang w:val="en" w:eastAsia="en"/>
        </w:rPr>
        <w:t>Amswer</w:t>
      </w:r>
      <w:proofErr w:type="spellEnd"/>
    </w:p>
    <w:p w14:paraId="254EB12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cupcakes</w:t>
      </w:r>
    </w:p>
    <w:p w14:paraId="5C79D1FB" w14:textId="43A13A20"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CSM PYTHON</w:t>
      </w:r>
    </w:p>
    <w:p w14:paraId="018315D3" w14:textId="77777777" w:rsidR="004F07A8" w:rsidRDefault="004F07A8" w:rsidP="004F07A8">
      <w:pPr>
        <w:pStyle w:val="listingblocktitle"/>
        <w:spacing w:after="73" w:line="383" w:lineRule="atLeast"/>
        <w:ind w:left="272" w:right="272"/>
        <w:rPr>
          <w:sz w:val="26"/>
          <w:szCs w:val="26"/>
          <w:lang w:val="en" w:eastAsia="en"/>
        </w:rPr>
      </w:pPr>
      <w:proofErr w:type="spellStart"/>
      <w:r w:rsidRPr="0039420B">
        <w:rPr>
          <w:rStyle w:val="notprenotclassLcode"/>
          <w:rFonts w:ascii="Fira Code" w:eastAsia="Fira Code" w:hAnsi="Fira Code" w:cs="Fira Code"/>
          <w:i w:val="0"/>
          <w:iCs w:val="0"/>
          <w:sz w:val="25"/>
          <w:szCs w:val="25"/>
          <w:lang w:val="en" w:eastAsia="en"/>
        </w:rPr>
        <w:t>startswith</w:t>
      </w:r>
      <w:proofErr w:type="spellEnd"/>
      <w:r w:rsidRPr="0039420B">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and </w:t>
      </w:r>
      <w:proofErr w:type="spellStart"/>
      <w:r w:rsidRPr="0039420B">
        <w:rPr>
          <w:rStyle w:val="notprenotclassLcode"/>
          <w:rFonts w:ascii="Fira Code" w:eastAsia="Fira Code" w:hAnsi="Fira Code" w:cs="Fira Code"/>
          <w:i w:val="0"/>
          <w:iCs w:val="0"/>
          <w:sz w:val="25"/>
          <w:szCs w:val="25"/>
          <w:lang w:val="en" w:eastAsia="en"/>
        </w:rPr>
        <w:t>endswith</w:t>
      </w:r>
      <w:proofErr w:type="spellEnd"/>
      <w:r w:rsidRPr="0039420B">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Examples (Python Shell)</w:t>
      </w:r>
    </w:p>
    <w:p w14:paraId="349C594D"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'Learning Python'.</w:t>
      </w:r>
      <w:proofErr w:type="spellStart"/>
      <w:r>
        <w:rPr>
          <w:rFonts w:ascii="Fira Code" w:eastAsia="Fira Code" w:hAnsi="Fira Code" w:cs="Fira Code"/>
          <w:sz w:val="21"/>
          <w:szCs w:val="21"/>
          <w:lang w:val="en" w:eastAsia="en"/>
        </w:rPr>
        <w:t>startswith</w:t>
      </w:r>
      <w:proofErr w:type="spellEnd"/>
      <w:r>
        <w:rPr>
          <w:rFonts w:ascii="Fira Code" w:eastAsia="Fira Code" w:hAnsi="Fira Code" w:cs="Fira Code"/>
          <w:sz w:val="21"/>
          <w:szCs w:val="21"/>
          <w:lang w:val="en" w:eastAsia="en"/>
        </w:rPr>
        <w:t>('Lear')</w:t>
      </w:r>
    </w:p>
    <w:p w14:paraId="02052478"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6CAA0ED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'Learning Python'.</w:t>
      </w:r>
      <w:proofErr w:type="spellStart"/>
      <w:r>
        <w:rPr>
          <w:rFonts w:ascii="Fira Code" w:eastAsia="Fira Code" w:hAnsi="Fira Code" w:cs="Fira Code"/>
          <w:sz w:val="21"/>
          <w:szCs w:val="21"/>
          <w:lang w:val="en" w:eastAsia="en"/>
        </w:rPr>
        <w:t>startswith</w:t>
      </w:r>
      <w:proofErr w:type="spellEnd"/>
      <w:r>
        <w:rPr>
          <w:rFonts w:ascii="Fira Code" w:eastAsia="Fira Code" w:hAnsi="Fira Code" w:cs="Fira Code"/>
          <w:sz w:val="21"/>
          <w:szCs w:val="21"/>
          <w:lang w:val="en" w:eastAsia="en"/>
        </w:rPr>
        <w:t>('learn')</w:t>
      </w:r>
    </w:p>
    <w:p w14:paraId="02F2C0AC"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7A0110DC"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'Learning Python'.</w:t>
      </w:r>
      <w:proofErr w:type="spellStart"/>
      <w:r>
        <w:rPr>
          <w:rFonts w:ascii="Fira Code" w:eastAsia="Fira Code" w:hAnsi="Fira Code" w:cs="Fira Code"/>
          <w:sz w:val="21"/>
          <w:szCs w:val="21"/>
          <w:lang w:val="en" w:eastAsia="en"/>
        </w:rPr>
        <w:t>startswith</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Py</w:t>
      </w:r>
      <w:proofErr w:type="spellEnd"/>
      <w:r>
        <w:rPr>
          <w:rFonts w:ascii="Fira Code" w:eastAsia="Fira Code" w:hAnsi="Fira Code" w:cs="Fira Code"/>
          <w:sz w:val="21"/>
          <w:szCs w:val="21"/>
          <w:lang w:val="en" w:eastAsia="en"/>
        </w:rPr>
        <w:t>', 9)</w:t>
      </w:r>
    </w:p>
    <w:p w14:paraId="2603E80F"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04A057E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'Learning Python'.</w:t>
      </w:r>
      <w:proofErr w:type="spellStart"/>
      <w:r>
        <w:rPr>
          <w:rFonts w:ascii="Fira Code" w:eastAsia="Fira Code" w:hAnsi="Fira Code" w:cs="Fira Code"/>
          <w:sz w:val="21"/>
          <w:szCs w:val="21"/>
          <w:lang w:val="en" w:eastAsia="en"/>
        </w:rPr>
        <w:t>endswith</w:t>
      </w:r>
      <w:proofErr w:type="spellEnd"/>
      <w:r>
        <w:rPr>
          <w:rFonts w:ascii="Fira Code" w:eastAsia="Fira Code" w:hAnsi="Fira Code" w:cs="Fira Code"/>
          <w:sz w:val="21"/>
          <w:szCs w:val="21"/>
          <w:lang w:val="en" w:eastAsia="en"/>
        </w:rPr>
        <w:t>('hon')</w:t>
      </w:r>
    </w:p>
    <w:p w14:paraId="2887C369"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122A619F"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'Learning Python'.</w:t>
      </w:r>
      <w:proofErr w:type="spellStart"/>
      <w:r>
        <w:rPr>
          <w:rFonts w:ascii="Fira Code" w:eastAsia="Fira Code" w:hAnsi="Fira Code" w:cs="Fira Code"/>
          <w:sz w:val="21"/>
          <w:szCs w:val="21"/>
          <w:lang w:val="en" w:eastAsia="en"/>
        </w:rPr>
        <w:t>endswith</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ing</w:t>
      </w:r>
      <w:proofErr w:type="spellEnd"/>
      <w:r>
        <w:rPr>
          <w:rFonts w:ascii="Fira Code" w:eastAsia="Fira Code" w:hAnsi="Fira Code" w:cs="Fira Code"/>
          <w:sz w:val="21"/>
          <w:szCs w:val="21"/>
          <w:lang w:val="en" w:eastAsia="en"/>
        </w:rPr>
        <w:t>', 0, 8)</w:t>
      </w:r>
    </w:p>
    <w:p w14:paraId="7068273F" w14:textId="37D56FAF" w:rsidR="004F07A8"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66B69C76" w14:textId="49B9FCB9"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Both methods check if a string either starts with or ends with a certain sequence of characters. The optional parameter </w:t>
      </w:r>
      <w:r w:rsidRPr="0039420B">
        <w:rPr>
          <w:rStyle w:val="notprenotclassLcode"/>
          <w:rFonts w:ascii="Fira Code" w:eastAsia="Fira Code" w:hAnsi="Fira Code" w:cs="Fira Code"/>
          <w:color w:val="B02145"/>
          <w:lang w:val="en" w:eastAsia="en"/>
        </w:rPr>
        <w:t>start</w:t>
      </w:r>
      <w:r>
        <w:rPr>
          <w:sz w:val="28"/>
          <w:szCs w:val="28"/>
          <w:lang w:val="en" w:eastAsia="en"/>
        </w:rPr>
        <w:t xml:space="preserve"> is inclusive whereas the optional parameter </w:t>
      </w:r>
      <w:r w:rsidRPr="0039420B">
        <w:rPr>
          <w:rStyle w:val="notprenotclassLcode"/>
          <w:rFonts w:ascii="Fira Code" w:eastAsia="Fira Code" w:hAnsi="Fira Code" w:cs="Fira Code"/>
          <w:color w:val="B02145"/>
          <w:lang w:val="en" w:eastAsia="en"/>
        </w:rPr>
        <w:t>end</w:t>
      </w:r>
      <w:r>
        <w:rPr>
          <w:sz w:val="28"/>
          <w:szCs w:val="28"/>
          <w:lang w:val="en" w:eastAsia="en"/>
        </w:rPr>
        <w:t xml:space="preserve"> is exclusive. </w:t>
      </w:r>
      <w:proofErr w:type="gramStart"/>
      <w:r>
        <w:rPr>
          <w:sz w:val="28"/>
          <w:szCs w:val="28"/>
          <w:lang w:val="en" w:eastAsia="en"/>
        </w:rPr>
        <w:t>Let’s</w:t>
      </w:r>
      <w:proofErr w:type="gramEnd"/>
      <w:r>
        <w:rPr>
          <w:sz w:val="28"/>
          <w:szCs w:val="28"/>
          <w:lang w:val="en" w:eastAsia="en"/>
        </w:rPr>
        <w:t xml:space="preserve"> look at the last example. If the string </w:t>
      </w:r>
      <w:r w:rsidRPr="0039420B">
        <w:rPr>
          <w:rStyle w:val="fira-code"/>
          <w:color w:val="DD2200"/>
          <w:sz w:val="23"/>
          <w:szCs w:val="23"/>
          <w:lang w:val="en" w:eastAsia="en"/>
        </w:rPr>
        <w:t>'Learning Python'</w:t>
      </w:r>
      <w:r w:rsidRPr="0039420B">
        <w:rPr>
          <w:color w:val="DD2200"/>
          <w:sz w:val="28"/>
          <w:szCs w:val="28"/>
          <w:lang w:val="en" w:eastAsia="en"/>
        </w:rPr>
        <w:t xml:space="preserve"> </w:t>
      </w:r>
      <w:r>
        <w:rPr>
          <w:sz w:val="28"/>
          <w:szCs w:val="28"/>
          <w:lang w:val="en" w:eastAsia="en"/>
        </w:rPr>
        <w:t xml:space="preserve">is sliced from index </w:t>
      </w:r>
      <w:r w:rsidRPr="0039420B">
        <w:rPr>
          <w:rStyle w:val="notprenotclassLcode"/>
          <w:rFonts w:ascii="Fira Code" w:eastAsia="Fira Code" w:hAnsi="Fira Code" w:cs="Fira Code"/>
          <w:color w:val="B02145"/>
          <w:lang w:val="en" w:eastAsia="en"/>
        </w:rPr>
        <w:t>0</w:t>
      </w:r>
      <w:r>
        <w:rPr>
          <w:sz w:val="28"/>
          <w:szCs w:val="28"/>
          <w:lang w:val="en" w:eastAsia="en"/>
        </w:rPr>
        <w:t xml:space="preserve"> to </w:t>
      </w:r>
      <w:r w:rsidRPr="0039420B">
        <w:rPr>
          <w:rStyle w:val="notprenotclassLcode"/>
          <w:rFonts w:ascii="Fira Code" w:eastAsia="Fira Code" w:hAnsi="Fira Code" w:cs="Fira Code"/>
          <w:color w:val="B02145"/>
          <w:lang w:val="en" w:eastAsia="en"/>
        </w:rPr>
        <w:t>8</w:t>
      </w:r>
      <w:r>
        <w:rPr>
          <w:sz w:val="28"/>
          <w:szCs w:val="28"/>
          <w:lang w:val="en" w:eastAsia="en"/>
        </w:rPr>
        <w:t xml:space="preserve">, the resulting string is </w:t>
      </w:r>
      <w:r w:rsidRPr="0039420B">
        <w:rPr>
          <w:rStyle w:val="fira-code"/>
          <w:color w:val="DD2200"/>
          <w:sz w:val="23"/>
          <w:szCs w:val="23"/>
          <w:lang w:val="en" w:eastAsia="en"/>
        </w:rPr>
        <w:t>'Learning'</w:t>
      </w:r>
      <w:r>
        <w:rPr>
          <w:sz w:val="28"/>
          <w:szCs w:val="28"/>
          <w:lang w:val="en" w:eastAsia="en"/>
        </w:rPr>
        <w:t xml:space="preserve">. Since it ends with </w:t>
      </w:r>
      <w:r w:rsidRPr="0039420B">
        <w:rPr>
          <w:rStyle w:val="fira-code"/>
          <w:color w:val="DD2200"/>
          <w:sz w:val="23"/>
          <w:szCs w:val="23"/>
          <w:lang w:val="en" w:eastAsia="en"/>
        </w:rPr>
        <w:t>'</w:t>
      </w:r>
      <w:proofErr w:type="spellStart"/>
      <w:r w:rsidRPr="0039420B">
        <w:rPr>
          <w:rStyle w:val="fira-code"/>
          <w:color w:val="DD2200"/>
          <w:sz w:val="23"/>
          <w:szCs w:val="23"/>
          <w:lang w:val="en" w:eastAsia="en"/>
        </w:rPr>
        <w:t>ing</w:t>
      </w:r>
      <w:proofErr w:type="spellEnd"/>
      <w:r w:rsidRPr="0039420B">
        <w:rPr>
          <w:rStyle w:val="fira-code"/>
          <w:color w:val="DD2200"/>
          <w:sz w:val="23"/>
          <w:szCs w:val="23"/>
          <w:lang w:val="en" w:eastAsia="en"/>
        </w:rPr>
        <w:t>'</w:t>
      </w:r>
      <w:r>
        <w:rPr>
          <w:sz w:val="28"/>
          <w:szCs w:val="28"/>
          <w:lang w:val="en" w:eastAsia="en"/>
        </w:rPr>
        <w:t xml:space="preserve">, the method returns </w:t>
      </w:r>
      <w:r w:rsidRPr="0039420B">
        <w:rPr>
          <w:rStyle w:val="notprenotclassLcode"/>
          <w:rFonts w:ascii="Fira Code" w:eastAsia="Fira Code" w:hAnsi="Fira Code" w:cs="Fira Code"/>
          <w:color w:val="B02145"/>
          <w:lang w:val="en" w:eastAsia="en"/>
        </w:rPr>
        <w:t>True</w:t>
      </w:r>
      <w:r>
        <w:rPr>
          <w:sz w:val="28"/>
          <w:szCs w:val="28"/>
          <w:lang w:val="en" w:eastAsia="en"/>
        </w:rPr>
        <w:t>. The second example also shows that the method is case-sensitive.</w:t>
      </w:r>
    </w:p>
    <w:p w14:paraId="353ADAD3"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3.21: Guess the Output (Python Shell)</w:t>
      </w:r>
    </w:p>
    <w:p w14:paraId="2DE9A43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lastRenderedPageBreak/>
        <w:t>&gt;&gt;&gt; s = 'I like donuts'</w:t>
      </w:r>
    </w:p>
    <w:p w14:paraId="774D004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s.startswith</w:t>
      </w:r>
      <w:proofErr w:type="spellEnd"/>
      <w:r>
        <w:rPr>
          <w:rFonts w:ascii="Fira Code" w:eastAsia="Fira Code" w:hAnsi="Fira Code" w:cs="Fira Code"/>
          <w:sz w:val="21"/>
          <w:szCs w:val="21"/>
          <w:shd w:val="clear" w:color="auto" w:fill="auto"/>
          <w:lang w:val="en" w:eastAsia="en"/>
        </w:rPr>
        <w:t>('I')</w:t>
      </w:r>
    </w:p>
    <w:p w14:paraId="6011B0F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1BFAF1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s.startswith</w:t>
      </w:r>
      <w:proofErr w:type="spellEnd"/>
      <w:r>
        <w:rPr>
          <w:rFonts w:ascii="Fira Code" w:eastAsia="Fira Code" w:hAnsi="Fira Code" w:cs="Fira Code"/>
          <w:sz w:val="21"/>
          <w:szCs w:val="21"/>
          <w:shd w:val="clear" w:color="auto" w:fill="auto"/>
          <w:lang w:val="en" w:eastAsia="en"/>
        </w:rPr>
        <w:t>('like', 1)</w:t>
      </w:r>
    </w:p>
    <w:p w14:paraId="51AD667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43FC96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s.startswith</w:t>
      </w:r>
      <w:proofErr w:type="spellEnd"/>
      <w:r>
        <w:rPr>
          <w:rFonts w:ascii="Fira Code" w:eastAsia="Fira Code" w:hAnsi="Fira Code" w:cs="Fira Code"/>
          <w:sz w:val="21"/>
          <w:szCs w:val="21"/>
          <w:shd w:val="clear" w:color="auto" w:fill="auto"/>
          <w:lang w:val="en" w:eastAsia="en"/>
        </w:rPr>
        <w:t>('don', 7, 9)</w:t>
      </w:r>
    </w:p>
    <w:p w14:paraId="1E1E51C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C34259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s.endswith</w:t>
      </w:r>
      <w:proofErr w:type="spellEnd"/>
      <w:r>
        <w:rPr>
          <w:rFonts w:ascii="Fira Code" w:eastAsia="Fira Code" w:hAnsi="Fira Code" w:cs="Fira Code"/>
          <w:sz w:val="21"/>
          <w:szCs w:val="21"/>
          <w:shd w:val="clear" w:color="auto" w:fill="auto"/>
          <w:lang w:val="en" w:eastAsia="en"/>
        </w:rPr>
        <w:t>('nuts')</w:t>
      </w:r>
    </w:p>
    <w:p w14:paraId="4792298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D510C6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s.endswith</w:t>
      </w:r>
      <w:proofErr w:type="spellEnd"/>
      <w:r>
        <w:rPr>
          <w:rFonts w:ascii="Fira Code" w:eastAsia="Fira Code" w:hAnsi="Fira Code" w:cs="Fira Code"/>
          <w:sz w:val="21"/>
          <w:szCs w:val="21"/>
          <w:shd w:val="clear" w:color="auto" w:fill="auto"/>
          <w:lang w:val="en" w:eastAsia="en"/>
        </w:rPr>
        <w:t>('</w:t>
      </w:r>
      <w:proofErr w:type="spellStart"/>
      <w:r>
        <w:rPr>
          <w:rFonts w:ascii="Fira Code" w:eastAsia="Fira Code" w:hAnsi="Fira Code" w:cs="Fira Code"/>
          <w:sz w:val="21"/>
          <w:szCs w:val="21"/>
          <w:shd w:val="clear" w:color="auto" w:fill="auto"/>
          <w:lang w:val="en" w:eastAsia="en"/>
        </w:rPr>
        <w:t>ts</w:t>
      </w:r>
      <w:proofErr w:type="spellEnd"/>
      <w:r>
        <w:rPr>
          <w:rFonts w:ascii="Fira Code" w:eastAsia="Fira Code" w:hAnsi="Fira Code" w:cs="Fira Code"/>
          <w:sz w:val="21"/>
          <w:szCs w:val="21"/>
          <w:shd w:val="clear" w:color="auto" w:fill="auto"/>
          <w:lang w:val="en" w:eastAsia="en"/>
        </w:rPr>
        <w:t>', 4)</w:t>
      </w:r>
    </w:p>
    <w:p w14:paraId="39564AE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3E8528B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s.endswith</w:t>
      </w:r>
      <w:proofErr w:type="spellEnd"/>
      <w:r>
        <w:rPr>
          <w:rFonts w:ascii="Fira Code" w:eastAsia="Fira Code" w:hAnsi="Fira Code" w:cs="Fira Code"/>
          <w:sz w:val="21"/>
          <w:szCs w:val="21"/>
          <w:shd w:val="clear" w:color="auto" w:fill="auto"/>
          <w:lang w:val="en" w:eastAsia="en"/>
        </w:rPr>
        <w:t>('e', 1, 7)</w:t>
      </w:r>
    </w:p>
    <w:p w14:paraId="157793F4"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773B635"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1D21DC6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True</w:t>
      </w:r>
    </w:p>
    <w:p w14:paraId="3712453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52F7613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775896C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1C9E15E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7F2122A4" w14:textId="75D7D01D"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069D4F62" w14:textId="77777777" w:rsidR="004F07A8" w:rsidRDefault="004F07A8" w:rsidP="004F07A8">
      <w:pPr>
        <w:pStyle w:val="listingblocktitle"/>
        <w:spacing w:after="73" w:line="383" w:lineRule="atLeast"/>
        <w:ind w:left="272" w:right="272"/>
        <w:rPr>
          <w:sz w:val="26"/>
          <w:szCs w:val="26"/>
          <w:lang w:val="en" w:eastAsia="en"/>
        </w:rPr>
      </w:pPr>
      <w:r w:rsidRPr="0039420B">
        <w:rPr>
          <w:rStyle w:val="notprenotclassLcode"/>
          <w:rFonts w:ascii="Fira Code" w:eastAsia="Fira Code" w:hAnsi="Fira Code" w:cs="Fira Code"/>
          <w:i w:val="0"/>
          <w:iCs w:val="0"/>
          <w:sz w:val="25"/>
          <w:szCs w:val="25"/>
          <w:lang w:val="en" w:eastAsia="en"/>
        </w:rPr>
        <w:t>find()</w:t>
      </w:r>
      <w:r>
        <w:rPr>
          <w:rStyle w:val="Strong1"/>
          <w:sz w:val="26"/>
          <w:szCs w:val="26"/>
          <w:lang w:val="en" w:eastAsia="en"/>
        </w:rPr>
        <w:t xml:space="preserve"> and </w:t>
      </w:r>
      <w:r w:rsidRPr="0039420B">
        <w:rPr>
          <w:rStyle w:val="notprenotclassLcode"/>
          <w:rFonts w:ascii="Fira Code" w:eastAsia="Fira Code" w:hAnsi="Fira Code" w:cs="Fira Code"/>
          <w:i w:val="0"/>
          <w:iCs w:val="0"/>
          <w:sz w:val="25"/>
          <w:szCs w:val="25"/>
          <w:lang w:val="en" w:eastAsia="en"/>
        </w:rPr>
        <w:t>index()</w:t>
      </w:r>
      <w:r>
        <w:rPr>
          <w:rStyle w:val="Strong1"/>
          <w:sz w:val="26"/>
          <w:szCs w:val="26"/>
          <w:lang w:val="en" w:eastAsia="en"/>
        </w:rPr>
        <w:t xml:space="preserve"> Examples (Python Shell)</w:t>
      </w:r>
    </w:p>
    <w:p w14:paraId="5D3838AF"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('blue')</w:t>
      </w:r>
    </w:p>
    <w:p w14:paraId="56AB4DC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0</w:t>
      </w:r>
    </w:p>
    <w:p w14:paraId="70A9F499"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glue'.index</w:t>
      </w:r>
      <w:proofErr w:type="spellEnd"/>
      <w:r>
        <w:rPr>
          <w:rFonts w:ascii="Fira Code" w:eastAsia="Fira Code" w:hAnsi="Fira Code" w:cs="Fira Code"/>
          <w:sz w:val="21"/>
          <w:szCs w:val="21"/>
          <w:lang w:val="en" w:eastAsia="en"/>
        </w:rPr>
        <w:t>('blue')</w:t>
      </w:r>
    </w:p>
    <w:p w14:paraId="64404A2A"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0</w:t>
      </w:r>
    </w:p>
    <w:p w14:paraId="778B682C"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('B')</w:t>
      </w:r>
    </w:p>
    <w:p w14:paraId="064E278B"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w:t>
      </w:r>
    </w:p>
    <w:p w14:paraId="740DC486"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glue'.index</w:t>
      </w:r>
      <w:proofErr w:type="spellEnd"/>
      <w:r>
        <w:rPr>
          <w:rFonts w:ascii="Fira Code" w:eastAsia="Fira Code" w:hAnsi="Fira Code" w:cs="Fira Code"/>
          <w:sz w:val="21"/>
          <w:szCs w:val="21"/>
          <w:lang w:val="en" w:eastAsia="en"/>
        </w:rPr>
        <w:t>('B')</w:t>
      </w:r>
    </w:p>
    <w:p w14:paraId="13F724CA"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4788A442"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ValueError</w:t>
      </w:r>
      <w:proofErr w:type="spellEnd"/>
      <w:r>
        <w:rPr>
          <w:rFonts w:ascii="Fira Code" w:eastAsia="Fira Code" w:hAnsi="Fira Code" w:cs="Fira Code"/>
          <w:sz w:val="21"/>
          <w:szCs w:val="21"/>
          <w:lang w:val="en" w:eastAsia="en"/>
        </w:rPr>
        <w:t>: substring not found</w:t>
      </w:r>
    </w:p>
    <w:p w14:paraId="23496737"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ue</w:t>
      </w:r>
      <w:proofErr w:type="spellEnd"/>
      <w:r>
        <w:rPr>
          <w:rFonts w:ascii="Fira Code" w:eastAsia="Fira Code" w:hAnsi="Fira Code" w:cs="Fira Code"/>
          <w:sz w:val="21"/>
          <w:szCs w:val="21"/>
          <w:lang w:val="en" w:eastAsia="en"/>
        </w:rPr>
        <w:t>')</w:t>
      </w:r>
    </w:p>
    <w:p w14:paraId="36F331E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7F7832A1"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ue</w:t>
      </w:r>
      <w:proofErr w:type="spellEnd"/>
      <w:r>
        <w:rPr>
          <w:rFonts w:ascii="Fira Code" w:eastAsia="Fira Code" w:hAnsi="Fira Code" w:cs="Fira Code"/>
          <w:sz w:val="21"/>
          <w:szCs w:val="21"/>
          <w:lang w:val="en" w:eastAsia="en"/>
        </w:rPr>
        <w:t>', 3)</w:t>
      </w:r>
    </w:p>
    <w:p w14:paraId="72A6EF9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7</w:t>
      </w:r>
    </w:p>
    <w:p w14:paraId="60CA7690" w14:textId="77777777" w:rsidR="0039420B"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ue</w:t>
      </w:r>
      <w:proofErr w:type="spellEnd"/>
      <w:r>
        <w:rPr>
          <w:rFonts w:ascii="Fira Code" w:eastAsia="Fira Code" w:hAnsi="Fira Code" w:cs="Fira Code"/>
          <w:sz w:val="21"/>
          <w:szCs w:val="21"/>
          <w:lang w:val="en" w:eastAsia="en"/>
        </w:rPr>
        <w:t>', 3, 8')</w:t>
      </w:r>
    </w:p>
    <w:p w14:paraId="169BC002" w14:textId="2ACBA01E" w:rsidR="004F07A8" w:rsidRDefault="004F07A8" w:rsidP="003942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w:t>
      </w:r>
    </w:p>
    <w:p w14:paraId="7021D27C" w14:textId="6893A2CA" w:rsidR="004F07A8" w:rsidRDefault="004F07A8" w:rsidP="004F07A8">
      <w:pPr>
        <w:pStyle w:val="p"/>
        <w:spacing w:after="330" w:line="449" w:lineRule="atLeast"/>
        <w:ind w:left="272" w:right="272"/>
        <w:rPr>
          <w:sz w:val="28"/>
          <w:szCs w:val="28"/>
          <w:lang w:val="en" w:eastAsia="en"/>
        </w:rPr>
      </w:pPr>
      <w:r>
        <w:rPr>
          <w:sz w:val="28"/>
          <w:szCs w:val="28"/>
          <w:lang w:val="en" w:eastAsia="en"/>
        </w:rPr>
        <w:lastRenderedPageBreak/>
        <w:t xml:space="preserve">The performance of the two methods are completely identical until the substring is not found in the string. Then, as the third and fourth examples show, </w:t>
      </w:r>
      <w:r w:rsidRPr="0039420B">
        <w:rPr>
          <w:rStyle w:val="notprenotclassLcode"/>
          <w:rFonts w:ascii="Fira Code" w:eastAsia="Fira Code" w:hAnsi="Fira Code" w:cs="Fira Code"/>
          <w:color w:val="B02145"/>
          <w:lang w:val="en" w:eastAsia="en"/>
        </w:rPr>
        <w:t>find()</w:t>
      </w:r>
      <w:r>
        <w:rPr>
          <w:sz w:val="28"/>
          <w:szCs w:val="28"/>
          <w:lang w:val="en" w:eastAsia="en"/>
        </w:rPr>
        <w:t xml:space="preserve"> returns</w:t>
      </w:r>
      <w:r w:rsidR="0039420B">
        <w:rPr>
          <w:sz w:val="28"/>
          <w:szCs w:val="28"/>
          <w:lang w:val="en" w:eastAsia="en"/>
        </w:rPr>
        <w:t xml:space="preserve">  </w:t>
      </w:r>
      <w:r w:rsidR="0039420B" w:rsidRPr="0039420B">
        <w:rPr>
          <w:rStyle w:val="notprenotclassLcode"/>
          <w:rFonts w:ascii="Fira Code" w:eastAsia="Fira Code" w:hAnsi="Fira Code" w:cs="Fira Code"/>
          <w:color w:val="B02145"/>
          <w:lang w:val="en" w:eastAsia="en"/>
        </w:rPr>
        <w:t>-1</w:t>
      </w:r>
      <w:r w:rsidR="0039420B">
        <w:rPr>
          <w:sz w:val="28"/>
          <w:szCs w:val="28"/>
          <w:lang w:val="en" w:eastAsia="en"/>
        </w:rPr>
        <w:t xml:space="preserve"> w</w:t>
      </w:r>
      <w:r>
        <w:rPr>
          <w:sz w:val="28"/>
          <w:szCs w:val="28"/>
          <w:lang w:val="en" w:eastAsia="en"/>
        </w:rPr>
        <w:t xml:space="preserve">hereas </w:t>
      </w:r>
      <w:r w:rsidRPr="0039420B">
        <w:rPr>
          <w:rStyle w:val="notprenotclassLcode"/>
          <w:rFonts w:ascii="Fira Code" w:eastAsia="Fira Code" w:hAnsi="Fira Code" w:cs="Fira Code"/>
          <w:color w:val="B02145"/>
          <w:lang w:val="en" w:eastAsia="en"/>
        </w:rPr>
        <w:t>index()</w:t>
      </w:r>
      <w:r>
        <w:rPr>
          <w:sz w:val="28"/>
          <w:szCs w:val="28"/>
          <w:lang w:val="en" w:eastAsia="en"/>
        </w:rPr>
        <w:t xml:space="preserve"> raises a </w:t>
      </w:r>
      <w:proofErr w:type="spellStart"/>
      <w:r w:rsidRPr="0039420B">
        <w:rPr>
          <w:rStyle w:val="notprenotclassLcode"/>
          <w:rFonts w:ascii="Fira Code" w:eastAsia="Fira Code" w:hAnsi="Fira Code" w:cs="Fira Code"/>
          <w:color w:val="B02145"/>
          <w:lang w:val="en" w:eastAsia="en"/>
        </w:rPr>
        <w:t>ValueError</w:t>
      </w:r>
      <w:proofErr w:type="spellEnd"/>
      <w:r>
        <w:rPr>
          <w:sz w:val="28"/>
          <w:szCs w:val="28"/>
          <w:lang w:val="en" w:eastAsia="en"/>
        </w:rPr>
        <w:t>.</w:t>
      </w:r>
    </w:p>
    <w:p w14:paraId="5C94D402" w14:textId="508E8E34"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 last three examples show how the slice ranges can affect the search. For the third to last, since the </w:t>
      </w:r>
      <w:r>
        <w:rPr>
          <w:rStyle w:val="em"/>
          <w:sz w:val="28"/>
          <w:szCs w:val="28"/>
          <w:lang w:val="en" w:eastAsia="en"/>
        </w:rPr>
        <w:t>first</w:t>
      </w:r>
      <w:r>
        <w:rPr>
          <w:sz w:val="28"/>
          <w:szCs w:val="28"/>
          <w:lang w:val="en" w:eastAsia="en"/>
        </w:rPr>
        <w:t xml:space="preserve"> appearance of </w:t>
      </w:r>
      <w:r w:rsidRPr="00917C00">
        <w:rPr>
          <w:rStyle w:val="notprenotclassLcode"/>
          <w:rFonts w:ascii="Fira Code" w:eastAsia="Fira Code" w:hAnsi="Fira Code" w:cs="Fira Code"/>
          <w:color w:val="B02145"/>
          <w:lang w:val="en" w:eastAsia="en"/>
        </w:rPr>
        <w:t>'</w:t>
      </w:r>
      <w:proofErr w:type="spellStart"/>
      <w:r w:rsidRPr="00917C00">
        <w:rPr>
          <w:rStyle w:val="notprenotclassLcode"/>
          <w:rFonts w:ascii="Fira Code" w:eastAsia="Fira Code" w:hAnsi="Fira Code" w:cs="Fira Code"/>
          <w:color w:val="B02145"/>
          <w:lang w:val="en" w:eastAsia="en"/>
        </w:rPr>
        <w:t>ue</w:t>
      </w:r>
      <w:proofErr w:type="spellEnd"/>
      <w:r w:rsidRPr="00917C00">
        <w:rPr>
          <w:rStyle w:val="notprenotclassLcode"/>
          <w:rFonts w:ascii="Fira Code" w:eastAsia="Fira Code" w:hAnsi="Fira Code" w:cs="Fira Code"/>
          <w:color w:val="B02145"/>
          <w:lang w:val="en" w:eastAsia="en"/>
        </w:rPr>
        <w:t>'</w:t>
      </w:r>
      <w:r>
        <w:rPr>
          <w:sz w:val="28"/>
          <w:szCs w:val="28"/>
          <w:lang w:val="en" w:eastAsia="en"/>
        </w:rPr>
        <w:t xml:space="preserve"> in the string is in the word </w:t>
      </w:r>
      <w:r w:rsidRPr="00917C00">
        <w:rPr>
          <w:rStyle w:val="notprenotclassLcode"/>
          <w:rFonts w:ascii="Fira Code" w:eastAsia="Fira Code" w:hAnsi="Fira Code" w:cs="Fira Code"/>
          <w:color w:val="B02145"/>
          <w:lang w:val="en" w:eastAsia="en"/>
        </w:rPr>
        <w:t>'blue'</w:t>
      </w:r>
      <w:r>
        <w:rPr>
          <w:sz w:val="28"/>
          <w:szCs w:val="28"/>
          <w:lang w:val="en" w:eastAsia="en"/>
        </w:rPr>
        <w:t xml:space="preserve">, the index </w:t>
      </w:r>
      <w:r w:rsidRPr="00917C00">
        <w:rPr>
          <w:rStyle w:val="notprenotclassLcode"/>
          <w:rFonts w:ascii="Fira Code" w:eastAsia="Fira Code" w:hAnsi="Fira Code" w:cs="Fira Code"/>
          <w:color w:val="B02145"/>
          <w:lang w:val="en" w:eastAsia="en"/>
        </w:rPr>
        <w:t>2</w:t>
      </w:r>
      <w:r>
        <w:rPr>
          <w:sz w:val="28"/>
          <w:szCs w:val="28"/>
          <w:lang w:val="en" w:eastAsia="en"/>
        </w:rPr>
        <w:t xml:space="preserve"> is returned. In the second to last example, the string is sliced from index </w:t>
      </w:r>
      <w:r w:rsidRPr="00917C00">
        <w:rPr>
          <w:rStyle w:val="notprenotclassLcode"/>
          <w:rFonts w:ascii="Fira Code" w:eastAsia="Fira Code" w:hAnsi="Fira Code" w:cs="Fira Code"/>
          <w:color w:val="B02145"/>
          <w:lang w:val="en" w:eastAsia="en"/>
        </w:rPr>
        <w:t>3</w:t>
      </w:r>
      <w:r>
        <w:rPr>
          <w:sz w:val="28"/>
          <w:szCs w:val="28"/>
          <w:lang w:val="en" w:eastAsia="en"/>
        </w:rPr>
        <w:t xml:space="preserve"> to the end, resulting in </w:t>
      </w:r>
      <w:r w:rsidRPr="00917C00">
        <w:rPr>
          <w:rStyle w:val="notprenotclassLcode"/>
          <w:rFonts w:ascii="Fira Code" w:eastAsia="Fira Code" w:hAnsi="Fira Code" w:cs="Fira Code"/>
          <w:color w:val="B02145"/>
          <w:lang w:val="en" w:eastAsia="en"/>
        </w:rPr>
        <w:t>'e glue'</w:t>
      </w:r>
      <w:r>
        <w:rPr>
          <w:sz w:val="28"/>
          <w:szCs w:val="28"/>
          <w:lang w:val="en" w:eastAsia="en"/>
        </w:rPr>
        <w:t xml:space="preserve">. As a result, the first occurrence of the string </w:t>
      </w:r>
      <w:r w:rsidR="00917C00" w:rsidRPr="00917C00">
        <w:rPr>
          <w:rStyle w:val="notprenotclassLcode"/>
          <w:rFonts w:ascii="Fira Code" w:eastAsia="Fira Code" w:hAnsi="Fira Code" w:cs="Fira Code"/>
          <w:color w:val="B02145"/>
          <w:lang w:val="en" w:eastAsia="en"/>
        </w:rPr>
        <w:t>'</w:t>
      </w:r>
      <w:proofErr w:type="spellStart"/>
      <w:r w:rsidR="00917C00" w:rsidRPr="00917C00">
        <w:rPr>
          <w:rStyle w:val="notprenotclassLcode"/>
          <w:rFonts w:ascii="Fira Code" w:eastAsia="Fira Code" w:hAnsi="Fira Code" w:cs="Fira Code"/>
          <w:color w:val="B02145"/>
          <w:lang w:val="en" w:eastAsia="en"/>
        </w:rPr>
        <w:t>ue</w:t>
      </w:r>
      <w:proofErr w:type="spellEnd"/>
      <w:r w:rsidR="00917C00" w:rsidRPr="00917C00">
        <w:rPr>
          <w:rStyle w:val="notprenotclassLcode"/>
          <w:rFonts w:ascii="Fira Code" w:eastAsia="Fira Code" w:hAnsi="Fira Code" w:cs="Fira Code"/>
          <w:color w:val="B02145"/>
          <w:lang w:val="en" w:eastAsia="en"/>
        </w:rPr>
        <w:t>'</w:t>
      </w:r>
      <w:r>
        <w:rPr>
          <w:sz w:val="28"/>
          <w:szCs w:val="28"/>
          <w:lang w:val="en" w:eastAsia="en"/>
        </w:rPr>
        <w:t xml:space="preserve"> is at index </w:t>
      </w:r>
      <w:r w:rsidRPr="00917C00">
        <w:rPr>
          <w:rStyle w:val="notprenotclassLcode"/>
          <w:rFonts w:ascii="Fira Code" w:eastAsia="Fira Code" w:hAnsi="Fira Code" w:cs="Fira Code"/>
          <w:color w:val="B02145"/>
          <w:lang w:val="en" w:eastAsia="en"/>
        </w:rPr>
        <w:t>7</w:t>
      </w:r>
      <w:r>
        <w:rPr>
          <w:sz w:val="28"/>
          <w:szCs w:val="28"/>
          <w:lang w:val="en" w:eastAsia="en"/>
        </w:rPr>
        <w:t xml:space="preserve">. In the last example, since the string is sliced from index </w:t>
      </w:r>
      <w:r w:rsidRPr="00917C00">
        <w:rPr>
          <w:rStyle w:val="notprenotclassLcode"/>
          <w:rFonts w:ascii="Fira Code" w:eastAsia="Fira Code" w:hAnsi="Fira Code" w:cs="Fira Code"/>
          <w:color w:val="B02145"/>
          <w:lang w:val="en" w:eastAsia="en"/>
        </w:rPr>
        <w:t>3</w:t>
      </w:r>
      <w:r>
        <w:rPr>
          <w:sz w:val="28"/>
          <w:szCs w:val="28"/>
          <w:lang w:val="en" w:eastAsia="en"/>
        </w:rPr>
        <w:t xml:space="preserve"> to </w:t>
      </w:r>
      <w:r w:rsidRPr="00917C00">
        <w:rPr>
          <w:rStyle w:val="notprenotclassLcode"/>
          <w:rFonts w:ascii="Fira Code" w:eastAsia="Fira Code" w:hAnsi="Fira Code" w:cs="Fira Code"/>
          <w:color w:val="B02145"/>
          <w:lang w:val="en" w:eastAsia="en"/>
        </w:rPr>
        <w:t>8</w:t>
      </w:r>
      <w:r>
        <w:rPr>
          <w:sz w:val="28"/>
          <w:szCs w:val="28"/>
          <w:lang w:val="en" w:eastAsia="en"/>
        </w:rPr>
        <w:t xml:space="preserve"> (exclusive), the result is </w:t>
      </w:r>
      <w:r w:rsidRPr="00917C00">
        <w:rPr>
          <w:rStyle w:val="notprenotclassLcode"/>
          <w:rFonts w:ascii="Fira Code" w:eastAsia="Fira Code" w:hAnsi="Fira Code" w:cs="Fira Code"/>
          <w:color w:val="B02145"/>
          <w:lang w:val="en" w:eastAsia="en"/>
        </w:rPr>
        <w:t xml:space="preserve">e </w:t>
      </w:r>
      <w:proofErr w:type="spellStart"/>
      <w:r w:rsidRPr="00917C00">
        <w:rPr>
          <w:rStyle w:val="notprenotclassLcode"/>
          <w:rFonts w:ascii="Fira Code" w:eastAsia="Fira Code" w:hAnsi="Fira Code" w:cs="Fira Code"/>
          <w:color w:val="B02145"/>
          <w:lang w:val="en" w:eastAsia="en"/>
        </w:rPr>
        <w:t>glu</w:t>
      </w:r>
      <w:proofErr w:type="spellEnd"/>
      <w:r>
        <w:rPr>
          <w:sz w:val="28"/>
          <w:szCs w:val="28"/>
          <w:lang w:val="en" w:eastAsia="en"/>
        </w:rPr>
        <w:t xml:space="preserve">. Therefore, there is no occurrence of the string </w:t>
      </w:r>
      <w:r w:rsidR="00917C00" w:rsidRPr="00917C00">
        <w:rPr>
          <w:rStyle w:val="notprenotclassLcode"/>
          <w:rFonts w:ascii="Fira Code" w:eastAsia="Fira Code" w:hAnsi="Fira Code" w:cs="Fira Code"/>
          <w:color w:val="B02145"/>
          <w:lang w:val="en" w:eastAsia="en"/>
        </w:rPr>
        <w:t>'</w:t>
      </w:r>
      <w:proofErr w:type="spellStart"/>
      <w:r w:rsidR="00917C00" w:rsidRPr="00917C00">
        <w:rPr>
          <w:rStyle w:val="notprenotclassLcode"/>
          <w:rFonts w:ascii="Fira Code" w:eastAsia="Fira Code" w:hAnsi="Fira Code" w:cs="Fira Code"/>
          <w:color w:val="B02145"/>
          <w:lang w:val="en" w:eastAsia="en"/>
        </w:rPr>
        <w:t>ue</w:t>
      </w:r>
      <w:proofErr w:type="spellEnd"/>
      <w:r w:rsidR="00917C00" w:rsidRPr="00917C00">
        <w:rPr>
          <w:rStyle w:val="notprenotclassLcode"/>
          <w:rFonts w:ascii="Fira Code" w:eastAsia="Fira Code" w:hAnsi="Fira Code" w:cs="Fira Code"/>
          <w:color w:val="B02145"/>
          <w:lang w:val="en" w:eastAsia="en"/>
        </w:rPr>
        <w:t>'</w:t>
      </w:r>
      <w:r>
        <w:rPr>
          <w:sz w:val="28"/>
          <w:szCs w:val="28"/>
          <w:lang w:val="en" w:eastAsia="en"/>
        </w:rPr>
        <w:t xml:space="preserve">, and </w:t>
      </w:r>
      <w:r w:rsidRPr="00917C00">
        <w:rPr>
          <w:rStyle w:val="notprenotclassLcode"/>
          <w:rFonts w:ascii="Fira Code" w:eastAsia="Fira Code" w:hAnsi="Fira Code" w:cs="Fira Code"/>
          <w:color w:val="B02145"/>
          <w:lang w:val="en" w:eastAsia="en"/>
        </w:rPr>
        <w:t>-1</w:t>
      </w:r>
      <w:r>
        <w:rPr>
          <w:sz w:val="28"/>
          <w:szCs w:val="28"/>
          <w:lang w:val="en" w:eastAsia="en"/>
        </w:rPr>
        <w:t xml:space="preserve"> is returned.</w:t>
      </w:r>
    </w:p>
    <w:p w14:paraId="54963F65" w14:textId="0DE85A9F"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Also, both methods have a second form, </w:t>
      </w:r>
      <w:proofErr w:type="spellStart"/>
      <w:r w:rsidRPr="00917C00">
        <w:rPr>
          <w:rStyle w:val="notprenotclassLcode"/>
          <w:rFonts w:ascii="Fira Code" w:eastAsia="Fira Code" w:hAnsi="Fira Code" w:cs="Fira Code"/>
          <w:color w:val="B02145"/>
          <w:lang w:val="en" w:eastAsia="en"/>
        </w:rPr>
        <w:t>rfind</w:t>
      </w:r>
      <w:proofErr w:type="spellEnd"/>
      <w:r w:rsidRPr="00917C00">
        <w:rPr>
          <w:rStyle w:val="notprenotclassLcode"/>
          <w:rFonts w:ascii="Fira Code" w:eastAsia="Fira Code" w:hAnsi="Fira Code" w:cs="Fira Code"/>
          <w:color w:val="B02145"/>
          <w:lang w:val="en" w:eastAsia="en"/>
        </w:rPr>
        <w:t>()</w:t>
      </w:r>
      <w:r>
        <w:rPr>
          <w:sz w:val="28"/>
          <w:szCs w:val="28"/>
          <w:lang w:val="en" w:eastAsia="en"/>
        </w:rPr>
        <w:t xml:space="preserve"> and </w:t>
      </w:r>
      <w:proofErr w:type="spellStart"/>
      <w:r w:rsidRPr="00917C00">
        <w:rPr>
          <w:rStyle w:val="notprenotclassLcode"/>
          <w:rFonts w:ascii="Fira Code" w:eastAsia="Fira Code" w:hAnsi="Fira Code" w:cs="Fira Code"/>
          <w:color w:val="B02145"/>
          <w:lang w:val="en" w:eastAsia="en"/>
        </w:rPr>
        <w:t>rindex</w:t>
      </w:r>
      <w:proofErr w:type="spellEnd"/>
      <w:r w:rsidRPr="00917C00">
        <w:rPr>
          <w:rStyle w:val="notprenotclassLcode"/>
          <w:rFonts w:ascii="Fira Code" w:eastAsia="Fira Code" w:hAnsi="Fira Code" w:cs="Fira Code"/>
          <w:color w:val="B02145"/>
          <w:lang w:val="en" w:eastAsia="en"/>
        </w:rPr>
        <w:t>()</w:t>
      </w:r>
      <w:r>
        <w:rPr>
          <w:sz w:val="28"/>
          <w:szCs w:val="28"/>
          <w:lang w:val="en" w:eastAsia="en"/>
        </w:rPr>
        <w:t xml:space="preserve">. These two methods take in the same parameters as their original </w:t>
      </w:r>
      <w:r w:rsidR="00917C00">
        <w:rPr>
          <w:sz w:val="28"/>
          <w:szCs w:val="28"/>
          <w:lang w:val="en" w:eastAsia="en"/>
        </w:rPr>
        <w:t>counterparts but</w:t>
      </w:r>
      <w:r>
        <w:rPr>
          <w:sz w:val="28"/>
          <w:szCs w:val="28"/>
          <w:lang w:val="en" w:eastAsia="en"/>
        </w:rPr>
        <w:t xml:space="preserve"> tries to find the </w:t>
      </w:r>
      <w:r>
        <w:rPr>
          <w:rStyle w:val="em"/>
          <w:sz w:val="28"/>
          <w:szCs w:val="28"/>
          <w:lang w:val="en" w:eastAsia="en"/>
        </w:rPr>
        <w:t>last</w:t>
      </w:r>
      <w:r>
        <w:rPr>
          <w:sz w:val="28"/>
          <w:szCs w:val="28"/>
          <w:lang w:val="en" w:eastAsia="en"/>
        </w:rPr>
        <w:t xml:space="preserve"> occurrence of the substring inside the string (instead of the first). Look at the following example to get a better understanding:</w:t>
      </w:r>
    </w:p>
    <w:p w14:paraId="51A3189E" w14:textId="78A590DC"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'blue </w:t>
      </w:r>
      <w:proofErr w:type="spellStart"/>
      <w:r>
        <w:rPr>
          <w:rFonts w:ascii="Fira Code" w:eastAsia="Fira Code" w:hAnsi="Fira Code" w:cs="Fira Code"/>
          <w:sz w:val="21"/>
          <w:szCs w:val="21"/>
          <w:lang w:val="en" w:eastAsia="en"/>
        </w:rPr>
        <w:t>glue'.find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ue</w:t>
      </w:r>
      <w:proofErr w:type="spellEnd"/>
      <w:r>
        <w:rPr>
          <w:rFonts w:ascii="Fira Code" w:eastAsia="Fira Code" w:hAnsi="Fira Code" w:cs="Fira Code"/>
          <w:sz w:val="21"/>
          <w:szCs w:val="21"/>
          <w:lang w:val="en" w:eastAsia="en"/>
        </w:rPr>
        <w:t>')</w:t>
      </w:r>
    </w:p>
    <w:p w14:paraId="0810496D" w14:textId="73009992" w:rsidR="00917C00" w:rsidRDefault="00893CC0"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35DB3832" w14:textId="345B5482"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'blue glue'.</w:t>
      </w:r>
      <w:proofErr w:type="spellStart"/>
      <w:r>
        <w:rPr>
          <w:rFonts w:ascii="Fira Code" w:eastAsia="Fira Code" w:hAnsi="Fira Code" w:cs="Fira Code"/>
          <w:sz w:val="21"/>
          <w:szCs w:val="21"/>
          <w:lang w:val="en" w:eastAsia="en"/>
        </w:rPr>
        <w:t>rfind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ue</w:t>
      </w:r>
      <w:proofErr w:type="spellEnd"/>
      <w:r>
        <w:rPr>
          <w:rFonts w:ascii="Fira Code" w:eastAsia="Fira Code" w:hAnsi="Fira Code" w:cs="Fira Code"/>
          <w:sz w:val="21"/>
          <w:szCs w:val="21"/>
          <w:lang w:val="en" w:eastAsia="en"/>
        </w:rPr>
        <w:t>')</w:t>
      </w:r>
    </w:p>
    <w:p w14:paraId="7F5746CE" w14:textId="1686363B" w:rsidR="004F07A8"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7</w:t>
      </w:r>
    </w:p>
    <w:p w14:paraId="524440F9" w14:textId="2D0C5091"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Using </w:t>
      </w:r>
      <w:r w:rsidRPr="00917C00">
        <w:rPr>
          <w:rStyle w:val="notprenotclassLcode"/>
          <w:rFonts w:ascii="Fira Code" w:eastAsia="Fira Code" w:hAnsi="Fira Code" w:cs="Fira Code"/>
          <w:color w:val="B02145"/>
          <w:lang w:val="en" w:eastAsia="en"/>
        </w:rPr>
        <w:t>index()</w:t>
      </w:r>
      <w:r>
        <w:rPr>
          <w:sz w:val="28"/>
          <w:szCs w:val="28"/>
          <w:lang w:val="en" w:eastAsia="en"/>
        </w:rPr>
        <w:t xml:space="preserve"> and </w:t>
      </w:r>
      <w:proofErr w:type="spellStart"/>
      <w:r w:rsidRPr="00917C00">
        <w:rPr>
          <w:rStyle w:val="notprenotclassLcode"/>
          <w:rFonts w:ascii="Fira Code" w:eastAsia="Fira Code" w:hAnsi="Fira Code" w:cs="Fira Code"/>
          <w:color w:val="B02145"/>
          <w:lang w:val="en" w:eastAsia="en"/>
        </w:rPr>
        <w:t>rindex</w:t>
      </w:r>
      <w:proofErr w:type="spellEnd"/>
      <w:r w:rsidRPr="00917C00">
        <w:rPr>
          <w:rStyle w:val="notprenotclassLcode"/>
          <w:rFonts w:ascii="Fira Code" w:eastAsia="Fira Code" w:hAnsi="Fira Code" w:cs="Fira Code"/>
          <w:color w:val="B02145"/>
          <w:lang w:val="en" w:eastAsia="en"/>
        </w:rPr>
        <w:t>()</w:t>
      </w:r>
      <w:r>
        <w:rPr>
          <w:sz w:val="28"/>
          <w:szCs w:val="28"/>
          <w:lang w:val="en" w:eastAsia="en"/>
        </w:rPr>
        <w:t xml:space="preserve"> will have the same outcome in this case (may be different in other cases).</w:t>
      </w:r>
    </w:p>
    <w:p w14:paraId="3EC7C919"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3.22: Guess the Output (Python Shell)</w:t>
      </w:r>
    </w:p>
    <w:p w14:paraId="117AA6B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order = 'Burger3Coffee5Muffin1'</w:t>
      </w:r>
    </w:p>
    <w:p w14:paraId="2959894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b, c, m =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 xml:space="preserve">('Burger'),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 xml:space="preserve">('Coffee'),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('Muffin')</w:t>
      </w:r>
    </w:p>
    <w:p w14:paraId="6AF42C6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print(b, c, m, </w:t>
      </w:r>
      <w:proofErr w:type="spellStart"/>
      <w:r>
        <w:rPr>
          <w:rFonts w:ascii="Fira Code" w:eastAsia="Fira Code" w:hAnsi="Fira Code" w:cs="Fira Code"/>
          <w:sz w:val="21"/>
          <w:szCs w:val="21"/>
          <w:shd w:val="clear" w:color="auto" w:fill="auto"/>
          <w:lang w:val="en" w:eastAsia="en"/>
        </w:rPr>
        <w:t>sep</w:t>
      </w:r>
      <w:proofErr w:type="spellEnd"/>
      <w:r>
        <w:rPr>
          <w:rFonts w:ascii="Fira Code" w:eastAsia="Fira Code" w:hAnsi="Fira Code" w:cs="Fira Code"/>
          <w:sz w:val="21"/>
          <w:szCs w:val="21"/>
          <w:shd w:val="clear" w:color="auto" w:fill="auto"/>
          <w:lang w:val="en" w:eastAsia="en"/>
        </w:rPr>
        <w:t>=',')</w:t>
      </w:r>
    </w:p>
    <w:p w14:paraId="345758E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5FB9E9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int(order[b +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 xml:space="preserve">('Burger') : b +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('Burger') + 1])</w:t>
      </w:r>
    </w:p>
    <w:p w14:paraId="7100EC6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B7A704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int(order[c +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 xml:space="preserve">('Coffee') : c + </w:t>
      </w:r>
      <w:proofErr w:type="spellStart"/>
      <w:r>
        <w:rPr>
          <w:rFonts w:ascii="Fira Code" w:eastAsia="Fira Code" w:hAnsi="Fira Code" w:cs="Fira Code"/>
          <w:sz w:val="21"/>
          <w:szCs w:val="21"/>
          <w:shd w:val="clear" w:color="auto" w:fill="auto"/>
          <w:lang w:val="en" w:eastAsia="en"/>
        </w:rPr>
        <w:t>len</w:t>
      </w:r>
      <w:proofErr w:type="spellEnd"/>
      <w:r>
        <w:rPr>
          <w:rFonts w:ascii="Fira Code" w:eastAsia="Fira Code" w:hAnsi="Fira Code" w:cs="Fira Code"/>
          <w:sz w:val="21"/>
          <w:szCs w:val="21"/>
          <w:shd w:val="clear" w:color="auto" w:fill="auto"/>
          <w:lang w:val="en" w:eastAsia="en"/>
        </w:rPr>
        <w:t>('Coffee') + 1])</w:t>
      </w:r>
    </w:p>
    <w:p w14:paraId="33314E0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58BF37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&gt;&gt;&gt;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('e')</w:t>
      </w:r>
    </w:p>
    <w:p w14:paraId="6506B154"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CCDD2B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order.rindex</w:t>
      </w:r>
      <w:proofErr w:type="spellEnd"/>
      <w:r>
        <w:rPr>
          <w:rFonts w:ascii="Fira Code" w:eastAsia="Fira Code" w:hAnsi="Fira Code" w:cs="Fira Code"/>
          <w:sz w:val="21"/>
          <w:szCs w:val="21"/>
          <w:shd w:val="clear" w:color="auto" w:fill="auto"/>
          <w:lang w:val="en" w:eastAsia="en"/>
        </w:rPr>
        <w:t>('e')</w:t>
      </w:r>
    </w:p>
    <w:p w14:paraId="0F1958E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A734B2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('u', 3)</w:t>
      </w:r>
    </w:p>
    <w:p w14:paraId="1417502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D6B472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order.index</w:t>
      </w:r>
      <w:proofErr w:type="spellEnd"/>
      <w:r>
        <w:rPr>
          <w:rFonts w:ascii="Fira Code" w:eastAsia="Fira Code" w:hAnsi="Fira Code" w:cs="Fira Code"/>
          <w:sz w:val="21"/>
          <w:szCs w:val="21"/>
          <w:shd w:val="clear" w:color="auto" w:fill="auto"/>
          <w:lang w:val="en" w:eastAsia="en"/>
        </w:rPr>
        <w:t>('ff', 0, 6)</w:t>
      </w:r>
    </w:p>
    <w:p w14:paraId="7795929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025622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order.find</w:t>
      </w:r>
      <w:proofErr w:type="spellEnd"/>
      <w:r>
        <w:rPr>
          <w:rFonts w:ascii="Fira Code" w:eastAsia="Fira Code" w:hAnsi="Fira Code" w:cs="Fira Code"/>
          <w:sz w:val="21"/>
          <w:szCs w:val="21"/>
          <w:shd w:val="clear" w:color="auto" w:fill="auto"/>
          <w:lang w:val="en" w:eastAsia="en"/>
        </w:rPr>
        <w:t>('n', 4, 9)</w:t>
      </w:r>
    </w:p>
    <w:p w14:paraId="4C7BA723" w14:textId="679DABBA"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DEEC8B7"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C970DB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0, 7, 14</w:t>
      </w:r>
    </w:p>
    <w:p w14:paraId="39F5FB4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3</w:t>
      </w:r>
    </w:p>
    <w:p w14:paraId="2CB5857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5</w:t>
      </w:r>
    </w:p>
    <w:p w14:paraId="4ACD382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4</w:t>
      </w:r>
    </w:p>
    <w:p w14:paraId="3DF05D4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12</w:t>
      </w:r>
    </w:p>
    <w:p w14:paraId="493650B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15</w:t>
      </w:r>
    </w:p>
    <w:p w14:paraId="43C36EF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roofErr w:type="spellStart"/>
      <w:r>
        <w:rPr>
          <w:rFonts w:ascii="Fira Code" w:eastAsia="Fira Code" w:hAnsi="Fira Code" w:cs="Fira Code"/>
          <w:sz w:val="21"/>
          <w:szCs w:val="21"/>
          <w:shd w:val="clear" w:color="auto" w:fill="auto"/>
          <w:lang w:val="en" w:eastAsia="en"/>
        </w:rPr>
        <w:t>ValueError</w:t>
      </w:r>
      <w:proofErr w:type="spellEnd"/>
    </w:p>
    <w:p w14:paraId="26D1E945" w14:textId="3E15851D"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1F7D7F47" w14:textId="77777777" w:rsidR="004F07A8" w:rsidRDefault="004F07A8" w:rsidP="004F07A8">
      <w:pPr>
        <w:pStyle w:val="listingblocktitle"/>
        <w:spacing w:after="73" w:line="383" w:lineRule="atLeast"/>
        <w:ind w:left="272" w:right="272"/>
        <w:rPr>
          <w:sz w:val="26"/>
          <w:szCs w:val="26"/>
          <w:lang w:val="en" w:eastAsia="en"/>
        </w:rPr>
      </w:pPr>
      <w:r w:rsidRPr="00917C00">
        <w:rPr>
          <w:rStyle w:val="notprenotclassLcode"/>
          <w:rFonts w:ascii="Fira Code" w:eastAsia="Fira Code" w:hAnsi="Fira Code" w:cs="Fira Code"/>
          <w:i w:val="0"/>
          <w:iCs w:val="0"/>
          <w:sz w:val="25"/>
          <w:szCs w:val="25"/>
          <w:lang w:val="en" w:eastAsia="en"/>
        </w:rPr>
        <w:t>split()</w:t>
      </w:r>
      <w:r w:rsidRPr="00917C00">
        <w:rPr>
          <w:rStyle w:val="Strong1"/>
          <w:i w:val="0"/>
          <w:iCs w:val="0"/>
          <w:sz w:val="26"/>
          <w:szCs w:val="26"/>
          <w:lang w:val="en" w:eastAsia="en"/>
        </w:rPr>
        <w:t xml:space="preserve">, </w:t>
      </w:r>
      <w:r w:rsidRPr="00917C00">
        <w:rPr>
          <w:rStyle w:val="notprenotclassLcode"/>
          <w:rFonts w:ascii="Fira Code" w:eastAsia="Fira Code" w:hAnsi="Fira Code" w:cs="Fira Code"/>
          <w:i w:val="0"/>
          <w:iCs w:val="0"/>
          <w:sz w:val="25"/>
          <w:szCs w:val="25"/>
          <w:lang w:val="en" w:eastAsia="en"/>
        </w:rPr>
        <w:t>join()</w:t>
      </w:r>
      <w:r w:rsidRPr="00917C00">
        <w:rPr>
          <w:rStyle w:val="Strong1"/>
          <w:i w:val="0"/>
          <w:iCs w:val="0"/>
          <w:sz w:val="26"/>
          <w:szCs w:val="26"/>
          <w:lang w:val="en" w:eastAsia="en"/>
        </w:rPr>
        <w:t>,</w:t>
      </w:r>
      <w:r>
        <w:rPr>
          <w:rStyle w:val="Strong1"/>
          <w:sz w:val="26"/>
          <w:szCs w:val="26"/>
          <w:lang w:val="en" w:eastAsia="en"/>
        </w:rPr>
        <w:t xml:space="preserve"> and </w:t>
      </w:r>
      <w:r w:rsidRPr="00917C00">
        <w:rPr>
          <w:rStyle w:val="notprenotclassLcode"/>
          <w:rFonts w:ascii="Fira Code" w:eastAsia="Fira Code" w:hAnsi="Fira Code" w:cs="Fira Code"/>
          <w:i w:val="0"/>
          <w:iCs w:val="0"/>
          <w:sz w:val="25"/>
          <w:szCs w:val="25"/>
          <w:lang w:val="en" w:eastAsia="en"/>
        </w:rPr>
        <w:t>strip()</w:t>
      </w:r>
      <w:r>
        <w:rPr>
          <w:rStyle w:val="Strong1"/>
          <w:sz w:val="26"/>
          <w:szCs w:val="26"/>
          <w:lang w:val="en" w:eastAsia="en"/>
        </w:rPr>
        <w:t xml:space="preserve"> Examples (Python Shell)</w:t>
      </w:r>
    </w:p>
    <w:p w14:paraId="6DF9097F"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'many different </w:t>
      </w:r>
      <w:proofErr w:type="spellStart"/>
      <w:r>
        <w:rPr>
          <w:rFonts w:ascii="Fira Code" w:eastAsia="Fira Code" w:hAnsi="Fira Code" w:cs="Fira Code"/>
          <w:sz w:val="21"/>
          <w:szCs w:val="21"/>
          <w:lang w:val="en" w:eastAsia="en"/>
        </w:rPr>
        <w:t>words'.split</w:t>
      </w:r>
      <w:proofErr w:type="spellEnd"/>
      <w:r>
        <w:rPr>
          <w:rFonts w:ascii="Fira Code" w:eastAsia="Fira Code" w:hAnsi="Fira Code" w:cs="Fira Code"/>
          <w:sz w:val="21"/>
          <w:szCs w:val="21"/>
          <w:lang w:val="en" w:eastAsia="en"/>
        </w:rPr>
        <w:t>()</w:t>
      </w:r>
    </w:p>
    <w:p w14:paraId="77A5C77C"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['many', 'different', 'words']</w:t>
      </w:r>
    </w:p>
    <w:p w14:paraId="35D0AA23" w14:textId="2E00E6D4"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w:t>
      </w:r>
      <w:r w:rsidR="00917C00">
        <w:rPr>
          <w:rFonts w:ascii="Fira Code" w:eastAsia="Fira Code" w:hAnsi="Fira Code" w:cs="Fira Code"/>
          <w:sz w:val="21"/>
          <w:szCs w:val="21"/>
          <w:lang w:val="en" w:eastAsia="en"/>
        </w:rPr>
        <w:t>&gt;</w:t>
      </w:r>
      <w:r>
        <w:rPr>
          <w:rFonts w:ascii="Fira Code" w:eastAsia="Fira Code" w:hAnsi="Fira Code" w:cs="Fira Code"/>
          <w:sz w:val="21"/>
          <w:szCs w:val="21"/>
          <w:lang w:val="en" w:eastAsia="en"/>
        </w:rPr>
        <w:t xml:space="preserve">&gt; 'three   </w:t>
      </w:r>
      <w:proofErr w:type="spellStart"/>
      <w:r>
        <w:rPr>
          <w:rFonts w:ascii="Fira Code" w:eastAsia="Fira Code" w:hAnsi="Fira Code" w:cs="Fira Code"/>
          <w:sz w:val="21"/>
          <w:szCs w:val="21"/>
          <w:lang w:val="en" w:eastAsia="en"/>
        </w:rPr>
        <w:t>spaces'.split</w:t>
      </w:r>
      <w:proofErr w:type="spellEnd"/>
      <w:r>
        <w:rPr>
          <w:rFonts w:ascii="Fira Code" w:eastAsia="Fira Code" w:hAnsi="Fira Code" w:cs="Fira Code"/>
          <w:sz w:val="21"/>
          <w:szCs w:val="21"/>
          <w:lang w:val="en" w:eastAsia="en"/>
        </w:rPr>
        <w:t>()</w:t>
      </w:r>
    </w:p>
    <w:p w14:paraId="6833D71E"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['three', 'spaces']</w:t>
      </w:r>
    </w:p>
    <w:p w14:paraId="26561DFA"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'apples, oranges, </w:t>
      </w:r>
      <w:proofErr w:type="spellStart"/>
      <w:r>
        <w:rPr>
          <w:rFonts w:ascii="Fira Code" w:eastAsia="Fira Code" w:hAnsi="Fira Code" w:cs="Fira Code"/>
          <w:sz w:val="21"/>
          <w:szCs w:val="21"/>
          <w:lang w:val="en" w:eastAsia="en"/>
        </w:rPr>
        <w:t>pears'.split</w:t>
      </w:r>
      <w:proofErr w:type="spellEnd"/>
      <w:r>
        <w:rPr>
          <w:rFonts w:ascii="Fira Code" w:eastAsia="Fira Code" w:hAnsi="Fira Code" w:cs="Fira Code"/>
          <w:sz w:val="21"/>
          <w:szCs w:val="21"/>
          <w:lang w:val="en" w:eastAsia="en"/>
        </w:rPr>
        <w:t>(', ')</w:t>
      </w:r>
    </w:p>
    <w:p w14:paraId="7FC01E05"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['apples', 'oranges', 'pears']</w:t>
      </w:r>
    </w:p>
    <w:p w14:paraId="105E12D9"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'apples, oranges, </w:t>
      </w:r>
      <w:proofErr w:type="spellStart"/>
      <w:r>
        <w:rPr>
          <w:rFonts w:ascii="Fira Code" w:eastAsia="Fira Code" w:hAnsi="Fira Code" w:cs="Fira Code"/>
          <w:sz w:val="21"/>
          <w:szCs w:val="21"/>
          <w:lang w:val="en" w:eastAsia="en"/>
        </w:rPr>
        <w:t>pears'.split</w:t>
      </w:r>
      <w:proofErr w:type="spellEnd"/>
      <w:r>
        <w:rPr>
          <w:rFonts w:ascii="Fira Code" w:eastAsia="Fira Code" w:hAnsi="Fira Code" w:cs="Fira Code"/>
          <w:sz w:val="21"/>
          <w:szCs w:val="21"/>
          <w:lang w:val="en" w:eastAsia="en"/>
        </w:rPr>
        <w:t>(',')</w:t>
      </w:r>
    </w:p>
    <w:p w14:paraId="5DECEF85"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['apples', ' oranges', ' pears']</w:t>
      </w:r>
    </w:p>
    <w:p w14:paraId="201800D3"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'.join(['apples', 'oranges', 'pears'])</w:t>
      </w:r>
    </w:p>
    <w:p w14:paraId="0AE13866"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'apples, oranges, pears'</w:t>
      </w:r>
    </w:p>
    <w:p w14:paraId="2BDC53CE"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 '.join('letters')</w:t>
      </w:r>
    </w:p>
    <w:p w14:paraId="5C3FB751" w14:textId="77777777" w:rsidR="00917C00" w:rsidRDefault="004F07A8" w:rsidP="00917C0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'l + e + t + t + e + r + s'</w:t>
      </w:r>
    </w:p>
    <w:p w14:paraId="42612E44" w14:textId="77777777" w:rsidR="00917C00" w:rsidRDefault="004F07A8" w:rsidP="00997DAB">
      <w:pPr>
        <w:pStyle w:val="listingblockcontentprenothighlight"/>
        <w:pBdr>
          <w:top w:val="none" w:sz="0" w:space="14" w:color="auto"/>
          <w:left w:val="none" w:sz="0" w:space="14" w:color="auto"/>
          <w:bottom w:val="none" w:sz="0" w:space="14" w:color="auto"/>
          <w:right w:val="none" w:sz="0" w:space="14" w:color="auto"/>
        </w:pBdr>
        <w:spacing w:line="276" w:lineRule="auto"/>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padded    '.strip()</w:t>
      </w:r>
    </w:p>
    <w:p w14:paraId="3BE088AF" w14:textId="77777777" w:rsidR="00997DAB" w:rsidRDefault="004F07A8" w:rsidP="00997DAB">
      <w:pPr>
        <w:pStyle w:val="listingblockcontentprenothighlight"/>
        <w:pBdr>
          <w:top w:val="none" w:sz="0" w:space="14" w:color="auto"/>
          <w:left w:val="none" w:sz="0" w:space="14" w:color="auto"/>
          <w:bottom w:val="none" w:sz="0" w:space="14" w:color="auto"/>
          <w:right w:val="none" w:sz="0" w:space="14" w:color="auto"/>
        </w:pBdr>
        <w:spacing w:line="276" w:lineRule="auto"/>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'padded</w:t>
      </w:r>
      <w:r w:rsidR="00917C00">
        <w:rPr>
          <w:rFonts w:ascii="Fira Code" w:eastAsia="Fira Code" w:hAnsi="Fira Code" w:cs="Fira Code"/>
          <w:sz w:val="21"/>
          <w:szCs w:val="21"/>
          <w:lang w:val="en" w:eastAsia="en"/>
        </w:rPr>
        <w:t>'</w:t>
      </w:r>
    </w:p>
    <w:p w14:paraId="49399787" w14:textId="63AFA194" w:rsidR="00997DAB" w:rsidRDefault="00997DAB" w:rsidP="00997DAB">
      <w:pPr>
        <w:pStyle w:val="listingblockcontentprenothighlight"/>
        <w:pBdr>
          <w:top w:val="none" w:sz="0" w:space="14" w:color="auto"/>
          <w:left w:val="none" w:sz="0" w:space="14" w:color="auto"/>
          <w:bottom w:val="none" w:sz="0" w:space="14" w:color="auto"/>
          <w:right w:val="none" w:sz="0" w:space="14" w:color="auto"/>
        </w:pBdr>
        <w:spacing w:line="276" w:lineRule="auto"/>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nNewline</w:t>
      </w:r>
      <w:proofErr w:type="spellEnd"/>
      <w:r>
        <w:rPr>
          <w:rFonts w:ascii="Fira Code" w:eastAsia="Fira Code" w:hAnsi="Fira Code" w:cs="Fira Code"/>
          <w:sz w:val="21"/>
          <w:szCs w:val="21"/>
          <w:shd w:val="clear" w:color="auto" w:fill="auto"/>
          <w:lang w:val="en" w:eastAsia="en"/>
        </w:rPr>
        <w:t>\n\</w:t>
      </w:r>
      <w:proofErr w:type="spellStart"/>
      <w:r>
        <w:rPr>
          <w:rFonts w:ascii="Fira Code" w:eastAsia="Fira Code" w:hAnsi="Fira Code" w:cs="Fira Code"/>
          <w:sz w:val="21"/>
          <w:szCs w:val="21"/>
          <w:shd w:val="clear" w:color="auto" w:fill="auto"/>
          <w:lang w:val="en" w:eastAsia="en"/>
        </w:rPr>
        <w:t>n</w:t>
      </w:r>
      <w:r>
        <w:rPr>
          <w:rFonts w:ascii="Fira Code" w:eastAsia="Fira Code" w:hAnsi="Fira Code" w:cs="Fira Code"/>
          <w:sz w:val="21"/>
          <w:szCs w:val="21"/>
          <w:lang w:val="en" w:eastAsia="en"/>
        </w:rPr>
        <w:t>'</w:t>
      </w:r>
      <w:r>
        <w:rPr>
          <w:rFonts w:ascii="Fira Code" w:eastAsia="Fira Code" w:hAnsi="Fira Code" w:cs="Fira Code"/>
          <w:sz w:val="21"/>
          <w:szCs w:val="21"/>
          <w:shd w:val="clear" w:color="auto" w:fill="auto"/>
          <w:lang w:val="en" w:eastAsia="en"/>
        </w:rPr>
        <w:t>.strip</w:t>
      </w:r>
      <w:proofErr w:type="spellEnd"/>
      <w:r>
        <w:rPr>
          <w:rFonts w:ascii="Fira Code" w:eastAsia="Fira Code" w:hAnsi="Fira Code" w:cs="Fira Code"/>
          <w:sz w:val="21"/>
          <w:szCs w:val="21"/>
          <w:shd w:val="clear" w:color="auto" w:fill="auto"/>
          <w:lang w:val="en" w:eastAsia="en"/>
        </w:rPr>
        <w:t>()</w:t>
      </w:r>
    </w:p>
    <w:p w14:paraId="0765E161" w14:textId="4C252CEF" w:rsidR="00997DAB" w:rsidRPr="00997DAB" w:rsidRDefault="00997DAB" w:rsidP="00997DAB">
      <w:pPr>
        <w:pStyle w:val="listingblockcontentprenothighlight"/>
        <w:pBdr>
          <w:top w:val="none" w:sz="0" w:space="14" w:color="auto"/>
          <w:left w:val="none" w:sz="0" w:space="14" w:color="auto"/>
          <w:bottom w:val="none" w:sz="0" w:space="14" w:color="auto"/>
          <w:right w:val="none" w:sz="0" w:space="14" w:color="auto"/>
        </w:pBdr>
        <w:spacing w:after="240" w:line="276" w:lineRule="auto"/>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'Newline'</w:t>
      </w:r>
    </w:p>
    <w:p w14:paraId="04D04C7C" w14:textId="1635A75C" w:rsidR="004F07A8" w:rsidRDefault="004F07A8" w:rsidP="004F07A8">
      <w:pPr>
        <w:pStyle w:val="p"/>
        <w:spacing w:after="330" w:line="449" w:lineRule="atLeast"/>
        <w:ind w:left="272" w:right="272"/>
        <w:rPr>
          <w:sz w:val="28"/>
          <w:szCs w:val="28"/>
          <w:lang w:val="en" w:eastAsia="en"/>
        </w:rPr>
      </w:pPr>
      <w:r>
        <w:rPr>
          <w:sz w:val="28"/>
          <w:szCs w:val="28"/>
          <w:lang w:val="en" w:eastAsia="en"/>
        </w:rPr>
        <w:lastRenderedPageBreak/>
        <w:t xml:space="preserve">First, </w:t>
      </w:r>
      <w:proofErr w:type="gramStart"/>
      <w:r>
        <w:rPr>
          <w:sz w:val="28"/>
          <w:szCs w:val="28"/>
          <w:lang w:val="en" w:eastAsia="en"/>
        </w:rPr>
        <w:t>let’s</w:t>
      </w:r>
      <w:proofErr w:type="gramEnd"/>
      <w:r>
        <w:rPr>
          <w:sz w:val="28"/>
          <w:szCs w:val="28"/>
          <w:lang w:val="en" w:eastAsia="en"/>
        </w:rPr>
        <w:t xml:space="preserve"> look at </w:t>
      </w:r>
      <w:r w:rsidRPr="00917C00">
        <w:rPr>
          <w:rStyle w:val="notprenotclassLcode"/>
          <w:rFonts w:ascii="Fira Code" w:eastAsia="Fira Code" w:hAnsi="Fira Code" w:cs="Fira Code"/>
          <w:color w:val="B02145"/>
          <w:lang w:val="en" w:eastAsia="en"/>
        </w:rPr>
        <w:t>split()</w:t>
      </w:r>
      <w:r>
        <w:rPr>
          <w:sz w:val="28"/>
          <w:szCs w:val="28"/>
          <w:lang w:val="en" w:eastAsia="en"/>
        </w:rPr>
        <w:t xml:space="preserve">. In the first and second examples, since no parameter was provided, the method split the string by one whitespace. Consecutive </w:t>
      </w:r>
      <w:r w:rsidR="00CA0F28">
        <w:rPr>
          <w:sz w:val="28"/>
          <w:szCs w:val="28"/>
          <w:lang w:val="en" w:eastAsia="en"/>
        </w:rPr>
        <w:t xml:space="preserve">whitespaces </w:t>
      </w:r>
      <w:r>
        <w:rPr>
          <w:sz w:val="28"/>
          <w:szCs w:val="28"/>
          <w:lang w:val="en" w:eastAsia="en"/>
        </w:rPr>
        <w:t xml:space="preserve">are counted as one by Python, which is why </w:t>
      </w:r>
      <w:r w:rsidRPr="00917C00">
        <w:rPr>
          <w:rStyle w:val="notprenotclassLcode"/>
          <w:rFonts w:ascii="Fira Code" w:eastAsia="Fira Code" w:hAnsi="Fira Code" w:cs="Fira Code"/>
          <w:color w:val="B02145"/>
          <w:lang w:val="en" w:eastAsia="en"/>
        </w:rPr>
        <w:t>'three</w:t>
      </w:r>
      <w:r w:rsidR="00917C00">
        <w:rPr>
          <w:rStyle w:val="notprenotclassLcode"/>
          <w:rFonts w:ascii="Fira Code" w:eastAsia="Fira Code" w:hAnsi="Fira Code" w:cs="Fira Code"/>
          <w:color w:val="B02145"/>
          <w:lang w:val="en" w:eastAsia="en"/>
        </w:rPr>
        <w:t xml:space="preserve">  </w:t>
      </w:r>
      <w:r w:rsidRPr="00917C00">
        <w:rPr>
          <w:rStyle w:val="notprenotclassLcode"/>
          <w:rFonts w:ascii="Fira Code" w:eastAsia="Fira Code" w:hAnsi="Fira Code" w:cs="Fira Code"/>
          <w:color w:val="B02145"/>
          <w:lang w:val="en" w:eastAsia="en"/>
        </w:rPr>
        <w:t xml:space="preserve"> spaces'</w:t>
      </w:r>
      <w:r>
        <w:rPr>
          <w:sz w:val="28"/>
          <w:szCs w:val="28"/>
          <w:lang w:val="en" w:eastAsia="en"/>
        </w:rPr>
        <w:t xml:space="preserve"> was split into </w:t>
      </w:r>
      <w:r w:rsidRPr="00917C00">
        <w:rPr>
          <w:rStyle w:val="notprenotclassLcode"/>
          <w:rFonts w:ascii="Fira Code" w:eastAsia="Fira Code" w:hAnsi="Fira Code" w:cs="Fira Code"/>
          <w:color w:val="B02145"/>
          <w:lang w:val="en" w:eastAsia="en"/>
        </w:rPr>
        <w:t>['three', 'spaces']</w:t>
      </w:r>
      <w:r>
        <w:rPr>
          <w:sz w:val="28"/>
          <w:szCs w:val="28"/>
          <w:lang w:val="en" w:eastAsia="en"/>
        </w:rPr>
        <w:t xml:space="preserve"> instead of </w:t>
      </w:r>
      <w:r w:rsidRPr="00917C00">
        <w:rPr>
          <w:rStyle w:val="notprenotclassLcode"/>
          <w:rFonts w:ascii="Fira Code" w:eastAsia="Fira Code" w:hAnsi="Fira Code" w:cs="Fira Code"/>
          <w:color w:val="B02145"/>
          <w:lang w:val="en" w:eastAsia="en"/>
        </w:rPr>
        <w:t>['three', '', '', 'spaces']</w:t>
      </w:r>
      <w:r>
        <w:rPr>
          <w:sz w:val="28"/>
          <w:szCs w:val="28"/>
          <w:lang w:val="en" w:eastAsia="en"/>
        </w:rPr>
        <w:t>. The next examples split the string using the parameter provided as the delimiter string.</w:t>
      </w:r>
    </w:p>
    <w:p w14:paraId="4612EFB0" w14:textId="77777777"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The </w:t>
      </w:r>
      <w:r w:rsidRPr="003A1F63">
        <w:rPr>
          <w:rStyle w:val="notprenotclassLcode"/>
          <w:rFonts w:ascii="Fira Code" w:eastAsia="Fira Code" w:hAnsi="Fira Code" w:cs="Fira Code"/>
          <w:color w:val="B02145"/>
          <w:lang w:val="en" w:eastAsia="en"/>
        </w:rPr>
        <w:t>join()</w:t>
      </w:r>
      <w:r>
        <w:rPr>
          <w:sz w:val="28"/>
          <w:szCs w:val="28"/>
          <w:lang w:val="en" w:eastAsia="en"/>
        </w:rPr>
        <w:t xml:space="preserve"> method joins each element in the </w:t>
      </w:r>
      <w:proofErr w:type="spellStart"/>
      <w:r>
        <w:rPr>
          <w:sz w:val="28"/>
          <w:szCs w:val="28"/>
          <w:lang w:val="en" w:eastAsia="en"/>
        </w:rPr>
        <w:t>iterable</w:t>
      </w:r>
      <w:proofErr w:type="spellEnd"/>
      <w:r>
        <w:rPr>
          <w:sz w:val="28"/>
          <w:szCs w:val="28"/>
          <w:lang w:val="en" w:eastAsia="en"/>
        </w:rPr>
        <w:t xml:space="preserve"> provided together with the string associated with the method. Since a string is also an </w:t>
      </w:r>
      <w:proofErr w:type="spellStart"/>
      <w:r>
        <w:rPr>
          <w:sz w:val="28"/>
          <w:szCs w:val="28"/>
          <w:lang w:val="en" w:eastAsia="en"/>
        </w:rPr>
        <w:t>iterable</w:t>
      </w:r>
      <w:proofErr w:type="spellEnd"/>
      <w:r>
        <w:rPr>
          <w:sz w:val="28"/>
          <w:szCs w:val="28"/>
          <w:lang w:val="en" w:eastAsia="en"/>
        </w:rPr>
        <w:t xml:space="preserve"> (consisting of each character as each element), the second to last example joined each letter of the string with the delimiter string </w:t>
      </w:r>
      <w:r w:rsidRPr="003A1F63">
        <w:rPr>
          <w:rStyle w:val="notprenotclassLcode"/>
          <w:rFonts w:ascii="Fira Code" w:eastAsia="Fira Code" w:hAnsi="Fira Code" w:cs="Fira Code"/>
          <w:color w:val="B02145"/>
          <w:lang w:val="en" w:eastAsia="en"/>
        </w:rPr>
        <w:t>' + '</w:t>
      </w:r>
      <w:r>
        <w:rPr>
          <w:sz w:val="28"/>
          <w:szCs w:val="28"/>
          <w:lang w:val="en" w:eastAsia="en"/>
        </w:rPr>
        <w:t>.</w:t>
      </w:r>
    </w:p>
    <w:p w14:paraId="5F820715" w14:textId="43E0D3B5" w:rsidR="004F07A8" w:rsidRDefault="004F07A8" w:rsidP="00997DAB">
      <w:pPr>
        <w:pStyle w:val="p"/>
        <w:spacing w:after="240" w:line="449" w:lineRule="atLeast"/>
        <w:ind w:left="272" w:right="272"/>
        <w:rPr>
          <w:sz w:val="28"/>
          <w:szCs w:val="28"/>
          <w:lang w:val="en" w:eastAsia="en"/>
        </w:rPr>
      </w:pPr>
      <w:r>
        <w:rPr>
          <w:sz w:val="28"/>
          <w:szCs w:val="28"/>
          <w:lang w:val="en" w:eastAsia="en"/>
        </w:rPr>
        <w:t xml:space="preserve">The </w:t>
      </w:r>
      <w:r w:rsidRPr="003A1F63">
        <w:rPr>
          <w:rStyle w:val="notprenotclassLcode"/>
          <w:rFonts w:ascii="Fira Code" w:eastAsia="Fira Code" w:hAnsi="Fira Code" w:cs="Fira Code"/>
          <w:color w:val="B02145"/>
          <w:lang w:val="en" w:eastAsia="en"/>
        </w:rPr>
        <w:t>strip()</w:t>
      </w:r>
      <w:r>
        <w:rPr>
          <w:sz w:val="28"/>
          <w:szCs w:val="28"/>
          <w:lang w:val="en" w:eastAsia="en"/>
        </w:rPr>
        <w:t xml:space="preserve"> method will remove leading and trailing whitespaces </w:t>
      </w:r>
      <w:r w:rsidR="00997DAB">
        <w:rPr>
          <w:sz w:val="28"/>
          <w:szCs w:val="28"/>
          <w:lang w:val="en" w:eastAsia="en"/>
        </w:rPr>
        <w:t xml:space="preserve">and newline characters </w:t>
      </w:r>
      <w:r>
        <w:rPr>
          <w:sz w:val="28"/>
          <w:szCs w:val="28"/>
          <w:lang w:val="en" w:eastAsia="en"/>
        </w:rPr>
        <w:t xml:space="preserve">from the string. Like </w:t>
      </w:r>
      <w:r w:rsidRPr="003A1F63">
        <w:rPr>
          <w:rStyle w:val="notprenotclassLcode"/>
          <w:rFonts w:ascii="Fira Code" w:eastAsia="Fira Code" w:hAnsi="Fira Code" w:cs="Fira Code"/>
          <w:color w:val="B02145"/>
          <w:lang w:val="en" w:eastAsia="en"/>
        </w:rPr>
        <w:t>find()</w:t>
      </w:r>
      <w:r>
        <w:rPr>
          <w:sz w:val="28"/>
          <w:szCs w:val="28"/>
          <w:lang w:val="en" w:eastAsia="en"/>
        </w:rPr>
        <w:t xml:space="preserve"> and </w:t>
      </w:r>
      <w:r w:rsidRPr="003A1F63">
        <w:rPr>
          <w:rStyle w:val="notprenotclassLcode"/>
          <w:rFonts w:ascii="Fira Code" w:eastAsia="Fira Code" w:hAnsi="Fira Code" w:cs="Fira Code"/>
          <w:color w:val="B02145"/>
          <w:lang w:val="en" w:eastAsia="en"/>
        </w:rPr>
        <w:t>index()</w:t>
      </w:r>
      <w:r>
        <w:rPr>
          <w:sz w:val="28"/>
          <w:szCs w:val="28"/>
          <w:lang w:val="en" w:eastAsia="en"/>
        </w:rPr>
        <w:t xml:space="preserve">, this method also has alternative forms in </w:t>
      </w:r>
      <w:proofErr w:type="spellStart"/>
      <w:r w:rsidRPr="003A1F63">
        <w:rPr>
          <w:rStyle w:val="notprenotclassLcode"/>
          <w:rFonts w:ascii="Fira Code" w:eastAsia="Fira Code" w:hAnsi="Fira Code" w:cs="Fira Code"/>
          <w:color w:val="B02145"/>
          <w:lang w:val="en" w:eastAsia="en"/>
        </w:rPr>
        <w:t>lstrip</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and </w:t>
      </w:r>
      <w:proofErr w:type="spellStart"/>
      <w:r w:rsidRPr="003A1F63">
        <w:rPr>
          <w:rStyle w:val="notprenotclassLcode"/>
          <w:rFonts w:ascii="Fira Code" w:eastAsia="Fira Code" w:hAnsi="Fira Code" w:cs="Fira Code"/>
          <w:color w:val="B02145"/>
          <w:lang w:val="en" w:eastAsia="en"/>
        </w:rPr>
        <w:t>rstrip</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w:t>
      </w:r>
      <w:proofErr w:type="spellStart"/>
      <w:r w:rsidRPr="003A1F63">
        <w:rPr>
          <w:rStyle w:val="notprenotclassLcode"/>
          <w:rFonts w:ascii="Fira Code" w:eastAsia="Fira Code" w:hAnsi="Fira Code" w:cs="Fira Code"/>
          <w:color w:val="B02145"/>
          <w:lang w:val="en" w:eastAsia="en"/>
        </w:rPr>
        <w:t>lstrip</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(left strip) and </w:t>
      </w:r>
      <w:proofErr w:type="spellStart"/>
      <w:r w:rsidRPr="003A1F63">
        <w:rPr>
          <w:rStyle w:val="notprenotclassLcode"/>
          <w:rFonts w:ascii="Fira Code" w:eastAsia="Fira Code" w:hAnsi="Fira Code" w:cs="Fira Code"/>
          <w:color w:val="B02145"/>
          <w:lang w:val="en" w:eastAsia="en"/>
        </w:rPr>
        <w:t>rstrip</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(right strip) will remove</w:t>
      </w:r>
      <w:r w:rsidR="00997DAB">
        <w:rPr>
          <w:sz w:val="28"/>
          <w:szCs w:val="28"/>
          <w:lang w:val="en" w:eastAsia="en"/>
        </w:rPr>
        <w:t xml:space="preserve"> leading and</w:t>
      </w:r>
      <w:r>
        <w:rPr>
          <w:sz w:val="28"/>
          <w:szCs w:val="28"/>
          <w:lang w:val="en" w:eastAsia="en"/>
        </w:rPr>
        <w:t xml:space="preserve"> trailing whitespaces</w:t>
      </w:r>
      <w:r w:rsidR="00997DAB">
        <w:rPr>
          <w:sz w:val="28"/>
          <w:szCs w:val="28"/>
          <w:lang w:val="en" w:eastAsia="en"/>
        </w:rPr>
        <w:t xml:space="preserve"> and newline characters, respectively</w:t>
      </w:r>
      <w:r>
        <w:rPr>
          <w:sz w:val="28"/>
          <w:szCs w:val="28"/>
          <w:lang w:val="en" w:eastAsia="en"/>
        </w:rPr>
        <w:t>.</w:t>
      </w:r>
    </w:p>
    <w:p w14:paraId="05D1B5A9"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padded    '.strip()</w:t>
      </w:r>
    </w:p>
    <w:p w14:paraId="40FDA29F"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'padded'</w:t>
      </w:r>
    </w:p>
    <w:p w14:paraId="02533105"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padded    '.</w:t>
      </w:r>
      <w:proofErr w:type="spellStart"/>
      <w:r>
        <w:rPr>
          <w:rFonts w:ascii="Fira Code" w:eastAsia="Fira Code" w:hAnsi="Fira Code" w:cs="Fira Code"/>
          <w:sz w:val="21"/>
          <w:szCs w:val="21"/>
          <w:lang w:val="en" w:eastAsia="en"/>
        </w:rPr>
        <w:t>lstrip</w:t>
      </w:r>
      <w:proofErr w:type="spellEnd"/>
      <w:r>
        <w:rPr>
          <w:rFonts w:ascii="Fira Code" w:eastAsia="Fira Code" w:hAnsi="Fira Code" w:cs="Fira Code"/>
          <w:sz w:val="21"/>
          <w:szCs w:val="21"/>
          <w:lang w:val="en" w:eastAsia="en"/>
        </w:rPr>
        <w:t>()</w:t>
      </w:r>
    </w:p>
    <w:p w14:paraId="4AF853E3"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'padded    '</w:t>
      </w:r>
    </w:p>
    <w:p w14:paraId="168A19EE"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padded    '.</w:t>
      </w:r>
      <w:proofErr w:type="spellStart"/>
      <w:r>
        <w:rPr>
          <w:rFonts w:ascii="Fira Code" w:eastAsia="Fira Code" w:hAnsi="Fira Code" w:cs="Fira Code"/>
          <w:sz w:val="21"/>
          <w:szCs w:val="21"/>
          <w:lang w:val="en" w:eastAsia="en"/>
        </w:rPr>
        <w:t>rstrip</w:t>
      </w:r>
      <w:proofErr w:type="spellEnd"/>
      <w:r>
        <w:rPr>
          <w:rFonts w:ascii="Fira Code" w:eastAsia="Fira Code" w:hAnsi="Fira Code" w:cs="Fira Code"/>
          <w:sz w:val="21"/>
          <w:szCs w:val="21"/>
          <w:lang w:val="en" w:eastAsia="en"/>
        </w:rPr>
        <w:t>()</w:t>
      </w:r>
    </w:p>
    <w:p w14:paraId="5721EBF0" w14:textId="01FA74D9" w:rsidR="004F07A8" w:rsidRDefault="004F07A8" w:rsidP="00893CC0">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padded'</w:t>
      </w:r>
    </w:p>
    <w:p w14:paraId="32AECDE9" w14:textId="77777777" w:rsidR="00893CC0" w:rsidRDefault="00893CC0" w:rsidP="00893CC0">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t>Exercise 3.23: Guess the Output (Python Shell)</w:t>
      </w:r>
    </w:p>
    <w:p w14:paraId="771E1F6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'1 2 3 4 5'.split()</w:t>
      </w:r>
    </w:p>
    <w:p w14:paraId="59A8ACF4"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36FFFF5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csmpython@gmail.com'.split</w:t>
      </w:r>
      <w:proofErr w:type="spellEnd"/>
      <w:r>
        <w:rPr>
          <w:rFonts w:ascii="Fira Code" w:eastAsia="Fira Code" w:hAnsi="Fira Code" w:cs="Fira Code"/>
          <w:sz w:val="21"/>
          <w:szCs w:val="21"/>
          <w:shd w:val="clear" w:color="auto" w:fill="auto"/>
          <w:lang w:val="en" w:eastAsia="en"/>
        </w:rPr>
        <w:t>('@')</w:t>
      </w:r>
    </w:p>
    <w:p w14:paraId="15F4236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1FFA62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aaaaa</w:t>
      </w:r>
      <w:proofErr w:type="spellEnd"/>
      <w:r>
        <w:rPr>
          <w:rFonts w:ascii="Fira Code" w:eastAsia="Fira Code" w:hAnsi="Fira Code" w:cs="Fira Code"/>
          <w:sz w:val="21"/>
          <w:szCs w:val="21"/>
          <w:shd w:val="clear" w:color="auto" w:fill="auto"/>
          <w:lang w:val="en" w:eastAsia="en"/>
        </w:rPr>
        <w:t>'.split('aa')</w:t>
      </w:r>
    </w:p>
    <w:p w14:paraId="5795D75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A7244A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 '.join([3, 2, 1]) + ' Blast off!'</w:t>
      </w:r>
    </w:p>
    <w:p w14:paraId="7CBF6DD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6E4AD8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 like ' + ' and '.join(['cats', 'dogs'])</w:t>
      </w:r>
    </w:p>
    <w:p w14:paraId="1DE24D0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DB2648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  wrong    input '.strip()</w:t>
      </w:r>
    </w:p>
    <w:p w14:paraId="0FC77E7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w:t>
      </w:r>
    </w:p>
    <w:p w14:paraId="734B5286"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BA9E0D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['1', '2', '3', '4', '5']</w:t>
      </w:r>
    </w:p>
    <w:p w14:paraId="2F23127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roofErr w:type="spellStart"/>
      <w:r>
        <w:rPr>
          <w:rFonts w:ascii="Fira Code" w:eastAsia="Fira Code" w:hAnsi="Fira Code" w:cs="Fira Code"/>
          <w:sz w:val="21"/>
          <w:szCs w:val="21"/>
          <w:shd w:val="clear" w:color="auto" w:fill="auto"/>
          <w:lang w:val="en" w:eastAsia="en"/>
        </w:rPr>
        <w:t>csmpython</w:t>
      </w:r>
      <w:proofErr w:type="spellEnd"/>
      <w:r>
        <w:rPr>
          <w:rFonts w:ascii="Fira Code" w:eastAsia="Fira Code" w:hAnsi="Fira Code" w:cs="Fira Code"/>
          <w:sz w:val="21"/>
          <w:szCs w:val="21"/>
          <w:shd w:val="clear" w:color="auto" w:fill="auto"/>
          <w:lang w:val="en" w:eastAsia="en"/>
        </w:rPr>
        <w:t>', 'gmail.com']</w:t>
      </w:r>
    </w:p>
    <w:p w14:paraId="6F89075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 'a']</w:t>
      </w:r>
    </w:p>
    <w:p w14:paraId="76EBB52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TypeError</w:t>
      </w:r>
      <w:proofErr w:type="spellEnd"/>
      <w:r>
        <w:rPr>
          <w:rFonts w:ascii="Fira Code" w:eastAsia="Fira Code" w:hAnsi="Fira Code" w:cs="Fira Code"/>
          <w:sz w:val="21"/>
          <w:szCs w:val="21"/>
          <w:shd w:val="clear" w:color="auto" w:fill="auto"/>
          <w:lang w:val="en" w:eastAsia="en"/>
        </w:rPr>
        <w:t>: sequence item 0: expected str instance, int found</w:t>
      </w:r>
    </w:p>
    <w:p w14:paraId="4B926314"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 like cats and dogs'</w:t>
      </w:r>
    </w:p>
    <w:p w14:paraId="49EFC71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'wrong    input'</w:t>
      </w:r>
    </w:p>
    <w:p w14:paraId="0EB67D01"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3.24: Write your own program</w:t>
      </w:r>
    </w:p>
    <w:p w14:paraId="09E63E3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Write a program to answer the following questions:</w:t>
      </w:r>
    </w:p>
    <w:p w14:paraId="60ECCBC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77531D7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Q1. Split the following URLs into www, domain, and top-level domain:</w:t>
      </w:r>
    </w:p>
    <w:p w14:paraId="4A9E153A"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www.google.com</w:t>
      </w:r>
    </w:p>
    <w:p w14:paraId="2DA13880"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www.youtube.com</w:t>
      </w:r>
    </w:p>
    <w:p w14:paraId="1D01459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www.facebook.com</w:t>
      </w:r>
    </w:p>
    <w:p w14:paraId="54D7897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BC0C13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Q2. Write the equivalent of the following print statements with join():</w:t>
      </w:r>
    </w:p>
    <w:p w14:paraId="5CC13CE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print(1, 2, 3, 4, </w:t>
      </w:r>
      <w:proofErr w:type="spellStart"/>
      <w:r>
        <w:rPr>
          <w:rFonts w:ascii="Fira Code" w:eastAsia="Fira Code" w:hAnsi="Fira Code" w:cs="Fira Code"/>
          <w:sz w:val="21"/>
          <w:szCs w:val="21"/>
          <w:shd w:val="clear" w:color="auto" w:fill="auto"/>
          <w:lang w:val="en" w:eastAsia="en"/>
        </w:rPr>
        <w:t>sep</w:t>
      </w:r>
      <w:proofErr w:type="spellEnd"/>
      <w:r>
        <w:rPr>
          <w:rFonts w:ascii="Fira Code" w:eastAsia="Fira Code" w:hAnsi="Fira Code" w:cs="Fira Code"/>
          <w:sz w:val="21"/>
          <w:szCs w:val="21"/>
          <w:shd w:val="clear" w:color="auto" w:fill="auto"/>
          <w:lang w:val="en" w:eastAsia="en"/>
        </w:rPr>
        <w:t>='+')</w:t>
      </w:r>
    </w:p>
    <w:p w14:paraId="7C4AA01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print('hello', 'world')</w:t>
      </w:r>
    </w:p>
    <w:p w14:paraId="55EB9BD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print('255', '255', '255', '0', </w:t>
      </w:r>
      <w:proofErr w:type="spellStart"/>
      <w:r>
        <w:rPr>
          <w:rFonts w:ascii="Fira Code" w:eastAsia="Fira Code" w:hAnsi="Fira Code" w:cs="Fira Code"/>
          <w:sz w:val="21"/>
          <w:szCs w:val="21"/>
          <w:shd w:val="clear" w:color="auto" w:fill="auto"/>
          <w:lang w:val="en" w:eastAsia="en"/>
        </w:rPr>
        <w:t>sep</w:t>
      </w:r>
      <w:proofErr w:type="spellEnd"/>
      <w:r>
        <w:rPr>
          <w:rFonts w:ascii="Fira Code" w:eastAsia="Fira Code" w:hAnsi="Fira Code" w:cs="Fira Code"/>
          <w:sz w:val="21"/>
          <w:szCs w:val="21"/>
          <w:shd w:val="clear" w:color="auto" w:fill="auto"/>
          <w:lang w:val="en" w:eastAsia="en"/>
        </w:rPr>
        <w:t>='.')</w:t>
      </w:r>
    </w:p>
    <w:p w14:paraId="4AC593A4"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155164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533E4BD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 b, c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www.google.com</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www.youtube.com</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www.facebook.com</w:t>
      </w:r>
      <w:r>
        <w:rPr>
          <w:rStyle w:val="any"/>
          <w:rFonts w:ascii="Fira Code" w:eastAsia="Fira Code" w:hAnsi="Fira Code" w:cs="Fira Code"/>
          <w:color w:val="771100"/>
          <w:sz w:val="21"/>
          <w:szCs w:val="21"/>
          <w:lang w:val="en" w:eastAsia="en"/>
        </w:rPr>
        <w:t>'</w:t>
      </w:r>
    </w:p>
    <w:p w14:paraId="62B569F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a, b, c = </w:t>
      </w:r>
      <w:proofErr w:type="spellStart"/>
      <w:r>
        <w:rPr>
          <w:rFonts w:ascii="Fira Code" w:eastAsia="Fira Code" w:hAnsi="Fira Code" w:cs="Fira Code"/>
          <w:sz w:val="21"/>
          <w:szCs w:val="21"/>
          <w:lang w:val="en" w:eastAsia="en"/>
        </w:rPr>
        <w:t>a.split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b.split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c.split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14045F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print(a, b, c,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for aesthetics</w:t>
      </w:r>
    </w:p>
    <w:p w14:paraId="01F2761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18F6936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2150568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4</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2074FE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061600F" w14:textId="62CA32AF"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255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255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255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0</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B654C93" w14:textId="66C2E86C" w:rsidR="004F07A8" w:rsidRPr="003A1F63" w:rsidRDefault="004F07A8" w:rsidP="00162097">
      <w:pPr>
        <w:pStyle w:val="listingblocktitle"/>
        <w:spacing w:before="240" w:after="73" w:line="383" w:lineRule="atLeast"/>
        <w:ind w:left="272" w:right="272"/>
        <w:rPr>
          <w:b/>
          <w:bCs/>
          <w:sz w:val="26"/>
          <w:szCs w:val="26"/>
          <w:lang w:val="en" w:eastAsia="en"/>
        </w:rPr>
      </w:pPr>
      <w:proofErr w:type="spellStart"/>
      <w:r w:rsidRPr="003A1F63">
        <w:rPr>
          <w:rStyle w:val="notprenotclassLcode"/>
          <w:rFonts w:ascii="Fira Code" w:eastAsia="Fira Code" w:hAnsi="Fira Code" w:cs="Fira Code"/>
          <w:i w:val="0"/>
          <w:iCs w:val="0"/>
          <w:sz w:val="25"/>
          <w:szCs w:val="25"/>
          <w:lang w:val="en" w:eastAsia="en"/>
        </w:rPr>
        <w:t>isalnum</w:t>
      </w:r>
      <w:proofErr w:type="spellEnd"/>
      <w:r w:rsidRPr="003A1F63">
        <w:rPr>
          <w:rStyle w:val="notprenotclassLcode"/>
          <w:rFonts w:ascii="Fira Code" w:eastAsia="Fira Code" w:hAnsi="Fira Code" w:cs="Fira Code"/>
          <w:i w:val="0"/>
          <w:iCs w:val="0"/>
          <w:sz w:val="25"/>
          <w:szCs w:val="25"/>
          <w:lang w:val="en" w:eastAsia="en"/>
        </w:rPr>
        <w:t>()</w:t>
      </w:r>
      <w:r w:rsidRPr="003A1F63">
        <w:rPr>
          <w:rStyle w:val="notprenotclassLcode"/>
          <w:rFonts w:eastAsia="Fira Code" w:cs="Fira Code"/>
          <w:b/>
          <w:bCs/>
          <w:i w:val="0"/>
          <w:iCs w:val="0"/>
          <w:sz w:val="26"/>
          <w:szCs w:val="26"/>
          <w:lang w:val="en" w:eastAsia="en"/>
        </w:rPr>
        <w:t>,</w:t>
      </w:r>
      <w:r w:rsidRPr="003A1F63">
        <w:rPr>
          <w:rStyle w:val="notprenotclassLcode"/>
          <w:rFonts w:ascii="Fira Code" w:eastAsia="Fira Code" w:hAnsi="Fira Code" w:cs="Fira Code"/>
          <w:i w:val="0"/>
          <w:iCs w:val="0"/>
          <w:sz w:val="25"/>
          <w:szCs w:val="25"/>
          <w:lang w:val="en" w:eastAsia="en"/>
        </w:rPr>
        <w:t xml:space="preserve"> </w:t>
      </w:r>
      <w:proofErr w:type="spellStart"/>
      <w:r w:rsidRPr="003A1F63">
        <w:rPr>
          <w:rStyle w:val="notprenotclassLcode"/>
          <w:rFonts w:ascii="Fira Code" w:eastAsia="Fira Code" w:hAnsi="Fira Code" w:cs="Fira Code"/>
          <w:i w:val="0"/>
          <w:iCs w:val="0"/>
          <w:sz w:val="25"/>
          <w:szCs w:val="25"/>
          <w:lang w:val="en" w:eastAsia="en"/>
        </w:rPr>
        <w:t>isalpha</w:t>
      </w:r>
      <w:proofErr w:type="spellEnd"/>
      <w:r w:rsidRPr="003A1F63">
        <w:rPr>
          <w:rStyle w:val="notprenotclassLcode"/>
          <w:rFonts w:ascii="Fira Code" w:eastAsia="Fira Code" w:hAnsi="Fira Code" w:cs="Fira Code"/>
          <w:i w:val="0"/>
          <w:iCs w:val="0"/>
          <w:sz w:val="25"/>
          <w:szCs w:val="25"/>
          <w:lang w:val="en" w:eastAsia="en"/>
        </w:rPr>
        <w:t>()</w:t>
      </w:r>
      <w:r w:rsidRPr="003A1F63">
        <w:rPr>
          <w:b/>
          <w:bCs/>
          <w:i w:val="0"/>
          <w:iCs w:val="0"/>
          <w:sz w:val="26"/>
          <w:szCs w:val="26"/>
          <w:lang w:val="en" w:eastAsia="en"/>
        </w:rPr>
        <w:t>,</w:t>
      </w:r>
      <w:r w:rsidRPr="003A1F63">
        <w:rPr>
          <w:b/>
          <w:bCs/>
          <w:sz w:val="26"/>
          <w:szCs w:val="26"/>
          <w:lang w:val="en" w:eastAsia="en"/>
        </w:rPr>
        <w:t xml:space="preserve"> and </w:t>
      </w:r>
      <w:proofErr w:type="spellStart"/>
      <w:r w:rsidRPr="003A1F63">
        <w:rPr>
          <w:rStyle w:val="notprenotclassLcode"/>
          <w:rFonts w:ascii="Fira Code" w:eastAsia="Fira Code" w:hAnsi="Fira Code" w:cs="Fira Code"/>
          <w:i w:val="0"/>
          <w:iCs w:val="0"/>
          <w:sz w:val="25"/>
          <w:szCs w:val="25"/>
          <w:lang w:val="en" w:eastAsia="en"/>
        </w:rPr>
        <w:t>isnumeric</w:t>
      </w:r>
      <w:proofErr w:type="spellEnd"/>
      <w:r w:rsidRPr="003A1F63">
        <w:rPr>
          <w:rStyle w:val="notprenotclassLcode"/>
          <w:rFonts w:ascii="Fira Code" w:eastAsia="Fira Code" w:hAnsi="Fira Code" w:cs="Fira Code"/>
          <w:i w:val="0"/>
          <w:iCs w:val="0"/>
          <w:sz w:val="25"/>
          <w:szCs w:val="25"/>
          <w:lang w:val="en" w:eastAsia="en"/>
        </w:rPr>
        <w:t>()</w:t>
      </w:r>
      <w:r>
        <w:rPr>
          <w:sz w:val="26"/>
          <w:szCs w:val="26"/>
          <w:lang w:val="en" w:eastAsia="en"/>
        </w:rPr>
        <w:t xml:space="preserve"> </w:t>
      </w:r>
      <w:r w:rsidRPr="003A1F63">
        <w:rPr>
          <w:b/>
          <w:bCs/>
          <w:sz w:val="26"/>
          <w:szCs w:val="26"/>
          <w:lang w:val="en" w:eastAsia="en"/>
        </w:rPr>
        <w:t>Examples (Python Shell)</w:t>
      </w:r>
    </w:p>
    <w:p w14:paraId="057BE44D"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w:t>
      </w:r>
      <w:proofErr w:type="spellStart"/>
      <w:r>
        <w:rPr>
          <w:rFonts w:ascii="Fira Code" w:eastAsia="Fira Code" w:hAnsi="Fira Code" w:cs="Fira Code"/>
          <w:sz w:val="21"/>
          <w:szCs w:val="21"/>
          <w:lang w:val="en" w:eastAsia="en"/>
        </w:rPr>
        <w:t>isalnum</w:t>
      </w:r>
      <w:proofErr w:type="spellEnd"/>
      <w:r>
        <w:rPr>
          <w:rFonts w:ascii="Fira Code" w:eastAsia="Fira Code" w:hAnsi="Fira Code" w:cs="Fira Code"/>
          <w:sz w:val="21"/>
          <w:szCs w:val="21"/>
          <w:lang w:val="en" w:eastAsia="en"/>
        </w:rPr>
        <w:t>()</w:t>
      </w:r>
    </w:p>
    <w:p w14:paraId="15FF3B0A"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51D77085"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'Hello123'.isalnum()</w:t>
      </w:r>
    </w:p>
    <w:p w14:paraId="773B3585"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True</w:t>
      </w:r>
    </w:p>
    <w:p w14:paraId="5AFE2E4D"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'Hello 123'.isalnum()  # False </w:t>
      </w:r>
      <w:proofErr w:type="spellStart"/>
      <w:r>
        <w:rPr>
          <w:rFonts w:ascii="Fira Code" w:eastAsia="Fira Code" w:hAnsi="Fira Code" w:cs="Fira Code"/>
          <w:sz w:val="21"/>
          <w:szCs w:val="21"/>
          <w:lang w:val="en" w:eastAsia="en"/>
        </w:rPr>
        <w:t>bc</w:t>
      </w:r>
      <w:proofErr w:type="spellEnd"/>
      <w:r>
        <w:rPr>
          <w:rFonts w:ascii="Fira Code" w:eastAsia="Fira Code" w:hAnsi="Fira Code" w:cs="Fira Code"/>
          <w:sz w:val="21"/>
          <w:szCs w:val="21"/>
          <w:lang w:val="en" w:eastAsia="en"/>
        </w:rPr>
        <w:t xml:space="preserve"> of whitespace</w:t>
      </w:r>
    </w:p>
    <w:p w14:paraId="533501C7"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5F4F0A63"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w:t>
      </w:r>
      <w:proofErr w:type="spellStart"/>
      <w:r>
        <w:rPr>
          <w:rFonts w:ascii="Fira Code" w:eastAsia="Fira Code" w:hAnsi="Fira Code" w:cs="Fira Code"/>
          <w:sz w:val="21"/>
          <w:szCs w:val="21"/>
          <w:lang w:val="en" w:eastAsia="en"/>
        </w:rPr>
        <w:t>isalpha</w:t>
      </w:r>
      <w:proofErr w:type="spellEnd"/>
      <w:r>
        <w:rPr>
          <w:rFonts w:ascii="Fira Code" w:eastAsia="Fira Code" w:hAnsi="Fira Code" w:cs="Fira Code"/>
          <w:sz w:val="21"/>
          <w:szCs w:val="21"/>
          <w:lang w:val="en" w:eastAsia="en"/>
        </w:rPr>
        <w:t>()</w:t>
      </w:r>
    </w:p>
    <w:p w14:paraId="0C7E0FB6"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786A5D16"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'python'.</w:t>
      </w:r>
      <w:proofErr w:type="spellStart"/>
      <w:r>
        <w:rPr>
          <w:rFonts w:ascii="Fira Code" w:eastAsia="Fira Code" w:hAnsi="Fira Code" w:cs="Fira Code"/>
          <w:sz w:val="21"/>
          <w:szCs w:val="21"/>
          <w:lang w:val="en" w:eastAsia="en"/>
        </w:rPr>
        <w:t>isalpha</w:t>
      </w:r>
      <w:proofErr w:type="spellEnd"/>
      <w:r>
        <w:rPr>
          <w:rFonts w:ascii="Fira Code" w:eastAsia="Fira Code" w:hAnsi="Fira Code" w:cs="Fira Code"/>
          <w:sz w:val="21"/>
          <w:szCs w:val="21"/>
          <w:lang w:val="en" w:eastAsia="en"/>
        </w:rPr>
        <w:t>()</w:t>
      </w:r>
    </w:p>
    <w:p w14:paraId="3A852E3F"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1EA92422"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'python!!'.</w:t>
      </w:r>
      <w:proofErr w:type="spellStart"/>
      <w:r>
        <w:rPr>
          <w:rFonts w:ascii="Fira Code" w:eastAsia="Fira Code" w:hAnsi="Fira Code" w:cs="Fira Code"/>
          <w:sz w:val="21"/>
          <w:szCs w:val="21"/>
          <w:lang w:val="en" w:eastAsia="en"/>
        </w:rPr>
        <w:t>isalpha</w:t>
      </w:r>
      <w:proofErr w:type="spellEnd"/>
      <w:r>
        <w:rPr>
          <w:rFonts w:ascii="Fira Code" w:eastAsia="Fira Code" w:hAnsi="Fira Code" w:cs="Fira Code"/>
          <w:sz w:val="21"/>
          <w:szCs w:val="21"/>
          <w:lang w:val="en" w:eastAsia="en"/>
        </w:rPr>
        <w:t>()</w:t>
      </w:r>
    </w:p>
    <w:p w14:paraId="7C4FF95F"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1F2DCA9E"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w:t>
      </w:r>
      <w:proofErr w:type="spellStart"/>
      <w:r>
        <w:rPr>
          <w:rFonts w:ascii="Fira Code" w:eastAsia="Fira Code" w:hAnsi="Fira Code" w:cs="Fira Code"/>
          <w:sz w:val="21"/>
          <w:szCs w:val="21"/>
          <w:lang w:val="en" w:eastAsia="en"/>
        </w:rPr>
        <w:t>isnumeric</w:t>
      </w:r>
      <w:proofErr w:type="spellEnd"/>
      <w:r>
        <w:rPr>
          <w:rFonts w:ascii="Fira Code" w:eastAsia="Fira Code" w:hAnsi="Fira Code" w:cs="Fira Code"/>
          <w:sz w:val="21"/>
          <w:szCs w:val="21"/>
          <w:lang w:val="en" w:eastAsia="en"/>
        </w:rPr>
        <w:t>()</w:t>
      </w:r>
    </w:p>
    <w:p w14:paraId="67DB5071"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50842F4B" w14:textId="77777777" w:rsidR="003A1F63"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'123'.isnumeric()</w:t>
      </w:r>
    </w:p>
    <w:p w14:paraId="2E5A3A0F" w14:textId="09E926DA" w:rsidR="004F07A8" w:rsidRDefault="004F07A8" w:rsidP="003A1F6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73054EC3" w14:textId="77777777" w:rsidR="003A1F63" w:rsidRDefault="004F07A8" w:rsidP="004F07A8">
      <w:pPr>
        <w:pStyle w:val="p"/>
        <w:spacing w:after="330" w:line="449" w:lineRule="atLeast"/>
        <w:ind w:left="272" w:right="272"/>
        <w:rPr>
          <w:sz w:val="28"/>
          <w:szCs w:val="28"/>
          <w:lang w:val="en" w:eastAsia="en"/>
        </w:rPr>
      </w:pPr>
      <w:r>
        <w:rPr>
          <w:sz w:val="28"/>
          <w:szCs w:val="28"/>
          <w:lang w:val="en" w:eastAsia="en"/>
        </w:rPr>
        <w:t xml:space="preserve">These three methods are also self-explanatory. Remember that for all three methods, empty strings and any string with whitespaces will cause the methods to return </w:t>
      </w:r>
      <w:r w:rsidRPr="00162097">
        <w:rPr>
          <w:rStyle w:val="notprenotclassLcode"/>
          <w:rFonts w:ascii="Fira Code" w:eastAsia="Fira Code" w:hAnsi="Fira Code" w:cs="Fira Code"/>
          <w:color w:val="B02145"/>
          <w:lang w:val="en" w:eastAsia="en"/>
        </w:rPr>
        <w:t>False</w:t>
      </w:r>
      <w:r>
        <w:rPr>
          <w:sz w:val="28"/>
          <w:szCs w:val="28"/>
          <w:lang w:val="en" w:eastAsia="en"/>
        </w:rPr>
        <w:t>.</w:t>
      </w:r>
    </w:p>
    <w:p w14:paraId="56722525" w14:textId="2DAB7531" w:rsidR="004F07A8" w:rsidRDefault="004F07A8" w:rsidP="004F07A8">
      <w:pPr>
        <w:pStyle w:val="p"/>
        <w:spacing w:after="330" w:line="449" w:lineRule="atLeast"/>
        <w:ind w:left="272" w:right="272"/>
        <w:rPr>
          <w:sz w:val="28"/>
          <w:szCs w:val="28"/>
          <w:lang w:val="en" w:eastAsia="en"/>
        </w:rPr>
      </w:pPr>
      <w:r>
        <w:rPr>
          <w:sz w:val="28"/>
          <w:szCs w:val="28"/>
          <w:lang w:val="en" w:eastAsia="en"/>
        </w:rPr>
        <w:t xml:space="preserve">In addition, Python provides two more methods to check if a string contains only numbers: </w:t>
      </w:r>
      <w:proofErr w:type="spellStart"/>
      <w:r w:rsidRPr="003A1F63">
        <w:rPr>
          <w:rStyle w:val="notprenotclassLcode"/>
          <w:rFonts w:ascii="Fira Code" w:eastAsia="Fira Code" w:hAnsi="Fira Code" w:cs="Fira Code"/>
          <w:color w:val="B02145"/>
          <w:lang w:val="en" w:eastAsia="en"/>
        </w:rPr>
        <w:t>isdecimal</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and </w:t>
      </w:r>
      <w:proofErr w:type="spellStart"/>
      <w:r w:rsidRPr="003A1F63">
        <w:rPr>
          <w:rStyle w:val="notprenotclassLcode"/>
          <w:rFonts w:ascii="Fira Code" w:eastAsia="Fira Code" w:hAnsi="Fira Code" w:cs="Fira Code"/>
          <w:color w:val="B02145"/>
          <w:lang w:val="en" w:eastAsia="en"/>
        </w:rPr>
        <w:t>isdigit</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These two and </w:t>
      </w:r>
      <w:proofErr w:type="spellStart"/>
      <w:r w:rsidRPr="003A1F63">
        <w:rPr>
          <w:rStyle w:val="notprenotclassLcode"/>
          <w:rFonts w:ascii="Fira Code" w:eastAsia="Fira Code" w:hAnsi="Fira Code" w:cs="Fira Code"/>
          <w:color w:val="B02145"/>
          <w:lang w:val="en" w:eastAsia="en"/>
        </w:rPr>
        <w:t>isnumeric</w:t>
      </w:r>
      <w:proofErr w:type="spellEnd"/>
      <w:r w:rsidRPr="003A1F63">
        <w:rPr>
          <w:rStyle w:val="notprenotclassLcode"/>
          <w:rFonts w:ascii="Fira Code" w:eastAsia="Fira Code" w:hAnsi="Fira Code" w:cs="Fira Code"/>
          <w:color w:val="B02145"/>
          <w:lang w:val="en" w:eastAsia="en"/>
        </w:rPr>
        <w:t>()</w:t>
      </w:r>
      <w:r>
        <w:rPr>
          <w:sz w:val="28"/>
          <w:szCs w:val="28"/>
          <w:lang w:val="en" w:eastAsia="en"/>
        </w:rPr>
        <w:t xml:space="preserve"> have slight differences when managing specific Unicode characters, but for us, all three can be used interchangeably more or less.</w:t>
      </w:r>
    </w:p>
    <w:p w14:paraId="2595C1B4" w14:textId="77777777" w:rsidR="00162097" w:rsidRDefault="00162097" w:rsidP="00162097">
      <w:pPr>
        <w:pStyle w:val="listingblocktitle"/>
        <w:spacing w:after="73" w:line="383" w:lineRule="atLeast"/>
        <w:ind w:left="272" w:right="272"/>
        <w:rPr>
          <w:sz w:val="26"/>
          <w:szCs w:val="26"/>
          <w:lang w:val="en" w:eastAsia="en"/>
        </w:rPr>
      </w:pPr>
      <w:r w:rsidRPr="00162097">
        <w:rPr>
          <w:rStyle w:val="notprenotclassLcode"/>
          <w:rFonts w:ascii="Fira Code" w:eastAsia="Fira Code" w:hAnsi="Fira Code" w:cs="Fira Code"/>
          <w:i w:val="0"/>
          <w:iCs w:val="0"/>
          <w:sz w:val="25"/>
          <w:szCs w:val="25"/>
          <w:lang w:val="en" w:eastAsia="en"/>
        </w:rPr>
        <w:t>replace()</w:t>
      </w:r>
      <w:r>
        <w:rPr>
          <w:rStyle w:val="Strong1"/>
          <w:sz w:val="26"/>
          <w:szCs w:val="26"/>
          <w:lang w:val="en" w:eastAsia="en"/>
        </w:rPr>
        <w:t xml:space="preserve"> and </w:t>
      </w:r>
      <w:r w:rsidRPr="00162097">
        <w:rPr>
          <w:rStyle w:val="notprenotclassLcode"/>
          <w:rFonts w:ascii="Fira Code" w:eastAsia="Fira Code" w:hAnsi="Fira Code" w:cs="Fira Code"/>
          <w:i w:val="0"/>
          <w:iCs w:val="0"/>
          <w:sz w:val="25"/>
          <w:szCs w:val="25"/>
          <w:lang w:val="en" w:eastAsia="en"/>
        </w:rPr>
        <w:t>count()</w:t>
      </w:r>
      <w:r>
        <w:rPr>
          <w:rStyle w:val="Strong1"/>
          <w:sz w:val="26"/>
          <w:szCs w:val="26"/>
          <w:lang w:val="en" w:eastAsia="en"/>
        </w:rPr>
        <w:t xml:space="preserve"> Examples (Python Shell)</w:t>
      </w:r>
    </w:p>
    <w:p w14:paraId="19C17F6E"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 = '</w:t>
      </w:r>
      <w:proofErr w:type="spellStart"/>
      <w:r>
        <w:rPr>
          <w:rFonts w:ascii="Fira Code" w:eastAsia="Fira Code" w:hAnsi="Fira Code" w:cs="Fira Code"/>
          <w:sz w:val="21"/>
          <w:szCs w:val="21"/>
          <w:lang w:val="en" w:eastAsia="en"/>
        </w:rPr>
        <w:t>aaaaa</w:t>
      </w:r>
      <w:proofErr w:type="spellEnd"/>
      <w:r>
        <w:rPr>
          <w:rFonts w:ascii="Fira Code" w:eastAsia="Fira Code" w:hAnsi="Fira Code" w:cs="Fira Code"/>
          <w:sz w:val="21"/>
          <w:szCs w:val="21"/>
          <w:lang w:val="en" w:eastAsia="en"/>
        </w:rPr>
        <w:t>'</w:t>
      </w:r>
    </w:p>
    <w:p w14:paraId="05562552"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s.replace</w:t>
      </w:r>
      <w:proofErr w:type="spellEnd"/>
      <w:r>
        <w:rPr>
          <w:rFonts w:ascii="Fira Code" w:eastAsia="Fira Code" w:hAnsi="Fira Code" w:cs="Fira Code"/>
          <w:sz w:val="21"/>
          <w:szCs w:val="21"/>
          <w:lang w:val="en" w:eastAsia="en"/>
        </w:rPr>
        <w:t>('a', 'c')</w:t>
      </w:r>
    </w:p>
    <w:p w14:paraId="0A5657BA"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ccccc</w:t>
      </w:r>
      <w:proofErr w:type="spellEnd"/>
      <w:r>
        <w:rPr>
          <w:rFonts w:ascii="Fira Code" w:eastAsia="Fira Code" w:hAnsi="Fira Code" w:cs="Fira Code"/>
          <w:sz w:val="21"/>
          <w:szCs w:val="21"/>
          <w:lang w:val="en" w:eastAsia="en"/>
        </w:rPr>
        <w:t>'</w:t>
      </w:r>
    </w:p>
    <w:p w14:paraId="0F4EBC85"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s.replace</w:t>
      </w:r>
      <w:proofErr w:type="spellEnd"/>
      <w:r>
        <w:rPr>
          <w:rFonts w:ascii="Fira Code" w:eastAsia="Fira Code" w:hAnsi="Fira Code" w:cs="Fira Code"/>
          <w:sz w:val="21"/>
          <w:szCs w:val="21"/>
          <w:lang w:val="en" w:eastAsia="en"/>
        </w:rPr>
        <w:t>('aa', 'c')</w:t>
      </w:r>
    </w:p>
    <w:p w14:paraId="1762E04E"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cca</w:t>
      </w:r>
      <w:proofErr w:type="spellEnd"/>
      <w:r>
        <w:rPr>
          <w:rFonts w:ascii="Fira Code" w:eastAsia="Fira Code" w:hAnsi="Fira Code" w:cs="Fira Code"/>
          <w:sz w:val="21"/>
          <w:szCs w:val="21"/>
          <w:lang w:val="en" w:eastAsia="en"/>
        </w:rPr>
        <w:t>'</w:t>
      </w:r>
    </w:p>
    <w:p w14:paraId="6DE40E5F"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s.replace</w:t>
      </w:r>
      <w:proofErr w:type="spellEnd"/>
      <w:r>
        <w:rPr>
          <w:rFonts w:ascii="Fira Code" w:eastAsia="Fira Code" w:hAnsi="Fira Code" w:cs="Fira Code"/>
          <w:sz w:val="21"/>
          <w:szCs w:val="21"/>
          <w:lang w:val="en" w:eastAsia="en"/>
        </w:rPr>
        <w:t>('a', 'c', 2)</w:t>
      </w:r>
    </w:p>
    <w:p w14:paraId="73D87C73"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ccaaa</w:t>
      </w:r>
      <w:proofErr w:type="spellEnd"/>
      <w:r>
        <w:rPr>
          <w:rFonts w:ascii="Fira Code" w:eastAsia="Fira Code" w:hAnsi="Fira Code" w:cs="Fira Code"/>
          <w:sz w:val="21"/>
          <w:szCs w:val="21"/>
          <w:lang w:val="en" w:eastAsia="en"/>
        </w:rPr>
        <w:t>'</w:t>
      </w:r>
    </w:p>
    <w:p w14:paraId="602AC936"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 = '</w:t>
      </w:r>
      <w:proofErr w:type="spellStart"/>
      <w:r>
        <w:rPr>
          <w:rFonts w:ascii="Fira Code" w:eastAsia="Fira Code" w:hAnsi="Fira Code" w:cs="Fira Code"/>
          <w:sz w:val="21"/>
          <w:szCs w:val="21"/>
          <w:lang w:val="en" w:eastAsia="en"/>
        </w:rPr>
        <w:t>aaabbaaa</w:t>
      </w:r>
      <w:proofErr w:type="spellEnd"/>
      <w:r>
        <w:rPr>
          <w:rFonts w:ascii="Fira Code" w:eastAsia="Fira Code" w:hAnsi="Fira Code" w:cs="Fira Code"/>
          <w:sz w:val="21"/>
          <w:szCs w:val="21"/>
          <w:lang w:val="en" w:eastAsia="en"/>
        </w:rPr>
        <w:t>'</w:t>
      </w:r>
    </w:p>
    <w:p w14:paraId="1AE761BF"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s.count</w:t>
      </w:r>
      <w:proofErr w:type="spellEnd"/>
      <w:r>
        <w:rPr>
          <w:rFonts w:ascii="Fira Code" w:eastAsia="Fira Code" w:hAnsi="Fira Code" w:cs="Fira Code"/>
          <w:sz w:val="21"/>
          <w:szCs w:val="21"/>
          <w:lang w:val="en" w:eastAsia="en"/>
        </w:rPr>
        <w:t>('a')</w:t>
      </w:r>
    </w:p>
    <w:p w14:paraId="6B367F58"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6</w:t>
      </w:r>
    </w:p>
    <w:p w14:paraId="08DD15C9"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s.count</w:t>
      </w:r>
      <w:proofErr w:type="spellEnd"/>
      <w:r>
        <w:rPr>
          <w:rFonts w:ascii="Fira Code" w:eastAsia="Fira Code" w:hAnsi="Fira Code" w:cs="Fira Code"/>
          <w:sz w:val="21"/>
          <w:szCs w:val="21"/>
          <w:lang w:val="en" w:eastAsia="en"/>
        </w:rPr>
        <w:t>('a', 4)</w:t>
      </w:r>
    </w:p>
    <w:p w14:paraId="4487AAD6"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w:t>
      </w:r>
    </w:p>
    <w:p w14:paraId="73B5A87E"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s.count</w:t>
      </w:r>
      <w:proofErr w:type="spellEnd"/>
      <w:r>
        <w:rPr>
          <w:rFonts w:ascii="Fira Code" w:eastAsia="Fira Code" w:hAnsi="Fira Code" w:cs="Fira Code"/>
          <w:sz w:val="21"/>
          <w:szCs w:val="21"/>
          <w:lang w:val="en" w:eastAsia="en"/>
        </w:rPr>
        <w:t>('a', 2, 6)</w:t>
      </w:r>
    </w:p>
    <w:p w14:paraId="18CA07D1" w14:textId="0EC9EDD4"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2</w:t>
      </w:r>
    </w:p>
    <w:p w14:paraId="199A94C0"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The </w:t>
      </w:r>
      <w:r w:rsidRPr="00162097">
        <w:rPr>
          <w:rStyle w:val="notprenotclassLcode"/>
          <w:rFonts w:ascii="Fira Code" w:eastAsia="Fira Code" w:hAnsi="Fira Code" w:cs="Fira Code"/>
          <w:color w:val="B02145"/>
          <w:lang w:val="en" w:eastAsia="en"/>
        </w:rPr>
        <w:t>replace()</w:t>
      </w:r>
      <w:r>
        <w:rPr>
          <w:sz w:val="28"/>
          <w:szCs w:val="28"/>
          <w:lang w:val="en" w:eastAsia="en"/>
        </w:rPr>
        <w:t xml:space="preserve"> method will replace </w:t>
      </w:r>
      <w:r>
        <w:rPr>
          <w:rStyle w:val="em"/>
          <w:sz w:val="28"/>
          <w:szCs w:val="28"/>
          <w:lang w:val="en" w:eastAsia="en"/>
        </w:rPr>
        <w:t>all</w:t>
      </w:r>
      <w:r>
        <w:rPr>
          <w:sz w:val="28"/>
          <w:szCs w:val="28"/>
          <w:lang w:val="en" w:eastAsia="en"/>
        </w:rPr>
        <w:t xml:space="preserve"> occurrences of given string with the new string. In the first </w:t>
      </w:r>
      <w:r w:rsidRPr="00162097">
        <w:rPr>
          <w:rStyle w:val="notprenotclassLcode"/>
          <w:rFonts w:ascii="Fira Code" w:eastAsia="Fira Code" w:hAnsi="Fira Code" w:cs="Fira Code"/>
          <w:color w:val="B02145"/>
          <w:lang w:val="en" w:eastAsia="en"/>
        </w:rPr>
        <w:t>replace</w:t>
      </w:r>
      <w:r>
        <w:rPr>
          <w:sz w:val="28"/>
          <w:szCs w:val="28"/>
          <w:lang w:val="en" w:eastAsia="en"/>
        </w:rPr>
        <w:t xml:space="preserve"> example, we are telling the interpreter to replace all occurrences of the string </w:t>
      </w:r>
      <w:r w:rsidRPr="00162097">
        <w:rPr>
          <w:rStyle w:val="notprenotclassLcode"/>
          <w:rFonts w:ascii="Fira Code" w:eastAsia="Fira Code" w:hAnsi="Fira Code" w:cs="Fira Code"/>
          <w:color w:val="B02145"/>
          <w:lang w:val="en" w:eastAsia="en"/>
        </w:rPr>
        <w:t>'a'</w:t>
      </w:r>
      <w:r>
        <w:rPr>
          <w:sz w:val="28"/>
          <w:szCs w:val="28"/>
          <w:lang w:val="en" w:eastAsia="en"/>
        </w:rPr>
        <w:t xml:space="preserve"> with </w:t>
      </w:r>
      <w:r w:rsidRPr="00162097">
        <w:rPr>
          <w:rStyle w:val="notprenotclassLcode"/>
          <w:rFonts w:ascii="Fira Code" w:eastAsia="Fira Code" w:hAnsi="Fira Code" w:cs="Fira Code"/>
          <w:color w:val="B02145"/>
          <w:lang w:val="en" w:eastAsia="en"/>
        </w:rPr>
        <w:t>'c'</w:t>
      </w:r>
      <w:r>
        <w:rPr>
          <w:sz w:val="28"/>
          <w:szCs w:val="28"/>
          <w:lang w:val="en" w:eastAsia="en"/>
        </w:rPr>
        <w:t xml:space="preserve">, so the resulting string is </w:t>
      </w:r>
      <w:r w:rsidRPr="00162097">
        <w:rPr>
          <w:rStyle w:val="notprenotclassLcode"/>
          <w:rFonts w:ascii="Fira Code" w:eastAsia="Fira Code" w:hAnsi="Fira Code" w:cs="Fira Code"/>
          <w:color w:val="B02145"/>
          <w:lang w:val="en" w:eastAsia="en"/>
        </w:rPr>
        <w:t>'</w:t>
      </w:r>
      <w:proofErr w:type="spellStart"/>
      <w:r w:rsidRPr="00162097">
        <w:rPr>
          <w:rStyle w:val="notprenotclassLcode"/>
          <w:rFonts w:ascii="Fira Code" w:eastAsia="Fira Code" w:hAnsi="Fira Code" w:cs="Fira Code"/>
          <w:color w:val="B02145"/>
          <w:lang w:val="en" w:eastAsia="en"/>
        </w:rPr>
        <w:t>ccccc</w:t>
      </w:r>
      <w:proofErr w:type="spellEnd"/>
      <w:r w:rsidRPr="00162097">
        <w:rPr>
          <w:rStyle w:val="notprenotclassLcode"/>
          <w:rFonts w:ascii="Fira Code" w:eastAsia="Fira Code" w:hAnsi="Fira Code" w:cs="Fira Code"/>
          <w:color w:val="B02145"/>
          <w:lang w:val="en" w:eastAsia="en"/>
        </w:rPr>
        <w:t>'</w:t>
      </w:r>
      <w:r>
        <w:rPr>
          <w:sz w:val="28"/>
          <w:szCs w:val="28"/>
          <w:lang w:val="en" w:eastAsia="en"/>
        </w:rPr>
        <w:t xml:space="preserve">. In the second example, we want to replace </w:t>
      </w:r>
      <w:r w:rsidRPr="00162097">
        <w:rPr>
          <w:rStyle w:val="notprenotclassLcode"/>
          <w:rFonts w:ascii="Fira Code" w:eastAsia="Fira Code" w:hAnsi="Fira Code" w:cs="Fira Code"/>
          <w:color w:val="B02145"/>
          <w:lang w:val="en" w:eastAsia="en"/>
        </w:rPr>
        <w:t>'aa'</w:t>
      </w:r>
      <w:r>
        <w:rPr>
          <w:sz w:val="28"/>
          <w:szCs w:val="28"/>
          <w:lang w:val="en" w:eastAsia="en"/>
        </w:rPr>
        <w:t xml:space="preserve"> with </w:t>
      </w:r>
      <w:r w:rsidRPr="00162097">
        <w:rPr>
          <w:rStyle w:val="notprenotclassLcode"/>
          <w:rFonts w:ascii="Fira Code" w:eastAsia="Fira Code" w:hAnsi="Fira Code" w:cs="Fira Code"/>
          <w:color w:val="B02145"/>
          <w:lang w:val="en" w:eastAsia="en"/>
        </w:rPr>
        <w:t>'c'</w:t>
      </w:r>
      <w:r>
        <w:rPr>
          <w:sz w:val="28"/>
          <w:szCs w:val="28"/>
          <w:lang w:val="en" w:eastAsia="en"/>
        </w:rPr>
        <w:t xml:space="preserve">. Since the interpreter replaces from lowest index to highest, </w:t>
      </w:r>
      <w:r w:rsidRPr="00162097">
        <w:rPr>
          <w:rStyle w:val="notprenotclassLcode"/>
          <w:rFonts w:ascii="Fira Code" w:eastAsia="Fira Code" w:hAnsi="Fira Code" w:cs="Fira Code"/>
          <w:color w:val="B02145"/>
          <w:lang w:val="en" w:eastAsia="en"/>
        </w:rPr>
        <w:t>s</w:t>
      </w:r>
      <w:r>
        <w:rPr>
          <w:sz w:val="28"/>
          <w:szCs w:val="28"/>
          <w:lang w:val="en" w:eastAsia="en"/>
        </w:rPr>
        <w:t xml:space="preserve"> is replaced in the following steps: </w:t>
      </w:r>
      <w:r w:rsidRPr="00162097">
        <w:rPr>
          <w:rStyle w:val="notprenotclassLcode"/>
          <w:rFonts w:ascii="Fira Code" w:eastAsia="Fira Code" w:hAnsi="Fira Code" w:cs="Fira Code"/>
          <w:color w:val="B02145"/>
          <w:lang w:val="en" w:eastAsia="en"/>
        </w:rPr>
        <w:t>'</w:t>
      </w:r>
      <w:proofErr w:type="spellStart"/>
      <w:r w:rsidRPr="00162097">
        <w:rPr>
          <w:rStyle w:val="notprenotclassLcode"/>
          <w:rFonts w:ascii="Fira Code" w:eastAsia="Fira Code" w:hAnsi="Fira Code" w:cs="Fira Code"/>
          <w:color w:val="B02145"/>
          <w:lang w:val="en" w:eastAsia="en"/>
        </w:rPr>
        <w:t>aaaaa</w:t>
      </w:r>
      <w:proofErr w:type="spellEnd"/>
      <w:r w:rsidRPr="00162097">
        <w:rPr>
          <w:rStyle w:val="notprenotclassLcode"/>
          <w:rFonts w:ascii="Fira Code" w:eastAsia="Fira Code" w:hAnsi="Fira Code" w:cs="Fira Code"/>
          <w:color w:val="B02145"/>
          <w:lang w:val="en" w:eastAsia="en"/>
        </w:rPr>
        <w:t>'</w:t>
      </w:r>
      <w:r>
        <w:rPr>
          <w:sz w:val="28"/>
          <w:szCs w:val="28"/>
          <w:lang w:val="en" w:eastAsia="en"/>
        </w:rPr>
        <w:t xml:space="preserve"> → </w:t>
      </w:r>
      <w:r w:rsidRPr="00162097">
        <w:rPr>
          <w:rStyle w:val="notprenotclassLcode"/>
          <w:rFonts w:ascii="Fira Code" w:eastAsia="Fira Code" w:hAnsi="Fira Code" w:cs="Fira Code"/>
          <w:color w:val="B02145"/>
          <w:lang w:val="en" w:eastAsia="en"/>
        </w:rPr>
        <w:t>'</w:t>
      </w:r>
      <w:proofErr w:type="spellStart"/>
      <w:r w:rsidRPr="00162097">
        <w:rPr>
          <w:rStyle w:val="notprenotclassLcode"/>
          <w:rFonts w:ascii="Fira Code" w:eastAsia="Fira Code" w:hAnsi="Fira Code" w:cs="Fira Code"/>
          <w:color w:val="B02145"/>
          <w:lang w:val="en" w:eastAsia="en"/>
        </w:rPr>
        <w:t>caaa</w:t>
      </w:r>
      <w:proofErr w:type="spellEnd"/>
      <w:r w:rsidRPr="00162097">
        <w:rPr>
          <w:rStyle w:val="notprenotclassLcode"/>
          <w:rFonts w:ascii="Fira Code" w:eastAsia="Fira Code" w:hAnsi="Fira Code" w:cs="Fira Code"/>
          <w:color w:val="B02145"/>
          <w:lang w:val="en" w:eastAsia="en"/>
        </w:rPr>
        <w:t>'</w:t>
      </w:r>
      <w:r>
        <w:rPr>
          <w:sz w:val="28"/>
          <w:szCs w:val="28"/>
          <w:lang w:val="en" w:eastAsia="en"/>
        </w:rPr>
        <w:t xml:space="preserve"> → </w:t>
      </w:r>
      <w:r w:rsidRPr="00162097">
        <w:rPr>
          <w:rStyle w:val="notprenotclassLcode"/>
          <w:rFonts w:ascii="Fira Code" w:eastAsia="Fira Code" w:hAnsi="Fira Code" w:cs="Fira Code"/>
          <w:color w:val="B02145"/>
          <w:lang w:val="en" w:eastAsia="en"/>
        </w:rPr>
        <w:t>'</w:t>
      </w:r>
      <w:proofErr w:type="spellStart"/>
      <w:r w:rsidRPr="00162097">
        <w:rPr>
          <w:rStyle w:val="notprenotclassLcode"/>
          <w:rFonts w:ascii="Fira Code" w:eastAsia="Fira Code" w:hAnsi="Fira Code" w:cs="Fira Code"/>
          <w:color w:val="B02145"/>
          <w:lang w:val="en" w:eastAsia="en"/>
        </w:rPr>
        <w:t>cca</w:t>
      </w:r>
      <w:proofErr w:type="spellEnd"/>
      <w:r w:rsidRPr="00162097">
        <w:rPr>
          <w:rStyle w:val="notprenotclassLcode"/>
          <w:rFonts w:ascii="Fira Code" w:eastAsia="Fira Code" w:hAnsi="Fira Code" w:cs="Fira Code"/>
          <w:color w:val="B02145"/>
          <w:lang w:val="en" w:eastAsia="en"/>
        </w:rPr>
        <w:t>'</w:t>
      </w:r>
      <w:r>
        <w:rPr>
          <w:sz w:val="28"/>
          <w:szCs w:val="28"/>
          <w:lang w:val="en" w:eastAsia="en"/>
        </w:rPr>
        <w:t xml:space="preserve">. The third example wants the interpreter to replace the </w:t>
      </w:r>
      <w:r>
        <w:rPr>
          <w:rStyle w:val="em"/>
          <w:sz w:val="28"/>
          <w:szCs w:val="28"/>
          <w:lang w:val="en" w:eastAsia="en"/>
        </w:rPr>
        <w:t>first</w:t>
      </w:r>
      <w:r>
        <w:rPr>
          <w:sz w:val="28"/>
          <w:szCs w:val="28"/>
          <w:lang w:val="en" w:eastAsia="en"/>
        </w:rPr>
        <w:t xml:space="preserve"> two appearances of </w:t>
      </w:r>
      <w:r w:rsidRPr="00162097">
        <w:rPr>
          <w:rStyle w:val="notprenotclassLcode"/>
          <w:rFonts w:ascii="Fira Code" w:eastAsia="Fira Code" w:hAnsi="Fira Code" w:cs="Fira Code"/>
          <w:color w:val="B02145"/>
          <w:lang w:val="en" w:eastAsia="en"/>
        </w:rPr>
        <w:t>'a'</w:t>
      </w:r>
      <w:r>
        <w:rPr>
          <w:sz w:val="28"/>
          <w:szCs w:val="28"/>
          <w:lang w:val="en" w:eastAsia="en"/>
        </w:rPr>
        <w:t xml:space="preserve"> with </w:t>
      </w:r>
      <w:r w:rsidRPr="00162097">
        <w:rPr>
          <w:rStyle w:val="notprenotclassLcode"/>
          <w:rFonts w:ascii="Fira Code" w:eastAsia="Fira Code" w:hAnsi="Fira Code" w:cs="Fira Code"/>
          <w:color w:val="B02145"/>
          <w:lang w:val="en" w:eastAsia="en"/>
        </w:rPr>
        <w:t>'c'</w:t>
      </w:r>
      <w:r>
        <w:rPr>
          <w:sz w:val="28"/>
          <w:szCs w:val="28"/>
          <w:lang w:val="en" w:eastAsia="en"/>
        </w:rPr>
        <w:t xml:space="preserve">, which is why the resulting string is </w:t>
      </w:r>
      <w:r w:rsidRPr="00162097">
        <w:rPr>
          <w:rStyle w:val="notprenotclassLcode"/>
          <w:rFonts w:ascii="Fira Code" w:eastAsia="Fira Code" w:hAnsi="Fira Code" w:cs="Fira Code"/>
          <w:color w:val="B02145"/>
          <w:lang w:val="en" w:eastAsia="en"/>
        </w:rPr>
        <w:t>'</w:t>
      </w:r>
      <w:proofErr w:type="spellStart"/>
      <w:r w:rsidRPr="00162097">
        <w:rPr>
          <w:rStyle w:val="notprenotclassLcode"/>
          <w:rFonts w:ascii="Fira Code" w:eastAsia="Fira Code" w:hAnsi="Fira Code" w:cs="Fira Code"/>
          <w:color w:val="B02145"/>
          <w:lang w:val="en" w:eastAsia="en"/>
        </w:rPr>
        <w:t>ccaaa</w:t>
      </w:r>
      <w:proofErr w:type="spellEnd"/>
      <w:r w:rsidRPr="00162097">
        <w:rPr>
          <w:rStyle w:val="notprenotclassLcode"/>
          <w:rFonts w:ascii="Fira Code" w:eastAsia="Fira Code" w:hAnsi="Fira Code" w:cs="Fira Code"/>
          <w:color w:val="B02145"/>
          <w:lang w:val="en" w:eastAsia="en"/>
        </w:rPr>
        <w:t>'</w:t>
      </w:r>
      <w:r>
        <w:rPr>
          <w:sz w:val="28"/>
          <w:szCs w:val="28"/>
          <w:lang w:val="en" w:eastAsia="en"/>
        </w:rPr>
        <w:t>.</w:t>
      </w:r>
    </w:p>
    <w:p w14:paraId="5A494996" w14:textId="770355D1"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The </w:t>
      </w:r>
      <w:r w:rsidRPr="00162097">
        <w:rPr>
          <w:rStyle w:val="notprenotclassLcode"/>
          <w:rFonts w:ascii="Fira Code" w:eastAsia="Fira Code" w:hAnsi="Fira Code" w:cs="Fira Code"/>
          <w:color w:val="B02145"/>
          <w:lang w:val="en" w:eastAsia="en"/>
        </w:rPr>
        <w:t>count()</w:t>
      </w:r>
      <w:r>
        <w:rPr>
          <w:sz w:val="28"/>
          <w:szCs w:val="28"/>
          <w:lang w:val="en" w:eastAsia="en"/>
        </w:rPr>
        <w:t xml:space="preserve"> method will return the number of appearances of the string passed as parameter in the original string. You can also pass optional </w:t>
      </w:r>
      <w:r w:rsidRPr="00162097">
        <w:rPr>
          <w:rStyle w:val="notprenotclassLcode"/>
          <w:rFonts w:ascii="Fira Code" w:eastAsia="Fira Code" w:hAnsi="Fira Code" w:cs="Fira Code"/>
          <w:color w:val="B02145"/>
          <w:lang w:val="en" w:eastAsia="en"/>
        </w:rPr>
        <w:t>start</w:t>
      </w:r>
      <w:r>
        <w:rPr>
          <w:sz w:val="28"/>
          <w:szCs w:val="28"/>
          <w:lang w:val="en" w:eastAsia="en"/>
        </w:rPr>
        <w:t xml:space="preserve"> and </w:t>
      </w:r>
      <w:r w:rsidRPr="00162097">
        <w:rPr>
          <w:rStyle w:val="notprenotclassLcode"/>
          <w:rFonts w:ascii="Fira Code" w:eastAsia="Fira Code" w:hAnsi="Fira Code" w:cs="Fira Code"/>
          <w:color w:val="B02145"/>
          <w:lang w:val="en" w:eastAsia="en"/>
        </w:rPr>
        <w:t>end</w:t>
      </w:r>
      <w:r>
        <w:rPr>
          <w:sz w:val="28"/>
          <w:szCs w:val="28"/>
          <w:lang w:val="en" w:eastAsia="en"/>
        </w:rPr>
        <w:t xml:space="preserve"> parameters to define the range of search. In the second </w:t>
      </w:r>
      <w:r w:rsidRPr="00162097">
        <w:rPr>
          <w:rStyle w:val="notprenotclassLcode"/>
          <w:rFonts w:ascii="Fira Code" w:eastAsia="Fira Code" w:hAnsi="Fira Code" w:cs="Fira Code"/>
          <w:color w:val="B02145"/>
          <w:lang w:val="en" w:eastAsia="en"/>
        </w:rPr>
        <w:t>count</w:t>
      </w:r>
      <w:r>
        <w:rPr>
          <w:sz w:val="28"/>
          <w:szCs w:val="28"/>
          <w:lang w:val="en" w:eastAsia="en"/>
        </w:rPr>
        <w:t xml:space="preserve"> example, the parameter </w:t>
      </w:r>
      <w:r w:rsidRPr="00162097">
        <w:rPr>
          <w:rStyle w:val="notprenotclassLcode"/>
          <w:rFonts w:ascii="Fira Code" w:eastAsia="Fira Code" w:hAnsi="Fira Code" w:cs="Fira Code"/>
          <w:color w:val="B02145"/>
          <w:lang w:val="en" w:eastAsia="en"/>
        </w:rPr>
        <w:t>4</w:t>
      </w:r>
      <w:r>
        <w:rPr>
          <w:sz w:val="28"/>
          <w:szCs w:val="28"/>
          <w:lang w:val="en" w:eastAsia="en"/>
        </w:rPr>
        <w:t xml:space="preserve"> is assigned to </w:t>
      </w:r>
      <w:r w:rsidRPr="00162097">
        <w:rPr>
          <w:rStyle w:val="notprenotclassLcode"/>
          <w:rFonts w:ascii="Fira Code" w:eastAsia="Fira Code" w:hAnsi="Fira Code" w:cs="Fira Code"/>
          <w:color w:val="B02145"/>
          <w:lang w:val="en" w:eastAsia="en"/>
        </w:rPr>
        <w:t>start</w:t>
      </w:r>
      <w:r>
        <w:rPr>
          <w:sz w:val="28"/>
          <w:szCs w:val="28"/>
          <w:lang w:val="en" w:eastAsia="en"/>
        </w:rPr>
        <w:t xml:space="preserve">, which ultimately slices the string from index </w:t>
      </w:r>
      <w:r w:rsidRPr="00162097">
        <w:rPr>
          <w:rStyle w:val="notprenotclassLcode"/>
          <w:rFonts w:ascii="Fira Code" w:eastAsia="Fira Code" w:hAnsi="Fira Code" w:cs="Fira Code"/>
          <w:color w:val="B02145"/>
          <w:lang w:val="en" w:eastAsia="en"/>
        </w:rPr>
        <w:t>4</w:t>
      </w:r>
      <w:r>
        <w:rPr>
          <w:sz w:val="28"/>
          <w:szCs w:val="28"/>
          <w:lang w:val="en" w:eastAsia="en"/>
        </w:rPr>
        <w:t xml:space="preserve"> to the end. This results in </w:t>
      </w:r>
      <w:r w:rsidRPr="00162097">
        <w:rPr>
          <w:rStyle w:val="notprenotclassLcode"/>
          <w:rFonts w:ascii="Fira Code" w:eastAsia="Fira Code" w:hAnsi="Fira Code" w:cs="Fira Code"/>
          <w:color w:val="B02145"/>
          <w:lang w:val="en" w:eastAsia="en"/>
        </w:rPr>
        <w:t>s</w:t>
      </w:r>
      <w:r>
        <w:rPr>
          <w:sz w:val="28"/>
          <w:szCs w:val="28"/>
          <w:lang w:val="en" w:eastAsia="en"/>
        </w:rPr>
        <w:t xml:space="preserve"> being sliced to </w:t>
      </w:r>
      <w:proofErr w:type="spellStart"/>
      <w:r w:rsidRPr="00162097">
        <w:rPr>
          <w:rStyle w:val="notprenotclassLcode"/>
          <w:rFonts w:ascii="Fira Code" w:eastAsia="Fira Code" w:hAnsi="Fira Code" w:cs="Fira Code"/>
          <w:color w:val="B02145"/>
          <w:lang w:val="en" w:eastAsia="en"/>
        </w:rPr>
        <w:t>baaa</w:t>
      </w:r>
      <w:proofErr w:type="spellEnd"/>
      <w:r>
        <w:rPr>
          <w:sz w:val="28"/>
          <w:szCs w:val="28"/>
          <w:lang w:val="en" w:eastAsia="en"/>
        </w:rPr>
        <w:t xml:space="preserve">, which contains 3 </w:t>
      </w:r>
      <w:r w:rsidRPr="00162097">
        <w:rPr>
          <w:rStyle w:val="notprenotclassLcode"/>
          <w:rFonts w:ascii="Fira Code" w:eastAsia="Fira Code" w:hAnsi="Fira Code" w:cs="Fira Code"/>
          <w:color w:val="B02145"/>
          <w:lang w:val="en" w:eastAsia="en"/>
        </w:rPr>
        <w:t>'</w:t>
      </w:r>
      <w:proofErr w:type="gramStart"/>
      <w:r w:rsidRPr="00162097">
        <w:rPr>
          <w:rStyle w:val="notprenotclassLcode"/>
          <w:rFonts w:ascii="Fira Code" w:eastAsia="Fira Code" w:hAnsi="Fira Code" w:cs="Fira Code"/>
          <w:color w:val="B02145"/>
          <w:lang w:val="en" w:eastAsia="en"/>
        </w:rPr>
        <w:t>a'</w:t>
      </w:r>
      <w:r>
        <w:rPr>
          <w:sz w:val="28"/>
          <w:szCs w:val="28"/>
          <w:lang w:val="en" w:eastAsia="en"/>
        </w:rPr>
        <w:t>s</w:t>
      </w:r>
      <w:proofErr w:type="gramEnd"/>
      <w:r>
        <w:rPr>
          <w:sz w:val="28"/>
          <w:szCs w:val="28"/>
          <w:lang w:val="en" w:eastAsia="en"/>
        </w:rPr>
        <w:t xml:space="preserve">. In the last </w:t>
      </w:r>
      <w:r w:rsidRPr="00162097">
        <w:rPr>
          <w:rStyle w:val="notprenotclassLcode"/>
          <w:rFonts w:ascii="Fira Code" w:eastAsia="Fira Code" w:hAnsi="Fira Code" w:cs="Fira Code"/>
          <w:color w:val="B02145"/>
          <w:lang w:val="en" w:eastAsia="en"/>
        </w:rPr>
        <w:t>count</w:t>
      </w:r>
      <w:r>
        <w:rPr>
          <w:sz w:val="28"/>
          <w:szCs w:val="28"/>
          <w:lang w:val="en" w:eastAsia="en"/>
        </w:rPr>
        <w:t xml:space="preserve"> example, </w:t>
      </w:r>
      <w:r w:rsidRPr="00162097">
        <w:rPr>
          <w:rStyle w:val="notprenotclassLcode"/>
          <w:rFonts w:ascii="Fira Code" w:eastAsia="Fira Code" w:hAnsi="Fira Code" w:cs="Fira Code"/>
          <w:color w:val="B02145"/>
          <w:lang w:val="en" w:eastAsia="en"/>
        </w:rPr>
        <w:t>s</w:t>
      </w:r>
      <w:r>
        <w:rPr>
          <w:sz w:val="28"/>
          <w:szCs w:val="28"/>
          <w:lang w:val="en" w:eastAsia="en"/>
        </w:rPr>
        <w:t xml:space="preserve"> is sliced from index </w:t>
      </w:r>
      <w:r w:rsidRPr="00162097">
        <w:rPr>
          <w:rStyle w:val="notprenotclassLcode"/>
          <w:rFonts w:ascii="Fira Code" w:eastAsia="Fira Code" w:hAnsi="Fira Code" w:cs="Fira Code"/>
          <w:color w:val="B02145"/>
          <w:lang w:val="en" w:eastAsia="en"/>
        </w:rPr>
        <w:t>2</w:t>
      </w:r>
      <w:r>
        <w:rPr>
          <w:sz w:val="28"/>
          <w:szCs w:val="28"/>
          <w:lang w:val="en" w:eastAsia="en"/>
        </w:rPr>
        <w:t xml:space="preserve"> to </w:t>
      </w:r>
      <w:r w:rsidRPr="00162097">
        <w:rPr>
          <w:rStyle w:val="notprenotclassLcode"/>
          <w:rFonts w:ascii="Fira Code" w:eastAsia="Fira Code" w:hAnsi="Fira Code" w:cs="Fira Code"/>
          <w:color w:val="B02145"/>
          <w:lang w:val="en" w:eastAsia="en"/>
        </w:rPr>
        <w:t>6</w:t>
      </w:r>
      <w:r>
        <w:rPr>
          <w:sz w:val="28"/>
          <w:szCs w:val="28"/>
          <w:lang w:val="en" w:eastAsia="en"/>
        </w:rPr>
        <w:t xml:space="preserve"> (exclusive), resulting in </w:t>
      </w:r>
      <w:r w:rsidRPr="00162097">
        <w:rPr>
          <w:rStyle w:val="notprenotclassLcode"/>
          <w:rFonts w:ascii="Fira Code" w:eastAsia="Fira Code" w:hAnsi="Fira Code" w:cs="Fira Code"/>
          <w:color w:val="B02145"/>
          <w:lang w:val="en" w:eastAsia="en"/>
        </w:rPr>
        <w:t>'abba'</w:t>
      </w:r>
      <w:r>
        <w:rPr>
          <w:sz w:val="28"/>
          <w:szCs w:val="28"/>
          <w:lang w:val="en" w:eastAsia="en"/>
        </w:rPr>
        <w:t xml:space="preserve">, and there are 2 </w:t>
      </w:r>
      <w:r w:rsidRPr="00162097">
        <w:rPr>
          <w:rStyle w:val="notprenotclassLcode"/>
          <w:rFonts w:ascii="Fira Code" w:eastAsia="Fira Code" w:hAnsi="Fira Code" w:cs="Fira Code"/>
          <w:color w:val="B02145"/>
          <w:lang w:val="en" w:eastAsia="en"/>
        </w:rPr>
        <w:t>'</w:t>
      </w:r>
      <w:proofErr w:type="gramStart"/>
      <w:r w:rsidRPr="00162097">
        <w:rPr>
          <w:rStyle w:val="notprenotclassLcode"/>
          <w:rFonts w:ascii="Fira Code" w:eastAsia="Fira Code" w:hAnsi="Fira Code" w:cs="Fira Code"/>
          <w:color w:val="B02145"/>
          <w:lang w:val="en" w:eastAsia="en"/>
        </w:rPr>
        <w:t>a'</w:t>
      </w:r>
      <w:r>
        <w:rPr>
          <w:sz w:val="28"/>
          <w:szCs w:val="28"/>
          <w:lang w:val="en" w:eastAsia="en"/>
        </w:rPr>
        <w:t>s</w:t>
      </w:r>
      <w:proofErr w:type="gramEnd"/>
      <w:r>
        <w:rPr>
          <w:sz w:val="28"/>
          <w:szCs w:val="28"/>
          <w:lang w:val="en" w:eastAsia="en"/>
        </w:rPr>
        <w:t>.</w:t>
      </w:r>
    </w:p>
    <w:p w14:paraId="5CA8997F" w14:textId="390EC930"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3.26: Guess the Output (Python Shell)</w:t>
      </w:r>
    </w:p>
    <w:p w14:paraId="4B157BF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 xml:space="preserve">&gt;&gt;&gt; 'I read </w:t>
      </w:r>
      <w:proofErr w:type="spellStart"/>
      <w:r>
        <w:rPr>
          <w:rFonts w:ascii="Fira Code" w:eastAsia="Fira Code" w:hAnsi="Fira Code" w:cs="Fira Code"/>
          <w:sz w:val="21"/>
          <w:szCs w:val="21"/>
          <w:shd w:val="clear" w:color="auto" w:fill="auto"/>
          <w:lang w:val="en" w:eastAsia="en"/>
        </w:rPr>
        <w:t>books'.replace</w:t>
      </w:r>
      <w:proofErr w:type="spellEnd"/>
      <w:r>
        <w:rPr>
          <w:rFonts w:ascii="Fira Code" w:eastAsia="Fira Code" w:hAnsi="Fira Code" w:cs="Fira Code"/>
          <w:sz w:val="21"/>
          <w:szCs w:val="21"/>
          <w:shd w:val="clear" w:color="auto" w:fill="auto"/>
          <w:lang w:val="en" w:eastAsia="en"/>
        </w:rPr>
        <w:t>('I', 'You')</w:t>
      </w:r>
    </w:p>
    <w:p w14:paraId="1242BDD5"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5793FD7"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aaaa</w:t>
      </w:r>
      <w:proofErr w:type="spellEnd"/>
      <w:r>
        <w:rPr>
          <w:rFonts w:ascii="Fira Code" w:eastAsia="Fira Code" w:hAnsi="Fira Code" w:cs="Fira Code"/>
          <w:sz w:val="21"/>
          <w:szCs w:val="21"/>
          <w:shd w:val="clear" w:color="auto" w:fill="auto"/>
          <w:lang w:val="en" w:eastAsia="en"/>
        </w:rPr>
        <w:t>'.replace('b', 'c')</w:t>
      </w:r>
    </w:p>
    <w:p w14:paraId="3792DC1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8116486"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yyy.youtube.com'.replace</w:t>
      </w:r>
      <w:proofErr w:type="spellEnd"/>
      <w:r>
        <w:rPr>
          <w:rFonts w:ascii="Fira Code" w:eastAsia="Fira Code" w:hAnsi="Fira Code" w:cs="Fira Code"/>
          <w:sz w:val="21"/>
          <w:szCs w:val="21"/>
          <w:shd w:val="clear" w:color="auto" w:fill="auto"/>
          <w:lang w:val="en" w:eastAsia="en"/>
        </w:rPr>
        <w:t>('y', 'w', 3)</w:t>
      </w:r>
    </w:p>
    <w:p w14:paraId="6E4A352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FE7110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banana'.count</w:t>
      </w:r>
      <w:proofErr w:type="spellEnd"/>
      <w:r>
        <w:rPr>
          <w:rFonts w:ascii="Fira Code" w:eastAsia="Fira Code" w:hAnsi="Fira Code" w:cs="Fira Code"/>
          <w:sz w:val="21"/>
          <w:szCs w:val="21"/>
          <w:shd w:val="clear" w:color="auto" w:fill="auto"/>
          <w:lang w:val="en" w:eastAsia="en"/>
        </w:rPr>
        <w:t>('a')</w:t>
      </w:r>
    </w:p>
    <w:p w14:paraId="4E8457C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627AC1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llama'.count</w:t>
      </w:r>
      <w:proofErr w:type="spellEnd"/>
      <w:r>
        <w:rPr>
          <w:rFonts w:ascii="Fira Code" w:eastAsia="Fira Code" w:hAnsi="Fira Code" w:cs="Fira Code"/>
          <w:sz w:val="21"/>
          <w:szCs w:val="21"/>
          <w:shd w:val="clear" w:color="auto" w:fill="auto"/>
          <w:lang w:val="en" w:eastAsia="en"/>
        </w:rPr>
        <w:t>('ll', 1)</w:t>
      </w:r>
    </w:p>
    <w:p w14:paraId="7B02609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540B0CA"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w:t>
      </w:r>
      <w:proofErr w:type="spellStart"/>
      <w:r>
        <w:rPr>
          <w:rFonts w:ascii="Fira Code" w:eastAsia="Fira Code" w:hAnsi="Fira Code" w:cs="Fira Code"/>
          <w:sz w:val="21"/>
          <w:szCs w:val="21"/>
          <w:shd w:val="clear" w:color="auto" w:fill="auto"/>
          <w:lang w:val="en" w:eastAsia="en"/>
        </w:rPr>
        <w:t>abracadabra'.count</w:t>
      </w:r>
      <w:proofErr w:type="spellEnd"/>
      <w:r>
        <w:rPr>
          <w:rFonts w:ascii="Fira Code" w:eastAsia="Fira Code" w:hAnsi="Fira Code" w:cs="Fira Code"/>
          <w:sz w:val="21"/>
          <w:szCs w:val="21"/>
          <w:shd w:val="clear" w:color="auto" w:fill="auto"/>
          <w:lang w:val="en" w:eastAsia="en"/>
        </w:rPr>
        <w:t>('a', 3, 8)</w:t>
      </w:r>
    </w:p>
    <w:p w14:paraId="3DCAFBB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F287101"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D840A0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'You read books'</w:t>
      </w:r>
    </w:p>
    <w:p w14:paraId="0D829AF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roofErr w:type="spellStart"/>
      <w:r>
        <w:rPr>
          <w:rFonts w:ascii="Fira Code" w:eastAsia="Fira Code" w:hAnsi="Fira Code" w:cs="Fira Code"/>
          <w:sz w:val="21"/>
          <w:szCs w:val="21"/>
          <w:shd w:val="clear" w:color="auto" w:fill="auto"/>
          <w:lang w:val="en" w:eastAsia="en"/>
        </w:rPr>
        <w:t>aaaa</w:t>
      </w:r>
      <w:proofErr w:type="spellEnd"/>
      <w:r>
        <w:rPr>
          <w:rFonts w:ascii="Fira Code" w:eastAsia="Fira Code" w:hAnsi="Fira Code" w:cs="Fira Code"/>
          <w:sz w:val="21"/>
          <w:szCs w:val="21"/>
          <w:shd w:val="clear" w:color="auto" w:fill="auto"/>
          <w:lang w:val="en" w:eastAsia="en"/>
        </w:rPr>
        <w:t>'</w:t>
      </w:r>
    </w:p>
    <w:p w14:paraId="6680EF4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'www.youtube.com'</w:t>
      </w:r>
    </w:p>
    <w:p w14:paraId="7B68F519"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3</w:t>
      </w:r>
    </w:p>
    <w:p w14:paraId="048FACA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0</w:t>
      </w:r>
    </w:p>
    <w:p w14:paraId="56001814" w14:textId="07490078" w:rsidR="00893CC0" w:rsidRP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3</w:t>
      </w:r>
    </w:p>
    <w:p w14:paraId="4898F667" w14:textId="77777777" w:rsidR="00162097" w:rsidRDefault="00162097" w:rsidP="00162097">
      <w:pPr>
        <w:pStyle w:val="Heading6"/>
        <w:spacing w:before="290" w:after="145" w:line="348" w:lineRule="atLeast"/>
        <w:ind w:left="272" w:right="272"/>
        <w:rPr>
          <w:sz w:val="29"/>
          <w:szCs w:val="29"/>
          <w:lang w:val="en" w:eastAsia="en"/>
        </w:rPr>
      </w:pPr>
      <w:r>
        <w:rPr>
          <w:sz w:val="29"/>
          <w:szCs w:val="29"/>
          <w:lang w:val="en" w:eastAsia="en"/>
        </w:rPr>
        <w:t>String Formatting</w:t>
      </w:r>
    </w:p>
    <w:p w14:paraId="2F31B160"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String formatting is a simple method of combining different values with strings. Remember when we wanted to combine integers and strings, we had to use the </w:t>
      </w:r>
      <w:r w:rsidRPr="00162097">
        <w:rPr>
          <w:rStyle w:val="notprenotclassLcode"/>
          <w:rFonts w:ascii="Fira Code" w:eastAsia="Fira Code" w:hAnsi="Fira Code" w:cs="Fira Code"/>
          <w:color w:val="B02145"/>
          <w:lang w:val="en" w:eastAsia="en"/>
        </w:rPr>
        <w:t>str()</w:t>
      </w:r>
      <w:r>
        <w:rPr>
          <w:sz w:val="28"/>
          <w:szCs w:val="28"/>
          <w:lang w:val="en" w:eastAsia="en"/>
        </w:rPr>
        <w:t xml:space="preserve"> function to convert the integer into a string first, like the following example:</w:t>
      </w:r>
    </w:p>
    <w:p w14:paraId="206E6F31" w14:textId="77777777" w:rsidR="00162097" w:rsidRDefault="00162097" w:rsidP="00162097">
      <w:pPr>
        <w:pStyle w:val="listingblocktitle"/>
        <w:spacing w:after="73" w:line="383" w:lineRule="atLeast"/>
        <w:ind w:left="272" w:right="272"/>
        <w:rPr>
          <w:sz w:val="26"/>
          <w:szCs w:val="26"/>
          <w:lang w:val="en" w:eastAsia="en"/>
        </w:rPr>
      </w:pPr>
      <w:r>
        <w:rPr>
          <w:rStyle w:val="Strong1"/>
          <w:sz w:val="26"/>
          <w:szCs w:val="26"/>
          <w:lang w:val="en" w:eastAsia="en"/>
        </w:rPr>
        <w:t xml:space="preserve">Example 1: With </w:t>
      </w:r>
      <w:r w:rsidRPr="00162097">
        <w:rPr>
          <w:rStyle w:val="notprenotclassLcode"/>
          <w:rFonts w:ascii="Fira Code" w:eastAsia="Fira Code" w:hAnsi="Fira Code" w:cs="Fira Code"/>
          <w:i w:val="0"/>
          <w:iCs w:val="0"/>
          <w:sz w:val="25"/>
          <w:szCs w:val="25"/>
          <w:lang w:val="en" w:eastAsia="en"/>
        </w:rPr>
        <w:t>str</w:t>
      </w:r>
      <w:r>
        <w:rPr>
          <w:rStyle w:val="Strong1"/>
          <w:sz w:val="26"/>
          <w:szCs w:val="26"/>
          <w:lang w:val="en" w:eastAsia="en"/>
        </w:rPr>
        <w:t xml:space="preserve"> Function</w:t>
      </w:r>
    </w:p>
    <w:p w14:paraId="2BACC49A"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age = </w:t>
      </w:r>
      <w:r>
        <w:rPr>
          <w:rStyle w:val="any"/>
          <w:rFonts w:ascii="Fira Code" w:eastAsia="Fira Code" w:hAnsi="Fira Code" w:cs="Fira Code"/>
          <w:color w:val="0000DD"/>
          <w:sz w:val="21"/>
          <w:szCs w:val="21"/>
          <w:lang w:val="en" w:eastAsia="en"/>
        </w:rPr>
        <w:t>15</w:t>
      </w:r>
    </w:p>
    <w:p w14:paraId="54DC86B5"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 am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str</w:t>
      </w:r>
      <w:r>
        <w:rPr>
          <w:rFonts w:ascii="Fira Code" w:eastAsia="Fira Code" w:hAnsi="Fira Code" w:cs="Fira Code"/>
          <w:sz w:val="21"/>
          <w:szCs w:val="21"/>
          <w:lang w:val="en" w:eastAsia="en"/>
        </w:rPr>
        <w:t xml:space="preserve">(age)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 years old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A3AFC65" w14:textId="3B9B6E20"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prints 'I am 15 years old'</w:t>
      </w:r>
    </w:p>
    <w:p w14:paraId="23F18D7A"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However, with string formatting, we can do this in an easier and more elegant way. To do this, we make use of the </w:t>
      </w:r>
      <w:r w:rsidRPr="00162097">
        <w:rPr>
          <w:rStyle w:val="notprenotclassLcode"/>
          <w:rFonts w:ascii="Fira Code" w:eastAsia="Fira Code" w:hAnsi="Fira Code" w:cs="Fira Code"/>
          <w:color w:val="B02145"/>
          <w:lang w:val="en" w:eastAsia="en"/>
        </w:rPr>
        <w:t>format()</w:t>
      </w:r>
      <w:r>
        <w:rPr>
          <w:sz w:val="28"/>
          <w:szCs w:val="28"/>
          <w:lang w:val="en" w:eastAsia="en"/>
        </w:rPr>
        <w:t xml:space="preserve"> method.</w:t>
      </w:r>
    </w:p>
    <w:p w14:paraId="04CD528C" w14:textId="77777777" w:rsidR="00162097" w:rsidRDefault="00162097" w:rsidP="00162097">
      <w:pPr>
        <w:pStyle w:val="p"/>
        <w:spacing w:line="449" w:lineRule="atLeast"/>
        <w:ind w:left="272" w:right="272"/>
        <w:rPr>
          <w:sz w:val="28"/>
          <w:szCs w:val="28"/>
          <w:lang w:val="en" w:eastAsia="en"/>
        </w:rPr>
      </w:pPr>
      <w:r>
        <w:rPr>
          <w:rStyle w:val="pstrong"/>
          <w:b/>
          <w:bCs/>
          <w:sz w:val="28"/>
          <w:szCs w:val="28"/>
          <w:lang w:val="en" w:eastAsia="en"/>
        </w:rPr>
        <w:t>Basic Formatting</w:t>
      </w:r>
    </w:p>
    <w:p w14:paraId="53E47470"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The idea of string formatting is that we provide a placeholder in a string where we want to insert a certain value. </w:t>
      </w:r>
      <w:proofErr w:type="gramStart"/>
      <w:r>
        <w:rPr>
          <w:sz w:val="28"/>
          <w:szCs w:val="28"/>
          <w:lang w:val="en" w:eastAsia="en"/>
        </w:rPr>
        <w:t>Let’s</w:t>
      </w:r>
      <w:proofErr w:type="gramEnd"/>
      <w:r>
        <w:rPr>
          <w:sz w:val="28"/>
          <w:szCs w:val="28"/>
          <w:lang w:val="en" w:eastAsia="en"/>
        </w:rPr>
        <w:t xml:space="preserve"> see how we would achieve the previous example with string formatting:</w:t>
      </w:r>
    </w:p>
    <w:p w14:paraId="7E53D3A3" w14:textId="77777777" w:rsidR="00162097" w:rsidRDefault="00162097" w:rsidP="00162097">
      <w:pPr>
        <w:pStyle w:val="listingblocktitle"/>
        <w:spacing w:after="73" w:line="383" w:lineRule="atLeast"/>
        <w:ind w:left="272" w:right="272"/>
        <w:rPr>
          <w:sz w:val="26"/>
          <w:szCs w:val="26"/>
          <w:lang w:val="en" w:eastAsia="en"/>
        </w:rPr>
      </w:pPr>
      <w:r>
        <w:rPr>
          <w:rStyle w:val="Strong1"/>
          <w:sz w:val="26"/>
          <w:szCs w:val="26"/>
          <w:lang w:val="en" w:eastAsia="en"/>
        </w:rPr>
        <w:t>Example 1: With String Formatting</w:t>
      </w:r>
    </w:p>
    <w:p w14:paraId="4FFB8BDE"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age = </w:t>
      </w:r>
      <w:r>
        <w:rPr>
          <w:rStyle w:val="any"/>
          <w:rFonts w:ascii="Fira Code" w:eastAsia="Fira Code" w:hAnsi="Fira Code" w:cs="Fira Code"/>
          <w:color w:val="0000DD"/>
          <w:sz w:val="21"/>
          <w:szCs w:val="21"/>
          <w:lang w:val="en" w:eastAsia="en"/>
        </w:rPr>
        <w:t>15</w:t>
      </w:r>
    </w:p>
    <w:p w14:paraId="170DD402"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 am {} years </w:t>
      </w:r>
      <w:proofErr w:type="spellStart"/>
      <w:r>
        <w:rPr>
          <w:rStyle w:val="any"/>
          <w:rFonts w:ascii="Fira Code" w:eastAsia="Fira Code" w:hAnsi="Fira Code" w:cs="Fira Code"/>
          <w:color w:val="DD2200"/>
          <w:sz w:val="21"/>
          <w:szCs w:val="21"/>
          <w:lang w:val="en" w:eastAsia="en"/>
        </w:rPr>
        <w:t>old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w:t>
      </w:r>
      <w:proofErr w:type="spellEnd"/>
      <w:r>
        <w:rPr>
          <w:rFonts w:ascii="Fira Code" w:eastAsia="Fira Code" w:hAnsi="Fira Code" w:cs="Fira Code"/>
          <w:sz w:val="21"/>
          <w:szCs w:val="21"/>
          <w:lang w:val="en" w:eastAsia="en"/>
        </w:rPr>
        <w:t>(age))</w:t>
      </w:r>
    </w:p>
    <w:p w14:paraId="775C47AA" w14:textId="66DF13F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prints 'I am 15 years old'</w:t>
      </w:r>
    </w:p>
    <w:p w14:paraId="2A363741" w14:textId="77777777" w:rsidR="00162097" w:rsidRDefault="00162097" w:rsidP="00162097">
      <w:pPr>
        <w:pStyle w:val="p"/>
        <w:spacing w:before="240" w:after="330" w:line="449" w:lineRule="atLeast"/>
        <w:ind w:left="272" w:right="272"/>
        <w:rPr>
          <w:sz w:val="28"/>
          <w:szCs w:val="28"/>
          <w:lang w:val="en" w:eastAsia="en"/>
        </w:rPr>
      </w:pPr>
      <w:r>
        <w:rPr>
          <w:sz w:val="28"/>
          <w:szCs w:val="28"/>
          <w:lang w:val="en" w:eastAsia="en"/>
        </w:rPr>
        <w:t xml:space="preserve">In this example, the curly braces </w:t>
      </w:r>
      <w:r w:rsidRPr="00162097">
        <w:rPr>
          <w:rStyle w:val="notprenotclassLcode"/>
          <w:rFonts w:ascii="Fira Code" w:eastAsia="Fira Code" w:hAnsi="Fira Code" w:cs="Fira Code"/>
          <w:color w:val="B02145"/>
          <w:lang w:val="en" w:eastAsia="en"/>
        </w:rPr>
        <w:t>{}</w:t>
      </w:r>
      <w:r>
        <w:rPr>
          <w:sz w:val="28"/>
          <w:szCs w:val="28"/>
          <w:lang w:val="en" w:eastAsia="en"/>
        </w:rPr>
        <w:t xml:space="preserve"> serve as the placeholder for the variable </w:t>
      </w:r>
      <w:r w:rsidRPr="00162097">
        <w:rPr>
          <w:rStyle w:val="notprenotclassLcode"/>
          <w:rFonts w:ascii="Fira Code" w:eastAsia="Fira Code" w:hAnsi="Fira Code" w:cs="Fira Code"/>
          <w:color w:val="B02145"/>
          <w:lang w:val="en" w:eastAsia="en"/>
        </w:rPr>
        <w:t>age</w:t>
      </w:r>
      <w:r>
        <w:rPr>
          <w:sz w:val="28"/>
          <w:szCs w:val="28"/>
          <w:lang w:val="en" w:eastAsia="en"/>
        </w:rPr>
        <w:t xml:space="preserve">. Ultimately, the value </w:t>
      </w:r>
      <w:r w:rsidRPr="00162097">
        <w:rPr>
          <w:rStyle w:val="notprenotclassLcode"/>
          <w:rFonts w:ascii="Fira Code" w:eastAsia="Fira Code" w:hAnsi="Fira Code" w:cs="Fira Code"/>
          <w:color w:val="B02145"/>
          <w:lang w:val="en" w:eastAsia="en"/>
        </w:rPr>
        <w:t>15</w:t>
      </w:r>
      <w:r>
        <w:rPr>
          <w:sz w:val="28"/>
          <w:szCs w:val="28"/>
          <w:lang w:val="en" w:eastAsia="en"/>
        </w:rPr>
        <w:t xml:space="preserve"> is inserted into where the curly braces </w:t>
      </w:r>
      <w:r w:rsidRPr="00162097">
        <w:rPr>
          <w:rStyle w:val="notprenotclassLcode"/>
          <w:rFonts w:ascii="Fira Code" w:eastAsia="Fira Code" w:hAnsi="Fira Code" w:cs="Fira Code"/>
          <w:color w:val="B02145"/>
          <w:lang w:val="en" w:eastAsia="en"/>
        </w:rPr>
        <w:t>{}</w:t>
      </w:r>
      <w:r>
        <w:rPr>
          <w:sz w:val="28"/>
          <w:szCs w:val="28"/>
          <w:lang w:val="en" w:eastAsia="en"/>
        </w:rPr>
        <w:t xml:space="preserve"> are. </w:t>
      </w:r>
      <w:proofErr w:type="gramStart"/>
      <w:r>
        <w:rPr>
          <w:sz w:val="28"/>
          <w:szCs w:val="28"/>
          <w:lang w:val="en" w:eastAsia="en"/>
        </w:rPr>
        <w:t>Let’s</w:t>
      </w:r>
      <w:proofErr w:type="gramEnd"/>
      <w:r>
        <w:rPr>
          <w:sz w:val="28"/>
          <w:szCs w:val="28"/>
          <w:lang w:val="en" w:eastAsia="en"/>
        </w:rPr>
        <w:t xml:space="preserve"> look at more examples to get a better understanding:</w:t>
      </w:r>
    </w:p>
    <w:p w14:paraId="7CF271C8" w14:textId="73E7A0D5" w:rsidR="00162097" w:rsidRDefault="00162097" w:rsidP="00162097">
      <w:pPr>
        <w:pStyle w:val="listingblocktitle"/>
        <w:spacing w:after="73" w:line="383" w:lineRule="atLeast"/>
        <w:ind w:left="272" w:right="272"/>
        <w:rPr>
          <w:sz w:val="26"/>
          <w:szCs w:val="26"/>
          <w:lang w:val="en" w:eastAsia="en"/>
        </w:rPr>
      </w:pPr>
      <w:r>
        <w:rPr>
          <w:rStyle w:val="Strong1"/>
          <w:sz w:val="26"/>
          <w:szCs w:val="26"/>
          <w:lang w:val="en" w:eastAsia="en"/>
        </w:rPr>
        <w:t>More String Formatting Examples (Python Shell)</w:t>
      </w:r>
    </w:p>
    <w:p w14:paraId="491FC69B"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 + {} = {}'.format('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 'def', '</w:t>
      </w:r>
      <w:proofErr w:type="spellStart"/>
      <w:r>
        <w:rPr>
          <w:rFonts w:ascii="Fira Code" w:eastAsia="Fira Code" w:hAnsi="Fira Code" w:cs="Fira Code"/>
          <w:sz w:val="21"/>
          <w:szCs w:val="21"/>
          <w:lang w:val="en" w:eastAsia="en"/>
        </w:rPr>
        <w:t>abcdef</w:t>
      </w:r>
      <w:proofErr w:type="spellEnd"/>
      <w:r>
        <w:rPr>
          <w:rFonts w:ascii="Fira Code" w:eastAsia="Fira Code" w:hAnsi="Fira Code" w:cs="Fira Code"/>
          <w:sz w:val="21"/>
          <w:szCs w:val="21"/>
          <w:lang w:val="en" w:eastAsia="en"/>
        </w:rPr>
        <w:t>')</w:t>
      </w:r>
    </w:p>
    <w:p w14:paraId="64F8CBDA"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 xml:space="preserve"> + def = </w:t>
      </w:r>
      <w:proofErr w:type="spellStart"/>
      <w:r>
        <w:rPr>
          <w:rFonts w:ascii="Fira Code" w:eastAsia="Fira Code" w:hAnsi="Fira Code" w:cs="Fira Code"/>
          <w:sz w:val="21"/>
          <w:szCs w:val="21"/>
          <w:lang w:val="en" w:eastAsia="en"/>
        </w:rPr>
        <w:t>abcdef</w:t>
      </w:r>
      <w:proofErr w:type="spellEnd"/>
      <w:r>
        <w:rPr>
          <w:rFonts w:ascii="Fira Code" w:eastAsia="Fira Code" w:hAnsi="Fira Code" w:cs="Fira Code"/>
          <w:sz w:val="21"/>
          <w:szCs w:val="21"/>
          <w:lang w:val="en" w:eastAsia="en"/>
        </w:rPr>
        <w:t>'</w:t>
      </w:r>
    </w:p>
    <w:p w14:paraId="6C44D963"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&gt;&gt;&gt; '{} + {} = {}'.format(1, 2, 3)</w:t>
      </w:r>
    </w:p>
    <w:p w14:paraId="663669C2"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+ 2 = 3'</w:t>
      </w:r>
    </w:p>
    <w:p w14:paraId="3F815B23"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 am {}, and my brother is {}'.format(15, 13)</w:t>
      </w:r>
    </w:p>
    <w:p w14:paraId="5C89397E"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 am 15, and my brother is 13'</w:t>
      </w:r>
    </w:p>
    <w:p w14:paraId="66FDACBA"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print('First Name: {}\</w:t>
      </w:r>
      <w:proofErr w:type="spellStart"/>
      <w:r>
        <w:rPr>
          <w:rFonts w:ascii="Fira Code" w:eastAsia="Fira Code" w:hAnsi="Fira Code" w:cs="Fira Code"/>
          <w:sz w:val="21"/>
          <w:szCs w:val="21"/>
          <w:lang w:val="en" w:eastAsia="en"/>
        </w:rPr>
        <w:t>nLast</w:t>
      </w:r>
      <w:proofErr w:type="spellEnd"/>
      <w:r>
        <w:rPr>
          <w:rFonts w:ascii="Fira Code" w:eastAsia="Fira Code" w:hAnsi="Fira Code" w:cs="Fira Code"/>
          <w:sz w:val="21"/>
          <w:szCs w:val="21"/>
          <w:lang w:val="en" w:eastAsia="en"/>
        </w:rPr>
        <w:t xml:space="preserve"> Name: {}'.format('Jane', 'Doe'))</w:t>
      </w:r>
    </w:p>
    <w:p w14:paraId="47D4162C"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First Name: Jane</w:t>
      </w:r>
    </w:p>
    <w:p w14:paraId="2C5F71E9" w14:textId="018AE086"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Last Name: Doe</w:t>
      </w:r>
    </w:p>
    <w:p w14:paraId="64A1C425"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You can also use indices to determine the placement of each parameter.</w:t>
      </w:r>
    </w:p>
    <w:p w14:paraId="2CEEAABD" w14:textId="77777777" w:rsidR="00162097" w:rsidRDefault="00162097" w:rsidP="00162097">
      <w:pPr>
        <w:pStyle w:val="listingblocktitle"/>
        <w:spacing w:after="73" w:line="383" w:lineRule="atLeast"/>
        <w:ind w:left="272" w:right="272"/>
        <w:rPr>
          <w:sz w:val="26"/>
          <w:szCs w:val="26"/>
          <w:lang w:val="en" w:eastAsia="en"/>
        </w:rPr>
      </w:pPr>
      <w:r>
        <w:rPr>
          <w:rStyle w:val="Strong1"/>
          <w:sz w:val="26"/>
          <w:szCs w:val="26"/>
          <w:lang w:val="en" w:eastAsia="en"/>
        </w:rPr>
        <w:t>More String Formatting Examples (Python Shell) (Cont.)</w:t>
      </w:r>
    </w:p>
    <w:p w14:paraId="1F562A56"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{0}'.format(2, 3)</w:t>
      </w:r>
    </w:p>
    <w:p w14:paraId="5095C07A"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3 2</w:t>
      </w:r>
    </w:p>
    <w:p w14:paraId="74CAB6A5"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'{2}, {1}, {0}'.format('Calvin', 'Bob', 'Alice')</w:t>
      </w:r>
    </w:p>
    <w:p w14:paraId="22182AA5"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'Alice, Bob, Calvin'</w:t>
      </w:r>
    </w:p>
    <w:p w14:paraId="0D9D0113"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'{0} {1} {1} {1}'.format('one', 'two')</w:t>
      </w:r>
    </w:p>
    <w:p w14:paraId="73F56443" w14:textId="77A4F020"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'one two </w:t>
      </w:r>
      <w:proofErr w:type="spellStart"/>
      <w:r>
        <w:rPr>
          <w:rFonts w:ascii="Fira Code" w:eastAsia="Fira Code" w:hAnsi="Fira Code" w:cs="Fira Code"/>
          <w:sz w:val="21"/>
          <w:szCs w:val="21"/>
          <w:lang w:val="en" w:eastAsia="en"/>
        </w:rPr>
        <w:t>two</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two</w:t>
      </w:r>
      <w:proofErr w:type="spellEnd"/>
      <w:r>
        <w:rPr>
          <w:rFonts w:ascii="Fira Code" w:eastAsia="Fira Code" w:hAnsi="Fira Code" w:cs="Fira Code"/>
          <w:sz w:val="21"/>
          <w:szCs w:val="21"/>
          <w:lang w:val="en" w:eastAsia="en"/>
        </w:rPr>
        <w:t>'</w:t>
      </w:r>
    </w:p>
    <w:p w14:paraId="28145B66" w14:textId="0DB0F16B"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Remember that indices start from </w:t>
      </w:r>
      <w:r w:rsidRPr="00162097">
        <w:rPr>
          <w:rStyle w:val="notprenotclassLcode"/>
          <w:rFonts w:ascii="Fira Code" w:eastAsia="Fira Code" w:hAnsi="Fira Code" w:cs="Fira Code"/>
          <w:color w:val="B02145"/>
          <w:lang w:val="en" w:eastAsia="en"/>
        </w:rPr>
        <w:t>0</w:t>
      </w:r>
      <w:r>
        <w:rPr>
          <w:sz w:val="28"/>
          <w:szCs w:val="28"/>
          <w:lang w:val="en" w:eastAsia="en"/>
        </w:rPr>
        <w:t>. This method can be useful if you want to repeat a certain value multiple times, like the last example did.</w:t>
      </w:r>
    </w:p>
    <w:p w14:paraId="300311AD" w14:textId="77777777" w:rsidR="00162097" w:rsidRDefault="00162097" w:rsidP="00162097">
      <w:pPr>
        <w:pStyle w:val="p"/>
        <w:spacing w:line="449" w:lineRule="atLeast"/>
        <w:ind w:left="272" w:right="272"/>
        <w:rPr>
          <w:sz w:val="28"/>
          <w:szCs w:val="28"/>
          <w:lang w:val="en" w:eastAsia="en"/>
        </w:rPr>
      </w:pPr>
      <w:r>
        <w:rPr>
          <w:rStyle w:val="pstrong"/>
          <w:b/>
          <w:bCs/>
          <w:sz w:val="28"/>
          <w:szCs w:val="28"/>
          <w:lang w:val="en" w:eastAsia="en"/>
        </w:rPr>
        <w:t>Named Placeholders</w:t>
      </w:r>
    </w:p>
    <w:p w14:paraId="00C9E77A"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This is </w:t>
      </w:r>
      <w:proofErr w:type="gramStart"/>
      <w:r>
        <w:rPr>
          <w:sz w:val="28"/>
          <w:szCs w:val="28"/>
          <w:lang w:val="en" w:eastAsia="en"/>
        </w:rPr>
        <w:t>similar to</w:t>
      </w:r>
      <w:proofErr w:type="gramEnd"/>
      <w:r>
        <w:rPr>
          <w:sz w:val="28"/>
          <w:szCs w:val="28"/>
          <w:lang w:val="en" w:eastAsia="en"/>
        </w:rPr>
        <w:t xml:space="preserve"> using indices except we give each parameter its own unique name.</w:t>
      </w:r>
    </w:p>
    <w:p w14:paraId="5CC1EDB0" w14:textId="77777777" w:rsidR="00162097" w:rsidRDefault="00162097" w:rsidP="00162097">
      <w:pPr>
        <w:pStyle w:val="listingblocktitle"/>
        <w:spacing w:after="73" w:line="383" w:lineRule="atLeast"/>
        <w:ind w:left="272" w:right="272"/>
        <w:rPr>
          <w:sz w:val="26"/>
          <w:szCs w:val="26"/>
          <w:lang w:val="en" w:eastAsia="en"/>
        </w:rPr>
      </w:pPr>
      <w:r>
        <w:rPr>
          <w:rStyle w:val="Strong1"/>
          <w:sz w:val="26"/>
          <w:szCs w:val="26"/>
          <w:lang w:val="en" w:eastAsia="en"/>
        </w:rPr>
        <w:t>Named Placeholder Examples (Python Shell)</w:t>
      </w:r>
    </w:p>
    <w:p w14:paraId="660F2D1C"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'{one} {two}'.format(one='Hello', two='World')</w:t>
      </w:r>
    </w:p>
    <w:p w14:paraId="2B4887B3"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'Hello World'</w:t>
      </w:r>
    </w:p>
    <w:p w14:paraId="798B5858"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 read {title}'.format(title='Harry Potter')</w:t>
      </w:r>
    </w:p>
    <w:p w14:paraId="7E8FC72C"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 read Harry Potter'</w:t>
      </w:r>
    </w:p>
    <w:p w14:paraId="66CD233B"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print('Name: {name}\</w:t>
      </w:r>
      <w:proofErr w:type="spellStart"/>
      <w:r>
        <w:rPr>
          <w:rFonts w:ascii="Fira Code" w:eastAsia="Fira Code" w:hAnsi="Fira Code" w:cs="Fira Code"/>
          <w:sz w:val="21"/>
          <w:szCs w:val="21"/>
          <w:lang w:val="en" w:eastAsia="en"/>
        </w:rPr>
        <w:t>nAge</w:t>
      </w:r>
      <w:proofErr w:type="spellEnd"/>
      <w:r>
        <w:rPr>
          <w:rFonts w:ascii="Fira Code" w:eastAsia="Fira Code" w:hAnsi="Fira Code" w:cs="Fira Code"/>
          <w:sz w:val="21"/>
          <w:szCs w:val="21"/>
          <w:lang w:val="en" w:eastAsia="en"/>
        </w:rPr>
        <w:t>: {age}'.format(name='John Doe', age=15))</w:t>
      </w:r>
    </w:p>
    <w:p w14:paraId="123FA1F4" w14:textId="77777777"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Name: John Doe</w:t>
      </w:r>
    </w:p>
    <w:p w14:paraId="1CD131C1" w14:textId="729326AD" w:rsidR="00162097" w:rsidRDefault="00162097" w:rsidP="0016209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Age: 15</w:t>
      </w:r>
    </w:p>
    <w:p w14:paraId="206E77D5" w14:textId="77777777"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You specify a </w:t>
      </w:r>
      <w:r>
        <w:rPr>
          <w:rStyle w:val="em"/>
          <w:sz w:val="28"/>
          <w:szCs w:val="28"/>
          <w:lang w:val="en" w:eastAsia="en"/>
        </w:rPr>
        <w:t>name</w:t>
      </w:r>
      <w:r>
        <w:rPr>
          <w:sz w:val="28"/>
          <w:szCs w:val="28"/>
          <w:lang w:val="en" w:eastAsia="en"/>
        </w:rPr>
        <w:t xml:space="preserve">, or a </w:t>
      </w:r>
      <w:r>
        <w:rPr>
          <w:rStyle w:val="em"/>
          <w:sz w:val="28"/>
          <w:szCs w:val="28"/>
          <w:lang w:val="en" w:eastAsia="en"/>
        </w:rPr>
        <w:t>specifier</w:t>
      </w:r>
      <w:r>
        <w:rPr>
          <w:sz w:val="28"/>
          <w:szCs w:val="28"/>
          <w:lang w:val="en" w:eastAsia="en"/>
        </w:rPr>
        <w:t xml:space="preserve">, you want to use inside the curly braces </w:t>
      </w:r>
      <w:r w:rsidRPr="00162097">
        <w:rPr>
          <w:rStyle w:val="notprenotclassLcode"/>
          <w:rFonts w:ascii="Fira Code" w:eastAsia="Fira Code" w:hAnsi="Fira Code" w:cs="Fira Code"/>
          <w:color w:val="B02145"/>
          <w:lang w:val="en" w:eastAsia="en"/>
        </w:rPr>
        <w:t>{}</w:t>
      </w:r>
      <w:r>
        <w:rPr>
          <w:sz w:val="28"/>
          <w:szCs w:val="28"/>
          <w:lang w:val="en" w:eastAsia="en"/>
        </w:rPr>
        <w:t xml:space="preserve">. Then, you use a variable with the same name inside the parentheses of the </w:t>
      </w:r>
      <w:r w:rsidRPr="00162097">
        <w:rPr>
          <w:rStyle w:val="notprenotclassLcode"/>
          <w:rFonts w:ascii="Fira Code" w:eastAsia="Fira Code" w:hAnsi="Fira Code" w:cs="Fira Code"/>
          <w:color w:val="B02145"/>
          <w:lang w:val="en" w:eastAsia="en"/>
        </w:rPr>
        <w:t>format()</w:t>
      </w:r>
      <w:r>
        <w:rPr>
          <w:sz w:val="28"/>
          <w:szCs w:val="28"/>
          <w:lang w:val="en" w:eastAsia="en"/>
        </w:rPr>
        <w:t xml:space="preserve"> function to pass along with the parameter value. In the first example, we use two </w:t>
      </w:r>
      <w:r>
        <w:rPr>
          <w:sz w:val="28"/>
          <w:szCs w:val="28"/>
          <w:lang w:val="en" w:eastAsia="en"/>
        </w:rPr>
        <w:lastRenderedPageBreak/>
        <w:t xml:space="preserve">specifiers: </w:t>
      </w:r>
      <w:r w:rsidRPr="00162097">
        <w:rPr>
          <w:rStyle w:val="notprenotclassLcode"/>
          <w:rFonts w:ascii="Fira Code" w:eastAsia="Fira Code" w:hAnsi="Fira Code" w:cs="Fira Code"/>
          <w:color w:val="B02145"/>
          <w:lang w:val="en" w:eastAsia="en"/>
        </w:rPr>
        <w:t>one</w:t>
      </w:r>
      <w:r>
        <w:rPr>
          <w:sz w:val="28"/>
          <w:szCs w:val="28"/>
          <w:lang w:val="en" w:eastAsia="en"/>
        </w:rPr>
        <w:t xml:space="preserve"> and </w:t>
      </w:r>
      <w:r w:rsidRPr="00162097">
        <w:rPr>
          <w:rStyle w:val="notprenotclassLcode"/>
          <w:rFonts w:ascii="Fira Code" w:eastAsia="Fira Code" w:hAnsi="Fira Code" w:cs="Fira Code"/>
          <w:color w:val="B02145"/>
          <w:lang w:val="en" w:eastAsia="en"/>
        </w:rPr>
        <w:t>two</w:t>
      </w:r>
      <w:r>
        <w:rPr>
          <w:sz w:val="28"/>
          <w:szCs w:val="28"/>
          <w:lang w:val="en" w:eastAsia="en"/>
        </w:rPr>
        <w:t xml:space="preserve">. Inside the parentheses, we assign </w:t>
      </w:r>
      <w:r w:rsidRPr="00162097">
        <w:rPr>
          <w:rStyle w:val="notprenotclassLcode"/>
          <w:rFonts w:ascii="Fira Code" w:eastAsia="Fira Code" w:hAnsi="Fira Code" w:cs="Fira Code"/>
          <w:color w:val="B02145"/>
          <w:lang w:val="en" w:eastAsia="en"/>
        </w:rPr>
        <w:t>'Hello'</w:t>
      </w:r>
      <w:r>
        <w:rPr>
          <w:sz w:val="28"/>
          <w:szCs w:val="28"/>
          <w:lang w:val="en" w:eastAsia="en"/>
        </w:rPr>
        <w:t xml:space="preserve"> to the variable </w:t>
      </w:r>
      <w:r w:rsidRPr="00162097">
        <w:rPr>
          <w:rStyle w:val="notprenotclassLcode"/>
          <w:rFonts w:ascii="Fira Code" w:eastAsia="Fira Code" w:hAnsi="Fira Code" w:cs="Fira Code"/>
          <w:color w:val="B02145"/>
          <w:lang w:val="en" w:eastAsia="en"/>
        </w:rPr>
        <w:t>one</w:t>
      </w:r>
      <w:r>
        <w:rPr>
          <w:sz w:val="28"/>
          <w:szCs w:val="28"/>
          <w:lang w:val="en" w:eastAsia="en"/>
        </w:rPr>
        <w:t xml:space="preserve"> and </w:t>
      </w:r>
      <w:r w:rsidRPr="00162097">
        <w:rPr>
          <w:rStyle w:val="notprenotclassLcode"/>
          <w:rFonts w:ascii="Fira Code" w:eastAsia="Fira Code" w:hAnsi="Fira Code" w:cs="Fira Code"/>
          <w:color w:val="B02145"/>
          <w:lang w:val="en" w:eastAsia="en"/>
        </w:rPr>
        <w:t>'World'</w:t>
      </w:r>
      <w:r>
        <w:rPr>
          <w:sz w:val="28"/>
          <w:szCs w:val="28"/>
          <w:lang w:val="en" w:eastAsia="en"/>
        </w:rPr>
        <w:t xml:space="preserve"> to the variable </w:t>
      </w:r>
      <w:r w:rsidRPr="00162097">
        <w:rPr>
          <w:rStyle w:val="notprenotclassLcode"/>
          <w:rFonts w:ascii="Fira Code" w:eastAsia="Fira Code" w:hAnsi="Fira Code" w:cs="Fira Code"/>
          <w:color w:val="B02145"/>
          <w:lang w:val="en" w:eastAsia="en"/>
        </w:rPr>
        <w:t>two</w:t>
      </w:r>
      <w:r>
        <w:rPr>
          <w:sz w:val="28"/>
          <w:szCs w:val="28"/>
          <w:lang w:val="en" w:eastAsia="en"/>
        </w:rPr>
        <w:t xml:space="preserve">. Then, the value of the variable with matching name is inserted into the corresponding named placeholder, resulting in the string </w:t>
      </w:r>
      <w:r w:rsidRPr="00162097">
        <w:rPr>
          <w:rStyle w:val="notprenotclassLcode"/>
          <w:rFonts w:ascii="Fira Code" w:eastAsia="Fira Code" w:hAnsi="Fira Code" w:cs="Fira Code"/>
          <w:color w:val="B02145"/>
          <w:lang w:val="en" w:eastAsia="en"/>
        </w:rPr>
        <w:t>'Hello World'</w:t>
      </w:r>
      <w:r>
        <w:rPr>
          <w:sz w:val="28"/>
          <w:szCs w:val="28"/>
          <w:lang w:val="en" w:eastAsia="en"/>
        </w:rPr>
        <w:t>.</w:t>
      </w:r>
    </w:p>
    <w:p w14:paraId="48F7DB21" w14:textId="388571B6" w:rsidR="00162097" w:rsidRDefault="00162097" w:rsidP="00162097">
      <w:pPr>
        <w:pStyle w:val="p"/>
        <w:spacing w:after="330" w:line="449" w:lineRule="atLeast"/>
        <w:ind w:left="272" w:right="272"/>
        <w:rPr>
          <w:sz w:val="28"/>
          <w:szCs w:val="28"/>
          <w:lang w:val="en" w:eastAsia="en"/>
        </w:rPr>
      </w:pPr>
      <w:r>
        <w:rPr>
          <w:sz w:val="28"/>
          <w:szCs w:val="28"/>
          <w:lang w:val="en" w:eastAsia="en"/>
        </w:rPr>
        <w:t>This method is useful because it is clear what the value stands for. In the second example, by looking at the specifier, we can tell that a title of a book (or a magazine, etc.) is going to be formatted into the string.</w:t>
      </w:r>
    </w:p>
    <w:p w14:paraId="679E5608" w14:textId="1E95ADF9" w:rsidR="00162097" w:rsidRDefault="00162097" w:rsidP="00162097">
      <w:pPr>
        <w:pStyle w:val="p"/>
        <w:spacing w:after="330" w:line="449" w:lineRule="atLeast"/>
        <w:ind w:left="272" w:right="272"/>
        <w:rPr>
          <w:sz w:val="28"/>
          <w:szCs w:val="28"/>
          <w:lang w:val="en" w:eastAsia="en"/>
        </w:rPr>
      </w:pPr>
      <w:r>
        <w:rPr>
          <w:sz w:val="28"/>
          <w:szCs w:val="28"/>
          <w:lang w:val="en" w:eastAsia="en"/>
        </w:rPr>
        <w:t xml:space="preserve">This is probably all you </w:t>
      </w:r>
      <w:proofErr w:type="gramStart"/>
      <w:r>
        <w:rPr>
          <w:sz w:val="28"/>
          <w:szCs w:val="28"/>
          <w:lang w:val="en" w:eastAsia="en"/>
        </w:rPr>
        <w:t>have to</w:t>
      </w:r>
      <w:proofErr w:type="gramEnd"/>
      <w:r>
        <w:rPr>
          <w:sz w:val="28"/>
          <w:szCs w:val="28"/>
          <w:lang w:val="en" w:eastAsia="en"/>
        </w:rPr>
        <w:t xml:space="preserve"> know for now. There are lots of more ways to manipulate strings and numbers, such as padding, truncating, and aligning, which you can learn more about online.</w:t>
      </w:r>
    </w:p>
    <w:p w14:paraId="04E276C3" w14:textId="3BB1F8AB"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w:t>
      </w:r>
      <w:r w:rsidR="00CA0F28">
        <w:rPr>
          <w:rStyle w:val="Strong1"/>
          <w:color w:val="000000"/>
          <w:sz w:val="26"/>
          <w:szCs w:val="26"/>
          <w:shd w:val="clear" w:color="auto" w:fill="FFFF00"/>
          <w:lang w:val="en" w:eastAsia="en"/>
        </w:rPr>
        <w:t>7</w:t>
      </w:r>
      <w:r>
        <w:rPr>
          <w:rStyle w:val="Strong1"/>
          <w:color w:val="000000"/>
          <w:sz w:val="26"/>
          <w:szCs w:val="26"/>
          <w:shd w:val="clear" w:color="auto" w:fill="FFFF00"/>
          <w:lang w:val="en" w:eastAsia="en"/>
        </w:rPr>
        <w:t>: Guess the Output</w:t>
      </w:r>
    </w:p>
    <w:p w14:paraId="7EBD7DA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c1, c2, c3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pi</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golden ratio</w:t>
      </w:r>
      <w:r>
        <w:rPr>
          <w:rStyle w:val="any"/>
          <w:rFonts w:ascii="Fira Code" w:eastAsia="Fira Code" w:hAnsi="Fira Code" w:cs="Fira Code"/>
          <w:color w:val="771100"/>
          <w:sz w:val="21"/>
          <w:szCs w:val="21"/>
          <w:lang w:val="en" w:eastAsia="en"/>
        </w:rPr>
        <w:t>'</w:t>
      </w:r>
    </w:p>
    <w:p w14:paraId="282D49F3"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6600E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v1, v2, v3 = </w:t>
      </w:r>
      <w:r>
        <w:rPr>
          <w:rStyle w:val="any"/>
          <w:rFonts w:ascii="Fira Code" w:eastAsia="Fira Code" w:hAnsi="Fira Code" w:cs="Fira Code"/>
          <w:color w:val="6600EE"/>
          <w:sz w:val="21"/>
          <w:szCs w:val="21"/>
          <w:lang w:val="en" w:eastAsia="en"/>
        </w:rPr>
        <w:t>3.14</w:t>
      </w:r>
      <w:r>
        <w:rPr>
          <w:rFonts w:ascii="Fira Code" w:eastAsia="Fira Code" w:hAnsi="Fira Code" w:cs="Fira Code"/>
          <w:sz w:val="21"/>
          <w:szCs w:val="21"/>
          <w:lang w:val="en" w:eastAsia="en"/>
        </w:rPr>
        <w:t xml:space="preserve">, </w:t>
      </w:r>
      <w:r>
        <w:rPr>
          <w:rStyle w:val="any"/>
          <w:rFonts w:ascii="Fira Code" w:eastAsia="Fira Code" w:hAnsi="Fira Code" w:cs="Fira Code"/>
          <w:color w:val="6600EE"/>
          <w:sz w:val="21"/>
          <w:szCs w:val="21"/>
          <w:lang w:val="en" w:eastAsia="en"/>
        </w:rPr>
        <w:t>2.718</w:t>
      </w:r>
      <w:r>
        <w:rPr>
          <w:rFonts w:ascii="Fira Code" w:eastAsia="Fira Code" w:hAnsi="Fira Code" w:cs="Fira Code"/>
          <w:sz w:val="21"/>
          <w:szCs w:val="21"/>
          <w:lang w:val="en" w:eastAsia="en"/>
        </w:rPr>
        <w:t xml:space="preserve">, </w:t>
      </w:r>
      <w:r>
        <w:rPr>
          <w:rStyle w:val="any"/>
          <w:rFonts w:ascii="Fira Code" w:eastAsia="Fira Code" w:hAnsi="Fira Code" w:cs="Fira Code"/>
          <w:color w:val="6600EE"/>
          <w:sz w:val="21"/>
          <w:szCs w:val="21"/>
          <w:lang w:val="en" w:eastAsia="en"/>
        </w:rPr>
        <w:t>1.618</w:t>
      </w:r>
    </w:p>
    <w:p w14:paraId="1D8ADFA2"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{const} is approximately {</w:t>
      </w:r>
      <w:proofErr w:type="spellStart"/>
      <w:r>
        <w:rPr>
          <w:rStyle w:val="any"/>
          <w:rFonts w:ascii="Fira Code" w:eastAsia="Fira Code" w:hAnsi="Fira Code" w:cs="Fira Code"/>
          <w:color w:val="DD2200"/>
          <w:sz w:val="21"/>
          <w:szCs w:val="21"/>
          <w:lang w:val="en" w:eastAsia="en"/>
        </w:rPr>
        <w:t>val</w:t>
      </w:r>
      <w:proofErr w:type="spellEnd"/>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p>
    <w:p w14:paraId="0E5EEFA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4E1CA8F1"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 xml:space="preserve">(const=c1, </w:t>
      </w:r>
      <w:proofErr w:type="spellStart"/>
      <w:r>
        <w:rPr>
          <w:rFonts w:ascii="Fira Code" w:eastAsia="Fira Code" w:hAnsi="Fira Code" w:cs="Fira Code"/>
          <w:sz w:val="21"/>
          <w:szCs w:val="21"/>
          <w:lang w:val="en" w:eastAsia="en"/>
        </w:rPr>
        <w:t>val</w:t>
      </w:r>
      <w:proofErr w:type="spellEnd"/>
      <w:r>
        <w:rPr>
          <w:rFonts w:ascii="Fira Code" w:eastAsia="Fira Code" w:hAnsi="Fira Code" w:cs="Fira Code"/>
          <w:sz w:val="21"/>
          <w:szCs w:val="21"/>
          <w:lang w:val="en" w:eastAsia="en"/>
        </w:rPr>
        <w:t>=v1))</w:t>
      </w:r>
    </w:p>
    <w:p w14:paraId="2D20DBD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 xml:space="preserve">(const=c2, </w:t>
      </w:r>
      <w:proofErr w:type="spellStart"/>
      <w:r>
        <w:rPr>
          <w:rFonts w:ascii="Fira Code" w:eastAsia="Fira Code" w:hAnsi="Fira Code" w:cs="Fira Code"/>
          <w:sz w:val="21"/>
          <w:szCs w:val="21"/>
          <w:lang w:val="en" w:eastAsia="en"/>
        </w:rPr>
        <w:t>val</w:t>
      </w:r>
      <w:proofErr w:type="spellEnd"/>
      <w:r>
        <w:rPr>
          <w:rFonts w:ascii="Fira Code" w:eastAsia="Fira Code" w:hAnsi="Fira Code" w:cs="Fira Code"/>
          <w:sz w:val="21"/>
          <w:szCs w:val="21"/>
          <w:lang w:val="en" w:eastAsia="en"/>
        </w:rPr>
        <w:t>=v2))</w:t>
      </w:r>
    </w:p>
    <w:p w14:paraId="073118C2" w14:textId="1805AF40"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 xml:space="preserve">(const=c3, </w:t>
      </w:r>
      <w:proofErr w:type="spellStart"/>
      <w:r>
        <w:rPr>
          <w:rFonts w:ascii="Fira Code" w:eastAsia="Fira Code" w:hAnsi="Fira Code" w:cs="Fira Code"/>
          <w:sz w:val="21"/>
          <w:szCs w:val="21"/>
          <w:lang w:val="en" w:eastAsia="en"/>
        </w:rPr>
        <w:t>val</w:t>
      </w:r>
      <w:proofErr w:type="spellEnd"/>
      <w:r>
        <w:rPr>
          <w:rFonts w:ascii="Fira Code" w:eastAsia="Fira Code" w:hAnsi="Fira Code" w:cs="Fira Code"/>
          <w:sz w:val="21"/>
          <w:szCs w:val="21"/>
          <w:lang w:val="en" w:eastAsia="en"/>
        </w:rPr>
        <w:t>=v3))</w:t>
      </w:r>
    </w:p>
    <w:p w14:paraId="018F8380"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9B481B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pi is approximately 3.14</w:t>
      </w:r>
    </w:p>
    <w:p w14:paraId="1CE2315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e is approximately 2.718</w:t>
      </w:r>
    </w:p>
    <w:p w14:paraId="2C8C8BFC"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golden ratio is approximately 1.618</w:t>
      </w:r>
    </w:p>
    <w:p w14:paraId="26E31C2A" w14:textId="1FC721DF"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w:t>
      </w:r>
      <w:r w:rsidR="00CA0F28">
        <w:rPr>
          <w:rStyle w:val="Strong1"/>
          <w:color w:val="000000"/>
          <w:sz w:val="26"/>
          <w:szCs w:val="26"/>
          <w:shd w:val="clear" w:color="auto" w:fill="FFFF00"/>
          <w:lang w:val="en" w:eastAsia="en"/>
        </w:rPr>
        <w:t>8</w:t>
      </w:r>
      <w:r>
        <w:rPr>
          <w:rStyle w:val="Strong1"/>
          <w:color w:val="000000"/>
          <w:sz w:val="26"/>
          <w:szCs w:val="26"/>
          <w:shd w:val="clear" w:color="auto" w:fill="FFFF00"/>
          <w:lang w:val="en" w:eastAsia="en"/>
        </w:rPr>
        <w:t>: Write your own program</w:t>
      </w:r>
    </w:p>
    <w:p w14:paraId="15748B6A"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Q1. Ask the user to input 10 integers, separated by a whitespace. Find the </w:t>
      </w:r>
    </w:p>
    <w:p w14:paraId="10AFBC8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maximum, minimum, and average, and print them in the following form using  </w:t>
      </w:r>
    </w:p>
    <w:p w14:paraId="71BC3406" w14:textId="5A6CB24F"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the format() method:</w:t>
      </w:r>
    </w:p>
    <w:p w14:paraId="17016D7F" w14:textId="69CE0045"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5C24AFEE" w14:textId="071197B9"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max: </w:t>
      </w:r>
      <w:r w:rsidRPr="00893CC0">
        <w:rPr>
          <w:rFonts w:ascii="Fira Code" w:eastAsia="Fira Code" w:hAnsi="Fira Code" w:cs="Fira Code"/>
          <w:color w:val="0000DD"/>
          <w:sz w:val="21"/>
          <w:szCs w:val="21"/>
          <w:shd w:val="clear" w:color="auto" w:fill="auto"/>
          <w:lang w:val="en" w:eastAsia="en"/>
        </w:rPr>
        <w:t>M</w:t>
      </w:r>
      <w:r>
        <w:rPr>
          <w:rFonts w:ascii="Fira Code" w:eastAsia="Fira Code" w:hAnsi="Fira Code" w:cs="Fira Code"/>
          <w:sz w:val="21"/>
          <w:szCs w:val="21"/>
          <w:shd w:val="clear" w:color="auto" w:fill="auto"/>
          <w:lang w:val="en" w:eastAsia="en"/>
        </w:rPr>
        <w:t xml:space="preserve"> min: </w:t>
      </w:r>
      <w:r w:rsidRPr="00893CC0">
        <w:rPr>
          <w:rFonts w:ascii="Fira Code" w:eastAsia="Fira Code" w:hAnsi="Fira Code" w:cs="Fira Code"/>
          <w:color w:val="0000DD"/>
          <w:sz w:val="21"/>
          <w:szCs w:val="21"/>
          <w:shd w:val="clear" w:color="auto" w:fill="auto"/>
          <w:lang w:val="en" w:eastAsia="en"/>
        </w:rPr>
        <w:t>m</w:t>
      </w:r>
      <w:r>
        <w:rPr>
          <w:rFonts w:ascii="Fira Code" w:eastAsia="Fira Code" w:hAnsi="Fira Code" w:cs="Fira Code"/>
          <w:sz w:val="21"/>
          <w:szCs w:val="21"/>
          <w:shd w:val="clear" w:color="auto" w:fill="auto"/>
          <w:lang w:val="en" w:eastAsia="en"/>
        </w:rPr>
        <w:t xml:space="preserve"> mean: </w:t>
      </w:r>
      <w:r w:rsidRPr="00893CC0">
        <w:rPr>
          <w:rFonts w:ascii="Fira Code" w:eastAsia="Fira Code" w:hAnsi="Fira Code" w:cs="Fira Code"/>
          <w:color w:val="0000DD"/>
          <w:sz w:val="21"/>
          <w:szCs w:val="21"/>
          <w:shd w:val="clear" w:color="auto" w:fill="auto"/>
          <w:lang w:val="en" w:eastAsia="en"/>
        </w:rPr>
        <w:t>a</w:t>
      </w:r>
    </w:p>
    <w:p w14:paraId="067E3114" w14:textId="4E124010"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where M, m, a are numbers</w:t>
      </w:r>
    </w:p>
    <w:p w14:paraId="322D8A28"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819FBB9" w14:textId="2A67450B"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Use the following line of code to convert user input into a list of integers:</w:t>
      </w:r>
    </w:p>
    <w:p w14:paraId="37DA9DDB"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        </w:t>
      </w:r>
      <w:proofErr w:type="spellStart"/>
      <w:r>
        <w:rPr>
          <w:rFonts w:ascii="Fira Code" w:eastAsia="Fira Code" w:hAnsi="Fira Code" w:cs="Fira Code"/>
          <w:sz w:val="21"/>
          <w:szCs w:val="21"/>
          <w:shd w:val="clear" w:color="auto" w:fill="auto"/>
          <w:lang w:val="en" w:eastAsia="en"/>
        </w:rPr>
        <w:t>lst</w:t>
      </w:r>
      <w:proofErr w:type="spellEnd"/>
      <w:r>
        <w:rPr>
          <w:rFonts w:ascii="Fira Code" w:eastAsia="Fira Code" w:hAnsi="Fira Code" w:cs="Fira Code"/>
          <w:sz w:val="21"/>
          <w:szCs w:val="21"/>
          <w:shd w:val="clear" w:color="auto" w:fill="auto"/>
          <w:lang w:val="en" w:eastAsia="en"/>
        </w:rPr>
        <w:t xml:space="preserve"> = list(map(int, input().split()))</w:t>
      </w:r>
    </w:p>
    <w:p w14:paraId="58E6B67F"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i.e. If input is </w:t>
      </w:r>
      <w:r w:rsidRPr="00893CC0">
        <w:rPr>
          <w:rFonts w:ascii="Fira Code" w:eastAsia="Fira Code" w:hAnsi="Fira Code" w:cs="Fira Code"/>
          <w:color w:val="336699"/>
          <w:sz w:val="21"/>
          <w:szCs w:val="21"/>
          <w:shd w:val="clear" w:color="auto" w:fill="auto"/>
          <w:lang w:val="en" w:eastAsia="en"/>
        </w:rPr>
        <w:t>1 2 3 4</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lst</w:t>
      </w:r>
      <w:proofErr w:type="spellEnd"/>
      <w:r>
        <w:rPr>
          <w:rFonts w:ascii="Fira Code" w:eastAsia="Fira Code" w:hAnsi="Fira Code" w:cs="Fira Code"/>
          <w:sz w:val="21"/>
          <w:szCs w:val="21"/>
          <w:shd w:val="clear" w:color="auto" w:fill="auto"/>
          <w:lang w:val="en" w:eastAsia="en"/>
        </w:rPr>
        <w:t xml:space="preserve"> will hold [</w:t>
      </w:r>
      <w:r w:rsidRPr="00893CC0">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w:t>
      </w:r>
      <w:r w:rsidRPr="00893CC0">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w:t>
      </w:r>
      <w:r w:rsidRPr="00893CC0">
        <w:rPr>
          <w:rFonts w:ascii="Fira Code" w:eastAsia="Fira Code" w:hAnsi="Fira Code" w:cs="Fira Code"/>
          <w:color w:val="0000DD"/>
          <w:sz w:val="21"/>
          <w:szCs w:val="21"/>
          <w:shd w:val="clear" w:color="auto" w:fill="auto"/>
          <w:lang w:val="en" w:eastAsia="en"/>
        </w:rPr>
        <w:t>3</w:t>
      </w:r>
      <w:r>
        <w:rPr>
          <w:rFonts w:ascii="Fira Code" w:eastAsia="Fira Code" w:hAnsi="Fira Code" w:cs="Fira Code"/>
          <w:sz w:val="21"/>
          <w:szCs w:val="21"/>
          <w:shd w:val="clear" w:color="auto" w:fill="auto"/>
          <w:lang w:val="en" w:eastAsia="en"/>
        </w:rPr>
        <w:t xml:space="preserve">, </w:t>
      </w:r>
      <w:r w:rsidRPr="00893CC0">
        <w:rPr>
          <w:rFonts w:ascii="Fira Code" w:eastAsia="Fira Code" w:hAnsi="Fira Code" w:cs="Fira Code"/>
          <w:color w:val="0000DD"/>
          <w:sz w:val="21"/>
          <w:szCs w:val="21"/>
          <w:shd w:val="clear" w:color="auto" w:fill="auto"/>
          <w:lang w:val="en" w:eastAsia="en"/>
        </w:rPr>
        <w:t>4</w:t>
      </w:r>
      <w:r>
        <w:rPr>
          <w:rFonts w:ascii="Fira Code" w:eastAsia="Fira Code" w:hAnsi="Fira Code" w:cs="Fira Code"/>
          <w:sz w:val="21"/>
          <w:szCs w:val="21"/>
          <w:shd w:val="clear" w:color="auto" w:fill="auto"/>
          <w:lang w:val="en" w:eastAsia="en"/>
        </w:rPr>
        <w:t>]</w:t>
      </w:r>
    </w:p>
    <w:p w14:paraId="25F3FB1B" w14:textId="77777777" w:rsidR="00893CC0" w:rsidRDefault="00893CC0" w:rsidP="00893CC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74139D4"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893CC0">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map</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 xml:space="preserve">, </w:t>
      </w:r>
      <w:r w:rsidRPr="00893CC0">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p>
    <w:p w14:paraId="2937797E"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M, m, a = </w:t>
      </w:r>
      <w:r>
        <w:rPr>
          <w:rStyle w:val="any"/>
          <w:rFonts w:ascii="Fira Code" w:eastAsia="Fira Code" w:hAnsi="Fira Code" w:cs="Fira Code"/>
          <w:b/>
          <w:bCs/>
          <w:color w:val="336699"/>
          <w:sz w:val="21"/>
          <w:szCs w:val="21"/>
          <w:lang w:val="en" w:eastAsia="en"/>
        </w:rPr>
        <w:t>max</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min</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sum</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or / </w:t>
      </w:r>
      <w:proofErr w:type="spellStart"/>
      <w:r>
        <w:rPr>
          <w:rStyle w:val="any"/>
          <w:rFonts w:ascii="Fira Code" w:eastAsia="Fira Code" w:hAnsi="Fira Code" w:cs="Fira Code"/>
          <w:color w:val="777777"/>
          <w:sz w:val="21"/>
          <w:szCs w:val="21"/>
          <w:lang w:val="en" w:eastAsia="en"/>
        </w:rPr>
        <w:t>len</w:t>
      </w:r>
      <w:proofErr w:type="spellEnd"/>
      <w:r>
        <w:rPr>
          <w:rStyle w:val="any"/>
          <w:rFonts w:ascii="Fira Code" w:eastAsia="Fira Code" w:hAnsi="Fira Code" w:cs="Fira Code"/>
          <w:color w:val="777777"/>
          <w:sz w:val="21"/>
          <w:szCs w:val="21"/>
          <w:lang w:val="en" w:eastAsia="en"/>
        </w:rPr>
        <w:t>(</w:t>
      </w:r>
      <w:proofErr w:type="spellStart"/>
      <w:r>
        <w:rPr>
          <w:rStyle w:val="any"/>
          <w:rFonts w:ascii="Fira Code" w:eastAsia="Fira Code" w:hAnsi="Fira Code" w:cs="Fira Code"/>
          <w:color w:val="777777"/>
          <w:sz w:val="21"/>
          <w:szCs w:val="21"/>
          <w:lang w:val="en" w:eastAsia="en"/>
        </w:rPr>
        <w:t>lst</w:t>
      </w:r>
      <w:proofErr w:type="spellEnd"/>
      <w:r>
        <w:rPr>
          <w:rStyle w:val="any"/>
          <w:rFonts w:ascii="Fira Code" w:eastAsia="Fira Code" w:hAnsi="Fira Code" w:cs="Fira Code"/>
          <w:color w:val="777777"/>
          <w:sz w:val="21"/>
          <w:szCs w:val="21"/>
          <w:lang w:val="en" w:eastAsia="en"/>
        </w:rPr>
        <w:t>)</w:t>
      </w:r>
    </w:p>
    <w:p w14:paraId="6EB7E5DD"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max: {} min: {} mean: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.format(M, m, a))</w:t>
      </w:r>
    </w:p>
    <w:p w14:paraId="452540AA" w14:textId="77777777" w:rsidR="00893CC0"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or print('max: {0} min: {1} mean: {2}'.format(M, m, a))</w:t>
      </w:r>
    </w:p>
    <w:p w14:paraId="3F2DA2EA" w14:textId="77777777" w:rsidR="00CA0F28" w:rsidRDefault="00893CC0"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or print('max: {max} min: {min} mean: {avg}'.format(max=M, min=m, </w:t>
      </w:r>
      <w:r w:rsidR="00CA0F28">
        <w:rPr>
          <w:rStyle w:val="any"/>
          <w:rFonts w:ascii="Fira Code" w:eastAsia="Fira Code" w:hAnsi="Fira Code" w:cs="Fira Code"/>
          <w:color w:val="777777"/>
          <w:sz w:val="21"/>
          <w:szCs w:val="21"/>
          <w:lang w:val="en" w:eastAsia="en"/>
        </w:rPr>
        <w:t xml:space="preserve">   </w:t>
      </w:r>
    </w:p>
    <w:p w14:paraId="44308A88" w14:textId="7C60A143" w:rsidR="00893CC0" w:rsidRDefault="00CA0F28" w:rsidP="00893CC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 xml:space="preserve">     </w:t>
      </w:r>
      <w:r w:rsidR="00893CC0">
        <w:rPr>
          <w:rStyle w:val="any"/>
          <w:rFonts w:ascii="Fira Code" w:eastAsia="Fira Code" w:hAnsi="Fira Code" w:cs="Fira Code"/>
          <w:color w:val="777777"/>
          <w:sz w:val="21"/>
          <w:szCs w:val="21"/>
          <w:lang w:val="en" w:eastAsia="en"/>
        </w:rPr>
        <w:t>avg=a))</w:t>
      </w:r>
    </w:p>
    <w:p w14:paraId="6F3FFD39" w14:textId="77777777" w:rsidR="00893CC0" w:rsidRDefault="00893CC0" w:rsidP="00162097">
      <w:pPr>
        <w:pStyle w:val="p"/>
        <w:spacing w:after="330" w:line="449" w:lineRule="atLeast"/>
        <w:ind w:left="272" w:right="272"/>
        <w:rPr>
          <w:sz w:val="28"/>
          <w:szCs w:val="28"/>
          <w:lang w:val="en" w:eastAsia="en"/>
        </w:rPr>
      </w:pPr>
    </w:p>
    <w:p w14:paraId="028BB2F1" w14:textId="2F160834" w:rsidR="00381B75" w:rsidRDefault="00381B75" w:rsidP="00381B75">
      <w:pPr>
        <w:pStyle w:val="Heading3"/>
        <w:keepNext w:val="0"/>
        <w:spacing w:before="290" w:after="145" w:line="479" w:lineRule="atLeast"/>
        <w:ind w:left="272" w:right="272"/>
        <w:rPr>
          <w:sz w:val="40"/>
          <w:szCs w:val="40"/>
          <w:lang w:val="en" w:eastAsia="en"/>
        </w:rPr>
      </w:pPr>
      <w:r>
        <w:rPr>
          <w:sz w:val="40"/>
          <w:szCs w:val="40"/>
          <w:lang w:val="en" w:eastAsia="en"/>
        </w:rPr>
        <w:br w:type="page"/>
      </w:r>
      <w:r>
        <w:rPr>
          <w:sz w:val="40"/>
          <w:szCs w:val="40"/>
          <w:lang w:val="en" w:eastAsia="en"/>
        </w:rPr>
        <w:lastRenderedPageBreak/>
        <w:t>3.3. Tuples</w:t>
      </w:r>
    </w:p>
    <w:p w14:paraId="445C7F5F"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Tuples are additional data structures in Python. While they might not be used as prominently as lists or other data types, they have their uses. Tuples are very similar to </w:t>
      </w:r>
      <w:proofErr w:type="gramStart"/>
      <w:r>
        <w:rPr>
          <w:sz w:val="28"/>
          <w:szCs w:val="28"/>
          <w:lang w:val="en" w:eastAsia="en"/>
        </w:rPr>
        <w:t>lists,</w:t>
      </w:r>
      <w:proofErr w:type="gramEnd"/>
      <w:r>
        <w:rPr>
          <w:sz w:val="28"/>
          <w:szCs w:val="28"/>
          <w:lang w:val="en" w:eastAsia="en"/>
        </w:rPr>
        <w:t xml:space="preserve"> except they are immutable. First, </w:t>
      </w:r>
      <w:proofErr w:type="gramStart"/>
      <w:r>
        <w:rPr>
          <w:sz w:val="28"/>
          <w:szCs w:val="28"/>
          <w:lang w:val="en" w:eastAsia="en"/>
        </w:rPr>
        <w:t>let’s</w:t>
      </w:r>
      <w:proofErr w:type="gramEnd"/>
      <w:r>
        <w:rPr>
          <w:sz w:val="28"/>
          <w:szCs w:val="28"/>
          <w:lang w:val="en" w:eastAsia="en"/>
        </w:rPr>
        <w:t xml:space="preserve"> look at how we can define a tuple.</w:t>
      </w:r>
    </w:p>
    <w:p w14:paraId="2B8F45B8" w14:textId="58CBED75" w:rsidR="00381B75" w:rsidRDefault="00381B75" w:rsidP="00381B75">
      <w:pPr>
        <w:pStyle w:val="Heading4"/>
        <w:keepNext w:val="0"/>
        <w:spacing w:before="290" w:after="145" w:line="392" w:lineRule="atLeast"/>
        <w:ind w:left="272" w:right="272"/>
        <w:rPr>
          <w:sz w:val="33"/>
          <w:szCs w:val="33"/>
          <w:lang w:val="en" w:eastAsia="en"/>
        </w:rPr>
      </w:pPr>
      <w:r>
        <w:rPr>
          <w:sz w:val="33"/>
          <w:szCs w:val="33"/>
          <w:lang w:val="en" w:eastAsia="en"/>
        </w:rPr>
        <w:t>3.3.1. Creating Tuples</w:t>
      </w:r>
    </w:p>
    <w:p w14:paraId="2261774D" w14:textId="102A77A1" w:rsidR="00700DBD" w:rsidRPr="00700DBD" w:rsidRDefault="00700DBD" w:rsidP="00700DBD">
      <w:pPr>
        <w:spacing w:before="240" w:after="240"/>
        <w:ind w:left="270" w:right="270"/>
        <w:rPr>
          <w:lang w:val="en" w:eastAsia="en"/>
        </w:rPr>
      </w:pPr>
      <w:r>
        <w:rPr>
          <w:sz w:val="28"/>
          <w:szCs w:val="28"/>
          <w:lang w:val="en" w:eastAsia="en"/>
        </w:rPr>
        <w:t>To define a tuple, we use parentheses (</w:t>
      </w:r>
      <w:r w:rsidRPr="00381B75">
        <w:rPr>
          <w:rStyle w:val="notprenotclassLcode"/>
          <w:rFonts w:ascii="Fira Code" w:eastAsia="Fira Code" w:hAnsi="Fira Code" w:cs="Fira Code"/>
          <w:color w:val="B02145"/>
          <w:lang w:val="en" w:eastAsia="en"/>
        </w:rPr>
        <w:t>()</w:t>
      </w:r>
      <w:r>
        <w:rPr>
          <w:sz w:val="28"/>
          <w:szCs w:val="28"/>
          <w:lang w:val="en" w:eastAsia="en"/>
        </w:rPr>
        <w:t>) instead of square brackets (</w:t>
      </w:r>
      <w:r w:rsidRPr="00381B75">
        <w:rPr>
          <w:rStyle w:val="notprenotclassLcode"/>
          <w:rFonts w:ascii="Fira Code" w:eastAsia="Fira Code" w:hAnsi="Fira Code" w:cs="Fira Code"/>
          <w:color w:val="B02145"/>
          <w:lang w:val="en" w:eastAsia="en"/>
        </w:rPr>
        <w:t>[]</w:t>
      </w:r>
      <w:r>
        <w:rPr>
          <w:sz w:val="28"/>
          <w:szCs w:val="28"/>
          <w:lang w:val="en" w:eastAsia="en"/>
        </w:rPr>
        <w:t>) like we do for lists. Also, just like lists, a tuple can contain values of different types.</w:t>
      </w:r>
    </w:p>
    <w:p w14:paraId="32726508" w14:textId="77777777"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Tuple Assignment</w:t>
      </w:r>
    </w:p>
    <w:p w14:paraId="4AF71155"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 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4F0C5A3"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print(a)</w:t>
      </w:r>
    </w:p>
    <w:p w14:paraId="608FF92D"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p>
    <w:p w14:paraId="40FC6329"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To create an empty tuple, use the tuple() function</w:t>
      </w:r>
    </w:p>
    <w:p w14:paraId="242D9E69" w14:textId="71CB8A55"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_tuple</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tuple</w:t>
      </w:r>
      <w:r>
        <w:rPr>
          <w:rFonts w:ascii="Fira Code" w:eastAsia="Fira Code" w:hAnsi="Fira Code" w:cs="Fira Code"/>
          <w:sz w:val="21"/>
          <w:szCs w:val="21"/>
          <w:lang w:val="en" w:eastAsia="en"/>
        </w:rPr>
        <w:t>()</w:t>
      </w:r>
      <w:r w:rsidR="00485B7B">
        <w:rPr>
          <w:rFonts w:ascii="Fira Code" w:eastAsia="Fira Code" w:hAnsi="Fira Code" w:cs="Fira Code"/>
          <w:sz w:val="21"/>
          <w:szCs w:val="21"/>
          <w:lang w:val="en" w:eastAsia="en"/>
        </w:rPr>
        <w:t xml:space="preserve">  </w:t>
      </w:r>
      <w:r w:rsidR="00485B7B">
        <w:rPr>
          <w:rStyle w:val="any"/>
          <w:rFonts w:ascii="Fira Code" w:eastAsia="Fira Code" w:hAnsi="Fira Code" w:cs="Fira Code"/>
          <w:color w:val="777777"/>
          <w:sz w:val="21"/>
          <w:szCs w:val="21"/>
          <w:lang w:val="en" w:eastAsia="en"/>
        </w:rPr>
        <w:t xml:space="preserve"># </w:t>
      </w:r>
      <w:proofErr w:type="spellStart"/>
      <w:r w:rsidR="00485B7B">
        <w:rPr>
          <w:rStyle w:val="any"/>
          <w:rFonts w:ascii="Fira Code" w:eastAsia="Fira Code" w:hAnsi="Fira Code" w:cs="Fira Code"/>
          <w:color w:val="777777"/>
          <w:sz w:val="21"/>
          <w:szCs w:val="21"/>
          <w:lang w:val="en" w:eastAsia="en"/>
        </w:rPr>
        <w:t>empty_tuple</w:t>
      </w:r>
      <w:proofErr w:type="spellEnd"/>
      <w:r w:rsidR="00485B7B">
        <w:rPr>
          <w:rStyle w:val="any"/>
          <w:rFonts w:ascii="Fira Code" w:eastAsia="Fira Code" w:hAnsi="Fira Code" w:cs="Fira Code"/>
          <w:color w:val="777777"/>
          <w:sz w:val="21"/>
          <w:szCs w:val="21"/>
          <w:lang w:val="en" w:eastAsia="en"/>
        </w:rPr>
        <w:t xml:space="preserve"> = ()</w:t>
      </w:r>
    </w:p>
    <w:p w14:paraId="1209354A"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empty_tuple</w:t>
      </w:r>
      <w:proofErr w:type="spellEnd"/>
      <w:r>
        <w:rPr>
          <w:rFonts w:ascii="Fira Code" w:eastAsia="Fira Code" w:hAnsi="Fira Code" w:cs="Fira Code"/>
          <w:sz w:val="21"/>
          <w:szCs w:val="21"/>
          <w:lang w:val="en" w:eastAsia="en"/>
        </w:rPr>
        <w:t>)</w:t>
      </w:r>
    </w:p>
    <w:p w14:paraId="4C6A70E1"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2D5E7CA3"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To create a tuple with one element, leave a comma</w:t>
      </w:r>
    </w:p>
    <w:p w14:paraId="6A66ACA2"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b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131A1F4" w14:textId="6582EA62"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print(b)</w:t>
      </w:r>
    </w:p>
    <w:p w14:paraId="381ECD8E" w14:textId="77777777"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Output</w:t>
      </w:r>
    </w:p>
    <w:p w14:paraId="2FB68BE8"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'Hello World')</w:t>
      </w:r>
    </w:p>
    <w:p w14:paraId="2A616C37" w14:textId="77777777"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w:t>
      </w:r>
    </w:p>
    <w:p w14:paraId="2CDC72D9" w14:textId="7607F57B" w:rsidR="00381B75" w:rsidRDefault="00381B75" w:rsidP="00381B7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202EB172" w14:textId="33759E2E"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As shown in lines 4-6, to create an empty tuple, you can use the </w:t>
      </w:r>
      <w:r w:rsidRPr="00381B75">
        <w:rPr>
          <w:rStyle w:val="notprenotclassLcode"/>
          <w:rFonts w:ascii="Fira Code" w:eastAsia="Fira Code" w:hAnsi="Fira Code" w:cs="Fira Code"/>
          <w:color w:val="B02145"/>
          <w:lang w:val="en" w:eastAsia="en"/>
        </w:rPr>
        <w:t>tuple()</w:t>
      </w:r>
      <w:r>
        <w:rPr>
          <w:sz w:val="28"/>
          <w:szCs w:val="28"/>
          <w:lang w:val="en" w:eastAsia="en"/>
        </w:rPr>
        <w:t xml:space="preserve"> function with no parameters</w:t>
      </w:r>
      <w:r w:rsidR="00485B7B" w:rsidRPr="00485B7B">
        <w:rPr>
          <w:sz w:val="28"/>
          <w:szCs w:val="28"/>
          <w:lang w:val="en" w:eastAsia="en"/>
        </w:rPr>
        <w:t xml:space="preserve"> </w:t>
      </w:r>
      <w:r w:rsidR="00485B7B">
        <w:rPr>
          <w:sz w:val="28"/>
          <w:szCs w:val="28"/>
          <w:lang w:val="en" w:eastAsia="en"/>
        </w:rPr>
        <w:t>or just empty parentheses</w:t>
      </w:r>
      <w:r>
        <w:rPr>
          <w:sz w:val="28"/>
          <w:szCs w:val="28"/>
          <w:lang w:val="en" w:eastAsia="en"/>
        </w:rPr>
        <w:t xml:space="preserve">. Also, as shown in lines 8-10, to create a tuple with one element, we leave a trailing comma after the first element. This is because if we do not, the interpreter will interpret the line as just a value in a </w:t>
      </w:r>
      <w:proofErr w:type="gramStart"/>
      <w:r>
        <w:rPr>
          <w:sz w:val="28"/>
          <w:szCs w:val="28"/>
          <w:lang w:val="en" w:eastAsia="en"/>
        </w:rPr>
        <w:t>parentheses</w:t>
      </w:r>
      <w:proofErr w:type="gramEnd"/>
      <w:r>
        <w:rPr>
          <w:sz w:val="28"/>
          <w:szCs w:val="28"/>
          <w:lang w:val="en" w:eastAsia="en"/>
        </w:rPr>
        <w:t xml:space="preserve"> operator instead of a tuple. For example,</w:t>
      </w:r>
    </w:p>
    <w:tbl>
      <w:tblPr>
        <w:tblW w:w="4553" w:type="pct"/>
        <w:tblCellSpacing w:w="0" w:type="dxa"/>
        <w:tblInd w:w="454" w:type="dxa"/>
        <w:shd w:val="clear" w:color="auto" w:fill="FFFFFF"/>
        <w:tblLook w:val="05E0" w:firstRow="1" w:lastRow="1" w:firstColumn="1" w:lastColumn="1" w:noHBand="0" w:noVBand="1"/>
      </w:tblPr>
      <w:tblGrid>
        <w:gridCol w:w="5038"/>
        <w:gridCol w:w="5128"/>
      </w:tblGrid>
      <w:tr w:rsidR="00381B75" w:rsidRPr="00543B7C" w14:paraId="48F6A003" w14:textId="77777777" w:rsidTr="00543B7C">
        <w:trPr>
          <w:tblCellSpacing w:w="0" w:type="dxa"/>
        </w:trPr>
        <w:tc>
          <w:tcPr>
            <w:tcW w:w="2478" w:type="pct"/>
            <w:shd w:val="clear" w:color="auto" w:fill="FFFFFF"/>
            <w:tcMar>
              <w:top w:w="163" w:type="dxa"/>
              <w:left w:w="182" w:type="dxa"/>
              <w:bottom w:w="163" w:type="dxa"/>
              <w:right w:w="182" w:type="dxa"/>
            </w:tcMar>
            <w:hideMark/>
          </w:tcPr>
          <w:p w14:paraId="7F2A2275"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&gt;&gt;&gt; a = (1 + 2)</w:t>
            </w:r>
          </w:p>
          <w:p w14:paraId="1FD19669"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lastRenderedPageBreak/>
              <w:t>&gt;&gt;&gt; a</w:t>
            </w:r>
          </w:p>
          <w:p w14:paraId="48EF6811"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3</w:t>
            </w:r>
          </w:p>
          <w:p w14:paraId="682974AD"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&gt;&gt;&gt; type(a)</w:t>
            </w:r>
          </w:p>
          <w:p w14:paraId="691D0751" w14:textId="526AD991"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&lt;class 'int'&gt;</w:t>
            </w:r>
          </w:p>
        </w:tc>
        <w:tc>
          <w:tcPr>
            <w:tcW w:w="2522" w:type="pct"/>
            <w:shd w:val="clear" w:color="auto" w:fill="FFFFFF"/>
            <w:tcMar>
              <w:top w:w="163" w:type="dxa"/>
              <w:left w:w="182" w:type="dxa"/>
              <w:bottom w:w="163" w:type="dxa"/>
              <w:right w:w="182" w:type="dxa"/>
            </w:tcMar>
            <w:hideMark/>
          </w:tcPr>
          <w:p w14:paraId="15236859"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lastRenderedPageBreak/>
              <w:t>&gt;&gt;&gt; t = (1 + 2,)</w:t>
            </w:r>
          </w:p>
          <w:p w14:paraId="05628E8E"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lastRenderedPageBreak/>
              <w:t>&gt;&gt;&gt; t</w:t>
            </w:r>
          </w:p>
          <w:p w14:paraId="45CED516"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(3,)</w:t>
            </w:r>
          </w:p>
          <w:p w14:paraId="0DD06540" w14:textId="77777777"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&gt;&gt;&gt; type(t)</w:t>
            </w:r>
          </w:p>
          <w:p w14:paraId="62A75862" w14:textId="456D5130" w:rsidR="00381B75" w:rsidRPr="00543B7C" w:rsidRDefault="00381B75" w:rsidP="00543B7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543B7C">
              <w:rPr>
                <w:rFonts w:ascii="Fira Code" w:eastAsia="Fira Code" w:hAnsi="Fira Code" w:cs="Fira Code"/>
                <w:sz w:val="21"/>
                <w:szCs w:val="21"/>
                <w:lang w:val="en" w:eastAsia="en"/>
              </w:rPr>
              <w:t>&lt;class 'tuple'&gt;</w:t>
            </w:r>
          </w:p>
        </w:tc>
      </w:tr>
    </w:tbl>
    <w:p w14:paraId="386568F5"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lastRenderedPageBreak/>
        <w:t xml:space="preserve">You can also create tuples without using parentheses, which is called </w:t>
      </w:r>
      <w:r>
        <w:rPr>
          <w:rStyle w:val="em"/>
          <w:sz w:val="28"/>
          <w:szCs w:val="28"/>
          <w:lang w:val="en" w:eastAsia="en"/>
        </w:rPr>
        <w:t>tuple packing</w:t>
      </w:r>
      <w:r>
        <w:rPr>
          <w:sz w:val="28"/>
          <w:szCs w:val="28"/>
          <w:lang w:val="en" w:eastAsia="en"/>
        </w:rPr>
        <w:t>.</w:t>
      </w:r>
    </w:p>
    <w:p w14:paraId="25785EFD" w14:textId="77777777"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Tuple Packing</w:t>
      </w:r>
    </w:p>
    <w:p w14:paraId="386E92BB"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t1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 World</w:t>
      </w:r>
      <w:r>
        <w:rPr>
          <w:rStyle w:val="any"/>
          <w:rFonts w:ascii="Fira Code" w:eastAsia="Fira Code" w:hAnsi="Fira Code" w:cs="Fira Code"/>
          <w:color w:val="771100"/>
          <w:sz w:val="21"/>
          <w:szCs w:val="21"/>
          <w:lang w:val="en" w:eastAsia="en"/>
        </w:rPr>
        <w:t>'</w:t>
      </w:r>
    </w:p>
    <w:p w14:paraId="4C79142D"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print(t1)</w:t>
      </w:r>
    </w:p>
    <w:p w14:paraId="72512216"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0642B079"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t2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72EF60F"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print(t2)</w:t>
      </w:r>
    </w:p>
    <w:p w14:paraId="1F115EFA"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5B1A0293"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The reverse is </w:t>
      </w:r>
      <w:r w:rsidRPr="00A26429">
        <w:rPr>
          <w:rStyle w:val="any"/>
          <w:rFonts w:ascii="Fira Code" w:eastAsia="Fira Code" w:hAnsi="Fira Code" w:cs="Fira Code"/>
          <w:color w:val="777777"/>
          <w:sz w:val="21"/>
          <w:szCs w:val="21"/>
          <w:lang w:val="en" w:eastAsia="en"/>
        </w:rPr>
        <w:t>called</w:t>
      </w:r>
      <w:r>
        <w:rPr>
          <w:rStyle w:val="any"/>
          <w:rFonts w:ascii="Fira Code" w:eastAsia="Fira Code" w:hAnsi="Fira Code" w:cs="Fira Code"/>
          <w:color w:val="777777"/>
          <w:sz w:val="21"/>
          <w:szCs w:val="21"/>
          <w:lang w:val="en" w:eastAsia="en"/>
        </w:rPr>
        <w:t xml:space="preserve"> tuple unpacking</w:t>
      </w:r>
    </w:p>
    <w:p w14:paraId="62AB171A"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a, b, c, d = t1</w:t>
      </w:r>
    </w:p>
    <w:p w14:paraId="0DBED250" w14:textId="5E6EFB49"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print(a, b, c, d)</w:t>
      </w:r>
    </w:p>
    <w:p w14:paraId="6C970939" w14:textId="77777777"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Output</w:t>
      </w:r>
    </w:p>
    <w:p w14:paraId="22431F3C"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'Hello World')</w:t>
      </w:r>
    </w:p>
    <w:p w14:paraId="6E7F048E"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w:t>
      </w:r>
    </w:p>
    <w:p w14:paraId="670D17DA" w14:textId="45191673"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Hello World</w:t>
      </w:r>
    </w:p>
    <w:p w14:paraId="7C58F755" w14:textId="2FBA0F13"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If you recall, in </w:t>
      </w:r>
      <w:hyperlink r:id="rId31" w:anchor="multiple-assignment" w:history="1">
        <w:r>
          <w:rPr>
            <w:rStyle w:val="a"/>
            <w:sz w:val="28"/>
            <w:szCs w:val="28"/>
            <w:u w:val="single"/>
            <w:lang w:val="en" w:eastAsia="en"/>
          </w:rPr>
          <w:t>Chapter 2</w:t>
        </w:r>
      </w:hyperlink>
      <w:r>
        <w:rPr>
          <w:sz w:val="28"/>
          <w:szCs w:val="28"/>
          <w:lang w:val="en" w:eastAsia="en"/>
        </w:rPr>
        <w:t>, we covered multiple variable assignment. What we were doing there, in fact, was tuple unpacking.</w:t>
      </w:r>
    </w:p>
    <w:p w14:paraId="47024EC7"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3.29: Create your own tuple</w:t>
      </w:r>
    </w:p>
    <w:p w14:paraId="3E95123E"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A26429">
        <w:rPr>
          <w:rFonts w:ascii="Fira Code" w:eastAsia="Fira Code" w:hAnsi="Fira Code" w:cs="Fira Code"/>
          <w:b/>
          <w:bCs/>
          <w:sz w:val="21"/>
          <w:szCs w:val="21"/>
          <w:shd w:val="clear" w:color="auto" w:fill="auto"/>
          <w:lang w:val="en" w:eastAsia="en"/>
        </w:rPr>
        <w:t>Q1.</w:t>
      </w:r>
      <w:r>
        <w:rPr>
          <w:rFonts w:ascii="Fira Code" w:eastAsia="Fira Code" w:hAnsi="Fira Code" w:cs="Fira Code"/>
          <w:sz w:val="21"/>
          <w:szCs w:val="21"/>
          <w:shd w:val="clear" w:color="auto" w:fill="auto"/>
          <w:lang w:val="en" w:eastAsia="en"/>
        </w:rPr>
        <w:t xml:space="preserve"> Create an empty tuple.</w:t>
      </w:r>
    </w:p>
    <w:p w14:paraId="77E9A837"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A26429">
        <w:rPr>
          <w:rFonts w:ascii="Fira Code" w:eastAsia="Fira Code" w:hAnsi="Fira Code" w:cs="Fira Code"/>
          <w:b/>
          <w:bCs/>
          <w:sz w:val="21"/>
          <w:szCs w:val="21"/>
          <w:shd w:val="clear" w:color="auto" w:fill="auto"/>
          <w:lang w:val="en" w:eastAsia="en"/>
        </w:rPr>
        <w:t>Q2.</w:t>
      </w:r>
      <w:r>
        <w:rPr>
          <w:rFonts w:ascii="Fira Code" w:eastAsia="Fira Code" w:hAnsi="Fira Code" w:cs="Fira Code"/>
          <w:sz w:val="21"/>
          <w:szCs w:val="21"/>
          <w:shd w:val="clear" w:color="auto" w:fill="auto"/>
          <w:lang w:val="en" w:eastAsia="en"/>
        </w:rPr>
        <w:t xml:space="preserve"> Create a tuple with only even numbers from 1 to 10 (inclusive).</w:t>
      </w:r>
    </w:p>
    <w:p w14:paraId="59E7420F"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A26429">
        <w:rPr>
          <w:rFonts w:ascii="Fira Code" w:eastAsia="Fira Code" w:hAnsi="Fira Code" w:cs="Fira Code"/>
          <w:b/>
          <w:bCs/>
          <w:sz w:val="21"/>
          <w:szCs w:val="21"/>
          <w:shd w:val="clear" w:color="auto" w:fill="auto"/>
          <w:lang w:val="en" w:eastAsia="en"/>
        </w:rPr>
        <w:t>Q3.</w:t>
      </w:r>
      <w:r>
        <w:rPr>
          <w:rFonts w:ascii="Fira Code" w:eastAsia="Fira Code" w:hAnsi="Fira Code" w:cs="Fira Code"/>
          <w:sz w:val="21"/>
          <w:szCs w:val="21"/>
          <w:shd w:val="clear" w:color="auto" w:fill="auto"/>
          <w:lang w:val="en" w:eastAsia="en"/>
        </w:rPr>
        <w:t xml:space="preserve"> Create a tuple with 5 arbitrary string values.</w:t>
      </w:r>
    </w:p>
    <w:p w14:paraId="17DE31DD"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A26429">
        <w:rPr>
          <w:rFonts w:ascii="Fira Code" w:eastAsia="Fira Code" w:hAnsi="Fira Code" w:cs="Fira Code"/>
          <w:b/>
          <w:bCs/>
          <w:sz w:val="21"/>
          <w:szCs w:val="21"/>
          <w:shd w:val="clear" w:color="auto" w:fill="auto"/>
          <w:lang w:val="en" w:eastAsia="en"/>
        </w:rPr>
        <w:t>Q4.</w:t>
      </w:r>
      <w:r>
        <w:rPr>
          <w:rFonts w:ascii="Fira Code" w:eastAsia="Fira Code" w:hAnsi="Fira Code" w:cs="Fira Code"/>
          <w:sz w:val="21"/>
          <w:szCs w:val="21"/>
          <w:shd w:val="clear" w:color="auto" w:fill="auto"/>
          <w:lang w:val="en" w:eastAsia="en"/>
        </w:rPr>
        <w:t xml:space="preserve"> Create a tuple with 5 random values (of any variable types).</w:t>
      </w:r>
    </w:p>
    <w:p w14:paraId="422B9ACA"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A26429">
        <w:rPr>
          <w:rFonts w:ascii="Fira Code" w:eastAsia="Fira Code" w:hAnsi="Fira Code" w:cs="Fira Code"/>
          <w:b/>
          <w:bCs/>
          <w:sz w:val="21"/>
          <w:szCs w:val="21"/>
          <w:shd w:val="clear" w:color="auto" w:fill="auto"/>
          <w:lang w:val="en" w:eastAsia="en"/>
        </w:rPr>
        <w:t>Q5.</w:t>
      </w:r>
      <w:r>
        <w:rPr>
          <w:rFonts w:ascii="Fira Code" w:eastAsia="Fira Code" w:hAnsi="Fira Code" w:cs="Fira Code"/>
          <w:sz w:val="21"/>
          <w:szCs w:val="21"/>
          <w:shd w:val="clear" w:color="auto" w:fill="auto"/>
          <w:lang w:val="en" w:eastAsia="en"/>
        </w:rPr>
        <w:t xml:space="preserve"> Create a tuple with 1 element.</w:t>
      </w:r>
    </w:p>
    <w:p w14:paraId="1DDE175E"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10848800"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5AF6357E"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_t</w:t>
      </w:r>
      <w:proofErr w:type="spellEnd"/>
      <w:r>
        <w:rPr>
          <w:rFonts w:ascii="Fira Code" w:eastAsia="Fira Code" w:hAnsi="Fira Code" w:cs="Fira Code"/>
          <w:sz w:val="21"/>
          <w:szCs w:val="21"/>
          <w:lang w:val="en" w:eastAsia="en"/>
        </w:rPr>
        <w:t xml:space="preserve"> = </w:t>
      </w:r>
      <w:r w:rsidRPr="00A26429">
        <w:rPr>
          <w:rStyle w:val="any"/>
          <w:rFonts w:ascii="Fira Code" w:eastAsia="Fira Code" w:hAnsi="Fira Code" w:cs="Fira Code"/>
          <w:b/>
          <w:bCs/>
          <w:color w:val="336699"/>
          <w:sz w:val="21"/>
          <w:szCs w:val="21"/>
          <w:lang w:val="en" w:eastAsia="en"/>
        </w:rPr>
        <w:t>tuple</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or </w:t>
      </w:r>
      <w:proofErr w:type="spellStart"/>
      <w:r>
        <w:rPr>
          <w:rStyle w:val="any"/>
          <w:rFonts w:ascii="Fira Code" w:eastAsia="Fira Code" w:hAnsi="Fira Code" w:cs="Fira Code"/>
          <w:color w:val="777777"/>
          <w:sz w:val="21"/>
          <w:szCs w:val="21"/>
          <w:lang w:val="en" w:eastAsia="en"/>
        </w:rPr>
        <w:t>empty_t</w:t>
      </w:r>
      <w:proofErr w:type="spellEnd"/>
      <w:r>
        <w:rPr>
          <w:rStyle w:val="any"/>
          <w:rFonts w:ascii="Fira Code" w:eastAsia="Fira Code" w:hAnsi="Fira Code" w:cs="Fira Code"/>
          <w:color w:val="777777"/>
          <w:sz w:val="21"/>
          <w:szCs w:val="21"/>
          <w:lang w:val="en" w:eastAsia="en"/>
        </w:rPr>
        <w:t xml:space="preserve"> = ()</w:t>
      </w:r>
    </w:p>
    <w:p w14:paraId="35D97A74"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2EC54388"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t1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1BAA211F"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Q3</w:t>
      </w:r>
    </w:p>
    <w:p w14:paraId="16414F77"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t2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11D7B1D"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Q4</w:t>
      </w:r>
    </w:p>
    <w:p w14:paraId="5D9A40BD"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t3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6600EE"/>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p>
    <w:p w14:paraId="6E4BD5D3" w14:textId="77777777" w:rsid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Q5</w:t>
      </w:r>
    </w:p>
    <w:p w14:paraId="0FE10826" w14:textId="344FA3CE" w:rsidR="00A26429" w:rsidRPr="00A26429" w:rsidRDefault="00A26429" w:rsidP="00A2642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t4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C1582B8" w14:textId="77777777" w:rsidR="00381B75" w:rsidRDefault="00381B75" w:rsidP="00381B75">
      <w:pPr>
        <w:pStyle w:val="Heading4"/>
        <w:keepNext w:val="0"/>
        <w:spacing w:before="290" w:after="145" w:line="392" w:lineRule="atLeast"/>
        <w:ind w:left="272" w:right="272"/>
        <w:rPr>
          <w:sz w:val="33"/>
          <w:szCs w:val="33"/>
          <w:lang w:val="en" w:eastAsia="en"/>
        </w:rPr>
      </w:pPr>
      <w:r>
        <w:rPr>
          <w:sz w:val="33"/>
          <w:szCs w:val="33"/>
          <w:lang w:val="en" w:eastAsia="en"/>
        </w:rPr>
        <w:t>3.3.2. Accessing Tuple Elements</w:t>
      </w:r>
    </w:p>
    <w:p w14:paraId="6044BD02"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We can use the square brackets (</w:t>
      </w:r>
      <w:r w:rsidRPr="00B5317A">
        <w:rPr>
          <w:rStyle w:val="notprenotclassLcode"/>
          <w:rFonts w:ascii="Fira Code" w:eastAsia="Fira Code" w:hAnsi="Fira Code" w:cs="Fira Code"/>
          <w:color w:val="B02145"/>
          <w:lang w:val="en" w:eastAsia="en"/>
        </w:rPr>
        <w:t>[]</w:t>
      </w:r>
      <w:r>
        <w:rPr>
          <w:sz w:val="28"/>
          <w:szCs w:val="28"/>
          <w:lang w:val="en" w:eastAsia="en"/>
        </w:rPr>
        <w:t>) as index operators to access a tuple’s elements.</w:t>
      </w:r>
    </w:p>
    <w:p w14:paraId="4813F2C8" w14:textId="05473194"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Tuple Indices</w:t>
      </w:r>
      <w:r w:rsidR="00B5317A">
        <w:rPr>
          <w:rStyle w:val="Strong1"/>
          <w:sz w:val="26"/>
          <w:szCs w:val="26"/>
          <w:lang w:val="en" w:eastAsia="en"/>
        </w:rPr>
        <w:t xml:space="preserve"> (Python Shell)</w:t>
      </w:r>
    </w:p>
    <w:p w14:paraId="5013CF5A"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(1, 2, 3, 4, 'a', 'b', 'c', 'd')</w:t>
      </w:r>
    </w:p>
    <w:p w14:paraId="137C2FA4"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print(a[0], a[3], a[7])</w:t>
      </w:r>
    </w:p>
    <w:p w14:paraId="0C0190D8"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4 d</w:t>
      </w:r>
    </w:p>
    <w:p w14:paraId="266315B0"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print(a[-8], a[-5], a[-1])</w:t>
      </w:r>
    </w:p>
    <w:p w14:paraId="6DFD680C"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4 d</w:t>
      </w:r>
    </w:p>
    <w:p w14:paraId="6396C694"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w:t>
      </w:r>
    </w:p>
    <w:p w14:paraId="67FB0CBB"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 'a', 'b', 'c', 'd')</w:t>
      </w:r>
    </w:p>
    <w:p w14:paraId="4946AF15"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a[2:5]</w:t>
      </w:r>
    </w:p>
    <w:p w14:paraId="47D397CF" w14:textId="7D65E672"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 4, 'a')</w:t>
      </w:r>
    </w:p>
    <w:p w14:paraId="1B73C97A"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Just like lists, we can use positive and negative indices to access elements and the slice operator to create a copy of a range of the original tuple. However, unlike lists, we cannot use the index operator to change a tuple element because a tuple is, as mentioned earlier, immutable.</w:t>
      </w:r>
    </w:p>
    <w:p w14:paraId="440508AA" w14:textId="77777777" w:rsidR="00381B75" w:rsidRDefault="00381B75" w:rsidP="00381B75">
      <w:pPr>
        <w:pStyle w:val="Heading4"/>
        <w:keepNext w:val="0"/>
        <w:spacing w:before="290" w:after="145" w:line="392" w:lineRule="atLeast"/>
        <w:ind w:left="272" w:right="272"/>
        <w:rPr>
          <w:sz w:val="33"/>
          <w:szCs w:val="33"/>
          <w:lang w:val="en" w:eastAsia="en"/>
        </w:rPr>
      </w:pPr>
      <w:r>
        <w:rPr>
          <w:sz w:val="33"/>
          <w:szCs w:val="33"/>
          <w:lang w:val="en" w:eastAsia="en"/>
        </w:rPr>
        <w:t>3.3.3. Tuple Operations, Functions, and Methods</w:t>
      </w:r>
    </w:p>
    <w:p w14:paraId="102A3635" w14:textId="77777777" w:rsidR="00381B75" w:rsidRDefault="00381B75" w:rsidP="00381B75">
      <w:pPr>
        <w:pStyle w:val="Heading5"/>
        <w:spacing w:before="290" w:after="145" w:line="392" w:lineRule="atLeast"/>
        <w:ind w:left="272" w:right="272"/>
        <w:rPr>
          <w:sz w:val="33"/>
          <w:szCs w:val="33"/>
          <w:lang w:val="en" w:eastAsia="en"/>
        </w:rPr>
      </w:pPr>
      <w:r>
        <w:rPr>
          <w:sz w:val="33"/>
          <w:szCs w:val="33"/>
          <w:lang w:val="en" w:eastAsia="en"/>
        </w:rPr>
        <w:t>A. Tuple Operators</w:t>
      </w:r>
    </w:p>
    <w:p w14:paraId="3E6E3791"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The following are operators that can be used with tuples in Python.</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528"/>
        <w:gridCol w:w="1980"/>
        <w:gridCol w:w="1980"/>
        <w:gridCol w:w="4770"/>
      </w:tblGrid>
      <w:tr w:rsidR="00543B7C" w:rsidRPr="00543B7C" w14:paraId="5506360F" w14:textId="77777777" w:rsidTr="00543B7C">
        <w:trPr>
          <w:tblHeader/>
          <w:tblCellSpacing w:w="0" w:type="dxa"/>
        </w:trPr>
        <w:tc>
          <w:tcPr>
            <w:tcW w:w="74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255684E0" w14:textId="77777777" w:rsidR="00381B75" w:rsidRPr="00543B7C" w:rsidRDefault="00381B75" w:rsidP="00543B7C">
            <w:pPr>
              <w:shd w:val="clear" w:color="auto" w:fill="F7F8F7"/>
              <w:spacing w:line="465" w:lineRule="atLeast"/>
              <w:jc w:val="center"/>
              <w:rPr>
                <w:b/>
                <w:bCs/>
                <w:sz w:val="26"/>
                <w:szCs w:val="26"/>
                <w:lang w:val="en" w:eastAsia="en"/>
              </w:rPr>
            </w:pPr>
            <w:r w:rsidRPr="00543B7C">
              <w:rPr>
                <w:b/>
                <w:bCs/>
                <w:sz w:val="26"/>
                <w:szCs w:val="26"/>
                <w:lang w:val="en" w:eastAsia="en"/>
              </w:rPr>
              <w:t>Operator</w:t>
            </w:r>
          </w:p>
        </w:tc>
        <w:tc>
          <w:tcPr>
            <w:tcW w:w="96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03345EFE" w14:textId="77777777" w:rsidR="00381B75" w:rsidRPr="00543B7C" w:rsidRDefault="00381B75" w:rsidP="00543B7C">
            <w:pPr>
              <w:shd w:val="clear" w:color="auto" w:fill="F7F8F7"/>
              <w:spacing w:line="465" w:lineRule="atLeast"/>
              <w:jc w:val="center"/>
              <w:rPr>
                <w:b/>
                <w:bCs/>
                <w:sz w:val="26"/>
                <w:szCs w:val="26"/>
                <w:lang w:val="en" w:eastAsia="en"/>
              </w:rPr>
            </w:pPr>
            <w:r w:rsidRPr="00543B7C">
              <w:rPr>
                <w:b/>
                <w:bCs/>
                <w:sz w:val="26"/>
                <w:szCs w:val="26"/>
                <w:lang w:val="en" w:eastAsia="en"/>
              </w:rPr>
              <w:t>Name</w:t>
            </w:r>
          </w:p>
        </w:tc>
        <w:tc>
          <w:tcPr>
            <w:tcW w:w="96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0B2CF30B" w14:textId="77777777" w:rsidR="00381B75" w:rsidRPr="00543B7C" w:rsidRDefault="00381B75" w:rsidP="00543B7C">
            <w:pPr>
              <w:shd w:val="clear" w:color="auto" w:fill="F7F8F7"/>
              <w:spacing w:line="465" w:lineRule="atLeast"/>
              <w:jc w:val="center"/>
              <w:rPr>
                <w:b/>
                <w:bCs/>
                <w:sz w:val="26"/>
                <w:szCs w:val="26"/>
                <w:lang w:val="en" w:eastAsia="en"/>
              </w:rPr>
            </w:pPr>
            <w:r w:rsidRPr="00543B7C">
              <w:rPr>
                <w:b/>
                <w:bCs/>
                <w:sz w:val="26"/>
                <w:szCs w:val="26"/>
                <w:lang w:val="en" w:eastAsia="en"/>
              </w:rPr>
              <w:t>Example</w:t>
            </w:r>
          </w:p>
        </w:tc>
        <w:tc>
          <w:tcPr>
            <w:tcW w:w="232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5674AC63" w14:textId="77777777" w:rsidR="00381B75" w:rsidRPr="00543B7C" w:rsidRDefault="00381B75" w:rsidP="00543B7C">
            <w:pPr>
              <w:shd w:val="clear" w:color="auto" w:fill="F7F8F7"/>
              <w:spacing w:line="465" w:lineRule="atLeast"/>
              <w:rPr>
                <w:b/>
                <w:bCs/>
                <w:sz w:val="26"/>
                <w:szCs w:val="26"/>
                <w:lang w:val="en" w:eastAsia="en"/>
              </w:rPr>
            </w:pPr>
            <w:r w:rsidRPr="00543B7C">
              <w:rPr>
                <w:b/>
                <w:bCs/>
                <w:sz w:val="26"/>
                <w:szCs w:val="26"/>
                <w:lang w:val="en" w:eastAsia="en"/>
              </w:rPr>
              <w:t>Description</w:t>
            </w:r>
          </w:p>
        </w:tc>
      </w:tr>
      <w:tr w:rsidR="00543B7C" w:rsidRPr="00543B7C" w14:paraId="23727FC6" w14:textId="77777777" w:rsidTr="00543B7C">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A54C1C7"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lastRenderedPageBreak/>
              <w:t>[]</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09AD173" w14:textId="77777777" w:rsidR="00381B75" w:rsidRPr="00543B7C" w:rsidRDefault="00381B75" w:rsidP="00543B7C">
            <w:pPr>
              <w:pStyle w:val="ptableblocknth-last-child1"/>
              <w:spacing w:line="465" w:lineRule="atLeast"/>
              <w:jc w:val="center"/>
              <w:rPr>
                <w:sz w:val="24"/>
                <w:szCs w:val="24"/>
                <w:lang w:val="en" w:eastAsia="en"/>
              </w:rPr>
            </w:pPr>
            <w:r w:rsidRPr="00543B7C">
              <w:rPr>
                <w:sz w:val="24"/>
                <w:szCs w:val="24"/>
                <w:lang w:val="en" w:eastAsia="en"/>
              </w:rPr>
              <w:t>Index Operator</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E6200AB"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t[x]</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70C07C6E"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Accesses the element at specified index</w:t>
            </w:r>
          </w:p>
        </w:tc>
      </w:tr>
      <w:tr w:rsidR="00543B7C" w:rsidRPr="00543B7C" w14:paraId="375F4184" w14:textId="77777777" w:rsidTr="00543B7C">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A9C937C"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3D303F7" w14:textId="77777777" w:rsidR="00381B75" w:rsidRPr="00543B7C" w:rsidRDefault="00381B75" w:rsidP="00543B7C">
            <w:pPr>
              <w:pStyle w:val="ptableblocknth-last-child1"/>
              <w:spacing w:line="465" w:lineRule="atLeast"/>
              <w:jc w:val="center"/>
              <w:rPr>
                <w:sz w:val="24"/>
                <w:szCs w:val="24"/>
                <w:lang w:val="en" w:eastAsia="en"/>
              </w:rPr>
            </w:pPr>
            <w:r w:rsidRPr="00543B7C">
              <w:rPr>
                <w:rStyle w:val="ptableblockcodeonly-child"/>
                <w:rFonts w:ascii="Fira Code" w:eastAsia="Fira Code" w:hAnsi="Fira Code" w:cs="Fira Code"/>
                <w:color w:val="B02145"/>
                <w:sz w:val="24"/>
                <w:szCs w:val="24"/>
                <w:lang w:val="en" w:eastAsia="en"/>
              </w:rPr>
              <w:t>+</w:t>
            </w:r>
            <w:r w:rsidRPr="00543B7C">
              <w:rPr>
                <w:sz w:val="24"/>
                <w:szCs w:val="24"/>
                <w:lang w:val="en" w:eastAsia="en"/>
              </w:rPr>
              <w:t xml:space="preserve"> Operator</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14C07C1"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t1 + t2</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4CD2359A"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Concatenates the second tuple to the end of the first tuple</w:t>
            </w:r>
          </w:p>
        </w:tc>
      </w:tr>
      <w:tr w:rsidR="00543B7C" w:rsidRPr="00543B7C" w14:paraId="105137C6" w14:textId="77777777" w:rsidTr="00543B7C">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C61465C"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AD5165C" w14:textId="77777777" w:rsidR="00381B75" w:rsidRPr="00543B7C" w:rsidRDefault="00381B75" w:rsidP="00543B7C">
            <w:pPr>
              <w:pStyle w:val="ptableblocknth-last-child1"/>
              <w:spacing w:line="465" w:lineRule="atLeast"/>
              <w:jc w:val="center"/>
              <w:rPr>
                <w:sz w:val="24"/>
                <w:szCs w:val="24"/>
                <w:lang w:val="en" w:eastAsia="en"/>
              </w:rPr>
            </w:pPr>
            <w:r w:rsidRPr="00543B7C">
              <w:rPr>
                <w:rStyle w:val="ptableblockcodeonly-child"/>
                <w:rFonts w:ascii="Fira Code" w:eastAsia="Fira Code" w:hAnsi="Fira Code" w:cs="Fira Code"/>
                <w:color w:val="B02145"/>
                <w:sz w:val="24"/>
                <w:szCs w:val="24"/>
                <w:lang w:val="en" w:eastAsia="en"/>
              </w:rPr>
              <w:t>*</w:t>
            </w:r>
            <w:r w:rsidRPr="00543B7C">
              <w:rPr>
                <w:sz w:val="24"/>
                <w:szCs w:val="24"/>
                <w:lang w:val="en" w:eastAsia="en"/>
              </w:rPr>
              <w:t xml:space="preserve"> Operator</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BC78037"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t * n</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2F8EB20C"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Repeats the tuple by the </w:t>
            </w:r>
            <w:r w:rsidRPr="00543B7C">
              <w:rPr>
                <w:rStyle w:val="ptableblockcodeonly-child"/>
                <w:rFonts w:ascii="Fira Code" w:eastAsia="Fira Code" w:hAnsi="Fira Code" w:cs="Fira Code"/>
                <w:color w:val="B02145"/>
                <w:sz w:val="22"/>
                <w:szCs w:val="22"/>
                <w:lang w:val="en" w:eastAsia="en"/>
              </w:rPr>
              <w:t>n</w:t>
            </w:r>
            <w:r w:rsidRPr="00543B7C">
              <w:rPr>
                <w:sz w:val="22"/>
                <w:szCs w:val="22"/>
                <w:lang w:val="en" w:eastAsia="en"/>
              </w:rPr>
              <w:t xml:space="preserve"> </w:t>
            </w:r>
            <w:r w:rsidRPr="00543B7C">
              <w:rPr>
                <w:sz w:val="24"/>
                <w:szCs w:val="24"/>
                <w:lang w:val="en" w:eastAsia="en"/>
              </w:rPr>
              <w:t>times</w:t>
            </w:r>
          </w:p>
        </w:tc>
      </w:tr>
      <w:tr w:rsidR="00543B7C" w:rsidRPr="00543B7C" w14:paraId="72F974CB" w14:textId="77777777" w:rsidTr="00543B7C">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6D5705D"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5445390" w14:textId="77777777" w:rsidR="00381B75" w:rsidRPr="00543B7C" w:rsidRDefault="00381B75" w:rsidP="00543B7C">
            <w:pPr>
              <w:pStyle w:val="ptableblocknth-last-child1"/>
              <w:spacing w:line="465" w:lineRule="atLeast"/>
              <w:jc w:val="center"/>
              <w:rPr>
                <w:sz w:val="24"/>
                <w:szCs w:val="24"/>
                <w:lang w:val="en" w:eastAsia="en"/>
              </w:rPr>
            </w:pPr>
            <w:r w:rsidRPr="00543B7C">
              <w:rPr>
                <w:sz w:val="24"/>
                <w:szCs w:val="24"/>
                <w:lang w:val="en" w:eastAsia="en"/>
              </w:rPr>
              <w:t>Equivalence Operator</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946827E"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t1 == t2</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1090B0B"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Checks if the two tuples are equal</w:t>
            </w:r>
          </w:p>
        </w:tc>
      </w:tr>
      <w:tr w:rsidR="00543B7C" w:rsidRPr="00543B7C" w14:paraId="2D6883A9" w14:textId="77777777" w:rsidTr="00543B7C">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7027ABE"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in</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52BB38C" w14:textId="77777777" w:rsidR="00381B75" w:rsidRPr="00543B7C" w:rsidRDefault="00381B75" w:rsidP="00543B7C">
            <w:pPr>
              <w:pStyle w:val="ptableblocknth-last-child1"/>
              <w:spacing w:line="465" w:lineRule="atLeast"/>
              <w:jc w:val="center"/>
              <w:rPr>
                <w:sz w:val="24"/>
                <w:szCs w:val="24"/>
                <w:lang w:val="en" w:eastAsia="en"/>
              </w:rPr>
            </w:pPr>
            <w:r w:rsidRPr="00543B7C">
              <w:rPr>
                <w:sz w:val="24"/>
                <w:szCs w:val="24"/>
                <w:lang w:val="en" w:eastAsia="en"/>
              </w:rPr>
              <w:t>Membership Operator</w:t>
            </w:r>
          </w:p>
        </w:tc>
        <w:tc>
          <w:tcPr>
            <w:tcW w:w="96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893EA9C"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el in t</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3D9C39F7"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Checks if the tuple </w:t>
            </w:r>
            <w:r w:rsidRPr="00543B7C">
              <w:rPr>
                <w:rStyle w:val="notprenotclassLcode"/>
                <w:rFonts w:ascii="Fira Code" w:eastAsia="Fira Code" w:hAnsi="Fira Code" w:cs="Fira Code"/>
                <w:color w:val="B02145"/>
                <w:sz w:val="22"/>
                <w:szCs w:val="22"/>
                <w:lang w:val="en" w:eastAsia="en"/>
              </w:rPr>
              <w:t>t</w:t>
            </w:r>
            <w:r w:rsidRPr="00543B7C">
              <w:rPr>
                <w:sz w:val="22"/>
                <w:szCs w:val="22"/>
                <w:lang w:val="en" w:eastAsia="en"/>
              </w:rPr>
              <w:t xml:space="preserve"> </w:t>
            </w:r>
            <w:r w:rsidRPr="00543B7C">
              <w:rPr>
                <w:sz w:val="24"/>
                <w:szCs w:val="24"/>
                <w:lang w:val="en" w:eastAsia="en"/>
              </w:rPr>
              <w:t xml:space="preserve">contains the specified element </w:t>
            </w:r>
            <w:r w:rsidRPr="00543B7C">
              <w:rPr>
                <w:rStyle w:val="notprenotclassLcode"/>
                <w:rFonts w:ascii="Fira Code" w:eastAsia="Fira Code" w:hAnsi="Fira Code" w:cs="Fira Code"/>
                <w:color w:val="B02145"/>
                <w:sz w:val="22"/>
                <w:szCs w:val="22"/>
                <w:lang w:val="en" w:eastAsia="en"/>
              </w:rPr>
              <w:t>el</w:t>
            </w:r>
          </w:p>
        </w:tc>
      </w:tr>
      <w:tr w:rsidR="00543B7C" w:rsidRPr="00543B7C" w14:paraId="1C8CDBCB" w14:textId="77777777" w:rsidTr="00543B7C">
        <w:trPr>
          <w:tblCellSpacing w:w="0" w:type="dxa"/>
        </w:trPr>
        <w:tc>
          <w:tcPr>
            <w:tcW w:w="74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1D8FB673"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w:t>
            </w:r>
          </w:p>
        </w:tc>
        <w:tc>
          <w:tcPr>
            <w:tcW w:w="96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2D571B44" w14:textId="77777777" w:rsidR="00381B75" w:rsidRPr="00543B7C" w:rsidRDefault="00381B75" w:rsidP="00543B7C">
            <w:pPr>
              <w:pStyle w:val="ptableblocknth-last-child1"/>
              <w:spacing w:line="465" w:lineRule="atLeast"/>
              <w:jc w:val="center"/>
              <w:rPr>
                <w:sz w:val="24"/>
                <w:szCs w:val="24"/>
                <w:lang w:val="en" w:eastAsia="en"/>
              </w:rPr>
            </w:pPr>
            <w:r w:rsidRPr="00543B7C">
              <w:rPr>
                <w:sz w:val="24"/>
                <w:szCs w:val="24"/>
                <w:lang w:val="en" w:eastAsia="en"/>
              </w:rPr>
              <w:t>Slice Operator</w:t>
            </w:r>
          </w:p>
        </w:tc>
        <w:tc>
          <w:tcPr>
            <w:tcW w:w="96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01BDD01B"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t[</w:t>
            </w:r>
            <w:proofErr w:type="spellStart"/>
            <w:r w:rsidRPr="00543B7C">
              <w:rPr>
                <w:rStyle w:val="ptableblockcodeonly-child"/>
                <w:rFonts w:ascii="Fira Code" w:eastAsia="Fira Code" w:hAnsi="Fira Code" w:cs="Fira Code"/>
                <w:color w:val="B02145"/>
                <w:sz w:val="22"/>
                <w:szCs w:val="22"/>
                <w:lang w:val="en" w:eastAsia="en"/>
              </w:rPr>
              <w:t>x:y</w:t>
            </w:r>
            <w:proofErr w:type="spellEnd"/>
            <w:r w:rsidRPr="00543B7C">
              <w:rPr>
                <w:rStyle w:val="ptableblockcodeonly-child"/>
                <w:rFonts w:ascii="Fira Code" w:eastAsia="Fira Code" w:hAnsi="Fira Code" w:cs="Fira Code"/>
                <w:color w:val="B02145"/>
                <w:sz w:val="22"/>
                <w:szCs w:val="22"/>
                <w:lang w:val="en" w:eastAsia="en"/>
              </w:rPr>
              <w:t>]</w:t>
            </w:r>
          </w:p>
        </w:tc>
        <w:tc>
          <w:tcPr>
            <w:tcW w:w="2325"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69E54B76" w14:textId="77777777" w:rsidR="00381B75" w:rsidRPr="00543B7C" w:rsidRDefault="00381B75" w:rsidP="00543B7C">
            <w:pPr>
              <w:pStyle w:val="ptableblocknth-last-child1"/>
              <w:spacing w:line="465" w:lineRule="atLeast"/>
              <w:rPr>
                <w:sz w:val="24"/>
                <w:szCs w:val="24"/>
                <w:lang w:val="en" w:eastAsia="en"/>
              </w:rPr>
            </w:pPr>
            <w:r w:rsidRPr="00543B7C">
              <w:rPr>
                <w:rStyle w:val="em"/>
                <w:sz w:val="24"/>
                <w:szCs w:val="24"/>
                <w:lang w:val="en" w:eastAsia="en"/>
              </w:rPr>
              <w:t>Slices</w:t>
            </w:r>
            <w:r w:rsidRPr="00543B7C">
              <w:rPr>
                <w:sz w:val="24"/>
                <w:szCs w:val="24"/>
                <w:lang w:val="en" w:eastAsia="en"/>
              </w:rPr>
              <w:t xml:space="preserve"> the tuple from index </w:t>
            </w:r>
            <w:r w:rsidRPr="00543B7C">
              <w:rPr>
                <w:rStyle w:val="notprenotclassLcode"/>
                <w:rFonts w:ascii="Fira Code" w:eastAsia="Fira Code" w:hAnsi="Fira Code" w:cs="Fira Code"/>
                <w:color w:val="B02145"/>
                <w:sz w:val="22"/>
                <w:szCs w:val="22"/>
                <w:lang w:val="en" w:eastAsia="en"/>
              </w:rPr>
              <w:t>x</w:t>
            </w:r>
            <w:r w:rsidRPr="00543B7C">
              <w:rPr>
                <w:sz w:val="22"/>
                <w:szCs w:val="22"/>
                <w:lang w:val="en" w:eastAsia="en"/>
              </w:rPr>
              <w:t xml:space="preserve"> </w:t>
            </w:r>
            <w:r w:rsidRPr="00543B7C">
              <w:rPr>
                <w:sz w:val="24"/>
                <w:szCs w:val="24"/>
                <w:lang w:val="en" w:eastAsia="en"/>
              </w:rPr>
              <w:t xml:space="preserve">(inclusive) to index </w:t>
            </w:r>
            <w:r w:rsidRPr="00543B7C">
              <w:rPr>
                <w:rStyle w:val="notprenotclassLcode"/>
                <w:rFonts w:ascii="Fira Code" w:eastAsia="Fira Code" w:hAnsi="Fira Code" w:cs="Fira Code"/>
                <w:color w:val="B02145"/>
                <w:sz w:val="22"/>
                <w:szCs w:val="22"/>
                <w:lang w:val="en" w:eastAsia="en"/>
              </w:rPr>
              <w:t>y</w:t>
            </w:r>
            <w:r w:rsidRPr="00543B7C">
              <w:rPr>
                <w:sz w:val="22"/>
                <w:szCs w:val="22"/>
                <w:lang w:val="en" w:eastAsia="en"/>
              </w:rPr>
              <w:t xml:space="preserve"> </w:t>
            </w:r>
            <w:r w:rsidRPr="00543B7C">
              <w:rPr>
                <w:sz w:val="24"/>
                <w:szCs w:val="24"/>
                <w:lang w:val="en" w:eastAsia="en"/>
              </w:rPr>
              <w:t>(exclusive)</w:t>
            </w:r>
          </w:p>
        </w:tc>
      </w:tr>
    </w:tbl>
    <w:p w14:paraId="62D8B0C5" w14:textId="77777777" w:rsidR="00381B75" w:rsidRDefault="00381B75" w:rsidP="00B5317A">
      <w:pPr>
        <w:pStyle w:val="p"/>
        <w:spacing w:before="240" w:after="330" w:line="449" w:lineRule="atLeast"/>
        <w:ind w:left="272" w:right="272"/>
        <w:rPr>
          <w:sz w:val="28"/>
          <w:szCs w:val="28"/>
          <w:lang w:val="en" w:eastAsia="en"/>
        </w:rPr>
      </w:pPr>
      <w:r>
        <w:rPr>
          <w:sz w:val="28"/>
          <w:szCs w:val="28"/>
          <w:lang w:val="en" w:eastAsia="en"/>
        </w:rPr>
        <w:t>Since the index and slice operators were shown in the previous section, here, we will cover the other operators.</w:t>
      </w:r>
    </w:p>
    <w:p w14:paraId="2E024DFC" w14:textId="77777777" w:rsidR="00381B75" w:rsidRDefault="00381B75" w:rsidP="00381B75">
      <w:pPr>
        <w:pStyle w:val="listingblocktitle"/>
        <w:spacing w:after="73" w:line="383" w:lineRule="atLeast"/>
        <w:ind w:left="272" w:right="272"/>
        <w:rPr>
          <w:sz w:val="26"/>
          <w:szCs w:val="26"/>
          <w:lang w:val="en" w:eastAsia="en"/>
        </w:rPr>
      </w:pPr>
      <w:r w:rsidRPr="00B5317A">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Operator Further Example (Python Shell)</w:t>
      </w:r>
    </w:p>
    <w:p w14:paraId="193B338D"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2, 3) + (4,)</w:t>
      </w:r>
    </w:p>
    <w:p w14:paraId="22C6644B"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w:t>
      </w:r>
    </w:p>
    <w:p w14:paraId="24913678"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t1, t2 = ('a', 'b'), ('c', 'd')</w:t>
      </w:r>
    </w:p>
    <w:p w14:paraId="4F4C499E"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t1 + t2</w:t>
      </w:r>
    </w:p>
    <w:p w14:paraId="28E8E111" w14:textId="3C9F88B5"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 'c', 'd')</w:t>
      </w:r>
    </w:p>
    <w:p w14:paraId="090F0679"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The plus (</w:t>
      </w:r>
      <w:r w:rsidRPr="00B5317A">
        <w:rPr>
          <w:rStyle w:val="notprenotclassLcode"/>
          <w:rFonts w:ascii="Fira Code" w:eastAsia="Fira Code" w:hAnsi="Fira Code" w:cs="Fira Code"/>
          <w:color w:val="B02145"/>
          <w:lang w:val="en" w:eastAsia="en"/>
        </w:rPr>
        <w:t>+</w:t>
      </w:r>
      <w:r>
        <w:rPr>
          <w:sz w:val="28"/>
          <w:szCs w:val="28"/>
          <w:lang w:val="en" w:eastAsia="en"/>
        </w:rPr>
        <w:t xml:space="preserve">) operator will combine the two tuples and return a new tuple. Because tuples are immutable, the original two tuples are used but not changed to create a </w:t>
      </w:r>
      <w:r>
        <w:rPr>
          <w:rStyle w:val="em"/>
          <w:sz w:val="28"/>
          <w:szCs w:val="28"/>
          <w:lang w:val="en" w:eastAsia="en"/>
        </w:rPr>
        <w:t>new</w:t>
      </w:r>
      <w:r>
        <w:rPr>
          <w:sz w:val="28"/>
          <w:szCs w:val="28"/>
          <w:lang w:val="en" w:eastAsia="en"/>
        </w:rPr>
        <w:t xml:space="preserve"> tuple with a different ID (</w:t>
      </w:r>
      <w:r w:rsidRPr="00B5317A">
        <w:rPr>
          <w:rStyle w:val="notprenotclassLcode"/>
          <w:rFonts w:ascii="Fira Code" w:eastAsia="Fira Code" w:hAnsi="Fira Code" w:cs="Fira Code"/>
          <w:color w:val="B02145"/>
          <w:lang w:val="en" w:eastAsia="en"/>
        </w:rPr>
        <w:t>id()</w:t>
      </w:r>
      <w:r>
        <w:rPr>
          <w:sz w:val="28"/>
          <w:szCs w:val="28"/>
          <w:lang w:val="en" w:eastAsia="en"/>
        </w:rPr>
        <w:t>) than the original two.</w:t>
      </w:r>
    </w:p>
    <w:p w14:paraId="2077FEE7" w14:textId="77777777" w:rsidR="00381B75" w:rsidRDefault="00381B75" w:rsidP="00381B75">
      <w:pPr>
        <w:pStyle w:val="listingblocktitle"/>
        <w:spacing w:after="73" w:line="383" w:lineRule="atLeast"/>
        <w:ind w:left="272" w:right="272"/>
        <w:rPr>
          <w:sz w:val="26"/>
          <w:szCs w:val="26"/>
          <w:lang w:val="en" w:eastAsia="en"/>
        </w:rPr>
      </w:pPr>
      <w:r w:rsidRPr="00B5317A">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Operator Further Example (Python Shell)</w:t>
      </w:r>
    </w:p>
    <w:p w14:paraId="57D8A6A6"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&gt;&gt;&gt; (1, 2, 3) * 3</w:t>
      </w:r>
    </w:p>
    <w:p w14:paraId="48E6FD1C"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(1, 2, 3, 1, 2, 3, 1, 2, 3)</w:t>
      </w:r>
    </w:p>
    <w:p w14:paraId="4F2D7121"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t = ('a', 'b', 'c', 'd') * 2</w:t>
      </w:r>
    </w:p>
    <w:p w14:paraId="49C827BD"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t</w:t>
      </w:r>
    </w:p>
    <w:p w14:paraId="2E670BE0" w14:textId="1C10C0FB"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 'c', 'd', 'a', 'b', 'c', 'd')</w:t>
      </w:r>
    </w:p>
    <w:p w14:paraId="423F4CD8" w14:textId="77777777" w:rsidR="00381B75" w:rsidRDefault="00381B75" w:rsidP="00381B75">
      <w:pPr>
        <w:pStyle w:val="p"/>
        <w:spacing w:after="330" w:line="449" w:lineRule="atLeast"/>
        <w:ind w:left="272" w:right="272"/>
        <w:rPr>
          <w:sz w:val="28"/>
          <w:szCs w:val="28"/>
          <w:lang w:val="en" w:eastAsia="en"/>
        </w:rPr>
      </w:pPr>
      <w:proofErr w:type="gramStart"/>
      <w:r>
        <w:rPr>
          <w:sz w:val="28"/>
          <w:szCs w:val="28"/>
          <w:lang w:val="en" w:eastAsia="en"/>
        </w:rPr>
        <w:t>Similar to</w:t>
      </w:r>
      <w:proofErr w:type="gramEnd"/>
      <w:r>
        <w:rPr>
          <w:sz w:val="28"/>
          <w:szCs w:val="28"/>
          <w:lang w:val="en" w:eastAsia="en"/>
        </w:rPr>
        <w:t xml:space="preserve"> the plus operator, if you use the </w:t>
      </w:r>
      <w:r w:rsidRPr="00B5317A">
        <w:rPr>
          <w:rStyle w:val="notprenotclassLcode"/>
          <w:rFonts w:ascii="Fira Code" w:eastAsia="Fira Code" w:hAnsi="Fira Code" w:cs="Fira Code"/>
          <w:color w:val="B02145"/>
          <w:lang w:val="en" w:eastAsia="en"/>
        </w:rPr>
        <w:t>*</w:t>
      </w:r>
      <w:r>
        <w:rPr>
          <w:sz w:val="28"/>
          <w:szCs w:val="28"/>
          <w:lang w:val="en" w:eastAsia="en"/>
        </w:rPr>
        <w:t xml:space="preserve"> operator on a tuple, the resulting tuple is a </w:t>
      </w:r>
      <w:r>
        <w:rPr>
          <w:rStyle w:val="em"/>
          <w:sz w:val="28"/>
          <w:szCs w:val="28"/>
          <w:lang w:val="en" w:eastAsia="en"/>
        </w:rPr>
        <w:t>new</w:t>
      </w:r>
      <w:r>
        <w:rPr>
          <w:sz w:val="28"/>
          <w:szCs w:val="28"/>
          <w:lang w:val="en" w:eastAsia="en"/>
        </w:rPr>
        <w:t xml:space="preserve"> tuple with a different ID (</w:t>
      </w:r>
      <w:r w:rsidRPr="00B5317A">
        <w:rPr>
          <w:rStyle w:val="notprenotclassLcode"/>
          <w:rFonts w:ascii="Fira Code" w:eastAsia="Fira Code" w:hAnsi="Fira Code" w:cs="Fira Code"/>
          <w:color w:val="B02145"/>
          <w:lang w:val="en" w:eastAsia="en"/>
        </w:rPr>
        <w:t>id()</w:t>
      </w:r>
      <w:r>
        <w:rPr>
          <w:sz w:val="28"/>
          <w:szCs w:val="28"/>
          <w:lang w:val="en" w:eastAsia="en"/>
        </w:rPr>
        <w:t>) than the original tuple.</w:t>
      </w:r>
    </w:p>
    <w:p w14:paraId="1173C45A" w14:textId="77777777" w:rsidR="00381B75" w:rsidRDefault="00381B75" w:rsidP="00381B75">
      <w:pPr>
        <w:pStyle w:val="listingblocktitle"/>
        <w:spacing w:after="73" w:line="383" w:lineRule="atLeast"/>
        <w:ind w:left="272" w:right="272"/>
        <w:rPr>
          <w:sz w:val="26"/>
          <w:szCs w:val="26"/>
          <w:lang w:val="en" w:eastAsia="en"/>
        </w:rPr>
      </w:pPr>
      <w:r w:rsidRPr="00B5317A">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Operator Further Example (Python Shell)</w:t>
      </w:r>
    </w:p>
    <w:p w14:paraId="6345C182"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'b', 'c') == ('a', 'b', 'c')</w:t>
      </w:r>
    </w:p>
    <w:p w14:paraId="0244BBBE"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251DDAD4"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2, 3) == (2, 1, 3)</w:t>
      </w:r>
    </w:p>
    <w:p w14:paraId="61307343"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51D31635"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('A',)</w:t>
      </w:r>
    </w:p>
    <w:p w14:paraId="556A130F" w14:textId="392815A4"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616A1843"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Like lists and strings, two tuples are considered equal (i.e. </w:t>
      </w:r>
      <w:r w:rsidRPr="00B5317A">
        <w:rPr>
          <w:rStyle w:val="notprenotclassLcode"/>
          <w:rFonts w:ascii="Fira Code" w:eastAsia="Fira Code" w:hAnsi="Fira Code" w:cs="Fira Code"/>
          <w:color w:val="B02145"/>
          <w:lang w:val="en" w:eastAsia="en"/>
        </w:rPr>
        <w:t>==</w:t>
      </w:r>
      <w:r>
        <w:rPr>
          <w:sz w:val="28"/>
          <w:szCs w:val="28"/>
          <w:lang w:val="en" w:eastAsia="en"/>
        </w:rPr>
        <w:t xml:space="preserve"> evaluates to </w:t>
      </w:r>
      <w:r w:rsidRPr="00B5317A">
        <w:rPr>
          <w:rStyle w:val="notprenotclassLcode"/>
          <w:rFonts w:ascii="Fira Code" w:eastAsia="Fira Code" w:hAnsi="Fira Code" w:cs="Fira Code"/>
          <w:color w:val="B02145"/>
          <w:lang w:val="en" w:eastAsia="en"/>
        </w:rPr>
        <w:t>True</w:t>
      </w:r>
      <w:r>
        <w:rPr>
          <w:sz w:val="28"/>
          <w:szCs w:val="28"/>
          <w:lang w:val="en" w:eastAsia="en"/>
        </w:rPr>
        <w:t xml:space="preserve">) if all elements are equal and in the same order. For the second example, because the elements are equal but not in the same order, </w:t>
      </w:r>
      <w:r w:rsidRPr="00B5317A">
        <w:rPr>
          <w:rStyle w:val="notprenotclassLcode"/>
          <w:rFonts w:ascii="Fira Code" w:eastAsia="Fira Code" w:hAnsi="Fira Code" w:cs="Fira Code"/>
          <w:color w:val="B02145"/>
          <w:lang w:val="en" w:eastAsia="en"/>
        </w:rPr>
        <w:t>==</w:t>
      </w:r>
      <w:r>
        <w:rPr>
          <w:sz w:val="28"/>
          <w:szCs w:val="28"/>
          <w:lang w:val="en" w:eastAsia="en"/>
        </w:rPr>
        <w:t xml:space="preserve"> evaluates to </w:t>
      </w:r>
      <w:r w:rsidRPr="00B5317A">
        <w:rPr>
          <w:rStyle w:val="notprenotclassLcode"/>
          <w:rFonts w:ascii="Fira Code" w:eastAsia="Fira Code" w:hAnsi="Fira Code" w:cs="Fira Code"/>
          <w:color w:val="B02145"/>
          <w:lang w:val="en" w:eastAsia="en"/>
        </w:rPr>
        <w:t>False</w:t>
      </w:r>
      <w:r>
        <w:rPr>
          <w:sz w:val="28"/>
          <w:szCs w:val="28"/>
          <w:lang w:val="en" w:eastAsia="en"/>
        </w:rPr>
        <w:t xml:space="preserve">. For the last example, because the letters are in different cases, the operation yields </w:t>
      </w:r>
      <w:r w:rsidRPr="00B5317A">
        <w:rPr>
          <w:rStyle w:val="notprenotclassLcode"/>
          <w:rFonts w:ascii="Fira Code" w:eastAsia="Fira Code" w:hAnsi="Fira Code" w:cs="Fira Code"/>
          <w:color w:val="B02145"/>
          <w:lang w:val="en" w:eastAsia="en"/>
        </w:rPr>
        <w:t>False</w:t>
      </w:r>
      <w:r>
        <w:rPr>
          <w:sz w:val="28"/>
          <w:szCs w:val="28"/>
          <w:lang w:val="en" w:eastAsia="en"/>
        </w:rPr>
        <w:t>.</w:t>
      </w:r>
    </w:p>
    <w:p w14:paraId="3E31BF2C" w14:textId="77777777" w:rsidR="00381B75" w:rsidRDefault="00381B75" w:rsidP="00381B75">
      <w:pPr>
        <w:pStyle w:val="listingblocktitle"/>
        <w:spacing w:after="73" w:line="383" w:lineRule="atLeast"/>
        <w:ind w:left="272" w:right="272"/>
        <w:rPr>
          <w:sz w:val="26"/>
          <w:szCs w:val="26"/>
          <w:lang w:val="en" w:eastAsia="en"/>
        </w:rPr>
      </w:pPr>
      <w:r w:rsidRPr="00B5317A">
        <w:rPr>
          <w:rStyle w:val="notprenotclassLcode"/>
          <w:rFonts w:ascii="Fira Code" w:eastAsia="Fira Code" w:hAnsi="Fira Code" w:cs="Fira Code"/>
          <w:i w:val="0"/>
          <w:iCs w:val="0"/>
          <w:sz w:val="25"/>
          <w:szCs w:val="25"/>
          <w:lang w:val="en" w:eastAsia="en"/>
        </w:rPr>
        <w:t>in</w:t>
      </w:r>
      <w:r>
        <w:rPr>
          <w:rStyle w:val="Strong1"/>
          <w:sz w:val="26"/>
          <w:szCs w:val="26"/>
          <w:lang w:val="en" w:eastAsia="en"/>
        </w:rPr>
        <w:t xml:space="preserve"> Operator Further Example (Python Shell)</w:t>
      </w:r>
    </w:p>
    <w:p w14:paraId="4F104D93"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'el' in ('a', 'b', 'el')</w:t>
      </w:r>
    </w:p>
    <w:p w14:paraId="7FF02B3C"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3395F145"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in (1, 2, 3)</w:t>
      </w:r>
    </w:p>
    <w:p w14:paraId="60D43392" w14:textId="0F25AE21"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47CB60E6"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For the </w:t>
      </w:r>
      <w:r w:rsidRPr="00B5317A">
        <w:rPr>
          <w:rStyle w:val="notprenotclassLcode"/>
          <w:rFonts w:ascii="Fira Code" w:eastAsia="Fira Code" w:hAnsi="Fira Code" w:cs="Fira Code"/>
          <w:color w:val="B02145"/>
          <w:lang w:val="en" w:eastAsia="en"/>
        </w:rPr>
        <w:t>in</w:t>
      </w:r>
      <w:r>
        <w:rPr>
          <w:sz w:val="28"/>
          <w:szCs w:val="28"/>
          <w:lang w:val="en" w:eastAsia="en"/>
        </w:rPr>
        <w:t xml:space="preserve"> operator to yield </w:t>
      </w:r>
      <w:r w:rsidRPr="00B5317A">
        <w:rPr>
          <w:rStyle w:val="notprenotclassLcode"/>
          <w:rFonts w:ascii="Fira Code" w:eastAsia="Fira Code" w:hAnsi="Fira Code" w:cs="Fira Code"/>
          <w:color w:val="B02145"/>
          <w:lang w:val="en" w:eastAsia="en"/>
        </w:rPr>
        <w:t>True</w:t>
      </w:r>
      <w:r>
        <w:rPr>
          <w:sz w:val="28"/>
          <w:szCs w:val="28"/>
          <w:lang w:val="en" w:eastAsia="en"/>
        </w:rPr>
        <w:t xml:space="preserve">, the tuple must contain an element that is equal to the value being searched. In other words, if we write the operation in the form of </w:t>
      </w:r>
      <w:r w:rsidRPr="00B5317A">
        <w:rPr>
          <w:rStyle w:val="notprenotclassLcode"/>
          <w:rFonts w:ascii="Fira Code" w:eastAsia="Fira Code" w:hAnsi="Fira Code" w:cs="Fira Code"/>
          <w:color w:val="B02145"/>
          <w:lang w:val="en" w:eastAsia="en"/>
        </w:rPr>
        <w:t xml:space="preserve">x in </w:t>
      </w:r>
      <w:proofErr w:type="spellStart"/>
      <w:r w:rsidRPr="00B5317A">
        <w:rPr>
          <w:rStyle w:val="notprenotclassLcode"/>
          <w:rFonts w:ascii="Fira Code" w:eastAsia="Fira Code" w:hAnsi="Fira Code" w:cs="Fira Code"/>
          <w:color w:val="B02145"/>
          <w:lang w:val="en" w:eastAsia="en"/>
        </w:rPr>
        <w:t>tup</w:t>
      </w:r>
      <w:proofErr w:type="spellEnd"/>
      <w:r>
        <w:rPr>
          <w:sz w:val="28"/>
          <w:szCs w:val="28"/>
          <w:lang w:val="en" w:eastAsia="en"/>
        </w:rPr>
        <w:t xml:space="preserve">, the operation will yield </w:t>
      </w:r>
      <w:r w:rsidRPr="00B5317A">
        <w:rPr>
          <w:rStyle w:val="notprenotclassLcode"/>
          <w:rFonts w:ascii="Fira Code" w:eastAsia="Fira Code" w:hAnsi="Fira Code" w:cs="Fira Code"/>
          <w:color w:val="B02145"/>
          <w:lang w:val="en" w:eastAsia="en"/>
        </w:rPr>
        <w:t>True</w:t>
      </w:r>
      <w:r>
        <w:rPr>
          <w:sz w:val="28"/>
          <w:szCs w:val="28"/>
          <w:lang w:val="en" w:eastAsia="en"/>
        </w:rPr>
        <w:t xml:space="preserve"> if and only if the tuple </w:t>
      </w:r>
      <w:proofErr w:type="spellStart"/>
      <w:r w:rsidRPr="00B5317A">
        <w:rPr>
          <w:rStyle w:val="notprenotclassLcode"/>
          <w:rFonts w:ascii="Fira Code" w:eastAsia="Fira Code" w:hAnsi="Fira Code" w:cs="Fira Code"/>
          <w:color w:val="B02145"/>
          <w:lang w:val="en" w:eastAsia="en"/>
        </w:rPr>
        <w:t>tup</w:t>
      </w:r>
      <w:proofErr w:type="spellEnd"/>
      <w:r>
        <w:rPr>
          <w:sz w:val="28"/>
          <w:szCs w:val="28"/>
          <w:lang w:val="en" w:eastAsia="en"/>
        </w:rPr>
        <w:t xml:space="preserve"> contains an element </w:t>
      </w:r>
      <w:r w:rsidRPr="00B5317A">
        <w:rPr>
          <w:rStyle w:val="notprenotclassLcode"/>
          <w:rFonts w:ascii="Fira Code" w:eastAsia="Fira Code" w:hAnsi="Fira Code" w:cs="Fira Code"/>
          <w:color w:val="B02145"/>
          <w:lang w:val="en" w:eastAsia="en"/>
        </w:rPr>
        <w:t>el</w:t>
      </w:r>
      <w:r>
        <w:rPr>
          <w:sz w:val="28"/>
          <w:szCs w:val="28"/>
          <w:lang w:val="en" w:eastAsia="en"/>
        </w:rPr>
        <w:t xml:space="preserve"> that causes </w:t>
      </w:r>
      <w:r w:rsidRPr="00B5317A">
        <w:rPr>
          <w:rStyle w:val="notprenotclassLcode"/>
          <w:rFonts w:ascii="Fira Code" w:eastAsia="Fira Code" w:hAnsi="Fira Code" w:cs="Fira Code"/>
          <w:color w:val="B02145"/>
          <w:lang w:val="en" w:eastAsia="en"/>
        </w:rPr>
        <w:t>el == x</w:t>
      </w:r>
      <w:r>
        <w:rPr>
          <w:sz w:val="28"/>
          <w:szCs w:val="28"/>
          <w:lang w:val="en" w:eastAsia="en"/>
        </w:rPr>
        <w:t xml:space="preserve"> to evaluate to </w:t>
      </w:r>
      <w:r w:rsidRPr="00B5317A">
        <w:rPr>
          <w:rStyle w:val="notprenotclassLcode"/>
          <w:rFonts w:ascii="Fira Code" w:eastAsia="Fira Code" w:hAnsi="Fira Code" w:cs="Fira Code"/>
          <w:color w:val="B02145"/>
          <w:lang w:val="en" w:eastAsia="en"/>
        </w:rPr>
        <w:t>True</w:t>
      </w:r>
      <w:r>
        <w:rPr>
          <w:sz w:val="28"/>
          <w:szCs w:val="28"/>
          <w:lang w:val="en" w:eastAsia="en"/>
        </w:rPr>
        <w:t>.</w:t>
      </w:r>
    </w:p>
    <w:p w14:paraId="605130DE" w14:textId="157AEFC7" w:rsidR="00381B75" w:rsidRDefault="00381B75" w:rsidP="00381B75">
      <w:pPr>
        <w:pStyle w:val="p"/>
        <w:spacing w:after="330" w:line="449" w:lineRule="atLeast"/>
        <w:ind w:left="272" w:right="272"/>
        <w:rPr>
          <w:sz w:val="28"/>
          <w:szCs w:val="28"/>
          <w:lang w:val="en" w:eastAsia="en"/>
        </w:rPr>
      </w:pPr>
      <w:r>
        <w:rPr>
          <w:sz w:val="28"/>
          <w:szCs w:val="28"/>
          <w:lang w:val="en" w:eastAsia="en"/>
        </w:rPr>
        <w:lastRenderedPageBreak/>
        <w:t xml:space="preserve">For the first example, assuming </w:t>
      </w:r>
      <w:r w:rsidRPr="00B5317A">
        <w:rPr>
          <w:rStyle w:val="notprenotclassLcode"/>
          <w:rFonts w:ascii="Fira Code" w:eastAsia="Fira Code" w:hAnsi="Fira Code" w:cs="Fira Code"/>
          <w:color w:val="B02145"/>
          <w:lang w:val="en" w:eastAsia="en"/>
        </w:rPr>
        <w:t>t = ('a', 'b', 'el')</w:t>
      </w:r>
      <w:r>
        <w:rPr>
          <w:sz w:val="28"/>
          <w:szCs w:val="28"/>
          <w:lang w:val="en" w:eastAsia="en"/>
        </w:rPr>
        <w:t xml:space="preserve">, since </w:t>
      </w:r>
      <w:r w:rsidRPr="00B5317A">
        <w:rPr>
          <w:rStyle w:val="notprenotclassLcode"/>
          <w:rFonts w:ascii="Fira Code" w:eastAsia="Fira Code" w:hAnsi="Fira Code" w:cs="Fira Code"/>
          <w:color w:val="B02145"/>
          <w:lang w:val="en" w:eastAsia="en"/>
        </w:rPr>
        <w:t>'el' == t[2]</w:t>
      </w:r>
      <w:r>
        <w:rPr>
          <w:sz w:val="28"/>
          <w:szCs w:val="28"/>
          <w:lang w:val="en" w:eastAsia="en"/>
        </w:rPr>
        <w:t xml:space="preserve"> evaluates to </w:t>
      </w:r>
      <w:r w:rsidRPr="00B5317A">
        <w:rPr>
          <w:rStyle w:val="notprenotclassLcode"/>
          <w:rFonts w:ascii="Fira Code" w:eastAsia="Fira Code" w:hAnsi="Fira Code" w:cs="Fira Code"/>
          <w:color w:val="B02145"/>
          <w:lang w:val="en" w:eastAsia="en"/>
        </w:rPr>
        <w:t>True</w:t>
      </w:r>
      <w:r>
        <w:rPr>
          <w:sz w:val="28"/>
          <w:szCs w:val="28"/>
          <w:lang w:val="en" w:eastAsia="en"/>
        </w:rPr>
        <w:t xml:space="preserve">, the </w:t>
      </w:r>
      <w:r w:rsidRPr="00B5317A">
        <w:rPr>
          <w:rStyle w:val="notprenotclassLcode"/>
          <w:rFonts w:ascii="Fira Code" w:eastAsia="Fira Code" w:hAnsi="Fira Code" w:cs="Fira Code"/>
          <w:color w:val="B02145"/>
          <w:lang w:val="en" w:eastAsia="en"/>
        </w:rPr>
        <w:t>in</w:t>
      </w:r>
      <w:r>
        <w:rPr>
          <w:sz w:val="28"/>
          <w:szCs w:val="28"/>
          <w:lang w:val="en" w:eastAsia="en"/>
        </w:rPr>
        <w:t xml:space="preserve"> operator also yields </w:t>
      </w:r>
      <w:r w:rsidRPr="00B5317A">
        <w:rPr>
          <w:rStyle w:val="notprenotclassLcode"/>
          <w:rFonts w:ascii="Fira Code" w:eastAsia="Fira Code" w:hAnsi="Fira Code" w:cs="Fira Code"/>
          <w:color w:val="B02145"/>
          <w:lang w:val="en" w:eastAsia="en"/>
        </w:rPr>
        <w:t>True</w:t>
      </w:r>
      <w:r>
        <w:rPr>
          <w:sz w:val="28"/>
          <w:szCs w:val="28"/>
          <w:lang w:val="en" w:eastAsia="en"/>
        </w:rPr>
        <w:t xml:space="preserve">. For the second example, since there is no such element in the tuple, the </w:t>
      </w:r>
      <w:r w:rsidRPr="00B5317A">
        <w:rPr>
          <w:rStyle w:val="notprenotclassLcode"/>
          <w:rFonts w:ascii="Fira Code" w:eastAsia="Fira Code" w:hAnsi="Fira Code" w:cs="Fira Code"/>
          <w:color w:val="B02145"/>
          <w:lang w:val="en" w:eastAsia="en"/>
        </w:rPr>
        <w:t>in</w:t>
      </w:r>
      <w:r>
        <w:rPr>
          <w:sz w:val="28"/>
          <w:szCs w:val="28"/>
          <w:lang w:val="en" w:eastAsia="en"/>
        </w:rPr>
        <w:t xml:space="preserve"> operator returns </w:t>
      </w:r>
      <w:r w:rsidRPr="00B5317A">
        <w:rPr>
          <w:rStyle w:val="notprenotclassLcode"/>
          <w:rFonts w:ascii="Fira Code" w:eastAsia="Fira Code" w:hAnsi="Fira Code" w:cs="Fira Code"/>
          <w:color w:val="B02145"/>
          <w:lang w:val="en" w:eastAsia="en"/>
        </w:rPr>
        <w:t>False</w:t>
      </w:r>
      <w:r>
        <w:rPr>
          <w:sz w:val="28"/>
          <w:szCs w:val="28"/>
          <w:lang w:val="en" w:eastAsia="en"/>
        </w:rPr>
        <w:t>.</w:t>
      </w:r>
    </w:p>
    <w:p w14:paraId="3B86E167"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3.30: Guess the Output (Python Shell)</w:t>
      </w:r>
    </w:p>
    <w:p w14:paraId="4081F2DA"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t1, t2 = (1, 2, 3), (3, 6, 9)</w:t>
      </w:r>
    </w:p>
    <w:p w14:paraId="544E6525"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t1 * 3</w:t>
      </w:r>
    </w:p>
    <w:p w14:paraId="5E8B0F03"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7CBC660"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t1 + t2 * 2</w:t>
      </w:r>
    </w:p>
    <w:p w14:paraId="7F86140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5BA8756"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t2 * 2 + t1 * 2 == (t2 + t1) * 2</w:t>
      </w:r>
    </w:p>
    <w:p w14:paraId="6FE6DCC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6AFFB9C"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6 in t2</w:t>
      </w:r>
    </w:p>
    <w:p w14:paraId="28545056"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59AC3B7"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(3, 6) in t2</w:t>
      </w:r>
    </w:p>
    <w:p w14:paraId="5D532077"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9115F07"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0A777BAB"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(1, 2, 3, 1, 2, 3, 1, 2, 3)</w:t>
      </w:r>
    </w:p>
    <w:p w14:paraId="24D006B8"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(1, 2, 3, 3, 6, 9, 3, 6, 9)</w:t>
      </w:r>
    </w:p>
    <w:p w14:paraId="5B9E9224"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6D594BFD"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284D60CA" w14:textId="14CD97C8" w:rsidR="00A26429" w:rsidRPr="00A26429" w:rsidRDefault="00A26429" w:rsidP="00A26429">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False  </w:t>
      </w:r>
      <w:r w:rsidRPr="00A26429">
        <w:rPr>
          <w:rFonts w:ascii="Fira Code" w:eastAsia="Fira Code" w:hAnsi="Fira Code" w:cs="Fira Code"/>
          <w:color w:val="777777"/>
          <w:sz w:val="21"/>
          <w:szCs w:val="21"/>
          <w:shd w:val="clear" w:color="auto" w:fill="auto"/>
          <w:lang w:val="en" w:eastAsia="en"/>
        </w:rPr>
        <w:t># -&gt; True if ((3, 6), 9)</w:t>
      </w:r>
    </w:p>
    <w:p w14:paraId="25CCA245" w14:textId="77777777" w:rsidR="00381B75" w:rsidRDefault="00381B75" w:rsidP="00381B75">
      <w:pPr>
        <w:pStyle w:val="Heading5"/>
        <w:spacing w:before="290" w:after="145" w:line="392" w:lineRule="atLeast"/>
        <w:ind w:left="272" w:right="272"/>
        <w:rPr>
          <w:sz w:val="33"/>
          <w:szCs w:val="33"/>
          <w:lang w:val="en" w:eastAsia="en"/>
        </w:rPr>
      </w:pPr>
      <w:r>
        <w:rPr>
          <w:sz w:val="33"/>
          <w:szCs w:val="33"/>
          <w:lang w:val="en" w:eastAsia="en"/>
        </w:rPr>
        <w:t>B. Tuples and Functions</w:t>
      </w:r>
    </w:p>
    <w:p w14:paraId="367A00F1"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Here are some functions that can take tuples as parameters.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678"/>
        <w:gridCol w:w="2460"/>
        <w:gridCol w:w="6120"/>
      </w:tblGrid>
      <w:tr w:rsidR="00543B7C" w:rsidRPr="00543B7C" w14:paraId="53CAB587" w14:textId="77777777" w:rsidTr="00543B7C">
        <w:trPr>
          <w:tblHeader/>
          <w:tblCellSpacing w:w="0" w:type="dxa"/>
        </w:trPr>
        <w:tc>
          <w:tcPr>
            <w:tcW w:w="818"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0182E928" w14:textId="77777777" w:rsidR="00381B75" w:rsidRPr="00543B7C" w:rsidRDefault="00381B75" w:rsidP="00543B7C">
            <w:pPr>
              <w:shd w:val="clear" w:color="auto" w:fill="F7F8F7"/>
              <w:spacing w:line="465" w:lineRule="atLeast"/>
              <w:jc w:val="center"/>
              <w:rPr>
                <w:b/>
                <w:bCs/>
                <w:sz w:val="26"/>
                <w:szCs w:val="26"/>
                <w:lang w:val="en" w:eastAsia="en"/>
              </w:rPr>
            </w:pPr>
            <w:r w:rsidRPr="00543B7C">
              <w:rPr>
                <w:b/>
                <w:bCs/>
                <w:sz w:val="26"/>
                <w:szCs w:val="26"/>
                <w:lang w:val="en" w:eastAsia="en"/>
              </w:rPr>
              <w:t>Function</w:t>
            </w:r>
          </w:p>
        </w:tc>
        <w:tc>
          <w:tcPr>
            <w:tcW w:w="1199"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16376193" w14:textId="77777777" w:rsidR="00381B75" w:rsidRPr="00543B7C" w:rsidRDefault="00381B75" w:rsidP="00543B7C">
            <w:pPr>
              <w:shd w:val="clear" w:color="auto" w:fill="F7F8F7"/>
              <w:spacing w:line="465" w:lineRule="atLeast"/>
              <w:jc w:val="center"/>
              <w:rPr>
                <w:b/>
                <w:bCs/>
                <w:sz w:val="26"/>
                <w:szCs w:val="26"/>
                <w:lang w:val="en" w:eastAsia="en"/>
              </w:rPr>
            </w:pPr>
            <w:r w:rsidRPr="00543B7C">
              <w:rPr>
                <w:b/>
                <w:bCs/>
                <w:sz w:val="26"/>
                <w:szCs w:val="26"/>
                <w:lang w:val="en" w:eastAsia="en"/>
              </w:rPr>
              <w:t>Example</w:t>
            </w:r>
          </w:p>
        </w:tc>
        <w:tc>
          <w:tcPr>
            <w:tcW w:w="2983"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65A7072A" w14:textId="77777777" w:rsidR="00381B75" w:rsidRPr="00543B7C" w:rsidRDefault="00381B75" w:rsidP="00543B7C">
            <w:pPr>
              <w:shd w:val="clear" w:color="auto" w:fill="F7F8F7"/>
              <w:spacing w:line="465" w:lineRule="atLeast"/>
              <w:rPr>
                <w:b/>
                <w:bCs/>
                <w:sz w:val="26"/>
                <w:szCs w:val="26"/>
                <w:lang w:val="en" w:eastAsia="en"/>
              </w:rPr>
            </w:pPr>
            <w:r w:rsidRPr="00543B7C">
              <w:rPr>
                <w:b/>
                <w:bCs/>
                <w:sz w:val="26"/>
                <w:szCs w:val="26"/>
                <w:lang w:val="en" w:eastAsia="en"/>
              </w:rPr>
              <w:t>Description</w:t>
            </w:r>
          </w:p>
        </w:tc>
      </w:tr>
      <w:tr w:rsidR="00543B7C" w:rsidRPr="00543B7C" w14:paraId="1C2EF843" w14:textId="77777777" w:rsidTr="00543B7C">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2A2E758" w14:textId="77777777" w:rsidR="00381B75" w:rsidRPr="00543B7C" w:rsidRDefault="00381B75" w:rsidP="00543B7C">
            <w:pPr>
              <w:pStyle w:val="ptableblocknth-last-child1"/>
              <w:spacing w:line="465" w:lineRule="atLeast"/>
              <w:jc w:val="center"/>
              <w:rPr>
                <w:color w:val="B02145"/>
                <w:sz w:val="22"/>
                <w:szCs w:val="22"/>
                <w:lang w:val="en" w:eastAsia="en"/>
              </w:rPr>
            </w:pPr>
            <w:proofErr w:type="spellStart"/>
            <w:r w:rsidRPr="00543B7C">
              <w:rPr>
                <w:rStyle w:val="ptableblockcodeonly-child"/>
                <w:rFonts w:ascii="Fira Code" w:eastAsia="Fira Code" w:hAnsi="Fira Code" w:cs="Fira Code"/>
                <w:color w:val="B02145"/>
                <w:sz w:val="22"/>
                <w:szCs w:val="22"/>
                <w:lang w:val="en" w:eastAsia="en"/>
              </w:rPr>
              <w:t>len</w:t>
            </w:r>
            <w:proofErr w:type="spellEnd"/>
            <w:r w:rsidRPr="00543B7C">
              <w:rPr>
                <w:rStyle w:val="ptableblockcodeonly-child"/>
                <w:rFonts w:ascii="Fira Code" w:eastAsia="Fira Code" w:hAnsi="Fira Code" w:cs="Fira Code"/>
                <w:color w:val="B02145"/>
                <w:sz w:val="22"/>
                <w:szCs w:val="22"/>
                <w:lang w:val="en" w:eastAsia="en"/>
              </w:rPr>
              <w:t>()</w:t>
            </w:r>
          </w:p>
        </w:tc>
        <w:tc>
          <w:tcPr>
            <w:tcW w:w="119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E91D2A4" w14:textId="130CD3D0" w:rsidR="00381B75" w:rsidRPr="00543B7C" w:rsidRDefault="00381B75" w:rsidP="00543B7C">
            <w:pPr>
              <w:pStyle w:val="ptableblocknth-last-child1"/>
              <w:spacing w:line="465" w:lineRule="atLeast"/>
              <w:jc w:val="center"/>
              <w:rPr>
                <w:color w:val="B02145"/>
                <w:sz w:val="22"/>
                <w:szCs w:val="22"/>
                <w:lang w:val="en" w:eastAsia="en"/>
              </w:rPr>
            </w:pPr>
            <w:proofErr w:type="spellStart"/>
            <w:r w:rsidRPr="00543B7C">
              <w:rPr>
                <w:rStyle w:val="ptableblockcodeonly-child"/>
                <w:rFonts w:ascii="Fira Code" w:eastAsia="Fira Code" w:hAnsi="Fira Code" w:cs="Fira Code"/>
                <w:color w:val="B02145"/>
                <w:sz w:val="22"/>
                <w:szCs w:val="22"/>
                <w:lang w:val="en" w:eastAsia="en"/>
              </w:rPr>
              <w:t>len</w:t>
            </w:r>
            <w:proofErr w:type="spellEnd"/>
            <w:r w:rsidRPr="00543B7C">
              <w:rPr>
                <w:rStyle w:val="ptableblockcodeonly-child"/>
                <w:rFonts w:ascii="Fira Code" w:eastAsia="Fira Code" w:hAnsi="Fira Code" w:cs="Fira Code"/>
                <w:color w:val="B02145"/>
                <w:sz w:val="22"/>
                <w:szCs w:val="22"/>
                <w:lang w:val="en" w:eastAsia="en"/>
              </w:rPr>
              <w:t>(</w:t>
            </w:r>
            <w:r w:rsidR="00485B7B">
              <w:rPr>
                <w:rStyle w:val="ptableblockcodeonly-child"/>
                <w:rFonts w:ascii="Fira Code" w:eastAsia="Fira Code" w:hAnsi="Fira Code" w:cs="Fira Code"/>
                <w:color w:val="B02145"/>
                <w:sz w:val="22"/>
                <w:szCs w:val="22"/>
                <w:lang w:val="en" w:eastAsia="en"/>
              </w:rPr>
              <w:t>t</w:t>
            </w:r>
            <w:r w:rsidRPr="00543B7C">
              <w:rPr>
                <w:rStyle w:val="ptableblockcodeonly-child"/>
                <w:rFonts w:ascii="Fira Code" w:eastAsia="Fira Code" w:hAnsi="Fira Code" w:cs="Fira Code"/>
                <w:color w:val="B02145"/>
                <w:sz w:val="22"/>
                <w:szCs w:val="22"/>
                <w:lang w:val="en" w:eastAsia="en"/>
              </w:rPr>
              <w:t>)</w:t>
            </w:r>
          </w:p>
        </w:tc>
        <w:tc>
          <w:tcPr>
            <w:tcW w:w="2983"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1B4AB5D9" w14:textId="0E2A867F"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length of tuple </w:t>
            </w:r>
            <w:r w:rsidR="00485B7B">
              <w:rPr>
                <w:rStyle w:val="ptableblockcodeonly-child"/>
                <w:rFonts w:ascii="Fira Code" w:eastAsia="Fira Code" w:hAnsi="Fira Code" w:cs="Fira Code"/>
                <w:color w:val="B02145"/>
                <w:sz w:val="22"/>
                <w:szCs w:val="22"/>
                <w:lang w:val="en" w:eastAsia="en"/>
              </w:rPr>
              <w:t>t</w:t>
            </w:r>
          </w:p>
        </w:tc>
      </w:tr>
      <w:tr w:rsidR="00543B7C" w:rsidRPr="00543B7C" w14:paraId="6590DA07" w14:textId="77777777" w:rsidTr="00543B7C">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0F6DF2E"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max()</w:t>
            </w:r>
          </w:p>
        </w:tc>
        <w:tc>
          <w:tcPr>
            <w:tcW w:w="119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9DCD46F" w14:textId="58D109B5"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max(</w:t>
            </w:r>
            <w:r w:rsidR="00485B7B">
              <w:rPr>
                <w:rStyle w:val="ptableblockcodeonly-child"/>
                <w:rFonts w:ascii="Fira Code" w:eastAsia="Fira Code" w:hAnsi="Fira Code" w:cs="Fira Code"/>
                <w:color w:val="B02145"/>
                <w:sz w:val="22"/>
                <w:szCs w:val="22"/>
                <w:lang w:val="en" w:eastAsia="en"/>
              </w:rPr>
              <w:t>t</w:t>
            </w:r>
            <w:r w:rsidRPr="00543B7C">
              <w:rPr>
                <w:rStyle w:val="ptableblockcodeonly-child"/>
                <w:rFonts w:ascii="Fira Code" w:eastAsia="Fira Code" w:hAnsi="Fira Code" w:cs="Fira Code"/>
                <w:color w:val="B02145"/>
                <w:sz w:val="22"/>
                <w:szCs w:val="22"/>
                <w:lang w:val="en" w:eastAsia="en"/>
              </w:rPr>
              <w:t>)</w:t>
            </w:r>
          </w:p>
        </w:tc>
        <w:tc>
          <w:tcPr>
            <w:tcW w:w="2983"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17CE6F4F" w14:textId="2A3FD7E4"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maximum element of tuple </w:t>
            </w:r>
            <w:r w:rsidR="00485B7B">
              <w:rPr>
                <w:rStyle w:val="ptableblockcodeonly-child"/>
                <w:rFonts w:ascii="Fira Code" w:eastAsia="Fira Code" w:hAnsi="Fira Code" w:cs="Fira Code"/>
                <w:color w:val="B02145"/>
                <w:sz w:val="22"/>
                <w:szCs w:val="22"/>
                <w:lang w:val="en" w:eastAsia="en"/>
              </w:rPr>
              <w:t>t</w:t>
            </w:r>
          </w:p>
        </w:tc>
      </w:tr>
      <w:tr w:rsidR="00543B7C" w:rsidRPr="00543B7C" w14:paraId="3252B167" w14:textId="77777777" w:rsidTr="00543B7C">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1091E75"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min()</w:t>
            </w:r>
          </w:p>
        </w:tc>
        <w:tc>
          <w:tcPr>
            <w:tcW w:w="119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5E20ECC" w14:textId="2EAEDB88"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min(</w:t>
            </w:r>
            <w:r w:rsidR="00485B7B">
              <w:rPr>
                <w:rStyle w:val="ptableblockcodeonly-child"/>
                <w:rFonts w:ascii="Fira Code" w:eastAsia="Fira Code" w:hAnsi="Fira Code" w:cs="Fira Code"/>
                <w:color w:val="B02145"/>
                <w:sz w:val="22"/>
                <w:szCs w:val="22"/>
                <w:lang w:val="en" w:eastAsia="en"/>
              </w:rPr>
              <w:t>t</w:t>
            </w:r>
            <w:r w:rsidRPr="00543B7C">
              <w:rPr>
                <w:rStyle w:val="ptableblockcodeonly-child"/>
                <w:rFonts w:ascii="Fira Code" w:eastAsia="Fira Code" w:hAnsi="Fira Code" w:cs="Fira Code"/>
                <w:color w:val="B02145"/>
                <w:sz w:val="22"/>
                <w:szCs w:val="22"/>
                <w:lang w:val="en" w:eastAsia="en"/>
              </w:rPr>
              <w:t>)</w:t>
            </w:r>
          </w:p>
        </w:tc>
        <w:tc>
          <w:tcPr>
            <w:tcW w:w="2983"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5C5E8CF6" w14:textId="703DAA03"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minimum element of tuple </w:t>
            </w:r>
            <w:r w:rsidR="00485B7B">
              <w:rPr>
                <w:rStyle w:val="ptableblockcodeonly-child"/>
                <w:rFonts w:ascii="Fira Code" w:eastAsia="Fira Code" w:hAnsi="Fira Code" w:cs="Fira Code"/>
                <w:color w:val="B02145"/>
                <w:sz w:val="22"/>
                <w:szCs w:val="22"/>
                <w:lang w:val="en" w:eastAsia="en"/>
              </w:rPr>
              <w:t>t</w:t>
            </w:r>
          </w:p>
        </w:tc>
      </w:tr>
      <w:tr w:rsidR="00543B7C" w:rsidRPr="00543B7C" w14:paraId="574BD9AC" w14:textId="77777777" w:rsidTr="00543B7C">
        <w:trPr>
          <w:tblCellSpacing w:w="0" w:type="dxa"/>
        </w:trPr>
        <w:tc>
          <w:tcPr>
            <w:tcW w:w="818"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96C95CF"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lastRenderedPageBreak/>
              <w:t>sorted()</w:t>
            </w:r>
          </w:p>
        </w:tc>
        <w:tc>
          <w:tcPr>
            <w:tcW w:w="119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5BBF46D" w14:textId="044359D8"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sorted(</w:t>
            </w:r>
            <w:r w:rsidR="00485B7B">
              <w:rPr>
                <w:rStyle w:val="ptableblockcodeonly-child"/>
                <w:rFonts w:ascii="Fira Code" w:eastAsia="Fira Code" w:hAnsi="Fira Code" w:cs="Fira Code"/>
                <w:color w:val="B02145"/>
                <w:sz w:val="22"/>
                <w:szCs w:val="22"/>
                <w:lang w:val="en" w:eastAsia="en"/>
              </w:rPr>
              <w:t>t</w:t>
            </w:r>
            <w:r w:rsidRPr="00543B7C">
              <w:rPr>
                <w:rStyle w:val="ptableblockcodeonly-child"/>
                <w:rFonts w:ascii="Fira Code" w:eastAsia="Fira Code" w:hAnsi="Fira Code" w:cs="Fira Code"/>
                <w:color w:val="B02145"/>
                <w:sz w:val="22"/>
                <w:szCs w:val="22"/>
                <w:lang w:val="en" w:eastAsia="en"/>
              </w:rPr>
              <w:t>)</w:t>
            </w:r>
          </w:p>
        </w:tc>
        <w:tc>
          <w:tcPr>
            <w:tcW w:w="2983"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569CC559" w14:textId="66CC001A"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sorted version of tuple </w:t>
            </w:r>
            <w:r w:rsidR="00485B7B">
              <w:rPr>
                <w:rStyle w:val="notprenotclassLcode"/>
                <w:rFonts w:ascii="Fira Code" w:eastAsia="Fira Code" w:hAnsi="Fira Code" w:cs="Fira Code"/>
                <w:color w:val="B02145"/>
                <w:sz w:val="22"/>
                <w:szCs w:val="22"/>
                <w:lang w:val="en" w:eastAsia="en"/>
              </w:rPr>
              <w:t>t</w:t>
            </w:r>
            <w:r w:rsidRPr="00543B7C">
              <w:rPr>
                <w:sz w:val="22"/>
                <w:szCs w:val="22"/>
                <w:lang w:val="en" w:eastAsia="en"/>
              </w:rPr>
              <w:t xml:space="preserve"> </w:t>
            </w:r>
            <w:r w:rsidRPr="00543B7C">
              <w:rPr>
                <w:sz w:val="24"/>
                <w:szCs w:val="24"/>
                <w:lang w:val="en" w:eastAsia="en"/>
              </w:rPr>
              <w:t xml:space="preserve">as a </w:t>
            </w:r>
            <w:r w:rsidRPr="00543B7C">
              <w:rPr>
                <w:rStyle w:val="em"/>
                <w:sz w:val="24"/>
                <w:szCs w:val="24"/>
                <w:lang w:val="en" w:eastAsia="en"/>
              </w:rPr>
              <w:t>list</w:t>
            </w:r>
          </w:p>
        </w:tc>
      </w:tr>
      <w:tr w:rsidR="00543B7C" w:rsidRPr="00543B7C" w14:paraId="32D8D148" w14:textId="77777777" w:rsidTr="00543B7C">
        <w:trPr>
          <w:tblCellSpacing w:w="0" w:type="dxa"/>
        </w:trPr>
        <w:tc>
          <w:tcPr>
            <w:tcW w:w="818"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13EA7C5F" w14:textId="77777777"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sum()</w:t>
            </w:r>
          </w:p>
        </w:tc>
        <w:tc>
          <w:tcPr>
            <w:tcW w:w="1199"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25B1F6AB" w14:textId="2516534B" w:rsidR="00381B75" w:rsidRPr="00543B7C" w:rsidRDefault="00381B75" w:rsidP="00543B7C">
            <w:pPr>
              <w:pStyle w:val="ptableblocknth-last-child1"/>
              <w:spacing w:line="465" w:lineRule="atLeast"/>
              <w:jc w:val="center"/>
              <w:rPr>
                <w:color w:val="B02145"/>
                <w:sz w:val="22"/>
                <w:szCs w:val="22"/>
                <w:lang w:val="en" w:eastAsia="en"/>
              </w:rPr>
            </w:pPr>
            <w:r w:rsidRPr="00543B7C">
              <w:rPr>
                <w:rStyle w:val="ptableblockcodeonly-child"/>
                <w:rFonts w:ascii="Fira Code" w:eastAsia="Fira Code" w:hAnsi="Fira Code" w:cs="Fira Code"/>
                <w:color w:val="B02145"/>
                <w:sz w:val="22"/>
                <w:szCs w:val="22"/>
                <w:lang w:val="en" w:eastAsia="en"/>
              </w:rPr>
              <w:t>sum(</w:t>
            </w:r>
            <w:r w:rsidR="00485B7B">
              <w:rPr>
                <w:rStyle w:val="ptableblockcodeonly-child"/>
                <w:rFonts w:ascii="Fira Code" w:eastAsia="Fira Code" w:hAnsi="Fira Code" w:cs="Fira Code"/>
                <w:color w:val="B02145"/>
                <w:sz w:val="22"/>
                <w:szCs w:val="22"/>
                <w:lang w:val="en" w:eastAsia="en"/>
              </w:rPr>
              <w:t>t</w:t>
            </w:r>
            <w:r w:rsidRPr="00543B7C">
              <w:rPr>
                <w:rStyle w:val="ptableblockcodeonly-child"/>
                <w:rFonts w:ascii="Fira Code" w:eastAsia="Fira Code" w:hAnsi="Fira Code" w:cs="Fira Code"/>
                <w:color w:val="B02145"/>
                <w:sz w:val="22"/>
                <w:szCs w:val="22"/>
                <w:lang w:val="en" w:eastAsia="en"/>
              </w:rPr>
              <w:t>)</w:t>
            </w:r>
          </w:p>
        </w:tc>
        <w:tc>
          <w:tcPr>
            <w:tcW w:w="2983"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3750D3C4" w14:textId="3F73BC8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sum of all elements of tuple </w:t>
            </w:r>
            <w:r w:rsidR="00485B7B">
              <w:rPr>
                <w:rStyle w:val="ptableblockcodeonly-child"/>
                <w:rFonts w:ascii="Fira Code" w:eastAsia="Fira Code" w:hAnsi="Fira Code" w:cs="Fira Code"/>
                <w:color w:val="B02145"/>
                <w:sz w:val="22"/>
                <w:szCs w:val="22"/>
                <w:lang w:val="en" w:eastAsia="en"/>
              </w:rPr>
              <w:t>t</w:t>
            </w:r>
          </w:p>
        </w:tc>
      </w:tr>
    </w:tbl>
    <w:p w14:paraId="42E19125" w14:textId="77777777" w:rsidR="00381B75" w:rsidRDefault="00381B75" w:rsidP="00B5317A">
      <w:pPr>
        <w:pStyle w:val="p"/>
        <w:spacing w:before="240" w:after="330" w:line="449" w:lineRule="atLeast"/>
        <w:ind w:left="272" w:right="272"/>
        <w:rPr>
          <w:sz w:val="28"/>
          <w:szCs w:val="28"/>
          <w:lang w:val="en" w:eastAsia="en"/>
        </w:rPr>
      </w:pPr>
      <w:r>
        <w:rPr>
          <w:sz w:val="28"/>
          <w:szCs w:val="28"/>
          <w:lang w:val="en" w:eastAsia="en"/>
        </w:rPr>
        <w:t>The usage and function of these functions are identical to that of lists.</w:t>
      </w:r>
    </w:p>
    <w:p w14:paraId="628A180C" w14:textId="77777777" w:rsidR="00381B75" w:rsidRDefault="00381B75" w:rsidP="00381B75">
      <w:pPr>
        <w:pStyle w:val="listingblocktitle"/>
        <w:spacing w:after="73" w:line="383" w:lineRule="atLeast"/>
        <w:ind w:left="272" w:right="272"/>
        <w:rPr>
          <w:sz w:val="26"/>
          <w:szCs w:val="26"/>
          <w:lang w:val="en" w:eastAsia="en"/>
        </w:rPr>
      </w:pPr>
      <w:r>
        <w:rPr>
          <w:rStyle w:val="Strong1"/>
          <w:sz w:val="26"/>
          <w:szCs w:val="26"/>
          <w:lang w:val="en" w:eastAsia="en"/>
        </w:rPr>
        <w:t>Function Examples (Python Shell)</w:t>
      </w:r>
    </w:p>
    <w:p w14:paraId="687E82DF"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(2, 1, 4, 3)</w:t>
      </w:r>
    </w:p>
    <w:p w14:paraId="33A0A153"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(a)</w:t>
      </w:r>
    </w:p>
    <w:p w14:paraId="670E19A7"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4</w:t>
      </w:r>
    </w:p>
    <w:p w14:paraId="728B73B6"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max(a)</w:t>
      </w:r>
    </w:p>
    <w:p w14:paraId="327A5807"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4</w:t>
      </w:r>
    </w:p>
    <w:p w14:paraId="7C80671B"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min(a)</w:t>
      </w:r>
    </w:p>
    <w:p w14:paraId="67660287"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w:t>
      </w:r>
    </w:p>
    <w:p w14:paraId="758FF47C"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sorted(a)</w:t>
      </w:r>
    </w:p>
    <w:p w14:paraId="38C0A19A"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w:t>
      </w:r>
    </w:p>
    <w:p w14:paraId="26D8D558"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sum(a)</w:t>
      </w:r>
    </w:p>
    <w:p w14:paraId="6E8621A2"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10</w:t>
      </w:r>
    </w:p>
    <w:p w14:paraId="69688EDB"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max((1, 2, 'a', 'b'))</w:t>
      </w:r>
    </w:p>
    <w:p w14:paraId="16B88C7F" w14:textId="77777777" w:rsidR="00B5317A"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2037765F" w14:textId="2A6F9BCB" w:rsidR="00381B75" w:rsidRDefault="00381B75" w:rsidP="00B5317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TypeError</w:t>
      </w:r>
      <w:proofErr w:type="spellEnd"/>
      <w:r>
        <w:rPr>
          <w:rFonts w:ascii="Fira Code" w:eastAsia="Fira Code" w:hAnsi="Fira Code" w:cs="Fira Code"/>
          <w:sz w:val="21"/>
          <w:szCs w:val="21"/>
          <w:lang w:val="en" w:eastAsia="en"/>
        </w:rPr>
        <w:t>: '&gt;' not supported between instances of 'str' and 'int'</w:t>
      </w:r>
    </w:p>
    <w:p w14:paraId="0AC4D4A9" w14:textId="128B3605"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Remember that </w:t>
      </w:r>
      <w:r w:rsidRPr="00B5317A">
        <w:rPr>
          <w:rStyle w:val="notprenotclassLcode"/>
          <w:rFonts w:ascii="Fira Code" w:eastAsia="Fira Code" w:hAnsi="Fira Code" w:cs="Fira Code"/>
          <w:color w:val="B02145"/>
          <w:lang w:val="en" w:eastAsia="en"/>
        </w:rPr>
        <w:t>max()</w:t>
      </w:r>
      <w:r>
        <w:rPr>
          <w:sz w:val="28"/>
          <w:szCs w:val="28"/>
          <w:lang w:val="en" w:eastAsia="en"/>
        </w:rPr>
        <w:t xml:space="preserve">, </w:t>
      </w:r>
      <w:r w:rsidRPr="00B5317A">
        <w:rPr>
          <w:rStyle w:val="notprenotclassLcode"/>
          <w:rFonts w:ascii="Fira Code" w:eastAsia="Fira Code" w:hAnsi="Fira Code" w:cs="Fira Code"/>
          <w:color w:val="B02145"/>
          <w:lang w:val="en" w:eastAsia="en"/>
        </w:rPr>
        <w:t>min()</w:t>
      </w:r>
      <w:r>
        <w:rPr>
          <w:sz w:val="28"/>
          <w:szCs w:val="28"/>
          <w:lang w:val="en" w:eastAsia="en"/>
        </w:rPr>
        <w:t xml:space="preserve">, and </w:t>
      </w:r>
      <w:r w:rsidRPr="00B5317A">
        <w:rPr>
          <w:rStyle w:val="notprenotclassLcode"/>
          <w:rFonts w:ascii="Fira Code" w:eastAsia="Fira Code" w:hAnsi="Fira Code" w:cs="Fira Code"/>
          <w:color w:val="B02145"/>
          <w:lang w:val="en" w:eastAsia="en"/>
        </w:rPr>
        <w:t>sorted()</w:t>
      </w:r>
      <w:r>
        <w:rPr>
          <w:sz w:val="28"/>
          <w:szCs w:val="28"/>
          <w:lang w:val="en" w:eastAsia="en"/>
        </w:rPr>
        <w:t xml:space="preserve"> functions can only be used on tuples that contain elements that can all be compared with each other. For example, if a tuple contains both integers and strings, using these functions will cause the interpreter to raise an exception. Also, the </w:t>
      </w:r>
      <w:r w:rsidRPr="00485B7B">
        <w:rPr>
          <w:rStyle w:val="notprenotclassLcode"/>
          <w:rFonts w:ascii="Fira Code" w:eastAsia="Fira Code" w:hAnsi="Fira Code" w:cs="Fira Code"/>
          <w:color w:val="B02145"/>
          <w:lang w:val="en" w:eastAsia="en"/>
        </w:rPr>
        <w:t>sum</w:t>
      </w:r>
      <w:r w:rsidRPr="00B5317A">
        <w:rPr>
          <w:rStyle w:val="notprenotclassLcode"/>
          <w:rFonts w:ascii="Fira Code" w:eastAsia="Fira Code" w:hAnsi="Fira Code" w:cs="Fira Code"/>
          <w:color w:val="B02145"/>
          <w:lang w:val="en" w:eastAsia="en"/>
        </w:rPr>
        <w:t>()</w:t>
      </w:r>
      <w:r>
        <w:rPr>
          <w:sz w:val="28"/>
          <w:szCs w:val="28"/>
          <w:lang w:val="en" w:eastAsia="en"/>
        </w:rPr>
        <w:t xml:space="preserve"> function can only be used on tuples that contain only numerical elements.</w:t>
      </w:r>
    </w:p>
    <w:p w14:paraId="01A42A53" w14:textId="494638FA" w:rsidR="00485B7B" w:rsidRDefault="00485B7B" w:rsidP="00381B75">
      <w:pPr>
        <w:pStyle w:val="p"/>
        <w:spacing w:after="330" w:line="449" w:lineRule="atLeast"/>
        <w:ind w:left="272" w:right="272"/>
        <w:rPr>
          <w:sz w:val="28"/>
          <w:szCs w:val="28"/>
          <w:lang w:val="en" w:eastAsia="en"/>
        </w:rPr>
      </w:pPr>
      <w:r>
        <w:rPr>
          <w:sz w:val="28"/>
          <w:szCs w:val="28"/>
          <w:lang w:val="en" w:eastAsia="en"/>
        </w:rPr>
        <w:t xml:space="preserve">Although these functions can take tuples as parameters, you most likely would not need to use them besides the </w:t>
      </w:r>
      <w:proofErr w:type="spellStart"/>
      <w:r w:rsidRPr="00485B7B">
        <w:rPr>
          <w:rStyle w:val="notprenotclassLcode"/>
          <w:rFonts w:ascii="Fira Code" w:eastAsia="Fira Code" w:hAnsi="Fira Code" w:cs="Fira Code"/>
          <w:color w:val="B02145"/>
          <w:lang w:val="en" w:eastAsia="en"/>
        </w:rPr>
        <w:t>len</w:t>
      </w:r>
      <w:proofErr w:type="spellEnd"/>
      <w:r w:rsidRPr="00485B7B">
        <w:rPr>
          <w:rStyle w:val="notprenotclassLcode"/>
          <w:rFonts w:ascii="Fira Code" w:eastAsia="Fira Code" w:hAnsi="Fira Code" w:cs="Fira Code"/>
          <w:color w:val="B02145"/>
          <w:lang w:val="en" w:eastAsia="en"/>
        </w:rPr>
        <w:t>()</w:t>
      </w:r>
      <w:r>
        <w:rPr>
          <w:sz w:val="28"/>
          <w:szCs w:val="28"/>
          <w:lang w:val="en" w:eastAsia="en"/>
        </w:rPr>
        <w:t xml:space="preserve"> function.</w:t>
      </w:r>
    </w:p>
    <w:p w14:paraId="1EF78857" w14:textId="0E9EC711" w:rsidR="00485B7B" w:rsidRDefault="00485B7B" w:rsidP="00485B7B">
      <w:pPr>
        <w:pStyle w:val="listingblocktitle"/>
        <w:spacing w:after="73" w:line="383" w:lineRule="atLeast"/>
        <w:ind w:left="272" w:right="272"/>
        <w:rPr>
          <w:sz w:val="26"/>
          <w:szCs w:val="26"/>
          <w:lang w:val="en" w:eastAsia="en"/>
        </w:rPr>
      </w:pPr>
      <w:r w:rsidRPr="00485B7B">
        <w:rPr>
          <w:rStyle w:val="notprenotclassLcode"/>
          <w:rFonts w:ascii="Fira Code" w:eastAsia="Fira Code" w:hAnsi="Fira Code" w:cs="Fira Code"/>
          <w:i w:val="0"/>
          <w:iCs w:val="0"/>
          <w:sz w:val="25"/>
          <w:szCs w:val="25"/>
          <w:lang w:val="en" w:eastAsia="en"/>
        </w:rPr>
        <w:t>list()</w:t>
      </w:r>
      <w:r>
        <w:rPr>
          <w:rStyle w:val="Strong1"/>
          <w:sz w:val="26"/>
          <w:szCs w:val="26"/>
          <w:lang w:val="en" w:eastAsia="en"/>
        </w:rPr>
        <w:t xml:space="preserve"> Examples (Python Shell)</w:t>
      </w:r>
    </w:p>
    <w:p w14:paraId="19363784"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t1 = (1, 2, 3)</w:t>
      </w:r>
    </w:p>
    <w:p w14:paraId="4FFC887C"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&gt;&gt;&gt; list(t1)</w:t>
      </w:r>
    </w:p>
    <w:p w14:paraId="260CEC78"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w:t>
      </w:r>
    </w:p>
    <w:p w14:paraId="58D86EE4"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list(('a, 'b', 1, 2))</w:t>
      </w:r>
    </w:p>
    <w:p w14:paraId="0222FC9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'b', 1, 2]</w:t>
      </w:r>
    </w:p>
    <w:p w14:paraId="1342006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tuple([1, 2, 3])</w:t>
      </w:r>
    </w:p>
    <w:p w14:paraId="66175D4B"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w:t>
      </w:r>
    </w:p>
    <w:p w14:paraId="2604BDF1" w14:textId="48375AAF" w:rsidR="00485B7B" w:rsidRDefault="00485B7B" w:rsidP="00381B75">
      <w:pPr>
        <w:pStyle w:val="p"/>
        <w:spacing w:after="330" w:line="449" w:lineRule="atLeast"/>
        <w:ind w:left="272" w:right="272"/>
        <w:rPr>
          <w:sz w:val="28"/>
          <w:szCs w:val="28"/>
          <w:lang w:val="en" w:eastAsia="en"/>
        </w:rPr>
      </w:pPr>
      <w:r>
        <w:rPr>
          <w:sz w:val="28"/>
          <w:szCs w:val="28"/>
          <w:lang w:val="en" w:eastAsia="en"/>
        </w:rPr>
        <w:t xml:space="preserve">The </w:t>
      </w:r>
      <w:r w:rsidRPr="00485B7B">
        <w:rPr>
          <w:rStyle w:val="notprenotclassLcode"/>
          <w:rFonts w:ascii="Fira Code" w:eastAsia="Fira Code" w:hAnsi="Fira Code" w:cs="Fira Code"/>
          <w:color w:val="B02145"/>
          <w:lang w:val="en" w:eastAsia="en"/>
        </w:rPr>
        <w:t>list()</w:t>
      </w:r>
      <w:r w:rsidRPr="00485B7B">
        <w:rPr>
          <w:color w:val="B02145"/>
          <w:sz w:val="28"/>
          <w:szCs w:val="28"/>
          <w:lang w:val="en" w:eastAsia="en"/>
        </w:rPr>
        <w:t xml:space="preserve"> </w:t>
      </w:r>
      <w:r>
        <w:rPr>
          <w:sz w:val="28"/>
          <w:szCs w:val="28"/>
          <w:lang w:val="en" w:eastAsia="en"/>
        </w:rPr>
        <w:t xml:space="preserve">function can be used to convert a tuple, or any </w:t>
      </w:r>
      <w:proofErr w:type="spellStart"/>
      <w:r>
        <w:rPr>
          <w:sz w:val="28"/>
          <w:szCs w:val="28"/>
          <w:lang w:val="en" w:eastAsia="en"/>
        </w:rPr>
        <w:t>iterables</w:t>
      </w:r>
      <w:proofErr w:type="spellEnd"/>
      <w:r>
        <w:rPr>
          <w:sz w:val="28"/>
          <w:szCs w:val="28"/>
          <w:lang w:val="en" w:eastAsia="en"/>
        </w:rPr>
        <w:t xml:space="preserve">, into a list with same elements. Similarly, the </w:t>
      </w:r>
      <w:r w:rsidRPr="00485B7B">
        <w:rPr>
          <w:rStyle w:val="notprenotclassLcode"/>
          <w:rFonts w:ascii="Fira Code" w:eastAsia="Fira Code" w:hAnsi="Fira Code" w:cs="Fira Code"/>
          <w:color w:val="B02145"/>
          <w:lang w:val="en" w:eastAsia="en"/>
        </w:rPr>
        <w:t>tuple()</w:t>
      </w:r>
      <w:r>
        <w:rPr>
          <w:sz w:val="28"/>
          <w:szCs w:val="28"/>
          <w:lang w:val="en" w:eastAsia="en"/>
        </w:rPr>
        <w:t xml:space="preserve"> can be used to convert a list, or any </w:t>
      </w:r>
      <w:proofErr w:type="spellStart"/>
      <w:r>
        <w:rPr>
          <w:sz w:val="28"/>
          <w:szCs w:val="28"/>
          <w:lang w:val="en" w:eastAsia="en"/>
        </w:rPr>
        <w:t>iterables</w:t>
      </w:r>
      <w:proofErr w:type="spellEnd"/>
      <w:r>
        <w:rPr>
          <w:sz w:val="28"/>
          <w:szCs w:val="28"/>
          <w:lang w:val="en" w:eastAsia="en"/>
        </w:rPr>
        <w:t>, to a tuple with same elements.</w:t>
      </w:r>
    </w:p>
    <w:p w14:paraId="3C1F0913" w14:textId="77777777" w:rsidR="00381B75" w:rsidRDefault="00381B75" w:rsidP="00381B75">
      <w:pPr>
        <w:pStyle w:val="Heading5"/>
        <w:spacing w:before="290" w:after="145" w:line="392" w:lineRule="atLeast"/>
        <w:ind w:left="272" w:right="272"/>
        <w:rPr>
          <w:sz w:val="33"/>
          <w:szCs w:val="33"/>
          <w:lang w:val="en" w:eastAsia="en"/>
        </w:rPr>
      </w:pPr>
      <w:r>
        <w:rPr>
          <w:sz w:val="33"/>
          <w:szCs w:val="33"/>
          <w:lang w:val="en" w:eastAsia="en"/>
        </w:rPr>
        <w:t>C. Tuple Methods</w:t>
      </w:r>
    </w:p>
    <w:p w14:paraId="0DABE1CA" w14:textId="77777777"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Just like functions, the tuple methods' </w:t>
      </w:r>
      <w:proofErr w:type="gramStart"/>
      <w:r>
        <w:rPr>
          <w:sz w:val="28"/>
          <w:szCs w:val="28"/>
          <w:lang w:val="en" w:eastAsia="en"/>
        </w:rPr>
        <w:t>uses</w:t>
      </w:r>
      <w:proofErr w:type="gramEnd"/>
      <w:r>
        <w:rPr>
          <w:sz w:val="28"/>
          <w:szCs w:val="28"/>
          <w:lang w:val="en" w:eastAsia="en"/>
        </w:rPr>
        <w:t xml:space="preserve"> and functions are identical to that of lists and strings.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438"/>
        <w:gridCol w:w="3149"/>
        <w:gridCol w:w="5671"/>
      </w:tblGrid>
      <w:tr w:rsidR="00543B7C" w:rsidRPr="00543B7C" w14:paraId="0B1083B4" w14:textId="77777777" w:rsidTr="00543B7C">
        <w:trPr>
          <w:tblHeader/>
          <w:tblCellSpacing w:w="0" w:type="dxa"/>
        </w:trPr>
        <w:tc>
          <w:tcPr>
            <w:tcW w:w="701"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1601CB97" w14:textId="77777777" w:rsidR="00381B75" w:rsidRPr="00543B7C" w:rsidRDefault="00381B75" w:rsidP="00543B7C">
            <w:pPr>
              <w:shd w:val="clear" w:color="auto" w:fill="F7F8F7"/>
              <w:spacing w:line="465" w:lineRule="atLeast"/>
              <w:jc w:val="center"/>
              <w:rPr>
                <w:b/>
                <w:bCs/>
                <w:lang w:val="en" w:eastAsia="en"/>
              </w:rPr>
            </w:pPr>
            <w:r w:rsidRPr="00543B7C">
              <w:rPr>
                <w:b/>
                <w:bCs/>
                <w:lang w:val="en" w:eastAsia="en"/>
              </w:rPr>
              <w:t>Method</w:t>
            </w:r>
          </w:p>
        </w:tc>
        <w:tc>
          <w:tcPr>
            <w:tcW w:w="153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DEC2516" w14:textId="77777777" w:rsidR="00381B75" w:rsidRPr="00543B7C" w:rsidRDefault="00381B75" w:rsidP="00543B7C">
            <w:pPr>
              <w:shd w:val="clear" w:color="auto" w:fill="F7F8F7"/>
              <w:spacing w:line="465" w:lineRule="atLeast"/>
              <w:jc w:val="center"/>
              <w:rPr>
                <w:b/>
                <w:bCs/>
                <w:lang w:val="en" w:eastAsia="en"/>
              </w:rPr>
            </w:pPr>
            <w:r w:rsidRPr="00543B7C">
              <w:rPr>
                <w:b/>
                <w:bCs/>
                <w:lang w:val="en" w:eastAsia="en"/>
              </w:rPr>
              <w:t>Example</w:t>
            </w:r>
          </w:p>
        </w:tc>
        <w:tc>
          <w:tcPr>
            <w:tcW w:w="2764"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4757B6E7" w14:textId="77777777" w:rsidR="00381B75" w:rsidRPr="00543B7C" w:rsidRDefault="00381B75" w:rsidP="00543B7C">
            <w:pPr>
              <w:shd w:val="clear" w:color="auto" w:fill="F7F8F7"/>
              <w:spacing w:line="465" w:lineRule="atLeast"/>
              <w:rPr>
                <w:b/>
                <w:bCs/>
                <w:lang w:val="en" w:eastAsia="en"/>
              </w:rPr>
            </w:pPr>
            <w:r w:rsidRPr="00543B7C">
              <w:rPr>
                <w:b/>
                <w:bCs/>
                <w:lang w:val="en" w:eastAsia="en"/>
              </w:rPr>
              <w:t>Description</w:t>
            </w:r>
          </w:p>
        </w:tc>
      </w:tr>
      <w:tr w:rsidR="00543B7C" w:rsidRPr="00543B7C" w14:paraId="60F4E03A" w14:textId="77777777" w:rsidTr="00543B7C">
        <w:trPr>
          <w:tblCellSpacing w:w="0" w:type="dxa"/>
        </w:trPr>
        <w:tc>
          <w:tcPr>
            <w:tcW w:w="70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3994452" w14:textId="77777777" w:rsidR="00381B75" w:rsidRPr="00543B7C" w:rsidRDefault="00381B75" w:rsidP="00543B7C">
            <w:pPr>
              <w:pStyle w:val="ptableblocknth-last-child1"/>
              <w:spacing w:line="465" w:lineRule="atLeast"/>
              <w:jc w:val="center"/>
              <w:rPr>
                <w:sz w:val="22"/>
                <w:szCs w:val="22"/>
                <w:lang w:val="en" w:eastAsia="en"/>
              </w:rPr>
            </w:pPr>
            <w:r w:rsidRPr="00543B7C">
              <w:rPr>
                <w:rStyle w:val="ptableblockcodeonly-child"/>
                <w:rFonts w:ascii="Fira Code" w:eastAsia="Fira Code" w:hAnsi="Fira Code" w:cs="Fira Code"/>
                <w:sz w:val="22"/>
                <w:szCs w:val="22"/>
                <w:lang w:val="en" w:eastAsia="en"/>
              </w:rPr>
              <w:t>count()</w:t>
            </w:r>
          </w:p>
        </w:tc>
        <w:tc>
          <w:tcPr>
            <w:tcW w:w="153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9DEAC8B" w14:textId="77777777" w:rsidR="00381B75" w:rsidRPr="00543B7C" w:rsidRDefault="00381B75" w:rsidP="00543B7C">
            <w:pPr>
              <w:pStyle w:val="ptableblocknth-last-child1"/>
              <w:spacing w:line="465" w:lineRule="atLeast"/>
              <w:jc w:val="center"/>
              <w:rPr>
                <w:sz w:val="22"/>
                <w:szCs w:val="22"/>
                <w:lang w:val="en" w:eastAsia="en"/>
              </w:rPr>
            </w:pPr>
            <w:proofErr w:type="spellStart"/>
            <w:r w:rsidRPr="00543B7C">
              <w:rPr>
                <w:rStyle w:val="ptableblockcodeonly-child"/>
                <w:rFonts w:ascii="Fira Code" w:eastAsia="Fira Code" w:hAnsi="Fira Code" w:cs="Fira Code"/>
                <w:sz w:val="22"/>
                <w:szCs w:val="22"/>
                <w:lang w:val="en" w:eastAsia="en"/>
              </w:rPr>
              <w:t>a.count</w:t>
            </w:r>
            <w:proofErr w:type="spellEnd"/>
            <w:r w:rsidRPr="00543B7C">
              <w:rPr>
                <w:rStyle w:val="ptableblockcodeonly-child"/>
                <w:rFonts w:ascii="Fira Code" w:eastAsia="Fira Code" w:hAnsi="Fira Code" w:cs="Fira Code"/>
                <w:sz w:val="22"/>
                <w:szCs w:val="22"/>
                <w:lang w:val="en" w:eastAsia="en"/>
              </w:rPr>
              <w:t>(el)</w:t>
            </w:r>
          </w:p>
        </w:tc>
        <w:tc>
          <w:tcPr>
            <w:tcW w:w="276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6E8E3785"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number of appearances of </w:t>
            </w:r>
            <w:r w:rsidRPr="00543B7C">
              <w:rPr>
                <w:rStyle w:val="notprenotclassLcode"/>
                <w:rFonts w:ascii="Fira Code" w:eastAsia="Fira Code" w:hAnsi="Fira Code" w:cs="Fira Code"/>
                <w:color w:val="B02145"/>
                <w:sz w:val="22"/>
                <w:szCs w:val="22"/>
                <w:lang w:val="en" w:eastAsia="en"/>
              </w:rPr>
              <w:t>el</w:t>
            </w:r>
            <w:r w:rsidRPr="00543B7C">
              <w:rPr>
                <w:sz w:val="22"/>
                <w:szCs w:val="22"/>
                <w:lang w:val="en" w:eastAsia="en"/>
              </w:rPr>
              <w:t xml:space="preserve"> </w:t>
            </w:r>
            <w:r w:rsidRPr="00543B7C">
              <w:rPr>
                <w:sz w:val="24"/>
                <w:szCs w:val="24"/>
                <w:lang w:val="en" w:eastAsia="en"/>
              </w:rPr>
              <w:t xml:space="preserve">in tuple </w:t>
            </w:r>
            <w:r w:rsidRPr="00543B7C">
              <w:rPr>
                <w:rStyle w:val="notprenotclassLcode"/>
                <w:rFonts w:ascii="Fira Code" w:eastAsia="Fira Code" w:hAnsi="Fira Code" w:cs="Fira Code"/>
                <w:color w:val="B02145"/>
                <w:sz w:val="22"/>
                <w:szCs w:val="22"/>
                <w:lang w:val="en" w:eastAsia="en"/>
              </w:rPr>
              <w:t>a</w:t>
            </w:r>
          </w:p>
        </w:tc>
      </w:tr>
      <w:tr w:rsidR="00543B7C" w:rsidRPr="00543B7C" w14:paraId="0ABF75BB" w14:textId="77777777" w:rsidTr="00543B7C">
        <w:trPr>
          <w:tblCellSpacing w:w="0" w:type="dxa"/>
        </w:trPr>
        <w:tc>
          <w:tcPr>
            <w:tcW w:w="701"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2D4AF51A" w14:textId="77777777" w:rsidR="00381B75" w:rsidRPr="00543B7C" w:rsidRDefault="00381B75" w:rsidP="00543B7C">
            <w:pPr>
              <w:pStyle w:val="ptableblocknth-last-child1"/>
              <w:spacing w:line="465" w:lineRule="atLeast"/>
              <w:jc w:val="center"/>
              <w:rPr>
                <w:sz w:val="22"/>
                <w:szCs w:val="22"/>
                <w:lang w:val="en" w:eastAsia="en"/>
              </w:rPr>
            </w:pPr>
            <w:r w:rsidRPr="00543B7C">
              <w:rPr>
                <w:rStyle w:val="ptableblockcodeonly-child"/>
                <w:rFonts w:ascii="Fira Code" w:eastAsia="Fira Code" w:hAnsi="Fira Code" w:cs="Fira Code"/>
                <w:sz w:val="22"/>
                <w:szCs w:val="22"/>
                <w:lang w:val="en" w:eastAsia="en"/>
              </w:rPr>
              <w:t>index()</w:t>
            </w:r>
          </w:p>
        </w:tc>
        <w:tc>
          <w:tcPr>
            <w:tcW w:w="153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174D7CA2" w14:textId="77777777" w:rsidR="00B5317A" w:rsidRPr="00543B7C" w:rsidRDefault="00381B75" w:rsidP="00543B7C">
            <w:pPr>
              <w:pStyle w:val="ptableblocknth-last-child1"/>
              <w:spacing w:line="465" w:lineRule="atLeast"/>
              <w:ind w:left="181"/>
              <w:rPr>
                <w:rStyle w:val="ptableblockcodeonly-child"/>
                <w:rFonts w:ascii="Fira Code" w:eastAsia="Fira Code" w:hAnsi="Fira Code" w:cs="Fira Code"/>
                <w:sz w:val="21"/>
                <w:szCs w:val="21"/>
                <w:lang w:val="en" w:eastAsia="en"/>
              </w:rPr>
            </w:pPr>
            <w:proofErr w:type="spellStart"/>
            <w:r w:rsidRPr="00543B7C">
              <w:rPr>
                <w:rStyle w:val="ptableblockcodeonly-child"/>
                <w:rFonts w:ascii="Fira Code" w:eastAsia="Fira Code" w:hAnsi="Fira Code" w:cs="Fira Code"/>
                <w:sz w:val="21"/>
                <w:szCs w:val="21"/>
                <w:lang w:val="en" w:eastAsia="en"/>
              </w:rPr>
              <w:t>a.index</w:t>
            </w:r>
            <w:proofErr w:type="spellEnd"/>
            <w:r w:rsidRPr="00543B7C">
              <w:rPr>
                <w:rStyle w:val="ptableblockcodeonly-child"/>
                <w:rFonts w:ascii="Fira Code" w:eastAsia="Fira Code" w:hAnsi="Fira Code" w:cs="Fira Code"/>
                <w:sz w:val="21"/>
                <w:szCs w:val="21"/>
                <w:lang w:val="en" w:eastAsia="en"/>
              </w:rPr>
              <w:t>(</w:t>
            </w:r>
          </w:p>
          <w:p w14:paraId="43F975CE" w14:textId="198B28D5" w:rsidR="00B5317A" w:rsidRPr="00543B7C" w:rsidRDefault="00B5317A" w:rsidP="00543B7C">
            <w:pPr>
              <w:pStyle w:val="ptableblocknth-last-child1"/>
              <w:spacing w:line="465" w:lineRule="atLeast"/>
              <w:ind w:left="181"/>
              <w:rPr>
                <w:rStyle w:val="ptableblockcodeonly-child"/>
                <w:rFonts w:ascii="Fira Code" w:eastAsia="Fira Code" w:hAnsi="Fira Code" w:cs="Fira Code"/>
                <w:sz w:val="21"/>
                <w:szCs w:val="21"/>
                <w:lang w:val="en" w:eastAsia="en"/>
              </w:rPr>
            </w:pPr>
            <w:r w:rsidRPr="00543B7C">
              <w:rPr>
                <w:rStyle w:val="ptableblockcodeonly-child"/>
                <w:rFonts w:ascii="Fira Code" w:eastAsia="Fira Code" w:hAnsi="Fira Code" w:cs="Fira Code"/>
                <w:sz w:val="21"/>
                <w:szCs w:val="21"/>
                <w:lang w:val="en" w:eastAsia="en"/>
              </w:rPr>
              <w:t xml:space="preserve">  </w:t>
            </w:r>
            <w:r w:rsidR="00381B75" w:rsidRPr="00543B7C">
              <w:rPr>
                <w:rStyle w:val="ptableblockcodeonly-child"/>
                <w:rFonts w:ascii="Fira Code" w:eastAsia="Fira Code" w:hAnsi="Fira Code" w:cs="Fira Code"/>
                <w:sz w:val="21"/>
                <w:szCs w:val="21"/>
                <w:lang w:val="en" w:eastAsia="en"/>
              </w:rPr>
              <w:t>el[, start[, end]]</w:t>
            </w:r>
          </w:p>
          <w:p w14:paraId="2FA9ACBB" w14:textId="7FC1AC3C" w:rsidR="00381B75" w:rsidRPr="00543B7C" w:rsidRDefault="00381B75" w:rsidP="00543B7C">
            <w:pPr>
              <w:pStyle w:val="ptableblocknth-last-child1"/>
              <w:spacing w:line="465" w:lineRule="atLeast"/>
              <w:ind w:left="181"/>
              <w:rPr>
                <w:sz w:val="22"/>
                <w:szCs w:val="22"/>
                <w:lang w:val="en" w:eastAsia="en"/>
              </w:rPr>
            </w:pPr>
            <w:r w:rsidRPr="00543B7C">
              <w:rPr>
                <w:rStyle w:val="ptableblockcodeonly-child"/>
                <w:rFonts w:ascii="Fira Code" w:eastAsia="Fira Code" w:hAnsi="Fira Code" w:cs="Fira Code"/>
                <w:sz w:val="21"/>
                <w:szCs w:val="21"/>
                <w:lang w:val="en" w:eastAsia="en"/>
              </w:rPr>
              <w:t>)</w:t>
            </w:r>
          </w:p>
        </w:tc>
        <w:tc>
          <w:tcPr>
            <w:tcW w:w="2764"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1B5443F3" w14:textId="77777777" w:rsidR="00381B75" w:rsidRPr="00543B7C" w:rsidRDefault="00381B75" w:rsidP="00543B7C">
            <w:pPr>
              <w:pStyle w:val="ptableblocknth-last-child1"/>
              <w:spacing w:line="465" w:lineRule="atLeast"/>
              <w:rPr>
                <w:sz w:val="24"/>
                <w:szCs w:val="24"/>
                <w:lang w:val="en" w:eastAsia="en"/>
              </w:rPr>
            </w:pPr>
            <w:r w:rsidRPr="00543B7C">
              <w:rPr>
                <w:sz w:val="24"/>
                <w:szCs w:val="24"/>
                <w:lang w:val="en" w:eastAsia="en"/>
              </w:rPr>
              <w:t xml:space="preserve">Returns the lowest index of </w:t>
            </w:r>
            <w:r w:rsidRPr="004F43D9">
              <w:rPr>
                <w:rStyle w:val="notprenotclassLcode"/>
                <w:rFonts w:ascii="Fira Code" w:eastAsia="Fira Code" w:hAnsi="Fira Code" w:cs="Fira Code"/>
                <w:color w:val="B02145"/>
                <w:sz w:val="22"/>
                <w:szCs w:val="22"/>
                <w:lang w:val="en" w:eastAsia="en"/>
              </w:rPr>
              <w:t>el</w:t>
            </w:r>
            <w:r w:rsidRPr="00543B7C">
              <w:rPr>
                <w:sz w:val="22"/>
                <w:szCs w:val="22"/>
                <w:lang w:val="en" w:eastAsia="en"/>
              </w:rPr>
              <w:t xml:space="preserve"> </w:t>
            </w:r>
            <w:r w:rsidRPr="00543B7C">
              <w:rPr>
                <w:sz w:val="24"/>
                <w:szCs w:val="24"/>
                <w:lang w:val="en" w:eastAsia="en"/>
              </w:rPr>
              <w:t xml:space="preserve">in tuple </w:t>
            </w:r>
            <w:r w:rsidRPr="00543B7C">
              <w:rPr>
                <w:rStyle w:val="notprenotclassLcode"/>
                <w:rFonts w:ascii="Fira Code" w:eastAsia="Fira Code" w:hAnsi="Fira Code" w:cs="Fira Code"/>
                <w:color w:val="B02145"/>
                <w:sz w:val="24"/>
                <w:szCs w:val="24"/>
                <w:lang w:val="en" w:eastAsia="en"/>
              </w:rPr>
              <w:t>a</w:t>
            </w:r>
            <w:r w:rsidRPr="00543B7C">
              <w:rPr>
                <w:sz w:val="24"/>
                <w:szCs w:val="24"/>
                <w:lang w:val="en" w:eastAsia="en"/>
              </w:rPr>
              <w:t xml:space="preserve">. You can also designate a range of search by passing in the optional </w:t>
            </w:r>
            <w:r w:rsidRPr="00543B7C">
              <w:rPr>
                <w:rStyle w:val="notprenotclassLcode"/>
                <w:rFonts w:ascii="Fira Code" w:eastAsia="Fira Code" w:hAnsi="Fira Code" w:cs="Fira Code"/>
                <w:color w:val="B02145"/>
                <w:sz w:val="22"/>
                <w:szCs w:val="22"/>
                <w:lang w:val="en" w:eastAsia="en"/>
              </w:rPr>
              <w:t>start</w:t>
            </w:r>
            <w:r w:rsidRPr="00543B7C">
              <w:rPr>
                <w:sz w:val="22"/>
                <w:szCs w:val="22"/>
                <w:lang w:val="en" w:eastAsia="en"/>
              </w:rPr>
              <w:t xml:space="preserve"> </w:t>
            </w:r>
            <w:r w:rsidRPr="00543B7C">
              <w:rPr>
                <w:sz w:val="24"/>
                <w:szCs w:val="24"/>
                <w:lang w:val="en" w:eastAsia="en"/>
              </w:rPr>
              <w:t xml:space="preserve">and </w:t>
            </w:r>
            <w:r w:rsidRPr="00543B7C">
              <w:rPr>
                <w:rStyle w:val="notprenotclassLcode"/>
                <w:rFonts w:ascii="Fira Code" w:eastAsia="Fira Code" w:hAnsi="Fira Code" w:cs="Fira Code"/>
                <w:color w:val="B02145"/>
                <w:sz w:val="22"/>
                <w:szCs w:val="22"/>
                <w:lang w:val="en" w:eastAsia="en"/>
              </w:rPr>
              <w:t>end</w:t>
            </w:r>
            <w:r w:rsidRPr="00543B7C">
              <w:rPr>
                <w:sz w:val="22"/>
                <w:szCs w:val="22"/>
                <w:lang w:val="en" w:eastAsia="en"/>
              </w:rPr>
              <w:t xml:space="preserve"> </w:t>
            </w:r>
            <w:r w:rsidRPr="00543B7C">
              <w:rPr>
                <w:sz w:val="24"/>
                <w:szCs w:val="24"/>
                <w:lang w:val="en" w:eastAsia="en"/>
              </w:rPr>
              <w:t>parameters.</w:t>
            </w:r>
          </w:p>
        </w:tc>
      </w:tr>
    </w:tbl>
    <w:p w14:paraId="6E14401A" w14:textId="77777777" w:rsidR="00381B75" w:rsidRDefault="00381B75" w:rsidP="00F338E8">
      <w:pPr>
        <w:pStyle w:val="listingblocktitle"/>
        <w:spacing w:before="240" w:after="73" w:line="383" w:lineRule="atLeast"/>
        <w:ind w:left="272" w:right="272"/>
        <w:rPr>
          <w:sz w:val="26"/>
          <w:szCs w:val="26"/>
          <w:lang w:val="en" w:eastAsia="en"/>
        </w:rPr>
      </w:pPr>
      <w:r>
        <w:rPr>
          <w:rStyle w:val="Strong1"/>
          <w:sz w:val="26"/>
          <w:szCs w:val="26"/>
          <w:lang w:val="en" w:eastAsia="en"/>
        </w:rPr>
        <w:t>Tuple Method Examples (Python Shell)</w:t>
      </w:r>
    </w:p>
    <w:p w14:paraId="076C4144"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 (1, 2, 3, 1, 1, 'a', 'b', True)</w:t>
      </w:r>
    </w:p>
    <w:p w14:paraId="74299B02"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a.count</w:t>
      </w:r>
      <w:proofErr w:type="spellEnd"/>
      <w:r>
        <w:rPr>
          <w:rFonts w:ascii="Fira Code" w:eastAsia="Fira Code" w:hAnsi="Fira Code" w:cs="Fira Code"/>
          <w:sz w:val="21"/>
          <w:szCs w:val="21"/>
          <w:lang w:val="en" w:eastAsia="en"/>
        </w:rPr>
        <w:t>(1)</w:t>
      </w:r>
    </w:p>
    <w:p w14:paraId="388202B8"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w:t>
      </w:r>
    </w:p>
    <w:p w14:paraId="21535E1F"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(1)</w:t>
      </w:r>
    </w:p>
    <w:p w14:paraId="557A7D73"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0</w:t>
      </w:r>
    </w:p>
    <w:p w14:paraId="7D3D69BC"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(1, 1)</w:t>
      </w:r>
    </w:p>
    <w:p w14:paraId="3D6CB565"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w:t>
      </w:r>
    </w:p>
    <w:p w14:paraId="6A3136AF"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(1, 4, 7)</w:t>
      </w:r>
    </w:p>
    <w:p w14:paraId="2307004E"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4</w:t>
      </w:r>
    </w:p>
    <w:p w14:paraId="25602F85"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a.index</w:t>
      </w:r>
      <w:proofErr w:type="spellEnd"/>
      <w:r>
        <w:rPr>
          <w:rFonts w:ascii="Fira Code" w:eastAsia="Fira Code" w:hAnsi="Fira Code" w:cs="Fira Code"/>
          <w:sz w:val="21"/>
          <w:szCs w:val="21"/>
          <w:lang w:val="en" w:eastAsia="en"/>
        </w:rPr>
        <w:t>('c')</w:t>
      </w:r>
    </w:p>
    <w:p w14:paraId="793AC7DE" w14:textId="77777777" w:rsidR="00F338E8"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3D121CCA" w14:textId="3F6AA4A3" w:rsidR="00381B75" w:rsidRDefault="00381B75" w:rsidP="00F338E8">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lastRenderedPageBreak/>
        <w:t>ValueError</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tuple.index</w:t>
      </w:r>
      <w:proofErr w:type="spellEnd"/>
      <w:r>
        <w:rPr>
          <w:rFonts w:ascii="Fira Code" w:eastAsia="Fira Code" w:hAnsi="Fira Code" w:cs="Fira Code"/>
          <w:sz w:val="21"/>
          <w:szCs w:val="21"/>
          <w:lang w:val="en" w:eastAsia="en"/>
        </w:rPr>
        <w:t>(x): x not in tuple</w:t>
      </w:r>
    </w:p>
    <w:p w14:paraId="7AE755EF" w14:textId="21D8BEA3" w:rsidR="00381B75" w:rsidRDefault="00381B75" w:rsidP="00381B75">
      <w:pPr>
        <w:pStyle w:val="p"/>
        <w:spacing w:after="330" w:line="449" w:lineRule="atLeast"/>
        <w:ind w:left="272" w:right="272"/>
        <w:rPr>
          <w:sz w:val="28"/>
          <w:szCs w:val="28"/>
          <w:lang w:val="en" w:eastAsia="en"/>
        </w:rPr>
      </w:pPr>
      <w:r>
        <w:rPr>
          <w:sz w:val="28"/>
          <w:szCs w:val="28"/>
          <w:lang w:val="en" w:eastAsia="en"/>
        </w:rPr>
        <w:t xml:space="preserve">Notice that for the </w:t>
      </w:r>
      <w:r w:rsidRPr="00F338E8">
        <w:rPr>
          <w:rStyle w:val="notprenotclassLcode"/>
          <w:rFonts w:ascii="Fira Code" w:eastAsia="Fira Code" w:hAnsi="Fira Code" w:cs="Fira Code"/>
          <w:color w:val="B02145"/>
          <w:lang w:val="en" w:eastAsia="en"/>
        </w:rPr>
        <w:t>index()</w:t>
      </w:r>
      <w:r>
        <w:rPr>
          <w:sz w:val="28"/>
          <w:szCs w:val="28"/>
          <w:lang w:val="en" w:eastAsia="en"/>
        </w:rPr>
        <w:t xml:space="preserve"> method, the result changes depending on the range of search. Also, if the element is not in the tuple when using the </w:t>
      </w:r>
      <w:r w:rsidRPr="00F338E8">
        <w:rPr>
          <w:rStyle w:val="notprenotclassLcode"/>
          <w:rFonts w:ascii="Fira Code" w:eastAsia="Fira Code" w:hAnsi="Fira Code" w:cs="Fira Code"/>
          <w:color w:val="B02145"/>
          <w:lang w:val="en" w:eastAsia="en"/>
        </w:rPr>
        <w:t>index()</w:t>
      </w:r>
      <w:r>
        <w:rPr>
          <w:sz w:val="28"/>
          <w:szCs w:val="28"/>
          <w:lang w:val="en" w:eastAsia="en"/>
        </w:rPr>
        <w:t xml:space="preserve"> method, the interpreter will raise a </w:t>
      </w:r>
      <w:proofErr w:type="spellStart"/>
      <w:r w:rsidRPr="00F338E8">
        <w:rPr>
          <w:rStyle w:val="notprenotclassLcode"/>
          <w:rFonts w:ascii="Fira Code" w:eastAsia="Fira Code" w:hAnsi="Fira Code" w:cs="Fira Code"/>
          <w:color w:val="B02145"/>
          <w:lang w:val="en" w:eastAsia="en"/>
        </w:rPr>
        <w:t>ValueError</w:t>
      </w:r>
      <w:proofErr w:type="spellEnd"/>
      <w:r>
        <w:rPr>
          <w:sz w:val="28"/>
          <w:szCs w:val="28"/>
          <w:lang w:val="en" w:eastAsia="en"/>
        </w:rPr>
        <w:t>.</w:t>
      </w:r>
    </w:p>
    <w:p w14:paraId="54895DF4"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3.31: Guess the Output (Python Shell)</w:t>
      </w:r>
    </w:p>
    <w:p w14:paraId="34E6401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t = (1, 1, 2, True, ['</w:t>
      </w:r>
      <w:proofErr w:type="spellStart"/>
      <w:r>
        <w:rPr>
          <w:rFonts w:ascii="Fira Code" w:eastAsia="Fira Code" w:hAnsi="Fira Code" w:cs="Fira Code"/>
          <w:sz w:val="21"/>
          <w:szCs w:val="21"/>
          <w:shd w:val="clear" w:color="auto" w:fill="auto"/>
          <w:lang w:val="en" w:eastAsia="en"/>
        </w:rPr>
        <w:t>abc</w:t>
      </w:r>
      <w:proofErr w:type="spellEnd"/>
      <w:r>
        <w:rPr>
          <w:rFonts w:ascii="Fira Code" w:eastAsia="Fira Code" w:hAnsi="Fira Code" w:cs="Fira Code"/>
          <w:sz w:val="21"/>
          <w:szCs w:val="21"/>
          <w:shd w:val="clear" w:color="auto" w:fill="auto"/>
          <w:lang w:val="en" w:eastAsia="en"/>
        </w:rPr>
        <w:t>', 'def'])</w:t>
      </w:r>
    </w:p>
    <w:p w14:paraId="0034B1A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t.count</w:t>
      </w:r>
      <w:proofErr w:type="spellEnd"/>
      <w:r>
        <w:rPr>
          <w:rFonts w:ascii="Fira Code" w:eastAsia="Fira Code" w:hAnsi="Fira Code" w:cs="Fira Code"/>
          <w:sz w:val="21"/>
          <w:szCs w:val="21"/>
          <w:shd w:val="clear" w:color="auto" w:fill="auto"/>
          <w:lang w:val="en" w:eastAsia="en"/>
        </w:rPr>
        <w:t>(1)</w:t>
      </w:r>
    </w:p>
    <w:p w14:paraId="008F4515"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1359F71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 * 3).count(1)</w:t>
      </w:r>
    </w:p>
    <w:p w14:paraId="7D68377A"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222542DA"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(t * 100).count(1)</w:t>
      </w:r>
    </w:p>
    <w:p w14:paraId="0A825EAB"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467685CF"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t.index</w:t>
      </w:r>
      <w:proofErr w:type="spellEnd"/>
      <w:r>
        <w:rPr>
          <w:rFonts w:ascii="Fira Code" w:eastAsia="Fira Code" w:hAnsi="Fira Code" w:cs="Fira Code"/>
          <w:sz w:val="21"/>
          <w:szCs w:val="21"/>
          <w:shd w:val="clear" w:color="auto" w:fill="auto"/>
          <w:lang w:val="en" w:eastAsia="en"/>
        </w:rPr>
        <w:t>('</w:t>
      </w:r>
      <w:proofErr w:type="spellStart"/>
      <w:r>
        <w:rPr>
          <w:rFonts w:ascii="Fira Code" w:eastAsia="Fira Code" w:hAnsi="Fira Code" w:cs="Fira Code"/>
          <w:sz w:val="21"/>
          <w:szCs w:val="21"/>
          <w:shd w:val="clear" w:color="auto" w:fill="auto"/>
          <w:lang w:val="en" w:eastAsia="en"/>
        </w:rPr>
        <w:t>abc</w:t>
      </w:r>
      <w:proofErr w:type="spellEnd"/>
      <w:r>
        <w:rPr>
          <w:rFonts w:ascii="Fira Code" w:eastAsia="Fira Code" w:hAnsi="Fira Code" w:cs="Fira Code"/>
          <w:sz w:val="21"/>
          <w:szCs w:val="21"/>
          <w:shd w:val="clear" w:color="auto" w:fill="auto"/>
          <w:lang w:val="en" w:eastAsia="en"/>
        </w:rPr>
        <w:t>')</w:t>
      </w:r>
    </w:p>
    <w:p w14:paraId="4BF83F2C"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0D9C672F"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t.index</w:t>
      </w:r>
      <w:proofErr w:type="spellEnd"/>
      <w:r>
        <w:rPr>
          <w:rFonts w:ascii="Fira Code" w:eastAsia="Fira Code" w:hAnsi="Fira Code" w:cs="Fira Code"/>
          <w:sz w:val="21"/>
          <w:szCs w:val="21"/>
          <w:shd w:val="clear" w:color="auto" w:fill="auto"/>
          <w:lang w:val="en" w:eastAsia="en"/>
        </w:rPr>
        <w:t>(1, 1)</w:t>
      </w:r>
    </w:p>
    <w:p w14:paraId="442F34A4"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620344C1" w14:textId="77777777" w:rsidR="00A26429" w:rsidRDefault="00A26429" w:rsidP="00A26429">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2717D66"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2</w:t>
      </w:r>
    </w:p>
    <w:p w14:paraId="46E4915D"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6</w:t>
      </w:r>
    </w:p>
    <w:p w14:paraId="49A9786C"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200</w:t>
      </w:r>
    </w:p>
    <w:p w14:paraId="057DA6B2" w14:textId="77777777" w:rsidR="00A26429" w:rsidRDefault="00A26429"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ValueError</w:t>
      </w:r>
      <w:proofErr w:type="spellEnd"/>
    </w:p>
    <w:p w14:paraId="13162B57" w14:textId="22CB4DB1" w:rsidR="00A26429" w:rsidRPr="00A26429" w:rsidRDefault="00A26429" w:rsidP="00A26429">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699B3353" w14:textId="77777777" w:rsidR="004F43D9" w:rsidRDefault="004F43D9" w:rsidP="004F43D9">
      <w:pPr>
        <w:pStyle w:val="Heading4"/>
        <w:keepNext w:val="0"/>
        <w:spacing w:before="290" w:after="145" w:line="392" w:lineRule="atLeast"/>
        <w:ind w:left="272" w:right="272"/>
        <w:rPr>
          <w:sz w:val="33"/>
          <w:szCs w:val="33"/>
          <w:lang w:val="en" w:eastAsia="en"/>
        </w:rPr>
      </w:pPr>
      <w:r>
        <w:rPr>
          <w:sz w:val="33"/>
          <w:szCs w:val="33"/>
          <w:lang w:val="en" w:eastAsia="en"/>
        </w:rPr>
        <w:t>3.3.4. Tuples and Lists Differences</w:t>
      </w:r>
    </w:p>
    <w:p w14:paraId="020CECB8"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The biggest difference between tuples and lists is that tuples are immutable, while lists are mutable. This means, as mentioned before, you cannot change an element of an existing tuple. Also, if you add two tuples via the plus operator, the resulting tuple will be a new one with a different ID. </w:t>
      </w:r>
      <w:proofErr w:type="gramStart"/>
      <w:r>
        <w:rPr>
          <w:sz w:val="28"/>
          <w:szCs w:val="28"/>
          <w:lang w:val="en" w:eastAsia="en"/>
        </w:rPr>
        <w:t>Let’s</w:t>
      </w:r>
      <w:proofErr w:type="gramEnd"/>
      <w:r>
        <w:rPr>
          <w:sz w:val="28"/>
          <w:szCs w:val="28"/>
          <w:lang w:val="en" w:eastAsia="en"/>
        </w:rPr>
        <w:t xml:space="preserve"> see some examples:</w:t>
      </w:r>
    </w:p>
    <w:p w14:paraId="499A18AF"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t1, t2 = (1, 2), (3, 4)</w:t>
      </w:r>
    </w:p>
    <w:p w14:paraId="68DC302C"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new_t</w:t>
      </w:r>
      <w:proofErr w:type="spellEnd"/>
      <w:r>
        <w:rPr>
          <w:rFonts w:ascii="Fira Code" w:eastAsia="Fira Code" w:hAnsi="Fira Code" w:cs="Fira Code"/>
          <w:sz w:val="21"/>
          <w:szCs w:val="21"/>
          <w:lang w:val="en" w:eastAsia="en"/>
        </w:rPr>
        <w:t xml:space="preserve"> = t1 + t2</w:t>
      </w:r>
    </w:p>
    <w:p w14:paraId="313B6CE7"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new_t</w:t>
      </w:r>
      <w:proofErr w:type="spellEnd"/>
    </w:p>
    <w:p w14:paraId="2038A0DF"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(1, 2, 3, 4)</w:t>
      </w:r>
    </w:p>
    <w:p w14:paraId="316D5A57"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&gt;&gt;&gt; id(t1)</w:t>
      </w:r>
    </w:p>
    <w:p w14:paraId="0AD6A5E4"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2714843084296</w:t>
      </w:r>
    </w:p>
    <w:p w14:paraId="64BEF06D"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id(t2)</w:t>
      </w:r>
    </w:p>
    <w:p w14:paraId="23400557"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2714844616584</w:t>
      </w:r>
    </w:p>
    <w:p w14:paraId="192D02B0"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id(</w:t>
      </w:r>
      <w:proofErr w:type="spellStart"/>
      <w:r>
        <w:rPr>
          <w:rFonts w:ascii="Fira Code" w:eastAsia="Fira Code" w:hAnsi="Fira Code" w:cs="Fira Code"/>
          <w:sz w:val="21"/>
          <w:szCs w:val="21"/>
          <w:lang w:val="en" w:eastAsia="en"/>
        </w:rPr>
        <w:t>new_t</w:t>
      </w:r>
      <w:proofErr w:type="spellEnd"/>
      <w:r>
        <w:rPr>
          <w:rFonts w:ascii="Fira Code" w:eastAsia="Fira Code" w:hAnsi="Fira Code" w:cs="Fira Code"/>
          <w:sz w:val="21"/>
          <w:szCs w:val="21"/>
          <w:lang w:val="en" w:eastAsia="en"/>
        </w:rPr>
        <w:t>)</w:t>
      </w:r>
    </w:p>
    <w:p w14:paraId="4BF0D385"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2714844602520</w:t>
      </w:r>
    </w:p>
    <w:p w14:paraId="40769458"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new_t</w:t>
      </w:r>
      <w:proofErr w:type="spellEnd"/>
      <w:r>
        <w:rPr>
          <w:rFonts w:ascii="Fira Code" w:eastAsia="Fira Code" w:hAnsi="Fira Code" w:cs="Fira Code"/>
          <w:sz w:val="21"/>
          <w:szCs w:val="21"/>
          <w:lang w:val="en" w:eastAsia="en"/>
        </w:rPr>
        <w:t>[0] = 10</w:t>
      </w:r>
    </w:p>
    <w:p w14:paraId="20ACA71B"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39103677" w14:textId="6591AD2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spellStart"/>
      <w:r>
        <w:rPr>
          <w:rFonts w:ascii="Fira Code" w:eastAsia="Fira Code" w:hAnsi="Fira Code" w:cs="Fira Code"/>
          <w:sz w:val="21"/>
          <w:szCs w:val="21"/>
          <w:lang w:val="en" w:eastAsia="en"/>
        </w:rPr>
        <w:t>TypeError</w:t>
      </w:r>
      <w:proofErr w:type="spellEnd"/>
      <w:r>
        <w:rPr>
          <w:rFonts w:ascii="Fira Code" w:eastAsia="Fira Code" w:hAnsi="Fira Code" w:cs="Fira Code"/>
          <w:sz w:val="21"/>
          <w:szCs w:val="21"/>
          <w:lang w:val="en" w:eastAsia="en"/>
        </w:rPr>
        <w:t>: 'tuple' object does not support item assignment</w:t>
      </w:r>
    </w:p>
    <w:p w14:paraId="3E06534A"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We can see that the IDs of all three tuples are different. Once tuples are defined, it is final, which means you cannot make any more changes. Therefore, it is better to use tuples over lists when you know you will not be changing their values. One example is creating a variable to represent a color. One of many ways to represent a color with a computer is the RGB value, which stands for red-green-blue. In this case, you should use a tuple to hold the RGB value instead of a list.</w:t>
      </w:r>
    </w:p>
    <w:p w14:paraId="3FE4E8C2"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COLOR_WHITE =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w:t>
      </w:r>
    </w:p>
    <w:p w14:paraId="4AEFAEEE" w14:textId="0DF6609C"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COLOR_BLACK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816CDC7"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Another use of tuples is to group related information together. For example, you can use a tuple to represent a student (and their information) and a list to represent a class (of students).</w:t>
      </w:r>
    </w:p>
    <w:p w14:paraId="5D33D17E"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class_201 = [</w:t>
      </w:r>
    </w:p>
    <w:p w14:paraId="7E8AFC25"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Alice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92</w:t>
      </w:r>
      <w:r>
        <w:rPr>
          <w:rFonts w:ascii="Fira Code" w:eastAsia="Fira Code" w:hAnsi="Fira Code" w:cs="Fira Code"/>
          <w:sz w:val="21"/>
          <w:szCs w:val="21"/>
          <w:lang w:val="en" w:eastAsia="en"/>
        </w:rPr>
        <w:t>),</w:t>
      </w:r>
    </w:p>
    <w:p w14:paraId="2F58D018"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Bob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87</w:t>
      </w:r>
      <w:r>
        <w:rPr>
          <w:rFonts w:ascii="Fira Code" w:eastAsia="Fira Code" w:hAnsi="Fira Code" w:cs="Fira Code"/>
          <w:sz w:val="21"/>
          <w:szCs w:val="21"/>
          <w:lang w:val="en" w:eastAsia="en"/>
        </w:rPr>
        <w:t>),</w:t>
      </w:r>
    </w:p>
    <w:p w14:paraId="027CD0BE"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100</w:t>
      </w:r>
      <w:r>
        <w:rPr>
          <w:rFonts w:ascii="Fira Code" w:eastAsia="Fira Code" w:hAnsi="Fira Code" w:cs="Fira Code"/>
          <w:sz w:val="21"/>
          <w:szCs w:val="21"/>
          <w:lang w:val="en" w:eastAsia="en"/>
        </w:rPr>
        <w:t>),</w:t>
      </w:r>
    </w:p>
    <w:p w14:paraId="70AD004A"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Dan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74</w:t>
      </w:r>
      <w:r>
        <w:rPr>
          <w:rFonts w:ascii="Fira Code" w:eastAsia="Fira Code" w:hAnsi="Fira Code" w:cs="Fira Code"/>
          <w:sz w:val="21"/>
          <w:szCs w:val="21"/>
          <w:lang w:val="en" w:eastAsia="en"/>
        </w:rPr>
        <w:t>)</w:t>
      </w:r>
    </w:p>
    <w:p w14:paraId="747DF1EC" w14:textId="5F62E9B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
    <w:p w14:paraId="6D611EEE"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In the above example, the list refers to all the students of classroom 201, and each tuple represents a single student, containing their name, gender, and test score.</w:t>
      </w:r>
    </w:p>
    <w:p w14:paraId="58E6BD00" w14:textId="5CD83474" w:rsidR="004F43D9" w:rsidRP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Since tuples are final once they are created, using tuples may sometimes be faster than using lists, but we will not go into detail. For now, you could use lists to </w:t>
      </w:r>
      <w:r>
        <w:rPr>
          <w:sz w:val="28"/>
          <w:szCs w:val="28"/>
          <w:lang w:val="en" w:eastAsia="en"/>
        </w:rPr>
        <w:lastRenderedPageBreak/>
        <w:t xml:space="preserve">accomplish what tuples can, but </w:t>
      </w:r>
      <w:proofErr w:type="gramStart"/>
      <w:r>
        <w:rPr>
          <w:sz w:val="28"/>
          <w:szCs w:val="28"/>
          <w:lang w:val="en" w:eastAsia="en"/>
        </w:rPr>
        <w:t>later on</w:t>
      </w:r>
      <w:proofErr w:type="gramEnd"/>
      <w:r>
        <w:rPr>
          <w:sz w:val="28"/>
          <w:szCs w:val="28"/>
          <w:lang w:val="en" w:eastAsia="en"/>
        </w:rPr>
        <w:t>, you may need to differentiate their uses to increase efficiency.</w:t>
      </w:r>
    </w:p>
    <w:p w14:paraId="2B30B985" w14:textId="41EC73AB" w:rsidR="0078353B" w:rsidRDefault="00381B75" w:rsidP="004F43D9">
      <w:pPr>
        <w:pStyle w:val="Heading3"/>
        <w:keepNext w:val="0"/>
        <w:spacing w:before="290" w:after="145" w:line="479" w:lineRule="atLeast"/>
        <w:ind w:left="272" w:right="272"/>
        <w:rPr>
          <w:sz w:val="40"/>
          <w:szCs w:val="40"/>
          <w:lang w:val="en" w:eastAsia="en"/>
        </w:rPr>
      </w:pPr>
      <w:r>
        <w:rPr>
          <w:sz w:val="40"/>
          <w:szCs w:val="40"/>
          <w:lang w:val="en" w:eastAsia="en"/>
        </w:rPr>
        <w:br w:type="page"/>
      </w:r>
      <w:r w:rsidR="00F559C1">
        <w:rPr>
          <w:sz w:val="40"/>
          <w:szCs w:val="40"/>
          <w:lang w:val="en" w:eastAsia="en"/>
        </w:rPr>
        <w:lastRenderedPageBreak/>
        <w:t>3.4. Dictionaries</w:t>
      </w:r>
    </w:p>
    <w:p w14:paraId="602E9470"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Dictionaries are the last data structure in Python that we will be covering in this chapter. Dictionaries are a unique data structure in that they can use specific values to access its elements. For example, they can be used to map the relationship between people’s IDs and passwords, which is why they are sometimes referred to as </w:t>
      </w:r>
      <w:r>
        <w:rPr>
          <w:rStyle w:val="em"/>
          <w:sz w:val="28"/>
          <w:szCs w:val="28"/>
          <w:lang w:val="en" w:eastAsia="en"/>
        </w:rPr>
        <w:t>maps</w:t>
      </w:r>
      <w:r>
        <w:rPr>
          <w:sz w:val="28"/>
          <w:szCs w:val="28"/>
          <w:lang w:val="en" w:eastAsia="en"/>
        </w:rPr>
        <w:t xml:space="preserve"> as well. </w:t>
      </w:r>
      <w:proofErr w:type="gramStart"/>
      <w:r>
        <w:rPr>
          <w:sz w:val="28"/>
          <w:szCs w:val="28"/>
          <w:lang w:val="en" w:eastAsia="en"/>
        </w:rPr>
        <w:t>Let’s</w:t>
      </w:r>
      <w:proofErr w:type="gramEnd"/>
      <w:r>
        <w:rPr>
          <w:sz w:val="28"/>
          <w:szCs w:val="28"/>
          <w:lang w:val="en" w:eastAsia="en"/>
        </w:rPr>
        <w:t xml:space="preserve"> see how to utilize them in the following sections.</w:t>
      </w:r>
    </w:p>
    <w:p w14:paraId="76017CB4" w14:textId="77777777" w:rsidR="004F43D9" w:rsidRDefault="004F43D9" w:rsidP="004F43D9">
      <w:pPr>
        <w:pStyle w:val="Heading4"/>
        <w:keepNext w:val="0"/>
        <w:spacing w:before="290" w:after="145" w:line="392" w:lineRule="atLeast"/>
        <w:ind w:left="272" w:right="272"/>
        <w:rPr>
          <w:sz w:val="33"/>
          <w:szCs w:val="33"/>
          <w:lang w:val="en" w:eastAsia="en"/>
        </w:rPr>
      </w:pPr>
      <w:r>
        <w:rPr>
          <w:sz w:val="33"/>
          <w:szCs w:val="33"/>
          <w:lang w:val="en" w:eastAsia="en"/>
        </w:rPr>
        <w:t>3.4.1. Using Dictionaries</w:t>
      </w:r>
    </w:p>
    <w:p w14:paraId="3219F46F"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You may have noticed a pattern when creating </w:t>
      </w:r>
      <w:proofErr w:type="spellStart"/>
      <w:r>
        <w:rPr>
          <w:sz w:val="28"/>
          <w:szCs w:val="28"/>
          <w:lang w:val="en" w:eastAsia="en"/>
        </w:rPr>
        <w:t>iterable</w:t>
      </w:r>
      <w:proofErr w:type="spellEnd"/>
      <w:r>
        <w:rPr>
          <w:sz w:val="28"/>
          <w:szCs w:val="28"/>
          <w:lang w:val="en" w:eastAsia="en"/>
        </w:rPr>
        <w:t xml:space="preserve"> data structures. Lists used square brackets (</w:t>
      </w:r>
      <w:r w:rsidRPr="004F43D9">
        <w:rPr>
          <w:rStyle w:val="notprenotclassLcode"/>
          <w:rFonts w:ascii="Fira Code" w:eastAsia="Fira Code" w:hAnsi="Fira Code" w:cs="Fira Code"/>
          <w:color w:val="B02145"/>
          <w:lang w:val="en" w:eastAsia="en"/>
        </w:rPr>
        <w:t>[]</w:t>
      </w:r>
      <w:r>
        <w:rPr>
          <w:sz w:val="28"/>
          <w:szCs w:val="28"/>
          <w:lang w:val="en" w:eastAsia="en"/>
        </w:rPr>
        <w:t>) and tuples used parentheses (</w:t>
      </w:r>
      <w:r w:rsidRPr="004F43D9">
        <w:rPr>
          <w:rStyle w:val="notprenotclassLcode"/>
          <w:rFonts w:ascii="Fira Code" w:eastAsia="Fira Code" w:hAnsi="Fira Code" w:cs="Fira Code"/>
          <w:color w:val="B02145"/>
          <w:lang w:val="en" w:eastAsia="en"/>
        </w:rPr>
        <w:t>()</w:t>
      </w:r>
      <w:r>
        <w:rPr>
          <w:sz w:val="28"/>
          <w:szCs w:val="28"/>
          <w:lang w:val="en" w:eastAsia="en"/>
        </w:rPr>
        <w:t>). Similarly, dictionaries can be created using the curly braces (</w:t>
      </w:r>
      <w:r w:rsidRPr="004F43D9">
        <w:rPr>
          <w:rStyle w:val="notprenotclassLcode"/>
          <w:rFonts w:ascii="Fira Code" w:eastAsia="Fira Code" w:hAnsi="Fira Code" w:cs="Fira Code"/>
          <w:color w:val="B02145"/>
          <w:lang w:val="en" w:eastAsia="en"/>
        </w:rPr>
        <w:t>{}</w:t>
      </w:r>
      <w:r>
        <w:rPr>
          <w:sz w:val="28"/>
          <w:szCs w:val="28"/>
          <w:lang w:val="en" w:eastAsia="en"/>
        </w:rPr>
        <w:t xml:space="preserve">). Remember that dictionaries map the relationship between two values. </w:t>
      </w:r>
      <w:proofErr w:type="gramStart"/>
      <w:r>
        <w:rPr>
          <w:sz w:val="28"/>
          <w:szCs w:val="28"/>
          <w:lang w:val="en" w:eastAsia="en"/>
        </w:rPr>
        <w:t>Let’s</w:t>
      </w:r>
      <w:proofErr w:type="gramEnd"/>
      <w:r>
        <w:rPr>
          <w:sz w:val="28"/>
          <w:szCs w:val="28"/>
          <w:lang w:val="en" w:eastAsia="en"/>
        </w:rPr>
        <w:t xml:space="preserve"> look at an example to better understand this:</w:t>
      </w:r>
    </w:p>
    <w:p w14:paraId="28C327A8"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t>Using Dictionaries</w:t>
      </w:r>
    </w:p>
    <w:p w14:paraId="1ECEBCEC"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author_book_map</w:t>
      </w:r>
      <w:proofErr w:type="spellEnd"/>
      <w:r>
        <w:rPr>
          <w:rFonts w:ascii="Fira Code" w:eastAsia="Fira Code" w:hAnsi="Fira Code" w:cs="Fira Code"/>
          <w:sz w:val="21"/>
          <w:szCs w:val="21"/>
          <w:lang w:val="en" w:eastAsia="en"/>
        </w:rPr>
        <w:t xml:space="preserve"> = {</w:t>
      </w:r>
    </w:p>
    <w:p w14:paraId="60372702"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Shakespeare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Romeo and Juliet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16048F4"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J.K. Rowling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Harry Potter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B10B6C7"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George Orwell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1984</w:t>
      </w:r>
      <w:r>
        <w:rPr>
          <w:rStyle w:val="any"/>
          <w:rFonts w:ascii="Fira Code" w:eastAsia="Fira Code" w:hAnsi="Fira Code" w:cs="Fira Code"/>
          <w:color w:val="771100"/>
          <w:sz w:val="21"/>
          <w:szCs w:val="21"/>
          <w:lang w:val="en" w:eastAsia="en"/>
        </w:rPr>
        <w:t>'</w:t>
      </w:r>
    </w:p>
    <w:p w14:paraId="61F8D815"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
    <w:p w14:paraId="70B40BA1"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09FE532A" w14:textId="1E59A8F9"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_dict</w:t>
      </w:r>
      <w:proofErr w:type="spellEnd"/>
      <w:r>
        <w:rPr>
          <w:rFonts w:ascii="Fira Code" w:eastAsia="Fira Code" w:hAnsi="Fira Code" w:cs="Fira Code"/>
          <w:sz w:val="21"/>
          <w:szCs w:val="21"/>
          <w:lang w:val="en" w:eastAsia="en"/>
        </w:rPr>
        <w:t xml:space="preserve"> = </w:t>
      </w:r>
      <w:proofErr w:type="spellStart"/>
      <w:r>
        <w:rPr>
          <w:rStyle w:val="any"/>
          <w:rFonts w:ascii="Fira Code" w:eastAsia="Fira Code" w:hAnsi="Fira Code" w:cs="Fira Code"/>
          <w:b/>
          <w:bCs/>
          <w:color w:val="336699"/>
          <w:sz w:val="21"/>
          <w:szCs w:val="21"/>
          <w:lang w:val="en" w:eastAsia="en"/>
        </w:rPr>
        <w:t>dict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or </w:t>
      </w:r>
      <w:proofErr w:type="spellStart"/>
      <w:r>
        <w:rPr>
          <w:rStyle w:val="any"/>
          <w:rFonts w:ascii="Fira Code" w:eastAsia="Fira Code" w:hAnsi="Fira Code" w:cs="Fira Code"/>
          <w:color w:val="777777"/>
          <w:sz w:val="21"/>
          <w:szCs w:val="21"/>
          <w:lang w:val="en" w:eastAsia="en"/>
        </w:rPr>
        <w:t>empty_dict</w:t>
      </w:r>
      <w:proofErr w:type="spellEnd"/>
      <w:r>
        <w:rPr>
          <w:rStyle w:val="any"/>
          <w:rFonts w:ascii="Fira Code" w:eastAsia="Fira Code" w:hAnsi="Fira Code" w:cs="Fira Code"/>
          <w:color w:val="777777"/>
          <w:sz w:val="21"/>
          <w:szCs w:val="21"/>
          <w:lang w:val="en" w:eastAsia="en"/>
        </w:rPr>
        <w:t xml:space="preserve"> = {}</w:t>
      </w:r>
    </w:p>
    <w:p w14:paraId="7CC9329E"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In this example, the dictionary </w:t>
      </w:r>
      <w:proofErr w:type="spellStart"/>
      <w:r w:rsidRPr="004F43D9">
        <w:rPr>
          <w:rStyle w:val="notprenotclassLcode"/>
          <w:rFonts w:ascii="Fira Code" w:eastAsia="Fira Code" w:hAnsi="Fira Code" w:cs="Fira Code"/>
          <w:color w:val="B02145"/>
          <w:lang w:val="en" w:eastAsia="en"/>
        </w:rPr>
        <w:t>author_book_map</w:t>
      </w:r>
      <w:proofErr w:type="spellEnd"/>
      <w:r>
        <w:rPr>
          <w:sz w:val="28"/>
          <w:szCs w:val="28"/>
          <w:lang w:val="en" w:eastAsia="en"/>
        </w:rPr>
        <w:t xml:space="preserve"> maps the relationship between an author and his/her book. In this case, we call the author, the </w:t>
      </w:r>
      <w:r>
        <w:rPr>
          <w:rStyle w:val="em"/>
          <w:sz w:val="28"/>
          <w:szCs w:val="28"/>
          <w:lang w:val="en" w:eastAsia="en"/>
        </w:rPr>
        <w:t>key</w:t>
      </w:r>
      <w:r>
        <w:rPr>
          <w:sz w:val="28"/>
          <w:szCs w:val="28"/>
          <w:lang w:val="en" w:eastAsia="en"/>
        </w:rPr>
        <w:t xml:space="preserve">, and the book, the </w:t>
      </w:r>
      <w:r>
        <w:rPr>
          <w:rStyle w:val="em"/>
          <w:sz w:val="28"/>
          <w:szCs w:val="28"/>
          <w:lang w:val="en" w:eastAsia="en"/>
        </w:rPr>
        <w:t>value</w:t>
      </w:r>
      <w:r>
        <w:rPr>
          <w:sz w:val="28"/>
          <w:szCs w:val="28"/>
          <w:lang w:val="en" w:eastAsia="en"/>
        </w:rPr>
        <w:t>. As such, we say that a dictionary has a key-value pairing (to be written as KV pairing henceforth).</w:t>
      </w:r>
    </w:p>
    <w:p w14:paraId="4DA7D8B9" w14:textId="6524D6D9"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We can also create an empty dictionary using the </w:t>
      </w:r>
      <w:proofErr w:type="spellStart"/>
      <w:r w:rsidRPr="004F43D9">
        <w:rPr>
          <w:rStyle w:val="notprenotclassLcode"/>
          <w:rFonts w:ascii="Fira Code" w:eastAsia="Fira Code" w:hAnsi="Fira Code" w:cs="Fira Code"/>
          <w:color w:val="B02145"/>
          <w:lang w:val="en" w:eastAsia="en"/>
        </w:rPr>
        <w:t>dict</w:t>
      </w:r>
      <w:proofErr w:type="spellEnd"/>
      <w:r w:rsidRPr="004F43D9">
        <w:rPr>
          <w:rStyle w:val="notprenotclassLcode"/>
          <w:rFonts w:ascii="Fira Code" w:eastAsia="Fira Code" w:hAnsi="Fira Code" w:cs="Fira Code"/>
          <w:color w:val="B02145"/>
          <w:lang w:val="en" w:eastAsia="en"/>
        </w:rPr>
        <w:t>()</w:t>
      </w:r>
      <w:r>
        <w:rPr>
          <w:sz w:val="28"/>
          <w:szCs w:val="28"/>
          <w:lang w:val="en" w:eastAsia="en"/>
        </w:rPr>
        <w:t xml:space="preserve"> function with no parameters or just by using empty curly braces.</w:t>
      </w:r>
    </w:p>
    <w:p w14:paraId="3B321ED4"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To access the values of dictionaries, we can use the keys with the index operator (</w:t>
      </w:r>
      <w:r w:rsidRPr="004F43D9">
        <w:rPr>
          <w:rStyle w:val="notprenotclassLcode"/>
          <w:rFonts w:ascii="Fira Code" w:eastAsia="Fira Code" w:hAnsi="Fira Code" w:cs="Fira Code"/>
          <w:color w:val="B02145"/>
          <w:lang w:val="en" w:eastAsia="en"/>
        </w:rPr>
        <w:t>[]</w:t>
      </w:r>
      <w:r>
        <w:rPr>
          <w:sz w:val="28"/>
          <w:szCs w:val="28"/>
          <w:lang w:val="en" w:eastAsia="en"/>
        </w:rPr>
        <w:t>). Because we use keys to access values, the keys of a dictionary must be unique. There cannot be two of the same keys in one dictionary.</w:t>
      </w:r>
    </w:p>
    <w:p w14:paraId="0CD57AE5"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lastRenderedPageBreak/>
        <w:t>Using Dictionaries (Cont.)</w:t>
      </w:r>
    </w:p>
    <w:p w14:paraId="1057D021"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author_book_map</w:t>
      </w:r>
      <w:proofErr w:type="spellEnd"/>
      <w:r>
        <w:rPr>
          <w:rFonts w:ascii="Fira Code" w:eastAsia="Fira Code" w:hAnsi="Fira Code" w:cs="Fira Code"/>
          <w:sz w:val="21"/>
          <w:szCs w:val="21"/>
          <w:lang w:val="en" w:eastAsia="en"/>
        </w:rPr>
        <w:t>)</w:t>
      </w:r>
    </w:p>
    <w:p w14:paraId="00232A7E"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author_book_map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J.K. Rowling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3FF40E8" w14:textId="66DE7B0A"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author_book_map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George Orwell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269FE6B"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t>Output</w:t>
      </w:r>
    </w:p>
    <w:p w14:paraId="68C3C7A6"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{'Shakespeare': 'Romeo and Juliet', 'J.K. Rowling': 'Harry Potter', 'George </w:t>
      </w:r>
    </w:p>
    <w:p w14:paraId="5E5A3BBA" w14:textId="7C050CAA"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Orwell': '1984'}</w:t>
      </w:r>
    </w:p>
    <w:p w14:paraId="4D86009F"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Harry Potter</w:t>
      </w:r>
    </w:p>
    <w:p w14:paraId="295BA562" w14:textId="3E68976D"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1984</w:t>
      </w:r>
    </w:p>
    <w:p w14:paraId="3BE45773"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Similarly, we can create new entries or update existing KV pairs in similar fashion.</w:t>
      </w:r>
    </w:p>
    <w:p w14:paraId="41FBBA9F"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t>Using Dictionaries (Cont.)</w:t>
      </w:r>
    </w:p>
    <w:p w14:paraId="00068E93"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Create new entries</w:t>
      </w:r>
    </w:p>
    <w:p w14:paraId="6FCAA34D"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_dict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p>
    <w:p w14:paraId="78269EDB"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_dict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p>
    <w:p w14:paraId="3F5DCECE"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6E5E4CE0"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Update </w:t>
      </w:r>
      <w:proofErr w:type="spellStart"/>
      <w:r>
        <w:rPr>
          <w:rStyle w:val="any"/>
          <w:rFonts w:ascii="Fira Code" w:eastAsia="Fira Code" w:hAnsi="Fira Code" w:cs="Fira Code"/>
          <w:color w:val="777777"/>
          <w:sz w:val="21"/>
          <w:szCs w:val="21"/>
          <w:lang w:val="en" w:eastAsia="en"/>
        </w:rPr>
        <w:t>exsiting</w:t>
      </w:r>
      <w:proofErr w:type="spellEnd"/>
      <w:r>
        <w:rPr>
          <w:rStyle w:val="any"/>
          <w:rFonts w:ascii="Fira Code" w:eastAsia="Fira Code" w:hAnsi="Fira Code" w:cs="Fira Code"/>
          <w:color w:val="777777"/>
          <w:sz w:val="21"/>
          <w:szCs w:val="21"/>
          <w:lang w:val="en" w:eastAsia="en"/>
        </w:rPr>
        <w:t xml:space="preserve"> entries</w:t>
      </w:r>
    </w:p>
    <w:p w14:paraId="4D0162C0"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author</w:t>
      </w:r>
      <w:proofErr w:type="gramEnd"/>
      <w:r>
        <w:rPr>
          <w:rFonts w:ascii="Fira Code" w:eastAsia="Fira Code" w:hAnsi="Fira Code" w:cs="Fira Code"/>
          <w:sz w:val="21"/>
          <w:szCs w:val="21"/>
          <w:lang w:val="en" w:eastAsia="en"/>
        </w:rPr>
        <w:t>_book_map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George Orwell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Animal Farm</w:t>
      </w:r>
      <w:r>
        <w:rPr>
          <w:rStyle w:val="any"/>
          <w:rFonts w:ascii="Fira Code" w:eastAsia="Fira Code" w:hAnsi="Fira Code" w:cs="Fira Code"/>
          <w:color w:val="771100"/>
          <w:sz w:val="21"/>
          <w:szCs w:val="21"/>
          <w:lang w:val="en" w:eastAsia="en"/>
        </w:rPr>
        <w:t>'</w:t>
      </w:r>
    </w:p>
    <w:p w14:paraId="50B94675"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17</w:t>
      </w:r>
    </w:p>
    <w:p w14:paraId="3CFAB027"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empty_dict</w:t>
      </w:r>
      <w:proofErr w:type="spellEnd"/>
      <w:r>
        <w:rPr>
          <w:rFonts w:ascii="Fira Code" w:eastAsia="Fira Code" w:hAnsi="Fira Code" w:cs="Fira Code"/>
          <w:sz w:val="21"/>
          <w:szCs w:val="21"/>
          <w:lang w:val="en" w:eastAsia="en"/>
        </w:rPr>
        <w:t>)</w:t>
      </w:r>
    </w:p>
    <w:p w14:paraId="0C8DB659" w14:textId="5BD2B1C5"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19</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author_book_map</w:t>
      </w:r>
      <w:proofErr w:type="spellEnd"/>
      <w:r>
        <w:rPr>
          <w:rFonts w:ascii="Fira Code" w:eastAsia="Fira Code" w:hAnsi="Fira Code" w:cs="Fira Code"/>
          <w:sz w:val="21"/>
          <w:szCs w:val="21"/>
          <w:lang w:val="en" w:eastAsia="en"/>
        </w:rPr>
        <w:t>)</w:t>
      </w:r>
    </w:p>
    <w:p w14:paraId="3399331F"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t>Output</w:t>
      </w:r>
    </w:p>
    <w:p w14:paraId="121EEB2B" w14:textId="77777777"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1, 'B', 2}</w:t>
      </w:r>
    </w:p>
    <w:p w14:paraId="357216E4" w14:textId="6F790E1A" w:rsidR="004F43D9" w:rsidRDefault="004F43D9" w:rsidP="004F43D9">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{'Shakespeare': 'Romeo and Juliet', 'J.K. Rowling': 'Harry Potter', 'George Orwell': 'Animal Farm'}</w:t>
      </w:r>
    </w:p>
    <w:p w14:paraId="0822CB0F" w14:textId="4F395425" w:rsidR="004F43D9" w:rsidRDefault="004F43D9" w:rsidP="00CA0F28">
      <w:pPr>
        <w:pStyle w:val="p"/>
        <w:spacing w:after="330" w:line="449" w:lineRule="atLeast"/>
        <w:ind w:left="272" w:right="272"/>
        <w:rPr>
          <w:sz w:val="28"/>
          <w:szCs w:val="28"/>
          <w:lang w:val="en" w:eastAsia="en"/>
        </w:rPr>
      </w:pPr>
      <w:r>
        <w:rPr>
          <w:sz w:val="28"/>
          <w:szCs w:val="28"/>
          <w:lang w:val="en" w:eastAsia="en"/>
        </w:rPr>
        <w:t xml:space="preserve">The key takeaway is that instead of using the zero-based indexing system, dictionaries use the </w:t>
      </w:r>
      <w:r>
        <w:rPr>
          <w:rStyle w:val="em"/>
          <w:sz w:val="28"/>
          <w:szCs w:val="28"/>
          <w:lang w:val="en" w:eastAsia="en"/>
        </w:rPr>
        <w:t>keys</w:t>
      </w:r>
      <w:r>
        <w:rPr>
          <w:sz w:val="28"/>
          <w:szCs w:val="28"/>
          <w:lang w:val="en" w:eastAsia="en"/>
        </w:rPr>
        <w:t xml:space="preserve"> to access the </w:t>
      </w:r>
      <w:r>
        <w:rPr>
          <w:rStyle w:val="em"/>
          <w:sz w:val="28"/>
          <w:szCs w:val="28"/>
          <w:lang w:val="en" w:eastAsia="en"/>
        </w:rPr>
        <w:t>values</w:t>
      </w:r>
      <w:r>
        <w:rPr>
          <w:sz w:val="28"/>
          <w:szCs w:val="28"/>
          <w:lang w:val="en" w:eastAsia="en"/>
        </w:rPr>
        <w:t>.</w:t>
      </w:r>
    </w:p>
    <w:p w14:paraId="6F042386" w14:textId="77777777" w:rsidR="008D792C" w:rsidRDefault="008D792C" w:rsidP="008D792C">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3.32: Write your own program</w:t>
      </w:r>
    </w:p>
    <w:p w14:paraId="0CD3C092"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8D792C">
        <w:rPr>
          <w:rFonts w:ascii="Fira Code" w:eastAsia="Fira Code" w:hAnsi="Fira Code" w:cs="Fira Code"/>
          <w:b/>
          <w:bCs/>
          <w:sz w:val="21"/>
          <w:szCs w:val="21"/>
          <w:shd w:val="clear" w:color="auto" w:fill="auto"/>
          <w:lang w:val="en" w:eastAsia="en"/>
        </w:rPr>
        <w:t>Q1.</w:t>
      </w:r>
      <w:r>
        <w:rPr>
          <w:rFonts w:ascii="Fira Code" w:eastAsia="Fira Code" w:hAnsi="Fira Code" w:cs="Fira Code"/>
          <w:sz w:val="21"/>
          <w:szCs w:val="21"/>
          <w:shd w:val="clear" w:color="auto" w:fill="auto"/>
          <w:lang w:val="en" w:eastAsia="en"/>
        </w:rPr>
        <w:t xml:space="preserve"> Create a dictionary that maps the relationship between   </w:t>
      </w:r>
    </w:p>
    <w:p w14:paraId="328F624E"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countries and their capitals. Let keys be countries and </w:t>
      </w:r>
    </w:p>
    <w:p w14:paraId="41BB05D4"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    values be capitals. Include at least 3 entries.</w:t>
      </w:r>
    </w:p>
    <w:p w14:paraId="3EDB7866"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04A6A77E"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8D792C">
        <w:rPr>
          <w:rFonts w:ascii="Fira Code" w:eastAsia="Fira Code" w:hAnsi="Fira Code" w:cs="Fira Code"/>
          <w:b/>
          <w:bCs/>
          <w:sz w:val="21"/>
          <w:szCs w:val="21"/>
          <w:shd w:val="clear" w:color="auto" w:fill="auto"/>
          <w:lang w:val="en" w:eastAsia="en"/>
        </w:rPr>
        <w:t>Q2.</w:t>
      </w:r>
      <w:r>
        <w:rPr>
          <w:rFonts w:ascii="Fira Code" w:eastAsia="Fira Code" w:hAnsi="Fira Code" w:cs="Fira Code"/>
          <w:sz w:val="21"/>
          <w:szCs w:val="21"/>
          <w:shd w:val="clear" w:color="auto" w:fill="auto"/>
          <w:lang w:val="en" w:eastAsia="en"/>
        </w:rPr>
        <w:t xml:space="preserve"> Print each element of the dictionary in the following form:</w:t>
      </w:r>
    </w:p>
    <w:p w14:paraId="0874365D"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D5639FE"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key1 : capital1</w:t>
      </w:r>
    </w:p>
    <w:p w14:paraId="1FFBA58F"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key2 : capital2</w:t>
      </w:r>
    </w:p>
    <w:p w14:paraId="140B222A"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key3 : capital3</w:t>
      </w:r>
    </w:p>
    <w:p w14:paraId="0A2A561D"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
    <w:p w14:paraId="15365A80"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13A8A4F" w14:textId="77777777" w:rsidR="008D792C" w:rsidRDefault="008D792C" w:rsidP="008D792C">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8D792C">
        <w:rPr>
          <w:rFonts w:ascii="Fira Code" w:eastAsia="Fira Code" w:hAnsi="Fira Code" w:cs="Fira Code"/>
          <w:b/>
          <w:bCs/>
          <w:sz w:val="21"/>
          <w:szCs w:val="21"/>
          <w:shd w:val="clear" w:color="auto" w:fill="auto"/>
          <w:lang w:val="en" w:eastAsia="en"/>
        </w:rPr>
        <w:t>Q3.</w:t>
      </w:r>
      <w:r>
        <w:rPr>
          <w:rFonts w:ascii="Fira Code" w:eastAsia="Fira Code" w:hAnsi="Fira Code" w:cs="Fira Code"/>
          <w:sz w:val="21"/>
          <w:szCs w:val="21"/>
          <w:shd w:val="clear" w:color="auto" w:fill="auto"/>
          <w:lang w:val="en" w:eastAsia="en"/>
        </w:rPr>
        <w:t xml:space="preserve"> Add one more entry to the existing dictionary.</w:t>
      </w:r>
    </w:p>
    <w:p w14:paraId="1DD8E02D" w14:textId="77777777" w:rsidR="008D792C" w:rsidRDefault="008D792C" w:rsidP="008D792C">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6EDB02BC"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4F447FFB"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cntry2cap = {</w:t>
      </w:r>
    </w:p>
    <w:p w14:paraId="7BE181D1"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Washington DC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D1DABB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South Korea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Seoul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5A3ED01"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England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London</w:t>
      </w:r>
      <w:r>
        <w:rPr>
          <w:rStyle w:val="any"/>
          <w:rFonts w:ascii="Fira Code" w:eastAsia="Fira Code" w:hAnsi="Fira Code" w:cs="Fira Code"/>
          <w:color w:val="771100"/>
          <w:sz w:val="21"/>
          <w:szCs w:val="21"/>
          <w:lang w:val="en" w:eastAsia="en"/>
        </w:rPr>
        <w:t>'</w:t>
      </w:r>
    </w:p>
    <w:p w14:paraId="770251A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
    <w:p w14:paraId="0D88D08B"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61CD599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6F90F66E"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 {}</w:t>
      </w:r>
      <w:r>
        <w:rPr>
          <w:rStyle w:val="any"/>
          <w:rFonts w:ascii="Fira Code" w:eastAsia="Fira Code" w:hAnsi="Fira Code" w:cs="Fira Code"/>
          <w:color w:val="771100"/>
          <w:sz w:val="21"/>
          <w:szCs w:val="21"/>
          <w:lang w:val="en" w:eastAsia="en"/>
        </w:rPr>
        <w:t>'</w:t>
      </w:r>
    </w:p>
    <w:p w14:paraId="37B408E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cntry2cap[</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6E908E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South Korea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cntry2cap[</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South Korea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9B94E6F"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England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cntry2cap[</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England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B7FA6C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p>
    <w:p w14:paraId="1D012EB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Q3</w:t>
      </w:r>
    </w:p>
    <w:p w14:paraId="4C13EFA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cntry2cap[</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Japan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Tokyo</w:t>
      </w:r>
      <w:r>
        <w:rPr>
          <w:rStyle w:val="any"/>
          <w:rFonts w:ascii="Fira Code" w:eastAsia="Fira Code" w:hAnsi="Fira Code" w:cs="Fira Code"/>
          <w:color w:val="771100"/>
          <w:sz w:val="21"/>
          <w:szCs w:val="21"/>
          <w:lang w:val="en" w:eastAsia="en"/>
        </w:rPr>
        <w:t>'</w:t>
      </w:r>
    </w:p>
    <w:p w14:paraId="655DE5AF" w14:textId="6E1238A4"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print(cntry2cap)  </w:t>
      </w:r>
      <w:r>
        <w:rPr>
          <w:rStyle w:val="any"/>
          <w:rFonts w:ascii="Fira Code" w:eastAsia="Fira Code" w:hAnsi="Fira Code" w:cs="Fira Code"/>
          <w:color w:val="777777"/>
          <w:sz w:val="21"/>
          <w:szCs w:val="21"/>
          <w:lang w:val="en" w:eastAsia="en"/>
        </w:rPr>
        <w:t># check with print() statement</w:t>
      </w:r>
    </w:p>
    <w:p w14:paraId="39D4C1E3" w14:textId="77777777" w:rsidR="004F43D9" w:rsidRDefault="004F43D9" w:rsidP="004F43D9">
      <w:pPr>
        <w:pStyle w:val="Heading4"/>
        <w:keepNext w:val="0"/>
        <w:spacing w:before="290" w:after="145" w:line="392" w:lineRule="atLeast"/>
        <w:ind w:left="272" w:right="272"/>
        <w:rPr>
          <w:sz w:val="33"/>
          <w:szCs w:val="33"/>
          <w:lang w:val="en" w:eastAsia="en"/>
        </w:rPr>
      </w:pPr>
      <w:r>
        <w:rPr>
          <w:sz w:val="33"/>
          <w:szCs w:val="33"/>
          <w:lang w:val="en" w:eastAsia="en"/>
        </w:rPr>
        <w:t>3.4.2. Dictionary Operations, Functions, and Methods</w:t>
      </w:r>
    </w:p>
    <w:p w14:paraId="321EE739" w14:textId="77777777" w:rsidR="004F43D9" w:rsidRDefault="004F43D9" w:rsidP="004F43D9">
      <w:pPr>
        <w:pStyle w:val="Heading5"/>
        <w:spacing w:before="290" w:after="145" w:line="392" w:lineRule="atLeast"/>
        <w:ind w:left="272" w:right="272"/>
        <w:rPr>
          <w:sz w:val="33"/>
          <w:szCs w:val="33"/>
          <w:lang w:val="en" w:eastAsia="en"/>
        </w:rPr>
      </w:pPr>
      <w:r>
        <w:rPr>
          <w:sz w:val="33"/>
          <w:szCs w:val="33"/>
          <w:lang w:val="en" w:eastAsia="en"/>
        </w:rPr>
        <w:t>A. Dictionary Operations</w:t>
      </w:r>
    </w:p>
    <w:p w14:paraId="669953AA"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Here are the operators that can be used with dictionaries.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528"/>
        <w:gridCol w:w="1890"/>
        <w:gridCol w:w="2070"/>
        <w:gridCol w:w="4770"/>
      </w:tblGrid>
      <w:tr w:rsidR="002B6810" w:rsidRPr="002B6810" w14:paraId="1AD5C99F" w14:textId="77777777" w:rsidTr="002B6810">
        <w:trPr>
          <w:tblHeader/>
          <w:tblCellSpacing w:w="0" w:type="dxa"/>
        </w:trPr>
        <w:tc>
          <w:tcPr>
            <w:tcW w:w="74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232B986C"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Operator</w:t>
            </w:r>
          </w:p>
        </w:tc>
        <w:tc>
          <w:tcPr>
            <w:tcW w:w="921"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A831DC8"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Name</w:t>
            </w:r>
          </w:p>
        </w:tc>
        <w:tc>
          <w:tcPr>
            <w:tcW w:w="1009"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731A647C"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Example</w:t>
            </w:r>
          </w:p>
        </w:tc>
        <w:tc>
          <w:tcPr>
            <w:tcW w:w="2325"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568DD94A" w14:textId="77777777" w:rsidR="004F43D9" w:rsidRPr="002B6810" w:rsidRDefault="004F43D9" w:rsidP="002B6810">
            <w:pPr>
              <w:shd w:val="clear" w:color="auto" w:fill="F7F8F7"/>
              <w:spacing w:line="465" w:lineRule="atLeast"/>
              <w:rPr>
                <w:b/>
                <w:bCs/>
                <w:sz w:val="26"/>
                <w:szCs w:val="26"/>
                <w:lang w:val="en" w:eastAsia="en"/>
              </w:rPr>
            </w:pPr>
            <w:r w:rsidRPr="002B6810">
              <w:rPr>
                <w:b/>
                <w:bCs/>
                <w:sz w:val="26"/>
                <w:szCs w:val="26"/>
                <w:lang w:val="en" w:eastAsia="en"/>
              </w:rPr>
              <w:t>Description</w:t>
            </w:r>
          </w:p>
        </w:tc>
      </w:tr>
      <w:tr w:rsidR="002B6810" w:rsidRPr="002B6810" w14:paraId="43FB7469" w14:textId="77777777" w:rsidTr="002B6810">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6A49528"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lastRenderedPageBreak/>
              <w:t>[]</w:t>
            </w:r>
          </w:p>
        </w:tc>
        <w:tc>
          <w:tcPr>
            <w:tcW w:w="92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2FAE271" w14:textId="77777777" w:rsidR="004F43D9" w:rsidRPr="002B6810" w:rsidRDefault="004F43D9" w:rsidP="002B6810">
            <w:pPr>
              <w:pStyle w:val="ptableblocknth-last-child1"/>
              <w:spacing w:line="465" w:lineRule="atLeast"/>
              <w:jc w:val="center"/>
              <w:rPr>
                <w:sz w:val="22"/>
                <w:szCs w:val="22"/>
                <w:lang w:val="en" w:eastAsia="en"/>
              </w:rPr>
            </w:pPr>
            <w:r w:rsidRPr="002B6810">
              <w:rPr>
                <w:sz w:val="22"/>
                <w:szCs w:val="22"/>
                <w:lang w:val="en" w:eastAsia="en"/>
              </w:rPr>
              <w:t>Index Operator</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DCDEAC2"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d[key]</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4FB3E8EC"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Accesses the value with the specified key</w:t>
            </w:r>
          </w:p>
        </w:tc>
      </w:tr>
      <w:tr w:rsidR="002B6810" w:rsidRPr="002B6810" w14:paraId="64461308" w14:textId="77777777" w:rsidTr="002B6810">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0ADAF59"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w:t>
            </w:r>
          </w:p>
        </w:tc>
        <w:tc>
          <w:tcPr>
            <w:tcW w:w="92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22C9C95" w14:textId="77777777" w:rsidR="004F43D9" w:rsidRPr="002B6810" w:rsidRDefault="004F43D9" w:rsidP="002B6810">
            <w:pPr>
              <w:pStyle w:val="ptableblocknth-last-child1"/>
              <w:spacing w:line="465" w:lineRule="atLeast"/>
              <w:jc w:val="center"/>
              <w:rPr>
                <w:sz w:val="22"/>
                <w:szCs w:val="22"/>
                <w:lang w:val="en" w:eastAsia="en"/>
              </w:rPr>
            </w:pPr>
            <w:r w:rsidRPr="002B6810">
              <w:rPr>
                <w:sz w:val="22"/>
                <w:szCs w:val="22"/>
                <w:lang w:val="en" w:eastAsia="en"/>
              </w:rPr>
              <w:t>Equivalence Operator</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47FE342"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d1 == d2</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793E40BA"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Checks if the two dictionaries are equal</w:t>
            </w:r>
          </w:p>
        </w:tc>
      </w:tr>
      <w:tr w:rsidR="002B6810" w:rsidRPr="002B6810" w14:paraId="02E93096" w14:textId="77777777" w:rsidTr="002B6810">
        <w:trPr>
          <w:tblCellSpacing w:w="0" w:type="dxa"/>
        </w:trPr>
        <w:tc>
          <w:tcPr>
            <w:tcW w:w="74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F5516A9"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in</w:t>
            </w:r>
          </w:p>
        </w:tc>
        <w:tc>
          <w:tcPr>
            <w:tcW w:w="92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E533BCB" w14:textId="77777777" w:rsidR="004F43D9" w:rsidRPr="002B6810" w:rsidRDefault="004F43D9" w:rsidP="002B6810">
            <w:pPr>
              <w:pStyle w:val="ptableblocknth-last-child1"/>
              <w:spacing w:line="465" w:lineRule="atLeast"/>
              <w:jc w:val="center"/>
              <w:rPr>
                <w:sz w:val="22"/>
                <w:szCs w:val="22"/>
                <w:lang w:val="en" w:eastAsia="en"/>
              </w:rPr>
            </w:pPr>
            <w:r w:rsidRPr="002B6810">
              <w:rPr>
                <w:sz w:val="22"/>
                <w:szCs w:val="22"/>
                <w:lang w:val="en" w:eastAsia="en"/>
              </w:rPr>
              <w:t>Membership Operator</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A29B1E3"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key in d</w:t>
            </w:r>
          </w:p>
        </w:tc>
        <w:tc>
          <w:tcPr>
            <w:tcW w:w="2325"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3C9A34D2"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Checks if the dictionary </w:t>
            </w:r>
            <w:r w:rsidRPr="002B6810">
              <w:rPr>
                <w:rStyle w:val="notprenotclassLcode"/>
                <w:rFonts w:ascii="Fira Code" w:eastAsia="Fira Code" w:hAnsi="Fira Code" w:cs="Fira Code"/>
                <w:color w:val="B02145"/>
                <w:sz w:val="21"/>
                <w:szCs w:val="21"/>
                <w:lang w:val="en" w:eastAsia="en"/>
              </w:rPr>
              <w:t>d</w:t>
            </w:r>
            <w:r w:rsidRPr="002B6810">
              <w:rPr>
                <w:sz w:val="21"/>
                <w:szCs w:val="21"/>
                <w:lang w:val="en" w:eastAsia="en"/>
              </w:rPr>
              <w:t xml:space="preserve"> </w:t>
            </w:r>
            <w:r w:rsidRPr="002B6810">
              <w:rPr>
                <w:sz w:val="22"/>
                <w:szCs w:val="22"/>
                <w:lang w:val="en" w:eastAsia="en"/>
              </w:rPr>
              <w:t xml:space="preserve">contains the specified </w:t>
            </w:r>
            <w:r w:rsidRPr="002B6810">
              <w:rPr>
                <w:rStyle w:val="notprenotclassLcode"/>
                <w:rFonts w:ascii="Fira Code" w:eastAsia="Fira Code" w:hAnsi="Fira Code" w:cs="Fira Code"/>
                <w:color w:val="B02145"/>
                <w:sz w:val="21"/>
                <w:szCs w:val="21"/>
                <w:lang w:val="en" w:eastAsia="en"/>
              </w:rPr>
              <w:t>key</w:t>
            </w:r>
          </w:p>
        </w:tc>
      </w:tr>
      <w:tr w:rsidR="002B6810" w:rsidRPr="002B6810" w14:paraId="4F55D2C8" w14:textId="77777777" w:rsidTr="002B6810">
        <w:trPr>
          <w:tblCellSpacing w:w="0" w:type="dxa"/>
        </w:trPr>
        <w:tc>
          <w:tcPr>
            <w:tcW w:w="745"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46F9AB3B"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del</w:t>
            </w:r>
          </w:p>
        </w:tc>
        <w:tc>
          <w:tcPr>
            <w:tcW w:w="921"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732ACDE0" w14:textId="77777777" w:rsidR="004F43D9" w:rsidRPr="002B6810" w:rsidRDefault="004F43D9" w:rsidP="002B6810">
            <w:pPr>
              <w:pStyle w:val="ptableblocknth-last-child1"/>
              <w:spacing w:line="465" w:lineRule="atLeast"/>
              <w:jc w:val="center"/>
              <w:rPr>
                <w:sz w:val="22"/>
                <w:szCs w:val="22"/>
                <w:lang w:val="en" w:eastAsia="en"/>
              </w:rPr>
            </w:pPr>
            <w:r w:rsidRPr="002B6810">
              <w:rPr>
                <w:rStyle w:val="ptableblockcodeonly-child"/>
                <w:rFonts w:ascii="Fira Code" w:eastAsia="Fira Code" w:hAnsi="Fira Code" w:cs="Fira Code"/>
                <w:color w:val="B02145"/>
                <w:sz w:val="21"/>
                <w:szCs w:val="21"/>
                <w:lang w:val="en" w:eastAsia="en"/>
              </w:rPr>
              <w:t>del</w:t>
            </w:r>
            <w:r w:rsidRPr="002B6810">
              <w:rPr>
                <w:sz w:val="21"/>
                <w:szCs w:val="21"/>
                <w:lang w:val="en" w:eastAsia="en"/>
              </w:rPr>
              <w:t xml:space="preserve"> </w:t>
            </w:r>
            <w:r w:rsidRPr="002B6810">
              <w:rPr>
                <w:sz w:val="22"/>
                <w:szCs w:val="22"/>
                <w:lang w:val="en" w:eastAsia="en"/>
              </w:rPr>
              <w:t>Operator</w:t>
            </w:r>
          </w:p>
        </w:tc>
        <w:tc>
          <w:tcPr>
            <w:tcW w:w="1009"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4C28FA3E"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del d[key]</w:t>
            </w:r>
          </w:p>
        </w:tc>
        <w:tc>
          <w:tcPr>
            <w:tcW w:w="2325"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5B14FDB4"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Deletes the KV pair with specified </w:t>
            </w:r>
            <w:r w:rsidRPr="002B6810">
              <w:rPr>
                <w:rStyle w:val="notprenotclassLcode"/>
                <w:rFonts w:ascii="Fira Code" w:eastAsia="Fira Code" w:hAnsi="Fira Code" w:cs="Fira Code"/>
                <w:color w:val="B02145"/>
                <w:sz w:val="21"/>
                <w:szCs w:val="21"/>
                <w:lang w:val="en" w:eastAsia="en"/>
              </w:rPr>
              <w:t>key</w:t>
            </w:r>
            <w:r w:rsidRPr="002B6810">
              <w:rPr>
                <w:sz w:val="21"/>
                <w:szCs w:val="21"/>
                <w:lang w:val="en" w:eastAsia="en"/>
              </w:rPr>
              <w:t xml:space="preserve"> </w:t>
            </w:r>
            <w:r w:rsidRPr="002B6810">
              <w:rPr>
                <w:sz w:val="22"/>
                <w:szCs w:val="22"/>
                <w:lang w:val="en" w:eastAsia="en"/>
              </w:rPr>
              <w:t xml:space="preserve">from the dictionary </w:t>
            </w:r>
            <w:r w:rsidRPr="002B6810">
              <w:rPr>
                <w:rStyle w:val="notprenotclassLcode"/>
                <w:rFonts w:ascii="Fira Code" w:eastAsia="Fira Code" w:hAnsi="Fira Code" w:cs="Fira Code"/>
                <w:color w:val="B02145"/>
                <w:sz w:val="21"/>
                <w:szCs w:val="21"/>
                <w:lang w:val="en" w:eastAsia="en"/>
              </w:rPr>
              <w:t>d</w:t>
            </w:r>
          </w:p>
        </w:tc>
      </w:tr>
    </w:tbl>
    <w:p w14:paraId="2A842E2E" w14:textId="77777777" w:rsidR="004F43D9" w:rsidRDefault="004F43D9" w:rsidP="008B59FA">
      <w:pPr>
        <w:pStyle w:val="p"/>
        <w:spacing w:before="240" w:after="330" w:line="449" w:lineRule="atLeast"/>
        <w:ind w:left="272" w:right="272"/>
        <w:rPr>
          <w:sz w:val="28"/>
          <w:szCs w:val="28"/>
          <w:lang w:val="en" w:eastAsia="en"/>
        </w:rPr>
      </w:pPr>
      <w:r>
        <w:rPr>
          <w:sz w:val="28"/>
          <w:szCs w:val="28"/>
          <w:lang w:val="en" w:eastAsia="en"/>
        </w:rPr>
        <w:t>Because we have covered the index operator, we will go over the others in this section.</w:t>
      </w:r>
    </w:p>
    <w:p w14:paraId="2BEC674A" w14:textId="77777777" w:rsidR="004F43D9" w:rsidRDefault="004F43D9" w:rsidP="004F43D9">
      <w:pPr>
        <w:pStyle w:val="listingblocktitle"/>
        <w:spacing w:after="73" w:line="383" w:lineRule="atLeast"/>
        <w:ind w:left="272" w:right="272"/>
        <w:rPr>
          <w:sz w:val="26"/>
          <w:szCs w:val="26"/>
          <w:lang w:val="en" w:eastAsia="en"/>
        </w:rPr>
      </w:pPr>
      <w:r>
        <w:rPr>
          <w:rStyle w:val="Strong1"/>
          <w:sz w:val="26"/>
          <w:szCs w:val="26"/>
          <w:lang w:val="en" w:eastAsia="en"/>
        </w:rPr>
        <w:t>Operators Example (Python Shell)</w:t>
      </w:r>
    </w:p>
    <w:p w14:paraId="2A3F3E25"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d1 = {'A': 1, 'B': 2, 'C': 3}</w:t>
      </w:r>
    </w:p>
    <w:p w14:paraId="5EF62BC3"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d2 = {'B': 2, 'C': 3, 'A': 1}</w:t>
      </w:r>
    </w:p>
    <w:p w14:paraId="6BAED83E"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d1 == d2</w:t>
      </w:r>
    </w:p>
    <w:p w14:paraId="1602809D"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5D20DC36"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d1 == {'A': 2, 'B': 2, 'C': 3}</w:t>
      </w:r>
    </w:p>
    <w:p w14:paraId="32D888ED"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128FAC32"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'A' in d1</w:t>
      </w:r>
    </w:p>
    <w:p w14:paraId="4707CF0D"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True</w:t>
      </w:r>
    </w:p>
    <w:p w14:paraId="0719D9EB"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1 in d1</w:t>
      </w:r>
    </w:p>
    <w:p w14:paraId="76627F22"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False</w:t>
      </w:r>
    </w:p>
    <w:p w14:paraId="6A0403AF"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del d1['A']</w:t>
      </w:r>
    </w:p>
    <w:p w14:paraId="4801AEB2"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d1</w:t>
      </w:r>
    </w:p>
    <w:p w14:paraId="20DFED78" w14:textId="36752B0F" w:rsidR="004F43D9"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 2, 'C': 3}</w:t>
      </w:r>
    </w:p>
    <w:p w14:paraId="49A5C7EB" w14:textId="77777777" w:rsidR="004F43D9" w:rsidRDefault="004F43D9" w:rsidP="008B59FA">
      <w:pPr>
        <w:pStyle w:val="p"/>
        <w:spacing w:before="240" w:after="330" w:line="449" w:lineRule="atLeast"/>
        <w:ind w:left="272" w:right="272"/>
        <w:rPr>
          <w:sz w:val="28"/>
          <w:szCs w:val="28"/>
          <w:lang w:val="en" w:eastAsia="en"/>
        </w:rPr>
      </w:pPr>
      <w:r>
        <w:rPr>
          <w:sz w:val="28"/>
          <w:szCs w:val="28"/>
          <w:lang w:val="en" w:eastAsia="en"/>
        </w:rPr>
        <w:t xml:space="preserve">Two dictionaries are considered equal if and only if they have the same KV pairs. The order does not matter because, as mentioned earlier, dictionaries inherently do not maintain a set order of its elements. The mapping between keys and values of both </w:t>
      </w:r>
      <w:r w:rsidRPr="008B59FA">
        <w:rPr>
          <w:rStyle w:val="notprenotclassLcode"/>
          <w:rFonts w:ascii="Fira Code" w:eastAsia="Fira Code" w:hAnsi="Fira Code" w:cs="Fira Code"/>
          <w:color w:val="B02145"/>
          <w:lang w:val="en" w:eastAsia="en"/>
        </w:rPr>
        <w:t>d1</w:t>
      </w:r>
      <w:r>
        <w:rPr>
          <w:sz w:val="28"/>
          <w:szCs w:val="28"/>
          <w:lang w:val="en" w:eastAsia="en"/>
        </w:rPr>
        <w:t xml:space="preserve"> </w:t>
      </w:r>
      <w:r>
        <w:rPr>
          <w:sz w:val="28"/>
          <w:szCs w:val="28"/>
          <w:lang w:val="en" w:eastAsia="en"/>
        </w:rPr>
        <w:lastRenderedPageBreak/>
        <w:t xml:space="preserve">and </w:t>
      </w:r>
      <w:r w:rsidRPr="008B59FA">
        <w:rPr>
          <w:rStyle w:val="notprenotclassLcode"/>
          <w:rFonts w:ascii="Fira Code" w:eastAsia="Fira Code" w:hAnsi="Fira Code" w:cs="Fira Code"/>
          <w:color w:val="B02145"/>
          <w:lang w:val="en" w:eastAsia="en"/>
        </w:rPr>
        <w:t>d2</w:t>
      </w:r>
      <w:r>
        <w:rPr>
          <w:sz w:val="28"/>
          <w:szCs w:val="28"/>
          <w:lang w:val="en" w:eastAsia="en"/>
        </w:rPr>
        <w:t xml:space="preserve"> are equal. Therefore, using the equivalence operator on the two dictionaries yield </w:t>
      </w:r>
      <w:r w:rsidRPr="008B59FA">
        <w:rPr>
          <w:rStyle w:val="notprenotclassLcode"/>
          <w:rFonts w:ascii="Fira Code" w:eastAsia="Fira Code" w:hAnsi="Fira Code" w:cs="Fira Code"/>
          <w:color w:val="B02145"/>
          <w:lang w:val="en" w:eastAsia="en"/>
        </w:rPr>
        <w:t>True</w:t>
      </w:r>
      <w:r>
        <w:rPr>
          <w:sz w:val="28"/>
          <w:szCs w:val="28"/>
          <w:lang w:val="en" w:eastAsia="en"/>
        </w:rPr>
        <w:t xml:space="preserve">. However, in the second </w:t>
      </w:r>
      <w:r w:rsidRPr="008B59FA">
        <w:rPr>
          <w:rStyle w:val="notprenotclassLcode"/>
          <w:rFonts w:ascii="Fira Code" w:eastAsia="Fira Code" w:hAnsi="Fira Code" w:cs="Fira Code"/>
          <w:color w:val="B02145"/>
          <w:lang w:val="en" w:eastAsia="en"/>
        </w:rPr>
        <w:t>==</w:t>
      </w:r>
      <w:r>
        <w:rPr>
          <w:sz w:val="28"/>
          <w:szCs w:val="28"/>
          <w:lang w:val="en" w:eastAsia="en"/>
        </w:rPr>
        <w:t xml:space="preserve"> example, the right hand dictionary contains the </w:t>
      </w:r>
      <w:r w:rsidRPr="008B59FA">
        <w:rPr>
          <w:rStyle w:val="notprenotclassLcode"/>
          <w:rFonts w:ascii="Fira Code" w:eastAsia="Fira Code" w:hAnsi="Fira Code" w:cs="Fira Code"/>
          <w:color w:val="B02145"/>
          <w:lang w:val="en" w:eastAsia="en"/>
        </w:rPr>
        <w:t>'A': 2</w:t>
      </w:r>
      <w:r>
        <w:rPr>
          <w:sz w:val="28"/>
          <w:szCs w:val="28"/>
          <w:lang w:val="en" w:eastAsia="en"/>
        </w:rPr>
        <w:t xml:space="preserve"> pair, which </w:t>
      </w:r>
      <w:r w:rsidRPr="008B59FA">
        <w:rPr>
          <w:rStyle w:val="notprenotclassLcode"/>
          <w:rFonts w:ascii="Fira Code" w:eastAsia="Fira Code" w:hAnsi="Fira Code" w:cs="Fira Code"/>
          <w:color w:val="B02145"/>
          <w:lang w:val="en" w:eastAsia="en"/>
        </w:rPr>
        <w:t>d1</w:t>
      </w:r>
      <w:r>
        <w:rPr>
          <w:sz w:val="28"/>
          <w:szCs w:val="28"/>
          <w:lang w:val="en" w:eastAsia="en"/>
        </w:rPr>
        <w:t xml:space="preserve"> does not have. Therefore, the operation yields </w:t>
      </w:r>
      <w:r w:rsidRPr="008B59FA">
        <w:rPr>
          <w:rStyle w:val="notprenotclassLcode"/>
          <w:rFonts w:ascii="Fira Code" w:eastAsia="Fira Code" w:hAnsi="Fira Code" w:cs="Fira Code"/>
          <w:color w:val="B02145"/>
          <w:lang w:val="en" w:eastAsia="en"/>
        </w:rPr>
        <w:t>False</w:t>
      </w:r>
      <w:r>
        <w:rPr>
          <w:sz w:val="28"/>
          <w:szCs w:val="28"/>
          <w:lang w:val="en" w:eastAsia="en"/>
        </w:rPr>
        <w:t>.</w:t>
      </w:r>
    </w:p>
    <w:p w14:paraId="273F121F" w14:textId="39A6F146" w:rsidR="008B59FA" w:rsidRDefault="004F43D9" w:rsidP="004F43D9">
      <w:pPr>
        <w:pStyle w:val="p"/>
        <w:spacing w:after="330" w:line="449" w:lineRule="atLeast"/>
        <w:ind w:left="272" w:right="272"/>
        <w:rPr>
          <w:sz w:val="28"/>
          <w:szCs w:val="28"/>
          <w:lang w:val="en" w:eastAsia="en"/>
        </w:rPr>
      </w:pPr>
      <w:r>
        <w:rPr>
          <w:sz w:val="28"/>
          <w:szCs w:val="28"/>
          <w:lang w:val="en" w:eastAsia="en"/>
        </w:rPr>
        <w:t xml:space="preserve">The </w:t>
      </w:r>
      <w:r w:rsidRPr="008B59FA">
        <w:rPr>
          <w:rStyle w:val="notprenotclassLcode"/>
          <w:rFonts w:ascii="Fira Code" w:eastAsia="Fira Code" w:hAnsi="Fira Code" w:cs="Fira Code"/>
          <w:color w:val="B02145"/>
          <w:lang w:val="en" w:eastAsia="en"/>
        </w:rPr>
        <w:t>in</w:t>
      </w:r>
      <w:r>
        <w:rPr>
          <w:sz w:val="28"/>
          <w:szCs w:val="28"/>
          <w:lang w:val="en" w:eastAsia="en"/>
        </w:rPr>
        <w:t xml:space="preserve"> operator will check if the dictionary contains the mentioned </w:t>
      </w:r>
      <w:r>
        <w:rPr>
          <w:rStyle w:val="em"/>
          <w:sz w:val="28"/>
          <w:szCs w:val="28"/>
          <w:lang w:val="en" w:eastAsia="en"/>
        </w:rPr>
        <w:t>key</w:t>
      </w:r>
      <w:r>
        <w:rPr>
          <w:sz w:val="28"/>
          <w:szCs w:val="28"/>
          <w:lang w:val="en" w:eastAsia="en"/>
        </w:rPr>
        <w:t xml:space="preserve">, not the value. Therefore, </w:t>
      </w:r>
      <w:r w:rsidRPr="008B59FA">
        <w:rPr>
          <w:rStyle w:val="notprenotclassLcode"/>
          <w:rFonts w:ascii="Fira Code" w:eastAsia="Fira Code" w:hAnsi="Fira Code" w:cs="Fira Code"/>
          <w:color w:val="B02145"/>
          <w:lang w:val="en" w:eastAsia="en"/>
        </w:rPr>
        <w:t>'A' in d1</w:t>
      </w:r>
      <w:r>
        <w:rPr>
          <w:sz w:val="28"/>
          <w:szCs w:val="28"/>
          <w:lang w:val="en" w:eastAsia="en"/>
        </w:rPr>
        <w:t xml:space="preserve"> yields </w:t>
      </w:r>
      <w:r w:rsidRPr="008B59FA">
        <w:rPr>
          <w:rStyle w:val="notprenotclassLcode"/>
          <w:rFonts w:ascii="Fira Code" w:eastAsia="Fira Code" w:hAnsi="Fira Code" w:cs="Fira Code"/>
          <w:color w:val="B02145"/>
          <w:lang w:val="en" w:eastAsia="en"/>
        </w:rPr>
        <w:t>True</w:t>
      </w:r>
      <w:r>
        <w:rPr>
          <w:sz w:val="28"/>
          <w:szCs w:val="28"/>
          <w:lang w:val="en" w:eastAsia="en"/>
        </w:rPr>
        <w:t xml:space="preserve"> because </w:t>
      </w:r>
      <w:r w:rsidRPr="008B59FA">
        <w:rPr>
          <w:rStyle w:val="notprenotclassLcode"/>
          <w:rFonts w:ascii="Fira Code" w:eastAsia="Fira Code" w:hAnsi="Fira Code" w:cs="Fira Code"/>
          <w:color w:val="B02145"/>
          <w:lang w:val="en" w:eastAsia="en"/>
        </w:rPr>
        <w:t>'A'</w:t>
      </w:r>
      <w:r>
        <w:rPr>
          <w:sz w:val="28"/>
          <w:szCs w:val="28"/>
          <w:lang w:val="en" w:eastAsia="en"/>
        </w:rPr>
        <w:t xml:space="preserve"> is a key. On the other hand, </w:t>
      </w:r>
      <w:r w:rsidRPr="008B59FA">
        <w:rPr>
          <w:rStyle w:val="notprenotclassLcode"/>
          <w:rFonts w:ascii="Fira Code" w:eastAsia="Fira Code" w:hAnsi="Fira Code" w:cs="Fira Code"/>
          <w:color w:val="B02145"/>
          <w:lang w:val="en" w:eastAsia="en"/>
        </w:rPr>
        <w:t>1 in d1</w:t>
      </w:r>
      <w:r>
        <w:rPr>
          <w:sz w:val="28"/>
          <w:szCs w:val="28"/>
          <w:lang w:val="en" w:eastAsia="en"/>
        </w:rPr>
        <w:t xml:space="preserve"> yields </w:t>
      </w:r>
      <w:r w:rsidRPr="008B59FA">
        <w:rPr>
          <w:rStyle w:val="notprenotclassLcode"/>
          <w:rFonts w:ascii="Fira Code" w:eastAsia="Fira Code" w:hAnsi="Fira Code" w:cs="Fira Code"/>
          <w:color w:val="B02145"/>
          <w:lang w:val="en" w:eastAsia="en"/>
        </w:rPr>
        <w:t>False</w:t>
      </w:r>
      <w:r>
        <w:rPr>
          <w:sz w:val="28"/>
          <w:szCs w:val="28"/>
          <w:lang w:val="en" w:eastAsia="en"/>
        </w:rPr>
        <w:t xml:space="preserve"> because </w:t>
      </w:r>
      <w:r w:rsidRPr="008B59FA">
        <w:rPr>
          <w:rStyle w:val="notprenotclassLcode"/>
          <w:rFonts w:ascii="Fira Code" w:eastAsia="Fira Code" w:hAnsi="Fira Code" w:cs="Fira Code"/>
          <w:color w:val="B02145"/>
          <w:lang w:val="en" w:eastAsia="en"/>
        </w:rPr>
        <w:t>1</w:t>
      </w:r>
      <w:r>
        <w:rPr>
          <w:sz w:val="28"/>
          <w:szCs w:val="28"/>
          <w:lang w:val="en" w:eastAsia="en"/>
        </w:rPr>
        <w:t xml:space="preserve"> is a value (of the KV pair).</w:t>
      </w:r>
      <w:r w:rsidR="008B59FA">
        <w:rPr>
          <w:sz w:val="28"/>
          <w:szCs w:val="28"/>
          <w:lang w:val="en" w:eastAsia="en"/>
        </w:rPr>
        <w:t xml:space="preserve"> It is also possible to use </w:t>
      </w:r>
      <w:r w:rsidR="008B59FA" w:rsidRPr="008B59FA">
        <w:rPr>
          <w:rStyle w:val="notprenotclassLcode"/>
          <w:rFonts w:ascii="Fira Code" w:eastAsia="Fira Code" w:hAnsi="Fira Code" w:cs="Fira Code"/>
          <w:color w:val="B02145"/>
          <w:lang w:val="en" w:eastAsia="en"/>
        </w:rPr>
        <w:t>n</w:t>
      </w:r>
      <w:r w:rsidR="008B59FA">
        <w:rPr>
          <w:rStyle w:val="notprenotclassLcode"/>
          <w:rFonts w:ascii="Fira Code" w:eastAsia="Fira Code" w:hAnsi="Fira Code" w:cs="Fira Code"/>
          <w:color w:val="B02145"/>
          <w:lang w:val="en" w:eastAsia="en"/>
        </w:rPr>
        <w:t>ot</w:t>
      </w:r>
      <w:r w:rsidR="008B59FA">
        <w:rPr>
          <w:sz w:val="28"/>
          <w:szCs w:val="28"/>
          <w:lang w:val="en" w:eastAsia="en"/>
        </w:rPr>
        <w:t xml:space="preserve"> with the </w:t>
      </w:r>
      <w:r w:rsidR="008B59FA" w:rsidRPr="008B59FA">
        <w:rPr>
          <w:rStyle w:val="notprenotclassLcode"/>
          <w:rFonts w:ascii="Fira Code" w:eastAsia="Fira Code" w:hAnsi="Fira Code" w:cs="Fira Code"/>
          <w:color w:val="B02145"/>
          <w:lang w:val="en" w:eastAsia="en"/>
        </w:rPr>
        <w:t>in</w:t>
      </w:r>
      <w:r w:rsidR="008B59FA">
        <w:rPr>
          <w:sz w:val="28"/>
          <w:szCs w:val="28"/>
          <w:lang w:val="en" w:eastAsia="en"/>
        </w:rPr>
        <w:t xml:space="preserve"> operator.</w:t>
      </w:r>
    </w:p>
    <w:p w14:paraId="5095193A" w14:textId="7D8660DE" w:rsidR="004F43D9" w:rsidRDefault="004F43D9" w:rsidP="004F43D9">
      <w:pPr>
        <w:pStyle w:val="p"/>
        <w:spacing w:after="330" w:line="449" w:lineRule="atLeast"/>
        <w:ind w:left="272" w:right="272"/>
        <w:rPr>
          <w:sz w:val="28"/>
          <w:szCs w:val="28"/>
          <w:lang w:val="en" w:eastAsia="en"/>
        </w:rPr>
      </w:pPr>
      <w:r>
        <w:rPr>
          <w:sz w:val="28"/>
          <w:szCs w:val="28"/>
          <w:lang w:val="en" w:eastAsia="en"/>
        </w:rPr>
        <w:t xml:space="preserve">The </w:t>
      </w:r>
      <w:r w:rsidRPr="008B59FA">
        <w:rPr>
          <w:rStyle w:val="notprenotclassLcode"/>
          <w:rFonts w:ascii="Fira Code" w:eastAsia="Fira Code" w:hAnsi="Fira Code" w:cs="Fira Code"/>
          <w:color w:val="B02145"/>
          <w:lang w:val="en" w:eastAsia="en"/>
        </w:rPr>
        <w:t>del</w:t>
      </w:r>
      <w:r>
        <w:rPr>
          <w:sz w:val="28"/>
          <w:szCs w:val="28"/>
          <w:lang w:val="en" w:eastAsia="en"/>
        </w:rPr>
        <w:t xml:space="preserve"> operator will delete the KV pair with specified key. It is </w:t>
      </w:r>
      <w:proofErr w:type="gramStart"/>
      <w:r>
        <w:rPr>
          <w:sz w:val="28"/>
          <w:szCs w:val="28"/>
          <w:lang w:val="en" w:eastAsia="en"/>
        </w:rPr>
        <w:t>similar to</w:t>
      </w:r>
      <w:proofErr w:type="gramEnd"/>
      <w:r>
        <w:rPr>
          <w:sz w:val="28"/>
          <w:szCs w:val="28"/>
          <w:lang w:val="en" w:eastAsia="en"/>
        </w:rPr>
        <w:t xml:space="preserve"> how it works with lists. This shows that dictionaries are mutable just like lists are. It is possible to add, delete, and update KV pairs of a dictionary without creating a new one (in the computer’s memory).</w:t>
      </w:r>
    </w:p>
    <w:p w14:paraId="02F593A0" w14:textId="77777777" w:rsidR="004F43D9" w:rsidRDefault="004F43D9" w:rsidP="004F43D9">
      <w:pPr>
        <w:pStyle w:val="Heading5"/>
        <w:spacing w:before="290" w:after="145" w:line="392" w:lineRule="atLeast"/>
        <w:ind w:left="272" w:right="272"/>
        <w:rPr>
          <w:sz w:val="33"/>
          <w:szCs w:val="33"/>
          <w:lang w:val="en" w:eastAsia="en"/>
        </w:rPr>
      </w:pPr>
      <w:r>
        <w:rPr>
          <w:sz w:val="33"/>
          <w:szCs w:val="33"/>
          <w:lang w:val="en" w:eastAsia="en"/>
        </w:rPr>
        <w:t>B. Dictionaries and Functions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888"/>
        <w:gridCol w:w="2070"/>
        <w:gridCol w:w="6300"/>
      </w:tblGrid>
      <w:tr w:rsidR="002B6810" w:rsidRPr="002B6810" w14:paraId="6C3B1AB3" w14:textId="77777777" w:rsidTr="002B6810">
        <w:trPr>
          <w:tblHeader/>
          <w:tblCellSpacing w:w="0" w:type="dxa"/>
        </w:trPr>
        <w:tc>
          <w:tcPr>
            <w:tcW w:w="920"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222D1487"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Function</w:t>
            </w:r>
          </w:p>
        </w:tc>
        <w:tc>
          <w:tcPr>
            <w:tcW w:w="1009"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367949C0"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Example</w:t>
            </w:r>
          </w:p>
        </w:tc>
        <w:tc>
          <w:tcPr>
            <w:tcW w:w="3071"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660F18E6" w14:textId="77777777" w:rsidR="004F43D9" w:rsidRPr="002B6810" w:rsidRDefault="004F43D9" w:rsidP="002B6810">
            <w:pPr>
              <w:shd w:val="clear" w:color="auto" w:fill="F7F8F7"/>
              <w:spacing w:line="465" w:lineRule="atLeast"/>
              <w:rPr>
                <w:b/>
                <w:bCs/>
                <w:sz w:val="26"/>
                <w:szCs w:val="26"/>
                <w:lang w:val="en" w:eastAsia="en"/>
              </w:rPr>
            </w:pPr>
            <w:r w:rsidRPr="002B6810">
              <w:rPr>
                <w:b/>
                <w:bCs/>
                <w:sz w:val="26"/>
                <w:szCs w:val="26"/>
                <w:lang w:val="en" w:eastAsia="en"/>
              </w:rPr>
              <w:t>Description</w:t>
            </w:r>
          </w:p>
        </w:tc>
      </w:tr>
      <w:tr w:rsidR="002B6810" w:rsidRPr="002B6810" w14:paraId="7DD75D48" w14:textId="77777777" w:rsidTr="002B6810">
        <w:trPr>
          <w:tblCellSpacing w:w="0" w:type="dxa"/>
        </w:trPr>
        <w:tc>
          <w:tcPr>
            <w:tcW w:w="92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27C3B7D" w14:textId="77777777" w:rsidR="004F43D9" w:rsidRPr="002B6810" w:rsidRDefault="004F43D9" w:rsidP="002B6810">
            <w:pPr>
              <w:pStyle w:val="ptableblocknth-last-child1"/>
              <w:spacing w:line="465" w:lineRule="atLeast"/>
              <w:jc w:val="center"/>
              <w:rPr>
                <w:color w:val="B02145"/>
                <w:sz w:val="22"/>
                <w:szCs w:val="22"/>
                <w:lang w:val="en" w:eastAsia="en"/>
              </w:rPr>
            </w:pPr>
            <w:proofErr w:type="spellStart"/>
            <w:r w:rsidRPr="002B6810">
              <w:rPr>
                <w:rStyle w:val="ptableblockcodeonly-child"/>
                <w:rFonts w:ascii="Fira Code" w:eastAsia="Fira Code" w:hAnsi="Fira Code" w:cs="Fira Code"/>
                <w:color w:val="B02145"/>
                <w:sz w:val="22"/>
                <w:szCs w:val="22"/>
                <w:lang w:val="en" w:eastAsia="en"/>
              </w:rPr>
              <w:t>len</w:t>
            </w:r>
            <w:proofErr w:type="spellEnd"/>
            <w:r w:rsidRPr="002B6810">
              <w:rPr>
                <w:rStyle w:val="ptableblockcodeonly-child"/>
                <w:rFonts w:ascii="Fira Code" w:eastAsia="Fira Code" w:hAnsi="Fira Code" w:cs="Fira Code"/>
                <w:color w:val="B02145"/>
                <w:sz w:val="22"/>
                <w:szCs w:val="22"/>
                <w:lang w:val="en" w:eastAsia="en"/>
              </w:rPr>
              <w:t>()</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3030AFE" w14:textId="77777777" w:rsidR="004F43D9" w:rsidRPr="002B6810" w:rsidRDefault="004F43D9" w:rsidP="002B6810">
            <w:pPr>
              <w:pStyle w:val="ptableblocknth-last-child1"/>
              <w:spacing w:line="465" w:lineRule="atLeast"/>
              <w:jc w:val="center"/>
              <w:rPr>
                <w:color w:val="B02145"/>
                <w:sz w:val="22"/>
                <w:szCs w:val="22"/>
                <w:lang w:val="en" w:eastAsia="en"/>
              </w:rPr>
            </w:pPr>
            <w:proofErr w:type="spellStart"/>
            <w:r w:rsidRPr="002B6810">
              <w:rPr>
                <w:rStyle w:val="ptableblockcodeonly-child"/>
                <w:rFonts w:ascii="Fira Code" w:eastAsia="Fira Code" w:hAnsi="Fira Code" w:cs="Fira Code"/>
                <w:color w:val="B02145"/>
                <w:sz w:val="22"/>
                <w:szCs w:val="22"/>
                <w:lang w:val="en" w:eastAsia="en"/>
              </w:rPr>
              <w:t>len</w:t>
            </w:r>
            <w:proofErr w:type="spellEnd"/>
            <w:r w:rsidRPr="002B6810">
              <w:rPr>
                <w:rStyle w:val="ptableblockcodeonly-child"/>
                <w:rFonts w:ascii="Fira Code" w:eastAsia="Fira Code" w:hAnsi="Fira Code" w:cs="Fira Code"/>
                <w:color w:val="B02145"/>
                <w:sz w:val="22"/>
                <w:szCs w:val="22"/>
                <w:lang w:val="en" w:eastAsia="en"/>
              </w:rPr>
              <w:t>(d)</w:t>
            </w:r>
          </w:p>
        </w:tc>
        <w:tc>
          <w:tcPr>
            <w:tcW w:w="307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06C99149"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length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21AAD42E" w14:textId="77777777" w:rsidTr="002B6810">
        <w:trPr>
          <w:tblCellSpacing w:w="0" w:type="dxa"/>
        </w:trPr>
        <w:tc>
          <w:tcPr>
            <w:tcW w:w="92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A228319"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list()</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290C3E4F"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list(d)</w:t>
            </w:r>
          </w:p>
        </w:tc>
        <w:tc>
          <w:tcPr>
            <w:tcW w:w="307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55BF2993"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a list of all the keys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5A1F93F2" w14:textId="77777777" w:rsidTr="002B6810">
        <w:trPr>
          <w:tblCellSpacing w:w="0" w:type="dxa"/>
        </w:trPr>
        <w:tc>
          <w:tcPr>
            <w:tcW w:w="92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19AB224"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max()</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6B0E938"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max(d)</w:t>
            </w:r>
          </w:p>
        </w:tc>
        <w:tc>
          <w:tcPr>
            <w:tcW w:w="307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1BEFD087"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maximum element of the keys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52C2B7D0" w14:textId="77777777" w:rsidTr="002B6810">
        <w:trPr>
          <w:tblCellSpacing w:w="0" w:type="dxa"/>
        </w:trPr>
        <w:tc>
          <w:tcPr>
            <w:tcW w:w="92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87BA101"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min()</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9DC6108"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min(d)</w:t>
            </w:r>
          </w:p>
        </w:tc>
        <w:tc>
          <w:tcPr>
            <w:tcW w:w="307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66833630"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minimum element of the keys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7D9F483F" w14:textId="77777777" w:rsidTr="002B6810">
        <w:trPr>
          <w:tblCellSpacing w:w="0" w:type="dxa"/>
        </w:trPr>
        <w:tc>
          <w:tcPr>
            <w:tcW w:w="920"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3128161"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sorted()</w:t>
            </w:r>
          </w:p>
        </w:tc>
        <w:tc>
          <w:tcPr>
            <w:tcW w:w="100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7FA1F69"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sorted(d)</w:t>
            </w:r>
          </w:p>
        </w:tc>
        <w:tc>
          <w:tcPr>
            <w:tcW w:w="3071"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6193C952"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sorted </w:t>
            </w:r>
            <w:r w:rsidRPr="002B6810">
              <w:rPr>
                <w:rStyle w:val="em"/>
                <w:sz w:val="22"/>
                <w:szCs w:val="22"/>
                <w:lang w:val="en" w:eastAsia="en"/>
              </w:rPr>
              <w:t>list</w:t>
            </w:r>
            <w:r w:rsidRPr="002B6810">
              <w:rPr>
                <w:sz w:val="22"/>
                <w:szCs w:val="22"/>
                <w:lang w:val="en" w:eastAsia="en"/>
              </w:rPr>
              <w:t xml:space="preserve"> of the keys of dictionary </w:t>
            </w:r>
            <w:r w:rsidRPr="002B6810">
              <w:rPr>
                <w:rStyle w:val="notprenotclassLcode"/>
                <w:rFonts w:ascii="Fira Code" w:eastAsia="Fira Code" w:hAnsi="Fira Code" w:cs="Fira Code"/>
                <w:color w:val="B02145"/>
                <w:sz w:val="21"/>
                <w:szCs w:val="21"/>
                <w:lang w:val="en" w:eastAsia="en"/>
              </w:rPr>
              <w:t>d</w:t>
            </w:r>
          </w:p>
        </w:tc>
      </w:tr>
      <w:tr w:rsidR="002B6810" w:rsidRPr="002B6810" w14:paraId="226046DC" w14:textId="77777777" w:rsidTr="002B6810">
        <w:trPr>
          <w:tblCellSpacing w:w="0" w:type="dxa"/>
        </w:trPr>
        <w:tc>
          <w:tcPr>
            <w:tcW w:w="920"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62A38395"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sum()</w:t>
            </w:r>
          </w:p>
        </w:tc>
        <w:tc>
          <w:tcPr>
            <w:tcW w:w="1009"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35FBDE25" w14:textId="77777777" w:rsidR="004F43D9" w:rsidRPr="002B6810" w:rsidRDefault="004F43D9" w:rsidP="002B6810">
            <w:pPr>
              <w:pStyle w:val="ptableblocknth-last-child1"/>
              <w:spacing w:line="465" w:lineRule="atLeast"/>
              <w:jc w:val="center"/>
              <w:rPr>
                <w:color w:val="B02145"/>
                <w:sz w:val="22"/>
                <w:szCs w:val="22"/>
                <w:lang w:val="en" w:eastAsia="en"/>
              </w:rPr>
            </w:pPr>
            <w:r w:rsidRPr="002B6810">
              <w:rPr>
                <w:rStyle w:val="ptableblockcodeonly-child"/>
                <w:rFonts w:ascii="Fira Code" w:eastAsia="Fira Code" w:hAnsi="Fira Code" w:cs="Fira Code"/>
                <w:color w:val="B02145"/>
                <w:sz w:val="22"/>
                <w:szCs w:val="22"/>
                <w:lang w:val="en" w:eastAsia="en"/>
              </w:rPr>
              <w:t>sum(d)</w:t>
            </w:r>
          </w:p>
        </w:tc>
        <w:tc>
          <w:tcPr>
            <w:tcW w:w="3071"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1A860451"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sum of all elements of the keys of dictionary </w:t>
            </w:r>
            <w:r w:rsidRPr="002B6810">
              <w:rPr>
                <w:rStyle w:val="ptableblockcodeonly-child"/>
                <w:rFonts w:ascii="Fira Code" w:eastAsia="Fira Code" w:hAnsi="Fira Code" w:cs="Fira Code"/>
                <w:color w:val="B02145"/>
                <w:sz w:val="21"/>
                <w:szCs w:val="21"/>
                <w:lang w:val="en" w:eastAsia="en"/>
              </w:rPr>
              <w:t>d</w:t>
            </w:r>
          </w:p>
        </w:tc>
      </w:tr>
    </w:tbl>
    <w:p w14:paraId="628B1892" w14:textId="77777777" w:rsidR="004F43D9" w:rsidRDefault="004F43D9" w:rsidP="008B59FA">
      <w:pPr>
        <w:pStyle w:val="p"/>
        <w:spacing w:before="240" w:after="330" w:line="449" w:lineRule="atLeast"/>
        <w:ind w:left="272" w:right="272"/>
        <w:rPr>
          <w:sz w:val="28"/>
          <w:szCs w:val="28"/>
          <w:lang w:val="en" w:eastAsia="en"/>
        </w:rPr>
      </w:pPr>
      <w:r>
        <w:rPr>
          <w:sz w:val="28"/>
          <w:szCs w:val="28"/>
          <w:lang w:val="en" w:eastAsia="en"/>
        </w:rPr>
        <w:t xml:space="preserve">These functions operate only on the </w:t>
      </w:r>
      <w:r>
        <w:rPr>
          <w:rStyle w:val="em"/>
          <w:sz w:val="28"/>
          <w:szCs w:val="28"/>
          <w:lang w:val="en" w:eastAsia="en"/>
        </w:rPr>
        <w:t>keys</w:t>
      </w:r>
      <w:r>
        <w:rPr>
          <w:sz w:val="28"/>
          <w:szCs w:val="28"/>
          <w:lang w:val="en" w:eastAsia="en"/>
        </w:rPr>
        <w:t xml:space="preserve"> of a dictionary. However, you would almost never need to use these functions with dictionaries except for the </w:t>
      </w:r>
      <w:proofErr w:type="spellStart"/>
      <w:r w:rsidRPr="008B59FA">
        <w:rPr>
          <w:rStyle w:val="notprenotclassLcode"/>
          <w:rFonts w:ascii="Fira Code" w:eastAsia="Fira Code" w:hAnsi="Fira Code" w:cs="Fira Code"/>
          <w:color w:val="B02145"/>
          <w:lang w:val="en" w:eastAsia="en"/>
        </w:rPr>
        <w:t>len</w:t>
      </w:r>
      <w:proofErr w:type="spellEnd"/>
      <w:r w:rsidRPr="008B59FA">
        <w:rPr>
          <w:rStyle w:val="notprenotclassLcode"/>
          <w:rFonts w:ascii="Fira Code" w:eastAsia="Fira Code" w:hAnsi="Fira Code" w:cs="Fira Code"/>
          <w:color w:val="B02145"/>
          <w:lang w:val="en" w:eastAsia="en"/>
        </w:rPr>
        <w:t>()</w:t>
      </w:r>
      <w:r>
        <w:rPr>
          <w:sz w:val="28"/>
          <w:szCs w:val="28"/>
          <w:lang w:val="en" w:eastAsia="en"/>
        </w:rPr>
        <w:t xml:space="preserve"> and </w:t>
      </w:r>
      <w:r w:rsidRPr="008B59FA">
        <w:rPr>
          <w:rStyle w:val="notprenotclassLcode"/>
          <w:rFonts w:ascii="Fira Code" w:eastAsia="Fira Code" w:hAnsi="Fira Code" w:cs="Fira Code"/>
          <w:color w:val="B02145"/>
          <w:lang w:val="en" w:eastAsia="en"/>
        </w:rPr>
        <w:t>list()</w:t>
      </w:r>
      <w:r>
        <w:rPr>
          <w:sz w:val="28"/>
          <w:szCs w:val="28"/>
          <w:lang w:val="en" w:eastAsia="en"/>
        </w:rPr>
        <w:t xml:space="preserve"> </w:t>
      </w:r>
      <w:r>
        <w:rPr>
          <w:sz w:val="28"/>
          <w:szCs w:val="28"/>
          <w:lang w:val="en" w:eastAsia="en"/>
        </w:rPr>
        <w:lastRenderedPageBreak/>
        <w:t>function. Like lists and tuples, the function yields the length of the dictionary. You can think of it as the number of KV pairs, or simply as the number of keys.</w:t>
      </w:r>
    </w:p>
    <w:p w14:paraId="0D3A9127" w14:textId="77777777" w:rsidR="004F43D9" w:rsidRDefault="004F43D9" w:rsidP="004F43D9">
      <w:pPr>
        <w:pStyle w:val="listingblocktitle"/>
        <w:spacing w:after="73" w:line="383" w:lineRule="atLeast"/>
        <w:ind w:left="272" w:right="272"/>
        <w:rPr>
          <w:sz w:val="26"/>
          <w:szCs w:val="26"/>
          <w:lang w:val="en" w:eastAsia="en"/>
        </w:rPr>
      </w:pPr>
      <w:proofErr w:type="spellStart"/>
      <w:r w:rsidRPr="008B59FA">
        <w:rPr>
          <w:rStyle w:val="notprenotclassLcode"/>
          <w:rFonts w:ascii="Fira Code" w:eastAsia="Fira Code" w:hAnsi="Fira Code" w:cs="Fira Code"/>
          <w:i w:val="0"/>
          <w:iCs w:val="0"/>
          <w:sz w:val="25"/>
          <w:szCs w:val="25"/>
          <w:lang w:val="en" w:eastAsia="en"/>
        </w:rPr>
        <w:t>len</w:t>
      </w:r>
      <w:proofErr w:type="spellEnd"/>
      <w:r w:rsidRPr="008B59FA">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and </w:t>
      </w:r>
      <w:r w:rsidRPr="008B59FA">
        <w:rPr>
          <w:rStyle w:val="notprenotclassLcode"/>
          <w:rFonts w:ascii="Fira Code" w:eastAsia="Fira Code" w:hAnsi="Fira Code" w:cs="Fira Code"/>
          <w:i w:val="0"/>
          <w:iCs w:val="0"/>
          <w:sz w:val="25"/>
          <w:szCs w:val="25"/>
          <w:lang w:val="en" w:eastAsia="en"/>
        </w:rPr>
        <w:t>list()</w:t>
      </w:r>
      <w:r>
        <w:rPr>
          <w:rStyle w:val="Strong1"/>
          <w:sz w:val="26"/>
          <w:szCs w:val="26"/>
          <w:lang w:val="en" w:eastAsia="en"/>
        </w:rPr>
        <w:t xml:space="preserve"> Further Examples (Python Shell)</w:t>
      </w:r>
    </w:p>
    <w:p w14:paraId="00025E16"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dict</w:t>
      </w:r>
      <w:proofErr w:type="spellEnd"/>
      <w:r>
        <w:rPr>
          <w:rFonts w:ascii="Fira Code" w:eastAsia="Fira Code" w:hAnsi="Fira Code" w:cs="Fira Code"/>
          <w:sz w:val="21"/>
          <w:szCs w:val="21"/>
          <w:lang w:val="en" w:eastAsia="en"/>
        </w:rPr>
        <w:t>())</w:t>
      </w:r>
    </w:p>
    <w:p w14:paraId="23A647FD"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0</w:t>
      </w:r>
    </w:p>
    <w:p w14:paraId="70F16E72"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d1, d2 = {1: 1, 2: 2, 3: 3}, {'a': [1, 2, 3], 'b': [4, 5, 6]}</w:t>
      </w:r>
    </w:p>
    <w:p w14:paraId="18001CF7"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(d1)</w:t>
      </w:r>
    </w:p>
    <w:p w14:paraId="393AD4C3"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3</w:t>
      </w:r>
    </w:p>
    <w:p w14:paraId="6164EFC4"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&gt;&gt;&gt; </w:t>
      </w:r>
      <w:proofErr w:type="spellStart"/>
      <w:r>
        <w:rPr>
          <w:rFonts w:ascii="Fira Code" w:eastAsia="Fira Code" w:hAnsi="Fira Code" w:cs="Fira Code"/>
          <w:sz w:val="21"/>
          <w:szCs w:val="21"/>
          <w:lang w:val="en" w:eastAsia="en"/>
        </w:rPr>
        <w:t>len</w:t>
      </w:r>
      <w:proofErr w:type="spellEnd"/>
      <w:r>
        <w:rPr>
          <w:rFonts w:ascii="Fira Code" w:eastAsia="Fira Code" w:hAnsi="Fira Code" w:cs="Fira Code"/>
          <w:sz w:val="21"/>
          <w:szCs w:val="21"/>
          <w:lang w:val="en" w:eastAsia="en"/>
        </w:rPr>
        <w:t>(d2)</w:t>
      </w:r>
    </w:p>
    <w:p w14:paraId="3ABD2AF6"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w:t>
      </w:r>
    </w:p>
    <w:p w14:paraId="208AC710"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list(d1)</w:t>
      </w:r>
    </w:p>
    <w:p w14:paraId="1F295C9D"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 2, 3]</w:t>
      </w:r>
    </w:p>
    <w:p w14:paraId="03AF81D3" w14:textId="77777777" w:rsidR="008B59FA"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&gt;&gt;&gt; list(d2)</w:t>
      </w:r>
    </w:p>
    <w:p w14:paraId="4E5BA23C" w14:textId="7FABFA55" w:rsidR="004F43D9" w:rsidRDefault="004F43D9" w:rsidP="008B59FA">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['a', 'b']</w:t>
      </w:r>
    </w:p>
    <w:p w14:paraId="2C6BAB45" w14:textId="77777777" w:rsidR="004F43D9" w:rsidRDefault="004F43D9" w:rsidP="004F43D9">
      <w:pPr>
        <w:pStyle w:val="Heading5"/>
        <w:spacing w:before="290" w:after="145" w:line="392" w:lineRule="atLeast"/>
        <w:ind w:left="272" w:right="272"/>
        <w:rPr>
          <w:sz w:val="33"/>
          <w:szCs w:val="33"/>
          <w:lang w:val="en" w:eastAsia="en"/>
        </w:rPr>
      </w:pPr>
      <w:r>
        <w:rPr>
          <w:sz w:val="33"/>
          <w:szCs w:val="33"/>
          <w:lang w:val="en" w:eastAsia="en"/>
        </w:rPr>
        <w:t>C. Dictionary Methods</w:t>
      </w:r>
    </w:p>
    <w:p w14:paraId="399636E1" w14:textId="77777777" w:rsidR="004F43D9" w:rsidRDefault="004F43D9" w:rsidP="004F43D9">
      <w:pPr>
        <w:pStyle w:val="p"/>
        <w:spacing w:after="330" w:line="449" w:lineRule="atLeast"/>
        <w:ind w:left="272" w:right="272"/>
        <w:rPr>
          <w:sz w:val="28"/>
          <w:szCs w:val="28"/>
          <w:lang w:val="en" w:eastAsia="en"/>
        </w:rPr>
      </w:pPr>
      <w:r>
        <w:rPr>
          <w:sz w:val="28"/>
          <w:szCs w:val="28"/>
          <w:lang w:val="en" w:eastAsia="en"/>
        </w:rPr>
        <w:t>These are some of the well-used dictionary methods.</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Look w:val="05E0" w:firstRow="1" w:lastRow="1" w:firstColumn="1" w:lastColumn="1" w:noHBand="0" w:noVBand="1"/>
      </w:tblPr>
      <w:tblGrid>
        <w:gridCol w:w="1978"/>
        <w:gridCol w:w="3420"/>
        <w:gridCol w:w="4860"/>
      </w:tblGrid>
      <w:tr w:rsidR="002B6810" w:rsidRPr="002B6810" w14:paraId="2958E5DC" w14:textId="77777777" w:rsidTr="002B6810">
        <w:trPr>
          <w:tblHeader/>
          <w:tblCellSpacing w:w="0" w:type="dxa"/>
        </w:trPr>
        <w:tc>
          <w:tcPr>
            <w:tcW w:w="964"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52C43426"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Method</w:t>
            </w:r>
          </w:p>
        </w:tc>
        <w:tc>
          <w:tcPr>
            <w:tcW w:w="1667"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vAlign w:val="center"/>
            <w:hideMark/>
          </w:tcPr>
          <w:p w14:paraId="4C116A8C" w14:textId="77777777" w:rsidR="004F43D9" w:rsidRPr="002B6810" w:rsidRDefault="004F43D9" w:rsidP="002B6810">
            <w:pPr>
              <w:shd w:val="clear" w:color="auto" w:fill="F7F8F7"/>
              <w:spacing w:line="465" w:lineRule="atLeast"/>
              <w:jc w:val="center"/>
              <w:rPr>
                <w:b/>
                <w:bCs/>
                <w:sz w:val="26"/>
                <w:szCs w:val="26"/>
                <w:lang w:val="en" w:eastAsia="en"/>
              </w:rPr>
            </w:pPr>
            <w:r w:rsidRPr="002B6810">
              <w:rPr>
                <w:b/>
                <w:bCs/>
                <w:sz w:val="26"/>
                <w:szCs w:val="26"/>
                <w:lang w:val="en" w:eastAsia="en"/>
              </w:rPr>
              <w:t>Example</w:t>
            </w:r>
          </w:p>
        </w:tc>
        <w:tc>
          <w:tcPr>
            <w:tcW w:w="2369" w:type="pct"/>
            <w:tcBorders>
              <w:top w:val="nil"/>
              <w:left w:val="nil"/>
              <w:bottom w:val="single" w:sz="6" w:space="0" w:color="DEDEDE"/>
              <w:right w:val="single" w:sz="6" w:space="0" w:color="DEDEDE"/>
            </w:tcBorders>
            <w:shd w:val="clear" w:color="auto" w:fill="FFFFFF"/>
            <w:tcMar>
              <w:top w:w="145" w:type="dxa"/>
              <w:left w:w="182" w:type="dxa"/>
              <w:bottom w:w="190" w:type="dxa"/>
              <w:right w:w="190" w:type="dxa"/>
            </w:tcMar>
            <w:hideMark/>
          </w:tcPr>
          <w:p w14:paraId="53316768" w14:textId="77777777" w:rsidR="004F43D9" w:rsidRPr="002B6810" w:rsidRDefault="004F43D9" w:rsidP="002B6810">
            <w:pPr>
              <w:shd w:val="clear" w:color="auto" w:fill="F7F8F7"/>
              <w:spacing w:line="465" w:lineRule="atLeast"/>
              <w:rPr>
                <w:b/>
                <w:bCs/>
                <w:sz w:val="26"/>
                <w:szCs w:val="26"/>
                <w:lang w:val="en" w:eastAsia="en"/>
              </w:rPr>
            </w:pPr>
            <w:r w:rsidRPr="002B6810">
              <w:rPr>
                <w:b/>
                <w:bCs/>
                <w:sz w:val="26"/>
                <w:szCs w:val="26"/>
                <w:lang w:val="en" w:eastAsia="en"/>
              </w:rPr>
              <w:t>Description</w:t>
            </w:r>
          </w:p>
        </w:tc>
      </w:tr>
      <w:tr w:rsidR="002B6810" w:rsidRPr="002B6810" w14:paraId="0F72F4DC" w14:textId="77777777" w:rsidTr="002B6810">
        <w:trPr>
          <w:tblCellSpacing w:w="0" w:type="dxa"/>
        </w:trPr>
        <w:tc>
          <w:tcPr>
            <w:tcW w:w="96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2770409" w14:textId="77777777" w:rsidR="004F43D9" w:rsidRPr="002B6810" w:rsidRDefault="004F43D9" w:rsidP="002B6810">
            <w:pPr>
              <w:pStyle w:val="ptableblocknth-last-child1"/>
              <w:spacing w:line="465" w:lineRule="atLeast"/>
              <w:jc w:val="center"/>
              <w:rPr>
                <w:color w:val="B02145"/>
                <w:sz w:val="21"/>
                <w:szCs w:val="21"/>
                <w:lang w:val="en" w:eastAsia="en"/>
              </w:rPr>
            </w:pPr>
            <w:r w:rsidRPr="002B6810">
              <w:rPr>
                <w:rStyle w:val="ptableblockcodeonly-child"/>
                <w:rFonts w:ascii="Fira Code" w:eastAsia="Fira Code" w:hAnsi="Fira Code" w:cs="Fira Code"/>
                <w:color w:val="B02145"/>
                <w:sz w:val="21"/>
                <w:szCs w:val="21"/>
                <w:lang w:val="en" w:eastAsia="en"/>
              </w:rPr>
              <w:t>clear()</w:t>
            </w:r>
          </w:p>
        </w:tc>
        <w:tc>
          <w:tcPr>
            <w:tcW w:w="1667"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3AE2A250"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t>d.clear</w:t>
            </w:r>
            <w:proofErr w:type="spellEnd"/>
            <w:r w:rsidRPr="002B6810">
              <w:rPr>
                <w:rStyle w:val="ptableblockcodeonly-child"/>
                <w:rFonts w:ascii="Fira Code" w:eastAsia="Fira Code" w:hAnsi="Fira Code" w:cs="Fira Code"/>
                <w:color w:val="B02145"/>
                <w:sz w:val="21"/>
                <w:szCs w:val="21"/>
                <w:lang w:val="en" w:eastAsia="en"/>
              </w:rPr>
              <w:t>()</w:t>
            </w:r>
          </w:p>
        </w:tc>
        <w:tc>
          <w:tcPr>
            <w:tcW w:w="236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2379B71F"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Deletes all KV pairs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70181018" w14:textId="77777777" w:rsidTr="002B6810">
        <w:trPr>
          <w:tblCellSpacing w:w="0" w:type="dxa"/>
        </w:trPr>
        <w:tc>
          <w:tcPr>
            <w:tcW w:w="96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828522B" w14:textId="77777777" w:rsidR="004F43D9" w:rsidRPr="002B6810" w:rsidRDefault="004F43D9" w:rsidP="002B6810">
            <w:pPr>
              <w:pStyle w:val="ptableblocknth-last-child1"/>
              <w:spacing w:line="465" w:lineRule="atLeast"/>
              <w:jc w:val="center"/>
              <w:rPr>
                <w:color w:val="B02145"/>
                <w:sz w:val="21"/>
                <w:szCs w:val="21"/>
                <w:lang w:val="en" w:eastAsia="en"/>
              </w:rPr>
            </w:pPr>
            <w:r w:rsidRPr="002B6810">
              <w:rPr>
                <w:rStyle w:val="ptableblockcodeonly-child"/>
                <w:rFonts w:ascii="Fira Code" w:eastAsia="Fira Code" w:hAnsi="Fira Code" w:cs="Fira Code"/>
                <w:color w:val="B02145"/>
                <w:sz w:val="21"/>
                <w:szCs w:val="21"/>
                <w:lang w:val="en" w:eastAsia="en"/>
              </w:rPr>
              <w:t>copy()</w:t>
            </w:r>
          </w:p>
        </w:tc>
        <w:tc>
          <w:tcPr>
            <w:tcW w:w="1667"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4DE528F1"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t>d.copy</w:t>
            </w:r>
            <w:proofErr w:type="spellEnd"/>
            <w:r w:rsidRPr="002B6810">
              <w:rPr>
                <w:rStyle w:val="ptableblockcodeonly-child"/>
                <w:rFonts w:ascii="Fira Code" w:eastAsia="Fira Code" w:hAnsi="Fira Code" w:cs="Fira Code"/>
                <w:color w:val="B02145"/>
                <w:sz w:val="21"/>
                <w:szCs w:val="21"/>
                <w:lang w:val="en" w:eastAsia="en"/>
              </w:rPr>
              <w:t>()</w:t>
            </w:r>
          </w:p>
        </w:tc>
        <w:tc>
          <w:tcPr>
            <w:tcW w:w="236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6B607FE9"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a shallow copy of dictionary </w:t>
            </w:r>
            <w:r w:rsidRPr="002B6810">
              <w:rPr>
                <w:rStyle w:val="ptableblockcodeonly-child"/>
                <w:rFonts w:ascii="Fira Code" w:eastAsia="Fira Code" w:hAnsi="Fira Code" w:cs="Fira Code"/>
                <w:color w:val="B02145"/>
                <w:sz w:val="21"/>
                <w:szCs w:val="21"/>
                <w:lang w:val="en" w:eastAsia="en"/>
              </w:rPr>
              <w:t>d</w:t>
            </w:r>
          </w:p>
        </w:tc>
      </w:tr>
      <w:tr w:rsidR="002B6810" w:rsidRPr="002B6810" w14:paraId="0995E306" w14:textId="77777777" w:rsidTr="002B6810">
        <w:trPr>
          <w:tblCellSpacing w:w="0" w:type="dxa"/>
        </w:trPr>
        <w:tc>
          <w:tcPr>
            <w:tcW w:w="96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662E4BB2" w14:textId="77777777" w:rsidR="004F43D9" w:rsidRPr="002B6810" w:rsidRDefault="004F43D9" w:rsidP="002B6810">
            <w:pPr>
              <w:pStyle w:val="ptableblocknth-last-child1"/>
              <w:spacing w:line="465" w:lineRule="atLeast"/>
              <w:jc w:val="center"/>
              <w:rPr>
                <w:color w:val="B02145"/>
                <w:sz w:val="21"/>
                <w:szCs w:val="21"/>
                <w:lang w:val="en" w:eastAsia="en"/>
              </w:rPr>
            </w:pPr>
            <w:r w:rsidRPr="002B6810">
              <w:rPr>
                <w:rStyle w:val="ptableblockcodeonly-child"/>
                <w:rFonts w:ascii="Fira Code" w:eastAsia="Fira Code" w:hAnsi="Fira Code" w:cs="Fira Code"/>
                <w:color w:val="B02145"/>
                <w:sz w:val="21"/>
                <w:szCs w:val="21"/>
                <w:lang w:val="en" w:eastAsia="en"/>
              </w:rPr>
              <w:t>get()</w:t>
            </w:r>
          </w:p>
        </w:tc>
        <w:tc>
          <w:tcPr>
            <w:tcW w:w="1667"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191AE9EC"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t>d.get</w:t>
            </w:r>
            <w:proofErr w:type="spellEnd"/>
            <w:r w:rsidRPr="002B6810">
              <w:rPr>
                <w:rStyle w:val="ptableblockcodeonly-child"/>
                <w:rFonts w:ascii="Fira Code" w:eastAsia="Fira Code" w:hAnsi="Fira Code" w:cs="Fira Code"/>
                <w:color w:val="B02145"/>
                <w:sz w:val="21"/>
                <w:szCs w:val="21"/>
                <w:lang w:val="en" w:eastAsia="en"/>
              </w:rPr>
              <w:t xml:space="preserve">(key[, </w:t>
            </w:r>
            <w:proofErr w:type="spellStart"/>
            <w:r w:rsidRPr="002B6810">
              <w:rPr>
                <w:rStyle w:val="ptableblockcodeonly-child"/>
                <w:rFonts w:ascii="Fira Code" w:eastAsia="Fira Code" w:hAnsi="Fira Code" w:cs="Fira Code"/>
                <w:color w:val="B02145"/>
                <w:sz w:val="21"/>
                <w:szCs w:val="21"/>
                <w:lang w:val="en" w:eastAsia="en"/>
              </w:rPr>
              <w:t>val</w:t>
            </w:r>
            <w:proofErr w:type="spellEnd"/>
            <w:r w:rsidRPr="002B6810">
              <w:rPr>
                <w:rStyle w:val="ptableblockcodeonly-child"/>
                <w:rFonts w:ascii="Fira Code" w:eastAsia="Fira Code" w:hAnsi="Fira Code" w:cs="Fira Code"/>
                <w:color w:val="B02145"/>
                <w:sz w:val="21"/>
                <w:szCs w:val="21"/>
                <w:lang w:val="en" w:eastAsia="en"/>
              </w:rPr>
              <w:t>])</w:t>
            </w:r>
          </w:p>
        </w:tc>
        <w:tc>
          <w:tcPr>
            <w:tcW w:w="236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388CB8AF"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Returns the value with specified </w:t>
            </w:r>
            <w:r w:rsidRPr="002B6810">
              <w:rPr>
                <w:rStyle w:val="notprenotclassLcode"/>
                <w:rFonts w:ascii="Fira Code" w:eastAsia="Fira Code" w:hAnsi="Fira Code" w:cs="Fira Code"/>
                <w:color w:val="B02145"/>
                <w:sz w:val="21"/>
                <w:szCs w:val="21"/>
                <w:lang w:val="en" w:eastAsia="en"/>
              </w:rPr>
              <w:t>key</w:t>
            </w:r>
            <w:r w:rsidRPr="002B6810">
              <w:rPr>
                <w:sz w:val="22"/>
                <w:szCs w:val="22"/>
                <w:lang w:val="en" w:eastAsia="en"/>
              </w:rPr>
              <w:t xml:space="preserve">. The optional parameter </w:t>
            </w:r>
            <w:proofErr w:type="spellStart"/>
            <w:r w:rsidRPr="002B6810">
              <w:rPr>
                <w:rStyle w:val="notprenotclassLcode"/>
                <w:rFonts w:ascii="Fira Code" w:eastAsia="Fira Code" w:hAnsi="Fira Code" w:cs="Fira Code"/>
                <w:color w:val="B02145"/>
                <w:sz w:val="21"/>
                <w:szCs w:val="21"/>
                <w:lang w:val="en" w:eastAsia="en"/>
              </w:rPr>
              <w:t>val</w:t>
            </w:r>
            <w:proofErr w:type="spellEnd"/>
            <w:r w:rsidRPr="002B6810">
              <w:rPr>
                <w:sz w:val="21"/>
                <w:szCs w:val="21"/>
                <w:lang w:val="en" w:eastAsia="en"/>
              </w:rPr>
              <w:t xml:space="preserve"> </w:t>
            </w:r>
            <w:r w:rsidRPr="002B6810">
              <w:rPr>
                <w:sz w:val="22"/>
                <w:szCs w:val="22"/>
                <w:lang w:val="en" w:eastAsia="en"/>
              </w:rPr>
              <w:t xml:space="preserve">is the default value to return if </w:t>
            </w:r>
            <w:r w:rsidRPr="002B6810">
              <w:rPr>
                <w:rStyle w:val="notprenotclassLcode"/>
                <w:rFonts w:ascii="Fira Code" w:eastAsia="Fira Code" w:hAnsi="Fira Code" w:cs="Fira Code"/>
                <w:color w:val="B02145"/>
                <w:sz w:val="21"/>
                <w:szCs w:val="21"/>
                <w:lang w:val="en" w:eastAsia="en"/>
              </w:rPr>
              <w:t>d</w:t>
            </w:r>
            <w:r w:rsidRPr="002B6810">
              <w:rPr>
                <w:sz w:val="21"/>
                <w:szCs w:val="21"/>
                <w:lang w:val="en" w:eastAsia="en"/>
              </w:rPr>
              <w:t xml:space="preserve"> </w:t>
            </w:r>
            <w:r w:rsidRPr="002B6810">
              <w:rPr>
                <w:sz w:val="22"/>
                <w:szCs w:val="22"/>
                <w:lang w:val="en" w:eastAsia="en"/>
              </w:rPr>
              <w:t xml:space="preserve">does not contain </w:t>
            </w:r>
            <w:r w:rsidRPr="002B6810">
              <w:rPr>
                <w:rStyle w:val="notprenotclassLcode"/>
                <w:rFonts w:ascii="Fira Code" w:eastAsia="Fira Code" w:hAnsi="Fira Code" w:cs="Fira Code"/>
                <w:color w:val="B02145"/>
                <w:sz w:val="21"/>
                <w:szCs w:val="21"/>
                <w:lang w:val="en" w:eastAsia="en"/>
              </w:rPr>
              <w:t>key</w:t>
            </w:r>
            <w:r w:rsidRPr="002B6810">
              <w:rPr>
                <w:sz w:val="22"/>
                <w:szCs w:val="22"/>
                <w:lang w:val="en" w:eastAsia="en"/>
              </w:rPr>
              <w:t>.</w:t>
            </w:r>
          </w:p>
        </w:tc>
      </w:tr>
      <w:tr w:rsidR="002B6810" w:rsidRPr="002B6810" w14:paraId="7152ECE9" w14:textId="77777777" w:rsidTr="002B6810">
        <w:trPr>
          <w:tblCellSpacing w:w="0" w:type="dxa"/>
        </w:trPr>
        <w:tc>
          <w:tcPr>
            <w:tcW w:w="964"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563321AA" w14:textId="77777777" w:rsidR="004F43D9" w:rsidRPr="002B6810" w:rsidRDefault="004F43D9" w:rsidP="002B6810">
            <w:pPr>
              <w:pStyle w:val="ptableblocknth-last-child1"/>
              <w:spacing w:line="465" w:lineRule="atLeast"/>
              <w:jc w:val="center"/>
              <w:rPr>
                <w:color w:val="B02145"/>
                <w:sz w:val="21"/>
                <w:szCs w:val="21"/>
                <w:lang w:val="en" w:eastAsia="en"/>
              </w:rPr>
            </w:pPr>
            <w:r w:rsidRPr="002B6810">
              <w:rPr>
                <w:rStyle w:val="ptableblockcodeonly-child"/>
                <w:rFonts w:ascii="Fira Code" w:eastAsia="Fira Code" w:hAnsi="Fira Code" w:cs="Fira Code"/>
                <w:color w:val="B02145"/>
                <w:sz w:val="21"/>
                <w:szCs w:val="21"/>
                <w:lang w:val="en" w:eastAsia="en"/>
              </w:rPr>
              <w:t>pop()</w:t>
            </w:r>
          </w:p>
        </w:tc>
        <w:tc>
          <w:tcPr>
            <w:tcW w:w="1667"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vAlign w:val="center"/>
            <w:hideMark/>
          </w:tcPr>
          <w:p w14:paraId="029F515A"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t>d.pop</w:t>
            </w:r>
            <w:proofErr w:type="spellEnd"/>
            <w:r w:rsidRPr="002B6810">
              <w:rPr>
                <w:rStyle w:val="ptableblockcodeonly-child"/>
                <w:rFonts w:ascii="Fira Code" w:eastAsia="Fira Code" w:hAnsi="Fira Code" w:cs="Fira Code"/>
                <w:color w:val="B02145"/>
                <w:sz w:val="21"/>
                <w:szCs w:val="21"/>
                <w:lang w:val="en" w:eastAsia="en"/>
              </w:rPr>
              <w:t xml:space="preserve">(key[, </w:t>
            </w:r>
            <w:proofErr w:type="spellStart"/>
            <w:r w:rsidRPr="002B6810">
              <w:rPr>
                <w:rStyle w:val="ptableblockcodeonly-child"/>
                <w:rFonts w:ascii="Fira Code" w:eastAsia="Fira Code" w:hAnsi="Fira Code" w:cs="Fira Code"/>
                <w:color w:val="B02145"/>
                <w:sz w:val="21"/>
                <w:szCs w:val="21"/>
                <w:lang w:val="en" w:eastAsia="en"/>
              </w:rPr>
              <w:t>val</w:t>
            </w:r>
            <w:proofErr w:type="spellEnd"/>
            <w:r w:rsidRPr="002B6810">
              <w:rPr>
                <w:rStyle w:val="ptableblockcodeonly-child"/>
                <w:rFonts w:ascii="Fira Code" w:eastAsia="Fira Code" w:hAnsi="Fira Code" w:cs="Fira Code"/>
                <w:color w:val="B02145"/>
                <w:sz w:val="21"/>
                <w:szCs w:val="21"/>
                <w:lang w:val="en" w:eastAsia="en"/>
              </w:rPr>
              <w:t>])</w:t>
            </w:r>
          </w:p>
        </w:tc>
        <w:tc>
          <w:tcPr>
            <w:tcW w:w="2369" w:type="pct"/>
            <w:tcBorders>
              <w:top w:val="nil"/>
              <w:left w:val="nil"/>
              <w:bottom w:val="single" w:sz="6" w:space="0" w:color="DEDEDE"/>
              <w:right w:val="single" w:sz="6" w:space="0" w:color="DEDEDE"/>
            </w:tcBorders>
            <w:shd w:val="clear" w:color="auto" w:fill="FFFFFF"/>
            <w:tcMar>
              <w:top w:w="163" w:type="dxa"/>
              <w:left w:w="182" w:type="dxa"/>
              <w:bottom w:w="170" w:type="dxa"/>
              <w:right w:w="190" w:type="dxa"/>
            </w:tcMar>
            <w:hideMark/>
          </w:tcPr>
          <w:p w14:paraId="35008DF6" w14:textId="77777777" w:rsidR="004F43D9" w:rsidRPr="002B6810" w:rsidRDefault="004F43D9" w:rsidP="002B6810">
            <w:pPr>
              <w:pStyle w:val="ptableblocknth-last-child1"/>
              <w:spacing w:line="465" w:lineRule="atLeast"/>
              <w:rPr>
                <w:sz w:val="22"/>
                <w:szCs w:val="22"/>
                <w:lang w:val="en" w:eastAsia="en"/>
              </w:rPr>
            </w:pPr>
            <w:r w:rsidRPr="002B6810">
              <w:rPr>
                <w:sz w:val="22"/>
                <w:szCs w:val="22"/>
                <w:lang w:val="en" w:eastAsia="en"/>
              </w:rPr>
              <w:t xml:space="preserve">Removes and returns the value with specified </w:t>
            </w:r>
            <w:r w:rsidRPr="002B6810">
              <w:rPr>
                <w:rStyle w:val="notprenotclassLcode"/>
                <w:rFonts w:ascii="Fira Code" w:eastAsia="Fira Code" w:hAnsi="Fira Code" w:cs="Fira Code"/>
                <w:color w:val="B02145"/>
                <w:sz w:val="21"/>
                <w:szCs w:val="21"/>
                <w:lang w:val="en" w:eastAsia="en"/>
              </w:rPr>
              <w:t>key</w:t>
            </w:r>
            <w:r w:rsidRPr="002B6810">
              <w:rPr>
                <w:sz w:val="22"/>
                <w:szCs w:val="22"/>
                <w:lang w:val="en" w:eastAsia="en"/>
              </w:rPr>
              <w:t xml:space="preserve">. The optional parameter </w:t>
            </w:r>
            <w:proofErr w:type="spellStart"/>
            <w:r w:rsidRPr="00CA0F28">
              <w:rPr>
                <w:rStyle w:val="notprenotclassLcode"/>
                <w:rFonts w:ascii="Fira Code" w:eastAsia="Fira Code" w:hAnsi="Fira Code" w:cs="Fira Code"/>
                <w:color w:val="B02145"/>
                <w:sz w:val="21"/>
                <w:szCs w:val="21"/>
                <w:lang w:val="en" w:eastAsia="en"/>
              </w:rPr>
              <w:t>val</w:t>
            </w:r>
            <w:proofErr w:type="spellEnd"/>
            <w:r w:rsidRPr="00CA0F28">
              <w:rPr>
                <w:sz w:val="21"/>
                <w:szCs w:val="21"/>
                <w:lang w:val="en" w:eastAsia="en"/>
              </w:rPr>
              <w:t xml:space="preserve"> </w:t>
            </w:r>
            <w:r w:rsidRPr="002B6810">
              <w:rPr>
                <w:sz w:val="22"/>
                <w:szCs w:val="22"/>
                <w:lang w:val="en" w:eastAsia="en"/>
              </w:rPr>
              <w:t xml:space="preserve">is the default value to return if </w:t>
            </w:r>
            <w:r w:rsidRPr="002B6810">
              <w:rPr>
                <w:rStyle w:val="notprenotclassLcode"/>
                <w:rFonts w:ascii="Fira Code" w:eastAsia="Fira Code" w:hAnsi="Fira Code" w:cs="Fira Code"/>
                <w:color w:val="B02145"/>
                <w:sz w:val="21"/>
                <w:szCs w:val="21"/>
                <w:lang w:val="en" w:eastAsia="en"/>
              </w:rPr>
              <w:t>d</w:t>
            </w:r>
            <w:r w:rsidRPr="002B6810">
              <w:rPr>
                <w:sz w:val="21"/>
                <w:szCs w:val="21"/>
                <w:lang w:val="en" w:eastAsia="en"/>
              </w:rPr>
              <w:t xml:space="preserve"> </w:t>
            </w:r>
            <w:r w:rsidRPr="002B6810">
              <w:rPr>
                <w:sz w:val="22"/>
                <w:szCs w:val="22"/>
                <w:lang w:val="en" w:eastAsia="en"/>
              </w:rPr>
              <w:t xml:space="preserve">does not contain </w:t>
            </w:r>
            <w:r w:rsidRPr="002B6810">
              <w:rPr>
                <w:rStyle w:val="notprenotclassLcode"/>
                <w:rFonts w:ascii="Fira Code" w:eastAsia="Fira Code" w:hAnsi="Fira Code" w:cs="Fira Code"/>
                <w:color w:val="B02145"/>
                <w:sz w:val="21"/>
                <w:szCs w:val="21"/>
                <w:lang w:val="en" w:eastAsia="en"/>
              </w:rPr>
              <w:t>key</w:t>
            </w:r>
            <w:r w:rsidRPr="002B6810">
              <w:rPr>
                <w:sz w:val="22"/>
                <w:szCs w:val="22"/>
                <w:lang w:val="en" w:eastAsia="en"/>
              </w:rPr>
              <w:t>.</w:t>
            </w:r>
          </w:p>
        </w:tc>
      </w:tr>
      <w:tr w:rsidR="002B6810" w:rsidRPr="002B6810" w14:paraId="5BF550DF" w14:textId="77777777" w:rsidTr="002B6810">
        <w:trPr>
          <w:tblCellSpacing w:w="0" w:type="dxa"/>
        </w:trPr>
        <w:tc>
          <w:tcPr>
            <w:tcW w:w="964"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15578F9F"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lastRenderedPageBreak/>
              <w:t>setdefault</w:t>
            </w:r>
            <w:proofErr w:type="spellEnd"/>
            <w:r w:rsidRPr="002B6810">
              <w:rPr>
                <w:rStyle w:val="ptableblockcodeonly-child"/>
                <w:rFonts w:ascii="Fira Code" w:eastAsia="Fira Code" w:hAnsi="Fira Code" w:cs="Fira Code"/>
                <w:color w:val="B02145"/>
                <w:sz w:val="21"/>
                <w:szCs w:val="21"/>
                <w:lang w:val="en" w:eastAsia="en"/>
              </w:rPr>
              <w:t>()</w:t>
            </w:r>
          </w:p>
        </w:tc>
        <w:tc>
          <w:tcPr>
            <w:tcW w:w="1667" w:type="pct"/>
            <w:tcBorders>
              <w:top w:val="nil"/>
              <w:left w:val="nil"/>
              <w:bottom w:val="nil"/>
              <w:right w:val="single" w:sz="6" w:space="0" w:color="DEDEDE"/>
            </w:tcBorders>
            <w:shd w:val="clear" w:color="auto" w:fill="FFFFFF"/>
            <w:tcMar>
              <w:top w:w="163" w:type="dxa"/>
              <w:left w:w="182" w:type="dxa"/>
              <w:bottom w:w="163" w:type="dxa"/>
              <w:right w:w="190" w:type="dxa"/>
            </w:tcMar>
            <w:vAlign w:val="center"/>
            <w:hideMark/>
          </w:tcPr>
          <w:p w14:paraId="5B2D8CAB" w14:textId="77777777" w:rsidR="004F43D9" w:rsidRPr="002B6810" w:rsidRDefault="004F43D9" w:rsidP="002B6810">
            <w:pPr>
              <w:pStyle w:val="ptableblocknth-last-child1"/>
              <w:spacing w:line="465" w:lineRule="atLeast"/>
              <w:jc w:val="center"/>
              <w:rPr>
                <w:color w:val="B02145"/>
                <w:sz w:val="21"/>
                <w:szCs w:val="21"/>
                <w:lang w:val="en" w:eastAsia="en"/>
              </w:rPr>
            </w:pPr>
            <w:proofErr w:type="spellStart"/>
            <w:r w:rsidRPr="002B6810">
              <w:rPr>
                <w:rStyle w:val="ptableblockcodeonly-child"/>
                <w:rFonts w:ascii="Fira Code" w:eastAsia="Fira Code" w:hAnsi="Fira Code" w:cs="Fira Code"/>
                <w:color w:val="B02145"/>
                <w:sz w:val="21"/>
                <w:szCs w:val="21"/>
                <w:lang w:val="en" w:eastAsia="en"/>
              </w:rPr>
              <w:t>d.setdefault</w:t>
            </w:r>
            <w:proofErr w:type="spellEnd"/>
            <w:r w:rsidRPr="002B6810">
              <w:rPr>
                <w:rStyle w:val="ptableblockcodeonly-child"/>
                <w:rFonts w:ascii="Fira Code" w:eastAsia="Fira Code" w:hAnsi="Fira Code" w:cs="Fira Code"/>
                <w:color w:val="B02145"/>
                <w:sz w:val="21"/>
                <w:szCs w:val="21"/>
                <w:lang w:val="en" w:eastAsia="en"/>
              </w:rPr>
              <w:t xml:space="preserve">(key[, </w:t>
            </w:r>
            <w:proofErr w:type="spellStart"/>
            <w:r w:rsidRPr="002B6810">
              <w:rPr>
                <w:rStyle w:val="ptableblockcodeonly-child"/>
                <w:rFonts w:ascii="Fira Code" w:eastAsia="Fira Code" w:hAnsi="Fira Code" w:cs="Fira Code"/>
                <w:color w:val="B02145"/>
                <w:sz w:val="21"/>
                <w:szCs w:val="21"/>
                <w:lang w:val="en" w:eastAsia="en"/>
              </w:rPr>
              <w:t>val</w:t>
            </w:r>
            <w:proofErr w:type="spellEnd"/>
            <w:r w:rsidRPr="002B6810">
              <w:rPr>
                <w:rStyle w:val="ptableblockcodeonly-child"/>
                <w:rFonts w:ascii="Fira Code" w:eastAsia="Fira Code" w:hAnsi="Fira Code" w:cs="Fira Code"/>
                <w:color w:val="B02145"/>
                <w:sz w:val="21"/>
                <w:szCs w:val="21"/>
                <w:lang w:val="en" w:eastAsia="en"/>
              </w:rPr>
              <w:t>])</w:t>
            </w:r>
          </w:p>
        </w:tc>
        <w:tc>
          <w:tcPr>
            <w:tcW w:w="2369" w:type="pct"/>
            <w:tcBorders>
              <w:top w:val="nil"/>
              <w:left w:val="nil"/>
              <w:bottom w:val="nil"/>
              <w:right w:val="single" w:sz="6" w:space="0" w:color="DEDEDE"/>
            </w:tcBorders>
            <w:shd w:val="clear" w:color="auto" w:fill="FFFFFF"/>
            <w:tcMar>
              <w:top w:w="163" w:type="dxa"/>
              <w:left w:w="182" w:type="dxa"/>
              <w:bottom w:w="163" w:type="dxa"/>
              <w:right w:w="190" w:type="dxa"/>
            </w:tcMar>
            <w:hideMark/>
          </w:tcPr>
          <w:p w14:paraId="7D7A6804" w14:textId="482877E1" w:rsidR="004F43D9" w:rsidRPr="002B6810" w:rsidRDefault="00CA0F28" w:rsidP="002B6810">
            <w:pPr>
              <w:pStyle w:val="ptableblocknth-last-child1"/>
              <w:spacing w:line="465" w:lineRule="atLeast"/>
              <w:rPr>
                <w:sz w:val="22"/>
                <w:szCs w:val="22"/>
                <w:lang w:val="en" w:eastAsia="en"/>
              </w:rPr>
            </w:pPr>
            <w:r w:rsidRPr="00CA0F28">
              <w:rPr>
                <w:sz w:val="22"/>
                <w:szCs w:val="22"/>
                <w:lang w:val="en" w:eastAsia="en"/>
              </w:rPr>
              <w:t xml:space="preserve">If </w:t>
            </w:r>
            <w:r w:rsidRPr="00CA0F28">
              <w:rPr>
                <w:rStyle w:val="notprenotclassLcode"/>
                <w:rFonts w:ascii="Fira Code" w:eastAsia="Fira Code" w:hAnsi="Fira Code" w:cs="Fira Code"/>
                <w:color w:val="B02145"/>
                <w:sz w:val="21"/>
                <w:szCs w:val="21"/>
                <w:lang w:val="en" w:eastAsia="en"/>
              </w:rPr>
              <w:t>key</w:t>
            </w:r>
            <w:r w:rsidRPr="00CA0F28">
              <w:rPr>
                <w:sz w:val="22"/>
                <w:szCs w:val="22"/>
                <w:lang w:val="en" w:eastAsia="en"/>
              </w:rPr>
              <w:t xml:space="preserve"> exists in </w:t>
            </w:r>
            <w:r w:rsidRPr="00CA0F28">
              <w:rPr>
                <w:rStyle w:val="notprenotclassLcode"/>
                <w:rFonts w:ascii="Fira Code" w:eastAsia="Fira Code" w:hAnsi="Fira Code" w:cs="Fira Code"/>
                <w:color w:val="B02145"/>
                <w:sz w:val="21"/>
                <w:szCs w:val="21"/>
                <w:lang w:val="en" w:eastAsia="en"/>
              </w:rPr>
              <w:t>d</w:t>
            </w:r>
            <w:r w:rsidRPr="00CA0F28">
              <w:rPr>
                <w:sz w:val="22"/>
                <w:szCs w:val="22"/>
                <w:lang w:val="en" w:eastAsia="en"/>
              </w:rPr>
              <w:t xml:space="preserve">, returns its value. If not, create a new KV pair in </w:t>
            </w:r>
            <w:r w:rsidRPr="00CA0F28">
              <w:rPr>
                <w:rStyle w:val="notprenotclassLcode"/>
                <w:rFonts w:ascii="Fira Code" w:eastAsia="Fira Code" w:hAnsi="Fira Code" w:cs="Fira Code"/>
                <w:color w:val="B02145"/>
                <w:sz w:val="21"/>
                <w:szCs w:val="21"/>
                <w:lang w:val="en" w:eastAsia="en"/>
              </w:rPr>
              <w:t>d</w:t>
            </w:r>
            <w:r w:rsidRPr="00CA0F28">
              <w:rPr>
                <w:sz w:val="22"/>
                <w:szCs w:val="22"/>
                <w:lang w:val="en" w:eastAsia="en"/>
              </w:rPr>
              <w:t xml:space="preserve"> with key </w:t>
            </w:r>
            <w:proofErr w:type="spellStart"/>
            <w:r w:rsidRPr="00CA0F28">
              <w:rPr>
                <w:rStyle w:val="notprenotclassLcode"/>
                <w:rFonts w:ascii="Fira Code" w:eastAsia="Fira Code" w:hAnsi="Fira Code" w:cs="Fira Code"/>
                <w:color w:val="B02145"/>
                <w:sz w:val="21"/>
                <w:szCs w:val="21"/>
                <w:lang w:val="en" w:eastAsia="en"/>
              </w:rPr>
              <w:t>key</w:t>
            </w:r>
            <w:proofErr w:type="spellEnd"/>
            <w:r w:rsidRPr="00CA0F28">
              <w:rPr>
                <w:sz w:val="22"/>
                <w:szCs w:val="22"/>
                <w:lang w:val="en" w:eastAsia="en"/>
              </w:rPr>
              <w:t xml:space="preserve"> and value </w:t>
            </w:r>
            <w:proofErr w:type="spellStart"/>
            <w:r w:rsidRPr="00CA0F28">
              <w:rPr>
                <w:rStyle w:val="notprenotclassLcode"/>
                <w:rFonts w:ascii="Fira Code" w:eastAsia="Fira Code" w:hAnsi="Fira Code" w:cs="Fira Code"/>
                <w:color w:val="B02145"/>
                <w:sz w:val="21"/>
                <w:szCs w:val="21"/>
                <w:lang w:val="en" w:eastAsia="en"/>
              </w:rPr>
              <w:t>val</w:t>
            </w:r>
            <w:proofErr w:type="spellEnd"/>
            <w:r w:rsidRPr="00CA0F28">
              <w:rPr>
                <w:sz w:val="22"/>
                <w:szCs w:val="22"/>
                <w:lang w:val="en" w:eastAsia="en"/>
              </w:rPr>
              <w:t xml:space="preserve"> and return </w:t>
            </w:r>
            <w:r w:rsidRPr="00CA0F28">
              <w:rPr>
                <w:rStyle w:val="notprenotclassLcode"/>
                <w:rFonts w:ascii="Fira Code" w:eastAsia="Fira Code" w:hAnsi="Fira Code" w:cs="Fira Code"/>
                <w:color w:val="B02145"/>
                <w:sz w:val="21"/>
                <w:szCs w:val="21"/>
                <w:lang w:val="en" w:eastAsia="en"/>
              </w:rPr>
              <w:t>val</w:t>
            </w:r>
            <w:r w:rsidRPr="00CA0F28">
              <w:rPr>
                <w:sz w:val="22"/>
                <w:szCs w:val="22"/>
                <w:lang w:val="en" w:eastAsia="en"/>
              </w:rPr>
              <w:t xml:space="preserve">. </w:t>
            </w:r>
            <w:proofErr w:type="spellStart"/>
            <w:r w:rsidRPr="00CA0F28">
              <w:rPr>
                <w:rStyle w:val="notprenotclassLcode"/>
                <w:rFonts w:ascii="Fira Code" w:eastAsia="Fira Code" w:hAnsi="Fira Code" w:cs="Fira Code"/>
                <w:color w:val="B02145"/>
                <w:sz w:val="21"/>
                <w:szCs w:val="21"/>
                <w:lang w:val="en" w:eastAsia="en"/>
              </w:rPr>
              <w:t>val</w:t>
            </w:r>
            <w:proofErr w:type="spellEnd"/>
            <w:r w:rsidRPr="00CA0F28">
              <w:rPr>
                <w:sz w:val="22"/>
                <w:szCs w:val="22"/>
                <w:lang w:val="en" w:eastAsia="en"/>
              </w:rPr>
              <w:t xml:space="preserve"> is defaulted to </w:t>
            </w:r>
            <w:r w:rsidRPr="00CA0F28">
              <w:rPr>
                <w:rStyle w:val="notprenotclassLcode"/>
                <w:rFonts w:ascii="Fira Code" w:eastAsia="Fira Code" w:hAnsi="Fira Code" w:cs="Fira Code"/>
                <w:color w:val="B02145"/>
                <w:sz w:val="21"/>
                <w:szCs w:val="21"/>
                <w:lang w:val="en" w:eastAsia="en"/>
              </w:rPr>
              <w:t>None</w:t>
            </w:r>
            <w:r w:rsidRPr="00CA0F28">
              <w:rPr>
                <w:sz w:val="22"/>
                <w:szCs w:val="22"/>
                <w:lang w:val="en" w:eastAsia="en"/>
              </w:rPr>
              <w:t>.</w:t>
            </w:r>
          </w:p>
        </w:tc>
      </w:tr>
    </w:tbl>
    <w:p w14:paraId="61FF602D" w14:textId="4E6FA526" w:rsidR="00CA0F28" w:rsidRDefault="00CA0F28" w:rsidP="00CA0F28">
      <w:pPr>
        <w:pStyle w:val="listingblocktitle"/>
        <w:spacing w:before="240" w:after="73" w:line="383" w:lineRule="atLeast"/>
        <w:ind w:left="272" w:right="272"/>
        <w:rPr>
          <w:sz w:val="26"/>
          <w:szCs w:val="26"/>
          <w:lang w:val="en" w:eastAsia="en"/>
        </w:rPr>
      </w:pPr>
      <w:r w:rsidRPr="00CA0F28">
        <w:rPr>
          <w:rStyle w:val="notprenotclassLcode"/>
          <w:rFonts w:ascii="Fira Code" w:eastAsia="Fira Code" w:hAnsi="Fira Code" w:cs="Fira Code"/>
          <w:i w:val="0"/>
          <w:iCs w:val="0"/>
          <w:sz w:val="25"/>
          <w:szCs w:val="25"/>
          <w:lang w:val="en" w:eastAsia="en"/>
        </w:rPr>
        <w:t>clear()</w:t>
      </w:r>
      <w:r>
        <w:rPr>
          <w:rStyle w:val="Strong1"/>
          <w:sz w:val="26"/>
          <w:szCs w:val="26"/>
          <w:lang w:val="en" w:eastAsia="en"/>
        </w:rPr>
        <w:t xml:space="preserve"> Further Examples (Python Shell)</w:t>
      </w:r>
    </w:p>
    <w:p w14:paraId="1D19823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 = {1: 'a', 2: 'b', 3: 'c'}</w:t>
      </w:r>
    </w:p>
    <w:p w14:paraId="76A5C9C7"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513AC7E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'a', 2: 'b', 3: 'c'}</w:t>
      </w:r>
    </w:p>
    <w:p w14:paraId="57140FC8"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d.clear</w:t>
      </w:r>
      <w:proofErr w:type="spellEnd"/>
      <w:r>
        <w:rPr>
          <w:rFonts w:ascii="Fira Code" w:eastAsia="Fira Code" w:hAnsi="Fira Code" w:cs="Fira Code"/>
          <w:sz w:val="21"/>
          <w:szCs w:val="21"/>
          <w:shd w:val="clear" w:color="auto" w:fill="auto"/>
          <w:lang w:val="en" w:eastAsia="en"/>
        </w:rPr>
        <w:t>()</w:t>
      </w:r>
    </w:p>
    <w:p w14:paraId="37AE5934"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36A0E8CC"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60FA9D5"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 = {1: 'a', 2: 'b', 3: 'c'}</w:t>
      </w:r>
    </w:p>
    <w:p w14:paraId="31F3346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del d</w:t>
      </w:r>
    </w:p>
    <w:p w14:paraId="5A2E666D"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411C4BF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759B6A44"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NameError</w:t>
      </w:r>
      <w:proofErr w:type="spellEnd"/>
      <w:r>
        <w:rPr>
          <w:rFonts w:ascii="Fira Code" w:eastAsia="Fira Code" w:hAnsi="Fira Code" w:cs="Fira Code"/>
          <w:sz w:val="21"/>
          <w:szCs w:val="21"/>
          <w:shd w:val="clear" w:color="auto" w:fill="auto"/>
          <w:lang w:val="en" w:eastAsia="en"/>
        </w:rPr>
        <w:t>: name 'd' is not defined</w:t>
      </w:r>
    </w:p>
    <w:p w14:paraId="6648B899"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t xml:space="preserve">Using the </w:t>
      </w:r>
      <w:r w:rsidRPr="00CA0F28">
        <w:rPr>
          <w:rStyle w:val="notprenotclassLcode"/>
          <w:rFonts w:ascii="Fira Code" w:eastAsia="Fira Code" w:hAnsi="Fira Code" w:cs="Fira Code"/>
          <w:color w:val="B02145"/>
          <w:lang w:val="en" w:eastAsia="en"/>
        </w:rPr>
        <w:t>clear()</w:t>
      </w:r>
      <w:r>
        <w:rPr>
          <w:sz w:val="28"/>
          <w:szCs w:val="28"/>
          <w:lang w:val="en" w:eastAsia="en"/>
        </w:rPr>
        <w:t xml:space="preserve"> method will delete all the </w:t>
      </w:r>
      <w:r>
        <w:rPr>
          <w:rStyle w:val="em"/>
          <w:sz w:val="28"/>
          <w:szCs w:val="28"/>
          <w:lang w:val="en" w:eastAsia="en"/>
        </w:rPr>
        <w:t>KV pairs</w:t>
      </w:r>
      <w:r>
        <w:rPr>
          <w:sz w:val="28"/>
          <w:szCs w:val="28"/>
          <w:lang w:val="en" w:eastAsia="en"/>
        </w:rPr>
        <w:t xml:space="preserve"> of the associated dictionary. The difference between </w:t>
      </w:r>
      <w:r w:rsidRPr="00CA0F28">
        <w:rPr>
          <w:rStyle w:val="notprenotclassLcode"/>
          <w:rFonts w:ascii="Fira Code" w:eastAsia="Fira Code" w:hAnsi="Fira Code" w:cs="Fira Code"/>
          <w:color w:val="B02145"/>
          <w:lang w:val="en" w:eastAsia="en"/>
        </w:rPr>
        <w:t>clear()</w:t>
      </w:r>
      <w:r>
        <w:rPr>
          <w:sz w:val="28"/>
          <w:szCs w:val="28"/>
          <w:lang w:val="en" w:eastAsia="en"/>
        </w:rPr>
        <w:t xml:space="preserve"> and </w:t>
      </w:r>
      <w:r w:rsidRPr="00CA0F28">
        <w:rPr>
          <w:rStyle w:val="notprenotclassLcode"/>
          <w:rFonts w:ascii="Fira Code" w:eastAsia="Fira Code" w:hAnsi="Fira Code" w:cs="Fira Code"/>
          <w:color w:val="B02145"/>
          <w:lang w:val="en" w:eastAsia="en"/>
        </w:rPr>
        <w:t>del</w:t>
      </w:r>
      <w:r>
        <w:rPr>
          <w:sz w:val="28"/>
          <w:szCs w:val="28"/>
          <w:lang w:val="en" w:eastAsia="en"/>
        </w:rPr>
        <w:t xml:space="preserve"> is that the </w:t>
      </w:r>
      <w:r w:rsidRPr="00CA0F28">
        <w:rPr>
          <w:rStyle w:val="notprenotclassLcode"/>
          <w:rFonts w:ascii="Fira Code" w:eastAsia="Fira Code" w:hAnsi="Fira Code" w:cs="Fira Code"/>
          <w:color w:val="B02145"/>
          <w:lang w:val="en" w:eastAsia="en"/>
        </w:rPr>
        <w:t>del</w:t>
      </w:r>
      <w:r>
        <w:rPr>
          <w:sz w:val="28"/>
          <w:szCs w:val="28"/>
          <w:lang w:val="en" w:eastAsia="en"/>
        </w:rPr>
        <w:t xml:space="preserve"> operator will delete the dictionary itself, rather than its elements. The above example shows the difference in action. After you delete the dictionary, using the </w:t>
      </w:r>
      <w:r w:rsidRPr="00CA0F28">
        <w:rPr>
          <w:rStyle w:val="notprenotclassLcode"/>
          <w:rFonts w:ascii="Fira Code" w:eastAsia="Fira Code" w:hAnsi="Fira Code" w:cs="Fira Code"/>
          <w:color w:val="B02145"/>
          <w:lang w:val="en" w:eastAsia="en"/>
        </w:rPr>
        <w:t>del</w:t>
      </w:r>
      <w:r>
        <w:rPr>
          <w:sz w:val="28"/>
          <w:szCs w:val="28"/>
          <w:lang w:val="en" w:eastAsia="en"/>
        </w:rPr>
        <w:t xml:space="preserve"> operator, if you try to call the original dictionary variable, the interpreter will raise an exception because that variable does not exist anymore. On the other hand, if you call the variable after using the </w:t>
      </w:r>
      <w:r w:rsidRPr="00CA0F28">
        <w:rPr>
          <w:rStyle w:val="notprenotclassLcode"/>
          <w:rFonts w:ascii="Fira Code" w:eastAsia="Fira Code" w:hAnsi="Fira Code" w:cs="Fira Code"/>
          <w:color w:val="B02145"/>
          <w:lang w:val="en" w:eastAsia="en"/>
        </w:rPr>
        <w:t>clear()</w:t>
      </w:r>
      <w:r>
        <w:rPr>
          <w:sz w:val="28"/>
          <w:szCs w:val="28"/>
          <w:lang w:val="en" w:eastAsia="en"/>
        </w:rPr>
        <w:t xml:space="preserve"> method, it will yield an empty dictionary (</w:t>
      </w:r>
      <w:r w:rsidRPr="00CA0F28">
        <w:rPr>
          <w:rStyle w:val="notprenotclassLcode"/>
          <w:rFonts w:ascii="Fira Code" w:eastAsia="Fira Code" w:hAnsi="Fira Code" w:cs="Fira Code"/>
          <w:color w:val="B02145"/>
          <w:lang w:val="en" w:eastAsia="en"/>
        </w:rPr>
        <w:t>{}</w:t>
      </w:r>
      <w:r>
        <w:rPr>
          <w:sz w:val="28"/>
          <w:szCs w:val="28"/>
          <w:lang w:val="en" w:eastAsia="en"/>
        </w:rPr>
        <w:t>).</w:t>
      </w:r>
    </w:p>
    <w:p w14:paraId="0EDEB634" w14:textId="77777777" w:rsidR="00CA0F28" w:rsidRDefault="00CA0F28" w:rsidP="00CA0F28">
      <w:pPr>
        <w:pStyle w:val="listingblocktitle"/>
        <w:spacing w:after="73" w:line="383" w:lineRule="atLeast"/>
        <w:ind w:left="272" w:right="272"/>
        <w:rPr>
          <w:sz w:val="26"/>
          <w:szCs w:val="26"/>
          <w:lang w:val="en" w:eastAsia="en"/>
        </w:rPr>
      </w:pPr>
      <w:r w:rsidRPr="00CA0F28">
        <w:rPr>
          <w:rStyle w:val="notprenotclassLcode"/>
          <w:rFonts w:ascii="Fira Code" w:eastAsia="Fira Code" w:hAnsi="Fira Code" w:cs="Fira Code"/>
          <w:i w:val="0"/>
          <w:iCs w:val="0"/>
          <w:sz w:val="25"/>
          <w:szCs w:val="25"/>
          <w:lang w:val="en" w:eastAsia="en"/>
        </w:rPr>
        <w:t>copy()</w:t>
      </w:r>
      <w:r>
        <w:rPr>
          <w:rStyle w:val="Strong1"/>
          <w:sz w:val="26"/>
          <w:szCs w:val="26"/>
          <w:lang w:val="en" w:eastAsia="en"/>
        </w:rPr>
        <w:t xml:space="preserve"> Further Examples (Python Shell): Values are immutable</w:t>
      </w:r>
    </w:p>
    <w:p w14:paraId="11009C98"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d1 = {'first': 'John', 'last': 'Doe'}</w:t>
      </w:r>
    </w:p>
    <w:p w14:paraId="5F84336E"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d2 = d1.copy()</w:t>
      </w:r>
    </w:p>
    <w:p w14:paraId="6DB5F65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print(d1, d2)</w:t>
      </w:r>
    </w:p>
    <w:p w14:paraId="78B8AA0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{'first': 'John', 'last': 'Doe'} {'first': 'John', 'last': 'Doe'}</w:t>
      </w:r>
    </w:p>
    <w:p w14:paraId="5F604F9F"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id(d1) == id(d2)</w:t>
      </w:r>
    </w:p>
    <w:p w14:paraId="0CDB68B2"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584C37A6"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d1['first'] = 'Jane'</w:t>
      </w:r>
    </w:p>
    <w:p w14:paraId="7EFFC3FA"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&gt;&gt;&gt; print(d1, d2)</w:t>
      </w:r>
    </w:p>
    <w:p w14:paraId="350E4482"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{'first': 'Jane', 'last': 'Doe'} {'first': 'John', 'last': 'Doe'}</w:t>
      </w:r>
    </w:p>
    <w:p w14:paraId="7F66FE46" w14:textId="77777777" w:rsidR="00CA0F28" w:rsidRDefault="00CA0F28" w:rsidP="00CA0F28">
      <w:pPr>
        <w:pStyle w:val="listingblocktitle"/>
        <w:spacing w:after="73" w:line="383" w:lineRule="atLeast"/>
        <w:ind w:left="272" w:right="272"/>
        <w:rPr>
          <w:sz w:val="26"/>
          <w:szCs w:val="26"/>
          <w:lang w:val="en" w:eastAsia="en"/>
        </w:rPr>
      </w:pPr>
      <w:r w:rsidRPr="00CA0F28">
        <w:rPr>
          <w:rStyle w:val="notprenotclassLcode"/>
          <w:rFonts w:ascii="Fira Code" w:eastAsia="Fira Code" w:hAnsi="Fira Code" w:cs="Fira Code"/>
          <w:i w:val="0"/>
          <w:iCs w:val="0"/>
          <w:sz w:val="25"/>
          <w:szCs w:val="25"/>
          <w:lang w:val="en" w:eastAsia="en"/>
        </w:rPr>
        <w:t>copy()</w:t>
      </w:r>
      <w:r>
        <w:rPr>
          <w:rStyle w:val="Strong1"/>
          <w:sz w:val="26"/>
          <w:szCs w:val="26"/>
          <w:lang w:val="en" w:eastAsia="en"/>
        </w:rPr>
        <w:t xml:space="preserve"> Further Examples (Python Shell): Values are mutable</w:t>
      </w:r>
    </w:p>
    <w:p w14:paraId="2D35B57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d1 = {1: [1, 2, 3]}</w:t>
      </w:r>
    </w:p>
    <w:p w14:paraId="007FA81F"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d2 = d1.copy()</w:t>
      </w:r>
    </w:p>
    <w:p w14:paraId="3C61537A"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print(d1, d2)</w:t>
      </w:r>
    </w:p>
    <w:p w14:paraId="7CCC3B38"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 2, 3]} {1: [1, 2, 3]}</w:t>
      </w:r>
    </w:p>
    <w:p w14:paraId="4208DF16"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d1[1][0] = 10</w:t>
      </w:r>
    </w:p>
    <w:p w14:paraId="69631FB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print(d1, d2)</w:t>
      </w:r>
    </w:p>
    <w:p w14:paraId="1AC394D5"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2, 3]} {1: [10, 2, 3]}</w:t>
      </w:r>
    </w:p>
    <w:p w14:paraId="5C316673"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t xml:space="preserve">The </w:t>
      </w:r>
      <w:r w:rsidRPr="00CA0F28">
        <w:rPr>
          <w:rStyle w:val="notprenotclassLcode"/>
          <w:rFonts w:ascii="Fira Code" w:eastAsia="Fira Code" w:hAnsi="Fira Code" w:cs="Fira Code"/>
          <w:color w:val="B02145"/>
          <w:lang w:val="en" w:eastAsia="en"/>
        </w:rPr>
        <w:t>copy()</w:t>
      </w:r>
      <w:r>
        <w:rPr>
          <w:sz w:val="28"/>
          <w:szCs w:val="28"/>
          <w:lang w:val="en" w:eastAsia="en"/>
        </w:rPr>
        <w:t xml:space="preserve"> method will return a shallow copy of the associated dictionary. As covered earlier, this means the resulting dictionary will have a differed ID from the original, but the elements may have the same ID. If we look at the second half of the previous example, both </w:t>
      </w:r>
      <w:r w:rsidRPr="00CA0F28">
        <w:rPr>
          <w:rStyle w:val="notprenotclassLcode"/>
          <w:rFonts w:ascii="Fira Code" w:eastAsia="Fira Code" w:hAnsi="Fira Code" w:cs="Fira Code"/>
          <w:color w:val="B02145"/>
          <w:lang w:val="en" w:eastAsia="en"/>
        </w:rPr>
        <w:t>d1</w:t>
      </w:r>
      <w:r>
        <w:rPr>
          <w:sz w:val="28"/>
          <w:szCs w:val="28"/>
          <w:lang w:val="en" w:eastAsia="en"/>
        </w:rPr>
        <w:t xml:space="preserve"> and </w:t>
      </w:r>
      <w:r w:rsidRPr="00CA0F28">
        <w:rPr>
          <w:rStyle w:val="notprenotclassLcode"/>
          <w:rFonts w:ascii="Fira Code" w:eastAsia="Fira Code" w:hAnsi="Fira Code" w:cs="Fira Code"/>
          <w:color w:val="B02145"/>
          <w:lang w:val="en" w:eastAsia="en"/>
        </w:rPr>
        <w:t>d2</w:t>
      </w:r>
      <w:r>
        <w:rPr>
          <w:sz w:val="28"/>
          <w:szCs w:val="28"/>
          <w:lang w:val="en" w:eastAsia="en"/>
        </w:rPr>
        <w:t xml:space="preserve"> have a KV pair that points to the same list object, </w:t>
      </w:r>
      <w:r w:rsidRPr="00CA0F28">
        <w:rPr>
          <w:rStyle w:val="notprenotclassLcode"/>
          <w:rFonts w:ascii="Fira Code" w:eastAsia="Fira Code" w:hAnsi="Fira Code" w:cs="Fira Code"/>
          <w:color w:val="B02145"/>
          <w:lang w:val="en" w:eastAsia="en"/>
        </w:rPr>
        <w:t>[1, 2, 3]</w:t>
      </w:r>
      <w:r>
        <w:rPr>
          <w:sz w:val="28"/>
          <w:szCs w:val="28"/>
          <w:lang w:val="en" w:eastAsia="en"/>
        </w:rPr>
        <w:t xml:space="preserve">. </w:t>
      </w:r>
      <w:proofErr w:type="gramStart"/>
      <w:r>
        <w:rPr>
          <w:sz w:val="28"/>
          <w:szCs w:val="28"/>
          <w:lang w:val="en" w:eastAsia="en"/>
        </w:rPr>
        <w:t>This is why</w:t>
      </w:r>
      <w:proofErr w:type="gramEnd"/>
      <w:r>
        <w:rPr>
          <w:sz w:val="28"/>
          <w:szCs w:val="28"/>
          <w:lang w:val="en" w:eastAsia="en"/>
        </w:rPr>
        <w:t xml:space="preserve"> when we impose a change on </w:t>
      </w:r>
      <w:r w:rsidRPr="00CA0F28">
        <w:rPr>
          <w:rStyle w:val="notprenotclassLcode"/>
          <w:rFonts w:ascii="Fira Code" w:eastAsia="Fira Code" w:hAnsi="Fira Code" w:cs="Fira Code"/>
          <w:color w:val="B02145"/>
          <w:lang w:val="en" w:eastAsia="en"/>
        </w:rPr>
        <w:t>d1</w:t>
      </w:r>
      <w:r>
        <w:rPr>
          <w:sz w:val="28"/>
          <w:szCs w:val="28"/>
          <w:lang w:val="en" w:eastAsia="en"/>
        </w:rPr>
        <w:t xml:space="preserve">, it is reflected on </w:t>
      </w:r>
      <w:r w:rsidRPr="00CA0F28">
        <w:rPr>
          <w:rStyle w:val="notprenotclassLcode"/>
          <w:rFonts w:ascii="Fira Code" w:eastAsia="Fira Code" w:hAnsi="Fira Code" w:cs="Fira Code"/>
          <w:color w:val="B02145"/>
          <w:lang w:val="en" w:eastAsia="en"/>
        </w:rPr>
        <w:t>d2</w:t>
      </w:r>
      <w:r>
        <w:rPr>
          <w:sz w:val="28"/>
          <w:szCs w:val="28"/>
          <w:lang w:val="en" w:eastAsia="en"/>
        </w:rPr>
        <w:t xml:space="preserve"> as well.</w:t>
      </w:r>
    </w:p>
    <w:p w14:paraId="6E343705" w14:textId="77777777" w:rsidR="00CA0F28" w:rsidRDefault="00CA0F28" w:rsidP="00CA0F28">
      <w:pPr>
        <w:pStyle w:val="listingblocktitle"/>
        <w:spacing w:after="73" w:line="383" w:lineRule="atLeast"/>
        <w:ind w:left="272" w:right="272"/>
        <w:rPr>
          <w:sz w:val="26"/>
          <w:szCs w:val="26"/>
          <w:lang w:val="en" w:eastAsia="en"/>
        </w:rPr>
      </w:pPr>
      <w:r w:rsidRPr="00CA0F28">
        <w:rPr>
          <w:rStyle w:val="notprenotclassLcode"/>
          <w:rFonts w:ascii="Fira Code" w:eastAsia="Fira Code" w:hAnsi="Fira Code" w:cs="Fira Code"/>
          <w:i w:val="0"/>
          <w:iCs w:val="0"/>
          <w:sz w:val="25"/>
          <w:szCs w:val="25"/>
          <w:lang w:val="en" w:eastAsia="en"/>
        </w:rPr>
        <w:t>get()</w:t>
      </w:r>
      <w:r>
        <w:rPr>
          <w:rStyle w:val="Strong1"/>
          <w:sz w:val="26"/>
          <w:szCs w:val="26"/>
          <w:lang w:val="en" w:eastAsia="en"/>
        </w:rPr>
        <w:t xml:space="preserve"> and </w:t>
      </w:r>
      <w:r w:rsidRPr="00CA0F28">
        <w:rPr>
          <w:rStyle w:val="notprenotclassLcode"/>
          <w:rFonts w:ascii="Fira Code" w:eastAsia="Fira Code" w:hAnsi="Fira Code" w:cs="Fira Code"/>
          <w:i w:val="0"/>
          <w:iCs w:val="0"/>
          <w:sz w:val="25"/>
          <w:szCs w:val="25"/>
          <w:lang w:val="en" w:eastAsia="en"/>
        </w:rPr>
        <w:t>pop()</w:t>
      </w:r>
      <w:r>
        <w:rPr>
          <w:rStyle w:val="Strong1"/>
          <w:sz w:val="26"/>
          <w:szCs w:val="26"/>
          <w:lang w:val="en" w:eastAsia="en"/>
        </w:rPr>
        <w:t xml:space="preserve"> Further Examples (Python Shell)</w:t>
      </w:r>
    </w:p>
    <w:p w14:paraId="642FB493"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 = {'a': 3, 'b': 1, 'n': 2}  # 'banana'</w:t>
      </w:r>
    </w:p>
    <w:p w14:paraId="152F4BB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d.get</w:t>
      </w:r>
      <w:proofErr w:type="spellEnd"/>
      <w:r>
        <w:rPr>
          <w:rFonts w:ascii="Fira Code" w:eastAsia="Fira Code" w:hAnsi="Fira Code" w:cs="Fira Code"/>
          <w:sz w:val="21"/>
          <w:szCs w:val="21"/>
          <w:shd w:val="clear" w:color="auto" w:fill="auto"/>
          <w:lang w:val="en" w:eastAsia="en"/>
        </w:rPr>
        <w:t>('a')</w:t>
      </w:r>
    </w:p>
    <w:p w14:paraId="52776213"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3</w:t>
      </w:r>
    </w:p>
    <w:p w14:paraId="48FA4326"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w:t>
      </w:r>
      <w:proofErr w:type="spellStart"/>
      <w:r>
        <w:rPr>
          <w:rFonts w:ascii="Fira Code" w:eastAsia="Fira Code" w:hAnsi="Fira Code" w:cs="Fira Code"/>
          <w:sz w:val="21"/>
          <w:szCs w:val="21"/>
          <w:shd w:val="clear" w:color="auto" w:fill="auto"/>
          <w:lang w:val="en" w:eastAsia="en"/>
        </w:rPr>
        <w:t>d.get</w:t>
      </w:r>
      <w:proofErr w:type="spellEnd"/>
      <w:r>
        <w:rPr>
          <w:rFonts w:ascii="Fira Code" w:eastAsia="Fira Code" w:hAnsi="Fira Code" w:cs="Fira Code"/>
          <w:sz w:val="21"/>
          <w:szCs w:val="21"/>
          <w:shd w:val="clear" w:color="auto" w:fill="auto"/>
          <w:lang w:val="en" w:eastAsia="en"/>
        </w:rPr>
        <w:t>('c'))</w:t>
      </w:r>
    </w:p>
    <w:p w14:paraId="43EEF74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None</w:t>
      </w:r>
    </w:p>
    <w:p w14:paraId="4190220D"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d.get</w:t>
      </w:r>
      <w:proofErr w:type="spellEnd"/>
      <w:r>
        <w:rPr>
          <w:rFonts w:ascii="Fira Code" w:eastAsia="Fira Code" w:hAnsi="Fira Code" w:cs="Fira Code"/>
          <w:sz w:val="21"/>
          <w:szCs w:val="21"/>
          <w:shd w:val="clear" w:color="auto" w:fill="auto"/>
          <w:lang w:val="en" w:eastAsia="en"/>
        </w:rPr>
        <w:t>('c', -1)</w:t>
      </w:r>
    </w:p>
    <w:p w14:paraId="5177115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5FE1B895"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717314E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3, 'b': 1, 'n': 2}</w:t>
      </w:r>
    </w:p>
    <w:p w14:paraId="66F4D307"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d.pop</w:t>
      </w:r>
      <w:proofErr w:type="spellEnd"/>
      <w:r>
        <w:rPr>
          <w:rFonts w:ascii="Fira Code" w:eastAsia="Fira Code" w:hAnsi="Fira Code" w:cs="Fira Code"/>
          <w:sz w:val="21"/>
          <w:szCs w:val="21"/>
          <w:shd w:val="clear" w:color="auto" w:fill="auto"/>
          <w:lang w:val="en" w:eastAsia="en"/>
        </w:rPr>
        <w:t>('n')</w:t>
      </w:r>
    </w:p>
    <w:p w14:paraId="5950A4E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2</w:t>
      </w:r>
    </w:p>
    <w:p w14:paraId="05D351A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16F0CA7D"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3, 'b': 1}</w:t>
      </w:r>
    </w:p>
    <w:p w14:paraId="2E94EE2F"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d.pop</w:t>
      </w:r>
      <w:proofErr w:type="spellEnd"/>
      <w:r>
        <w:rPr>
          <w:rFonts w:ascii="Fira Code" w:eastAsia="Fira Code" w:hAnsi="Fira Code" w:cs="Fira Code"/>
          <w:sz w:val="21"/>
          <w:szCs w:val="21"/>
          <w:shd w:val="clear" w:color="auto" w:fill="auto"/>
          <w:lang w:val="en" w:eastAsia="en"/>
        </w:rPr>
        <w:t>('n')</w:t>
      </w:r>
    </w:p>
    <w:p w14:paraId="22825393"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KeyError</w:t>
      </w:r>
      <w:proofErr w:type="spellEnd"/>
      <w:r>
        <w:rPr>
          <w:rFonts w:ascii="Fira Code" w:eastAsia="Fira Code" w:hAnsi="Fira Code" w:cs="Fira Code"/>
          <w:sz w:val="21"/>
          <w:szCs w:val="21"/>
          <w:shd w:val="clear" w:color="auto" w:fill="auto"/>
          <w:lang w:val="en" w:eastAsia="en"/>
        </w:rPr>
        <w:t>: 'n'</w:t>
      </w:r>
    </w:p>
    <w:p w14:paraId="7CCCE15A"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d.pop</w:t>
      </w:r>
      <w:proofErr w:type="spellEnd"/>
      <w:r>
        <w:rPr>
          <w:rFonts w:ascii="Fira Code" w:eastAsia="Fira Code" w:hAnsi="Fira Code" w:cs="Fira Code"/>
          <w:sz w:val="21"/>
          <w:szCs w:val="21"/>
          <w:shd w:val="clear" w:color="auto" w:fill="auto"/>
          <w:lang w:val="en" w:eastAsia="en"/>
        </w:rPr>
        <w:t>('n', -1)</w:t>
      </w:r>
    </w:p>
    <w:p w14:paraId="5AEE275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7D671E5F"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lastRenderedPageBreak/>
        <w:t xml:space="preserve">Both </w:t>
      </w:r>
      <w:r w:rsidRPr="00CA0F28">
        <w:rPr>
          <w:rStyle w:val="notprenotclassLcode"/>
          <w:rFonts w:ascii="Fira Code" w:eastAsia="Fira Code" w:hAnsi="Fira Code" w:cs="Fira Code"/>
          <w:color w:val="B02145"/>
          <w:lang w:val="en" w:eastAsia="en"/>
        </w:rPr>
        <w:t>get()</w:t>
      </w:r>
      <w:r>
        <w:rPr>
          <w:sz w:val="28"/>
          <w:szCs w:val="28"/>
          <w:lang w:val="en" w:eastAsia="en"/>
        </w:rPr>
        <w:t xml:space="preserve"> and </w:t>
      </w:r>
      <w:r w:rsidRPr="00CA0F28">
        <w:rPr>
          <w:rStyle w:val="notprenotclassLcode"/>
          <w:rFonts w:ascii="Fira Code" w:eastAsia="Fira Code" w:hAnsi="Fira Code" w:cs="Fira Code"/>
          <w:color w:val="B02145"/>
          <w:lang w:val="en" w:eastAsia="en"/>
        </w:rPr>
        <w:t>pop()</w:t>
      </w:r>
      <w:r>
        <w:rPr>
          <w:sz w:val="28"/>
          <w:szCs w:val="28"/>
          <w:lang w:val="en" w:eastAsia="en"/>
        </w:rPr>
        <w:t xml:space="preserve"> will return the value associated with given key. The difference is that </w:t>
      </w:r>
      <w:r w:rsidRPr="00CA0F28">
        <w:rPr>
          <w:rStyle w:val="notprenotclassLcode"/>
          <w:rFonts w:ascii="Fira Code" w:eastAsia="Fira Code" w:hAnsi="Fira Code" w:cs="Fira Code"/>
          <w:color w:val="B02145"/>
          <w:lang w:val="en" w:eastAsia="en"/>
        </w:rPr>
        <w:t>pop()</w:t>
      </w:r>
      <w:r>
        <w:rPr>
          <w:sz w:val="28"/>
          <w:szCs w:val="28"/>
          <w:lang w:val="en" w:eastAsia="en"/>
        </w:rPr>
        <w:t xml:space="preserve"> will remove the KV pair with given key. Another difference between the two methods is that if the optional parameter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is not specified for </w:t>
      </w:r>
      <w:r w:rsidRPr="00CA0F28">
        <w:rPr>
          <w:rStyle w:val="notprenotclassLcode"/>
          <w:rFonts w:ascii="Fira Code" w:eastAsia="Fira Code" w:hAnsi="Fira Code" w:cs="Fira Code"/>
          <w:color w:val="B02145"/>
          <w:lang w:val="en" w:eastAsia="en"/>
        </w:rPr>
        <w:t>get()</w:t>
      </w:r>
      <w:r>
        <w:rPr>
          <w:sz w:val="28"/>
          <w:szCs w:val="28"/>
          <w:lang w:val="en" w:eastAsia="en"/>
        </w:rPr>
        <w:t xml:space="preserve"> and key does not exist in dictionary, </w:t>
      </w:r>
      <w:proofErr w:type="gramStart"/>
      <w:r w:rsidRPr="00CA0F28">
        <w:rPr>
          <w:rStyle w:val="notprenotclassLcode"/>
          <w:rFonts w:ascii="Fira Code" w:eastAsia="Fira Code" w:hAnsi="Fira Code" w:cs="Fira Code"/>
          <w:color w:val="B02145"/>
          <w:lang w:val="en" w:eastAsia="en"/>
        </w:rPr>
        <w:t>None</w:t>
      </w:r>
      <w:proofErr w:type="gramEnd"/>
      <w:r>
        <w:rPr>
          <w:sz w:val="28"/>
          <w:szCs w:val="28"/>
          <w:lang w:val="en" w:eastAsia="en"/>
        </w:rPr>
        <w:t xml:space="preserve"> is returned. In the previous example, after the third input line (</w:t>
      </w:r>
      <w:r w:rsidRPr="00CA0F28">
        <w:rPr>
          <w:rStyle w:val="notprenotclassLcode"/>
          <w:rFonts w:ascii="Fira Code" w:eastAsia="Fira Code" w:hAnsi="Fira Code" w:cs="Fira Code"/>
          <w:color w:val="B02145"/>
          <w:lang w:val="en" w:eastAsia="en"/>
        </w:rPr>
        <w:t>&gt;&gt;&gt;</w:t>
      </w:r>
      <w:r>
        <w:rPr>
          <w:sz w:val="28"/>
          <w:szCs w:val="28"/>
          <w:lang w:val="en" w:eastAsia="en"/>
        </w:rPr>
        <w:t xml:space="preserve">), since </w:t>
      </w:r>
      <w:r w:rsidRPr="00CA0F28">
        <w:rPr>
          <w:rStyle w:val="notprenotclassLcode"/>
          <w:rFonts w:ascii="Fira Code" w:eastAsia="Fira Code" w:hAnsi="Fira Code" w:cs="Fira Code"/>
          <w:color w:val="B02145"/>
          <w:lang w:val="en" w:eastAsia="en"/>
        </w:rPr>
        <w:t>d</w:t>
      </w:r>
      <w:r>
        <w:rPr>
          <w:sz w:val="28"/>
          <w:szCs w:val="28"/>
          <w:lang w:val="en" w:eastAsia="en"/>
        </w:rPr>
        <w:t xml:space="preserve"> does not have a key </w:t>
      </w:r>
      <w:r w:rsidRPr="00CA0F28">
        <w:rPr>
          <w:rStyle w:val="notprenotclassLcode"/>
          <w:rFonts w:ascii="Fira Code" w:eastAsia="Fira Code" w:hAnsi="Fira Code" w:cs="Fira Code"/>
          <w:color w:val="B02145"/>
          <w:lang w:val="en" w:eastAsia="en"/>
        </w:rPr>
        <w:t>'c'</w:t>
      </w:r>
      <w:r>
        <w:rPr>
          <w:sz w:val="28"/>
          <w:szCs w:val="28"/>
          <w:lang w:val="en" w:eastAsia="en"/>
        </w:rPr>
        <w:t xml:space="preserve">, </w:t>
      </w:r>
      <w:r w:rsidRPr="00CA0F28">
        <w:rPr>
          <w:rStyle w:val="notprenotclassLcode"/>
          <w:rFonts w:ascii="Fira Code" w:eastAsia="Fira Code" w:hAnsi="Fira Code" w:cs="Fira Code"/>
          <w:color w:val="B02145"/>
          <w:lang w:val="en" w:eastAsia="en"/>
        </w:rPr>
        <w:t>None</w:t>
      </w:r>
      <w:r>
        <w:rPr>
          <w:sz w:val="28"/>
          <w:szCs w:val="28"/>
          <w:lang w:val="en" w:eastAsia="en"/>
        </w:rPr>
        <w:t xml:space="preserve"> is returned and printed. However, if the optional parameter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is not specified for </w:t>
      </w:r>
      <w:r w:rsidRPr="00CA0F28">
        <w:rPr>
          <w:rStyle w:val="notprenotclassLcode"/>
          <w:rFonts w:ascii="Fira Code" w:eastAsia="Fira Code" w:hAnsi="Fira Code" w:cs="Fira Code"/>
          <w:color w:val="B02145"/>
          <w:lang w:val="en" w:eastAsia="en"/>
        </w:rPr>
        <w:t>pop()</w:t>
      </w:r>
      <w:r>
        <w:rPr>
          <w:sz w:val="28"/>
          <w:szCs w:val="28"/>
          <w:lang w:val="en" w:eastAsia="en"/>
        </w:rPr>
        <w:t xml:space="preserve"> and key does not exist, the interpreter will raise an exception, namely </w:t>
      </w:r>
      <w:proofErr w:type="spellStart"/>
      <w:r w:rsidRPr="00CA0F28">
        <w:rPr>
          <w:rStyle w:val="notprenotclassLcode"/>
          <w:rFonts w:ascii="Fira Code" w:eastAsia="Fira Code" w:hAnsi="Fira Code" w:cs="Fira Code"/>
          <w:color w:val="B02145"/>
          <w:lang w:val="en" w:eastAsia="en"/>
        </w:rPr>
        <w:t>KeyError</w:t>
      </w:r>
      <w:proofErr w:type="spellEnd"/>
      <w:r>
        <w:rPr>
          <w:sz w:val="28"/>
          <w:szCs w:val="28"/>
          <w:lang w:val="en" w:eastAsia="en"/>
        </w:rPr>
        <w:t>.</w:t>
      </w:r>
    </w:p>
    <w:p w14:paraId="78051B71"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t xml:space="preserve">The optional parameter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can be used to give additional meaningful information. If you have not noticed already, the keys of </w:t>
      </w:r>
      <w:r w:rsidRPr="00CA0F28">
        <w:rPr>
          <w:rStyle w:val="notprenotclassLcode"/>
          <w:rFonts w:ascii="Fira Code" w:eastAsia="Fira Code" w:hAnsi="Fira Code" w:cs="Fira Code"/>
          <w:color w:val="B02145"/>
          <w:lang w:val="en" w:eastAsia="en"/>
        </w:rPr>
        <w:t>d</w:t>
      </w:r>
      <w:r>
        <w:rPr>
          <w:sz w:val="28"/>
          <w:szCs w:val="28"/>
          <w:lang w:val="en" w:eastAsia="en"/>
        </w:rPr>
        <w:t xml:space="preserve"> were the unique letters of the string </w:t>
      </w:r>
      <w:r w:rsidRPr="00CA0F28">
        <w:rPr>
          <w:rStyle w:val="notprenotclassLcode"/>
          <w:rFonts w:ascii="Fira Code" w:eastAsia="Fira Code" w:hAnsi="Fira Code" w:cs="Fira Code"/>
          <w:color w:val="B02145"/>
          <w:lang w:val="en" w:eastAsia="en"/>
        </w:rPr>
        <w:t>'banana'</w:t>
      </w:r>
      <w:r>
        <w:rPr>
          <w:sz w:val="28"/>
          <w:szCs w:val="28"/>
          <w:lang w:val="en" w:eastAsia="en"/>
        </w:rPr>
        <w:t xml:space="preserve">, and the values were the count of those letters in the string. In the fourth input line, </w:t>
      </w:r>
      <w:r w:rsidRPr="00CA0F28">
        <w:rPr>
          <w:rStyle w:val="notprenotclassLcode"/>
          <w:rFonts w:ascii="Fira Code" w:eastAsia="Fira Code" w:hAnsi="Fira Code" w:cs="Fira Code"/>
          <w:color w:val="B02145"/>
          <w:lang w:val="en" w:eastAsia="en"/>
        </w:rPr>
        <w:t>-1</w:t>
      </w:r>
      <w:r>
        <w:rPr>
          <w:sz w:val="28"/>
          <w:szCs w:val="28"/>
          <w:lang w:val="en" w:eastAsia="en"/>
        </w:rPr>
        <w:t xml:space="preserve"> was passed as the optional parameter </w:t>
      </w:r>
      <w:r w:rsidRPr="00CA0F28">
        <w:rPr>
          <w:rStyle w:val="notprenotclassLcode"/>
          <w:rFonts w:ascii="Fira Code" w:eastAsia="Fira Code" w:hAnsi="Fira Code" w:cs="Fira Code"/>
          <w:color w:val="B02145"/>
          <w:lang w:val="en" w:eastAsia="en"/>
        </w:rPr>
        <w:t>val</w:t>
      </w:r>
      <w:r>
        <w:rPr>
          <w:sz w:val="28"/>
          <w:szCs w:val="28"/>
          <w:lang w:val="en" w:eastAsia="en"/>
        </w:rPr>
        <w:t xml:space="preserve">. </w:t>
      </w:r>
      <w:proofErr w:type="gramStart"/>
      <w:r>
        <w:rPr>
          <w:sz w:val="28"/>
          <w:szCs w:val="28"/>
          <w:lang w:val="en" w:eastAsia="en"/>
        </w:rPr>
        <w:t>So</w:t>
      </w:r>
      <w:proofErr w:type="gramEnd"/>
      <w:r>
        <w:rPr>
          <w:sz w:val="28"/>
          <w:szCs w:val="28"/>
          <w:lang w:val="en" w:eastAsia="en"/>
        </w:rPr>
        <w:t xml:space="preserve"> if the method outputs a </w:t>
      </w:r>
      <w:r w:rsidRPr="00CA0F28">
        <w:rPr>
          <w:rStyle w:val="notprenotclassLcode"/>
          <w:rFonts w:ascii="Fira Code" w:eastAsia="Fira Code" w:hAnsi="Fira Code" w:cs="Fira Code"/>
          <w:color w:val="B02145"/>
          <w:lang w:val="en" w:eastAsia="en"/>
        </w:rPr>
        <w:t>-1</w:t>
      </w:r>
      <w:r>
        <w:rPr>
          <w:sz w:val="28"/>
          <w:szCs w:val="28"/>
          <w:lang w:val="en" w:eastAsia="en"/>
        </w:rPr>
        <w:t xml:space="preserve">, we know that </w:t>
      </w:r>
      <w:r w:rsidRPr="00CA0F28">
        <w:rPr>
          <w:rStyle w:val="notprenotclassLcode"/>
          <w:rFonts w:ascii="Fira Code" w:eastAsia="Fira Code" w:hAnsi="Fira Code" w:cs="Fira Code"/>
          <w:color w:val="B02145"/>
          <w:lang w:val="en" w:eastAsia="en"/>
        </w:rPr>
        <w:t>d</w:t>
      </w:r>
      <w:r>
        <w:rPr>
          <w:sz w:val="28"/>
          <w:szCs w:val="28"/>
          <w:lang w:val="en" w:eastAsia="en"/>
        </w:rPr>
        <w:t xml:space="preserve"> does not contain such key. Since the value associated with each key is the </w:t>
      </w:r>
      <w:r>
        <w:rPr>
          <w:rStyle w:val="em"/>
          <w:sz w:val="28"/>
          <w:szCs w:val="28"/>
          <w:lang w:val="en" w:eastAsia="en"/>
        </w:rPr>
        <w:t>number</w:t>
      </w:r>
      <w:r>
        <w:rPr>
          <w:sz w:val="28"/>
          <w:szCs w:val="28"/>
          <w:lang w:val="en" w:eastAsia="en"/>
        </w:rPr>
        <w:t xml:space="preserve"> of appearances of that key in the string </w:t>
      </w:r>
      <w:r w:rsidRPr="00CA0F28">
        <w:rPr>
          <w:rStyle w:val="notprenotclassLcode"/>
          <w:rFonts w:ascii="Fira Code" w:eastAsia="Fira Code" w:hAnsi="Fira Code" w:cs="Fira Code"/>
          <w:color w:val="B02145"/>
          <w:lang w:val="en" w:eastAsia="en"/>
        </w:rPr>
        <w:t>'banana'</w:t>
      </w:r>
      <w:r>
        <w:rPr>
          <w:sz w:val="28"/>
          <w:szCs w:val="28"/>
          <w:lang w:val="en" w:eastAsia="en"/>
        </w:rPr>
        <w:t xml:space="preserve">, getting </w:t>
      </w:r>
      <w:r w:rsidRPr="00CA0F28">
        <w:rPr>
          <w:rStyle w:val="notprenotclassLcode"/>
          <w:rFonts w:ascii="Fira Code" w:eastAsia="Fira Code" w:hAnsi="Fira Code" w:cs="Fira Code"/>
          <w:color w:val="B02145"/>
          <w:lang w:val="en" w:eastAsia="en"/>
        </w:rPr>
        <w:t>-1</w:t>
      </w:r>
      <w:r>
        <w:rPr>
          <w:sz w:val="28"/>
          <w:szCs w:val="28"/>
          <w:lang w:val="en" w:eastAsia="en"/>
        </w:rPr>
        <w:t xml:space="preserve">, a </w:t>
      </w:r>
      <w:r>
        <w:rPr>
          <w:rStyle w:val="em"/>
          <w:sz w:val="28"/>
          <w:szCs w:val="28"/>
          <w:lang w:val="en" w:eastAsia="en"/>
        </w:rPr>
        <w:t>number</w:t>
      </w:r>
      <w:r>
        <w:rPr>
          <w:sz w:val="28"/>
          <w:szCs w:val="28"/>
          <w:lang w:val="en" w:eastAsia="en"/>
        </w:rPr>
        <w:t xml:space="preserve">, makes much more sense than getting </w:t>
      </w:r>
      <w:r w:rsidRPr="00CA0F28">
        <w:rPr>
          <w:rStyle w:val="notprenotclassLcode"/>
          <w:rFonts w:ascii="Fira Code" w:eastAsia="Fira Code" w:hAnsi="Fira Code" w:cs="Fira Code"/>
          <w:color w:val="B02145"/>
          <w:lang w:val="en" w:eastAsia="en"/>
        </w:rPr>
        <w:t>None</w:t>
      </w:r>
      <w:r>
        <w:rPr>
          <w:sz w:val="28"/>
          <w:szCs w:val="28"/>
          <w:lang w:val="en" w:eastAsia="en"/>
        </w:rPr>
        <w:t xml:space="preserve"> as the output.</w:t>
      </w:r>
    </w:p>
    <w:p w14:paraId="76FAC4D8" w14:textId="77777777" w:rsidR="00CA0F28" w:rsidRDefault="00CA0F28" w:rsidP="00CA0F28">
      <w:pPr>
        <w:pStyle w:val="listingblocktitle"/>
        <w:spacing w:after="73" w:line="383" w:lineRule="atLeast"/>
        <w:ind w:left="272" w:right="272"/>
        <w:rPr>
          <w:sz w:val="26"/>
          <w:szCs w:val="26"/>
          <w:lang w:val="en" w:eastAsia="en"/>
        </w:rPr>
      </w:pPr>
      <w:proofErr w:type="spellStart"/>
      <w:r w:rsidRPr="00CA0F28">
        <w:rPr>
          <w:rStyle w:val="notprenotclassLcode"/>
          <w:rFonts w:ascii="Fira Code" w:eastAsia="Fira Code" w:hAnsi="Fira Code" w:cs="Fira Code"/>
          <w:i w:val="0"/>
          <w:iCs w:val="0"/>
          <w:sz w:val="25"/>
          <w:szCs w:val="25"/>
          <w:lang w:val="en" w:eastAsia="en"/>
        </w:rPr>
        <w:t>setdefault</w:t>
      </w:r>
      <w:proofErr w:type="spellEnd"/>
      <w:r w:rsidRPr="00CA0F28">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Further Examples (Python Shell): </w:t>
      </w:r>
      <w:r w:rsidRPr="00CA0F28">
        <w:rPr>
          <w:rStyle w:val="notprenotclassLcode"/>
          <w:rFonts w:ascii="Fira Code" w:eastAsia="Fira Code" w:hAnsi="Fira Code" w:cs="Fira Code"/>
          <w:i w:val="0"/>
          <w:iCs w:val="0"/>
          <w:sz w:val="25"/>
          <w:szCs w:val="25"/>
          <w:lang w:val="en" w:eastAsia="en"/>
        </w:rPr>
        <w:t>key</w:t>
      </w:r>
      <w:r>
        <w:rPr>
          <w:rStyle w:val="Strong1"/>
          <w:sz w:val="26"/>
          <w:szCs w:val="26"/>
          <w:lang w:val="en" w:eastAsia="en"/>
        </w:rPr>
        <w:t xml:space="preserve"> not in </w:t>
      </w:r>
      <w:proofErr w:type="spellStart"/>
      <w:r>
        <w:rPr>
          <w:rStyle w:val="Strong1"/>
          <w:sz w:val="26"/>
          <w:szCs w:val="26"/>
          <w:lang w:val="en" w:eastAsia="en"/>
        </w:rPr>
        <w:t>dict</w:t>
      </w:r>
      <w:proofErr w:type="spellEnd"/>
    </w:p>
    <w:p w14:paraId="0D5E89FC"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 = {1: 10, 2: 20, 3: 30}</w:t>
      </w:r>
    </w:p>
    <w:p w14:paraId="7EE0313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w:t>
      </w:r>
      <w:proofErr w:type="spellStart"/>
      <w:r>
        <w:rPr>
          <w:rFonts w:ascii="Fira Code" w:eastAsia="Fira Code" w:hAnsi="Fira Code" w:cs="Fira Code"/>
          <w:sz w:val="21"/>
          <w:szCs w:val="21"/>
          <w:shd w:val="clear" w:color="auto" w:fill="auto"/>
          <w:lang w:val="en" w:eastAsia="en"/>
        </w:rPr>
        <w:t>d.setdefault</w:t>
      </w:r>
      <w:proofErr w:type="spellEnd"/>
      <w:r>
        <w:rPr>
          <w:rFonts w:ascii="Fira Code" w:eastAsia="Fira Code" w:hAnsi="Fira Code" w:cs="Fira Code"/>
          <w:sz w:val="21"/>
          <w:szCs w:val="21"/>
          <w:shd w:val="clear" w:color="auto" w:fill="auto"/>
          <w:lang w:val="en" w:eastAsia="en"/>
        </w:rPr>
        <w:t>(4))</w:t>
      </w:r>
    </w:p>
    <w:p w14:paraId="79CD967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None</w:t>
      </w:r>
    </w:p>
    <w:p w14:paraId="5F128B7A"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657DBA55"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2: 20, 3: 30, 4: None}</w:t>
      </w:r>
    </w:p>
    <w:p w14:paraId="2362481D"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d.setdefault</w:t>
      </w:r>
      <w:proofErr w:type="spellEnd"/>
      <w:r>
        <w:rPr>
          <w:rFonts w:ascii="Fira Code" w:eastAsia="Fira Code" w:hAnsi="Fira Code" w:cs="Fira Code"/>
          <w:sz w:val="21"/>
          <w:szCs w:val="21"/>
          <w:shd w:val="clear" w:color="auto" w:fill="auto"/>
          <w:lang w:val="en" w:eastAsia="en"/>
        </w:rPr>
        <w:t>(5, 50)</w:t>
      </w:r>
    </w:p>
    <w:p w14:paraId="0C755655"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50</w:t>
      </w:r>
    </w:p>
    <w:p w14:paraId="0C7DAD89"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4C770C27"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 2: 2, 3: 3, 4: None, 5: 50}</w:t>
      </w:r>
    </w:p>
    <w:p w14:paraId="0E1A1487"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t xml:space="preserve">If </w:t>
      </w:r>
      <w:r w:rsidRPr="00CA0F28">
        <w:rPr>
          <w:rStyle w:val="notprenotclassLcode"/>
          <w:rFonts w:ascii="Fira Code" w:eastAsia="Fira Code" w:hAnsi="Fira Code" w:cs="Fira Code"/>
          <w:color w:val="B02145"/>
          <w:lang w:val="en" w:eastAsia="en"/>
        </w:rPr>
        <w:t>key</w:t>
      </w:r>
      <w:r>
        <w:rPr>
          <w:sz w:val="28"/>
          <w:szCs w:val="28"/>
          <w:lang w:val="en" w:eastAsia="en"/>
        </w:rPr>
        <w:t xml:space="preserve"> is not in the associated dictionary when using the </w:t>
      </w:r>
      <w:proofErr w:type="spellStart"/>
      <w:r w:rsidRPr="00CA0F28">
        <w:rPr>
          <w:rStyle w:val="notprenotclassLcode"/>
          <w:rFonts w:ascii="Fira Code" w:eastAsia="Fira Code" w:hAnsi="Fira Code" w:cs="Fira Code"/>
          <w:color w:val="B02145"/>
          <w:lang w:val="en" w:eastAsia="en"/>
        </w:rPr>
        <w:t>setdefault</w:t>
      </w:r>
      <w:proofErr w:type="spellEnd"/>
      <w:r w:rsidRPr="00CA0F28">
        <w:rPr>
          <w:rStyle w:val="notprenotclassLcode"/>
          <w:rFonts w:ascii="Fira Code" w:eastAsia="Fira Code" w:hAnsi="Fira Code" w:cs="Fira Code"/>
          <w:color w:val="B02145"/>
          <w:lang w:val="en" w:eastAsia="en"/>
        </w:rPr>
        <w:t>()</w:t>
      </w:r>
      <w:r>
        <w:rPr>
          <w:sz w:val="28"/>
          <w:szCs w:val="28"/>
          <w:lang w:val="en" w:eastAsia="en"/>
        </w:rPr>
        <w:t xml:space="preserve"> method, the method will create a new KV pair with given key and return </w:t>
      </w:r>
      <w:r w:rsidRPr="00CA0F28">
        <w:rPr>
          <w:rStyle w:val="notprenotclassLcode"/>
          <w:rFonts w:ascii="Fira Code" w:eastAsia="Fira Code" w:hAnsi="Fira Code" w:cs="Fira Code"/>
          <w:color w:val="B02145"/>
          <w:lang w:val="en" w:eastAsia="en"/>
        </w:rPr>
        <w:t>val</w:t>
      </w:r>
      <w:r>
        <w:rPr>
          <w:sz w:val="28"/>
          <w:szCs w:val="28"/>
          <w:lang w:val="en" w:eastAsia="en"/>
        </w:rPr>
        <w:t xml:space="preserve">. If the optional parameter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is provided, it will become the value of given </w:t>
      </w:r>
      <w:r w:rsidRPr="00CA0F28">
        <w:rPr>
          <w:rStyle w:val="notprenotclassLcode"/>
          <w:rFonts w:ascii="Fira Code" w:eastAsia="Fira Code" w:hAnsi="Fira Code" w:cs="Fira Code"/>
          <w:color w:val="B02145"/>
          <w:lang w:val="en" w:eastAsia="en"/>
        </w:rPr>
        <w:t>key</w:t>
      </w:r>
      <w:r>
        <w:rPr>
          <w:sz w:val="28"/>
          <w:szCs w:val="28"/>
          <w:lang w:val="en" w:eastAsia="en"/>
        </w:rPr>
        <w:t xml:space="preserve">. If not, </w:t>
      </w:r>
      <w:proofErr w:type="gramStart"/>
      <w:r w:rsidRPr="00CA0F28">
        <w:rPr>
          <w:rStyle w:val="notprenotclassLcode"/>
          <w:rFonts w:ascii="Fira Code" w:eastAsia="Fira Code" w:hAnsi="Fira Code" w:cs="Fira Code"/>
          <w:color w:val="B02145"/>
          <w:lang w:val="en" w:eastAsia="en"/>
        </w:rPr>
        <w:t>None</w:t>
      </w:r>
      <w:proofErr w:type="gramEnd"/>
      <w:r>
        <w:rPr>
          <w:sz w:val="28"/>
          <w:szCs w:val="28"/>
          <w:lang w:val="en" w:eastAsia="en"/>
        </w:rPr>
        <w:t xml:space="preserve"> will be assigned as value of given </w:t>
      </w:r>
      <w:r w:rsidRPr="00CA0F28">
        <w:rPr>
          <w:rStyle w:val="notprenotclassLcode"/>
          <w:rFonts w:ascii="Fira Code" w:eastAsia="Fira Code" w:hAnsi="Fira Code" w:cs="Fira Code"/>
          <w:color w:val="B02145"/>
          <w:lang w:val="en" w:eastAsia="en"/>
        </w:rPr>
        <w:t>key</w:t>
      </w:r>
      <w:r>
        <w:rPr>
          <w:sz w:val="28"/>
          <w:szCs w:val="28"/>
          <w:lang w:val="en" w:eastAsia="en"/>
        </w:rPr>
        <w:t>. Then that value is returned.</w:t>
      </w:r>
    </w:p>
    <w:p w14:paraId="19924926" w14:textId="77777777" w:rsidR="00CA0F28" w:rsidRDefault="00CA0F28" w:rsidP="00CA0F28">
      <w:pPr>
        <w:pStyle w:val="p"/>
        <w:spacing w:after="330" w:line="449" w:lineRule="atLeast"/>
        <w:ind w:left="272" w:right="272"/>
        <w:rPr>
          <w:sz w:val="28"/>
          <w:szCs w:val="28"/>
          <w:lang w:val="en" w:eastAsia="en"/>
        </w:rPr>
      </w:pPr>
      <w:r>
        <w:rPr>
          <w:sz w:val="28"/>
          <w:szCs w:val="28"/>
          <w:lang w:val="en" w:eastAsia="en"/>
        </w:rPr>
        <w:lastRenderedPageBreak/>
        <w:t xml:space="preserve">In </w:t>
      </w:r>
      <w:proofErr w:type="spellStart"/>
      <w:r w:rsidRPr="00CA0F28">
        <w:rPr>
          <w:rStyle w:val="notprenotclassLcode"/>
          <w:rFonts w:ascii="Fira Code" w:eastAsia="Fira Code" w:hAnsi="Fira Code" w:cs="Fira Code"/>
          <w:color w:val="B02145"/>
          <w:lang w:val="en" w:eastAsia="en"/>
        </w:rPr>
        <w:t>d.setdefault</w:t>
      </w:r>
      <w:proofErr w:type="spellEnd"/>
      <w:r w:rsidRPr="00CA0F28">
        <w:rPr>
          <w:rStyle w:val="notprenotclassLcode"/>
          <w:rFonts w:ascii="Fira Code" w:eastAsia="Fira Code" w:hAnsi="Fira Code" w:cs="Fira Code"/>
          <w:color w:val="B02145"/>
          <w:lang w:val="en" w:eastAsia="en"/>
        </w:rPr>
        <w:t>(4)</w:t>
      </w:r>
      <w:r>
        <w:rPr>
          <w:sz w:val="28"/>
          <w:szCs w:val="28"/>
          <w:lang w:val="en" w:eastAsia="en"/>
        </w:rPr>
        <w:t xml:space="preserve">, since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was not specified, </w:t>
      </w:r>
      <w:proofErr w:type="gramStart"/>
      <w:r w:rsidRPr="00CA0F28">
        <w:rPr>
          <w:rStyle w:val="notprenotclassLcode"/>
          <w:rFonts w:ascii="Fira Code" w:eastAsia="Fira Code" w:hAnsi="Fira Code" w:cs="Fira Code"/>
          <w:color w:val="B02145"/>
          <w:lang w:val="en" w:eastAsia="en"/>
        </w:rPr>
        <w:t>None</w:t>
      </w:r>
      <w:proofErr w:type="gramEnd"/>
      <w:r>
        <w:rPr>
          <w:sz w:val="28"/>
          <w:szCs w:val="28"/>
          <w:lang w:val="en" w:eastAsia="en"/>
        </w:rPr>
        <w:t xml:space="preserve"> was set as the value of the key </w:t>
      </w:r>
      <w:r w:rsidRPr="00CA0F28">
        <w:rPr>
          <w:rStyle w:val="notprenotclassLcode"/>
          <w:rFonts w:ascii="Fira Code" w:eastAsia="Fira Code" w:hAnsi="Fira Code" w:cs="Fira Code"/>
          <w:color w:val="B02145"/>
          <w:lang w:val="en" w:eastAsia="en"/>
        </w:rPr>
        <w:t>4</w:t>
      </w:r>
      <w:r>
        <w:rPr>
          <w:sz w:val="28"/>
          <w:szCs w:val="28"/>
          <w:lang w:val="en" w:eastAsia="en"/>
        </w:rPr>
        <w:t xml:space="preserve">, and </w:t>
      </w:r>
      <w:r w:rsidRPr="00CA0F28">
        <w:rPr>
          <w:rStyle w:val="notprenotclassLcode"/>
          <w:rFonts w:ascii="Fira Code" w:eastAsia="Fira Code" w:hAnsi="Fira Code" w:cs="Fira Code"/>
          <w:color w:val="B02145"/>
          <w:lang w:val="en" w:eastAsia="en"/>
        </w:rPr>
        <w:t>None</w:t>
      </w:r>
      <w:r>
        <w:rPr>
          <w:sz w:val="28"/>
          <w:szCs w:val="28"/>
          <w:lang w:val="en" w:eastAsia="en"/>
        </w:rPr>
        <w:t xml:space="preserve"> was returned. After </w:t>
      </w:r>
      <w:proofErr w:type="spellStart"/>
      <w:r w:rsidRPr="00CA0F28">
        <w:rPr>
          <w:rStyle w:val="notprenotclassLcode"/>
          <w:rFonts w:ascii="Fira Code" w:eastAsia="Fira Code" w:hAnsi="Fira Code" w:cs="Fira Code"/>
          <w:color w:val="B02145"/>
          <w:lang w:val="en" w:eastAsia="en"/>
        </w:rPr>
        <w:t>d.setdefault</w:t>
      </w:r>
      <w:proofErr w:type="spellEnd"/>
      <w:r w:rsidRPr="00CA0F28">
        <w:rPr>
          <w:rStyle w:val="notprenotclassLcode"/>
          <w:rFonts w:ascii="Fira Code" w:eastAsia="Fira Code" w:hAnsi="Fira Code" w:cs="Fira Code"/>
          <w:color w:val="B02145"/>
          <w:lang w:val="en" w:eastAsia="en"/>
        </w:rPr>
        <w:t>(5, 50)</w:t>
      </w:r>
      <w:r>
        <w:rPr>
          <w:sz w:val="28"/>
          <w:szCs w:val="28"/>
          <w:lang w:val="en" w:eastAsia="en"/>
        </w:rPr>
        <w:t xml:space="preserve"> was called, because </w:t>
      </w:r>
      <w:proofErr w:type="spellStart"/>
      <w:r w:rsidRPr="00CA0F28">
        <w:rPr>
          <w:rStyle w:val="notprenotclassLcode"/>
          <w:rFonts w:ascii="Fira Code" w:eastAsia="Fira Code" w:hAnsi="Fira Code" w:cs="Fira Code"/>
          <w:color w:val="B02145"/>
          <w:lang w:val="en" w:eastAsia="en"/>
        </w:rPr>
        <w:t>val</w:t>
      </w:r>
      <w:proofErr w:type="spellEnd"/>
      <w:r>
        <w:rPr>
          <w:sz w:val="28"/>
          <w:szCs w:val="28"/>
          <w:lang w:val="en" w:eastAsia="en"/>
        </w:rPr>
        <w:t xml:space="preserve"> was specified, </w:t>
      </w:r>
      <w:r w:rsidRPr="00CA0F28">
        <w:rPr>
          <w:rStyle w:val="notprenotclassLcode"/>
          <w:rFonts w:ascii="Fira Code" w:eastAsia="Fira Code" w:hAnsi="Fira Code" w:cs="Fira Code"/>
          <w:color w:val="B02145"/>
          <w:lang w:val="en" w:eastAsia="en"/>
        </w:rPr>
        <w:t>50</w:t>
      </w:r>
      <w:r>
        <w:rPr>
          <w:sz w:val="28"/>
          <w:szCs w:val="28"/>
          <w:lang w:val="en" w:eastAsia="en"/>
        </w:rPr>
        <w:t xml:space="preserve"> was assigned as value of key </w:t>
      </w:r>
      <w:r w:rsidRPr="00CA0F28">
        <w:rPr>
          <w:rStyle w:val="notprenotclassLcode"/>
          <w:rFonts w:ascii="Fira Code" w:eastAsia="Fira Code" w:hAnsi="Fira Code" w:cs="Fira Code"/>
          <w:color w:val="B02145"/>
          <w:lang w:val="en" w:eastAsia="en"/>
        </w:rPr>
        <w:t>5</w:t>
      </w:r>
      <w:r>
        <w:rPr>
          <w:sz w:val="28"/>
          <w:szCs w:val="28"/>
          <w:lang w:val="en" w:eastAsia="en"/>
        </w:rPr>
        <w:t xml:space="preserve"> and returned.</w:t>
      </w:r>
    </w:p>
    <w:p w14:paraId="1C0D02EF" w14:textId="77777777" w:rsidR="00CA0F28" w:rsidRDefault="00CA0F28" w:rsidP="00CA0F28">
      <w:pPr>
        <w:pStyle w:val="listingblocktitle"/>
        <w:spacing w:after="73" w:line="383" w:lineRule="atLeast"/>
        <w:ind w:left="272" w:right="272"/>
        <w:rPr>
          <w:sz w:val="26"/>
          <w:szCs w:val="26"/>
          <w:lang w:val="en" w:eastAsia="en"/>
        </w:rPr>
      </w:pPr>
      <w:proofErr w:type="spellStart"/>
      <w:r w:rsidRPr="00CA0F28">
        <w:rPr>
          <w:rStyle w:val="notprenotclassLcode"/>
          <w:rFonts w:ascii="Fira Code" w:eastAsia="Fira Code" w:hAnsi="Fira Code" w:cs="Fira Code"/>
          <w:i w:val="0"/>
          <w:iCs w:val="0"/>
          <w:sz w:val="25"/>
          <w:szCs w:val="25"/>
          <w:lang w:val="en" w:eastAsia="en"/>
        </w:rPr>
        <w:t>setdefault</w:t>
      </w:r>
      <w:proofErr w:type="spellEnd"/>
      <w:r w:rsidRPr="00CA0F28">
        <w:rPr>
          <w:rStyle w:val="notprenotclassLcode"/>
          <w:rFonts w:ascii="Fira Code" w:eastAsia="Fira Code" w:hAnsi="Fira Code" w:cs="Fira Code"/>
          <w:i w:val="0"/>
          <w:iCs w:val="0"/>
          <w:sz w:val="25"/>
          <w:szCs w:val="25"/>
          <w:lang w:val="en" w:eastAsia="en"/>
        </w:rPr>
        <w:t>()</w:t>
      </w:r>
      <w:r>
        <w:rPr>
          <w:rStyle w:val="Strong1"/>
          <w:sz w:val="26"/>
          <w:szCs w:val="26"/>
          <w:lang w:val="en" w:eastAsia="en"/>
        </w:rPr>
        <w:t xml:space="preserve"> Further Examples (Python Shell): </w:t>
      </w:r>
      <w:r w:rsidRPr="00CA0F28">
        <w:rPr>
          <w:rStyle w:val="notprenotclassLcode"/>
          <w:rFonts w:ascii="Fira Code" w:eastAsia="Fira Code" w:hAnsi="Fira Code" w:cs="Fira Code"/>
          <w:i w:val="0"/>
          <w:iCs w:val="0"/>
          <w:sz w:val="25"/>
          <w:szCs w:val="25"/>
          <w:lang w:val="en" w:eastAsia="en"/>
        </w:rPr>
        <w:t>key</w:t>
      </w:r>
      <w:r>
        <w:rPr>
          <w:rStyle w:val="Strong1"/>
          <w:sz w:val="26"/>
          <w:szCs w:val="26"/>
          <w:lang w:val="en" w:eastAsia="en"/>
        </w:rPr>
        <w:t xml:space="preserve"> in </w:t>
      </w:r>
      <w:proofErr w:type="spellStart"/>
      <w:r>
        <w:rPr>
          <w:rStyle w:val="Strong1"/>
          <w:sz w:val="26"/>
          <w:szCs w:val="26"/>
          <w:lang w:val="en" w:eastAsia="en"/>
        </w:rPr>
        <w:t>dict</w:t>
      </w:r>
      <w:proofErr w:type="spellEnd"/>
    </w:p>
    <w:p w14:paraId="3A365348"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d = {1: 10, 2: 20, 3: 30}</w:t>
      </w:r>
    </w:p>
    <w:p w14:paraId="5125BD6F"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d.setdefault</w:t>
      </w:r>
      <w:proofErr w:type="spellEnd"/>
      <w:r>
        <w:rPr>
          <w:rFonts w:ascii="Fira Code" w:eastAsia="Fira Code" w:hAnsi="Fira Code" w:cs="Fira Code"/>
          <w:sz w:val="21"/>
          <w:szCs w:val="21"/>
          <w:shd w:val="clear" w:color="auto" w:fill="auto"/>
          <w:lang w:val="en" w:eastAsia="en"/>
        </w:rPr>
        <w:t>(1)</w:t>
      </w:r>
    </w:p>
    <w:p w14:paraId="2FE121B8"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10</w:t>
      </w:r>
    </w:p>
    <w:p w14:paraId="6AD753E0"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d.setdefault</w:t>
      </w:r>
      <w:proofErr w:type="spellEnd"/>
      <w:r>
        <w:rPr>
          <w:rFonts w:ascii="Fira Code" w:eastAsia="Fira Code" w:hAnsi="Fira Code" w:cs="Fira Code"/>
          <w:sz w:val="21"/>
          <w:szCs w:val="21"/>
          <w:shd w:val="clear" w:color="auto" w:fill="auto"/>
          <w:lang w:val="en" w:eastAsia="en"/>
        </w:rPr>
        <w:t>(1, 100)</w:t>
      </w:r>
    </w:p>
    <w:p w14:paraId="61B9B5E1"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2C835C2B"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d</w:t>
      </w:r>
    </w:p>
    <w:p w14:paraId="4673B8E2" w14:textId="77777777" w:rsidR="00CA0F28" w:rsidRDefault="00CA0F28" w:rsidP="00CA0F28">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2: 20, 3: 30}</w:t>
      </w:r>
    </w:p>
    <w:p w14:paraId="271E2D7B" w14:textId="3178F7DE" w:rsidR="00732A52" w:rsidRPr="00CA0F28" w:rsidRDefault="00CA0F28" w:rsidP="00CA0F28">
      <w:pPr>
        <w:pStyle w:val="p"/>
        <w:spacing w:after="330" w:line="449" w:lineRule="atLeast"/>
        <w:ind w:left="272" w:right="272"/>
        <w:rPr>
          <w:sz w:val="28"/>
          <w:szCs w:val="28"/>
          <w:lang w:val="en" w:eastAsia="en"/>
        </w:rPr>
      </w:pPr>
      <w:r>
        <w:rPr>
          <w:sz w:val="28"/>
          <w:szCs w:val="28"/>
          <w:lang w:val="en" w:eastAsia="en"/>
        </w:rPr>
        <w:t xml:space="preserve">If </w:t>
      </w:r>
      <w:r w:rsidRPr="00CA0F28">
        <w:rPr>
          <w:rStyle w:val="notprenotclassLcode"/>
          <w:rFonts w:ascii="Fira Code" w:eastAsia="Fira Code" w:hAnsi="Fira Code" w:cs="Fira Code"/>
          <w:color w:val="B02145"/>
          <w:lang w:val="en" w:eastAsia="en"/>
        </w:rPr>
        <w:t>key</w:t>
      </w:r>
      <w:r>
        <w:rPr>
          <w:sz w:val="28"/>
          <w:szCs w:val="28"/>
          <w:lang w:val="en" w:eastAsia="en"/>
        </w:rPr>
        <w:t xml:space="preserve"> is in the associated dictionary, this method will simply return the value associated with the </w:t>
      </w:r>
      <w:r w:rsidRPr="00CA0F28">
        <w:rPr>
          <w:rStyle w:val="notprenotclassLcode"/>
          <w:rFonts w:ascii="Fira Code" w:eastAsia="Fira Code" w:hAnsi="Fira Code" w:cs="Fira Code"/>
          <w:color w:val="B02145"/>
          <w:lang w:val="en" w:eastAsia="en"/>
        </w:rPr>
        <w:t>key</w:t>
      </w:r>
      <w:r>
        <w:rPr>
          <w:sz w:val="28"/>
          <w:szCs w:val="28"/>
          <w:lang w:val="en" w:eastAsia="en"/>
        </w:rPr>
        <w:t>. No additional changes are made to the dictionary and no other operations are carried out.</w:t>
      </w:r>
    </w:p>
    <w:p w14:paraId="20CF9A01" w14:textId="77777777" w:rsidR="00732A52" w:rsidRDefault="00732A52" w:rsidP="00732A52">
      <w:pPr>
        <w:pStyle w:val="Heading3"/>
        <w:keepNext w:val="0"/>
        <w:spacing w:before="290" w:after="145" w:line="479" w:lineRule="atLeast"/>
        <w:ind w:left="272" w:right="272"/>
        <w:rPr>
          <w:sz w:val="40"/>
          <w:szCs w:val="40"/>
          <w:lang w:val="en" w:eastAsia="en"/>
        </w:rPr>
      </w:pPr>
      <w:r>
        <w:rPr>
          <w:lang w:val="en" w:eastAsia="en"/>
        </w:rPr>
        <w:br w:type="page"/>
      </w:r>
      <w:r>
        <w:rPr>
          <w:sz w:val="40"/>
          <w:szCs w:val="40"/>
          <w:lang w:val="en" w:eastAsia="en"/>
        </w:rPr>
        <w:lastRenderedPageBreak/>
        <w:t>3.5. Practice Problems</w:t>
      </w:r>
    </w:p>
    <w:p w14:paraId="3FCEADE0" w14:textId="77777777" w:rsidR="008D792C" w:rsidRDefault="008D792C" w:rsidP="008D792C">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Evaluate the output</w:t>
      </w:r>
    </w:p>
    <w:p w14:paraId="76F141F7" w14:textId="77777777" w:rsidR="008D792C" w:rsidRDefault="008D792C" w:rsidP="008D792C">
      <w:pPr>
        <w:pStyle w:val="p"/>
        <w:spacing w:line="240" w:lineRule="auto"/>
        <w:ind w:left="272" w:right="272"/>
        <w:rPr>
          <w:sz w:val="28"/>
          <w:szCs w:val="28"/>
          <w:lang w:val="en" w:eastAsia="en"/>
        </w:rPr>
      </w:pPr>
      <w:r>
        <w:rPr>
          <w:rStyle w:val="pstrong"/>
          <w:b/>
          <w:bCs/>
          <w:sz w:val="28"/>
          <w:szCs w:val="28"/>
          <w:lang w:val="en" w:eastAsia="en"/>
        </w:rPr>
        <w:t>A-1</w:t>
      </w:r>
    </w:p>
    <w:p w14:paraId="5058EA8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b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7538D86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75D2FCFE"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w:t>
      </w:r>
    </w:p>
    <w:p w14:paraId="797AC32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11F76A9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c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AD05F7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c.append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74AE5E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c.extend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29D94BC"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c.append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def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184F09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c.extend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ghi</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2348A65" w14:textId="215E80EE"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print(c)</w:t>
      </w:r>
    </w:p>
    <w:p w14:paraId="34ADF3F9"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43B770B3"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10, 11, 5, 6], [1, 10, 11, 5, 6]</w:t>
      </w:r>
    </w:p>
    <w:p w14:paraId="025212C4" w14:textId="0CA8D31B"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['a', ['b'], 'c', 'def', 'g', 'h', 'i']</w:t>
      </w:r>
    </w:p>
    <w:p w14:paraId="21A69962"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A-2</w:t>
      </w:r>
    </w:p>
    <w:p w14:paraId="260D88AC"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email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csm.python@gmail.com</w:t>
      </w:r>
      <w:r>
        <w:rPr>
          <w:rStyle w:val="any"/>
          <w:rFonts w:ascii="Fira Code" w:eastAsia="Fira Code" w:hAnsi="Fira Code" w:cs="Fira Code"/>
          <w:color w:val="771100"/>
          <w:sz w:val="21"/>
          <w:szCs w:val="21"/>
          <w:lang w:val="en" w:eastAsia="en"/>
        </w:rPr>
        <w:t>'</w:t>
      </w:r>
    </w:p>
    <w:p w14:paraId="081D1DC3"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i1 = </w:t>
      </w:r>
      <w:proofErr w:type="spellStart"/>
      <w:r>
        <w:rPr>
          <w:rFonts w:ascii="Fira Code" w:eastAsia="Fira Code" w:hAnsi="Fira Code" w:cs="Fira Code"/>
          <w:sz w:val="21"/>
          <w:szCs w:val="21"/>
          <w:lang w:val="en" w:eastAsia="en"/>
        </w:rPr>
        <w:t>email.find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1C4B7A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i2 = </w:t>
      </w:r>
      <w:proofErr w:type="spellStart"/>
      <w:r>
        <w:rPr>
          <w:rFonts w:ascii="Fira Code" w:eastAsia="Fira Code" w:hAnsi="Fira Code" w:cs="Fira Code"/>
          <w:sz w:val="21"/>
          <w:szCs w:val="21"/>
          <w:lang w:val="en" w:eastAsia="en"/>
        </w:rPr>
        <w:t>email.find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i1)</w:t>
      </w:r>
    </w:p>
    <w:p w14:paraId="3E9F18D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19E97D5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part1 = email[:i1]</w:t>
      </w:r>
    </w:p>
    <w:p w14:paraId="1994E97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part2 = email[i1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i2]</w:t>
      </w:r>
    </w:p>
    <w:p w14:paraId="17BF3CD5"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part3 = email[i2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9E644BC"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109952D1"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proofErr w:type="gramStart"/>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proofErr w:type="gram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.join((part1, part2, part3)))</w:t>
      </w:r>
    </w:p>
    <w:p w14:paraId="3B37D73D" w14:textId="0AEF122F"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Name: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Domain</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.format(part1, part2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part3))</w:t>
      </w:r>
    </w:p>
    <w:p w14:paraId="68490165"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3F9FA53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csm.</w:t>
      </w:r>
      <w:proofErr w:type="gramStart"/>
      <w:r>
        <w:rPr>
          <w:rFonts w:ascii="Fira Code" w:eastAsia="Fira Code" w:hAnsi="Fira Code" w:cs="Fira Code"/>
          <w:sz w:val="21"/>
          <w:szCs w:val="21"/>
          <w:shd w:val="clear" w:color="auto" w:fill="auto"/>
          <w:lang w:val="en" w:eastAsia="en"/>
        </w:rPr>
        <w:t>python</w:t>
      </w:r>
      <w:proofErr w:type="spellEnd"/>
      <w:r>
        <w:rPr>
          <w:rFonts w:ascii="Fira Code" w:eastAsia="Fira Code" w:hAnsi="Fira Code" w:cs="Fira Code"/>
          <w:sz w:val="21"/>
          <w:szCs w:val="21"/>
          <w:shd w:val="clear" w:color="auto" w:fill="auto"/>
          <w:lang w:val="en" w:eastAsia="en"/>
        </w:rPr>
        <w:t>::</w:t>
      </w:r>
      <w:proofErr w:type="spellStart"/>
      <w:proofErr w:type="gramEnd"/>
      <w:r>
        <w:rPr>
          <w:rFonts w:ascii="Fira Code" w:eastAsia="Fira Code" w:hAnsi="Fira Code" w:cs="Fira Code"/>
          <w:sz w:val="21"/>
          <w:szCs w:val="21"/>
          <w:shd w:val="clear" w:color="auto" w:fill="auto"/>
          <w:lang w:val="en" w:eastAsia="en"/>
        </w:rPr>
        <w:t>gmail</w:t>
      </w:r>
      <w:proofErr w:type="spellEnd"/>
      <w:r>
        <w:rPr>
          <w:rFonts w:ascii="Fira Code" w:eastAsia="Fira Code" w:hAnsi="Fira Code" w:cs="Fira Code"/>
          <w:sz w:val="21"/>
          <w:szCs w:val="21"/>
          <w:shd w:val="clear" w:color="auto" w:fill="auto"/>
          <w:lang w:val="en" w:eastAsia="en"/>
        </w:rPr>
        <w:t>::com</w:t>
      </w:r>
    </w:p>
    <w:p w14:paraId="383479D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Name: </w:t>
      </w:r>
      <w:proofErr w:type="spellStart"/>
      <w:r>
        <w:rPr>
          <w:rFonts w:ascii="Fira Code" w:eastAsia="Fira Code" w:hAnsi="Fira Code" w:cs="Fira Code"/>
          <w:sz w:val="21"/>
          <w:szCs w:val="21"/>
          <w:shd w:val="clear" w:color="auto" w:fill="auto"/>
          <w:lang w:val="en" w:eastAsia="en"/>
        </w:rPr>
        <w:t>csm.python</w:t>
      </w:r>
      <w:proofErr w:type="spellEnd"/>
    </w:p>
    <w:p w14:paraId="073C08BC" w14:textId="27F68AB8"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lastRenderedPageBreak/>
        <w:t>Domain: gmail.com</w:t>
      </w:r>
    </w:p>
    <w:p w14:paraId="2527B677"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A-3</w:t>
      </w:r>
    </w:p>
    <w:p w14:paraId="1A15A4F5"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b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049BE72E"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0D1EC24F"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w:t>
      </w:r>
    </w:p>
    <w:p w14:paraId="57BB076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32F42171"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t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8965384"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t)</w:t>
      </w:r>
    </w:p>
    <w:p w14:paraId="767F5353"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t *= </w:t>
      </w:r>
      <w:r>
        <w:rPr>
          <w:rStyle w:val="any"/>
          <w:rFonts w:ascii="Fira Code" w:eastAsia="Fira Code" w:hAnsi="Fira Code" w:cs="Fira Code"/>
          <w:color w:val="0000DD"/>
          <w:sz w:val="21"/>
          <w:szCs w:val="21"/>
          <w:lang w:val="en" w:eastAsia="en"/>
        </w:rPr>
        <w:t>2</w:t>
      </w:r>
    </w:p>
    <w:p w14:paraId="5F6DA276" w14:textId="712368FB"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t.index</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0BFE6ED9"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2A7CEAB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2, 3, 4) (1, 2, 3)</w:t>
      </w:r>
    </w:p>
    <w:p w14:paraId="202F234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3CBC51FC" w14:textId="37ADC36E"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4</w:t>
      </w:r>
    </w:p>
    <w:p w14:paraId="1FA2013F"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A-4</w:t>
      </w:r>
    </w:p>
    <w:p w14:paraId="3B96ECE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b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57E5CD4"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w:t>
      </w:r>
      <w:r>
        <w:rPr>
          <w:rStyle w:val="any"/>
          <w:rFonts w:ascii="Fira Code" w:eastAsia="Fira Code" w:hAnsi="Fira Code" w:cs="Fira Code"/>
          <w:color w:val="771100"/>
          <w:sz w:val="21"/>
          <w:szCs w:val="21"/>
          <w:lang w:val="en" w:eastAsia="en"/>
        </w:rPr>
        <w:t>'</w:t>
      </w:r>
    </w:p>
    <w:p w14:paraId="339CFAD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print(a, b,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5CDEF9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350E9BF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color2rgb = {</w:t>
      </w:r>
    </w:p>
    <w:p w14:paraId="1773C5AB"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white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w:t>
      </w:r>
    </w:p>
    <w:p w14:paraId="09103132"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black</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752B728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brown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165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42</w:t>
      </w:r>
      <w:r>
        <w:rPr>
          <w:rFonts w:ascii="Fira Code" w:eastAsia="Fira Code" w:hAnsi="Fira Code" w:cs="Fira Code"/>
          <w:sz w:val="21"/>
          <w:szCs w:val="21"/>
          <w:lang w:val="en" w:eastAsia="en"/>
        </w:rPr>
        <w:t>)</w:t>
      </w:r>
    </w:p>
    <w:p w14:paraId="0658FFA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p>
    <w:p w14:paraId="0001719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print(color2rgb.setdefault(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w:t>
      </w:r>
    </w:p>
    <w:p w14:paraId="22FF35BA"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print(color2rgb.pop(</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brown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255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42769F3B" w14:textId="237D8FB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print(color2rgb)</w:t>
      </w:r>
    </w:p>
    <w:p w14:paraId="5BC77878"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5209E6AC"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'A', 'b': 'B', 'c': 'C', 'd': 'D'}</w:t>
      </w:r>
    </w:p>
    <w:p w14:paraId="6DF395F6"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 'A', 'b': 'B', 'c': 'C', 'd': 'D'}</w:t>
      </w:r>
    </w:p>
    <w:p w14:paraId="3B25E8E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(0, 0, 255)</w:t>
      </w:r>
    </w:p>
    <w:p w14:paraId="72286116"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(165, 42, 42)</w:t>
      </w:r>
    </w:p>
    <w:p w14:paraId="7258A491" w14:textId="2DE981E1"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lastRenderedPageBreak/>
        <w:t>{'white': (255, 255, 255), 'black': (0, 0, 0), 'blue': (0, 0, 255)}</w:t>
      </w:r>
    </w:p>
    <w:p w14:paraId="4DAE4BE1" w14:textId="77777777" w:rsidR="008D792C" w:rsidRDefault="008D792C" w:rsidP="008D792C">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B. Find any errors in following Python programs</w:t>
      </w:r>
    </w:p>
    <w:p w14:paraId="32A1E4A9" w14:textId="77777777" w:rsidR="008D792C" w:rsidRDefault="008D792C" w:rsidP="008D792C">
      <w:pPr>
        <w:pStyle w:val="p"/>
        <w:spacing w:line="240" w:lineRule="auto"/>
        <w:ind w:left="272" w:right="272"/>
        <w:rPr>
          <w:sz w:val="28"/>
          <w:szCs w:val="28"/>
          <w:lang w:val="en" w:eastAsia="en"/>
        </w:rPr>
      </w:pPr>
      <w:r>
        <w:rPr>
          <w:rStyle w:val="pstrong"/>
          <w:b/>
          <w:bCs/>
          <w:sz w:val="28"/>
          <w:szCs w:val="28"/>
          <w:lang w:val="en" w:eastAsia="en"/>
        </w:rPr>
        <w:t>B-1</w:t>
      </w:r>
    </w:p>
    <w:p w14:paraId="7E02E26F"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w:t>
      </w:r>
    </w:p>
    <w:p w14:paraId="0FA445D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Sort list a</w:t>
      </w:r>
    </w:p>
    <w:p w14:paraId="1E0F8AD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a = </w:t>
      </w:r>
      <w:proofErr w:type="spellStart"/>
      <w:r>
        <w:rPr>
          <w:rFonts w:ascii="Fira Code" w:eastAsia="Fira Code" w:hAnsi="Fira Code" w:cs="Fira Code"/>
          <w:sz w:val="21"/>
          <w:szCs w:val="21"/>
          <w:lang w:val="en" w:eastAsia="en"/>
        </w:rPr>
        <w:t>a.sort</w:t>
      </w:r>
      <w:proofErr w:type="spellEnd"/>
      <w:r>
        <w:rPr>
          <w:rFonts w:ascii="Fira Code" w:eastAsia="Fira Code" w:hAnsi="Fira Code" w:cs="Fira Code"/>
          <w:sz w:val="21"/>
          <w:szCs w:val="21"/>
          <w:lang w:val="en" w:eastAsia="en"/>
        </w:rPr>
        <w:t>()</w:t>
      </w:r>
    </w:p>
    <w:p w14:paraId="3CEB70F8"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4954E600"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med = a[</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29EA2811"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avg = </w:t>
      </w:r>
      <w:r>
        <w:rPr>
          <w:rStyle w:val="any"/>
          <w:rFonts w:ascii="Fira Code" w:eastAsia="Fira Code" w:hAnsi="Fira Code" w:cs="Fira Code"/>
          <w:b/>
          <w:bCs/>
          <w:color w:val="336699"/>
          <w:sz w:val="21"/>
          <w:szCs w:val="21"/>
          <w:lang w:val="en" w:eastAsia="en"/>
        </w:rPr>
        <w:t>sum</w:t>
      </w:r>
      <w:r>
        <w:rPr>
          <w:rFonts w:ascii="Fira Code" w:eastAsia="Fira Code" w:hAnsi="Fira Code" w:cs="Fira Code"/>
          <w:sz w:val="21"/>
          <w:szCs w:val="21"/>
          <w:lang w:val="en" w:eastAsia="en"/>
        </w:rPr>
        <w:t xml:space="preserve">(a) /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(a)</w:t>
      </w:r>
    </w:p>
    <w:p w14:paraId="37D06ED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rng</w:t>
      </w:r>
      <w:proofErr w:type="spellEnd"/>
      <w:r>
        <w:rPr>
          <w:rFonts w:ascii="Fira Code" w:eastAsia="Fira Code" w:hAnsi="Fira Code" w:cs="Fira Code"/>
          <w:sz w:val="21"/>
          <w:szCs w:val="21"/>
          <w:lang w:val="en" w:eastAsia="en"/>
        </w:rPr>
        <w:t xml:space="preserve"> = a[</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 a[</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5125EF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1DA060D9"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Median: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Mean</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Range</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771100"/>
          <w:sz w:val="21"/>
          <w:szCs w:val="21"/>
          <w:lang w:val="en" w:eastAsia="en"/>
        </w:rPr>
        <w:t>'</w:t>
      </w:r>
    </w:p>
    <w:p w14:paraId="6EB8A455" w14:textId="47A4F038"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s.format</w:t>
      </w:r>
      <w:proofErr w:type="spellEnd"/>
      <w:r>
        <w:rPr>
          <w:rFonts w:ascii="Fira Code" w:eastAsia="Fira Code" w:hAnsi="Fira Code" w:cs="Fira Code"/>
          <w:sz w:val="21"/>
          <w:szCs w:val="21"/>
          <w:lang w:val="en" w:eastAsia="en"/>
        </w:rPr>
        <w:t xml:space="preserve">(avg, </w:t>
      </w:r>
      <w:proofErr w:type="spellStart"/>
      <w:r>
        <w:rPr>
          <w:rFonts w:ascii="Fira Code" w:eastAsia="Fira Code" w:hAnsi="Fira Code" w:cs="Fira Code"/>
          <w:sz w:val="21"/>
          <w:szCs w:val="21"/>
          <w:lang w:val="en" w:eastAsia="en"/>
        </w:rPr>
        <w:t>rng</w:t>
      </w:r>
      <w:proofErr w:type="spellEnd"/>
      <w:r>
        <w:rPr>
          <w:rFonts w:ascii="Fira Code" w:eastAsia="Fira Code" w:hAnsi="Fira Code" w:cs="Fira Code"/>
          <w:sz w:val="21"/>
          <w:szCs w:val="21"/>
          <w:lang w:val="en" w:eastAsia="en"/>
        </w:rPr>
        <w:t>, med))</w:t>
      </w:r>
    </w:p>
    <w:p w14:paraId="3C855414"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7D18043F" w14:textId="2F06EAB3"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Line 3 : </w:t>
      </w:r>
      <w:proofErr w:type="spellStart"/>
      <w:r>
        <w:rPr>
          <w:rFonts w:ascii="Fira Code" w:eastAsia="Fira Code" w:hAnsi="Fira Code" w:cs="Fira Code"/>
          <w:sz w:val="21"/>
          <w:szCs w:val="21"/>
          <w:shd w:val="clear" w:color="auto" w:fill="auto"/>
          <w:lang w:val="en" w:eastAsia="en"/>
        </w:rPr>
        <w:t>a.sort</w:t>
      </w:r>
      <w:proofErr w:type="spellEnd"/>
      <w:r>
        <w:rPr>
          <w:rFonts w:ascii="Fira Code" w:eastAsia="Fira Code" w:hAnsi="Fira Code" w:cs="Fira Code"/>
          <w:sz w:val="21"/>
          <w:szCs w:val="21"/>
          <w:shd w:val="clear" w:color="auto" w:fill="auto"/>
          <w:lang w:val="en" w:eastAsia="en"/>
        </w:rPr>
        <w:t>()</w:t>
      </w:r>
    </w:p>
    <w:p w14:paraId="023A9C4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Line 10: print(</w:t>
      </w:r>
      <w:proofErr w:type="spellStart"/>
      <w:r>
        <w:rPr>
          <w:rFonts w:ascii="Fira Code" w:eastAsia="Fira Code" w:hAnsi="Fira Code" w:cs="Fira Code"/>
          <w:sz w:val="21"/>
          <w:szCs w:val="21"/>
          <w:shd w:val="clear" w:color="auto" w:fill="auto"/>
          <w:lang w:val="en" w:eastAsia="en"/>
        </w:rPr>
        <w:t>s.format</w:t>
      </w:r>
      <w:proofErr w:type="spellEnd"/>
      <w:r>
        <w:rPr>
          <w:rFonts w:ascii="Fira Code" w:eastAsia="Fira Code" w:hAnsi="Fira Code" w:cs="Fira Code"/>
          <w:sz w:val="21"/>
          <w:szCs w:val="21"/>
          <w:shd w:val="clear" w:color="auto" w:fill="auto"/>
          <w:lang w:val="en" w:eastAsia="en"/>
        </w:rPr>
        <w:t xml:space="preserve">(med, avg, </w:t>
      </w:r>
      <w:proofErr w:type="spellStart"/>
      <w:r>
        <w:rPr>
          <w:rFonts w:ascii="Fira Code" w:eastAsia="Fira Code" w:hAnsi="Fira Code" w:cs="Fira Code"/>
          <w:sz w:val="21"/>
          <w:szCs w:val="21"/>
          <w:shd w:val="clear" w:color="auto" w:fill="auto"/>
          <w:lang w:val="en" w:eastAsia="en"/>
        </w:rPr>
        <w:t>rng</w:t>
      </w:r>
      <w:proofErr w:type="spellEnd"/>
      <w:r>
        <w:rPr>
          <w:rFonts w:ascii="Fira Code" w:eastAsia="Fira Code" w:hAnsi="Fira Code" w:cs="Fira Code"/>
          <w:sz w:val="21"/>
          <w:szCs w:val="21"/>
          <w:shd w:val="clear" w:color="auto" w:fill="auto"/>
          <w:lang w:val="en" w:eastAsia="en"/>
        </w:rPr>
        <w:t>))</w:t>
      </w:r>
    </w:p>
    <w:p w14:paraId="413A2D14" w14:textId="2947F8EB"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or</w:t>
      </w:r>
    </w:p>
    <w:p w14:paraId="5E58EACE" w14:textId="188735A1"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771100"/>
          <w:sz w:val="21"/>
          <w:szCs w:val="21"/>
          <w:lang w:val="en" w:eastAsia="en"/>
        </w:rPr>
      </w:pPr>
      <w:r>
        <w:rPr>
          <w:rFonts w:ascii="Fira Code" w:eastAsia="Fira Code" w:hAnsi="Fira Code" w:cs="Fira Code"/>
          <w:sz w:val="21"/>
          <w:szCs w:val="21"/>
          <w:shd w:val="clear" w:color="auto" w:fill="auto"/>
          <w:lang w:val="en" w:eastAsia="en"/>
        </w:rPr>
        <w:t xml:space="preserve">Line 9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Median: {2}</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Mean</w:t>
      </w:r>
      <w:proofErr w:type="spellEnd"/>
      <w:r>
        <w:rPr>
          <w:rStyle w:val="any"/>
          <w:rFonts w:ascii="Fira Code" w:eastAsia="Fira Code" w:hAnsi="Fira Code" w:cs="Fira Code"/>
          <w:color w:val="DD2200"/>
          <w:sz w:val="21"/>
          <w:szCs w:val="21"/>
          <w:lang w:val="en" w:eastAsia="en"/>
        </w:rPr>
        <w:t>: {0}</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Range</w:t>
      </w:r>
      <w:proofErr w:type="spellEnd"/>
      <w:r>
        <w:rPr>
          <w:rStyle w:val="any"/>
          <w:rFonts w:ascii="Fira Code" w:eastAsia="Fira Code" w:hAnsi="Fira Code" w:cs="Fira Code"/>
          <w:color w:val="DD2200"/>
          <w:sz w:val="21"/>
          <w:szCs w:val="21"/>
          <w:lang w:val="en" w:eastAsia="en"/>
        </w:rPr>
        <w:t>: {1}</w:t>
      </w:r>
      <w:r>
        <w:rPr>
          <w:rStyle w:val="any"/>
          <w:rFonts w:ascii="Fira Code" w:eastAsia="Fira Code" w:hAnsi="Fira Code" w:cs="Fira Code"/>
          <w:color w:val="771100"/>
          <w:sz w:val="21"/>
          <w:szCs w:val="21"/>
          <w:lang w:val="en" w:eastAsia="en"/>
        </w:rPr>
        <w:t>'</w:t>
      </w:r>
    </w:p>
    <w:p w14:paraId="1434BD13"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B-2</w:t>
      </w:r>
    </w:p>
    <w:p w14:paraId="25957C77"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t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7C9CDEB4"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t.extend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sidRPr="00FE2D7E">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238B6E7D"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10D03E1E"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w:t>
      </w:r>
      <w:r>
        <w:rPr>
          <w:rStyle w:val="any"/>
          <w:rFonts w:ascii="Fira Code" w:eastAsia="Fira Code" w:hAnsi="Fira Code" w:cs="Fira Code"/>
          <w:color w:val="771100"/>
          <w:sz w:val="21"/>
          <w:szCs w:val="21"/>
          <w:lang w:val="en" w:eastAsia="en"/>
        </w:rPr>
        <w:t>'</w:t>
      </w:r>
      <w:r w:rsidRPr="008D792C">
        <w:rPr>
          <w:rStyle w:val="any"/>
          <w:rFonts w:ascii="Fira Code" w:eastAsia="Fira Code" w:hAnsi="Fira Code" w:cs="Fira Code"/>
          <w:color w:val="DD2200"/>
          <w:sz w:val="21"/>
          <w:szCs w:val="21"/>
          <w:lang w:val="en" w:eastAsia="en"/>
        </w:rPr>
        <w:t>1</w:t>
      </w:r>
      <w:r w:rsidRPr="008D792C">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4</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E6EF734"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s2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.join(t)</w:t>
      </w:r>
    </w:p>
    <w:p w14:paraId="47948B6E" w14:textId="77777777"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35547E23" w14:textId="60696D57" w:rsidR="008D792C" w:rsidRP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print(s1 == s2)</w:t>
      </w:r>
    </w:p>
    <w:p w14:paraId="0577DCC2" w14:textId="77777777" w:rsidR="008D792C" w:rsidRDefault="008D792C" w:rsidP="008D792C">
      <w:pPr>
        <w:pStyle w:val="p"/>
        <w:spacing w:line="449" w:lineRule="atLeast"/>
        <w:ind w:left="272" w:right="272"/>
        <w:rPr>
          <w:sz w:val="28"/>
          <w:szCs w:val="28"/>
          <w:lang w:val="en" w:eastAsia="en"/>
        </w:rPr>
      </w:pPr>
      <w:r>
        <w:rPr>
          <w:rStyle w:val="pstrong"/>
          <w:b/>
          <w:bCs/>
          <w:sz w:val="28"/>
          <w:szCs w:val="28"/>
          <w:lang w:val="en" w:eastAsia="en"/>
        </w:rPr>
        <w:t>Answer</w:t>
      </w:r>
    </w:p>
    <w:p w14:paraId="3BA4B3EB" w14:textId="77777777" w:rsidR="008D792C" w:rsidRPr="00FE2D7E"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777777"/>
          <w:sz w:val="21"/>
          <w:szCs w:val="21"/>
          <w:shd w:val="clear" w:color="auto" w:fill="auto"/>
          <w:lang w:val="en" w:eastAsia="en"/>
        </w:rPr>
      </w:pPr>
      <w:r>
        <w:rPr>
          <w:rFonts w:ascii="Fira Code" w:eastAsia="Fira Code" w:hAnsi="Fira Code" w:cs="Fira Code"/>
          <w:sz w:val="21"/>
          <w:szCs w:val="21"/>
          <w:shd w:val="clear" w:color="auto" w:fill="auto"/>
          <w:lang w:val="en" w:eastAsia="en"/>
        </w:rPr>
        <w:t>Line 2: t += (</w:t>
      </w:r>
      <w:r w:rsidRPr="00FE2D7E">
        <w:rPr>
          <w:rFonts w:ascii="Fira Code" w:eastAsia="Fira Code" w:hAnsi="Fira Code" w:cs="Fira Code"/>
          <w:color w:val="0000DD"/>
          <w:sz w:val="21"/>
          <w:szCs w:val="21"/>
          <w:shd w:val="clear" w:color="auto" w:fill="auto"/>
          <w:lang w:val="en" w:eastAsia="en"/>
        </w:rPr>
        <w:t>4</w:t>
      </w:r>
      <w:r>
        <w:rPr>
          <w:rFonts w:ascii="Fira Code" w:eastAsia="Fira Code" w:hAnsi="Fira Code" w:cs="Fira Code"/>
          <w:sz w:val="21"/>
          <w:szCs w:val="21"/>
          <w:shd w:val="clear" w:color="auto" w:fill="auto"/>
          <w:lang w:val="en" w:eastAsia="en"/>
        </w:rPr>
        <w:t xml:space="preserve">, </w:t>
      </w:r>
      <w:r w:rsidRPr="00FE2D7E">
        <w:rPr>
          <w:rFonts w:ascii="Fira Code" w:eastAsia="Fira Code" w:hAnsi="Fira Code" w:cs="Fira Code"/>
          <w:color w:val="0000DD"/>
          <w:sz w:val="21"/>
          <w:szCs w:val="21"/>
          <w:shd w:val="clear" w:color="auto" w:fill="auto"/>
          <w:lang w:val="en" w:eastAsia="en"/>
        </w:rPr>
        <w:t>5</w:t>
      </w:r>
      <w:r>
        <w:rPr>
          <w:rFonts w:ascii="Fira Code" w:eastAsia="Fira Code" w:hAnsi="Fira Code" w:cs="Fira Code"/>
          <w:sz w:val="21"/>
          <w:szCs w:val="21"/>
          <w:shd w:val="clear" w:color="auto" w:fill="auto"/>
          <w:lang w:val="en" w:eastAsia="en"/>
        </w:rPr>
        <w:t xml:space="preserve">)  </w:t>
      </w:r>
      <w:r w:rsidRPr="00FE2D7E">
        <w:rPr>
          <w:rFonts w:ascii="Fira Code" w:eastAsia="Fira Code" w:hAnsi="Fira Code" w:cs="Fira Code"/>
          <w:color w:val="777777"/>
          <w:sz w:val="21"/>
          <w:szCs w:val="21"/>
          <w:shd w:val="clear" w:color="auto" w:fill="auto"/>
          <w:lang w:val="en" w:eastAsia="en"/>
        </w:rPr>
        <w:t># no extend() method for tuples</w:t>
      </w:r>
    </w:p>
    <w:p w14:paraId="698E69C2" w14:textId="420764D6"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Line 4: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.join((</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4</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w:t>
      </w:r>
    </w:p>
    <w:p w14:paraId="7C79C3DB" w14:textId="0EE69E12" w:rsidR="008D792C"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or  :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.join([</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4</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5</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w:t>
      </w:r>
    </w:p>
    <w:p w14:paraId="3DD6A6CC" w14:textId="10EBE258" w:rsidR="008D792C" w:rsidRPr="00FE2D7E"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777777"/>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or  : s1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.join(</w:t>
      </w:r>
      <w:r w:rsidRPr="008D792C">
        <w:rPr>
          <w:rFonts w:ascii="Fira Code" w:eastAsia="Fira Code" w:hAnsi="Fira Code" w:cs="Fira Code"/>
          <w:color w:val="771100"/>
          <w:sz w:val="21"/>
          <w:szCs w:val="21"/>
          <w:shd w:val="clear" w:color="auto" w:fill="auto"/>
          <w:lang w:val="en" w:eastAsia="en"/>
        </w:rPr>
        <w:t>'</w:t>
      </w:r>
      <w:r w:rsidRPr="008D792C">
        <w:rPr>
          <w:rFonts w:ascii="Fira Code" w:eastAsia="Fira Code" w:hAnsi="Fira Code" w:cs="Fira Code"/>
          <w:color w:val="DD2200"/>
          <w:sz w:val="21"/>
          <w:szCs w:val="21"/>
          <w:shd w:val="clear" w:color="auto" w:fill="auto"/>
          <w:lang w:val="en" w:eastAsia="en"/>
        </w:rPr>
        <w:t>12345</w:t>
      </w:r>
      <w:r w:rsidRPr="008D792C">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w:t>
      </w:r>
      <w:r w:rsidRPr="00FE2D7E">
        <w:rPr>
          <w:rFonts w:ascii="Fira Code" w:eastAsia="Fira Code" w:hAnsi="Fira Code" w:cs="Fira Code"/>
          <w:color w:val="777777"/>
          <w:sz w:val="21"/>
          <w:szCs w:val="21"/>
          <w:shd w:val="clear" w:color="auto" w:fill="auto"/>
          <w:lang w:val="en" w:eastAsia="en"/>
        </w:rPr>
        <w:t xml:space="preserve"># </w:t>
      </w:r>
      <w:proofErr w:type="spellStart"/>
      <w:r w:rsidRPr="00FE2D7E">
        <w:rPr>
          <w:rFonts w:ascii="Fira Code" w:eastAsia="Fira Code" w:hAnsi="Fira Code" w:cs="Fira Code"/>
          <w:color w:val="777777"/>
          <w:sz w:val="21"/>
          <w:szCs w:val="21"/>
          <w:shd w:val="clear" w:color="auto" w:fill="auto"/>
          <w:lang w:val="en" w:eastAsia="en"/>
        </w:rPr>
        <w:t>bc</w:t>
      </w:r>
      <w:proofErr w:type="spellEnd"/>
      <w:r w:rsidRPr="00FE2D7E">
        <w:rPr>
          <w:rFonts w:ascii="Fira Code" w:eastAsia="Fira Code" w:hAnsi="Fira Code" w:cs="Fira Code"/>
          <w:color w:val="777777"/>
          <w:sz w:val="21"/>
          <w:szCs w:val="21"/>
          <w:shd w:val="clear" w:color="auto" w:fill="auto"/>
          <w:lang w:val="en" w:eastAsia="en"/>
        </w:rPr>
        <w:t xml:space="preserve"> tuples, lists, strings are </w:t>
      </w:r>
      <w:proofErr w:type="spellStart"/>
      <w:r w:rsidRPr="00FE2D7E">
        <w:rPr>
          <w:rFonts w:ascii="Fira Code" w:eastAsia="Fira Code" w:hAnsi="Fira Code" w:cs="Fira Code"/>
          <w:color w:val="777777"/>
          <w:sz w:val="21"/>
          <w:szCs w:val="21"/>
          <w:shd w:val="clear" w:color="auto" w:fill="auto"/>
          <w:lang w:val="en" w:eastAsia="en"/>
        </w:rPr>
        <w:t>iterables</w:t>
      </w:r>
      <w:proofErr w:type="spellEnd"/>
    </w:p>
    <w:p w14:paraId="5B7257C2" w14:textId="77777777" w:rsidR="008D792C" w:rsidRPr="00364C43" w:rsidRDefault="008D792C" w:rsidP="008D792C">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404040"/>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Line 5: </w:t>
      </w:r>
      <w:r w:rsidRPr="00364C43">
        <w:rPr>
          <w:rFonts w:ascii="Fira Code" w:eastAsia="Fira Code" w:hAnsi="Fira Code" w:cs="Fira Code"/>
          <w:color w:val="404040"/>
          <w:sz w:val="21"/>
          <w:szCs w:val="21"/>
          <w:shd w:val="clear" w:color="auto" w:fill="auto"/>
          <w:lang w:val="en" w:eastAsia="en"/>
        </w:rPr>
        <w:t xml:space="preserve"># values inside </w:t>
      </w:r>
      <w:proofErr w:type="spellStart"/>
      <w:r w:rsidRPr="00364C43">
        <w:rPr>
          <w:rFonts w:ascii="Fira Code" w:eastAsia="Fira Code" w:hAnsi="Fira Code" w:cs="Fira Code"/>
          <w:color w:val="404040"/>
          <w:sz w:val="21"/>
          <w:szCs w:val="21"/>
          <w:shd w:val="clear" w:color="auto" w:fill="auto"/>
          <w:lang w:val="en" w:eastAsia="en"/>
        </w:rPr>
        <w:t>iterables</w:t>
      </w:r>
      <w:proofErr w:type="spellEnd"/>
      <w:r w:rsidRPr="00364C43">
        <w:rPr>
          <w:rFonts w:ascii="Fira Code" w:eastAsia="Fira Code" w:hAnsi="Fira Code" w:cs="Fira Code"/>
          <w:color w:val="404040"/>
          <w:sz w:val="21"/>
          <w:szCs w:val="21"/>
          <w:shd w:val="clear" w:color="auto" w:fill="auto"/>
          <w:lang w:val="en" w:eastAsia="en"/>
        </w:rPr>
        <w:t xml:space="preserve"> must be string values</w:t>
      </w:r>
    </w:p>
    <w:p w14:paraId="572F2068" w14:textId="4B1ABA85" w:rsidR="008D792C" w:rsidRPr="00364C43" w:rsidRDefault="008D792C" w:rsidP="00FE2D7E">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404040"/>
          <w:sz w:val="21"/>
          <w:szCs w:val="21"/>
          <w:lang w:val="en" w:eastAsia="en"/>
        </w:rPr>
      </w:pPr>
      <w:r w:rsidRPr="00364C43">
        <w:rPr>
          <w:rFonts w:ascii="Fira Code" w:eastAsia="Fira Code" w:hAnsi="Fira Code" w:cs="Fira Code"/>
          <w:color w:val="404040"/>
          <w:sz w:val="21"/>
          <w:szCs w:val="21"/>
          <w:shd w:val="clear" w:color="auto" w:fill="auto"/>
          <w:lang w:val="en" w:eastAsia="en"/>
        </w:rPr>
        <w:t xml:space="preserve">        # line 5 will cause an error because </w:t>
      </w:r>
      <w:proofErr w:type="spellStart"/>
      <w:r w:rsidRPr="00364C43">
        <w:rPr>
          <w:rFonts w:ascii="Fira Code" w:eastAsia="Fira Code" w:hAnsi="Fira Code" w:cs="Fira Code"/>
          <w:color w:val="404040"/>
          <w:sz w:val="21"/>
          <w:szCs w:val="21"/>
          <w:shd w:val="clear" w:color="auto" w:fill="auto"/>
          <w:lang w:val="en" w:eastAsia="en"/>
        </w:rPr>
        <w:t>t</w:t>
      </w:r>
      <w:proofErr w:type="spellEnd"/>
      <w:r w:rsidRPr="00364C43">
        <w:rPr>
          <w:rFonts w:ascii="Fira Code" w:eastAsia="Fira Code" w:hAnsi="Fira Code" w:cs="Fira Code"/>
          <w:color w:val="404040"/>
          <w:sz w:val="21"/>
          <w:szCs w:val="21"/>
          <w:shd w:val="clear" w:color="auto" w:fill="auto"/>
          <w:lang w:val="en" w:eastAsia="en"/>
        </w:rPr>
        <w:t xml:space="preserve"> contains integer values</w:t>
      </w:r>
    </w:p>
    <w:p w14:paraId="45FB0AFA" w14:textId="77777777" w:rsidR="008D792C" w:rsidRDefault="008D792C" w:rsidP="00FE2D7E">
      <w:pPr>
        <w:pStyle w:val="p"/>
        <w:spacing w:line="449" w:lineRule="atLeast"/>
        <w:ind w:left="272" w:right="272"/>
        <w:rPr>
          <w:sz w:val="28"/>
          <w:szCs w:val="28"/>
          <w:lang w:val="en" w:eastAsia="en"/>
        </w:rPr>
      </w:pPr>
      <w:r>
        <w:rPr>
          <w:rStyle w:val="pstrong"/>
          <w:b/>
          <w:bCs/>
          <w:sz w:val="28"/>
          <w:szCs w:val="28"/>
          <w:lang w:val="en" w:eastAsia="en"/>
        </w:rPr>
        <w:t>B-3</w:t>
      </w:r>
    </w:p>
    <w:p w14:paraId="02934EB1"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d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foo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bar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x</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E193A93"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print the first entry</w:t>
      </w:r>
    </w:p>
    <w:p w14:paraId="52395586"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print(d[</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2711D24"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58063C6D"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d.pop</w:t>
      </w:r>
      <w:proofErr w:type="spellEnd"/>
      <w:r>
        <w:rPr>
          <w:rFonts w:ascii="Fira Code" w:eastAsia="Fira Code" w:hAnsi="Fira Code" w:cs="Fira Code"/>
          <w:sz w:val="21"/>
          <w:szCs w:val="21"/>
          <w:lang w:val="en" w:eastAsia="en"/>
        </w:rPr>
        <w:t>(foo)</w:t>
      </w:r>
    </w:p>
    <w:p w14:paraId="62A29E8E" w14:textId="77777777"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d.set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def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A0EA54B" w14:textId="6C3C5C02" w:rsidR="008D792C" w:rsidRP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sidRPr="00974F9D">
        <w:rPr>
          <w:rStyle w:val="any"/>
          <w:rFonts w:ascii="Fira Code" w:eastAsia="Fira Code" w:hAnsi="Fira Code" w:cs="Fira Code"/>
          <w:sz w:val="21"/>
          <w:szCs w:val="21"/>
          <w:lang w:val="en" w:eastAsia="en"/>
        </w:rPr>
        <w:t>...</w:t>
      </w:r>
    </w:p>
    <w:p w14:paraId="0EE7F7D5" w14:textId="77777777" w:rsidR="008D792C" w:rsidRDefault="008D792C" w:rsidP="00FE2D7E">
      <w:pPr>
        <w:pStyle w:val="p"/>
        <w:spacing w:line="449" w:lineRule="atLeast"/>
        <w:ind w:left="272" w:right="272"/>
        <w:rPr>
          <w:sz w:val="28"/>
          <w:szCs w:val="28"/>
          <w:lang w:val="en" w:eastAsia="en"/>
        </w:rPr>
      </w:pPr>
      <w:r>
        <w:rPr>
          <w:rStyle w:val="pstrong"/>
          <w:b/>
          <w:bCs/>
          <w:sz w:val="28"/>
          <w:szCs w:val="28"/>
          <w:lang w:val="en" w:eastAsia="en"/>
        </w:rPr>
        <w:t>Answer</w:t>
      </w:r>
    </w:p>
    <w:p w14:paraId="7C4ECBD6" w14:textId="761278D0"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Line 3: print(d[</w:t>
      </w:r>
      <w:r w:rsidR="00FE2D7E">
        <w:rPr>
          <w:rStyle w:val="any"/>
          <w:rFonts w:ascii="Fira Code" w:eastAsia="Fira Code" w:hAnsi="Fira Code" w:cs="Fira Code"/>
          <w:color w:val="771100"/>
          <w:sz w:val="21"/>
          <w:szCs w:val="21"/>
          <w:lang w:val="en" w:eastAsia="en"/>
        </w:rPr>
        <w:t>'</w:t>
      </w:r>
      <w:r w:rsidR="00FE2D7E">
        <w:rPr>
          <w:rStyle w:val="any"/>
          <w:rFonts w:ascii="Fira Code" w:eastAsia="Fira Code" w:hAnsi="Fira Code" w:cs="Fira Code"/>
          <w:color w:val="DD2200"/>
          <w:sz w:val="21"/>
          <w:szCs w:val="21"/>
          <w:lang w:val="en" w:eastAsia="en"/>
        </w:rPr>
        <w:t>Hello</w:t>
      </w:r>
      <w:r w:rsidR="00FE2D7E">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w:t>
      </w:r>
    </w:p>
    <w:p w14:paraId="1237CA0D" w14:textId="0980E5D8" w:rsid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Line 5: </w:t>
      </w:r>
      <w:proofErr w:type="spellStart"/>
      <w:r>
        <w:rPr>
          <w:rFonts w:ascii="Fira Code" w:eastAsia="Fira Code" w:hAnsi="Fira Code" w:cs="Fira Code"/>
          <w:sz w:val="21"/>
          <w:szCs w:val="21"/>
          <w:shd w:val="clear" w:color="auto" w:fill="auto"/>
          <w:lang w:val="en" w:eastAsia="en"/>
        </w:rPr>
        <w:t>d.pop</w:t>
      </w:r>
      <w:proofErr w:type="spellEnd"/>
      <w:r>
        <w:rPr>
          <w:rFonts w:ascii="Fira Code" w:eastAsia="Fira Code" w:hAnsi="Fira Code" w:cs="Fira Code"/>
          <w:sz w:val="21"/>
          <w:szCs w:val="21"/>
          <w:shd w:val="clear" w:color="auto" w:fill="auto"/>
          <w:lang w:val="en" w:eastAsia="en"/>
        </w:rPr>
        <w:t>(</w:t>
      </w:r>
      <w:r w:rsidR="00FE2D7E">
        <w:rPr>
          <w:rStyle w:val="any"/>
          <w:rFonts w:ascii="Fira Code" w:eastAsia="Fira Code" w:hAnsi="Fira Code" w:cs="Fira Code"/>
          <w:color w:val="771100"/>
          <w:sz w:val="21"/>
          <w:szCs w:val="21"/>
          <w:lang w:val="en" w:eastAsia="en"/>
        </w:rPr>
        <w:t>'</w:t>
      </w:r>
      <w:r w:rsidR="00FE2D7E">
        <w:rPr>
          <w:rStyle w:val="any"/>
          <w:rFonts w:ascii="Fira Code" w:eastAsia="Fira Code" w:hAnsi="Fira Code" w:cs="Fira Code"/>
          <w:color w:val="DD2200"/>
          <w:sz w:val="21"/>
          <w:szCs w:val="21"/>
          <w:lang w:val="en" w:eastAsia="en"/>
        </w:rPr>
        <w:t>foo</w:t>
      </w:r>
      <w:r w:rsidR="00FE2D7E">
        <w:rPr>
          <w:rStyle w:val="any"/>
          <w:rFonts w:ascii="Fira Code" w:eastAsia="Fira Code" w:hAnsi="Fira Code" w:cs="Fira Code"/>
          <w:color w:val="771100"/>
          <w:sz w:val="21"/>
          <w:szCs w:val="21"/>
          <w:lang w:val="en" w:eastAsia="en"/>
        </w:rPr>
        <w:t>'</w:t>
      </w:r>
      <w:r>
        <w:rPr>
          <w:rFonts w:ascii="Fira Code" w:eastAsia="Fira Code" w:hAnsi="Fira Code" w:cs="Fira Code"/>
          <w:sz w:val="21"/>
          <w:szCs w:val="21"/>
          <w:shd w:val="clear" w:color="auto" w:fill="auto"/>
          <w:lang w:val="en" w:eastAsia="en"/>
        </w:rPr>
        <w:t>)</w:t>
      </w:r>
    </w:p>
    <w:p w14:paraId="6CB11648" w14:textId="6684DDA4" w:rsidR="008D792C" w:rsidRPr="00FE2D7E" w:rsidRDefault="008D792C" w:rsidP="00FE2D7E">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 xml:space="preserve">Line 6: </w:t>
      </w:r>
      <w:proofErr w:type="spellStart"/>
      <w:r>
        <w:rPr>
          <w:rFonts w:ascii="Fira Code" w:eastAsia="Fira Code" w:hAnsi="Fira Code" w:cs="Fira Code"/>
          <w:sz w:val="21"/>
          <w:szCs w:val="21"/>
          <w:shd w:val="clear" w:color="auto" w:fill="auto"/>
          <w:lang w:val="en" w:eastAsia="en"/>
        </w:rPr>
        <w:t>d.setdefault</w:t>
      </w:r>
      <w:proofErr w:type="spellEnd"/>
      <w:r>
        <w:rPr>
          <w:rFonts w:ascii="Fira Code" w:eastAsia="Fira Code" w:hAnsi="Fira Code" w:cs="Fira Code"/>
          <w:sz w:val="21"/>
          <w:szCs w:val="21"/>
          <w:shd w:val="clear" w:color="auto" w:fill="auto"/>
          <w:lang w:val="en" w:eastAsia="en"/>
        </w:rPr>
        <w:t>(</w:t>
      </w:r>
      <w:r w:rsidRPr="00FE2D7E">
        <w:rPr>
          <w:rFonts w:ascii="Fira Code" w:eastAsia="Fira Code" w:hAnsi="Fira Code" w:cs="Fira Code"/>
          <w:color w:val="771100"/>
          <w:sz w:val="21"/>
          <w:szCs w:val="21"/>
          <w:shd w:val="clear" w:color="auto" w:fill="auto"/>
          <w:lang w:val="en" w:eastAsia="en"/>
        </w:rPr>
        <w:t>'</w:t>
      </w:r>
      <w:proofErr w:type="spellStart"/>
      <w:r w:rsidRPr="00FE2D7E">
        <w:rPr>
          <w:rFonts w:ascii="Fira Code" w:eastAsia="Fira Code" w:hAnsi="Fira Code" w:cs="Fira Code"/>
          <w:color w:val="DD2200"/>
          <w:sz w:val="21"/>
          <w:szCs w:val="21"/>
          <w:shd w:val="clear" w:color="auto" w:fill="auto"/>
          <w:lang w:val="en" w:eastAsia="en"/>
        </w:rPr>
        <w:t>abc</w:t>
      </w:r>
      <w:proofErr w:type="spellEnd"/>
      <w:r w:rsidRPr="00FE2D7E">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w:t>
      </w:r>
      <w:r w:rsidRPr="00FE2D7E">
        <w:rPr>
          <w:rFonts w:ascii="Fira Code" w:eastAsia="Fira Code" w:hAnsi="Fira Code" w:cs="Fira Code"/>
          <w:color w:val="771100"/>
          <w:sz w:val="21"/>
          <w:szCs w:val="21"/>
          <w:shd w:val="clear" w:color="auto" w:fill="auto"/>
          <w:lang w:val="en" w:eastAsia="en"/>
        </w:rPr>
        <w:t>'</w:t>
      </w:r>
      <w:r w:rsidRPr="00FE2D7E">
        <w:rPr>
          <w:rFonts w:ascii="Fira Code" w:eastAsia="Fira Code" w:hAnsi="Fira Code" w:cs="Fira Code"/>
          <w:color w:val="DD2200"/>
          <w:sz w:val="21"/>
          <w:szCs w:val="21"/>
          <w:shd w:val="clear" w:color="auto" w:fill="auto"/>
          <w:lang w:val="en" w:eastAsia="en"/>
        </w:rPr>
        <w:t>def</w:t>
      </w:r>
      <w:r w:rsidRPr="00FE2D7E">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w:t>
      </w:r>
    </w:p>
    <w:p w14:paraId="60B0BAA5" w14:textId="77777777" w:rsidR="008D792C" w:rsidRDefault="008D792C" w:rsidP="008D792C">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Write your own program</w:t>
      </w:r>
    </w:p>
    <w:p w14:paraId="7B305A6C" w14:textId="77777777" w:rsidR="00FE2D7E" w:rsidRDefault="00FE2D7E" w:rsidP="00FE2D7E">
      <w:pPr>
        <w:pStyle w:val="p"/>
        <w:spacing w:line="449" w:lineRule="atLeast"/>
        <w:ind w:left="272" w:right="272"/>
        <w:rPr>
          <w:sz w:val="28"/>
          <w:szCs w:val="28"/>
          <w:lang w:val="en" w:eastAsia="en"/>
        </w:rPr>
      </w:pPr>
      <w:r>
        <w:rPr>
          <w:rStyle w:val="pstrong"/>
          <w:b/>
          <w:bCs/>
          <w:sz w:val="28"/>
          <w:szCs w:val="28"/>
          <w:lang w:val="en" w:eastAsia="en"/>
        </w:rPr>
        <w:t>C-1</w:t>
      </w:r>
    </w:p>
    <w:p w14:paraId="361B43F2"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Get user input of one or more sentences. Then output a list containing all</w:t>
      </w:r>
    </w:p>
    <w:p w14:paraId="75169868"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words of the sentences in alphabetical (lexicographical) order. For example,</w:t>
      </w:r>
    </w:p>
    <w:p w14:paraId="37DBCBF7"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56EFBC2B"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Input : </w:t>
      </w:r>
      <w:r w:rsidRPr="00364C43">
        <w:rPr>
          <w:rFonts w:ascii="Fira Code" w:eastAsia="Fira Code" w:hAnsi="Fira Code" w:cs="Fira Code"/>
          <w:color w:val="2F5496"/>
          <w:sz w:val="21"/>
          <w:szCs w:val="21"/>
          <w:lang w:val="en" w:eastAsia="en"/>
        </w:rPr>
        <w:t>I like cake</w:t>
      </w:r>
    </w:p>
    <w:p w14:paraId="43E26CA5"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Output: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I</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cake</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like</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703535F"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5102E1D7" w14:textId="606ED58C" w:rsidR="00FE2D7E" w:rsidRP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Do not worry about the periods at the end of sentences (if any).</w:t>
      </w:r>
    </w:p>
    <w:p w14:paraId="769EDE74" w14:textId="77777777" w:rsidR="00FE2D7E" w:rsidRDefault="00FE2D7E" w:rsidP="00FE2D7E">
      <w:pPr>
        <w:pStyle w:val="p"/>
        <w:spacing w:line="449" w:lineRule="atLeast"/>
        <w:ind w:left="272" w:right="272"/>
        <w:rPr>
          <w:sz w:val="28"/>
          <w:szCs w:val="28"/>
          <w:lang w:val="en" w:eastAsia="en"/>
        </w:rPr>
      </w:pPr>
      <w:r>
        <w:rPr>
          <w:rStyle w:val="pstrong"/>
          <w:b/>
          <w:bCs/>
          <w:sz w:val="28"/>
          <w:szCs w:val="28"/>
          <w:lang w:val="en" w:eastAsia="en"/>
        </w:rPr>
        <w:t>Answer</w:t>
      </w:r>
    </w:p>
    <w:p w14:paraId="7E7E892C"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s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p>
    <w:p w14:paraId="2842C12F"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words = </w:t>
      </w:r>
      <w:proofErr w:type="spellStart"/>
      <w:r>
        <w:rPr>
          <w:rFonts w:ascii="Fira Code" w:eastAsia="Fira Code" w:hAnsi="Fira Code" w:cs="Fira Code"/>
          <w:sz w:val="21"/>
          <w:szCs w:val="21"/>
          <w:lang w:val="en" w:eastAsia="en"/>
        </w:rPr>
        <w:t>s.split</w:t>
      </w:r>
      <w:proofErr w:type="spellEnd"/>
      <w:r>
        <w:rPr>
          <w:rFonts w:ascii="Fira Code" w:eastAsia="Fira Code" w:hAnsi="Fira Code" w:cs="Fira Code"/>
          <w:sz w:val="21"/>
          <w:szCs w:val="21"/>
          <w:lang w:val="en" w:eastAsia="en"/>
        </w:rPr>
        <w:t>()</w:t>
      </w:r>
    </w:p>
    <w:p w14:paraId="4D22102B" w14:textId="21C89D2E" w:rsidR="00FE2D7E" w:rsidRP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b/>
          <w:bCs/>
          <w:color w:val="336699"/>
          <w:sz w:val="21"/>
          <w:szCs w:val="21"/>
          <w:lang w:val="en" w:eastAsia="en"/>
        </w:rPr>
        <w:t>sorted</w:t>
      </w:r>
      <w:r>
        <w:rPr>
          <w:rFonts w:ascii="Fira Code" w:eastAsia="Fira Code" w:hAnsi="Fira Code" w:cs="Fira Code"/>
          <w:sz w:val="21"/>
          <w:szCs w:val="21"/>
          <w:lang w:val="en" w:eastAsia="en"/>
        </w:rPr>
        <w:t>(words))</w:t>
      </w:r>
    </w:p>
    <w:p w14:paraId="2ED32F8B" w14:textId="77777777" w:rsidR="00FE2D7E" w:rsidRDefault="00FE2D7E" w:rsidP="00FE2D7E">
      <w:pPr>
        <w:pStyle w:val="p"/>
        <w:spacing w:line="449" w:lineRule="atLeast"/>
        <w:ind w:left="272" w:right="272"/>
        <w:rPr>
          <w:sz w:val="28"/>
          <w:szCs w:val="28"/>
          <w:lang w:val="en" w:eastAsia="en"/>
        </w:rPr>
      </w:pPr>
      <w:r>
        <w:rPr>
          <w:rStyle w:val="pstrong"/>
          <w:b/>
          <w:bCs/>
          <w:sz w:val="28"/>
          <w:szCs w:val="28"/>
          <w:lang w:val="en" w:eastAsia="en"/>
        </w:rPr>
        <w:t>C-2</w:t>
      </w:r>
    </w:p>
    <w:p w14:paraId="38298D5F" w14:textId="620FF376"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Suppose a client request for a website is of the following form:</w:t>
      </w:r>
    </w:p>
    <w:p w14:paraId="18FBD0C2"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689C0218" w14:textId="1558E316"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GET</w:t>
      </w:r>
      <w:r w:rsidRPr="00FE2D7E">
        <w:rPr>
          <w:rFonts w:ascii="Fira Code" w:eastAsia="Fira Code" w:hAnsi="Fira Code" w:cs="Fira Code"/>
          <w:i/>
          <w:iCs/>
          <w:sz w:val="21"/>
          <w:szCs w:val="21"/>
          <w:lang w:val="en" w:eastAsia="en"/>
        </w:rPr>
        <w:t>website</w:t>
      </w:r>
      <w:proofErr w:type="spellEnd"/>
    </w:p>
    <w:p w14:paraId="0E0C872F"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416284D1"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For example, GETwww.google.com will be a request for the Google website.</w:t>
      </w:r>
    </w:p>
    <w:p w14:paraId="17318AB2"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2D863ECE"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Get a user input of three back-to-back website requests (assume input is always correct). Print the three websites requested by the client in list form. For example,</w:t>
      </w:r>
    </w:p>
    <w:p w14:paraId="10B984BA"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76D19A0E"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Input : </w:t>
      </w:r>
      <w:r w:rsidRPr="00364C43">
        <w:rPr>
          <w:rFonts w:ascii="Fira Code" w:eastAsia="Fira Code" w:hAnsi="Fira Code" w:cs="Fira Code"/>
          <w:color w:val="2F5496"/>
          <w:sz w:val="21"/>
          <w:szCs w:val="21"/>
          <w:lang w:val="en" w:eastAsia="en"/>
        </w:rPr>
        <w:t>GETgoogle.comGETwww.facebook.comGETdocs.python.org</w:t>
      </w:r>
    </w:p>
    <w:p w14:paraId="5B0D8AD8" w14:textId="41724C98" w:rsidR="00FE2D7E" w:rsidRP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Output: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google.com</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www.facebook.com</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sidRPr="00FE2D7E">
        <w:rPr>
          <w:rFonts w:ascii="Fira Code" w:eastAsia="Fira Code" w:hAnsi="Fira Code" w:cs="Fira Code"/>
          <w:color w:val="771100"/>
          <w:sz w:val="21"/>
          <w:szCs w:val="21"/>
          <w:lang w:val="en" w:eastAsia="en"/>
        </w:rPr>
        <w:t>'</w:t>
      </w:r>
      <w:r w:rsidRPr="00FE2D7E">
        <w:rPr>
          <w:rFonts w:ascii="Fira Code" w:eastAsia="Fira Code" w:hAnsi="Fira Code" w:cs="Fira Code"/>
          <w:color w:val="DD2200"/>
          <w:sz w:val="21"/>
          <w:szCs w:val="21"/>
          <w:lang w:val="en" w:eastAsia="en"/>
        </w:rPr>
        <w:t>docs.python.org</w:t>
      </w:r>
      <w:r w:rsidRPr="00FE2D7E">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19470A3" w14:textId="77777777" w:rsidR="00FE2D7E" w:rsidRDefault="00FE2D7E" w:rsidP="00FE2D7E">
      <w:pPr>
        <w:pStyle w:val="p"/>
        <w:spacing w:line="449" w:lineRule="atLeast"/>
        <w:ind w:left="272" w:right="272"/>
        <w:rPr>
          <w:sz w:val="28"/>
          <w:szCs w:val="28"/>
          <w:lang w:val="en" w:eastAsia="en"/>
        </w:rPr>
      </w:pPr>
      <w:r>
        <w:rPr>
          <w:rStyle w:val="pstrong"/>
          <w:b/>
          <w:bCs/>
          <w:sz w:val="28"/>
          <w:szCs w:val="28"/>
          <w:lang w:val="en" w:eastAsia="en"/>
        </w:rPr>
        <w:t>Answer</w:t>
      </w:r>
    </w:p>
    <w:p w14:paraId="6DA5113B"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request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p>
    <w:p w14:paraId="4DC21706"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websites = []</w:t>
      </w:r>
    </w:p>
    <w:p w14:paraId="1748130E"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p>
    <w:p w14:paraId="7CCF3D06"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first website</w:t>
      </w:r>
    </w:p>
    <w:p w14:paraId="291959FC"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start = </w:t>
      </w:r>
      <w:proofErr w:type="spellStart"/>
      <w:r>
        <w:rPr>
          <w:rFonts w:ascii="Fira Code" w:eastAsia="Fira Code" w:hAnsi="Fira Code" w:cs="Fira Code"/>
          <w:sz w:val="21"/>
          <w:szCs w:val="21"/>
          <w:lang w:val="en" w:eastAsia="en"/>
        </w:rPr>
        <w:t>request.find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proofErr w:type="spellStart"/>
      <w:r>
        <w:rPr>
          <w:rStyle w:val="any"/>
          <w:rFonts w:ascii="Fira Code" w:eastAsia="Fira Code" w:hAnsi="Fira Code" w:cs="Fira Code"/>
          <w:color w:val="777777"/>
          <w:sz w:val="21"/>
          <w:szCs w:val="21"/>
          <w:lang w:val="en" w:eastAsia="en"/>
        </w:rPr>
        <w:t>len</w:t>
      </w:r>
      <w:proofErr w:type="spellEnd"/>
      <w:r>
        <w:rPr>
          <w:rStyle w:val="any"/>
          <w:rFonts w:ascii="Fira Code" w:eastAsia="Fira Code" w:hAnsi="Fira Code" w:cs="Fira Code"/>
          <w:color w:val="777777"/>
          <w:sz w:val="21"/>
          <w:szCs w:val="21"/>
          <w:lang w:val="en" w:eastAsia="en"/>
        </w:rPr>
        <w:t>('GET')</w:t>
      </w:r>
    </w:p>
    <w:p w14:paraId="3B9CAFCC"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end</w:t>
      </w:r>
      <w:proofErr w:type="gram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request.find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start)</w:t>
      </w:r>
    </w:p>
    <w:p w14:paraId="0FD8CA93"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websites.append</w:t>
      </w:r>
      <w:proofErr w:type="spellEnd"/>
      <w:r>
        <w:rPr>
          <w:rFonts w:ascii="Fira Code" w:eastAsia="Fira Code" w:hAnsi="Fira Code" w:cs="Fira Code"/>
          <w:sz w:val="21"/>
          <w:szCs w:val="21"/>
          <w:lang w:val="en" w:eastAsia="en"/>
        </w:rPr>
        <w:t>(request[</w:t>
      </w:r>
      <w:proofErr w:type="spellStart"/>
      <w:r>
        <w:rPr>
          <w:rFonts w:ascii="Fira Code" w:eastAsia="Fira Code" w:hAnsi="Fira Code" w:cs="Fira Code"/>
          <w:sz w:val="21"/>
          <w:szCs w:val="21"/>
          <w:lang w:val="en" w:eastAsia="en"/>
        </w:rPr>
        <w:t>start:end</w:t>
      </w:r>
      <w:proofErr w:type="spellEnd"/>
      <w:r>
        <w:rPr>
          <w:rFonts w:ascii="Fira Code" w:eastAsia="Fira Code" w:hAnsi="Fira Code" w:cs="Fira Code"/>
          <w:sz w:val="21"/>
          <w:szCs w:val="21"/>
          <w:lang w:val="en" w:eastAsia="en"/>
        </w:rPr>
        <w:t>])</w:t>
      </w:r>
    </w:p>
    <w:p w14:paraId="2E30BCEA"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2920ED13"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second website</w:t>
      </w:r>
    </w:p>
    <w:p w14:paraId="0682C424"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start = end + </w:t>
      </w:r>
      <w:r>
        <w:rPr>
          <w:rStyle w:val="any"/>
          <w:rFonts w:ascii="Fira Code" w:eastAsia="Fira Code" w:hAnsi="Fira Code" w:cs="Fira Code"/>
          <w:color w:val="0000DD"/>
          <w:sz w:val="21"/>
          <w:szCs w:val="21"/>
          <w:lang w:val="en" w:eastAsia="en"/>
        </w:rPr>
        <w:t>3</w:t>
      </w:r>
    </w:p>
    <w:p w14:paraId="58D196CA"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end</w:t>
      </w:r>
      <w:proofErr w:type="gram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request.find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start)</w:t>
      </w:r>
    </w:p>
    <w:p w14:paraId="180D70D9"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websites.append</w:t>
      </w:r>
      <w:proofErr w:type="spellEnd"/>
      <w:r>
        <w:rPr>
          <w:rFonts w:ascii="Fira Code" w:eastAsia="Fira Code" w:hAnsi="Fira Code" w:cs="Fira Code"/>
          <w:sz w:val="21"/>
          <w:szCs w:val="21"/>
          <w:lang w:val="en" w:eastAsia="en"/>
        </w:rPr>
        <w:t>(request[</w:t>
      </w:r>
      <w:proofErr w:type="spellStart"/>
      <w:r>
        <w:rPr>
          <w:rFonts w:ascii="Fira Code" w:eastAsia="Fira Code" w:hAnsi="Fira Code" w:cs="Fira Code"/>
          <w:sz w:val="21"/>
          <w:szCs w:val="21"/>
          <w:lang w:val="en" w:eastAsia="en"/>
        </w:rPr>
        <w:t>start:end</w:t>
      </w:r>
      <w:proofErr w:type="spellEnd"/>
      <w:r>
        <w:rPr>
          <w:rFonts w:ascii="Fira Code" w:eastAsia="Fira Code" w:hAnsi="Fira Code" w:cs="Fira Code"/>
          <w:sz w:val="21"/>
          <w:szCs w:val="21"/>
          <w:lang w:val="en" w:eastAsia="en"/>
        </w:rPr>
        <w:t>])</w:t>
      </w:r>
    </w:p>
    <w:p w14:paraId="13D621D4"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p>
    <w:p w14:paraId="642C015D"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third website</w:t>
      </w:r>
    </w:p>
    <w:p w14:paraId="29699445"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start = end + </w:t>
      </w:r>
      <w:r>
        <w:rPr>
          <w:rStyle w:val="any"/>
          <w:rFonts w:ascii="Fira Code" w:eastAsia="Fira Code" w:hAnsi="Fira Code" w:cs="Fira Code"/>
          <w:color w:val="0000DD"/>
          <w:sz w:val="21"/>
          <w:szCs w:val="21"/>
          <w:lang w:val="en" w:eastAsia="en"/>
        </w:rPr>
        <w:t>3</w:t>
      </w:r>
    </w:p>
    <w:p w14:paraId="78DB1CCB"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websites.append</w:t>
      </w:r>
      <w:proofErr w:type="spellEnd"/>
      <w:r>
        <w:rPr>
          <w:rFonts w:ascii="Fira Code" w:eastAsia="Fira Code" w:hAnsi="Fira Code" w:cs="Fira Code"/>
          <w:sz w:val="21"/>
          <w:szCs w:val="21"/>
          <w:lang w:val="en" w:eastAsia="en"/>
        </w:rPr>
        <w:t>(request[start:])</w:t>
      </w:r>
    </w:p>
    <w:p w14:paraId="4E6BF944"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17</w:t>
      </w:r>
    </w:p>
    <w:p w14:paraId="6297DECD" w14:textId="775D394B" w:rsidR="00FE2D7E" w:rsidRP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print(websites)</w:t>
      </w:r>
    </w:p>
    <w:p w14:paraId="774B42A6" w14:textId="77777777" w:rsidR="00FE2D7E" w:rsidRDefault="00FE2D7E" w:rsidP="00FE2D7E">
      <w:pPr>
        <w:pStyle w:val="p"/>
        <w:spacing w:line="449" w:lineRule="atLeast"/>
        <w:ind w:left="272" w:right="272"/>
        <w:rPr>
          <w:sz w:val="28"/>
          <w:szCs w:val="28"/>
          <w:lang w:val="en" w:eastAsia="en"/>
        </w:rPr>
      </w:pPr>
      <w:r>
        <w:rPr>
          <w:rStyle w:val="pstrong"/>
          <w:b/>
          <w:bCs/>
          <w:color w:val="000000"/>
          <w:sz w:val="28"/>
          <w:szCs w:val="28"/>
          <w:shd w:val="clear" w:color="auto" w:fill="FFFF00"/>
          <w:lang w:val="en" w:eastAsia="en"/>
        </w:rPr>
        <w:t>Additional Explanation</w:t>
      </w:r>
    </w:p>
    <w:p w14:paraId="0B1EADF0"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FE2D7E">
        <w:rPr>
          <w:rFonts w:ascii="Fira Code" w:eastAsia="Fira Code" w:hAnsi="Fira Code" w:cs="Fira Code"/>
          <w:color w:val="B02145"/>
          <w:sz w:val="21"/>
          <w:szCs w:val="21"/>
          <w:lang w:val="en" w:eastAsia="en"/>
        </w:rPr>
        <w:t>start</w:t>
      </w:r>
      <w:r>
        <w:rPr>
          <w:rFonts w:ascii="Fira Code" w:eastAsia="Fira Code" w:hAnsi="Fira Code" w:cs="Fira Code"/>
          <w:sz w:val="21"/>
          <w:szCs w:val="21"/>
          <w:lang w:val="en" w:eastAsia="en"/>
        </w:rPr>
        <w:t xml:space="preserve"> and </w:t>
      </w:r>
      <w:r w:rsidRPr="00FE2D7E">
        <w:rPr>
          <w:rFonts w:ascii="Fira Code" w:eastAsia="Fira Code" w:hAnsi="Fira Code" w:cs="Fira Code"/>
          <w:color w:val="B02145"/>
          <w:sz w:val="21"/>
          <w:szCs w:val="21"/>
          <w:lang w:val="en" w:eastAsia="en"/>
        </w:rPr>
        <w:t>end</w:t>
      </w:r>
      <w:r>
        <w:rPr>
          <w:rFonts w:ascii="Fira Code" w:eastAsia="Fira Code" w:hAnsi="Fira Code" w:cs="Fira Code"/>
          <w:sz w:val="21"/>
          <w:szCs w:val="21"/>
          <w:lang w:val="en" w:eastAsia="en"/>
        </w:rPr>
        <w:t xml:space="preserve"> are indices that indicate the start and endpoints of the</w:t>
      </w:r>
    </w:p>
    <w:p w14:paraId="7F83697E"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websites. The </w:t>
      </w:r>
      <w:r w:rsidRPr="00FE2D7E">
        <w:rPr>
          <w:rFonts w:ascii="Fira Code" w:eastAsia="Fira Code" w:hAnsi="Fira Code" w:cs="Fira Code"/>
          <w:color w:val="B02145"/>
          <w:sz w:val="21"/>
          <w:szCs w:val="21"/>
          <w:lang w:val="en" w:eastAsia="en"/>
        </w:rPr>
        <w:t>3</w:t>
      </w:r>
      <w:r>
        <w:rPr>
          <w:rFonts w:ascii="Fira Code" w:eastAsia="Fira Code" w:hAnsi="Fira Code" w:cs="Fira Code"/>
          <w:sz w:val="21"/>
          <w:szCs w:val="21"/>
          <w:lang w:val="en" w:eastAsia="en"/>
        </w:rPr>
        <w:t xml:space="preserve"> that is being added to </w:t>
      </w:r>
      <w:r w:rsidRPr="00FE2D7E">
        <w:rPr>
          <w:rFonts w:ascii="Fira Code" w:eastAsia="Fira Code" w:hAnsi="Fira Code" w:cs="Fira Code"/>
          <w:color w:val="B02145"/>
          <w:sz w:val="21"/>
          <w:szCs w:val="21"/>
          <w:lang w:val="en" w:eastAsia="en"/>
        </w:rPr>
        <w:t>start</w:t>
      </w:r>
      <w:r>
        <w:rPr>
          <w:rFonts w:ascii="Fira Code" w:eastAsia="Fira Code" w:hAnsi="Fira Code" w:cs="Fira Code"/>
          <w:sz w:val="21"/>
          <w:szCs w:val="21"/>
          <w:lang w:val="en" w:eastAsia="en"/>
        </w:rPr>
        <w:t xml:space="preserve"> (in lines 5, 10, 15) is to take</w:t>
      </w:r>
    </w:p>
    <w:p w14:paraId="55C876C4"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into consideration the length of the GET command. Line 16 says</w:t>
      </w:r>
    </w:p>
    <w:p w14:paraId="115F9501" w14:textId="77777777" w:rsidR="00FE2D7E" w:rsidRDefault="00FE2D7E" w:rsidP="00FE2D7E">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3C573B">
        <w:rPr>
          <w:rFonts w:ascii="Fira Code" w:eastAsia="Fira Code" w:hAnsi="Fira Code" w:cs="Fira Code"/>
          <w:color w:val="B02145"/>
          <w:sz w:val="21"/>
          <w:szCs w:val="21"/>
          <w:lang w:val="en" w:eastAsia="en"/>
        </w:rPr>
        <w:t>request[start:]</w:t>
      </w:r>
      <w:r>
        <w:rPr>
          <w:rFonts w:ascii="Fira Code" w:eastAsia="Fira Code" w:hAnsi="Fira Code" w:cs="Fira Code"/>
          <w:sz w:val="21"/>
          <w:szCs w:val="21"/>
          <w:lang w:val="en" w:eastAsia="en"/>
        </w:rPr>
        <w:t xml:space="preserve"> instead of </w:t>
      </w:r>
      <w:r w:rsidRPr="003C573B">
        <w:rPr>
          <w:rFonts w:ascii="Fira Code" w:eastAsia="Fira Code" w:hAnsi="Fira Code" w:cs="Fira Code"/>
          <w:color w:val="B02145"/>
          <w:sz w:val="21"/>
          <w:szCs w:val="21"/>
          <w:lang w:val="en" w:eastAsia="en"/>
        </w:rPr>
        <w:t>request[</w:t>
      </w:r>
      <w:proofErr w:type="spellStart"/>
      <w:r w:rsidRPr="003C573B">
        <w:rPr>
          <w:rFonts w:ascii="Fira Code" w:eastAsia="Fira Code" w:hAnsi="Fira Code" w:cs="Fira Code"/>
          <w:color w:val="B02145"/>
          <w:sz w:val="21"/>
          <w:szCs w:val="21"/>
          <w:lang w:val="en" w:eastAsia="en"/>
        </w:rPr>
        <w:t>start:end</w:t>
      </w:r>
      <w:proofErr w:type="spellEnd"/>
      <w:r w:rsidRPr="003C573B">
        <w:rPr>
          <w:rFonts w:ascii="Fira Code" w:eastAsia="Fira Code" w:hAnsi="Fira Code" w:cs="Fira Code"/>
          <w:color w:val="B02145"/>
          <w:sz w:val="21"/>
          <w:szCs w:val="21"/>
          <w:lang w:val="en" w:eastAsia="en"/>
        </w:rPr>
        <w:t>]</w:t>
      </w:r>
      <w:r>
        <w:rPr>
          <w:rFonts w:ascii="Fira Code" w:eastAsia="Fira Code" w:hAnsi="Fira Code" w:cs="Fira Code"/>
          <w:sz w:val="21"/>
          <w:szCs w:val="21"/>
          <w:lang w:val="en" w:eastAsia="en"/>
        </w:rPr>
        <w:t xml:space="preserve"> because the last website will</w:t>
      </w:r>
    </w:p>
    <w:p w14:paraId="247926FA" w14:textId="2FBD9CF3" w:rsidR="00AD49F7" w:rsidRPr="00BB76CD" w:rsidRDefault="00FE2D7E"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extend until the end of the string.</w:t>
      </w:r>
    </w:p>
    <w:p w14:paraId="342760FD" w14:textId="2E589290" w:rsidR="002C105B" w:rsidRPr="00107A58" w:rsidRDefault="00C306D4" w:rsidP="00107A58">
      <w:pPr>
        <w:pStyle w:val="Heading2"/>
        <w:keepNext w:val="0"/>
        <w:pBdr>
          <w:top w:val="single" w:sz="6" w:space="0" w:color="E7E7E9"/>
        </w:pBdr>
        <w:spacing w:before="290" w:after="145" w:line="588" w:lineRule="atLeast"/>
        <w:ind w:left="272" w:right="272"/>
        <w:rPr>
          <w:sz w:val="49"/>
          <w:szCs w:val="49"/>
          <w:lang w:val="en" w:eastAsia="en"/>
        </w:rPr>
      </w:pPr>
      <w:r>
        <w:rPr>
          <w:sz w:val="40"/>
          <w:szCs w:val="40"/>
          <w:lang w:val="en" w:eastAsia="en"/>
        </w:rPr>
        <w:br w:type="page"/>
      </w:r>
      <w:r w:rsidR="00BB76CD">
        <w:rPr>
          <w:sz w:val="49"/>
          <w:szCs w:val="49"/>
          <w:lang w:val="en" w:eastAsia="en"/>
        </w:rPr>
        <w:lastRenderedPageBreak/>
        <w:t>4</w:t>
      </w:r>
      <w:r w:rsidR="00107A58">
        <w:rPr>
          <w:sz w:val="49"/>
          <w:szCs w:val="49"/>
          <w:lang w:val="en" w:eastAsia="en"/>
        </w:rPr>
        <w:t xml:space="preserve">. Chapter </w:t>
      </w:r>
      <w:r w:rsidR="00BB76CD">
        <w:rPr>
          <w:sz w:val="49"/>
          <w:szCs w:val="49"/>
          <w:lang w:val="en" w:eastAsia="en"/>
        </w:rPr>
        <w:t>4</w:t>
      </w:r>
      <w:r w:rsidR="00107A58">
        <w:rPr>
          <w:sz w:val="49"/>
          <w:szCs w:val="49"/>
          <w:lang w:val="en" w:eastAsia="en"/>
        </w:rPr>
        <w:t xml:space="preserve"> - Conditional Statements</w:t>
      </w:r>
    </w:p>
    <w:p w14:paraId="65C087CD" w14:textId="77777777"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Conditional, also known as branching statements, can be used to allow your program make decisions based on certain conditions…​but what does this mean? </w:t>
      </w:r>
      <w:proofErr w:type="gramStart"/>
      <w:r>
        <w:rPr>
          <w:sz w:val="28"/>
          <w:szCs w:val="28"/>
          <w:lang w:val="en" w:eastAsia="en"/>
        </w:rPr>
        <w:t>Let’s</w:t>
      </w:r>
      <w:proofErr w:type="gramEnd"/>
      <w:r>
        <w:rPr>
          <w:sz w:val="28"/>
          <w:szCs w:val="28"/>
          <w:lang w:val="en" w:eastAsia="en"/>
        </w:rPr>
        <w:t xml:space="preserve"> look at an example.</w:t>
      </w:r>
    </w:p>
    <w:p w14:paraId="26269EAA" w14:textId="77777777" w:rsidR="002C105B" w:rsidRDefault="002C105B" w:rsidP="002C105B">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decisions you might make during your typical day.</w:t>
      </w:r>
    </w:p>
    <w:tbl>
      <w:tblPr>
        <w:tblW w:w="3615" w:type="pct"/>
        <w:tblCellSpacing w:w="0" w:type="dxa"/>
        <w:tblInd w:w="1727"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3870"/>
        <w:gridCol w:w="4229"/>
      </w:tblGrid>
      <w:tr w:rsidR="000F4C6E" w14:paraId="642271D0" w14:textId="77777777" w:rsidTr="00590E81">
        <w:trPr>
          <w:tblHeader/>
          <w:tblCellSpacing w:w="0" w:type="dxa"/>
        </w:trPr>
        <w:tc>
          <w:tcPr>
            <w:tcW w:w="2389" w:type="pct"/>
            <w:tcBorders>
              <w:bottom w:val="single" w:sz="6" w:space="0" w:color="DEDEDE"/>
              <w:right w:val="single" w:sz="6" w:space="0" w:color="DEDEDE"/>
            </w:tcBorders>
            <w:shd w:val="clear" w:color="auto" w:fill="auto"/>
            <w:tcMar>
              <w:top w:w="145" w:type="dxa"/>
              <w:left w:w="182" w:type="dxa"/>
              <w:bottom w:w="190" w:type="dxa"/>
              <w:right w:w="190" w:type="dxa"/>
            </w:tcMar>
            <w:vAlign w:val="center"/>
          </w:tcPr>
          <w:p w14:paraId="32A19568" w14:textId="77777777" w:rsidR="002C105B" w:rsidRPr="00590E81" w:rsidRDefault="002C105B" w:rsidP="000F4C6E">
            <w:pPr>
              <w:shd w:val="clear" w:color="auto" w:fill="F7F8F7"/>
              <w:spacing w:line="465" w:lineRule="atLeast"/>
              <w:jc w:val="center"/>
              <w:rPr>
                <w:b/>
                <w:bCs/>
                <w:sz w:val="26"/>
                <w:szCs w:val="26"/>
                <w:lang w:val="en" w:eastAsia="en"/>
              </w:rPr>
            </w:pPr>
            <w:r w:rsidRPr="00590E81">
              <w:rPr>
                <w:rStyle w:val="Strong1"/>
                <w:sz w:val="26"/>
                <w:szCs w:val="26"/>
                <w:lang w:val="en" w:eastAsia="en"/>
              </w:rPr>
              <w:t>Condition</w:t>
            </w:r>
          </w:p>
        </w:tc>
        <w:tc>
          <w:tcPr>
            <w:tcW w:w="2611" w:type="pct"/>
            <w:tcBorders>
              <w:bottom w:val="single" w:sz="6" w:space="0" w:color="DEDEDE"/>
              <w:right w:val="single" w:sz="6" w:space="0" w:color="DEDEDE"/>
            </w:tcBorders>
            <w:shd w:val="clear" w:color="auto" w:fill="auto"/>
            <w:tcMar>
              <w:top w:w="145" w:type="dxa"/>
              <w:left w:w="182" w:type="dxa"/>
              <w:bottom w:w="190" w:type="dxa"/>
              <w:right w:w="190" w:type="dxa"/>
            </w:tcMar>
            <w:vAlign w:val="center"/>
          </w:tcPr>
          <w:p w14:paraId="7BED92B7" w14:textId="77777777" w:rsidR="002C105B" w:rsidRPr="00590E81" w:rsidRDefault="002C105B" w:rsidP="000F4C6E">
            <w:pPr>
              <w:shd w:val="clear" w:color="auto" w:fill="F7F8F7"/>
              <w:spacing w:line="465" w:lineRule="atLeast"/>
              <w:jc w:val="center"/>
              <w:rPr>
                <w:b/>
                <w:bCs/>
                <w:sz w:val="26"/>
                <w:szCs w:val="26"/>
                <w:lang w:val="en" w:eastAsia="en"/>
              </w:rPr>
            </w:pPr>
            <w:r w:rsidRPr="00590E81">
              <w:rPr>
                <w:rStyle w:val="Strong1"/>
                <w:sz w:val="26"/>
                <w:szCs w:val="26"/>
                <w:lang w:val="en" w:eastAsia="en"/>
              </w:rPr>
              <w:t>Action</w:t>
            </w:r>
          </w:p>
        </w:tc>
      </w:tr>
      <w:tr w:rsidR="000F4C6E" w14:paraId="43FBBB9F" w14:textId="77777777" w:rsidTr="00590E81">
        <w:trPr>
          <w:tblCellSpacing w:w="0" w:type="dxa"/>
        </w:trPr>
        <w:tc>
          <w:tcPr>
            <w:tcW w:w="23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87511CE"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If you are hungry</w:t>
            </w:r>
          </w:p>
        </w:tc>
        <w:tc>
          <w:tcPr>
            <w:tcW w:w="261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E38CC1F"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Then you eat food</w:t>
            </w:r>
          </w:p>
        </w:tc>
      </w:tr>
      <w:tr w:rsidR="000F4C6E" w14:paraId="61118B1B" w14:textId="77777777" w:rsidTr="00590E81">
        <w:trPr>
          <w:tblCellSpacing w:w="0" w:type="dxa"/>
        </w:trPr>
        <w:tc>
          <w:tcPr>
            <w:tcW w:w="23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B598DFE"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If you are thirsty</w:t>
            </w:r>
          </w:p>
        </w:tc>
        <w:tc>
          <w:tcPr>
            <w:tcW w:w="261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5A90AD6"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Then you drink water</w:t>
            </w:r>
          </w:p>
        </w:tc>
      </w:tr>
      <w:tr w:rsidR="000F4C6E" w14:paraId="331A10D2" w14:textId="77777777" w:rsidTr="00590E81">
        <w:trPr>
          <w:tblCellSpacing w:w="0" w:type="dxa"/>
        </w:trPr>
        <w:tc>
          <w:tcPr>
            <w:tcW w:w="23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9128311"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If you have homework</w:t>
            </w:r>
          </w:p>
        </w:tc>
        <w:tc>
          <w:tcPr>
            <w:tcW w:w="261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63B1178"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Then you finish your homework</w:t>
            </w:r>
          </w:p>
        </w:tc>
      </w:tr>
      <w:tr w:rsidR="000F4C6E" w14:paraId="564F26B3" w14:textId="77777777" w:rsidTr="00590E81">
        <w:trPr>
          <w:tblCellSpacing w:w="0" w:type="dxa"/>
        </w:trPr>
        <w:tc>
          <w:tcPr>
            <w:tcW w:w="23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A04152B"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If you are bored</w:t>
            </w:r>
          </w:p>
        </w:tc>
        <w:tc>
          <w:tcPr>
            <w:tcW w:w="261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9ACD408"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Then you play games</w:t>
            </w:r>
          </w:p>
        </w:tc>
      </w:tr>
      <w:tr w:rsidR="000F4C6E" w14:paraId="529292BE" w14:textId="77777777" w:rsidTr="00590E81">
        <w:trPr>
          <w:tblCellSpacing w:w="0" w:type="dxa"/>
        </w:trPr>
        <w:tc>
          <w:tcPr>
            <w:tcW w:w="2389" w:type="pct"/>
            <w:tcBorders>
              <w:right w:val="single" w:sz="6" w:space="0" w:color="DEDEDE"/>
            </w:tcBorders>
            <w:shd w:val="clear" w:color="auto" w:fill="FFFFFF"/>
            <w:tcMar>
              <w:top w:w="163" w:type="dxa"/>
              <w:left w:w="182" w:type="dxa"/>
              <w:bottom w:w="163" w:type="dxa"/>
              <w:right w:w="190" w:type="dxa"/>
            </w:tcMar>
            <w:vAlign w:val="center"/>
          </w:tcPr>
          <w:p w14:paraId="358C7B2B"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If you are tired</w:t>
            </w:r>
          </w:p>
        </w:tc>
        <w:tc>
          <w:tcPr>
            <w:tcW w:w="2611" w:type="pct"/>
            <w:tcBorders>
              <w:right w:val="single" w:sz="6" w:space="0" w:color="DEDEDE"/>
            </w:tcBorders>
            <w:shd w:val="clear" w:color="auto" w:fill="FFFFFF"/>
            <w:tcMar>
              <w:top w:w="163" w:type="dxa"/>
              <w:left w:w="182" w:type="dxa"/>
              <w:bottom w:w="163" w:type="dxa"/>
              <w:right w:w="190" w:type="dxa"/>
            </w:tcMar>
            <w:vAlign w:val="center"/>
          </w:tcPr>
          <w:p w14:paraId="695DE7CD" w14:textId="77777777" w:rsidR="002C105B" w:rsidRPr="00590E81" w:rsidRDefault="002C105B" w:rsidP="000F4C6E">
            <w:pPr>
              <w:pStyle w:val="ptableblocknth-last-child1"/>
              <w:spacing w:line="465" w:lineRule="atLeast"/>
              <w:rPr>
                <w:sz w:val="24"/>
                <w:szCs w:val="24"/>
                <w:lang w:val="en" w:eastAsia="en"/>
              </w:rPr>
            </w:pPr>
            <w:r w:rsidRPr="00590E81">
              <w:rPr>
                <w:sz w:val="24"/>
                <w:szCs w:val="24"/>
                <w:lang w:val="en" w:eastAsia="en"/>
              </w:rPr>
              <w:t>Then you go to sleep</w:t>
            </w:r>
          </w:p>
        </w:tc>
      </w:tr>
    </w:tbl>
    <w:p w14:paraId="5C1452BF" w14:textId="77777777" w:rsidR="002C105B" w:rsidRDefault="002C105B" w:rsidP="002C105B">
      <w:pPr>
        <w:pStyle w:val="p"/>
        <w:spacing w:before="240" w:after="330" w:line="449" w:lineRule="atLeast"/>
        <w:ind w:left="272" w:right="272"/>
        <w:rPr>
          <w:sz w:val="28"/>
          <w:szCs w:val="28"/>
          <w:lang w:val="en" w:eastAsia="en"/>
        </w:rPr>
      </w:pPr>
      <w:r>
        <w:rPr>
          <w:sz w:val="28"/>
          <w:szCs w:val="28"/>
          <w:lang w:val="en" w:eastAsia="en"/>
        </w:rPr>
        <w:t xml:space="preserve">As shown above, based on some conditions, the actions you may take are different. However, what if you are bored </w:t>
      </w:r>
      <w:r>
        <w:rPr>
          <w:rStyle w:val="em"/>
          <w:sz w:val="28"/>
          <w:szCs w:val="28"/>
          <w:lang w:val="en" w:eastAsia="en"/>
        </w:rPr>
        <w:t>and</w:t>
      </w:r>
      <w:r>
        <w:rPr>
          <w:sz w:val="28"/>
          <w:szCs w:val="28"/>
          <w:lang w:val="en" w:eastAsia="en"/>
        </w:rPr>
        <w:t xml:space="preserve"> have homework? What will you do? To account for such situations, you need to establish a more concrete set of conditions. As such, it is essential to come up with appropriate conditions and the actions that follow.</w:t>
      </w:r>
    </w:p>
    <w:p w14:paraId="12B74D6B" w14:textId="6FC4FA7B" w:rsidR="002C105B" w:rsidRPr="00107A58" w:rsidRDefault="00107A58" w:rsidP="00107A58">
      <w:pPr>
        <w:pStyle w:val="Heading3"/>
        <w:ind w:firstLine="270"/>
        <w:rPr>
          <w:sz w:val="40"/>
          <w:szCs w:val="40"/>
          <w:lang w:val="en" w:eastAsia="en"/>
        </w:rPr>
      </w:pPr>
      <w:r>
        <w:rPr>
          <w:sz w:val="40"/>
          <w:szCs w:val="40"/>
          <w:lang w:val="en" w:eastAsia="en"/>
        </w:rPr>
        <w:br w:type="page"/>
      </w:r>
      <w:r w:rsidR="00BB76CD">
        <w:rPr>
          <w:sz w:val="40"/>
          <w:szCs w:val="40"/>
          <w:lang w:val="en" w:eastAsia="en"/>
        </w:rPr>
        <w:lastRenderedPageBreak/>
        <w:t>4</w:t>
      </w:r>
      <w:r w:rsidR="002C105B" w:rsidRPr="00107A58">
        <w:rPr>
          <w:sz w:val="40"/>
          <w:szCs w:val="40"/>
          <w:lang w:val="en" w:eastAsia="en"/>
        </w:rPr>
        <w:t xml:space="preserve">.1. </w:t>
      </w:r>
      <w:r w:rsidR="002C105B" w:rsidRPr="00107A58">
        <w:rPr>
          <w:rStyle w:val="em"/>
          <w:sz w:val="40"/>
          <w:szCs w:val="40"/>
          <w:lang w:val="en" w:eastAsia="en"/>
        </w:rPr>
        <w:t>if</w:t>
      </w:r>
      <w:r w:rsidR="002C105B" w:rsidRPr="00107A58">
        <w:rPr>
          <w:sz w:val="40"/>
          <w:szCs w:val="40"/>
          <w:lang w:val="en" w:eastAsia="en"/>
        </w:rPr>
        <w:t xml:space="preserve"> Statements</w:t>
      </w:r>
    </w:p>
    <w:p w14:paraId="1D21C828" w14:textId="55EC382A"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An </w:t>
      </w:r>
      <w:r w:rsidRPr="002C105B">
        <w:rPr>
          <w:i/>
          <w:iCs/>
          <w:sz w:val="28"/>
          <w:szCs w:val="28"/>
          <w:lang w:val="en" w:eastAsia="en"/>
        </w:rPr>
        <w:t>if</w:t>
      </w:r>
      <w:r>
        <w:rPr>
          <w:sz w:val="28"/>
          <w:szCs w:val="28"/>
          <w:lang w:val="en" w:eastAsia="en"/>
        </w:rPr>
        <w:t xml:space="preserve"> statement in Python has the following structure:</w:t>
      </w:r>
    </w:p>
    <w:p w14:paraId="3408688B" w14:textId="77777777" w:rsidR="002C105B" w:rsidRDefault="002C105B" w:rsidP="002C105B">
      <w:pPr>
        <w:pStyle w:val="listingblocktitle"/>
        <w:spacing w:after="73" w:line="383" w:lineRule="atLeast"/>
        <w:ind w:left="272" w:right="272"/>
        <w:rPr>
          <w:sz w:val="26"/>
          <w:szCs w:val="26"/>
          <w:lang w:val="en" w:eastAsia="en"/>
        </w:rPr>
      </w:pPr>
      <w:r>
        <w:rPr>
          <w:rStyle w:val="Strong1"/>
          <w:sz w:val="26"/>
          <w:szCs w:val="26"/>
          <w:lang w:val="en" w:eastAsia="en"/>
        </w:rPr>
        <w:t xml:space="preserve">Structure of an </w:t>
      </w:r>
      <w:r>
        <w:rPr>
          <w:rStyle w:val="notprenotclassLcode"/>
          <w:rFonts w:ascii="Droid Sans Mono" w:eastAsia="Droid Sans Mono" w:hAnsi="Droid Sans Mono" w:cs="Droid Sans Mono"/>
          <w:sz w:val="25"/>
          <w:szCs w:val="25"/>
          <w:lang w:val="en" w:eastAsia="en"/>
        </w:rPr>
        <w:t>if</w:t>
      </w:r>
      <w:r>
        <w:rPr>
          <w:rStyle w:val="Strong1"/>
          <w:sz w:val="26"/>
          <w:szCs w:val="26"/>
          <w:lang w:val="en" w:eastAsia="en"/>
        </w:rPr>
        <w:t xml:space="preserve"> Statement</w:t>
      </w:r>
    </w:p>
    <w:p w14:paraId="71CEB52E" w14:textId="77777777" w:rsidR="002C105B" w:rsidRPr="00590E81" w:rsidRDefault="002C105B" w:rsidP="002C10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&lt;condition&gt;:</w:t>
      </w:r>
    </w:p>
    <w:p w14:paraId="1DB0F13C" w14:textId="3239E338" w:rsidR="002C105B" w:rsidRPr="00590E81" w:rsidRDefault="002C105B" w:rsidP="002C10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&lt;action&gt;</w:t>
      </w:r>
    </w:p>
    <w:p w14:paraId="282354FA" w14:textId="77777777"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The part indicated by </w:t>
      </w:r>
      <w:r w:rsidRPr="00590E81">
        <w:rPr>
          <w:rStyle w:val="notprenotclassLcode"/>
          <w:rFonts w:ascii="Fira Code" w:eastAsia="Droid Sans Mono" w:hAnsi="Fira Code" w:cs="Droid Sans Mono"/>
          <w:color w:val="B02145"/>
          <w:sz w:val="24"/>
          <w:szCs w:val="24"/>
          <w:lang w:val="en" w:eastAsia="en"/>
        </w:rPr>
        <w:t>&lt;condition&gt;</w:t>
      </w:r>
      <w:r w:rsidRPr="00590E81">
        <w:rPr>
          <w:sz w:val="24"/>
          <w:szCs w:val="24"/>
          <w:lang w:val="en" w:eastAsia="en"/>
        </w:rPr>
        <w:t xml:space="preserve"> </w:t>
      </w:r>
      <w:r>
        <w:rPr>
          <w:sz w:val="28"/>
          <w:szCs w:val="28"/>
          <w:lang w:val="en" w:eastAsia="en"/>
        </w:rPr>
        <w:t xml:space="preserve">must be a boolean value, variable holding a boolean value, or an expression that evaluates to a boolean value, and the part marked as </w:t>
      </w:r>
      <w:r w:rsidRPr="00590E81">
        <w:rPr>
          <w:rStyle w:val="notprenotclassLcode"/>
          <w:rFonts w:ascii="Fira Code" w:eastAsia="Droid Sans Mono" w:hAnsi="Fira Code" w:cs="Droid Sans Mono"/>
          <w:color w:val="B02145"/>
          <w:sz w:val="24"/>
          <w:szCs w:val="24"/>
          <w:lang w:val="en" w:eastAsia="en"/>
        </w:rPr>
        <w:t>&lt;action&gt;</w:t>
      </w:r>
      <w:r w:rsidRPr="00590E81">
        <w:rPr>
          <w:sz w:val="24"/>
          <w:szCs w:val="24"/>
          <w:lang w:val="en" w:eastAsia="en"/>
        </w:rPr>
        <w:t xml:space="preserve"> </w:t>
      </w:r>
      <w:r>
        <w:rPr>
          <w:sz w:val="28"/>
          <w:szCs w:val="28"/>
          <w:lang w:val="en" w:eastAsia="en"/>
        </w:rPr>
        <w:t xml:space="preserve">can be anything, ranging from variable assignments to writing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 xml:space="preserve">statements. </w:t>
      </w:r>
      <w:r w:rsidRPr="00590E81">
        <w:rPr>
          <w:rStyle w:val="notprenotclassLcode"/>
          <w:rFonts w:ascii="Fira Code" w:eastAsia="Droid Sans Mono" w:hAnsi="Fira Code" w:cs="Droid Sans Mono"/>
          <w:color w:val="B02145"/>
          <w:sz w:val="24"/>
          <w:szCs w:val="24"/>
          <w:lang w:val="en" w:eastAsia="en"/>
        </w:rPr>
        <w:t>&lt;action&gt;</w:t>
      </w:r>
      <w:r w:rsidRPr="00590E81">
        <w:rPr>
          <w:sz w:val="24"/>
          <w:szCs w:val="24"/>
          <w:lang w:val="en" w:eastAsia="en"/>
        </w:rPr>
        <w:t xml:space="preserve"> </w:t>
      </w:r>
      <w:r>
        <w:rPr>
          <w:sz w:val="28"/>
          <w:szCs w:val="28"/>
          <w:lang w:val="en" w:eastAsia="en"/>
        </w:rPr>
        <w:t xml:space="preserve">is executed if and only if </w:t>
      </w:r>
      <w:r w:rsidRPr="00590E81">
        <w:rPr>
          <w:rStyle w:val="notprenotclassLcode"/>
          <w:rFonts w:ascii="Fira Code" w:eastAsia="Droid Sans Mono" w:hAnsi="Fira Code" w:cs="Droid Sans Mono"/>
          <w:color w:val="B02145"/>
          <w:sz w:val="24"/>
          <w:szCs w:val="24"/>
          <w:lang w:val="en" w:eastAsia="en"/>
        </w:rPr>
        <w:t>&lt;condition&gt;</w:t>
      </w:r>
      <w:r w:rsidRPr="00590E81">
        <w:rPr>
          <w:sz w:val="24"/>
          <w:szCs w:val="24"/>
          <w:lang w:val="en" w:eastAsia="en"/>
        </w:rPr>
        <w:t xml:space="preserve"> </w:t>
      </w:r>
      <w:r>
        <w:rPr>
          <w:sz w:val="28"/>
          <w:szCs w:val="28"/>
          <w:lang w:val="en" w:eastAsia="en"/>
        </w:rPr>
        <w:t xml:space="preserve">evaluates to the boolean value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 For example:</w:t>
      </w:r>
    </w:p>
    <w:p w14:paraId="6E7FCDEA" w14:textId="4A1ECE23" w:rsidR="002C105B" w:rsidRDefault="002C105B" w:rsidP="00BF2ED6">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Boolean Expression</w:t>
      </w:r>
      <w:r w:rsidR="00BF2ED6">
        <w:rPr>
          <w:rStyle w:val="Strong1"/>
          <w:sz w:val="26"/>
          <w:szCs w:val="26"/>
          <w:lang w:val="en" w:eastAsia="en"/>
        </w:rPr>
        <w:tab/>
        <w:t>if_ex1.py</w:t>
      </w:r>
    </w:p>
    <w:p w14:paraId="6DF3ADEE" w14:textId="73599752"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x = </w:t>
      </w:r>
      <w:r w:rsidRPr="00590E81">
        <w:rPr>
          <w:rStyle w:val="any"/>
          <w:rFonts w:ascii="Fira Code" w:eastAsia="Droid Sans Mono" w:hAnsi="Fira Code" w:cs="Droid Sans Mono"/>
          <w:color w:val="0000DD"/>
          <w:sz w:val="21"/>
          <w:szCs w:val="21"/>
          <w:lang w:val="en" w:eastAsia="en"/>
        </w:rPr>
        <w:t>5</w:t>
      </w:r>
    </w:p>
    <w:p w14:paraId="3E7B7D4A" w14:textId="77777777"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y = </w:t>
      </w:r>
      <w:r w:rsidRPr="00590E81">
        <w:rPr>
          <w:rStyle w:val="any"/>
          <w:rFonts w:ascii="Fira Code" w:eastAsia="Droid Sans Mono" w:hAnsi="Fira Code" w:cs="Droid Sans Mono"/>
          <w:color w:val="0000DD"/>
          <w:sz w:val="21"/>
          <w:szCs w:val="21"/>
          <w:lang w:val="en" w:eastAsia="en"/>
        </w:rPr>
        <w:t>10</w:t>
      </w:r>
    </w:p>
    <w:p w14:paraId="57B9A0E6" w14:textId="77777777"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3</w:t>
      </w:r>
    </w:p>
    <w:p w14:paraId="138D54BD" w14:textId="77777777"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x &gt; y:  </w:t>
      </w:r>
      <w:r w:rsidRPr="00590E81">
        <w:rPr>
          <w:rStyle w:val="any"/>
          <w:rFonts w:ascii="Fira Code" w:eastAsia="Droid Sans Mono" w:hAnsi="Fira Code" w:cs="Droid Sans Mono"/>
          <w:color w:val="777777"/>
          <w:sz w:val="21"/>
          <w:szCs w:val="21"/>
          <w:lang w:val="en" w:eastAsia="en"/>
        </w:rPr>
        <w:t># False</w:t>
      </w:r>
    </w:p>
    <w:p w14:paraId="4ABF6D1F" w14:textId="77777777"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x is greater than y</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0E0144DC" w14:textId="77777777" w:rsidR="00D55F0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Style w:val="any"/>
          <w:rFonts w:ascii="Fira Code" w:eastAsia="Droid Sans Mono" w:hAnsi="Fira Code" w:cs="Droid Sans Mono"/>
          <w:color w:val="0000DD"/>
          <w:sz w:val="21"/>
          <w:szCs w:val="21"/>
          <w:lang w:val="en" w:eastAsia="en"/>
        </w:rPr>
        <w:t>6</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x &lt; y:  </w:t>
      </w:r>
      <w:r w:rsidRPr="00590E81">
        <w:rPr>
          <w:rStyle w:val="any"/>
          <w:rFonts w:ascii="Fira Code" w:eastAsia="Droid Sans Mono" w:hAnsi="Fira Code" w:cs="Droid Sans Mono"/>
          <w:color w:val="777777"/>
          <w:sz w:val="21"/>
          <w:szCs w:val="21"/>
          <w:lang w:val="en" w:eastAsia="en"/>
        </w:rPr>
        <w:t># True</w:t>
      </w:r>
    </w:p>
    <w:p w14:paraId="5F09FB30" w14:textId="6186DE0B" w:rsidR="002C105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x is less than y</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1CF650E8" w14:textId="77777777" w:rsidR="002C105B" w:rsidRDefault="002C105B" w:rsidP="002C105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308AA069" w14:textId="6EB0B147" w:rsidR="002C105B" w:rsidRPr="00590E81" w:rsidRDefault="002C105B" w:rsidP="00D55F0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shd w:val="clear" w:color="auto" w:fill="auto"/>
          <w:lang w:val="en" w:eastAsia="en"/>
        </w:rPr>
      </w:pPr>
      <w:r w:rsidRPr="00590E81">
        <w:rPr>
          <w:rFonts w:ascii="Fira Code" w:eastAsia="Droid Sans Mono" w:hAnsi="Fira Code" w:cs="Droid Sans Mono"/>
          <w:sz w:val="21"/>
          <w:szCs w:val="21"/>
          <w:shd w:val="clear" w:color="auto" w:fill="auto"/>
          <w:lang w:val="en" w:eastAsia="en"/>
        </w:rPr>
        <w:t>x is less than y</w:t>
      </w:r>
    </w:p>
    <w:p w14:paraId="5138A499" w14:textId="77777777" w:rsidR="002C105B" w:rsidRDefault="002C105B" w:rsidP="002C105B">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take a look at the example line by line.</w:t>
      </w:r>
    </w:p>
    <w:p w14:paraId="050F743A" w14:textId="77777777" w:rsidR="002C105B" w:rsidRDefault="002C105B" w:rsidP="002C105B">
      <w:pPr>
        <w:pStyle w:val="ullip"/>
        <w:numPr>
          <w:ilvl w:val="0"/>
          <w:numId w:val="9"/>
        </w:numPr>
        <w:tabs>
          <w:tab w:val="clear" w:pos="720"/>
        </w:tabs>
        <w:spacing w:after="182" w:line="449" w:lineRule="atLeast"/>
        <w:ind w:left="708" w:right="272" w:hanging="233"/>
        <w:rPr>
          <w:sz w:val="28"/>
          <w:szCs w:val="28"/>
          <w:lang w:val="en" w:eastAsia="en"/>
        </w:rPr>
      </w:pPr>
      <w:r>
        <w:rPr>
          <w:sz w:val="28"/>
          <w:szCs w:val="28"/>
          <w:lang w:val="en" w:eastAsia="en"/>
        </w:rPr>
        <w:t xml:space="preserve">At lines 1-2, the interpreter creates two variables, </w:t>
      </w:r>
      <w:proofErr w:type="gramStart"/>
      <w:r w:rsidRPr="00590E81">
        <w:rPr>
          <w:rStyle w:val="notprenotclassLcode"/>
          <w:rFonts w:ascii="Fira Code" w:eastAsia="Droid Sans Mono" w:hAnsi="Fira Code" w:cs="Droid Sans Mono"/>
          <w:color w:val="B02145"/>
          <w:sz w:val="24"/>
          <w:szCs w:val="24"/>
          <w:lang w:val="en" w:eastAsia="en"/>
        </w:rPr>
        <w:t>x</w:t>
      </w:r>
      <w:proofErr w:type="gramEnd"/>
      <w:r w:rsidRPr="00590E81">
        <w:rPr>
          <w:sz w:val="24"/>
          <w:szCs w:val="24"/>
          <w:lang w:val="en" w:eastAsia="en"/>
        </w:rPr>
        <w:t xml:space="preserve"> </w:t>
      </w:r>
      <w:r>
        <w:rPr>
          <w:sz w:val="28"/>
          <w:szCs w:val="28"/>
          <w:lang w:val="en" w:eastAsia="en"/>
        </w:rPr>
        <w:t xml:space="preserve">and </w:t>
      </w:r>
      <w:r w:rsidRPr="00590E81">
        <w:rPr>
          <w:rStyle w:val="notprenotclassLcode"/>
          <w:rFonts w:ascii="Fira Code" w:eastAsia="Droid Sans Mono" w:hAnsi="Fira Code" w:cs="Droid Sans Mono"/>
          <w:color w:val="B02145"/>
          <w:sz w:val="24"/>
          <w:szCs w:val="24"/>
          <w:lang w:val="en" w:eastAsia="en"/>
        </w:rPr>
        <w:t>y</w:t>
      </w:r>
      <w:r>
        <w:rPr>
          <w:sz w:val="28"/>
          <w:szCs w:val="28"/>
          <w:lang w:val="en" w:eastAsia="en"/>
        </w:rPr>
        <w:t>.</w:t>
      </w:r>
    </w:p>
    <w:p w14:paraId="3CEA851A" w14:textId="77777777" w:rsidR="002C105B" w:rsidRDefault="002C105B" w:rsidP="002C105B">
      <w:pPr>
        <w:pStyle w:val="ullip"/>
        <w:numPr>
          <w:ilvl w:val="0"/>
          <w:numId w:val="9"/>
        </w:numPr>
        <w:tabs>
          <w:tab w:val="clear" w:pos="720"/>
        </w:tabs>
        <w:spacing w:after="182" w:line="449" w:lineRule="atLeast"/>
        <w:ind w:left="708" w:right="272" w:hanging="233"/>
        <w:rPr>
          <w:sz w:val="28"/>
          <w:szCs w:val="28"/>
          <w:lang w:val="en" w:eastAsia="en"/>
        </w:rPr>
      </w:pPr>
      <w:r>
        <w:rPr>
          <w:sz w:val="28"/>
          <w:szCs w:val="28"/>
          <w:lang w:val="en" w:eastAsia="en"/>
        </w:rPr>
        <w:t xml:space="preserve">At line 4, the interpreter evaluates the expression inside the </w:t>
      </w:r>
      <w:r>
        <w:rPr>
          <w:rStyle w:val="em"/>
          <w:sz w:val="28"/>
          <w:szCs w:val="28"/>
          <w:lang w:val="en" w:eastAsia="en"/>
        </w:rPr>
        <w:t>if</w:t>
      </w:r>
      <w:r>
        <w:rPr>
          <w:sz w:val="28"/>
          <w:szCs w:val="28"/>
          <w:lang w:val="en" w:eastAsia="en"/>
        </w:rPr>
        <w:t xml:space="preserve"> statement, and we can see that </w:t>
      </w:r>
      <w:r w:rsidRPr="00590E81">
        <w:rPr>
          <w:rStyle w:val="notprenotclassLcode"/>
          <w:rFonts w:ascii="Fira Code" w:eastAsia="Droid Sans Mono" w:hAnsi="Fira Code" w:cs="Droid Sans Mono"/>
          <w:color w:val="B02145"/>
          <w:sz w:val="24"/>
          <w:szCs w:val="24"/>
          <w:lang w:val="en" w:eastAsia="en"/>
        </w:rPr>
        <w:t>x &gt; y</w:t>
      </w:r>
      <w:r w:rsidRPr="00590E81">
        <w:rPr>
          <w:sz w:val="24"/>
          <w:szCs w:val="24"/>
          <w:lang w:val="en" w:eastAsia="en"/>
        </w:rPr>
        <w:t xml:space="preserve"> </w:t>
      </w:r>
      <w:r>
        <w:rPr>
          <w:sz w:val="28"/>
          <w:szCs w:val="28"/>
          <w:lang w:val="en" w:eastAsia="en"/>
        </w:rPr>
        <w:t xml:space="preserve">evaluates to </w:t>
      </w:r>
      <w:r w:rsidRPr="00590E81">
        <w:rPr>
          <w:rStyle w:val="notprenotclassLcode"/>
          <w:rFonts w:ascii="Fira Code" w:eastAsia="Droid Sans Mono" w:hAnsi="Fira Code" w:cs="Droid Sans Mono"/>
          <w:color w:val="B02145"/>
          <w:sz w:val="24"/>
          <w:szCs w:val="24"/>
          <w:lang w:val="en" w:eastAsia="en"/>
        </w:rPr>
        <w:t>False</w:t>
      </w:r>
      <w:r>
        <w:rPr>
          <w:sz w:val="28"/>
          <w:szCs w:val="28"/>
          <w:lang w:val="en" w:eastAsia="en"/>
        </w:rPr>
        <w:t>.</w:t>
      </w:r>
    </w:p>
    <w:p w14:paraId="0C00FA7C" w14:textId="77777777" w:rsidR="002C105B" w:rsidRDefault="002C105B" w:rsidP="002C105B">
      <w:pPr>
        <w:pStyle w:val="ullip"/>
        <w:numPr>
          <w:ilvl w:val="0"/>
          <w:numId w:val="9"/>
        </w:numPr>
        <w:tabs>
          <w:tab w:val="clear" w:pos="720"/>
        </w:tabs>
        <w:spacing w:after="182" w:line="449" w:lineRule="atLeast"/>
        <w:ind w:left="708" w:right="272" w:hanging="233"/>
        <w:rPr>
          <w:sz w:val="28"/>
          <w:szCs w:val="28"/>
          <w:lang w:val="en" w:eastAsia="en"/>
        </w:rPr>
      </w:pPr>
      <w:r>
        <w:rPr>
          <w:sz w:val="28"/>
          <w:szCs w:val="28"/>
          <w:lang w:val="en" w:eastAsia="en"/>
        </w:rPr>
        <w:lastRenderedPageBreak/>
        <w:t xml:space="preserve">Since the condition evaluates to </w:t>
      </w:r>
      <w:r w:rsidRPr="00590E8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the interpreter </w:t>
      </w:r>
      <w:r>
        <w:rPr>
          <w:rStyle w:val="pstrong"/>
          <w:b/>
          <w:bCs/>
          <w:sz w:val="28"/>
          <w:szCs w:val="28"/>
          <w:lang w:val="en" w:eastAsia="en"/>
        </w:rPr>
        <w:t>does not</w:t>
      </w:r>
      <w:r>
        <w:rPr>
          <w:sz w:val="28"/>
          <w:szCs w:val="28"/>
          <w:lang w:val="en" w:eastAsia="en"/>
        </w:rPr>
        <w:t xml:space="preserve"> read line 5 and </w:t>
      </w:r>
      <w:r>
        <w:rPr>
          <w:rStyle w:val="pstrong"/>
          <w:b/>
          <w:bCs/>
          <w:sz w:val="28"/>
          <w:szCs w:val="28"/>
          <w:lang w:val="en" w:eastAsia="en"/>
        </w:rPr>
        <w:t>skips</w:t>
      </w:r>
      <w:r>
        <w:rPr>
          <w:sz w:val="28"/>
          <w:szCs w:val="28"/>
          <w:lang w:val="en" w:eastAsia="en"/>
        </w:rPr>
        <w:t xml:space="preserve"> to line 6. For any </w:t>
      </w:r>
      <w:r>
        <w:rPr>
          <w:rStyle w:val="em"/>
          <w:sz w:val="28"/>
          <w:szCs w:val="28"/>
          <w:lang w:val="en" w:eastAsia="en"/>
        </w:rPr>
        <w:t>if</w:t>
      </w:r>
      <w:r>
        <w:rPr>
          <w:sz w:val="28"/>
          <w:szCs w:val="28"/>
          <w:lang w:val="en" w:eastAsia="en"/>
        </w:rPr>
        <w:t xml:space="preserve"> statement, if the condition evaluates to </w:t>
      </w:r>
      <w:r w:rsidRPr="00590E8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the interpreter will skip the </w:t>
      </w:r>
      <w:r>
        <w:rPr>
          <w:rStyle w:val="em"/>
          <w:sz w:val="28"/>
          <w:szCs w:val="28"/>
          <w:lang w:val="en" w:eastAsia="en"/>
        </w:rPr>
        <w:t>if</w:t>
      </w:r>
      <w:r>
        <w:rPr>
          <w:sz w:val="28"/>
          <w:szCs w:val="28"/>
          <w:lang w:val="en" w:eastAsia="en"/>
        </w:rPr>
        <w:t xml:space="preserve"> block and go straight to the next section.</w:t>
      </w:r>
    </w:p>
    <w:p w14:paraId="1C9617D4" w14:textId="77777777" w:rsidR="002C105B" w:rsidRDefault="002C105B" w:rsidP="002C105B">
      <w:pPr>
        <w:pStyle w:val="ullip"/>
        <w:numPr>
          <w:ilvl w:val="0"/>
          <w:numId w:val="9"/>
        </w:numPr>
        <w:tabs>
          <w:tab w:val="clear" w:pos="720"/>
        </w:tabs>
        <w:spacing w:after="363" w:line="449" w:lineRule="atLeast"/>
        <w:ind w:left="708" w:right="272" w:hanging="233"/>
        <w:rPr>
          <w:sz w:val="28"/>
          <w:szCs w:val="28"/>
          <w:lang w:val="en" w:eastAsia="en"/>
        </w:rPr>
      </w:pPr>
      <w:r>
        <w:rPr>
          <w:sz w:val="28"/>
          <w:szCs w:val="28"/>
          <w:lang w:val="en" w:eastAsia="en"/>
        </w:rPr>
        <w:t xml:space="preserve">At line 6, the condition evaluates to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Therefore, the interpreter will enter the block and read line 7, thus printing </w:t>
      </w:r>
      <w:r w:rsidRPr="00590E81">
        <w:rPr>
          <w:rStyle w:val="notprenotclassLcode"/>
          <w:rFonts w:ascii="Fira Code" w:eastAsia="Droid Sans Mono" w:hAnsi="Fira Code" w:cs="Droid Sans Mono"/>
          <w:color w:val="B02145"/>
          <w:sz w:val="24"/>
          <w:szCs w:val="24"/>
          <w:lang w:val="en" w:eastAsia="en"/>
        </w:rPr>
        <w:t>x is less than y</w:t>
      </w:r>
      <w:r w:rsidRPr="00590E81">
        <w:rPr>
          <w:sz w:val="24"/>
          <w:szCs w:val="24"/>
          <w:lang w:val="en" w:eastAsia="en"/>
        </w:rPr>
        <w:t xml:space="preserve"> </w:t>
      </w:r>
      <w:r>
        <w:rPr>
          <w:sz w:val="28"/>
          <w:szCs w:val="28"/>
          <w:lang w:val="en" w:eastAsia="en"/>
        </w:rPr>
        <w:t>on the CLI.</w:t>
      </w:r>
    </w:p>
    <w:p w14:paraId="07DE1C54" w14:textId="77777777" w:rsidR="00C02EFB" w:rsidRDefault="002C105B" w:rsidP="002C105B">
      <w:pPr>
        <w:pStyle w:val="p"/>
        <w:spacing w:after="330" w:line="449" w:lineRule="atLeast"/>
        <w:ind w:left="272" w:right="272"/>
        <w:rPr>
          <w:sz w:val="28"/>
          <w:szCs w:val="28"/>
          <w:lang w:val="en" w:eastAsia="en"/>
        </w:rPr>
      </w:pPr>
      <w:r>
        <w:rPr>
          <w:sz w:val="28"/>
          <w:szCs w:val="28"/>
          <w:lang w:val="en" w:eastAsia="en"/>
        </w:rPr>
        <w:t>Hence, only line 7 is executed.</w:t>
      </w:r>
    </w:p>
    <w:p w14:paraId="65DCDC8F" w14:textId="6258E88C"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Also, a crucial part to note is that codes you write for the </w:t>
      </w:r>
      <w:r w:rsidRPr="00590E81">
        <w:rPr>
          <w:rStyle w:val="notprenotclassLcode"/>
          <w:rFonts w:ascii="Fira Code" w:eastAsia="Droid Sans Mono" w:hAnsi="Fira Code" w:cs="Droid Sans Mono"/>
          <w:color w:val="B02145"/>
          <w:sz w:val="24"/>
          <w:szCs w:val="24"/>
          <w:lang w:val="en" w:eastAsia="en"/>
        </w:rPr>
        <w:t>&lt;action&gt;</w:t>
      </w:r>
      <w:r w:rsidRPr="00590E81">
        <w:rPr>
          <w:sz w:val="24"/>
          <w:szCs w:val="24"/>
          <w:lang w:val="en" w:eastAsia="en"/>
        </w:rPr>
        <w:t xml:space="preserve"> </w:t>
      </w:r>
      <w:r>
        <w:rPr>
          <w:sz w:val="28"/>
          <w:szCs w:val="28"/>
          <w:lang w:val="en" w:eastAsia="en"/>
        </w:rPr>
        <w:t xml:space="preserve">section must be one indent rightward compared to the </w:t>
      </w:r>
      <w:r w:rsidRPr="00590E81">
        <w:rPr>
          <w:rStyle w:val="notprenotclassLcode"/>
          <w:rFonts w:ascii="Fira Code" w:eastAsia="Droid Sans Mono" w:hAnsi="Fira Code" w:cs="Droid Sans Mono"/>
          <w:color w:val="B02145"/>
          <w:sz w:val="24"/>
          <w:szCs w:val="24"/>
          <w:lang w:val="en" w:eastAsia="en"/>
        </w:rPr>
        <w:t>&lt;condition&gt;</w:t>
      </w:r>
      <w:r w:rsidRPr="00590E81">
        <w:rPr>
          <w:sz w:val="24"/>
          <w:szCs w:val="24"/>
          <w:lang w:val="en" w:eastAsia="en"/>
        </w:rPr>
        <w:t xml:space="preserve"> </w:t>
      </w:r>
      <w:r>
        <w:rPr>
          <w:sz w:val="28"/>
          <w:szCs w:val="28"/>
          <w:lang w:val="en" w:eastAsia="en"/>
        </w:rPr>
        <w:t>statement. For example:</w:t>
      </w:r>
    </w:p>
    <w:p w14:paraId="65064399" w14:textId="6175E27C" w:rsidR="002C105B" w:rsidRDefault="002C105B" w:rsidP="00F330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Indentation Example 1</w:t>
      </w:r>
      <w:r w:rsidR="00F330CD">
        <w:rPr>
          <w:rStyle w:val="Strong1"/>
          <w:sz w:val="26"/>
          <w:szCs w:val="26"/>
          <w:lang w:val="en" w:eastAsia="en"/>
        </w:rPr>
        <w:tab/>
        <w:t>indent_ex1.py</w:t>
      </w:r>
    </w:p>
    <w:p w14:paraId="2881891E"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is_hungry</w:t>
      </w:r>
      <w:proofErr w:type="spellEnd"/>
      <w:r w:rsidRPr="00590E81">
        <w:rPr>
          <w:rFonts w:ascii="Fira Code" w:eastAsia="Droid Sans Mono" w:hAnsi="Fira Code" w:cs="Droid Sans Mono"/>
          <w:sz w:val="21"/>
          <w:szCs w:val="21"/>
          <w:lang w:val="en" w:eastAsia="en"/>
        </w:rPr>
        <w:t>:</w:t>
      </w:r>
    </w:p>
    <w:p w14:paraId="5D0510D3"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Get up</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4FEC2550"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Go to kitchen</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DA124B1"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Cook food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1BB76446" w14:textId="5509A238" w:rsidR="002C105B"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Eat food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58E9790" w14:textId="77777777"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In the above example, lines 2-5 would be executed if the variable </w:t>
      </w:r>
      <w:proofErr w:type="spellStart"/>
      <w:r w:rsidRPr="00590E81">
        <w:rPr>
          <w:rStyle w:val="notprenotclassLcode"/>
          <w:rFonts w:ascii="Fira Code" w:eastAsia="Droid Sans Mono" w:hAnsi="Fira Code" w:cs="Droid Sans Mono"/>
          <w:color w:val="B02145"/>
          <w:sz w:val="24"/>
          <w:szCs w:val="24"/>
          <w:lang w:val="en" w:eastAsia="en"/>
        </w:rPr>
        <w:t>is_hungry</w:t>
      </w:r>
      <w:proofErr w:type="spellEnd"/>
      <w:r w:rsidRPr="00590E81">
        <w:rPr>
          <w:sz w:val="24"/>
          <w:szCs w:val="24"/>
          <w:lang w:val="en" w:eastAsia="en"/>
        </w:rPr>
        <w:t xml:space="preserve"> </w:t>
      </w:r>
      <w:r>
        <w:rPr>
          <w:sz w:val="28"/>
          <w:szCs w:val="28"/>
          <w:lang w:val="en" w:eastAsia="en"/>
        </w:rPr>
        <w:t xml:space="preserve">is holding the boolean value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 It is different, however, to the next example.</w:t>
      </w:r>
    </w:p>
    <w:p w14:paraId="2A5949C1" w14:textId="15930D5B" w:rsidR="002C105B" w:rsidRDefault="002C105B" w:rsidP="00F330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Indentation Example 2</w:t>
      </w:r>
      <w:r w:rsidR="00F330CD">
        <w:rPr>
          <w:rStyle w:val="Strong1"/>
          <w:sz w:val="26"/>
          <w:szCs w:val="26"/>
          <w:lang w:val="en" w:eastAsia="en"/>
        </w:rPr>
        <w:tab/>
        <w:t>indent_ex2.py</w:t>
      </w:r>
    </w:p>
    <w:p w14:paraId="67BA2AD3" w14:textId="77777777" w:rsidR="00BF2ED6" w:rsidRPr="00590E81" w:rsidRDefault="002C105B" w:rsidP="00BF2ED6">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is_hungry</w:t>
      </w:r>
      <w:proofErr w:type="spellEnd"/>
      <w:r w:rsidRPr="00590E81">
        <w:rPr>
          <w:rFonts w:ascii="Fira Code" w:eastAsia="Droid Sans Mono" w:hAnsi="Fira Code" w:cs="Droid Sans Mono"/>
          <w:sz w:val="21"/>
          <w:szCs w:val="21"/>
          <w:lang w:val="en" w:eastAsia="en"/>
        </w:rPr>
        <w:t>:</w:t>
      </w:r>
    </w:p>
    <w:p w14:paraId="7EA6E6DB" w14:textId="77777777" w:rsidR="00BF2ED6" w:rsidRPr="00590E81" w:rsidRDefault="002C105B" w:rsidP="00BF2ED6">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Get up</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4D0C41B4" w14:textId="77777777" w:rsidR="00BF2ED6" w:rsidRPr="00590E81" w:rsidRDefault="002C105B" w:rsidP="00BF2ED6">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Go to kitchen</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21A16B1A" w14:textId="77777777" w:rsidR="00BF2ED6" w:rsidRPr="00590E81" w:rsidRDefault="002C105B" w:rsidP="00BF2ED6">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Cook food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0671695E" w14:textId="6A28285D" w:rsidR="002C105B" w:rsidRPr="00590E81" w:rsidRDefault="002C105B" w:rsidP="00BF2ED6">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Eat food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47E3DE4A" w14:textId="77777777"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In this example, lines 2-4 would be executed if </w:t>
      </w:r>
      <w:proofErr w:type="spellStart"/>
      <w:r w:rsidRPr="00590E81">
        <w:rPr>
          <w:rStyle w:val="notprenotclassLcode"/>
          <w:rFonts w:ascii="Fira Code" w:eastAsia="Droid Sans Mono" w:hAnsi="Fira Code" w:cs="Droid Sans Mono"/>
          <w:color w:val="B02145"/>
          <w:sz w:val="24"/>
          <w:szCs w:val="24"/>
          <w:lang w:val="en" w:eastAsia="en"/>
        </w:rPr>
        <w:t>is_hungry</w:t>
      </w:r>
      <w:proofErr w:type="spellEnd"/>
      <w:r w:rsidRPr="00590E81">
        <w:rPr>
          <w:sz w:val="24"/>
          <w:szCs w:val="24"/>
          <w:lang w:val="en" w:eastAsia="en"/>
        </w:rPr>
        <w:t xml:space="preserve"> </w:t>
      </w:r>
      <w:r>
        <w:rPr>
          <w:sz w:val="28"/>
          <w:szCs w:val="28"/>
          <w:lang w:val="en" w:eastAsia="en"/>
        </w:rPr>
        <w:t xml:space="preserve">is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However, line 5 would be executed regardless of the boolean value that is stored in </w:t>
      </w:r>
      <w:proofErr w:type="spellStart"/>
      <w:r w:rsidRPr="00590E81">
        <w:rPr>
          <w:rStyle w:val="notprenotclassLcode"/>
          <w:rFonts w:ascii="Fira Code" w:eastAsia="Droid Sans Mono" w:hAnsi="Fira Code" w:cs="Droid Sans Mono"/>
          <w:color w:val="B02145"/>
          <w:sz w:val="24"/>
          <w:szCs w:val="24"/>
          <w:lang w:val="en" w:eastAsia="en"/>
        </w:rPr>
        <w:t>is_hungry</w:t>
      </w:r>
      <w:proofErr w:type="spellEnd"/>
      <w:r>
        <w:rPr>
          <w:sz w:val="28"/>
          <w:szCs w:val="28"/>
          <w:lang w:val="en" w:eastAsia="en"/>
        </w:rPr>
        <w:t>.</w:t>
      </w:r>
    </w:p>
    <w:p w14:paraId="0BD39DFE" w14:textId="77777777"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If </w:t>
      </w:r>
      <w:proofErr w:type="spellStart"/>
      <w:r w:rsidRPr="00700DBD">
        <w:rPr>
          <w:rStyle w:val="notprenotclassLcode"/>
          <w:rFonts w:ascii="Fira Code" w:eastAsia="Droid Sans Mono" w:hAnsi="Fira Code" w:cs="Droid Sans Mono"/>
          <w:color w:val="B02145"/>
          <w:sz w:val="24"/>
          <w:szCs w:val="24"/>
          <w:lang w:val="en" w:eastAsia="en"/>
        </w:rPr>
        <w:t>is_hungry</w:t>
      </w:r>
      <w:proofErr w:type="spellEnd"/>
      <w:r w:rsidRPr="00700DBD">
        <w:rPr>
          <w:sz w:val="24"/>
          <w:szCs w:val="24"/>
          <w:lang w:val="en" w:eastAsia="en"/>
        </w:rPr>
        <w:t xml:space="preserve"> </w:t>
      </w:r>
      <w:r>
        <w:rPr>
          <w:sz w:val="28"/>
          <w:szCs w:val="28"/>
          <w:lang w:val="en" w:eastAsia="en"/>
        </w:rPr>
        <w:t xml:space="preserve">is </w:t>
      </w:r>
      <w:r w:rsidRPr="00700DBD">
        <w:rPr>
          <w:rStyle w:val="notprenotclassLcode"/>
          <w:rFonts w:ascii="Fira Code" w:eastAsia="Droid Sans Mono" w:hAnsi="Fira Code" w:cs="Droid Sans Mono"/>
          <w:color w:val="B02145"/>
          <w:sz w:val="24"/>
          <w:szCs w:val="24"/>
          <w:lang w:val="en" w:eastAsia="en"/>
        </w:rPr>
        <w:t>False</w:t>
      </w:r>
      <w:r>
        <w:rPr>
          <w:sz w:val="28"/>
          <w:szCs w:val="28"/>
          <w:lang w:val="en" w:eastAsia="en"/>
        </w:rPr>
        <w:t>:</w:t>
      </w:r>
    </w:p>
    <w:p w14:paraId="5060DC55" w14:textId="49B7F3F0" w:rsidR="002C105B" w:rsidRDefault="002C105B" w:rsidP="00D607C4">
      <w:pPr>
        <w:pStyle w:val="listingblocktitle"/>
        <w:spacing w:line="383" w:lineRule="atLeast"/>
        <w:ind w:left="272" w:right="272"/>
        <w:rPr>
          <w:rStyle w:val="Strong1"/>
          <w:sz w:val="26"/>
          <w:szCs w:val="26"/>
          <w:lang w:val="en" w:eastAsia="en"/>
        </w:rPr>
      </w:pPr>
      <w:r>
        <w:rPr>
          <w:rStyle w:val="Strong1"/>
          <w:sz w:val="26"/>
          <w:szCs w:val="26"/>
          <w:lang w:val="en" w:eastAsia="en"/>
        </w:rPr>
        <w:t>Example 1 Output</w:t>
      </w:r>
    </w:p>
    <w:p w14:paraId="085F16F7" w14:textId="3CCBF286" w:rsidR="00D607C4" w:rsidRPr="00D607C4" w:rsidRDefault="00D607C4"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2"/>
          <w:szCs w:val="22"/>
          <w:lang w:val="en" w:eastAsia="en"/>
        </w:rPr>
      </w:pPr>
      <w:r>
        <w:rPr>
          <w:rStyle w:val="any"/>
          <w:rFonts w:ascii="Fira Code" w:eastAsia="Droid Sans Mono" w:hAnsi="Fira Code" w:cs="Droid Sans Mono"/>
          <w:color w:val="0000DD"/>
          <w:sz w:val="22"/>
          <w:szCs w:val="22"/>
          <w:lang w:val="en" w:eastAsia="en"/>
        </w:rPr>
        <w:lastRenderedPageBreak/>
        <w:t xml:space="preserve"> </w:t>
      </w:r>
    </w:p>
    <w:p w14:paraId="2EF19886" w14:textId="77777777" w:rsidR="002C105B" w:rsidRDefault="002C105B" w:rsidP="002C105B">
      <w:pPr>
        <w:pStyle w:val="listingblocktitle"/>
        <w:spacing w:after="73" w:line="383" w:lineRule="atLeast"/>
        <w:ind w:left="272" w:right="272"/>
        <w:rPr>
          <w:sz w:val="26"/>
          <w:szCs w:val="26"/>
          <w:lang w:val="en" w:eastAsia="en"/>
        </w:rPr>
      </w:pPr>
      <w:r>
        <w:rPr>
          <w:rStyle w:val="Strong1"/>
          <w:sz w:val="26"/>
          <w:szCs w:val="26"/>
          <w:lang w:val="en" w:eastAsia="en"/>
        </w:rPr>
        <w:t>Example 2 Output</w:t>
      </w:r>
    </w:p>
    <w:p w14:paraId="057518E3" w14:textId="4DC7583F" w:rsidR="002C105B" w:rsidRPr="00590E81" w:rsidRDefault="002C105B" w:rsidP="00D12C51">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0"/>
          <w:szCs w:val="20"/>
          <w:lang w:val="en" w:eastAsia="en"/>
        </w:rPr>
      </w:pPr>
      <w:r w:rsidRPr="00590E81">
        <w:rPr>
          <w:rFonts w:ascii="Fira Code" w:eastAsia="Droid Sans Mono" w:hAnsi="Fira Code" w:cs="Droid Sans Mono"/>
          <w:sz w:val="21"/>
          <w:szCs w:val="21"/>
          <w:shd w:val="clear" w:color="auto" w:fill="auto"/>
          <w:lang w:val="en" w:eastAsia="en"/>
        </w:rPr>
        <w:t>Eat food</w:t>
      </w:r>
    </w:p>
    <w:p w14:paraId="706A084E"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4.1: Evaluate the Output</w:t>
      </w:r>
    </w:p>
    <w:p w14:paraId="2AC6E737"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5</w:t>
      </w:r>
    </w:p>
    <w:p w14:paraId="1F911AB3"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718741D4"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x is even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7B84AE2"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D2AA0DB" w14:textId="194218A6"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x is odd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769DC7C" w14:textId="77777777" w:rsidR="00252035" w:rsidRDefault="00252035" w:rsidP="00252035">
      <w:pPr>
        <w:pStyle w:val="listingblocktitle"/>
        <w:spacing w:after="73" w:line="383" w:lineRule="atLeast"/>
        <w:ind w:left="272" w:right="272"/>
        <w:rPr>
          <w:sz w:val="26"/>
          <w:szCs w:val="26"/>
          <w:lang w:val="en" w:eastAsia="en"/>
        </w:rPr>
      </w:pPr>
      <w:r>
        <w:rPr>
          <w:rStyle w:val="mark"/>
          <w:b/>
          <w:bCs/>
          <w:sz w:val="26"/>
          <w:szCs w:val="26"/>
          <w:lang w:val="en" w:eastAsia="en"/>
        </w:rPr>
        <w:t>Answer</w:t>
      </w:r>
    </w:p>
    <w:p w14:paraId="533C3C50" w14:textId="72E29DA1"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1"/>
          <w:szCs w:val="21"/>
          <w:lang w:val="en" w:eastAsia="en"/>
        </w:rPr>
      </w:pPr>
      <w:r>
        <w:rPr>
          <w:rFonts w:ascii="Fira Code" w:eastAsia="Fira Code" w:hAnsi="Fira Code" w:cs="Fira Code"/>
          <w:sz w:val="21"/>
          <w:szCs w:val="21"/>
          <w:shd w:val="clear" w:color="auto" w:fill="auto"/>
          <w:lang w:val="en" w:eastAsia="en"/>
        </w:rPr>
        <w:t>x is odd</w:t>
      </w:r>
    </w:p>
    <w:p w14:paraId="48E2BCE7"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4.2: Evaluate the Output</w:t>
      </w:r>
    </w:p>
    <w:p w14:paraId="0AE326FB"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name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John</w:t>
      </w:r>
      <w:r>
        <w:rPr>
          <w:rStyle w:val="any"/>
          <w:rFonts w:ascii="Fira Code" w:eastAsia="Fira Code" w:hAnsi="Fira Code" w:cs="Fira Code"/>
          <w:color w:val="771100"/>
          <w:sz w:val="21"/>
          <w:szCs w:val="21"/>
          <w:lang w:val="en" w:eastAsia="en"/>
        </w:rPr>
        <w:t>'</w:t>
      </w:r>
    </w:p>
    <w:p w14:paraId="597CDCD7"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name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Steve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or</w:t>
      </w:r>
      <w:r>
        <w:rPr>
          <w:rFonts w:ascii="Fira Code" w:eastAsia="Fira Code" w:hAnsi="Fira Code" w:cs="Fira Code"/>
          <w:sz w:val="21"/>
          <w:szCs w:val="21"/>
          <w:lang w:val="en" w:eastAsia="en"/>
        </w:rPr>
        <w:t xml:space="preserve"> name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John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759F6E6"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Hi</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name)</w:t>
      </w:r>
    </w:p>
    <w:p w14:paraId="3F84681B"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name.startswith</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96D1965" w14:textId="34CD3559"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Your name starts with a J</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9741666" w14:textId="77777777" w:rsidR="00252035" w:rsidRDefault="00252035" w:rsidP="00252035">
      <w:pPr>
        <w:pStyle w:val="listingblocktitle"/>
        <w:spacing w:after="73" w:line="383" w:lineRule="atLeast"/>
        <w:ind w:left="272" w:right="272"/>
        <w:rPr>
          <w:sz w:val="26"/>
          <w:szCs w:val="26"/>
          <w:lang w:val="en" w:eastAsia="en"/>
        </w:rPr>
      </w:pPr>
      <w:r>
        <w:rPr>
          <w:rStyle w:val="mark"/>
          <w:b/>
          <w:bCs/>
          <w:sz w:val="26"/>
          <w:szCs w:val="26"/>
          <w:lang w:val="en" w:eastAsia="en"/>
        </w:rPr>
        <w:t>Answer</w:t>
      </w:r>
    </w:p>
    <w:p w14:paraId="758C37AB"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Hi John</w:t>
      </w:r>
    </w:p>
    <w:p w14:paraId="1F409BA0"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Your name starts with a J</w:t>
      </w:r>
    </w:p>
    <w:p w14:paraId="12DF2D8E" w14:textId="4FAA49F1" w:rsidR="002C105B" w:rsidRPr="00107A58" w:rsidRDefault="00107A58" w:rsidP="00107A58">
      <w:pPr>
        <w:pStyle w:val="Heading3"/>
        <w:ind w:firstLine="270"/>
        <w:rPr>
          <w:sz w:val="40"/>
          <w:szCs w:val="40"/>
          <w:lang w:val="en" w:eastAsia="en"/>
        </w:rPr>
      </w:pPr>
      <w:r>
        <w:rPr>
          <w:lang w:val="en" w:eastAsia="en"/>
        </w:rPr>
        <w:br w:type="page"/>
      </w:r>
      <w:r w:rsidR="00BB76CD" w:rsidRPr="00BB76CD">
        <w:rPr>
          <w:sz w:val="40"/>
          <w:szCs w:val="40"/>
          <w:lang w:val="en" w:eastAsia="en"/>
        </w:rPr>
        <w:lastRenderedPageBreak/>
        <w:t>4</w:t>
      </w:r>
      <w:r w:rsidR="002C105B" w:rsidRPr="00107A58">
        <w:rPr>
          <w:sz w:val="40"/>
          <w:szCs w:val="40"/>
          <w:lang w:val="en" w:eastAsia="en"/>
        </w:rPr>
        <w:t xml:space="preserve">.2. </w:t>
      </w:r>
      <w:r w:rsidR="002C105B" w:rsidRPr="00107A58">
        <w:rPr>
          <w:rStyle w:val="em"/>
          <w:sz w:val="40"/>
          <w:szCs w:val="40"/>
          <w:lang w:val="en" w:eastAsia="en"/>
        </w:rPr>
        <w:t>else</w:t>
      </w:r>
      <w:r w:rsidR="002C105B" w:rsidRPr="00107A58">
        <w:rPr>
          <w:sz w:val="40"/>
          <w:szCs w:val="40"/>
          <w:lang w:val="en" w:eastAsia="en"/>
        </w:rPr>
        <w:t xml:space="preserve"> and </w:t>
      </w:r>
      <w:proofErr w:type="spellStart"/>
      <w:r w:rsidR="002C105B" w:rsidRPr="00107A58">
        <w:rPr>
          <w:rStyle w:val="em"/>
          <w:sz w:val="40"/>
          <w:szCs w:val="40"/>
          <w:lang w:val="en" w:eastAsia="en"/>
        </w:rPr>
        <w:t>elif</w:t>
      </w:r>
      <w:proofErr w:type="spellEnd"/>
      <w:r w:rsidR="002C105B" w:rsidRPr="00107A58">
        <w:rPr>
          <w:sz w:val="40"/>
          <w:szCs w:val="40"/>
          <w:lang w:val="en" w:eastAsia="en"/>
        </w:rPr>
        <w:t xml:space="preserve"> Statements</w:t>
      </w:r>
    </w:p>
    <w:p w14:paraId="16E35BEF" w14:textId="77777777" w:rsidR="002C105B" w:rsidRDefault="002C105B" w:rsidP="002C105B">
      <w:pPr>
        <w:pStyle w:val="p"/>
        <w:spacing w:after="330" w:line="449" w:lineRule="atLeast"/>
        <w:ind w:left="272" w:right="272"/>
        <w:rPr>
          <w:sz w:val="28"/>
          <w:szCs w:val="28"/>
          <w:lang w:val="en" w:eastAsia="en"/>
        </w:rPr>
      </w:pPr>
      <w:r>
        <w:rPr>
          <w:rStyle w:val="em"/>
          <w:sz w:val="28"/>
          <w:szCs w:val="28"/>
          <w:lang w:val="en" w:eastAsia="en"/>
        </w:rPr>
        <w:t>else</w:t>
      </w:r>
      <w:r>
        <w:rPr>
          <w:sz w:val="28"/>
          <w:szCs w:val="28"/>
          <w:lang w:val="en" w:eastAsia="en"/>
        </w:rPr>
        <w:t xml:space="preserve"> and </w:t>
      </w:r>
      <w:proofErr w:type="spellStart"/>
      <w:r>
        <w:rPr>
          <w:rStyle w:val="em"/>
          <w:sz w:val="28"/>
          <w:szCs w:val="28"/>
          <w:lang w:val="en" w:eastAsia="en"/>
        </w:rPr>
        <w:t>elif</w:t>
      </w:r>
      <w:proofErr w:type="spellEnd"/>
      <w:r>
        <w:rPr>
          <w:sz w:val="28"/>
          <w:szCs w:val="28"/>
          <w:lang w:val="en" w:eastAsia="en"/>
        </w:rPr>
        <w:t xml:space="preserve"> (short for </w:t>
      </w:r>
      <w:r>
        <w:rPr>
          <w:rStyle w:val="em"/>
          <w:sz w:val="28"/>
          <w:szCs w:val="28"/>
          <w:lang w:val="en" w:eastAsia="en"/>
        </w:rPr>
        <w:t>else if</w:t>
      </w:r>
      <w:r>
        <w:rPr>
          <w:sz w:val="28"/>
          <w:szCs w:val="28"/>
          <w:lang w:val="en" w:eastAsia="en"/>
        </w:rPr>
        <w:t xml:space="preserve">) statements are used when we want to designate an </w:t>
      </w:r>
      <w:r>
        <w:rPr>
          <w:rStyle w:val="em"/>
          <w:sz w:val="28"/>
          <w:szCs w:val="28"/>
          <w:lang w:val="en" w:eastAsia="en"/>
        </w:rPr>
        <w:t>action</w:t>
      </w:r>
      <w:r>
        <w:rPr>
          <w:sz w:val="28"/>
          <w:szCs w:val="28"/>
          <w:lang w:val="en" w:eastAsia="en"/>
        </w:rPr>
        <w:t xml:space="preserve"> for the program to take when the condition for </w:t>
      </w:r>
      <w:r>
        <w:rPr>
          <w:rStyle w:val="em"/>
          <w:sz w:val="28"/>
          <w:szCs w:val="28"/>
          <w:lang w:val="en" w:eastAsia="en"/>
        </w:rPr>
        <w:t>if</w:t>
      </w:r>
      <w:r>
        <w:rPr>
          <w:sz w:val="28"/>
          <w:szCs w:val="28"/>
          <w:lang w:val="en" w:eastAsia="en"/>
        </w:rPr>
        <w:t xml:space="preserve"> statement is not taken. Hence, they are also referred to as </w:t>
      </w:r>
      <w:r>
        <w:rPr>
          <w:rStyle w:val="em"/>
          <w:sz w:val="28"/>
          <w:szCs w:val="28"/>
          <w:lang w:val="en" w:eastAsia="en"/>
        </w:rPr>
        <w:t>alternative executions</w:t>
      </w:r>
      <w:r>
        <w:rPr>
          <w:sz w:val="28"/>
          <w:szCs w:val="28"/>
          <w:lang w:val="en" w:eastAsia="en"/>
        </w:rPr>
        <w:t>.</w:t>
      </w:r>
    </w:p>
    <w:p w14:paraId="2B4A8DE8" w14:textId="4BE935E2" w:rsidR="002C105B" w:rsidRDefault="002C105B" w:rsidP="00F330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Alternative Branches Structure</w:t>
      </w:r>
      <w:r w:rsidR="00F330CD">
        <w:rPr>
          <w:rStyle w:val="Strong1"/>
          <w:sz w:val="26"/>
          <w:szCs w:val="26"/>
          <w:lang w:val="en" w:eastAsia="en"/>
        </w:rPr>
        <w:tab/>
      </w:r>
    </w:p>
    <w:p w14:paraId="374900DE"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&lt;cond1&gt;:</w:t>
      </w:r>
    </w:p>
    <w:p w14:paraId="4FA5940E"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&lt;action1&gt;</w:t>
      </w:r>
    </w:p>
    <w:p w14:paraId="347E6724"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roofErr w:type="spellStart"/>
      <w:r w:rsidRPr="00590E81">
        <w:rPr>
          <w:rStyle w:val="any"/>
          <w:rFonts w:ascii="Fira Code" w:eastAsia="Droid Sans Mono" w:hAnsi="Fira Code" w:cs="Droid Sans Mono"/>
          <w:b/>
          <w:bCs/>
          <w:color w:val="008800"/>
          <w:sz w:val="21"/>
          <w:szCs w:val="21"/>
          <w:lang w:val="en" w:eastAsia="en"/>
        </w:rPr>
        <w:t>elif</w:t>
      </w:r>
      <w:proofErr w:type="spellEnd"/>
      <w:r w:rsidRPr="00590E81">
        <w:rPr>
          <w:rFonts w:ascii="Fira Code" w:eastAsia="Droid Sans Mono" w:hAnsi="Fira Code" w:cs="Droid Sans Mono"/>
          <w:sz w:val="21"/>
          <w:szCs w:val="21"/>
          <w:lang w:val="en" w:eastAsia="en"/>
        </w:rPr>
        <w:t xml:space="preserve"> &lt;cond2&gt;:</w:t>
      </w:r>
    </w:p>
    <w:p w14:paraId="208C665A"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&lt;action2&gt;</w:t>
      </w:r>
    </w:p>
    <w:p w14:paraId="4B58B0A9" w14:textId="77777777" w:rsidR="00D607C4"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b/>
          <w:bCs/>
          <w:color w:val="008800"/>
          <w:sz w:val="21"/>
          <w:szCs w:val="21"/>
          <w:lang w:val="en" w:eastAsia="en"/>
        </w:rPr>
        <w:t>else</w:t>
      </w:r>
      <w:r w:rsidRPr="00590E81">
        <w:rPr>
          <w:rFonts w:ascii="Fira Code" w:eastAsia="Droid Sans Mono" w:hAnsi="Fira Code" w:cs="Droid Sans Mono"/>
          <w:sz w:val="21"/>
          <w:szCs w:val="21"/>
          <w:lang w:val="en" w:eastAsia="en"/>
        </w:rPr>
        <w:t>:</w:t>
      </w:r>
    </w:p>
    <w:p w14:paraId="42F4EFA5" w14:textId="27C4FE33" w:rsidR="002C105B" w:rsidRPr="00590E81" w:rsidRDefault="002C105B" w:rsidP="00D607C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0"/>
          <w:szCs w:val="20"/>
          <w:lang w:val="en" w:eastAsia="en"/>
        </w:rPr>
      </w:pPr>
      <w:r w:rsidRPr="00590E81">
        <w:rPr>
          <w:rFonts w:ascii="Fira Code" w:eastAsia="Droid Sans Mono" w:hAnsi="Fira Code" w:cs="Droid Sans Mono"/>
          <w:sz w:val="21"/>
          <w:szCs w:val="21"/>
          <w:lang w:val="en" w:eastAsia="en"/>
        </w:rPr>
        <w:t xml:space="preserve">    &lt;action3&gt;</w:t>
      </w:r>
    </w:p>
    <w:p w14:paraId="499A6342" w14:textId="77777777" w:rsidR="002C105B" w:rsidRDefault="002C105B" w:rsidP="002C105B">
      <w:pPr>
        <w:spacing w:after="91" w:line="449" w:lineRule="atLeast"/>
        <w:ind w:left="272" w:right="272"/>
        <w:rPr>
          <w:b/>
          <w:bCs/>
          <w:sz w:val="28"/>
          <w:szCs w:val="28"/>
          <w:lang w:val="en" w:eastAsia="en"/>
        </w:rPr>
      </w:pPr>
      <w:r w:rsidRPr="00590E81">
        <w:rPr>
          <w:rStyle w:val="notprenotclassLcode"/>
          <w:rFonts w:ascii="Fira Code" w:eastAsia="Droid Sans Mono" w:hAnsi="Fira Code" w:cs="Droid Sans Mono"/>
          <w:color w:val="B02145"/>
          <w:sz w:val="24"/>
          <w:szCs w:val="24"/>
          <w:lang w:val="en" w:eastAsia="en"/>
        </w:rPr>
        <w:t>&lt;action1&gt;</w:t>
      </w:r>
      <w:r w:rsidRPr="00590E81">
        <w:rPr>
          <w:b/>
          <w:bCs/>
          <w:sz w:val="24"/>
          <w:szCs w:val="24"/>
          <w:lang w:val="en" w:eastAsia="en"/>
        </w:rPr>
        <w:t xml:space="preserve"> </w:t>
      </w:r>
      <w:r>
        <w:rPr>
          <w:b/>
          <w:bCs/>
          <w:sz w:val="28"/>
          <w:szCs w:val="28"/>
          <w:lang w:val="en" w:eastAsia="en"/>
        </w:rPr>
        <w:t>(</w:t>
      </w:r>
      <w:r>
        <w:rPr>
          <w:rStyle w:val="em"/>
          <w:b/>
          <w:bCs/>
          <w:sz w:val="28"/>
          <w:szCs w:val="28"/>
          <w:lang w:val="en" w:eastAsia="en"/>
        </w:rPr>
        <w:t>if</w:t>
      </w:r>
      <w:r>
        <w:rPr>
          <w:b/>
          <w:bCs/>
          <w:sz w:val="28"/>
          <w:szCs w:val="28"/>
          <w:lang w:val="en" w:eastAsia="en"/>
        </w:rPr>
        <w:t xml:space="preserve"> block) is executed if and only if: </w:t>
      </w:r>
    </w:p>
    <w:p w14:paraId="42DEBE68" w14:textId="77777777" w:rsidR="002C105B" w:rsidRDefault="002C105B" w:rsidP="002C105B">
      <w:pPr>
        <w:pStyle w:val="p"/>
        <w:spacing w:after="363" w:line="449" w:lineRule="atLeast"/>
        <w:ind w:left="599" w:right="272"/>
        <w:rPr>
          <w:sz w:val="28"/>
          <w:szCs w:val="28"/>
          <w:lang w:val="en" w:eastAsia="en"/>
        </w:rPr>
      </w:pPr>
      <w:r w:rsidRPr="00590E81">
        <w:rPr>
          <w:rStyle w:val="notprenotclassLcode"/>
          <w:rFonts w:ascii="Fira Code" w:eastAsia="Droid Sans Mono" w:hAnsi="Fira Code" w:cs="Droid Sans Mono"/>
          <w:color w:val="B02145"/>
          <w:sz w:val="24"/>
          <w:szCs w:val="24"/>
          <w:lang w:val="en" w:eastAsia="en"/>
        </w:rPr>
        <w:t>&lt;cond1&gt;</w:t>
      </w:r>
      <w:r w:rsidRPr="00590E81">
        <w:rPr>
          <w:sz w:val="24"/>
          <w:szCs w:val="24"/>
          <w:lang w:val="en" w:eastAsia="en"/>
        </w:rPr>
        <w:t xml:space="preserve"> </w:t>
      </w:r>
      <w:r>
        <w:rPr>
          <w:sz w:val="28"/>
          <w:szCs w:val="28"/>
          <w:lang w:val="en" w:eastAsia="en"/>
        </w:rPr>
        <w:t xml:space="preserve">evaluates to </w:t>
      </w:r>
      <w:r w:rsidRPr="00590E81">
        <w:rPr>
          <w:rStyle w:val="notprenotclassLcode"/>
          <w:rFonts w:ascii="Fira Code" w:eastAsia="Droid Sans Mono" w:hAnsi="Fira Code" w:cs="Droid Sans Mono"/>
          <w:color w:val="B02145"/>
          <w:sz w:val="24"/>
          <w:szCs w:val="24"/>
          <w:lang w:val="en" w:eastAsia="en"/>
        </w:rPr>
        <w:t>True</w:t>
      </w:r>
    </w:p>
    <w:p w14:paraId="763B770A" w14:textId="77777777" w:rsidR="002C105B" w:rsidRDefault="002C105B" w:rsidP="002C105B">
      <w:pPr>
        <w:spacing w:after="91" w:line="449" w:lineRule="atLeast"/>
        <w:ind w:left="272" w:right="272"/>
        <w:rPr>
          <w:b/>
          <w:bCs/>
          <w:sz w:val="28"/>
          <w:szCs w:val="28"/>
          <w:lang w:val="en" w:eastAsia="en"/>
        </w:rPr>
      </w:pPr>
      <w:r w:rsidRPr="00590E81">
        <w:rPr>
          <w:rStyle w:val="notprenotclassLcode"/>
          <w:rFonts w:ascii="Fira Code" w:eastAsia="Droid Sans Mono" w:hAnsi="Fira Code" w:cs="Droid Sans Mono"/>
          <w:color w:val="B02145"/>
          <w:sz w:val="24"/>
          <w:szCs w:val="24"/>
          <w:lang w:val="en" w:eastAsia="en"/>
        </w:rPr>
        <w:t>&lt;action2&gt;</w:t>
      </w:r>
      <w:r w:rsidRPr="00590E81">
        <w:rPr>
          <w:b/>
          <w:bCs/>
          <w:sz w:val="24"/>
          <w:szCs w:val="24"/>
          <w:lang w:val="en" w:eastAsia="en"/>
        </w:rPr>
        <w:t xml:space="preserve"> </w:t>
      </w:r>
      <w:r>
        <w:rPr>
          <w:b/>
          <w:bCs/>
          <w:sz w:val="28"/>
          <w:szCs w:val="28"/>
          <w:lang w:val="en" w:eastAsia="en"/>
        </w:rPr>
        <w:t>(</w:t>
      </w:r>
      <w:proofErr w:type="spellStart"/>
      <w:r>
        <w:rPr>
          <w:rStyle w:val="em"/>
          <w:b/>
          <w:bCs/>
          <w:sz w:val="28"/>
          <w:szCs w:val="28"/>
          <w:lang w:val="en" w:eastAsia="en"/>
        </w:rPr>
        <w:t>elif</w:t>
      </w:r>
      <w:proofErr w:type="spellEnd"/>
      <w:r>
        <w:rPr>
          <w:b/>
          <w:bCs/>
          <w:sz w:val="28"/>
          <w:szCs w:val="28"/>
          <w:lang w:val="en" w:eastAsia="en"/>
        </w:rPr>
        <w:t xml:space="preserve"> block) is executed if and only if: </w:t>
      </w:r>
    </w:p>
    <w:p w14:paraId="6252C3F9" w14:textId="77777777" w:rsidR="002C105B" w:rsidRDefault="002C105B" w:rsidP="002C105B">
      <w:pPr>
        <w:pStyle w:val="p"/>
        <w:spacing w:after="363" w:line="449" w:lineRule="atLeast"/>
        <w:ind w:left="599" w:right="272"/>
        <w:rPr>
          <w:sz w:val="28"/>
          <w:szCs w:val="28"/>
          <w:lang w:val="en" w:eastAsia="en"/>
        </w:rPr>
      </w:pPr>
      <w:r w:rsidRPr="00590E81">
        <w:rPr>
          <w:rStyle w:val="notprenotclassLcode"/>
          <w:rFonts w:ascii="Fira Code" w:eastAsia="Droid Sans Mono" w:hAnsi="Fira Code" w:cs="Droid Sans Mono"/>
          <w:color w:val="B02145"/>
          <w:sz w:val="24"/>
          <w:szCs w:val="24"/>
          <w:lang w:val="en" w:eastAsia="en"/>
        </w:rPr>
        <w:t>&lt;cond1&gt;</w:t>
      </w:r>
      <w:r w:rsidRPr="00590E81">
        <w:rPr>
          <w:sz w:val="24"/>
          <w:szCs w:val="24"/>
          <w:lang w:val="en" w:eastAsia="en"/>
        </w:rPr>
        <w:t xml:space="preserve"> </w:t>
      </w:r>
      <w:r>
        <w:rPr>
          <w:sz w:val="28"/>
          <w:szCs w:val="28"/>
          <w:lang w:val="en" w:eastAsia="en"/>
        </w:rPr>
        <w:t xml:space="preserve">evaluates to </w:t>
      </w:r>
      <w:r w:rsidRPr="00590E8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w:t>
      </w:r>
      <w:r>
        <w:rPr>
          <w:rStyle w:val="pstrong"/>
          <w:b/>
          <w:bCs/>
          <w:sz w:val="28"/>
          <w:szCs w:val="28"/>
          <w:lang w:val="en" w:eastAsia="en"/>
        </w:rPr>
        <w:t>and</w:t>
      </w:r>
      <w:r>
        <w:rPr>
          <w:sz w:val="28"/>
          <w:szCs w:val="28"/>
          <w:lang w:val="en" w:eastAsia="en"/>
        </w:rPr>
        <w:t xml:space="preserve"> </w:t>
      </w:r>
      <w:r w:rsidRPr="00590E81">
        <w:rPr>
          <w:rStyle w:val="notprenotclassLcode"/>
          <w:rFonts w:ascii="Fira Code" w:eastAsia="Droid Sans Mono" w:hAnsi="Fira Code" w:cs="Droid Sans Mono"/>
          <w:color w:val="B02145"/>
          <w:sz w:val="24"/>
          <w:szCs w:val="24"/>
          <w:lang w:val="en" w:eastAsia="en"/>
        </w:rPr>
        <w:t>&lt;cond2&gt;</w:t>
      </w:r>
      <w:r w:rsidRPr="00590E81">
        <w:rPr>
          <w:sz w:val="24"/>
          <w:szCs w:val="24"/>
          <w:lang w:val="en" w:eastAsia="en"/>
        </w:rPr>
        <w:t xml:space="preserve"> </w:t>
      </w:r>
      <w:r>
        <w:rPr>
          <w:sz w:val="28"/>
          <w:szCs w:val="28"/>
          <w:lang w:val="en" w:eastAsia="en"/>
        </w:rPr>
        <w:t xml:space="preserve">evaluates to </w:t>
      </w:r>
      <w:r w:rsidRPr="00590E81">
        <w:rPr>
          <w:rStyle w:val="notprenotclassLcode"/>
          <w:rFonts w:ascii="Fira Code" w:eastAsia="Droid Sans Mono" w:hAnsi="Fira Code" w:cs="Droid Sans Mono"/>
          <w:color w:val="B02145"/>
          <w:sz w:val="24"/>
          <w:szCs w:val="24"/>
          <w:lang w:val="en" w:eastAsia="en"/>
        </w:rPr>
        <w:t>True</w:t>
      </w:r>
    </w:p>
    <w:p w14:paraId="1C3525B7" w14:textId="77777777" w:rsidR="002C105B" w:rsidRDefault="002C105B" w:rsidP="002C105B">
      <w:pPr>
        <w:spacing w:after="91" w:line="449" w:lineRule="atLeast"/>
        <w:ind w:left="272" w:right="272"/>
        <w:rPr>
          <w:b/>
          <w:bCs/>
          <w:sz w:val="28"/>
          <w:szCs w:val="28"/>
          <w:lang w:val="en" w:eastAsia="en"/>
        </w:rPr>
      </w:pPr>
      <w:r w:rsidRPr="00590E81">
        <w:rPr>
          <w:rStyle w:val="notprenotclassLcode"/>
          <w:rFonts w:ascii="Fira Code" w:eastAsia="Droid Sans Mono" w:hAnsi="Fira Code" w:cs="Droid Sans Mono"/>
          <w:color w:val="B02145"/>
          <w:sz w:val="24"/>
          <w:szCs w:val="24"/>
          <w:lang w:val="en" w:eastAsia="en"/>
        </w:rPr>
        <w:t>&lt;action3&gt;</w:t>
      </w:r>
      <w:r w:rsidRPr="00590E81">
        <w:rPr>
          <w:b/>
          <w:bCs/>
          <w:sz w:val="24"/>
          <w:szCs w:val="24"/>
          <w:lang w:val="en" w:eastAsia="en"/>
        </w:rPr>
        <w:t xml:space="preserve"> </w:t>
      </w:r>
      <w:r>
        <w:rPr>
          <w:b/>
          <w:bCs/>
          <w:sz w:val="28"/>
          <w:szCs w:val="28"/>
          <w:lang w:val="en" w:eastAsia="en"/>
        </w:rPr>
        <w:t>(</w:t>
      </w:r>
      <w:r>
        <w:rPr>
          <w:rStyle w:val="em"/>
          <w:b/>
          <w:bCs/>
          <w:sz w:val="28"/>
          <w:szCs w:val="28"/>
          <w:lang w:val="en" w:eastAsia="en"/>
        </w:rPr>
        <w:t>else</w:t>
      </w:r>
      <w:r>
        <w:rPr>
          <w:b/>
          <w:bCs/>
          <w:sz w:val="28"/>
          <w:szCs w:val="28"/>
          <w:lang w:val="en" w:eastAsia="en"/>
        </w:rPr>
        <w:t xml:space="preserve"> block) is executed if and only if: </w:t>
      </w:r>
    </w:p>
    <w:p w14:paraId="3DF4936E" w14:textId="022975C3" w:rsidR="002C105B" w:rsidRDefault="002C105B" w:rsidP="002C105B">
      <w:pPr>
        <w:pStyle w:val="dlddnth-last-child1nth-last-child1"/>
        <w:spacing w:after="363" w:line="449" w:lineRule="atLeast"/>
        <w:ind w:left="599" w:right="272"/>
        <w:rPr>
          <w:sz w:val="28"/>
          <w:szCs w:val="28"/>
          <w:lang w:val="en" w:eastAsia="en"/>
        </w:rPr>
      </w:pPr>
      <w:r w:rsidRPr="00590E81">
        <w:rPr>
          <w:rStyle w:val="notprenotclassLcode"/>
          <w:rFonts w:ascii="Fira Code" w:eastAsia="Droid Sans Mono" w:hAnsi="Fira Code" w:cs="Droid Sans Mono"/>
          <w:color w:val="B02145"/>
          <w:sz w:val="24"/>
          <w:szCs w:val="24"/>
          <w:lang w:val="en" w:eastAsia="en"/>
        </w:rPr>
        <w:t>&lt;cond1&gt;</w:t>
      </w:r>
      <w:r w:rsidRPr="00590E81">
        <w:rPr>
          <w:sz w:val="24"/>
          <w:szCs w:val="24"/>
          <w:lang w:val="en" w:eastAsia="en"/>
        </w:rPr>
        <w:t xml:space="preserve"> </w:t>
      </w:r>
      <w:r>
        <w:rPr>
          <w:sz w:val="28"/>
          <w:szCs w:val="28"/>
          <w:lang w:val="en" w:eastAsia="en"/>
        </w:rPr>
        <w:t xml:space="preserve">and </w:t>
      </w:r>
      <w:r w:rsidRPr="00590E81">
        <w:rPr>
          <w:rStyle w:val="notprenotclassLcode"/>
          <w:rFonts w:ascii="Fira Code" w:eastAsia="Droid Sans Mono" w:hAnsi="Fira Code" w:cs="Droid Sans Mono"/>
          <w:color w:val="B02145"/>
          <w:sz w:val="24"/>
          <w:szCs w:val="24"/>
          <w:lang w:val="en" w:eastAsia="en"/>
        </w:rPr>
        <w:t>&lt;cond2&gt;</w:t>
      </w:r>
      <w:r w:rsidRPr="00590E81">
        <w:rPr>
          <w:sz w:val="24"/>
          <w:szCs w:val="24"/>
          <w:lang w:val="en" w:eastAsia="en"/>
        </w:rPr>
        <w:t xml:space="preserve"> </w:t>
      </w:r>
      <w:r>
        <w:rPr>
          <w:sz w:val="28"/>
          <w:szCs w:val="28"/>
          <w:lang w:val="en" w:eastAsia="en"/>
        </w:rPr>
        <w:t xml:space="preserve">both evaluate to </w:t>
      </w:r>
      <w:r w:rsidRPr="00590E81">
        <w:rPr>
          <w:rStyle w:val="notprenotclassLcode"/>
          <w:rFonts w:ascii="Fira Code" w:eastAsia="Droid Sans Mono" w:hAnsi="Fira Code" w:cs="Droid Sans Mono"/>
          <w:color w:val="B02145"/>
          <w:sz w:val="24"/>
          <w:szCs w:val="24"/>
          <w:lang w:val="en" w:eastAsia="en"/>
        </w:rPr>
        <w:t>False</w:t>
      </w:r>
    </w:p>
    <w:p w14:paraId="525063A1" w14:textId="77777777" w:rsidR="00C725C4" w:rsidRDefault="002C105B" w:rsidP="00C725C4">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sz w:val="28"/>
          <w:szCs w:val="28"/>
          <w:lang w:val="en" w:eastAsia="en"/>
        </w:rPr>
        <w:t>This means that the above is equivalent to writing:</w:t>
      </w:r>
    </w:p>
    <w:p w14:paraId="79D44E45" w14:textId="33829C85"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sz w:val="22"/>
          <w:szCs w:val="22"/>
          <w:lang w:val="en" w:eastAsia="en"/>
        </w:rPr>
      </w:pPr>
      <w:r>
        <w:rPr>
          <w:rFonts w:ascii="Fira Code" w:hAnsi="Fira Code"/>
          <w:b/>
          <w:bCs/>
          <w:color w:val="008800"/>
          <w:sz w:val="24"/>
          <w:szCs w:val="24"/>
          <w:lang w:val="en" w:eastAsia="en"/>
        </w:rPr>
        <w:t xml:space="preserve">  </w:t>
      </w:r>
      <w:r w:rsidRPr="00590E81">
        <w:rPr>
          <w:rFonts w:ascii="Fira Code" w:hAnsi="Fira Code"/>
          <w:b/>
          <w:bCs/>
          <w:color w:val="008800"/>
          <w:sz w:val="22"/>
          <w:szCs w:val="22"/>
          <w:lang w:val="en" w:eastAsia="en"/>
        </w:rPr>
        <w:t>if</w:t>
      </w:r>
      <w:r w:rsidRPr="00590E81">
        <w:rPr>
          <w:rFonts w:ascii="Fira Code" w:hAnsi="Fira Code"/>
          <w:sz w:val="22"/>
          <w:szCs w:val="22"/>
          <w:lang w:val="en" w:eastAsia="en"/>
        </w:rPr>
        <w:t xml:space="preserve"> &lt;cond1&gt;:</w:t>
      </w:r>
    </w:p>
    <w:p w14:paraId="67241020" w14:textId="5ADFF809"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sz w:val="24"/>
          <w:szCs w:val="24"/>
          <w:lang w:val="en" w:eastAsia="en"/>
        </w:rPr>
      </w:pPr>
      <w:r w:rsidRPr="00590E81">
        <w:rPr>
          <w:rFonts w:ascii="Fira Code" w:hAnsi="Fira Code"/>
          <w:sz w:val="22"/>
          <w:szCs w:val="22"/>
          <w:lang w:val="en" w:eastAsia="en"/>
        </w:rPr>
        <w:t xml:space="preserve">      &lt;action1&gt;</w:t>
      </w:r>
    </w:p>
    <w:p w14:paraId="46749940" w14:textId="4B12D0EC"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sz w:val="24"/>
          <w:szCs w:val="24"/>
          <w:lang w:val="en" w:eastAsia="en"/>
        </w:rPr>
      </w:pPr>
      <w:r w:rsidRPr="00590E81">
        <w:rPr>
          <w:rFonts w:ascii="Fira Code" w:hAnsi="Fira Code"/>
          <w:b/>
          <w:bCs/>
          <w:color w:val="008800"/>
          <w:sz w:val="22"/>
          <w:szCs w:val="22"/>
          <w:lang w:val="en" w:eastAsia="en"/>
        </w:rPr>
        <w:t xml:space="preserve">  if</w:t>
      </w:r>
      <w:r w:rsidRPr="00590E81">
        <w:rPr>
          <w:rFonts w:ascii="Fira Code" w:hAnsi="Fira Code"/>
          <w:sz w:val="22"/>
          <w:szCs w:val="22"/>
          <w:lang w:val="en" w:eastAsia="en"/>
        </w:rPr>
        <w:t xml:space="preserve"> &lt;</w:t>
      </w:r>
      <w:r w:rsidRPr="00590E81">
        <w:rPr>
          <w:rFonts w:ascii="Fira Code" w:hAnsi="Fira Code"/>
          <w:b/>
          <w:bCs/>
          <w:color w:val="008800"/>
          <w:sz w:val="22"/>
          <w:szCs w:val="22"/>
          <w:lang w:val="en" w:eastAsia="en"/>
        </w:rPr>
        <w:t>not</w:t>
      </w:r>
      <w:r w:rsidRPr="00590E81">
        <w:rPr>
          <w:rFonts w:ascii="Fira Code" w:hAnsi="Fira Code"/>
          <w:sz w:val="22"/>
          <w:szCs w:val="22"/>
          <w:lang w:val="en" w:eastAsia="en"/>
        </w:rPr>
        <w:t xml:space="preserve"> cond1 </w:t>
      </w:r>
      <w:r w:rsidRPr="00590E81">
        <w:rPr>
          <w:rFonts w:ascii="Fira Code" w:hAnsi="Fira Code"/>
          <w:b/>
          <w:bCs/>
          <w:color w:val="008800"/>
          <w:sz w:val="22"/>
          <w:szCs w:val="22"/>
          <w:lang w:val="en" w:eastAsia="en"/>
        </w:rPr>
        <w:t>and</w:t>
      </w:r>
      <w:r w:rsidRPr="00590E81">
        <w:rPr>
          <w:rFonts w:ascii="Fira Code" w:hAnsi="Fira Code"/>
          <w:sz w:val="22"/>
          <w:szCs w:val="22"/>
          <w:lang w:val="en" w:eastAsia="en"/>
        </w:rPr>
        <w:t xml:space="preserve"> cond2&gt;:</w:t>
      </w:r>
    </w:p>
    <w:p w14:paraId="62121875" w14:textId="28F9A0FE"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sz w:val="24"/>
          <w:szCs w:val="24"/>
          <w:lang w:val="en" w:eastAsia="en"/>
        </w:rPr>
      </w:pPr>
      <w:r w:rsidRPr="00590E81">
        <w:rPr>
          <w:rFonts w:ascii="Fira Code" w:hAnsi="Fira Code"/>
          <w:sz w:val="22"/>
          <w:szCs w:val="22"/>
          <w:lang w:val="en" w:eastAsia="en"/>
        </w:rPr>
        <w:t xml:space="preserve">      &lt;action2&gt;</w:t>
      </w:r>
    </w:p>
    <w:p w14:paraId="7D2FB78E" w14:textId="5E79D999"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sz w:val="24"/>
          <w:szCs w:val="24"/>
          <w:lang w:val="en" w:eastAsia="en"/>
        </w:rPr>
      </w:pPr>
      <w:r w:rsidRPr="00590E81">
        <w:rPr>
          <w:rFonts w:ascii="Fira Code" w:hAnsi="Fira Code"/>
          <w:b/>
          <w:bCs/>
          <w:color w:val="008800"/>
          <w:sz w:val="22"/>
          <w:szCs w:val="22"/>
          <w:lang w:val="en" w:eastAsia="en"/>
        </w:rPr>
        <w:t xml:space="preserve">  if</w:t>
      </w:r>
      <w:r w:rsidRPr="00590E81">
        <w:rPr>
          <w:rFonts w:ascii="Fira Code" w:hAnsi="Fira Code"/>
          <w:sz w:val="22"/>
          <w:szCs w:val="22"/>
          <w:lang w:val="en" w:eastAsia="en"/>
        </w:rPr>
        <w:t xml:space="preserve"> &lt;</w:t>
      </w:r>
      <w:r w:rsidRPr="00590E81">
        <w:rPr>
          <w:rFonts w:ascii="Fira Code" w:hAnsi="Fira Code"/>
          <w:b/>
          <w:bCs/>
          <w:color w:val="008800"/>
          <w:sz w:val="22"/>
          <w:szCs w:val="22"/>
          <w:lang w:val="en" w:eastAsia="en"/>
        </w:rPr>
        <w:t>not</w:t>
      </w:r>
      <w:r w:rsidRPr="00590E81">
        <w:rPr>
          <w:rFonts w:ascii="Fira Code" w:hAnsi="Fira Code"/>
          <w:sz w:val="22"/>
          <w:szCs w:val="22"/>
          <w:lang w:val="en" w:eastAsia="en"/>
        </w:rPr>
        <w:t xml:space="preserve"> cond1 </w:t>
      </w:r>
      <w:r w:rsidRPr="00590E81">
        <w:rPr>
          <w:rFonts w:ascii="Fira Code" w:hAnsi="Fira Code"/>
          <w:b/>
          <w:bCs/>
          <w:color w:val="008800"/>
          <w:sz w:val="22"/>
          <w:szCs w:val="22"/>
          <w:lang w:val="en" w:eastAsia="en"/>
        </w:rPr>
        <w:t>and</w:t>
      </w:r>
      <w:r w:rsidRPr="00590E81">
        <w:rPr>
          <w:rFonts w:ascii="Fira Code" w:hAnsi="Fira Code"/>
          <w:sz w:val="22"/>
          <w:szCs w:val="22"/>
          <w:lang w:val="en" w:eastAsia="en"/>
        </w:rPr>
        <w:t xml:space="preserve"> </w:t>
      </w:r>
      <w:r w:rsidRPr="00590E81">
        <w:rPr>
          <w:rFonts w:ascii="Fira Code" w:hAnsi="Fira Code"/>
          <w:b/>
          <w:bCs/>
          <w:color w:val="008800"/>
          <w:sz w:val="22"/>
          <w:szCs w:val="22"/>
          <w:lang w:val="en" w:eastAsia="en"/>
        </w:rPr>
        <w:t>not</w:t>
      </w:r>
      <w:r w:rsidRPr="00590E81">
        <w:rPr>
          <w:rFonts w:ascii="Fira Code" w:hAnsi="Fira Code"/>
          <w:sz w:val="22"/>
          <w:szCs w:val="22"/>
          <w:lang w:val="en" w:eastAsia="en"/>
        </w:rPr>
        <w:t xml:space="preserve"> cond2&gt;:</w:t>
      </w:r>
    </w:p>
    <w:p w14:paraId="3BD29E5C" w14:textId="4548F0DB" w:rsidR="00C725C4" w:rsidRPr="00590E81" w:rsidRDefault="00C725C4" w:rsidP="00C725C4">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sz w:val="24"/>
          <w:szCs w:val="24"/>
          <w:lang w:val="en" w:eastAsia="en"/>
        </w:rPr>
      </w:pPr>
      <w:r w:rsidRPr="00590E81">
        <w:rPr>
          <w:rFonts w:ascii="Fira Code" w:hAnsi="Fira Code"/>
          <w:sz w:val="22"/>
          <w:szCs w:val="22"/>
          <w:lang w:val="en" w:eastAsia="en"/>
        </w:rPr>
        <w:t xml:space="preserve">      &lt;action3&gt;</w:t>
      </w:r>
    </w:p>
    <w:p w14:paraId="0AB46C0F" w14:textId="189589C2" w:rsidR="002C105B" w:rsidRDefault="002C105B" w:rsidP="00C725C4">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sz w:val="28"/>
          <w:szCs w:val="28"/>
          <w:lang w:val="en" w:eastAsia="en"/>
        </w:rPr>
        <w:t xml:space="preserve">This may seem trivial at first, but it is crucial that you understand this concept well to correctly utilize </w:t>
      </w:r>
      <w:r>
        <w:rPr>
          <w:rStyle w:val="em"/>
          <w:sz w:val="28"/>
          <w:szCs w:val="28"/>
          <w:lang w:val="en" w:eastAsia="en"/>
        </w:rPr>
        <w:t>if</w:t>
      </w:r>
      <w:r>
        <w:rPr>
          <w:sz w:val="28"/>
          <w:szCs w:val="28"/>
          <w:lang w:val="en" w:eastAsia="en"/>
        </w:rPr>
        <w:t xml:space="preserve"> statements in larger programs.</w:t>
      </w:r>
    </w:p>
    <w:p w14:paraId="46A21F0A" w14:textId="5FC9C603" w:rsidR="002C105B" w:rsidRDefault="002C105B" w:rsidP="002C105B">
      <w:pPr>
        <w:pStyle w:val="p"/>
        <w:spacing w:after="330" w:line="449" w:lineRule="atLeast"/>
        <w:ind w:left="272" w:right="272"/>
        <w:rPr>
          <w:sz w:val="28"/>
          <w:szCs w:val="28"/>
          <w:lang w:val="en" w:eastAsia="en"/>
        </w:rPr>
      </w:pPr>
      <w:proofErr w:type="gramStart"/>
      <w:r>
        <w:rPr>
          <w:sz w:val="28"/>
          <w:szCs w:val="28"/>
          <w:lang w:val="en" w:eastAsia="en"/>
        </w:rPr>
        <w:t>So</w:t>
      </w:r>
      <w:proofErr w:type="gramEnd"/>
      <w:r>
        <w:rPr>
          <w:sz w:val="28"/>
          <w:szCs w:val="28"/>
          <w:lang w:val="en" w:eastAsia="en"/>
        </w:rPr>
        <w:t xml:space="preserve"> suppose that </w:t>
      </w:r>
      <w:r w:rsidRPr="00590E81">
        <w:rPr>
          <w:rStyle w:val="notprenotclassLcode"/>
          <w:rFonts w:ascii="Fira Code" w:eastAsia="Droid Sans Mono" w:hAnsi="Fira Code" w:cs="Droid Sans Mono"/>
          <w:color w:val="B02145"/>
          <w:sz w:val="24"/>
          <w:szCs w:val="24"/>
          <w:lang w:val="en" w:eastAsia="en"/>
        </w:rPr>
        <w:t>&lt;cond1&gt;</w:t>
      </w:r>
      <w:r w:rsidRPr="00590E81">
        <w:rPr>
          <w:sz w:val="24"/>
          <w:szCs w:val="24"/>
          <w:lang w:val="en" w:eastAsia="en"/>
        </w:rPr>
        <w:t xml:space="preserve"> </w:t>
      </w:r>
      <w:r>
        <w:rPr>
          <w:sz w:val="28"/>
          <w:szCs w:val="28"/>
          <w:lang w:val="en" w:eastAsia="en"/>
        </w:rPr>
        <w:t xml:space="preserve">evaluates to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w:t>
      </w:r>
    </w:p>
    <w:p w14:paraId="548DA730" w14:textId="52D31864" w:rsidR="002C105B" w:rsidRDefault="002C105B" w:rsidP="002C105B">
      <w:pPr>
        <w:pStyle w:val="ullip"/>
        <w:numPr>
          <w:ilvl w:val="0"/>
          <w:numId w:val="10"/>
        </w:numPr>
        <w:tabs>
          <w:tab w:val="clear" w:pos="720"/>
        </w:tabs>
        <w:spacing w:after="182" w:line="449" w:lineRule="atLeast"/>
        <w:ind w:left="708" w:right="272" w:hanging="233"/>
        <w:rPr>
          <w:sz w:val="28"/>
          <w:szCs w:val="28"/>
          <w:lang w:val="en" w:eastAsia="en"/>
        </w:rPr>
      </w:pPr>
      <w:r>
        <w:rPr>
          <w:sz w:val="28"/>
          <w:szCs w:val="28"/>
          <w:lang w:val="en" w:eastAsia="en"/>
        </w:rPr>
        <w:lastRenderedPageBreak/>
        <w:t xml:space="preserve">The interpreter moves to line 1 and sees that condition is </w:t>
      </w:r>
      <w:r w:rsidRPr="00590E8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w:t>
      </w:r>
      <w:proofErr w:type="gramStart"/>
      <w:r>
        <w:rPr>
          <w:sz w:val="28"/>
          <w:szCs w:val="28"/>
          <w:lang w:val="en" w:eastAsia="en"/>
        </w:rPr>
        <w:t>So</w:t>
      </w:r>
      <w:proofErr w:type="gramEnd"/>
      <w:r>
        <w:rPr>
          <w:sz w:val="28"/>
          <w:szCs w:val="28"/>
          <w:lang w:val="en" w:eastAsia="en"/>
        </w:rPr>
        <w:t xml:space="preserve"> it moves to line 2 and executes </w:t>
      </w:r>
      <w:r w:rsidRPr="00590E81">
        <w:rPr>
          <w:rStyle w:val="notprenotclassLcode"/>
          <w:rFonts w:ascii="Fira Code" w:eastAsia="Droid Sans Mono" w:hAnsi="Fira Code" w:cs="Droid Sans Mono"/>
          <w:color w:val="B02145"/>
          <w:sz w:val="24"/>
          <w:szCs w:val="24"/>
          <w:lang w:val="en" w:eastAsia="en"/>
        </w:rPr>
        <w:t>&lt;action1&gt;</w:t>
      </w:r>
    </w:p>
    <w:p w14:paraId="5953AD22" w14:textId="075BA3D3" w:rsidR="002C105B" w:rsidRDefault="002C105B" w:rsidP="002C105B">
      <w:pPr>
        <w:pStyle w:val="ullip"/>
        <w:numPr>
          <w:ilvl w:val="0"/>
          <w:numId w:val="10"/>
        </w:numPr>
        <w:tabs>
          <w:tab w:val="clear" w:pos="720"/>
        </w:tabs>
        <w:spacing w:after="363" w:line="449" w:lineRule="atLeast"/>
        <w:ind w:left="708" w:right="272" w:hanging="233"/>
        <w:rPr>
          <w:sz w:val="28"/>
          <w:szCs w:val="28"/>
          <w:lang w:val="en" w:eastAsia="en"/>
        </w:rPr>
      </w:pPr>
      <w:r>
        <w:rPr>
          <w:sz w:val="28"/>
          <w:szCs w:val="28"/>
          <w:lang w:val="en" w:eastAsia="en"/>
        </w:rPr>
        <w:t>Since the</w:t>
      </w:r>
      <w:r w:rsidR="00D607C4">
        <w:rPr>
          <w:sz w:val="28"/>
          <w:szCs w:val="28"/>
          <w:lang w:val="en" w:eastAsia="en"/>
        </w:rPr>
        <w:t xml:space="preserve"> </w:t>
      </w:r>
      <w:r w:rsidR="00D607C4" w:rsidRPr="00D607C4">
        <w:rPr>
          <w:i/>
          <w:iCs/>
          <w:sz w:val="28"/>
          <w:szCs w:val="28"/>
          <w:lang w:val="en" w:eastAsia="en"/>
        </w:rPr>
        <w:t>if</w:t>
      </w:r>
      <w:r w:rsidR="00D607C4">
        <w:rPr>
          <w:sz w:val="28"/>
          <w:szCs w:val="28"/>
          <w:lang w:val="en" w:eastAsia="en"/>
        </w:rPr>
        <w:t xml:space="preserve"> </w:t>
      </w:r>
      <w:r>
        <w:rPr>
          <w:sz w:val="28"/>
          <w:szCs w:val="28"/>
          <w:lang w:val="en" w:eastAsia="en"/>
        </w:rPr>
        <w:t xml:space="preserve">block was entered, the interpreter skips the corresponding </w:t>
      </w:r>
      <w:proofErr w:type="spellStart"/>
      <w:r w:rsidRPr="00590E81">
        <w:rPr>
          <w:rStyle w:val="notprenotclassLcode"/>
          <w:rFonts w:eastAsia="Droid Sans Mono" w:cs="Droid Sans Mono"/>
          <w:i/>
          <w:iCs/>
          <w:sz w:val="28"/>
          <w:szCs w:val="28"/>
          <w:lang w:val="en" w:eastAsia="en"/>
        </w:rPr>
        <w:t>elif</w:t>
      </w:r>
      <w:proofErr w:type="spellEnd"/>
      <w:r w:rsidRPr="00590E81">
        <w:rPr>
          <w:sz w:val="32"/>
          <w:szCs w:val="32"/>
          <w:lang w:val="en" w:eastAsia="en"/>
        </w:rPr>
        <w:t xml:space="preserve"> </w:t>
      </w:r>
      <w:r>
        <w:rPr>
          <w:sz w:val="28"/>
          <w:szCs w:val="28"/>
          <w:lang w:val="en" w:eastAsia="en"/>
        </w:rPr>
        <w:t xml:space="preserve">and </w:t>
      </w:r>
      <w:r w:rsidRPr="00590E81">
        <w:rPr>
          <w:rStyle w:val="notprenotclassLcode"/>
          <w:rFonts w:eastAsia="Droid Sans Mono" w:cs="Droid Sans Mono"/>
          <w:i/>
          <w:iCs/>
          <w:sz w:val="28"/>
          <w:szCs w:val="28"/>
          <w:lang w:val="en" w:eastAsia="en"/>
        </w:rPr>
        <w:t>else</w:t>
      </w:r>
      <w:r w:rsidRPr="00590E81">
        <w:rPr>
          <w:sz w:val="32"/>
          <w:szCs w:val="32"/>
          <w:lang w:val="en" w:eastAsia="en"/>
        </w:rPr>
        <w:t xml:space="preserve"> </w:t>
      </w:r>
      <w:r>
        <w:rPr>
          <w:sz w:val="28"/>
          <w:szCs w:val="28"/>
          <w:lang w:val="en" w:eastAsia="en"/>
        </w:rPr>
        <w:t xml:space="preserve">blocks. Hence, none of </w:t>
      </w:r>
      <w:r w:rsidRPr="001B3941">
        <w:rPr>
          <w:rStyle w:val="notprenotclassLcode"/>
          <w:rFonts w:ascii="Fira Code" w:eastAsia="Droid Sans Mono" w:hAnsi="Fira Code" w:cs="Droid Sans Mono"/>
          <w:color w:val="B02145"/>
          <w:sz w:val="24"/>
          <w:szCs w:val="24"/>
          <w:lang w:val="en" w:eastAsia="en"/>
        </w:rPr>
        <w:t>&lt;action2&gt;</w:t>
      </w:r>
      <w:r w:rsidRPr="001B3941">
        <w:rPr>
          <w:sz w:val="24"/>
          <w:szCs w:val="24"/>
          <w:lang w:val="en" w:eastAsia="en"/>
        </w:rPr>
        <w:t xml:space="preserve"> </w:t>
      </w:r>
      <w:r>
        <w:rPr>
          <w:sz w:val="28"/>
          <w:szCs w:val="28"/>
          <w:lang w:val="en" w:eastAsia="en"/>
        </w:rPr>
        <w:t xml:space="preserve">or </w:t>
      </w:r>
      <w:r w:rsidRPr="001B3941">
        <w:rPr>
          <w:rStyle w:val="notprenotclassLcode"/>
          <w:rFonts w:ascii="Fira Code" w:eastAsia="Droid Sans Mono" w:hAnsi="Fira Code" w:cs="Droid Sans Mono"/>
          <w:color w:val="B02145"/>
          <w:sz w:val="24"/>
          <w:szCs w:val="24"/>
          <w:lang w:val="en" w:eastAsia="en"/>
        </w:rPr>
        <w:t>&lt;action3&gt;</w:t>
      </w:r>
      <w:r w:rsidRPr="001B3941">
        <w:rPr>
          <w:sz w:val="24"/>
          <w:szCs w:val="24"/>
          <w:lang w:val="en" w:eastAsia="en"/>
        </w:rPr>
        <w:t xml:space="preserve"> </w:t>
      </w:r>
      <w:r>
        <w:rPr>
          <w:sz w:val="28"/>
          <w:szCs w:val="28"/>
          <w:lang w:val="en" w:eastAsia="en"/>
        </w:rPr>
        <w:t>is executed</w:t>
      </w:r>
    </w:p>
    <w:p w14:paraId="7A25E33D" w14:textId="4E1488CB" w:rsidR="002C105B" w:rsidRDefault="002C105B" w:rsidP="002C105B">
      <w:pPr>
        <w:pStyle w:val="p"/>
        <w:spacing w:after="330" w:line="449" w:lineRule="atLeast"/>
        <w:ind w:left="272" w:right="272"/>
        <w:rPr>
          <w:sz w:val="28"/>
          <w:szCs w:val="28"/>
          <w:lang w:val="en" w:eastAsia="en"/>
        </w:rPr>
      </w:pPr>
      <w:r>
        <w:rPr>
          <w:sz w:val="28"/>
          <w:szCs w:val="28"/>
          <w:lang w:val="en" w:eastAsia="en"/>
        </w:rPr>
        <w:t>Likewise, in the chain of conditional statements, if the interpreter enters one block, it will skip all the subsequent blocks.</w:t>
      </w:r>
      <w:r w:rsidR="00C02EFB">
        <w:rPr>
          <w:sz w:val="28"/>
          <w:szCs w:val="28"/>
          <w:lang w:val="en" w:eastAsia="en"/>
        </w:rPr>
        <w:t xml:space="preserve"> This is an example of </w:t>
      </w:r>
      <w:r w:rsidR="00C02EFB">
        <w:rPr>
          <w:rStyle w:val="em"/>
          <w:sz w:val="28"/>
          <w:szCs w:val="28"/>
          <w:lang w:val="en" w:eastAsia="en"/>
        </w:rPr>
        <w:t>short-circuiting</w:t>
      </w:r>
      <w:r w:rsidR="00C02EFB">
        <w:rPr>
          <w:sz w:val="28"/>
          <w:szCs w:val="28"/>
          <w:lang w:val="en" w:eastAsia="en"/>
        </w:rPr>
        <w:t xml:space="preserve"> and will be covered </w:t>
      </w:r>
      <w:hyperlink w:anchor="short-circuit" w:history="1">
        <w:r w:rsidR="00C02EFB">
          <w:rPr>
            <w:rStyle w:val="a"/>
            <w:sz w:val="28"/>
            <w:szCs w:val="28"/>
            <w:u w:val="single" w:color="2156A5"/>
            <w:lang w:val="en" w:eastAsia="en"/>
          </w:rPr>
          <w:t>below</w:t>
        </w:r>
      </w:hyperlink>
      <w:r w:rsidR="00C02EFB">
        <w:rPr>
          <w:sz w:val="28"/>
          <w:szCs w:val="28"/>
          <w:lang w:val="en" w:eastAsia="en"/>
        </w:rPr>
        <w:t>.</w:t>
      </w:r>
    </w:p>
    <w:p w14:paraId="1A8B9EF6" w14:textId="354F2AE9" w:rsidR="002C105B" w:rsidRDefault="002C105B" w:rsidP="00F330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Chained Conditionals Example</w:t>
      </w:r>
      <w:r w:rsidR="00F330CD">
        <w:rPr>
          <w:rStyle w:val="Strong1"/>
          <w:sz w:val="26"/>
          <w:szCs w:val="26"/>
          <w:lang w:val="en" w:eastAsia="en"/>
        </w:rPr>
        <w:tab/>
        <w:t>if_else_ex.py</w:t>
      </w:r>
    </w:p>
    <w:p w14:paraId="732A0F2E"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Evaluate the output of the following program:</w:t>
      </w:r>
    </w:p>
    <w:p w14:paraId="0BE80563" w14:textId="77777777" w:rsidR="009D58F7" w:rsidRPr="001B3941" w:rsidRDefault="009D58F7"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
    <w:p w14:paraId="7EFDF474"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x, y = </w:t>
      </w:r>
      <w:r w:rsidRPr="001B3941">
        <w:rPr>
          <w:rStyle w:val="any"/>
          <w:rFonts w:ascii="Fira Code" w:eastAsia="Droid Sans Mono" w:hAnsi="Fira Code" w:cs="Droid Sans Mono"/>
          <w:color w:val="0000DD"/>
          <w:sz w:val="21"/>
          <w:szCs w:val="21"/>
          <w:lang w:val="en" w:eastAsia="en"/>
        </w:rPr>
        <w:t>5</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10</w:t>
      </w:r>
    </w:p>
    <w:p w14:paraId="48D9487C"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2</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x &lt; y:</w:t>
      </w:r>
    </w:p>
    <w:p w14:paraId="2098CB22"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3</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This is the if block</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3BF10CA5"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4</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x &lt; y</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6415E64E"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5</w:t>
      </w:r>
      <w:r w:rsidRPr="001B3941">
        <w:rPr>
          <w:rFonts w:ascii="Fira Code" w:eastAsia="Droid Sans Mono" w:hAnsi="Fira Code" w:cs="Droid Sans Mono"/>
          <w:sz w:val="21"/>
          <w:szCs w:val="21"/>
          <w:lang w:val="en" w:eastAsia="en"/>
        </w:rPr>
        <w:t xml:space="preserve">    </w:t>
      </w:r>
      <w:proofErr w:type="spellStart"/>
      <w:r w:rsidRPr="001B3941">
        <w:rPr>
          <w:rStyle w:val="any"/>
          <w:rFonts w:ascii="Fira Code" w:eastAsia="Droid Sans Mono" w:hAnsi="Fira Code" w:cs="Droid Sans Mono"/>
          <w:b/>
          <w:bCs/>
          <w:color w:val="008800"/>
          <w:sz w:val="21"/>
          <w:szCs w:val="21"/>
          <w:lang w:val="en" w:eastAsia="en"/>
        </w:rPr>
        <w:t>elif</w:t>
      </w:r>
      <w:proofErr w:type="spellEnd"/>
      <w:r w:rsidRPr="001B3941">
        <w:rPr>
          <w:rFonts w:ascii="Fira Code" w:eastAsia="Droid Sans Mono" w:hAnsi="Fira Code" w:cs="Droid Sans Mono"/>
          <w:sz w:val="21"/>
          <w:szCs w:val="21"/>
          <w:lang w:val="en" w:eastAsia="en"/>
        </w:rPr>
        <w:t xml:space="preserve"> x &lt;= y:</w:t>
      </w:r>
    </w:p>
    <w:p w14:paraId="6F8C5734"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6</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 xml:space="preserve">This is the </w:t>
      </w:r>
      <w:proofErr w:type="spellStart"/>
      <w:r w:rsidRPr="001B3941">
        <w:rPr>
          <w:rStyle w:val="any"/>
          <w:rFonts w:ascii="Fira Code" w:eastAsia="Droid Sans Mono" w:hAnsi="Fira Code" w:cs="Droid Sans Mono"/>
          <w:color w:val="DD2200"/>
          <w:sz w:val="21"/>
          <w:szCs w:val="21"/>
          <w:lang w:val="en" w:eastAsia="en"/>
        </w:rPr>
        <w:t>elif</w:t>
      </w:r>
      <w:proofErr w:type="spellEnd"/>
      <w:r w:rsidRPr="001B3941">
        <w:rPr>
          <w:rStyle w:val="any"/>
          <w:rFonts w:ascii="Fira Code" w:eastAsia="Droid Sans Mono" w:hAnsi="Fira Code" w:cs="Droid Sans Mono"/>
          <w:color w:val="DD2200"/>
          <w:sz w:val="21"/>
          <w:szCs w:val="21"/>
          <w:lang w:val="en" w:eastAsia="en"/>
        </w:rPr>
        <w:t xml:space="preserve"> block</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0685FE8B"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7</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x &lt;= y</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3C31298B"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8</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else</w:t>
      </w:r>
      <w:r w:rsidRPr="001B3941">
        <w:rPr>
          <w:rFonts w:ascii="Fira Code" w:eastAsia="Droid Sans Mono" w:hAnsi="Fira Code" w:cs="Droid Sans Mono"/>
          <w:sz w:val="21"/>
          <w:szCs w:val="21"/>
          <w:lang w:val="en" w:eastAsia="en"/>
        </w:rPr>
        <w:t>:</w:t>
      </w:r>
    </w:p>
    <w:p w14:paraId="381DDCE8" w14:textId="77777777" w:rsidR="009D58F7"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9</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This is the else block</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6EE33802" w14:textId="07969D51" w:rsidR="002C105B" w:rsidRPr="001B3941" w:rsidRDefault="002C105B" w:rsidP="009D58F7">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10</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x &gt;= y</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p>
    <w:p w14:paraId="1DE8944C" w14:textId="77777777" w:rsidR="002C105B" w:rsidRDefault="002C105B" w:rsidP="002C105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E8DECEA" w14:textId="77777777" w:rsidR="002C105B" w:rsidRPr="001B3941" w:rsidRDefault="002C105B" w:rsidP="002C105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shd w:val="clear" w:color="auto" w:fill="auto"/>
          <w:lang w:val="en" w:eastAsia="en"/>
        </w:rPr>
        <w:t>This is the if block</w:t>
      </w:r>
    </w:p>
    <w:p w14:paraId="25C6CDE3" w14:textId="77777777" w:rsidR="002C105B" w:rsidRPr="001B3941" w:rsidRDefault="002C105B" w:rsidP="002C105B">
      <w:pPr>
        <w:pStyle w:val="listingblock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1B3941">
        <w:rPr>
          <w:rFonts w:ascii="Fira Code" w:eastAsia="Droid Sans Mono" w:hAnsi="Fira Code" w:cs="Droid Sans Mono"/>
          <w:sz w:val="21"/>
          <w:szCs w:val="21"/>
          <w:shd w:val="clear" w:color="auto" w:fill="auto"/>
          <w:lang w:val="en" w:eastAsia="en"/>
        </w:rPr>
        <w:t>x &lt; y</w:t>
      </w:r>
    </w:p>
    <w:p w14:paraId="56D54120" w14:textId="0B7268C6" w:rsidR="002C105B" w:rsidRDefault="002C105B" w:rsidP="002C105B">
      <w:pPr>
        <w:pStyle w:val="p"/>
        <w:spacing w:after="330" w:line="449" w:lineRule="atLeast"/>
        <w:ind w:left="272" w:right="272"/>
        <w:rPr>
          <w:sz w:val="28"/>
          <w:szCs w:val="28"/>
          <w:lang w:val="en" w:eastAsia="en"/>
        </w:rPr>
      </w:pPr>
      <w:r>
        <w:rPr>
          <w:sz w:val="28"/>
          <w:szCs w:val="28"/>
          <w:lang w:val="en" w:eastAsia="en"/>
        </w:rPr>
        <w:t xml:space="preserve">Even though both </w:t>
      </w:r>
      <w:r w:rsidRPr="001B3941">
        <w:rPr>
          <w:rStyle w:val="notprenotclassLcode"/>
          <w:rFonts w:ascii="Fira Code" w:eastAsia="Droid Sans Mono" w:hAnsi="Fira Code" w:cs="Droid Sans Mono"/>
          <w:color w:val="B02145"/>
          <w:sz w:val="24"/>
          <w:szCs w:val="24"/>
          <w:lang w:val="en" w:eastAsia="en"/>
        </w:rPr>
        <w:t>x &lt; y</w:t>
      </w:r>
      <w:r w:rsidRPr="001B3941">
        <w:rPr>
          <w:sz w:val="24"/>
          <w:szCs w:val="24"/>
          <w:lang w:val="en" w:eastAsia="en"/>
        </w:rPr>
        <w:t xml:space="preserve"> </w:t>
      </w:r>
      <w:r>
        <w:rPr>
          <w:sz w:val="28"/>
          <w:szCs w:val="28"/>
          <w:lang w:val="en" w:eastAsia="en"/>
        </w:rPr>
        <w:t xml:space="preserve">(line 2) and </w:t>
      </w:r>
      <w:r w:rsidRPr="001B3941">
        <w:rPr>
          <w:rStyle w:val="notprenotclassLcode"/>
          <w:rFonts w:ascii="Fira Code" w:eastAsia="Droid Sans Mono" w:hAnsi="Fira Code" w:cs="Droid Sans Mono"/>
          <w:color w:val="B02145"/>
          <w:sz w:val="24"/>
          <w:szCs w:val="24"/>
          <w:lang w:val="en" w:eastAsia="en"/>
        </w:rPr>
        <w:t>x &lt;= y</w:t>
      </w:r>
      <w:r w:rsidRPr="001B3941">
        <w:rPr>
          <w:sz w:val="24"/>
          <w:szCs w:val="24"/>
          <w:lang w:val="en" w:eastAsia="en"/>
        </w:rPr>
        <w:t xml:space="preserve"> </w:t>
      </w:r>
      <w:r>
        <w:rPr>
          <w:sz w:val="28"/>
          <w:szCs w:val="28"/>
          <w:lang w:val="en" w:eastAsia="en"/>
        </w:rPr>
        <w:t xml:space="preserve">(line 4) are true, since the interpreter enters the </w:t>
      </w:r>
      <w:r>
        <w:rPr>
          <w:rStyle w:val="em"/>
          <w:sz w:val="28"/>
          <w:szCs w:val="28"/>
          <w:lang w:val="en" w:eastAsia="en"/>
        </w:rPr>
        <w:t>if</w:t>
      </w:r>
      <w:r>
        <w:rPr>
          <w:sz w:val="28"/>
          <w:szCs w:val="28"/>
          <w:lang w:val="en" w:eastAsia="en"/>
        </w:rPr>
        <w:t xml:space="preserve"> block first, the </w:t>
      </w:r>
      <w:proofErr w:type="spellStart"/>
      <w:r>
        <w:rPr>
          <w:rStyle w:val="em"/>
          <w:sz w:val="28"/>
          <w:szCs w:val="28"/>
          <w:lang w:val="en" w:eastAsia="en"/>
        </w:rPr>
        <w:t>elif</w:t>
      </w:r>
      <w:proofErr w:type="spellEnd"/>
      <w:r>
        <w:rPr>
          <w:sz w:val="28"/>
          <w:szCs w:val="28"/>
          <w:lang w:val="en" w:eastAsia="en"/>
        </w:rPr>
        <w:t xml:space="preserve"> block is skipped and thus, not executed.</w:t>
      </w:r>
    </w:p>
    <w:p w14:paraId="7F98A203" w14:textId="77777777" w:rsidR="00C02EFB"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rStyle w:val="pstrong"/>
          <w:b/>
          <w:bCs/>
          <w:sz w:val="28"/>
          <w:szCs w:val="28"/>
          <w:lang w:val="en" w:eastAsia="en"/>
        </w:rPr>
        <w:t>Short-Circuiting</w:t>
      </w:r>
    </w:p>
    <w:p w14:paraId="1D8C49FF" w14:textId="77777777" w:rsidR="00C02EFB"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r>
        <w:rPr>
          <w:sz w:val="28"/>
          <w:szCs w:val="28"/>
          <w:lang w:val="en" w:eastAsia="en"/>
        </w:rPr>
        <w:t xml:space="preserve">Short-circuiting is the act of terminating an operation or a check for optimization purposes. Remember that in a chain of </w:t>
      </w:r>
      <w:r>
        <w:rPr>
          <w:rStyle w:val="em"/>
          <w:sz w:val="28"/>
          <w:szCs w:val="28"/>
          <w:lang w:val="en" w:eastAsia="en"/>
        </w:rPr>
        <w:t>if-</w:t>
      </w:r>
      <w:proofErr w:type="spellStart"/>
      <w:r>
        <w:rPr>
          <w:rStyle w:val="em"/>
          <w:sz w:val="28"/>
          <w:szCs w:val="28"/>
          <w:lang w:val="en" w:eastAsia="en"/>
        </w:rPr>
        <w:t>elif</w:t>
      </w:r>
      <w:proofErr w:type="spellEnd"/>
      <w:r>
        <w:rPr>
          <w:rStyle w:val="em"/>
          <w:sz w:val="28"/>
          <w:szCs w:val="28"/>
          <w:lang w:val="en" w:eastAsia="en"/>
        </w:rPr>
        <w:t>-else</w:t>
      </w:r>
      <w:r>
        <w:rPr>
          <w:sz w:val="28"/>
          <w:szCs w:val="28"/>
          <w:lang w:val="en" w:eastAsia="en"/>
        </w:rPr>
        <w:t xml:space="preserve"> statements, if </w:t>
      </w:r>
      <w:r>
        <w:rPr>
          <w:sz w:val="28"/>
          <w:szCs w:val="28"/>
          <w:lang w:val="en" w:eastAsia="en"/>
        </w:rPr>
        <w:lastRenderedPageBreak/>
        <w:t>one block is entered, the interpreter will skip over the following condition checks.</w:t>
      </w:r>
    </w:p>
    <w:p w14:paraId="29FF8DAF" w14:textId="584E8838" w:rsidR="00C02EFB"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after="330" w:line="449" w:lineRule="atLeast"/>
        <w:ind w:left="650" w:right="650"/>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following example:</w:t>
      </w:r>
    </w:p>
    <w:p w14:paraId="57CCAAD4" w14:textId="63EEA728" w:rsidR="00C02EFB" w:rsidRDefault="00C02EFB" w:rsidP="006F22E8">
      <w:pPr>
        <w:pStyle w:val="p"/>
        <w:pBdr>
          <w:top w:val="single" w:sz="6" w:space="0" w:color="E0E0DC"/>
          <w:left w:val="single" w:sz="6" w:space="0" w:color="E0E0DC"/>
          <w:bottom w:val="single" w:sz="6" w:space="0" w:color="E0E0DC"/>
          <w:right w:val="single" w:sz="6" w:space="0" w:color="E0E0DC"/>
        </w:pBdr>
        <w:shd w:val="clear" w:color="auto" w:fill="FFFEF7"/>
        <w:spacing w:line="360" w:lineRule="auto"/>
        <w:ind w:left="650" w:right="650"/>
        <w:rPr>
          <w:b/>
          <w:bCs/>
          <w:i/>
          <w:iCs/>
          <w:color w:val="7A2518"/>
          <w:lang w:val="en" w:eastAsia="en"/>
        </w:rPr>
      </w:pPr>
      <w:r w:rsidRPr="00C02EFB">
        <w:rPr>
          <w:b/>
          <w:bCs/>
          <w:i/>
          <w:iCs/>
          <w:color w:val="7A2518"/>
          <w:lang w:val="en" w:eastAsia="en"/>
        </w:rPr>
        <w:t>short_circuit.py</w:t>
      </w:r>
    </w:p>
    <w:p w14:paraId="6B6F9643" w14:textId="6D7FA7BA"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sz w:val="21"/>
          <w:szCs w:val="21"/>
          <w:lang w:val="en" w:eastAsia="en"/>
        </w:rPr>
      </w:pPr>
      <w:r>
        <w:rPr>
          <w:rFonts w:ascii="Fira Code" w:hAnsi="Fira Code"/>
          <w:sz w:val="22"/>
          <w:szCs w:val="22"/>
          <w:lang w:val="en" w:eastAsia="en"/>
        </w:rPr>
        <w:t xml:space="preserve">  </w:t>
      </w:r>
      <w:r w:rsidRPr="001B3941">
        <w:rPr>
          <w:rFonts w:ascii="Fira Code" w:hAnsi="Fira Code"/>
          <w:color w:val="0000DD"/>
          <w:sz w:val="21"/>
          <w:szCs w:val="21"/>
          <w:lang w:val="en" w:eastAsia="en"/>
        </w:rPr>
        <w:t>1</w:t>
      </w:r>
      <w:r w:rsidRPr="001B3941">
        <w:rPr>
          <w:rFonts w:ascii="Fira Code" w:hAnsi="Fira Code"/>
          <w:sz w:val="21"/>
          <w:szCs w:val="21"/>
          <w:lang w:val="en" w:eastAsia="en"/>
        </w:rPr>
        <w:t xml:space="preserve">    x, y = </w:t>
      </w:r>
      <w:r w:rsidRPr="001B3941">
        <w:rPr>
          <w:rFonts w:ascii="Fira Code" w:hAnsi="Fira Code"/>
          <w:color w:val="0000DD"/>
          <w:sz w:val="21"/>
          <w:szCs w:val="21"/>
          <w:lang w:val="en" w:eastAsia="en"/>
        </w:rPr>
        <w:t>5</w:t>
      </w: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10</w:t>
      </w:r>
    </w:p>
    <w:p w14:paraId="55035E3E" w14:textId="2C8EAD5A"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color w:val="0000DD"/>
          <w:sz w:val="21"/>
          <w:szCs w:val="21"/>
          <w:lang w:val="en" w:eastAsia="en"/>
        </w:rPr>
      </w:pP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 xml:space="preserve">2    </w:t>
      </w:r>
    </w:p>
    <w:p w14:paraId="789D1202" w14:textId="277304B4"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sz w:val="21"/>
          <w:szCs w:val="21"/>
          <w:lang w:val="en" w:eastAsia="en"/>
        </w:rPr>
      </w:pP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3</w:t>
      </w:r>
      <w:r w:rsidRPr="001B3941">
        <w:rPr>
          <w:rFonts w:ascii="Fira Code" w:hAnsi="Fira Code"/>
          <w:sz w:val="21"/>
          <w:szCs w:val="21"/>
          <w:lang w:val="en" w:eastAsia="en"/>
        </w:rPr>
        <w:t xml:space="preserve">    </w:t>
      </w:r>
      <w:r w:rsidRPr="001B3941">
        <w:rPr>
          <w:rFonts w:ascii="Fira Code" w:hAnsi="Fira Code"/>
          <w:b/>
          <w:bCs/>
          <w:color w:val="008800"/>
          <w:sz w:val="21"/>
          <w:szCs w:val="21"/>
          <w:lang w:val="en" w:eastAsia="en"/>
        </w:rPr>
        <w:t>if</w:t>
      </w:r>
      <w:r w:rsidRPr="001B3941">
        <w:rPr>
          <w:rFonts w:ascii="Fira Code" w:hAnsi="Fira Code"/>
          <w:sz w:val="21"/>
          <w:szCs w:val="21"/>
          <w:lang w:val="en" w:eastAsia="en"/>
        </w:rPr>
        <w:t xml:space="preserve"> x &lt; y:  </w:t>
      </w:r>
      <w:r w:rsidRPr="001B3941">
        <w:rPr>
          <w:rFonts w:ascii="Fira Code" w:hAnsi="Fira Code"/>
          <w:color w:val="777777"/>
          <w:sz w:val="21"/>
          <w:szCs w:val="21"/>
          <w:lang w:val="en" w:eastAsia="en"/>
        </w:rPr>
        <w:t># True</w:t>
      </w:r>
    </w:p>
    <w:p w14:paraId="028822D2" w14:textId="65DE6772"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sz w:val="21"/>
          <w:szCs w:val="21"/>
          <w:lang w:val="en" w:eastAsia="en"/>
        </w:rPr>
      </w:pP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4</w:t>
      </w:r>
      <w:r w:rsidRPr="001B3941">
        <w:rPr>
          <w:rFonts w:ascii="Fira Code" w:hAnsi="Fira Code"/>
          <w:sz w:val="21"/>
          <w:szCs w:val="21"/>
          <w:lang w:val="en" w:eastAsia="en"/>
        </w:rPr>
        <w:t xml:space="preserve">        print(</w:t>
      </w:r>
      <w:r w:rsidRPr="001B3941">
        <w:rPr>
          <w:rFonts w:ascii="Fira Code" w:hAnsi="Fira Code"/>
          <w:color w:val="771100"/>
          <w:sz w:val="21"/>
          <w:szCs w:val="21"/>
          <w:lang w:val="en" w:eastAsia="en"/>
        </w:rPr>
        <w:t>‘</w:t>
      </w:r>
      <w:r w:rsidRPr="001B3941">
        <w:rPr>
          <w:rFonts w:ascii="Fira Code" w:hAnsi="Fira Code"/>
          <w:color w:val="DD2200"/>
          <w:sz w:val="21"/>
          <w:szCs w:val="21"/>
          <w:lang w:val="en" w:eastAsia="en"/>
        </w:rPr>
        <w:t xml:space="preserve">if-block </w:t>
      </w:r>
      <w:r w:rsidR="006F22E8" w:rsidRPr="001B3941">
        <w:rPr>
          <w:rFonts w:ascii="Fira Code" w:hAnsi="Fira Code"/>
          <w:color w:val="DD2200"/>
          <w:sz w:val="21"/>
          <w:szCs w:val="21"/>
          <w:lang w:val="en" w:eastAsia="en"/>
        </w:rPr>
        <w:t>is</w:t>
      </w:r>
      <w:r w:rsidRPr="001B3941">
        <w:rPr>
          <w:rFonts w:ascii="Fira Code" w:hAnsi="Fira Code"/>
          <w:color w:val="DD2200"/>
          <w:sz w:val="21"/>
          <w:szCs w:val="21"/>
          <w:lang w:val="en" w:eastAsia="en"/>
        </w:rPr>
        <w:t xml:space="preserve"> entered</w:t>
      </w:r>
      <w:r w:rsidRPr="001B3941">
        <w:rPr>
          <w:rFonts w:ascii="Fira Code" w:hAnsi="Fira Code"/>
          <w:color w:val="771100"/>
          <w:sz w:val="21"/>
          <w:szCs w:val="21"/>
          <w:lang w:val="en" w:eastAsia="en"/>
        </w:rPr>
        <w:t>’</w:t>
      </w:r>
      <w:r w:rsidRPr="001B3941">
        <w:rPr>
          <w:rFonts w:ascii="Fira Code" w:hAnsi="Fira Code"/>
          <w:sz w:val="21"/>
          <w:szCs w:val="21"/>
          <w:lang w:val="en" w:eastAsia="en"/>
        </w:rPr>
        <w:t>)</w:t>
      </w:r>
    </w:p>
    <w:p w14:paraId="3FD325E3" w14:textId="4D8283DA"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line="276" w:lineRule="auto"/>
        <w:ind w:left="650" w:right="650"/>
        <w:rPr>
          <w:rFonts w:ascii="Fira Code" w:hAnsi="Fira Code"/>
          <w:sz w:val="21"/>
          <w:szCs w:val="21"/>
          <w:lang w:val="en" w:eastAsia="en"/>
        </w:rPr>
      </w:pP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 xml:space="preserve">5 </w:t>
      </w:r>
      <w:r w:rsidRPr="001B3941">
        <w:rPr>
          <w:rFonts w:ascii="Fira Code" w:hAnsi="Fira Code"/>
          <w:sz w:val="21"/>
          <w:szCs w:val="21"/>
          <w:lang w:val="en" w:eastAsia="en"/>
        </w:rPr>
        <w:t xml:space="preserve">   </w:t>
      </w:r>
      <w:proofErr w:type="spellStart"/>
      <w:r w:rsidRPr="001B3941">
        <w:rPr>
          <w:rFonts w:ascii="Fira Code" w:hAnsi="Fira Code"/>
          <w:b/>
          <w:bCs/>
          <w:color w:val="008800"/>
          <w:sz w:val="21"/>
          <w:szCs w:val="21"/>
          <w:lang w:val="en" w:eastAsia="en"/>
        </w:rPr>
        <w:t>elif</w:t>
      </w:r>
      <w:proofErr w:type="spellEnd"/>
      <w:r w:rsidRPr="001B3941">
        <w:rPr>
          <w:rFonts w:ascii="Fira Code" w:hAnsi="Fira Code"/>
          <w:sz w:val="21"/>
          <w:szCs w:val="21"/>
          <w:lang w:val="en" w:eastAsia="en"/>
        </w:rPr>
        <w:t xml:space="preserve"> </w:t>
      </w:r>
      <w:proofErr w:type="spellStart"/>
      <w:r w:rsidRPr="001B3941">
        <w:rPr>
          <w:rFonts w:ascii="Fira Code" w:hAnsi="Fira Code"/>
          <w:sz w:val="21"/>
          <w:szCs w:val="21"/>
          <w:lang w:val="en" w:eastAsia="en"/>
        </w:rPr>
        <w:t>what_is_this</w:t>
      </w:r>
      <w:proofErr w:type="spellEnd"/>
      <w:r w:rsidRPr="001B3941">
        <w:rPr>
          <w:rFonts w:ascii="Fira Code" w:hAnsi="Fira Code"/>
          <w:sz w:val="21"/>
          <w:szCs w:val="21"/>
          <w:lang w:val="en" w:eastAsia="en"/>
        </w:rPr>
        <w:t>:</w:t>
      </w:r>
      <w:r w:rsidR="006F22E8" w:rsidRPr="001B3941">
        <w:rPr>
          <w:rFonts w:ascii="Fira Code" w:hAnsi="Fira Code"/>
          <w:sz w:val="21"/>
          <w:szCs w:val="21"/>
          <w:lang w:val="en" w:eastAsia="en"/>
        </w:rPr>
        <w:t xml:space="preserve">  </w:t>
      </w:r>
      <w:r w:rsidR="006F22E8" w:rsidRPr="001B3941">
        <w:rPr>
          <w:rFonts w:ascii="Fira Code" w:hAnsi="Fira Code"/>
          <w:color w:val="777777"/>
          <w:sz w:val="21"/>
          <w:szCs w:val="21"/>
          <w:lang w:val="en" w:eastAsia="en"/>
        </w:rPr>
        <w:t># not checked</w:t>
      </w:r>
    </w:p>
    <w:p w14:paraId="3FAE392A" w14:textId="745025CD" w:rsidR="00C02EFB" w:rsidRPr="001B3941" w:rsidRDefault="00C02EFB" w:rsidP="00C02EFB">
      <w:pPr>
        <w:pStyle w:val="p"/>
        <w:pBdr>
          <w:top w:val="single" w:sz="6" w:space="0" w:color="E0E0DC"/>
          <w:left w:val="single" w:sz="6" w:space="0" w:color="E0E0DC"/>
          <w:bottom w:val="single" w:sz="6" w:space="0" w:color="E0E0DC"/>
          <w:right w:val="single" w:sz="6" w:space="0" w:color="E0E0DC"/>
        </w:pBdr>
        <w:shd w:val="clear" w:color="auto" w:fill="FFFEF7"/>
        <w:spacing w:after="330" w:line="276" w:lineRule="auto"/>
        <w:ind w:left="650" w:right="650"/>
        <w:rPr>
          <w:rFonts w:ascii="Fira Code" w:hAnsi="Fira Code"/>
          <w:sz w:val="21"/>
          <w:szCs w:val="21"/>
          <w:lang w:val="en" w:eastAsia="en"/>
        </w:rPr>
      </w:pPr>
      <w:r w:rsidRPr="001B3941">
        <w:rPr>
          <w:rFonts w:ascii="Fira Code" w:hAnsi="Fira Code"/>
          <w:sz w:val="21"/>
          <w:szCs w:val="21"/>
          <w:lang w:val="en" w:eastAsia="en"/>
        </w:rPr>
        <w:t xml:space="preserve">  </w:t>
      </w:r>
      <w:r w:rsidRPr="001B3941">
        <w:rPr>
          <w:rFonts w:ascii="Fira Code" w:hAnsi="Fira Code"/>
          <w:color w:val="0000DD"/>
          <w:sz w:val="21"/>
          <w:szCs w:val="21"/>
          <w:lang w:val="en" w:eastAsia="en"/>
        </w:rPr>
        <w:t>6</w:t>
      </w:r>
      <w:r w:rsidRPr="001B3941">
        <w:rPr>
          <w:rFonts w:ascii="Fira Code" w:hAnsi="Fira Code"/>
          <w:sz w:val="21"/>
          <w:szCs w:val="21"/>
          <w:lang w:val="en" w:eastAsia="en"/>
        </w:rPr>
        <w:t xml:space="preserve">        print(</w:t>
      </w:r>
      <w:r w:rsidRPr="001B3941">
        <w:rPr>
          <w:rFonts w:ascii="Fira Code" w:hAnsi="Fira Code"/>
          <w:color w:val="771100"/>
          <w:sz w:val="21"/>
          <w:szCs w:val="21"/>
          <w:lang w:val="en" w:eastAsia="en"/>
        </w:rPr>
        <w:t>‘</w:t>
      </w:r>
      <w:r w:rsidRPr="001B3941">
        <w:rPr>
          <w:rFonts w:ascii="Fira Code" w:hAnsi="Fira Code"/>
          <w:color w:val="DD2200"/>
          <w:sz w:val="21"/>
          <w:szCs w:val="21"/>
          <w:lang w:val="en" w:eastAsia="en"/>
        </w:rPr>
        <w:t>This condition is not checked</w:t>
      </w:r>
      <w:r w:rsidRPr="001B3941">
        <w:rPr>
          <w:rFonts w:ascii="Fira Code" w:hAnsi="Fira Code"/>
          <w:color w:val="771100"/>
          <w:sz w:val="21"/>
          <w:szCs w:val="21"/>
          <w:lang w:val="en" w:eastAsia="en"/>
        </w:rPr>
        <w:t>’</w:t>
      </w:r>
      <w:r w:rsidRPr="001B3941">
        <w:rPr>
          <w:rFonts w:ascii="Fira Code" w:hAnsi="Fira Code"/>
          <w:sz w:val="21"/>
          <w:szCs w:val="21"/>
          <w:lang w:val="en" w:eastAsia="en"/>
        </w:rPr>
        <w:t>)</w:t>
      </w:r>
    </w:p>
    <w:p w14:paraId="6D7C73B1" w14:textId="1E56B566" w:rsidR="006F22E8" w:rsidRDefault="006F22E8" w:rsidP="006F22E8">
      <w:pPr>
        <w:pStyle w:val="p"/>
        <w:pBdr>
          <w:top w:val="single" w:sz="6" w:space="0" w:color="E0E0DC"/>
          <w:left w:val="single" w:sz="6" w:space="0" w:color="E0E0DC"/>
          <w:bottom w:val="single" w:sz="6" w:space="0" w:color="E0E0DC"/>
          <w:right w:val="single" w:sz="6" w:space="0" w:color="E0E0DC"/>
        </w:pBdr>
        <w:shd w:val="clear" w:color="auto" w:fill="FFFEF7"/>
        <w:spacing w:line="360" w:lineRule="auto"/>
        <w:ind w:left="650" w:right="650"/>
        <w:rPr>
          <w:b/>
          <w:bCs/>
          <w:i/>
          <w:iCs/>
          <w:color w:val="7A2518"/>
          <w:lang w:val="en" w:eastAsia="en"/>
        </w:rPr>
      </w:pPr>
      <w:r>
        <w:rPr>
          <w:b/>
          <w:bCs/>
          <w:i/>
          <w:iCs/>
          <w:color w:val="7A2518"/>
          <w:lang w:val="en" w:eastAsia="en"/>
        </w:rPr>
        <w:t>Output</w:t>
      </w:r>
    </w:p>
    <w:p w14:paraId="41C71A17" w14:textId="39353AFE" w:rsidR="006F22E8" w:rsidRPr="00C02EFB" w:rsidRDefault="006F22E8" w:rsidP="00C02EFB">
      <w:pPr>
        <w:pStyle w:val="p"/>
        <w:pBdr>
          <w:top w:val="single" w:sz="6" w:space="0" w:color="E0E0DC"/>
          <w:left w:val="single" w:sz="6" w:space="0" w:color="E0E0DC"/>
          <w:bottom w:val="single" w:sz="6" w:space="0" w:color="E0E0DC"/>
          <w:right w:val="single" w:sz="6" w:space="0" w:color="E0E0DC"/>
        </w:pBdr>
        <w:shd w:val="clear" w:color="auto" w:fill="FFFEF7"/>
        <w:spacing w:after="330" w:line="276" w:lineRule="auto"/>
        <w:ind w:left="650" w:right="650"/>
        <w:rPr>
          <w:rFonts w:ascii="Fira Code" w:hAnsi="Fira Code"/>
          <w:sz w:val="22"/>
          <w:szCs w:val="22"/>
          <w:lang w:val="en" w:eastAsia="en"/>
        </w:rPr>
      </w:pPr>
      <w:r>
        <w:rPr>
          <w:rFonts w:ascii="Fira Code" w:hAnsi="Fira Code"/>
          <w:sz w:val="22"/>
          <w:szCs w:val="22"/>
          <w:lang w:val="en" w:eastAsia="en"/>
        </w:rPr>
        <w:t xml:space="preserve">  </w:t>
      </w:r>
      <w:r w:rsidRPr="001B3941">
        <w:rPr>
          <w:rFonts w:ascii="Fira Code" w:hAnsi="Fira Code"/>
          <w:sz w:val="21"/>
          <w:szCs w:val="21"/>
          <w:lang w:val="en" w:eastAsia="en"/>
        </w:rPr>
        <w:t>if-block is entered</w:t>
      </w:r>
    </w:p>
    <w:p w14:paraId="3F2A309F" w14:textId="045668A4" w:rsidR="00C02EFB" w:rsidRDefault="00C02EFB" w:rsidP="00C02EFB">
      <w:pPr>
        <w:pStyle w:val="exampleblockcontentnth-last-child1nth-last-child1"/>
        <w:pBdr>
          <w:top w:val="single" w:sz="6" w:space="0" w:color="E0E0DC"/>
          <w:left w:val="single" w:sz="6" w:space="0" w:color="E0E0DC"/>
          <w:bottom w:val="single" w:sz="6" w:space="0" w:color="E0E0DC"/>
          <w:right w:val="single" w:sz="6" w:space="0" w:color="E0E0DC"/>
        </w:pBdr>
        <w:shd w:val="clear" w:color="auto" w:fill="FFFEF7"/>
        <w:spacing w:after="363" w:line="449" w:lineRule="atLeast"/>
        <w:ind w:left="650" w:right="650"/>
        <w:rPr>
          <w:sz w:val="28"/>
          <w:szCs w:val="28"/>
          <w:lang w:val="en" w:eastAsia="en"/>
        </w:rPr>
      </w:pPr>
      <w:r>
        <w:rPr>
          <w:sz w:val="28"/>
          <w:szCs w:val="28"/>
          <w:lang w:val="en" w:eastAsia="en"/>
        </w:rPr>
        <w:t xml:space="preserve">Even though we do not have a variable named </w:t>
      </w:r>
      <w:proofErr w:type="spellStart"/>
      <w:r w:rsidRPr="001B3941">
        <w:rPr>
          <w:rStyle w:val="notprenotclassLcode"/>
          <w:rFonts w:ascii="Fira Code" w:eastAsia="Droid Sans Mono" w:hAnsi="Fira Code" w:cs="Droid Sans Mono"/>
          <w:color w:val="B02145"/>
          <w:sz w:val="24"/>
          <w:szCs w:val="24"/>
          <w:lang w:val="en" w:eastAsia="en"/>
        </w:rPr>
        <w:t>what_is_this</w:t>
      </w:r>
      <w:proofErr w:type="spellEnd"/>
      <w:r>
        <w:rPr>
          <w:sz w:val="28"/>
          <w:szCs w:val="28"/>
          <w:lang w:val="en" w:eastAsia="en"/>
        </w:rPr>
        <w:t xml:space="preserve">, the Python interpreter does not </w:t>
      </w:r>
      <w:r w:rsidR="00CE565D">
        <w:rPr>
          <w:sz w:val="28"/>
          <w:szCs w:val="28"/>
          <w:lang w:val="en" w:eastAsia="en"/>
        </w:rPr>
        <w:t>raise</w:t>
      </w:r>
      <w:r>
        <w:rPr>
          <w:sz w:val="28"/>
          <w:szCs w:val="28"/>
          <w:lang w:val="en" w:eastAsia="en"/>
        </w:rPr>
        <w:t xml:space="preserve"> an </w:t>
      </w:r>
      <w:r w:rsidR="00CE565D">
        <w:rPr>
          <w:sz w:val="28"/>
          <w:szCs w:val="28"/>
          <w:lang w:val="en" w:eastAsia="en"/>
        </w:rPr>
        <w:t>exception</w:t>
      </w:r>
      <w:r>
        <w:rPr>
          <w:sz w:val="28"/>
          <w:szCs w:val="28"/>
          <w:lang w:val="en" w:eastAsia="en"/>
        </w:rPr>
        <w:t xml:space="preserve"> when we execute the program. This blatantly shows that since the condition in the </w:t>
      </w:r>
      <w:r>
        <w:rPr>
          <w:rStyle w:val="em"/>
          <w:sz w:val="28"/>
          <w:szCs w:val="28"/>
          <w:lang w:val="en" w:eastAsia="en"/>
        </w:rPr>
        <w:t>if</w:t>
      </w:r>
      <w:r>
        <w:rPr>
          <w:sz w:val="28"/>
          <w:szCs w:val="28"/>
          <w:lang w:val="en" w:eastAsia="en"/>
        </w:rPr>
        <w:t xml:space="preserve"> statement on line 3 was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the interpreter executed the action in line 4 and skipped over the rest of the chain. Although you should not do something like this in your program, this example effectively shows what </w:t>
      </w:r>
      <w:r>
        <w:rPr>
          <w:rStyle w:val="em"/>
          <w:sz w:val="28"/>
          <w:szCs w:val="28"/>
          <w:lang w:val="en" w:eastAsia="en"/>
        </w:rPr>
        <w:t>short-circuiting</w:t>
      </w:r>
      <w:r>
        <w:rPr>
          <w:sz w:val="28"/>
          <w:szCs w:val="28"/>
          <w:lang w:val="en" w:eastAsia="en"/>
        </w:rPr>
        <w:t xml:space="preserve"> is doing.</w:t>
      </w:r>
    </w:p>
    <w:p w14:paraId="65895F6E"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4.3: Write an if statement</w:t>
      </w:r>
    </w:p>
    <w:p w14:paraId="705667D9"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Get a user input for an integer number. If the number is divisible by 3, </w:t>
      </w:r>
    </w:p>
    <w:p w14:paraId="621EF964" w14:textId="1C9A8E6B"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Fonts w:ascii="Fira Code" w:eastAsia="Fira Code" w:hAnsi="Fira Code" w:cs="Fira Code"/>
          <w:sz w:val="21"/>
          <w:szCs w:val="21"/>
          <w:shd w:val="clear" w:color="auto" w:fill="auto"/>
          <w:lang w:val="en" w:eastAsia="en"/>
        </w:rPr>
        <w:t>print the quotient, and if it is not, print the resulting remainder when the number is divided by 3.</w:t>
      </w:r>
    </w:p>
    <w:p w14:paraId="595269E3" w14:textId="77777777" w:rsidR="00252035" w:rsidRDefault="00252035" w:rsidP="00252035">
      <w:pPr>
        <w:pStyle w:val="listingblocktitle"/>
        <w:spacing w:after="73" w:line="383" w:lineRule="atLeast"/>
        <w:ind w:left="272" w:right="272"/>
        <w:rPr>
          <w:sz w:val="26"/>
          <w:szCs w:val="26"/>
          <w:lang w:val="en" w:eastAsia="en"/>
        </w:rPr>
      </w:pPr>
      <w:r>
        <w:rPr>
          <w:rStyle w:val="mark"/>
          <w:b/>
          <w:bCs/>
          <w:sz w:val="26"/>
          <w:szCs w:val="26"/>
          <w:lang w:val="en" w:eastAsia="en"/>
        </w:rPr>
        <w:t>Answer</w:t>
      </w:r>
    </w:p>
    <w:p w14:paraId="7E4AA6A2"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num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sidRPr="00252035">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Please </w:t>
      </w:r>
      <w:r w:rsidRPr="00252035">
        <w:rPr>
          <w:rStyle w:val="any"/>
          <w:rFonts w:ascii="Fira Code" w:eastAsia="Fira Code" w:hAnsi="Fira Code" w:cs="Fira Code"/>
          <w:color w:val="DD2200"/>
          <w:sz w:val="21"/>
          <w:szCs w:val="21"/>
          <w:lang w:val="en" w:eastAsia="en"/>
        </w:rPr>
        <w:t>enter</w:t>
      </w:r>
      <w:r>
        <w:rPr>
          <w:rStyle w:val="any"/>
          <w:rFonts w:ascii="Fira Code" w:eastAsia="Fira Code" w:hAnsi="Fira Code" w:cs="Fira Code"/>
          <w:color w:val="DD2200"/>
          <w:sz w:val="21"/>
          <w:szCs w:val="21"/>
          <w:lang w:val="en" w:eastAsia="en"/>
        </w:rPr>
        <w:t xml:space="preserve"> an integer number: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4DA789D"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num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4F4C903E"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print(num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358A2334"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73C04773" w14:textId="74106F48"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print(num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32820EC6"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4.4: Write an if statement</w:t>
      </w:r>
    </w:p>
    <w:p w14:paraId="424769D8"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Get user input of two strings. Print the first string if the first string is </w:t>
      </w:r>
    </w:p>
    <w:p w14:paraId="427D8F7B" w14:textId="5A2B1813"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Fonts w:ascii="Fira Code" w:eastAsia="Fira Code" w:hAnsi="Fira Code" w:cs="Fira Code"/>
          <w:sz w:val="21"/>
          <w:szCs w:val="21"/>
          <w:shd w:val="clear" w:color="auto" w:fill="auto"/>
          <w:lang w:val="en" w:eastAsia="en"/>
        </w:rPr>
        <w:t xml:space="preserve">a substring of the second string. If it is not, print the second string. A string is a substring of another if it is contained inside the other string. For example, </w:t>
      </w:r>
      <w:r w:rsidRPr="00252035">
        <w:rPr>
          <w:rFonts w:ascii="Fira Code" w:eastAsia="Fira Code" w:hAnsi="Fira Code" w:cs="Fira Code"/>
          <w:color w:val="771100"/>
          <w:sz w:val="21"/>
          <w:szCs w:val="21"/>
          <w:shd w:val="clear" w:color="auto" w:fill="auto"/>
          <w:lang w:val="en" w:eastAsia="en"/>
        </w:rPr>
        <w:t>'</w:t>
      </w:r>
      <w:r w:rsidRPr="00252035">
        <w:rPr>
          <w:rFonts w:ascii="Fira Code" w:eastAsia="Fira Code" w:hAnsi="Fira Code" w:cs="Fira Code"/>
          <w:color w:val="DD2200"/>
          <w:sz w:val="21"/>
          <w:szCs w:val="21"/>
          <w:shd w:val="clear" w:color="auto" w:fill="auto"/>
          <w:lang w:val="en" w:eastAsia="en"/>
        </w:rPr>
        <w:t>cat</w:t>
      </w:r>
      <w:r w:rsidRPr="00252035">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is a substring of </w:t>
      </w:r>
      <w:r w:rsidRPr="00252035">
        <w:rPr>
          <w:rFonts w:ascii="Fira Code" w:eastAsia="Fira Code" w:hAnsi="Fira Code" w:cs="Fira Code"/>
          <w:color w:val="771100"/>
          <w:sz w:val="21"/>
          <w:szCs w:val="21"/>
          <w:shd w:val="clear" w:color="auto" w:fill="auto"/>
          <w:lang w:val="en" w:eastAsia="en"/>
        </w:rPr>
        <w:t>'</w:t>
      </w:r>
      <w:r w:rsidRPr="00252035">
        <w:rPr>
          <w:rFonts w:ascii="Fira Code" w:eastAsia="Fira Code" w:hAnsi="Fira Code" w:cs="Fira Code"/>
          <w:color w:val="DD2200"/>
          <w:sz w:val="21"/>
          <w:szCs w:val="21"/>
          <w:shd w:val="clear" w:color="auto" w:fill="auto"/>
          <w:lang w:val="en" w:eastAsia="en"/>
        </w:rPr>
        <w:t>catnip</w:t>
      </w:r>
      <w:r w:rsidRPr="00252035">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and </w:t>
      </w:r>
      <w:r w:rsidRPr="00252035">
        <w:rPr>
          <w:rFonts w:ascii="Fira Code" w:eastAsia="Fira Code" w:hAnsi="Fira Code" w:cs="Fira Code"/>
          <w:color w:val="771100"/>
          <w:sz w:val="21"/>
          <w:szCs w:val="21"/>
          <w:shd w:val="clear" w:color="auto" w:fill="auto"/>
          <w:lang w:val="en" w:eastAsia="en"/>
        </w:rPr>
        <w:t>'</w:t>
      </w:r>
      <w:r w:rsidRPr="00252035">
        <w:rPr>
          <w:rFonts w:ascii="Fira Code" w:eastAsia="Fira Code" w:hAnsi="Fira Code" w:cs="Fira Code"/>
          <w:color w:val="DD2200"/>
          <w:sz w:val="21"/>
          <w:szCs w:val="21"/>
          <w:shd w:val="clear" w:color="auto" w:fill="auto"/>
          <w:lang w:val="en" w:eastAsia="en"/>
        </w:rPr>
        <w:t>dog</w:t>
      </w:r>
      <w:r w:rsidRPr="00252035">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is a substring of </w:t>
      </w:r>
      <w:r w:rsidRPr="00252035">
        <w:rPr>
          <w:rFonts w:ascii="Fira Code" w:eastAsia="Fira Code" w:hAnsi="Fira Code" w:cs="Fira Code"/>
          <w:color w:val="771100"/>
          <w:sz w:val="21"/>
          <w:szCs w:val="21"/>
          <w:shd w:val="clear" w:color="auto" w:fill="auto"/>
          <w:lang w:val="en" w:eastAsia="en"/>
        </w:rPr>
        <w:t>'</w:t>
      </w:r>
      <w:r w:rsidRPr="00252035">
        <w:rPr>
          <w:rFonts w:ascii="Fira Code" w:eastAsia="Fira Code" w:hAnsi="Fira Code" w:cs="Fira Code"/>
          <w:color w:val="DD2200"/>
          <w:sz w:val="21"/>
          <w:szCs w:val="21"/>
          <w:shd w:val="clear" w:color="auto" w:fill="auto"/>
          <w:lang w:val="en" w:eastAsia="en"/>
        </w:rPr>
        <w:t>hotdog</w:t>
      </w:r>
      <w:r w:rsidRPr="00252035">
        <w:rPr>
          <w:rFonts w:ascii="Fira Code" w:eastAsia="Fira Code" w:hAnsi="Fira Code" w:cs="Fira Code"/>
          <w:color w:val="771100"/>
          <w:sz w:val="21"/>
          <w:szCs w:val="21"/>
          <w:shd w:val="clear" w:color="auto" w:fill="auto"/>
          <w:lang w:val="en" w:eastAsia="en"/>
        </w:rPr>
        <w:t>'</w:t>
      </w:r>
    </w:p>
    <w:p w14:paraId="65F63B72"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253757B"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252035">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str1, str2 = </w:t>
      </w:r>
      <w:r w:rsidRPr="00252035">
        <w:rPr>
          <w:rFonts w:ascii="Fira Code" w:eastAsia="Fira Code" w:hAnsi="Fira Code" w:cs="Fira Code"/>
          <w:b/>
          <w:bCs/>
          <w:color w:val="336699"/>
          <w:sz w:val="21"/>
          <w:szCs w:val="21"/>
          <w:shd w:val="clear" w:color="auto" w:fill="auto"/>
          <w:lang w:val="en" w:eastAsia="en"/>
        </w:rPr>
        <w:t>input</w:t>
      </w: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color w:val="336699"/>
          <w:sz w:val="21"/>
          <w:szCs w:val="21"/>
          <w:shd w:val="clear" w:color="auto" w:fill="auto"/>
          <w:lang w:val="en" w:eastAsia="en"/>
        </w:rPr>
        <w:t>input</w:t>
      </w:r>
      <w:r>
        <w:rPr>
          <w:rFonts w:ascii="Fira Code" w:eastAsia="Fira Code" w:hAnsi="Fira Code" w:cs="Fira Code"/>
          <w:sz w:val="21"/>
          <w:szCs w:val="21"/>
          <w:shd w:val="clear" w:color="auto" w:fill="auto"/>
          <w:lang w:val="en" w:eastAsia="en"/>
        </w:rPr>
        <w:t>()</w:t>
      </w:r>
    </w:p>
    <w:p w14:paraId="46CECD32"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52035">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color w:val="008800"/>
          <w:sz w:val="21"/>
          <w:szCs w:val="21"/>
          <w:shd w:val="clear" w:color="auto" w:fill="auto"/>
          <w:lang w:val="en" w:eastAsia="en"/>
        </w:rPr>
        <w:t>if</w:t>
      </w:r>
      <w:r>
        <w:rPr>
          <w:rFonts w:ascii="Fira Code" w:eastAsia="Fira Code" w:hAnsi="Fira Code" w:cs="Fira Code"/>
          <w:sz w:val="21"/>
          <w:szCs w:val="21"/>
          <w:shd w:val="clear" w:color="auto" w:fill="auto"/>
          <w:lang w:val="en" w:eastAsia="en"/>
        </w:rPr>
        <w:t xml:space="preserve"> str1 </w:t>
      </w:r>
      <w:r w:rsidRPr="00252035">
        <w:rPr>
          <w:rFonts w:ascii="Fira Code" w:eastAsia="Fira Code" w:hAnsi="Fira Code" w:cs="Fira Code"/>
          <w:b/>
          <w:bCs/>
          <w:color w:val="008800"/>
          <w:sz w:val="21"/>
          <w:szCs w:val="21"/>
          <w:shd w:val="clear" w:color="auto" w:fill="auto"/>
          <w:lang w:val="en" w:eastAsia="en"/>
        </w:rPr>
        <w:t>in</w:t>
      </w:r>
      <w:r>
        <w:rPr>
          <w:rFonts w:ascii="Fira Code" w:eastAsia="Fira Code" w:hAnsi="Fira Code" w:cs="Fira Code"/>
          <w:sz w:val="21"/>
          <w:szCs w:val="21"/>
          <w:shd w:val="clear" w:color="auto" w:fill="auto"/>
          <w:lang w:val="en" w:eastAsia="en"/>
        </w:rPr>
        <w:t xml:space="preserve"> str2:</w:t>
      </w:r>
    </w:p>
    <w:p w14:paraId="06A2C505"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52035">
        <w:rPr>
          <w:rFonts w:ascii="Fira Code" w:eastAsia="Fira Code" w:hAnsi="Fira Code" w:cs="Fira Code"/>
          <w:color w:val="0000DD"/>
          <w:sz w:val="21"/>
          <w:szCs w:val="21"/>
          <w:shd w:val="clear" w:color="auto" w:fill="auto"/>
          <w:lang w:val="en" w:eastAsia="en"/>
        </w:rPr>
        <w:t>3</w:t>
      </w:r>
      <w:r>
        <w:rPr>
          <w:rFonts w:ascii="Fira Code" w:eastAsia="Fira Code" w:hAnsi="Fira Code" w:cs="Fira Code"/>
          <w:sz w:val="21"/>
          <w:szCs w:val="21"/>
          <w:shd w:val="clear" w:color="auto" w:fill="auto"/>
          <w:lang w:val="en" w:eastAsia="en"/>
        </w:rPr>
        <w:t xml:space="preserve">        print(str1)</w:t>
      </w:r>
    </w:p>
    <w:p w14:paraId="2D6CF9BB"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52035">
        <w:rPr>
          <w:rFonts w:ascii="Fira Code" w:eastAsia="Fira Code" w:hAnsi="Fira Code" w:cs="Fira Code"/>
          <w:color w:val="0000DD"/>
          <w:sz w:val="21"/>
          <w:szCs w:val="21"/>
          <w:shd w:val="clear" w:color="auto" w:fill="auto"/>
          <w:lang w:val="en" w:eastAsia="en"/>
        </w:rPr>
        <w:t>4</w:t>
      </w: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color w:val="008800"/>
          <w:sz w:val="21"/>
          <w:szCs w:val="21"/>
          <w:shd w:val="clear" w:color="auto" w:fill="auto"/>
          <w:lang w:val="en" w:eastAsia="en"/>
        </w:rPr>
        <w:t>else</w:t>
      </w:r>
      <w:r>
        <w:rPr>
          <w:rFonts w:ascii="Fira Code" w:eastAsia="Fira Code" w:hAnsi="Fira Code" w:cs="Fira Code"/>
          <w:sz w:val="21"/>
          <w:szCs w:val="21"/>
          <w:shd w:val="clear" w:color="auto" w:fill="auto"/>
          <w:lang w:val="en" w:eastAsia="en"/>
        </w:rPr>
        <w:t>:</w:t>
      </w:r>
    </w:p>
    <w:p w14:paraId="48B53527"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252035">
        <w:rPr>
          <w:rFonts w:ascii="Fira Code" w:eastAsia="Fira Code" w:hAnsi="Fira Code" w:cs="Fira Code"/>
          <w:color w:val="0000DD"/>
          <w:sz w:val="21"/>
          <w:szCs w:val="21"/>
          <w:shd w:val="clear" w:color="auto" w:fill="auto"/>
          <w:lang w:val="en" w:eastAsia="en"/>
        </w:rPr>
        <w:t>5</w:t>
      </w:r>
      <w:r>
        <w:rPr>
          <w:rFonts w:ascii="Fira Code" w:eastAsia="Fira Code" w:hAnsi="Fira Code" w:cs="Fira Code"/>
          <w:sz w:val="21"/>
          <w:szCs w:val="21"/>
          <w:shd w:val="clear" w:color="auto" w:fill="auto"/>
          <w:lang w:val="en" w:eastAsia="en"/>
        </w:rPr>
        <w:t xml:space="preserve">        print(str2)</w:t>
      </w:r>
    </w:p>
    <w:p w14:paraId="6AC4F82D"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4.5: Write an if statement</w:t>
      </w:r>
    </w:p>
    <w:p w14:paraId="5F590FDB"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Get a user input of a number between 0 and 100 (inclusive). This number </w:t>
      </w:r>
    </w:p>
    <w:p w14:paraId="1601F0E0"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represents a student's score. Print the letter grade that corresponds to the number value in the following scale:</w:t>
      </w:r>
    </w:p>
    <w:p w14:paraId="228C958C"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7F933F49"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A (90 &lt;= grade &lt;= 100)</w:t>
      </w:r>
    </w:p>
    <w:p w14:paraId="56393266"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B (80 &lt;= grade &lt; 90)</w:t>
      </w:r>
    </w:p>
    <w:p w14:paraId="0C5276D5"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C (70 &lt;= grade &lt; 80)</w:t>
      </w:r>
    </w:p>
    <w:p w14:paraId="7B0DAB6C"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D (60 &lt;= grade &lt; 70)</w:t>
      </w:r>
    </w:p>
    <w:p w14:paraId="57CE2BAF"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b/>
          <w:bCs/>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F ( 0 &lt;= grade &lt; 60)</w:t>
      </w:r>
    </w:p>
    <w:p w14:paraId="01FB8FF5"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5A75F661" w14:textId="1B6EBAA8"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Fonts w:ascii="Fira Code" w:eastAsia="Fira Code" w:hAnsi="Fira Code" w:cs="Fira Code"/>
          <w:sz w:val="21"/>
          <w:szCs w:val="21"/>
          <w:shd w:val="clear" w:color="auto" w:fill="auto"/>
          <w:lang w:val="en" w:eastAsia="en"/>
        </w:rPr>
        <w:t>Assume user input is always correct.</w:t>
      </w:r>
    </w:p>
    <w:p w14:paraId="7A79BFE0" w14:textId="77777777" w:rsidR="00252035" w:rsidRDefault="00252035" w:rsidP="00252035">
      <w:pPr>
        <w:pStyle w:val="listingblocktitle"/>
        <w:spacing w:after="73" w:line="383" w:lineRule="atLeast"/>
        <w:ind w:left="272" w:right="272"/>
        <w:rPr>
          <w:sz w:val="26"/>
          <w:szCs w:val="26"/>
          <w:lang w:val="en" w:eastAsia="en"/>
        </w:rPr>
      </w:pPr>
      <w:r>
        <w:rPr>
          <w:rStyle w:val="mark"/>
          <w:b/>
          <w:bCs/>
          <w:sz w:val="26"/>
          <w:szCs w:val="26"/>
          <w:lang w:val="en" w:eastAsia="en"/>
        </w:rPr>
        <w:t>Answer</w:t>
      </w:r>
    </w:p>
    <w:p w14:paraId="6CB4080D"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Pr="00252035">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grade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sidRPr="00252035">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Enter student's score (0-100):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F4A0278"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sidRPr="00252035">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grade &lt;= </w:t>
      </w:r>
      <w:r>
        <w:rPr>
          <w:rStyle w:val="any"/>
          <w:rFonts w:ascii="Fira Code" w:eastAsia="Fira Code" w:hAnsi="Fira Code" w:cs="Fira Code"/>
          <w:color w:val="0000DD"/>
          <w:sz w:val="21"/>
          <w:szCs w:val="21"/>
          <w:lang w:val="en" w:eastAsia="en"/>
        </w:rPr>
        <w:t>100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and</w:t>
      </w:r>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90</w:t>
      </w:r>
      <w:r>
        <w:rPr>
          <w:rFonts w:ascii="Fira Code" w:eastAsia="Fira Code" w:hAnsi="Fira Code" w:cs="Fira Code"/>
          <w:sz w:val="21"/>
          <w:szCs w:val="21"/>
          <w:lang w:val="en" w:eastAsia="en"/>
        </w:rPr>
        <w:t>:</w:t>
      </w:r>
    </w:p>
    <w:p w14:paraId="63C52DA4"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4DE8591"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80</w:t>
      </w:r>
      <w:r>
        <w:rPr>
          <w:rFonts w:ascii="Fira Code" w:eastAsia="Fira Code" w:hAnsi="Fira Code" w:cs="Fira Code"/>
          <w:sz w:val="21"/>
          <w:szCs w:val="21"/>
          <w:lang w:val="en" w:eastAsia="en"/>
        </w:rPr>
        <w:t>:</w:t>
      </w:r>
    </w:p>
    <w:p w14:paraId="68AE9317"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573FA85"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70</w:t>
      </w:r>
      <w:r>
        <w:rPr>
          <w:rFonts w:ascii="Fira Code" w:eastAsia="Fira Code" w:hAnsi="Fira Code" w:cs="Fira Code"/>
          <w:sz w:val="21"/>
          <w:szCs w:val="21"/>
          <w:lang w:val="en" w:eastAsia="en"/>
        </w:rPr>
        <w:t>:</w:t>
      </w:r>
    </w:p>
    <w:p w14:paraId="7EB8C02B"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D6A0E35"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60</w:t>
      </w:r>
      <w:r>
        <w:rPr>
          <w:rFonts w:ascii="Fira Code" w:eastAsia="Fira Code" w:hAnsi="Fira Code" w:cs="Fira Code"/>
          <w:sz w:val="21"/>
          <w:szCs w:val="21"/>
          <w:lang w:val="en" w:eastAsia="en"/>
        </w:rPr>
        <w:t>:</w:t>
      </w:r>
    </w:p>
    <w:p w14:paraId="2BCD8316"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2F779D5" w14:textId="77777777" w:rsid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EDDAC54" w14:textId="30F1452C" w:rsidR="00252035" w:rsidRPr="00252035" w:rsidRDefault="00252035" w:rsidP="0025203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lastRenderedPageBreak/>
        <w:t>11</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F01D313" w14:textId="7CF6D0AF" w:rsidR="001A0AED" w:rsidRPr="00DF3F1B" w:rsidRDefault="00DF3F1B" w:rsidP="00DF3F1B">
      <w:pPr>
        <w:pStyle w:val="Heading3"/>
        <w:ind w:firstLine="270"/>
        <w:rPr>
          <w:sz w:val="40"/>
          <w:szCs w:val="40"/>
          <w:lang w:val="en" w:eastAsia="en"/>
        </w:rPr>
      </w:pPr>
      <w:r>
        <w:rPr>
          <w:lang w:val="en" w:eastAsia="en"/>
        </w:rPr>
        <w:br w:type="page"/>
      </w:r>
      <w:r w:rsidR="00BB76CD">
        <w:rPr>
          <w:sz w:val="40"/>
          <w:szCs w:val="40"/>
          <w:lang w:val="en" w:eastAsia="en"/>
        </w:rPr>
        <w:lastRenderedPageBreak/>
        <w:t>4</w:t>
      </w:r>
      <w:r w:rsidR="001A0AED" w:rsidRPr="00DF3F1B">
        <w:rPr>
          <w:sz w:val="40"/>
          <w:szCs w:val="40"/>
          <w:lang w:val="en" w:eastAsia="en"/>
        </w:rPr>
        <w:t>.3. Nested If Statements</w:t>
      </w:r>
    </w:p>
    <w:p w14:paraId="30238CDF" w14:textId="77777777" w:rsidR="006F22E8" w:rsidRDefault="006F22E8" w:rsidP="006F22E8">
      <w:pPr>
        <w:pStyle w:val="p"/>
        <w:spacing w:after="330" w:line="449" w:lineRule="atLeast"/>
        <w:ind w:left="272" w:right="272"/>
        <w:rPr>
          <w:sz w:val="28"/>
          <w:szCs w:val="28"/>
          <w:lang w:val="en" w:eastAsia="en"/>
        </w:rPr>
      </w:pPr>
      <w:r>
        <w:rPr>
          <w:sz w:val="28"/>
          <w:szCs w:val="28"/>
          <w:lang w:val="en" w:eastAsia="en"/>
        </w:rPr>
        <w:t xml:space="preserve">It is possible to use </w:t>
      </w:r>
      <w:r>
        <w:rPr>
          <w:rStyle w:val="em"/>
          <w:sz w:val="28"/>
          <w:szCs w:val="28"/>
          <w:lang w:val="en" w:eastAsia="en"/>
        </w:rPr>
        <w:t>if</w:t>
      </w:r>
      <w:r>
        <w:rPr>
          <w:sz w:val="28"/>
          <w:szCs w:val="28"/>
          <w:lang w:val="en" w:eastAsia="en"/>
        </w:rPr>
        <w:t xml:space="preserve"> statements inside an </w:t>
      </w:r>
      <w:r>
        <w:rPr>
          <w:rStyle w:val="em"/>
          <w:sz w:val="28"/>
          <w:szCs w:val="28"/>
          <w:lang w:val="en" w:eastAsia="en"/>
        </w:rPr>
        <w:t>if</w:t>
      </w:r>
      <w:r>
        <w:rPr>
          <w:sz w:val="28"/>
          <w:szCs w:val="28"/>
          <w:lang w:val="en" w:eastAsia="en"/>
        </w:rPr>
        <w:t xml:space="preserve"> statement, which is called a </w:t>
      </w:r>
      <w:r>
        <w:rPr>
          <w:rStyle w:val="em"/>
          <w:sz w:val="28"/>
          <w:szCs w:val="28"/>
          <w:lang w:val="en" w:eastAsia="en"/>
        </w:rPr>
        <w:t>nested if</w:t>
      </w:r>
      <w:r>
        <w:rPr>
          <w:sz w:val="28"/>
          <w:szCs w:val="28"/>
          <w:lang w:val="en" w:eastAsia="en"/>
        </w:rPr>
        <w:t xml:space="preserve"> statement.</w:t>
      </w:r>
    </w:p>
    <w:p w14:paraId="5EE01F33" w14:textId="77777777" w:rsidR="006F22E8" w:rsidRDefault="006F22E8" w:rsidP="006F22E8">
      <w:pPr>
        <w:pStyle w:val="listingblocktitle"/>
        <w:spacing w:after="73" w:line="383" w:lineRule="atLeast"/>
        <w:ind w:left="272" w:right="272"/>
        <w:rPr>
          <w:sz w:val="26"/>
          <w:szCs w:val="26"/>
          <w:lang w:val="en" w:eastAsia="en"/>
        </w:rPr>
      </w:pPr>
      <w:r>
        <w:rPr>
          <w:rStyle w:val="Strong1"/>
          <w:sz w:val="26"/>
          <w:szCs w:val="26"/>
          <w:lang w:val="en" w:eastAsia="en"/>
        </w:rPr>
        <w:t xml:space="preserve">Nested </w:t>
      </w:r>
      <w:r>
        <w:rPr>
          <w:rStyle w:val="em"/>
          <w:b/>
          <w:bCs/>
          <w:sz w:val="26"/>
          <w:szCs w:val="26"/>
          <w:lang w:val="en" w:eastAsia="en"/>
        </w:rPr>
        <w:t>if</w:t>
      </w:r>
      <w:r>
        <w:rPr>
          <w:rStyle w:val="Strong1"/>
          <w:sz w:val="26"/>
          <w:szCs w:val="26"/>
          <w:lang w:val="en" w:eastAsia="en"/>
        </w:rPr>
        <w:t xml:space="preserve"> Statement</w:t>
      </w:r>
    </w:p>
    <w:p w14:paraId="62BA3EEF"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&lt;</w:t>
      </w:r>
      <w:proofErr w:type="spellStart"/>
      <w:r w:rsidRPr="001B3941">
        <w:rPr>
          <w:rFonts w:ascii="Fira Code" w:eastAsia="Droid Sans Mono" w:hAnsi="Fira Code" w:cs="Droid Sans Mono"/>
          <w:sz w:val="21"/>
          <w:szCs w:val="21"/>
          <w:lang w:val="en" w:eastAsia="en"/>
        </w:rPr>
        <w:t>cond</w:t>
      </w:r>
      <w:proofErr w:type="spellEnd"/>
      <w:r w:rsidRPr="001B3941">
        <w:rPr>
          <w:rFonts w:ascii="Fira Code" w:eastAsia="Droid Sans Mono" w:hAnsi="Fira Code" w:cs="Droid Sans Mono"/>
          <w:sz w:val="21"/>
          <w:szCs w:val="21"/>
          <w:lang w:val="en" w:eastAsia="en"/>
        </w:rPr>
        <w:t>&gt;:</w:t>
      </w:r>
    </w:p>
    <w:p w14:paraId="6D41524A"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&lt;action1&gt;</w:t>
      </w:r>
    </w:p>
    <w:p w14:paraId="0FE42F9F"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b/>
          <w:bCs/>
          <w:color w:val="008800"/>
          <w:sz w:val="21"/>
          <w:szCs w:val="21"/>
          <w:lang w:val="en" w:eastAsia="en"/>
        </w:rPr>
        <w:t>else</w:t>
      </w:r>
      <w:r w:rsidRPr="001B3941">
        <w:rPr>
          <w:rFonts w:ascii="Fira Code" w:eastAsia="Droid Sans Mono" w:hAnsi="Fira Code" w:cs="Droid Sans Mono"/>
          <w:sz w:val="21"/>
          <w:szCs w:val="21"/>
          <w:lang w:val="en" w:eastAsia="en"/>
        </w:rPr>
        <w:t>:</w:t>
      </w:r>
    </w:p>
    <w:p w14:paraId="0A35CF38"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&lt;</w:t>
      </w:r>
      <w:proofErr w:type="spellStart"/>
      <w:r w:rsidRPr="001B3941">
        <w:rPr>
          <w:rFonts w:ascii="Fira Code" w:eastAsia="Droid Sans Mono" w:hAnsi="Fira Code" w:cs="Droid Sans Mono"/>
          <w:sz w:val="21"/>
          <w:szCs w:val="21"/>
          <w:lang w:val="en" w:eastAsia="en"/>
        </w:rPr>
        <w:t>inner_cond</w:t>
      </w:r>
      <w:proofErr w:type="spellEnd"/>
      <w:r w:rsidRPr="001B3941">
        <w:rPr>
          <w:rFonts w:ascii="Fira Code" w:eastAsia="Droid Sans Mono" w:hAnsi="Fira Code" w:cs="Droid Sans Mono"/>
          <w:sz w:val="21"/>
          <w:szCs w:val="21"/>
          <w:lang w:val="en" w:eastAsia="en"/>
        </w:rPr>
        <w:t>&gt;:</w:t>
      </w:r>
    </w:p>
    <w:p w14:paraId="4F4A65FC"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&lt;action2&gt;</w:t>
      </w:r>
    </w:p>
    <w:p w14:paraId="0804D3BC"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else</w:t>
      </w:r>
      <w:r w:rsidRPr="001B3941">
        <w:rPr>
          <w:rFonts w:ascii="Fira Code" w:eastAsia="Droid Sans Mono" w:hAnsi="Fira Code" w:cs="Droid Sans Mono"/>
          <w:sz w:val="21"/>
          <w:szCs w:val="21"/>
          <w:lang w:val="en" w:eastAsia="en"/>
        </w:rPr>
        <w:t>:</w:t>
      </w:r>
    </w:p>
    <w:p w14:paraId="301D48FB" w14:textId="09CC91DF" w:rsidR="006F22E8"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1B3941">
        <w:rPr>
          <w:rFonts w:ascii="Fira Code" w:eastAsia="Droid Sans Mono" w:hAnsi="Fira Code" w:cs="Droid Sans Mono"/>
          <w:sz w:val="21"/>
          <w:szCs w:val="21"/>
          <w:lang w:val="en" w:eastAsia="en"/>
        </w:rPr>
        <w:t xml:space="preserve">        &lt;action3&gt;</w:t>
      </w:r>
    </w:p>
    <w:p w14:paraId="6E859DF9" w14:textId="77777777" w:rsidR="006F22E8" w:rsidRDefault="006F22E8" w:rsidP="006F22E8">
      <w:pPr>
        <w:pStyle w:val="p"/>
        <w:spacing w:after="330" w:line="449" w:lineRule="atLeast"/>
        <w:ind w:left="272" w:right="272"/>
        <w:rPr>
          <w:sz w:val="28"/>
          <w:szCs w:val="28"/>
          <w:lang w:val="en" w:eastAsia="en"/>
        </w:rPr>
      </w:pPr>
      <w:r>
        <w:rPr>
          <w:sz w:val="28"/>
          <w:szCs w:val="28"/>
          <w:lang w:val="en" w:eastAsia="en"/>
        </w:rPr>
        <w:t xml:space="preserve">The two inner </w:t>
      </w:r>
      <w:r>
        <w:rPr>
          <w:rStyle w:val="em"/>
          <w:sz w:val="28"/>
          <w:szCs w:val="28"/>
          <w:lang w:val="en" w:eastAsia="en"/>
        </w:rPr>
        <w:t>if-else</w:t>
      </w:r>
      <w:r>
        <w:rPr>
          <w:sz w:val="28"/>
          <w:szCs w:val="28"/>
          <w:lang w:val="en" w:eastAsia="en"/>
        </w:rPr>
        <w:t xml:space="preserve"> blocks will be reached if and only if </w:t>
      </w:r>
      <w:r w:rsidRPr="001B3941">
        <w:rPr>
          <w:rStyle w:val="notprenotclassLcode"/>
          <w:rFonts w:ascii="Fira Code" w:eastAsia="Droid Sans Mono" w:hAnsi="Fira Code" w:cs="Droid Sans Mono"/>
          <w:color w:val="B02145"/>
          <w:sz w:val="24"/>
          <w:szCs w:val="24"/>
          <w:lang w:val="en" w:eastAsia="en"/>
        </w:rPr>
        <w:t>&lt;</w:t>
      </w:r>
      <w:proofErr w:type="spellStart"/>
      <w:r w:rsidRPr="001B3941">
        <w:rPr>
          <w:rStyle w:val="notprenotclassLcode"/>
          <w:rFonts w:ascii="Fira Code" w:eastAsia="Droid Sans Mono" w:hAnsi="Fira Code" w:cs="Droid Sans Mono"/>
          <w:color w:val="B02145"/>
          <w:sz w:val="24"/>
          <w:szCs w:val="24"/>
          <w:lang w:val="en" w:eastAsia="en"/>
        </w:rPr>
        <w:t>cond</w:t>
      </w:r>
      <w:proofErr w:type="spellEnd"/>
      <w:r w:rsidRPr="001B3941">
        <w:rPr>
          <w:rStyle w:val="notprenotclassLcode"/>
          <w:rFonts w:ascii="Fira Code" w:eastAsia="Droid Sans Mono" w:hAnsi="Fira Code" w:cs="Droid Sans Mono"/>
          <w:color w:val="B02145"/>
          <w:sz w:val="24"/>
          <w:szCs w:val="24"/>
          <w:lang w:val="en" w:eastAsia="en"/>
        </w:rPr>
        <w:t>&gt;</w:t>
      </w:r>
      <w:r w:rsidRPr="001B3941">
        <w:rPr>
          <w:sz w:val="24"/>
          <w:szCs w:val="24"/>
          <w:lang w:val="en" w:eastAsia="en"/>
        </w:rPr>
        <w:t xml:space="preserve"> </w:t>
      </w:r>
      <w:r>
        <w:rPr>
          <w:sz w:val="28"/>
          <w:szCs w:val="28"/>
          <w:lang w:val="en" w:eastAsia="en"/>
        </w:rPr>
        <w:t xml:space="preserve">evaluates to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w:t>
      </w:r>
    </w:p>
    <w:p w14:paraId="170A3CAA" w14:textId="77777777" w:rsidR="006F22E8" w:rsidRDefault="006F22E8" w:rsidP="006F22E8">
      <w:pPr>
        <w:pStyle w:val="p"/>
        <w:spacing w:after="330" w:line="449" w:lineRule="atLeast"/>
        <w:ind w:left="272" w:right="272"/>
        <w:rPr>
          <w:sz w:val="28"/>
          <w:szCs w:val="28"/>
          <w:lang w:val="en" w:eastAsia="en"/>
        </w:rPr>
      </w:pPr>
      <w:r>
        <w:rPr>
          <w:sz w:val="28"/>
          <w:szCs w:val="28"/>
          <w:lang w:val="en" w:eastAsia="en"/>
        </w:rPr>
        <w:t>This would be the same as writing:</w:t>
      </w:r>
    </w:p>
    <w:p w14:paraId="7EC60C1D" w14:textId="77777777" w:rsidR="006F22E8" w:rsidRDefault="006F22E8" w:rsidP="006F22E8">
      <w:pPr>
        <w:pStyle w:val="listingblocktitle"/>
        <w:spacing w:after="73" w:line="383" w:lineRule="atLeast"/>
        <w:ind w:left="272" w:right="272"/>
        <w:rPr>
          <w:sz w:val="26"/>
          <w:szCs w:val="26"/>
          <w:lang w:val="en" w:eastAsia="en"/>
        </w:rPr>
      </w:pPr>
      <w:r>
        <w:rPr>
          <w:rStyle w:val="Strong1"/>
          <w:sz w:val="26"/>
          <w:szCs w:val="26"/>
          <w:lang w:val="en" w:eastAsia="en"/>
        </w:rPr>
        <w:t xml:space="preserve">Chained </w:t>
      </w:r>
      <w:r>
        <w:rPr>
          <w:rStyle w:val="em"/>
          <w:b/>
          <w:bCs/>
          <w:sz w:val="26"/>
          <w:szCs w:val="26"/>
          <w:lang w:val="en" w:eastAsia="en"/>
        </w:rPr>
        <w:t>if</w:t>
      </w:r>
      <w:r>
        <w:rPr>
          <w:rStyle w:val="Strong1"/>
          <w:sz w:val="26"/>
          <w:szCs w:val="26"/>
          <w:lang w:val="en" w:eastAsia="en"/>
        </w:rPr>
        <w:t xml:space="preserve"> Statement</w:t>
      </w:r>
    </w:p>
    <w:p w14:paraId="26DA89D3"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&lt;</w:t>
      </w:r>
      <w:proofErr w:type="spellStart"/>
      <w:r w:rsidRPr="001B3941">
        <w:rPr>
          <w:rFonts w:ascii="Fira Code" w:eastAsia="Droid Sans Mono" w:hAnsi="Fira Code" w:cs="Droid Sans Mono"/>
          <w:sz w:val="21"/>
          <w:szCs w:val="21"/>
          <w:lang w:val="en" w:eastAsia="en"/>
        </w:rPr>
        <w:t>cond</w:t>
      </w:r>
      <w:proofErr w:type="spellEnd"/>
      <w:r w:rsidRPr="001B3941">
        <w:rPr>
          <w:rFonts w:ascii="Fira Code" w:eastAsia="Droid Sans Mono" w:hAnsi="Fira Code" w:cs="Droid Sans Mono"/>
          <w:sz w:val="21"/>
          <w:szCs w:val="21"/>
          <w:lang w:val="en" w:eastAsia="en"/>
        </w:rPr>
        <w:t>&gt;:</w:t>
      </w:r>
    </w:p>
    <w:p w14:paraId="04CA176B"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&lt;action1&gt;</w:t>
      </w:r>
    </w:p>
    <w:p w14:paraId="3654C8D3"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proofErr w:type="spellStart"/>
      <w:r w:rsidRPr="001B3941">
        <w:rPr>
          <w:rStyle w:val="any"/>
          <w:rFonts w:ascii="Fira Code" w:eastAsia="Droid Sans Mono" w:hAnsi="Fira Code" w:cs="Droid Sans Mono"/>
          <w:b/>
          <w:bCs/>
          <w:color w:val="008800"/>
          <w:sz w:val="21"/>
          <w:szCs w:val="21"/>
          <w:lang w:val="en" w:eastAsia="en"/>
        </w:rPr>
        <w:t>elif</w:t>
      </w:r>
      <w:proofErr w:type="spellEnd"/>
      <w:r w:rsidRPr="001B3941">
        <w:rPr>
          <w:rFonts w:ascii="Fira Code" w:eastAsia="Droid Sans Mono" w:hAnsi="Fira Code" w:cs="Droid Sans Mono"/>
          <w:sz w:val="21"/>
          <w:szCs w:val="21"/>
          <w:lang w:val="en" w:eastAsia="en"/>
        </w:rPr>
        <w:t xml:space="preserve"> &lt;</w:t>
      </w:r>
      <w:proofErr w:type="spellStart"/>
      <w:r w:rsidRPr="001B3941">
        <w:rPr>
          <w:rFonts w:ascii="Fira Code" w:eastAsia="Droid Sans Mono" w:hAnsi="Fira Code" w:cs="Droid Sans Mono"/>
          <w:sz w:val="21"/>
          <w:szCs w:val="21"/>
          <w:lang w:val="en" w:eastAsia="en"/>
        </w:rPr>
        <w:t>inner_cond</w:t>
      </w:r>
      <w:proofErr w:type="spellEnd"/>
      <w:r w:rsidRPr="001B3941">
        <w:rPr>
          <w:rFonts w:ascii="Fira Code" w:eastAsia="Droid Sans Mono" w:hAnsi="Fira Code" w:cs="Droid Sans Mono"/>
          <w:sz w:val="21"/>
          <w:szCs w:val="21"/>
          <w:lang w:val="en" w:eastAsia="en"/>
        </w:rPr>
        <w:t>&gt;:</w:t>
      </w:r>
    </w:p>
    <w:p w14:paraId="39798327"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lang w:val="en" w:eastAsia="en"/>
        </w:rPr>
        <w:t xml:space="preserve">    &lt;action2&gt;</w:t>
      </w:r>
    </w:p>
    <w:p w14:paraId="0FF6971F"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b/>
          <w:bCs/>
          <w:color w:val="008800"/>
          <w:sz w:val="21"/>
          <w:szCs w:val="21"/>
          <w:lang w:val="en" w:eastAsia="en"/>
        </w:rPr>
        <w:t>else</w:t>
      </w:r>
      <w:r w:rsidRPr="001B3941">
        <w:rPr>
          <w:rFonts w:ascii="Fira Code" w:eastAsia="Droid Sans Mono" w:hAnsi="Fira Code" w:cs="Droid Sans Mono"/>
          <w:sz w:val="21"/>
          <w:szCs w:val="21"/>
          <w:lang w:val="en" w:eastAsia="en"/>
        </w:rPr>
        <w:t>:</w:t>
      </w:r>
    </w:p>
    <w:p w14:paraId="6740CC93" w14:textId="77777777" w:rsidR="00D515B2"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777777"/>
          <w:sz w:val="21"/>
          <w:szCs w:val="21"/>
          <w:lang w:val="en" w:eastAsia="en"/>
        </w:rPr>
        <w:t xml:space="preserve"># Or </w:t>
      </w:r>
      <w:proofErr w:type="spellStart"/>
      <w:r w:rsidRPr="001B3941">
        <w:rPr>
          <w:rStyle w:val="any"/>
          <w:rFonts w:ascii="Fira Code" w:eastAsia="Droid Sans Mono" w:hAnsi="Fira Code" w:cs="Droid Sans Mono"/>
          <w:color w:val="777777"/>
          <w:sz w:val="21"/>
          <w:szCs w:val="21"/>
          <w:lang w:val="en" w:eastAsia="en"/>
        </w:rPr>
        <w:t>elif</w:t>
      </w:r>
      <w:proofErr w:type="spellEnd"/>
      <w:r w:rsidRPr="001B3941">
        <w:rPr>
          <w:rStyle w:val="any"/>
          <w:rFonts w:ascii="Fira Code" w:eastAsia="Droid Sans Mono" w:hAnsi="Fira Code" w:cs="Droid Sans Mono"/>
          <w:color w:val="777777"/>
          <w:sz w:val="21"/>
          <w:szCs w:val="21"/>
          <w:lang w:val="en" w:eastAsia="en"/>
        </w:rPr>
        <w:t xml:space="preserve"> &lt;not </w:t>
      </w:r>
      <w:proofErr w:type="spellStart"/>
      <w:r w:rsidRPr="001B3941">
        <w:rPr>
          <w:rStyle w:val="any"/>
          <w:rFonts w:ascii="Fira Code" w:eastAsia="Droid Sans Mono" w:hAnsi="Fira Code" w:cs="Droid Sans Mono"/>
          <w:color w:val="777777"/>
          <w:sz w:val="21"/>
          <w:szCs w:val="21"/>
          <w:lang w:val="en" w:eastAsia="en"/>
        </w:rPr>
        <w:t>cond</w:t>
      </w:r>
      <w:proofErr w:type="spellEnd"/>
      <w:r w:rsidRPr="001B3941">
        <w:rPr>
          <w:rStyle w:val="any"/>
          <w:rFonts w:ascii="Fira Code" w:eastAsia="Droid Sans Mono" w:hAnsi="Fira Code" w:cs="Droid Sans Mono"/>
          <w:color w:val="777777"/>
          <w:sz w:val="21"/>
          <w:szCs w:val="21"/>
          <w:lang w:val="en" w:eastAsia="en"/>
        </w:rPr>
        <w:t xml:space="preserve"> and not </w:t>
      </w:r>
      <w:proofErr w:type="spellStart"/>
      <w:r w:rsidRPr="001B3941">
        <w:rPr>
          <w:rStyle w:val="any"/>
          <w:rFonts w:ascii="Fira Code" w:eastAsia="Droid Sans Mono" w:hAnsi="Fira Code" w:cs="Droid Sans Mono"/>
          <w:color w:val="777777"/>
          <w:sz w:val="21"/>
          <w:szCs w:val="21"/>
          <w:lang w:val="en" w:eastAsia="en"/>
        </w:rPr>
        <w:t>inner_cond</w:t>
      </w:r>
      <w:proofErr w:type="spellEnd"/>
      <w:r w:rsidRPr="001B3941">
        <w:rPr>
          <w:rStyle w:val="any"/>
          <w:rFonts w:ascii="Fira Code" w:eastAsia="Droid Sans Mono" w:hAnsi="Fira Code" w:cs="Droid Sans Mono"/>
          <w:color w:val="777777"/>
          <w:sz w:val="21"/>
          <w:szCs w:val="21"/>
          <w:lang w:val="en" w:eastAsia="en"/>
        </w:rPr>
        <w:t>&gt;:</w:t>
      </w:r>
    </w:p>
    <w:p w14:paraId="74984BA7" w14:textId="410B3D70" w:rsidR="006F22E8" w:rsidRPr="001B3941" w:rsidRDefault="006F22E8" w:rsidP="00D515B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777777"/>
          <w:sz w:val="20"/>
          <w:szCs w:val="20"/>
          <w:lang w:val="en" w:eastAsia="en"/>
        </w:rPr>
      </w:pPr>
      <w:r w:rsidRPr="001B3941">
        <w:rPr>
          <w:rFonts w:ascii="Fira Code" w:eastAsia="Droid Sans Mono" w:hAnsi="Fira Code" w:cs="Droid Sans Mono"/>
          <w:sz w:val="21"/>
          <w:szCs w:val="21"/>
          <w:lang w:val="en" w:eastAsia="en"/>
        </w:rPr>
        <w:t xml:space="preserve">    &lt;action4&gt;</w:t>
      </w:r>
    </w:p>
    <w:p w14:paraId="119B28BA" w14:textId="77777777" w:rsidR="006F22E8" w:rsidRDefault="006F22E8" w:rsidP="006F22E8">
      <w:pPr>
        <w:pStyle w:val="p"/>
        <w:spacing w:after="330" w:line="449" w:lineRule="atLeast"/>
        <w:ind w:left="272" w:right="272"/>
        <w:rPr>
          <w:sz w:val="28"/>
          <w:szCs w:val="28"/>
          <w:lang w:val="en" w:eastAsia="en"/>
        </w:rPr>
      </w:pPr>
      <w:r>
        <w:rPr>
          <w:sz w:val="28"/>
          <w:szCs w:val="28"/>
          <w:lang w:val="en" w:eastAsia="en"/>
        </w:rPr>
        <w:t>As you can see, the second example has only one level of indentation, while the first had two levels. Whenever appropriate, the second method is preferred. However, in some cases, the first example may be more readable and useful to group certain conditions together. For example, look at the following case:</w:t>
      </w:r>
    </w:p>
    <w:tbl>
      <w:tblPr>
        <w:tblW w:w="4673" w:type="pct"/>
        <w:tblCellSpacing w:w="0" w:type="dxa"/>
        <w:tblInd w:w="454" w:type="dxa"/>
        <w:shd w:val="clear" w:color="auto" w:fill="FFFFFF"/>
        <w:tblLayout w:type="fixed"/>
        <w:tblCellMar>
          <w:top w:w="15" w:type="dxa"/>
          <w:left w:w="15" w:type="dxa"/>
          <w:bottom w:w="15" w:type="dxa"/>
          <w:right w:w="15" w:type="dxa"/>
        </w:tblCellMar>
        <w:tblLook w:val="05E0" w:firstRow="1" w:lastRow="1" w:firstColumn="1" w:lastColumn="1" w:noHBand="0" w:noVBand="1"/>
      </w:tblPr>
      <w:tblGrid>
        <w:gridCol w:w="6029"/>
        <w:gridCol w:w="4405"/>
      </w:tblGrid>
      <w:tr w:rsidR="00823607" w14:paraId="212E7659" w14:textId="77777777" w:rsidTr="00823607">
        <w:trPr>
          <w:tblCellSpacing w:w="0" w:type="dxa"/>
        </w:trPr>
        <w:tc>
          <w:tcPr>
            <w:tcW w:w="2889" w:type="pct"/>
            <w:shd w:val="clear" w:color="auto" w:fill="FFFFFF"/>
            <w:tcMar>
              <w:top w:w="163" w:type="dxa"/>
              <w:left w:w="182" w:type="dxa"/>
              <w:bottom w:w="163" w:type="dxa"/>
              <w:right w:w="182" w:type="dxa"/>
            </w:tcMar>
            <w:vAlign w:val="center"/>
          </w:tcPr>
          <w:p w14:paraId="08762025" w14:textId="7ADC4F91" w:rsidR="006F22E8" w:rsidRPr="00823607" w:rsidRDefault="00C11FBB" w:rsidP="00823607">
            <w:pPr>
              <w:pStyle w:val="div"/>
              <w:spacing w:line="465" w:lineRule="atLeast"/>
              <w:rPr>
                <w:lang w:val="en" w:eastAsia="en"/>
              </w:rPr>
            </w:pPr>
            <w:r>
              <w:lastRenderedPageBreak/>
              <w:pict w14:anchorId="5CF2C4F4">
                <v:shape id="_x0000_i1041" type="#_x0000_t75" style="width:284.25pt;height:164.25pt">
                  <v:imagedata r:id="rId32" o:title=""/>
                </v:shape>
              </w:pict>
            </w:r>
          </w:p>
        </w:tc>
        <w:tc>
          <w:tcPr>
            <w:tcW w:w="2111" w:type="pct"/>
            <w:shd w:val="clear" w:color="auto" w:fill="FFFFFF"/>
            <w:tcMar>
              <w:top w:w="163" w:type="dxa"/>
              <w:left w:w="182" w:type="dxa"/>
              <w:bottom w:w="163" w:type="dxa"/>
              <w:right w:w="182" w:type="dxa"/>
            </w:tcMar>
            <w:vAlign w:val="center"/>
          </w:tcPr>
          <w:p w14:paraId="36BBE43D"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Style w:val="any"/>
                <w:rFonts w:ascii="Fira Code" w:eastAsia="Droid Sans Mono" w:hAnsi="Fira Code" w:cs="Droid Sans Mono"/>
                <w:b/>
                <w:bCs/>
                <w:color w:val="008800"/>
                <w:sz w:val="18"/>
                <w:szCs w:val="18"/>
                <w:lang w:val="en" w:eastAsia="en"/>
              </w:rPr>
              <w:t>if</w:t>
            </w: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has_hw</w:t>
            </w:r>
            <w:proofErr w:type="spellEnd"/>
            <w:r w:rsidRPr="00823607">
              <w:rPr>
                <w:rFonts w:ascii="Fira Code" w:eastAsia="Droid Sans Mono" w:hAnsi="Fira Code" w:cs="Droid Sans Mono"/>
                <w:sz w:val="18"/>
                <w:szCs w:val="18"/>
                <w:lang w:val="en" w:eastAsia="en"/>
              </w:rPr>
              <w:t>:</w:t>
            </w:r>
          </w:p>
          <w:p w14:paraId="612FC5DC"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r w:rsidRPr="00823607">
              <w:rPr>
                <w:rStyle w:val="any"/>
                <w:rFonts w:ascii="Fira Code" w:eastAsia="Droid Sans Mono" w:hAnsi="Fira Code" w:cs="Droid Sans Mono"/>
                <w:b/>
                <w:bCs/>
                <w:color w:val="008800"/>
                <w:sz w:val="18"/>
                <w:szCs w:val="18"/>
                <w:lang w:val="en" w:eastAsia="en"/>
              </w:rPr>
              <w:t>if</w:t>
            </w: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is_urgent</w:t>
            </w:r>
            <w:proofErr w:type="spellEnd"/>
            <w:r w:rsidRPr="00823607">
              <w:rPr>
                <w:rFonts w:ascii="Fira Code" w:eastAsia="Droid Sans Mono" w:hAnsi="Fira Code" w:cs="Droid Sans Mono"/>
                <w:sz w:val="18"/>
                <w:szCs w:val="18"/>
                <w:lang w:val="en" w:eastAsia="en"/>
              </w:rPr>
              <w:t>:</w:t>
            </w:r>
          </w:p>
          <w:p w14:paraId="00C670A0"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do_hw</w:t>
            </w:r>
            <w:proofErr w:type="spellEnd"/>
            <w:r w:rsidRPr="00823607">
              <w:rPr>
                <w:rFonts w:ascii="Fira Code" w:eastAsia="Droid Sans Mono" w:hAnsi="Fira Code" w:cs="Droid Sans Mono"/>
                <w:sz w:val="18"/>
                <w:szCs w:val="18"/>
                <w:lang w:val="en" w:eastAsia="en"/>
              </w:rPr>
              <w:t>()</w:t>
            </w:r>
          </w:p>
          <w:p w14:paraId="57DB6C96"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r w:rsidRPr="00823607">
              <w:rPr>
                <w:rStyle w:val="any"/>
                <w:rFonts w:ascii="Fira Code" w:eastAsia="Droid Sans Mono" w:hAnsi="Fira Code" w:cs="Droid Sans Mono"/>
                <w:b/>
                <w:bCs/>
                <w:color w:val="008800"/>
                <w:sz w:val="18"/>
                <w:szCs w:val="18"/>
                <w:lang w:val="en" w:eastAsia="en"/>
              </w:rPr>
              <w:t>else</w:t>
            </w:r>
            <w:r w:rsidRPr="00823607">
              <w:rPr>
                <w:rFonts w:ascii="Fira Code" w:eastAsia="Droid Sans Mono" w:hAnsi="Fira Code" w:cs="Droid Sans Mono"/>
                <w:sz w:val="18"/>
                <w:szCs w:val="18"/>
                <w:lang w:val="en" w:eastAsia="en"/>
              </w:rPr>
              <w:t>:</w:t>
            </w:r>
          </w:p>
          <w:p w14:paraId="17E194C2"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relax()</w:t>
            </w:r>
          </w:p>
          <w:p w14:paraId="44148262"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Style w:val="any"/>
                <w:rFonts w:ascii="Fira Code" w:eastAsia="Droid Sans Mono" w:hAnsi="Fira Code" w:cs="Droid Sans Mono"/>
                <w:b/>
                <w:bCs/>
                <w:color w:val="008800"/>
                <w:sz w:val="18"/>
                <w:szCs w:val="18"/>
                <w:lang w:val="en" w:eastAsia="en"/>
              </w:rPr>
              <w:t>else</w:t>
            </w:r>
            <w:r w:rsidRPr="00823607">
              <w:rPr>
                <w:rFonts w:ascii="Fira Code" w:eastAsia="Droid Sans Mono" w:hAnsi="Fira Code" w:cs="Droid Sans Mono"/>
                <w:sz w:val="18"/>
                <w:szCs w:val="18"/>
                <w:lang w:val="en" w:eastAsia="en"/>
              </w:rPr>
              <w:t>:</w:t>
            </w:r>
          </w:p>
          <w:p w14:paraId="61DAD45F"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r w:rsidRPr="00823607">
              <w:rPr>
                <w:rStyle w:val="any"/>
                <w:rFonts w:ascii="Fira Code" w:eastAsia="Droid Sans Mono" w:hAnsi="Fira Code" w:cs="Droid Sans Mono"/>
                <w:b/>
                <w:bCs/>
                <w:color w:val="008800"/>
                <w:sz w:val="18"/>
                <w:szCs w:val="18"/>
                <w:lang w:val="en" w:eastAsia="en"/>
              </w:rPr>
              <w:t>if</w:t>
            </w: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likes_outdoors</w:t>
            </w:r>
            <w:proofErr w:type="spellEnd"/>
            <w:r w:rsidRPr="00823607">
              <w:rPr>
                <w:rFonts w:ascii="Fira Code" w:eastAsia="Droid Sans Mono" w:hAnsi="Fira Code" w:cs="Droid Sans Mono"/>
                <w:sz w:val="18"/>
                <w:szCs w:val="18"/>
                <w:lang w:val="en" w:eastAsia="en"/>
              </w:rPr>
              <w:t>:</w:t>
            </w:r>
          </w:p>
          <w:p w14:paraId="23123A7F"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play_sports</w:t>
            </w:r>
            <w:proofErr w:type="spellEnd"/>
            <w:r w:rsidRPr="00823607">
              <w:rPr>
                <w:rFonts w:ascii="Fira Code" w:eastAsia="Droid Sans Mono" w:hAnsi="Fira Code" w:cs="Droid Sans Mono"/>
                <w:sz w:val="18"/>
                <w:szCs w:val="18"/>
                <w:lang w:val="en" w:eastAsia="en"/>
              </w:rPr>
              <w:t>()</w:t>
            </w:r>
          </w:p>
          <w:p w14:paraId="0D5AE8E4" w14:textId="77777777" w:rsidR="006F22E8" w:rsidRPr="00823607" w:rsidRDefault="006F22E8" w:rsidP="00823607">
            <w:pPr>
              <w:shd w:val="clear" w:color="auto" w:fill="F7F7F8"/>
              <w:spacing w:line="342" w:lineRule="atLeast"/>
              <w:ind w:left="84" w:right="290"/>
              <w:jc w:val="both"/>
              <w:rPr>
                <w:rFonts w:ascii="Fira Code" w:eastAsia="Droid Sans Mono" w:hAnsi="Fira Code" w:cs="Droid Sans Mono"/>
                <w:sz w:val="18"/>
                <w:szCs w:val="18"/>
                <w:lang w:val="en" w:eastAsia="en"/>
              </w:rPr>
            </w:pPr>
            <w:r w:rsidRPr="00823607">
              <w:rPr>
                <w:rFonts w:ascii="Fira Code" w:eastAsia="Droid Sans Mono" w:hAnsi="Fira Code" w:cs="Droid Sans Mono"/>
                <w:sz w:val="18"/>
                <w:szCs w:val="18"/>
                <w:lang w:val="en" w:eastAsia="en"/>
              </w:rPr>
              <w:t xml:space="preserve">    </w:t>
            </w:r>
            <w:r w:rsidRPr="00823607">
              <w:rPr>
                <w:rStyle w:val="any"/>
                <w:rFonts w:ascii="Fira Code" w:eastAsia="Droid Sans Mono" w:hAnsi="Fira Code" w:cs="Droid Sans Mono"/>
                <w:b/>
                <w:bCs/>
                <w:color w:val="008800"/>
                <w:sz w:val="18"/>
                <w:szCs w:val="18"/>
                <w:lang w:val="en" w:eastAsia="en"/>
              </w:rPr>
              <w:t>else</w:t>
            </w:r>
            <w:r w:rsidRPr="00823607">
              <w:rPr>
                <w:rFonts w:ascii="Fira Code" w:eastAsia="Droid Sans Mono" w:hAnsi="Fira Code" w:cs="Droid Sans Mono"/>
                <w:sz w:val="18"/>
                <w:szCs w:val="18"/>
                <w:lang w:val="en" w:eastAsia="en"/>
              </w:rPr>
              <w:t>:</w:t>
            </w:r>
          </w:p>
          <w:p w14:paraId="73A522A1" w14:textId="77777777" w:rsidR="006F22E8" w:rsidRPr="00823607" w:rsidRDefault="006F22E8" w:rsidP="00823607">
            <w:pPr>
              <w:shd w:val="clear" w:color="auto" w:fill="F7F7F8"/>
              <w:spacing w:line="342" w:lineRule="atLeast"/>
              <w:ind w:left="84" w:right="290"/>
              <w:jc w:val="both"/>
              <w:rPr>
                <w:rFonts w:ascii="Droid Sans Mono" w:eastAsia="Droid Sans Mono" w:hAnsi="Droid Sans Mono" w:cs="Droid Sans Mono"/>
                <w:sz w:val="24"/>
                <w:szCs w:val="24"/>
                <w:lang w:val="en" w:eastAsia="en"/>
              </w:rPr>
            </w:pPr>
            <w:r w:rsidRPr="00823607">
              <w:rPr>
                <w:rFonts w:ascii="Fira Code" w:eastAsia="Droid Sans Mono" w:hAnsi="Fira Code" w:cs="Droid Sans Mono"/>
                <w:sz w:val="18"/>
                <w:szCs w:val="18"/>
                <w:lang w:val="en" w:eastAsia="en"/>
              </w:rPr>
              <w:t xml:space="preserve">        </w:t>
            </w:r>
            <w:proofErr w:type="spellStart"/>
            <w:r w:rsidRPr="00823607">
              <w:rPr>
                <w:rFonts w:ascii="Fira Code" w:eastAsia="Droid Sans Mono" w:hAnsi="Fira Code" w:cs="Droid Sans Mono"/>
                <w:sz w:val="18"/>
                <w:szCs w:val="18"/>
                <w:lang w:val="en" w:eastAsia="en"/>
              </w:rPr>
              <w:t>play_vgames</w:t>
            </w:r>
            <w:proofErr w:type="spellEnd"/>
            <w:r w:rsidRPr="00823607">
              <w:rPr>
                <w:rFonts w:ascii="Fira Code" w:eastAsia="Droid Sans Mono" w:hAnsi="Fira Code" w:cs="Droid Sans Mono"/>
                <w:sz w:val="18"/>
                <w:szCs w:val="18"/>
                <w:lang w:val="en" w:eastAsia="en"/>
              </w:rPr>
              <w:t>()</w:t>
            </w:r>
          </w:p>
        </w:tc>
      </w:tr>
      <w:tr w:rsidR="00957F44" w14:paraId="397B428E" w14:textId="77777777" w:rsidTr="00823607">
        <w:trPr>
          <w:tblCellSpacing w:w="0" w:type="dxa"/>
        </w:trPr>
        <w:tc>
          <w:tcPr>
            <w:tcW w:w="2889" w:type="pct"/>
            <w:shd w:val="clear" w:color="auto" w:fill="FFFFFF"/>
            <w:tcMar>
              <w:top w:w="163" w:type="dxa"/>
              <w:left w:w="182" w:type="dxa"/>
              <w:bottom w:w="163" w:type="dxa"/>
              <w:right w:w="182" w:type="dxa"/>
            </w:tcMar>
            <w:vAlign w:val="center"/>
          </w:tcPr>
          <w:p w14:paraId="0E7EF18D" w14:textId="723D15E6" w:rsidR="006F22E8" w:rsidRPr="00823607" w:rsidRDefault="00C11FBB" w:rsidP="00823607">
            <w:pPr>
              <w:pStyle w:val="div"/>
              <w:spacing w:line="465" w:lineRule="atLeast"/>
              <w:rPr>
                <w:lang w:val="en" w:eastAsia="en"/>
              </w:rPr>
            </w:pPr>
            <w:r>
              <w:pict w14:anchorId="149E258E">
                <v:shape id="_x0000_i1042" type="#_x0000_t75" style="width:293.25pt;height:147.75pt">
                  <v:imagedata r:id="rId33" o:title=""/>
                </v:shape>
              </w:pict>
            </w:r>
          </w:p>
        </w:tc>
        <w:tc>
          <w:tcPr>
            <w:tcW w:w="2111" w:type="pct"/>
            <w:shd w:val="clear" w:color="auto" w:fill="FFFFFF"/>
            <w:tcMar>
              <w:top w:w="163" w:type="dxa"/>
              <w:left w:w="182" w:type="dxa"/>
              <w:bottom w:w="163" w:type="dxa"/>
              <w:right w:w="182" w:type="dxa"/>
            </w:tcMar>
            <w:vAlign w:val="center"/>
          </w:tcPr>
          <w:p w14:paraId="3705710F"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r w:rsidRPr="00823607">
              <w:rPr>
                <w:rStyle w:val="any"/>
                <w:rFonts w:ascii="Fira Code" w:eastAsia="Droid Sans Mono" w:hAnsi="Fira Code" w:cs="Droid Sans Mono"/>
                <w:b/>
                <w:bCs/>
                <w:color w:val="008800"/>
                <w:sz w:val="16"/>
                <w:szCs w:val="16"/>
                <w:lang w:val="en" w:eastAsia="en"/>
              </w:rPr>
              <w:t>if</w:t>
            </w: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has_hw</w:t>
            </w:r>
            <w:proofErr w:type="spellEnd"/>
            <w:r w:rsidRPr="00823607">
              <w:rPr>
                <w:rFonts w:ascii="Fira Code" w:eastAsia="Droid Sans Mono" w:hAnsi="Fira Code" w:cs="Droid Sans Mono"/>
                <w:sz w:val="16"/>
                <w:szCs w:val="16"/>
                <w:lang w:val="en" w:eastAsia="en"/>
              </w:rPr>
              <w:t xml:space="preserve"> </w:t>
            </w:r>
            <w:r w:rsidRPr="00823607">
              <w:rPr>
                <w:rStyle w:val="any"/>
                <w:rFonts w:ascii="Fira Code" w:eastAsia="Droid Sans Mono" w:hAnsi="Fira Code" w:cs="Droid Sans Mono"/>
                <w:b/>
                <w:bCs/>
                <w:color w:val="008800"/>
                <w:sz w:val="16"/>
                <w:szCs w:val="16"/>
                <w:lang w:val="en" w:eastAsia="en"/>
              </w:rPr>
              <w:t>and</w:t>
            </w: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is_urgent</w:t>
            </w:r>
            <w:proofErr w:type="spellEnd"/>
            <w:r w:rsidRPr="00823607">
              <w:rPr>
                <w:rFonts w:ascii="Fira Code" w:eastAsia="Droid Sans Mono" w:hAnsi="Fira Code" w:cs="Droid Sans Mono"/>
                <w:sz w:val="16"/>
                <w:szCs w:val="16"/>
                <w:lang w:val="en" w:eastAsia="en"/>
              </w:rPr>
              <w:t>:</w:t>
            </w:r>
          </w:p>
          <w:p w14:paraId="66CF272F"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do_hw</w:t>
            </w:r>
            <w:proofErr w:type="spellEnd"/>
            <w:r w:rsidRPr="00823607">
              <w:rPr>
                <w:rFonts w:ascii="Fira Code" w:eastAsia="Droid Sans Mono" w:hAnsi="Fira Code" w:cs="Droid Sans Mono"/>
                <w:sz w:val="16"/>
                <w:szCs w:val="16"/>
                <w:lang w:val="en" w:eastAsia="en"/>
              </w:rPr>
              <w:t>()</w:t>
            </w:r>
          </w:p>
          <w:p w14:paraId="341F3501"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proofErr w:type="spellStart"/>
            <w:r w:rsidRPr="00823607">
              <w:rPr>
                <w:rStyle w:val="any"/>
                <w:rFonts w:ascii="Fira Code" w:eastAsia="Droid Sans Mono" w:hAnsi="Fira Code" w:cs="Droid Sans Mono"/>
                <w:b/>
                <w:bCs/>
                <w:color w:val="008800"/>
                <w:sz w:val="16"/>
                <w:szCs w:val="16"/>
                <w:lang w:val="en" w:eastAsia="en"/>
              </w:rPr>
              <w:t>elif</w:t>
            </w:r>
            <w:proofErr w:type="spellEnd"/>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has_hw</w:t>
            </w:r>
            <w:proofErr w:type="spellEnd"/>
            <w:r w:rsidRPr="00823607">
              <w:rPr>
                <w:rFonts w:ascii="Fira Code" w:eastAsia="Droid Sans Mono" w:hAnsi="Fira Code" w:cs="Droid Sans Mono"/>
                <w:sz w:val="16"/>
                <w:szCs w:val="16"/>
                <w:lang w:val="en" w:eastAsia="en"/>
              </w:rPr>
              <w:t xml:space="preserve"> </w:t>
            </w:r>
            <w:r w:rsidRPr="00823607">
              <w:rPr>
                <w:rStyle w:val="any"/>
                <w:rFonts w:ascii="Fira Code" w:eastAsia="Droid Sans Mono" w:hAnsi="Fira Code" w:cs="Droid Sans Mono"/>
                <w:b/>
                <w:bCs/>
                <w:color w:val="008800"/>
                <w:sz w:val="16"/>
                <w:szCs w:val="16"/>
                <w:lang w:val="en" w:eastAsia="en"/>
              </w:rPr>
              <w:t>and</w:t>
            </w:r>
            <w:r w:rsidRPr="00823607">
              <w:rPr>
                <w:rFonts w:ascii="Fira Code" w:eastAsia="Droid Sans Mono" w:hAnsi="Fira Code" w:cs="Droid Sans Mono"/>
                <w:sz w:val="16"/>
                <w:szCs w:val="16"/>
                <w:lang w:val="en" w:eastAsia="en"/>
              </w:rPr>
              <w:t xml:space="preserve"> </w:t>
            </w:r>
            <w:r w:rsidRPr="00823607">
              <w:rPr>
                <w:rStyle w:val="any"/>
                <w:rFonts w:ascii="Fira Code" w:eastAsia="Droid Sans Mono" w:hAnsi="Fira Code" w:cs="Droid Sans Mono"/>
                <w:b/>
                <w:bCs/>
                <w:color w:val="008800"/>
                <w:sz w:val="16"/>
                <w:szCs w:val="16"/>
                <w:lang w:val="en" w:eastAsia="en"/>
              </w:rPr>
              <w:t>not</w:t>
            </w: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is_urgent</w:t>
            </w:r>
            <w:proofErr w:type="spellEnd"/>
            <w:r w:rsidRPr="00823607">
              <w:rPr>
                <w:rFonts w:ascii="Fira Code" w:eastAsia="Droid Sans Mono" w:hAnsi="Fira Code" w:cs="Droid Sans Mono"/>
                <w:sz w:val="16"/>
                <w:szCs w:val="16"/>
                <w:lang w:val="en" w:eastAsia="en"/>
              </w:rPr>
              <w:t>:</w:t>
            </w:r>
          </w:p>
          <w:p w14:paraId="2C4135AA"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r w:rsidRPr="00823607">
              <w:rPr>
                <w:rFonts w:ascii="Fira Code" w:eastAsia="Droid Sans Mono" w:hAnsi="Fira Code" w:cs="Droid Sans Mono"/>
                <w:sz w:val="16"/>
                <w:szCs w:val="16"/>
                <w:lang w:val="en" w:eastAsia="en"/>
              </w:rPr>
              <w:t xml:space="preserve">    relax()</w:t>
            </w:r>
          </w:p>
          <w:p w14:paraId="5CB48D7A"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proofErr w:type="spellStart"/>
            <w:r w:rsidRPr="00823607">
              <w:rPr>
                <w:rStyle w:val="any"/>
                <w:rFonts w:ascii="Fira Code" w:eastAsia="Droid Sans Mono" w:hAnsi="Fira Code" w:cs="Droid Sans Mono"/>
                <w:b/>
                <w:bCs/>
                <w:color w:val="008800"/>
                <w:sz w:val="16"/>
                <w:szCs w:val="16"/>
                <w:lang w:val="en" w:eastAsia="en"/>
              </w:rPr>
              <w:t>elif</w:t>
            </w:r>
            <w:proofErr w:type="spellEnd"/>
            <w:r w:rsidRPr="00823607">
              <w:rPr>
                <w:rFonts w:ascii="Fira Code" w:eastAsia="Droid Sans Mono" w:hAnsi="Fira Code" w:cs="Droid Sans Mono"/>
                <w:sz w:val="16"/>
                <w:szCs w:val="16"/>
                <w:lang w:val="en" w:eastAsia="en"/>
              </w:rPr>
              <w:t xml:space="preserve"> </w:t>
            </w:r>
            <w:r w:rsidRPr="00823607">
              <w:rPr>
                <w:rStyle w:val="any"/>
                <w:rFonts w:ascii="Fira Code" w:eastAsia="Droid Sans Mono" w:hAnsi="Fira Code" w:cs="Droid Sans Mono"/>
                <w:b/>
                <w:bCs/>
                <w:color w:val="008800"/>
                <w:sz w:val="16"/>
                <w:szCs w:val="16"/>
                <w:lang w:val="en" w:eastAsia="en"/>
              </w:rPr>
              <w:t>not</w:t>
            </w: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has_hw</w:t>
            </w:r>
            <w:proofErr w:type="spellEnd"/>
            <w:r w:rsidRPr="00823607">
              <w:rPr>
                <w:rFonts w:ascii="Fira Code" w:eastAsia="Droid Sans Mono" w:hAnsi="Fira Code" w:cs="Droid Sans Mono"/>
                <w:sz w:val="16"/>
                <w:szCs w:val="16"/>
                <w:lang w:val="en" w:eastAsia="en"/>
              </w:rPr>
              <w:t xml:space="preserve"> </w:t>
            </w:r>
            <w:r w:rsidRPr="00823607">
              <w:rPr>
                <w:rStyle w:val="any"/>
                <w:rFonts w:ascii="Fira Code" w:eastAsia="Droid Sans Mono" w:hAnsi="Fira Code" w:cs="Droid Sans Mono"/>
                <w:b/>
                <w:bCs/>
                <w:color w:val="008800"/>
                <w:sz w:val="16"/>
                <w:szCs w:val="16"/>
                <w:lang w:val="en" w:eastAsia="en"/>
              </w:rPr>
              <w:t>and</w:t>
            </w: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likes_outdoors</w:t>
            </w:r>
            <w:proofErr w:type="spellEnd"/>
            <w:r w:rsidRPr="00823607">
              <w:rPr>
                <w:rFonts w:ascii="Fira Code" w:eastAsia="Droid Sans Mono" w:hAnsi="Fira Code" w:cs="Droid Sans Mono"/>
                <w:sz w:val="16"/>
                <w:szCs w:val="16"/>
                <w:lang w:val="en" w:eastAsia="en"/>
              </w:rPr>
              <w:t>:</w:t>
            </w:r>
          </w:p>
          <w:p w14:paraId="15A46F8B"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play_sports</w:t>
            </w:r>
            <w:proofErr w:type="spellEnd"/>
            <w:r w:rsidRPr="00823607">
              <w:rPr>
                <w:rFonts w:ascii="Fira Code" w:eastAsia="Droid Sans Mono" w:hAnsi="Fira Code" w:cs="Droid Sans Mono"/>
                <w:sz w:val="16"/>
                <w:szCs w:val="16"/>
                <w:lang w:val="en" w:eastAsia="en"/>
              </w:rPr>
              <w:t>()</w:t>
            </w:r>
          </w:p>
          <w:p w14:paraId="6057E263" w14:textId="77777777" w:rsidR="006F22E8" w:rsidRPr="00823607" w:rsidRDefault="006F22E8" w:rsidP="00823607">
            <w:pPr>
              <w:shd w:val="clear" w:color="auto" w:fill="F7F7F8"/>
              <w:spacing w:line="342" w:lineRule="atLeast"/>
              <w:ind w:left="84" w:right="290"/>
              <w:rPr>
                <w:rFonts w:ascii="Fira Code" w:eastAsia="Droid Sans Mono" w:hAnsi="Fira Code" w:cs="Droid Sans Mono"/>
                <w:sz w:val="16"/>
                <w:szCs w:val="16"/>
                <w:lang w:val="en" w:eastAsia="en"/>
              </w:rPr>
            </w:pPr>
            <w:r w:rsidRPr="00823607">
              <w:rPr>
                <w:rStyle w:val="any"/>
                <w:rFonts w:ascii="Fira Code" w:eastAsia="Droid Sans Mono" w:hAnsi="Fira Code" w:cs="Droid Sans Mono"/>
                <w:b/>
                <w:bCs/>
                <w:color w:val="008800"/>
                <w:sz w:val="16"/>
                <w:szCs w:val="16"/>
                <w:lang w:val="en" w:eastAsia="en"/>
              </w:rPr>
              <w:t>else</w:t>
            </w:r>
            <w:r w:rsidRPr="00823607">
              <w:rPr>
                <w:rFonts w:ascii="Fira Code" w:eastAsia="Droid Sans Mono" w:hAnsi="Fira Code" w:cs="Droid Sans Mono"/>
                <w:sz w:val="16"/>
                <w:szCs w:val="16"/>
                <w:lang w:val="en" w:eastAsia="en"/>
              </w:rPr>
              <w:t>:</w:t>
            </w:r>
          </w:p>
          <w:p w14:paraId="2694E754" w14:textId="77777777" w:rsidR="006F22E8" w:rsidRPr="00823607" w:rsidRDefault="006F22E8" w:rsidP="00823607">
            <w:pPr>
              <w:shd w:val="clear" w:color="auto" w:fill="F7F7F8"/>
              <w:spacing w:line="342" w:lineRule="atLeast"/>
              <w:ind w:left="84" w:right="290"/>
              <w:rPr>
                <w:rFonts w:ascii="Droid Sans Mono" w:eastAsia="Droid Sans Mono" w:hAnsi="Droid Sans Mono" w:cs="Droid Sans Mono"/>
                <w:sz w:val="24"/>
                <w:szCs w:val="24"/>
                <w:lang w:val="en" w:eastAsia="en"/>
              </w:rPr>
            </w:pPr>
            <w:r w:rsidRPr="00823607">
              <w:rPr>
                <w:rFonts w:ascii="Fira Code" w:eastAsia="Droid Sans Mono" w:hAnsi="Fira Code" w:cs="Droid Sans Mono"/>
                <w:sz w:val="16"/>
                <w:szCs w:val="16"/>
                <w:lang w:val="en" w:eastAsia="en"/>
              </w:rPr>
              <w:t xml:space="preserve">    </w:t>
            </w:r>
            <w:proofErr w:type="spellStart"/>
            <w:r w:rsidRPr="00823607">
              <w:rPr>
                <w:rFonts w:ascii="Fira Code" w:eastAsia="Droid Sans Mono" w:hAnsi="Fira Code" w:cs="Droid Sans Mono"/>
                <w:sz w:val="16"/>
                <w:szCs w:val="16"/>
                <w:lang w:val="en" w:eastAsia="en"/>
              </w:rPr>
              <w:t>play_vgames</w:t>
            </w:r>
            <w:proofErr w:type="spellEnd"/>
            <w:r w:rsidRPr="00823607">
              <w:rPr>
                <w:rFonts w:ascii="Fira Code" w:eastAsia="Droid Sans Mono" w:hAnsi="Fira Code" w:cs="Droid Sans Mono"/>
                <w:sz w:val="16"/>
                <w:szCs w:val="16"/>
                <w:lang w:val="en" w:eastAsia="en"/>
              </w:rPr>
              <w:t>()</w:t>
            </w:r>
          </w:p>
        </w:tc>
      </w:tr>
    </w:tbl>
    <w:p w14:paraId="2C901FE0" w14:textId="1D3B8CBB" w:rsidR="006F22E8" w:rsidRDefault="006F22E8" w:rsidP="00957F44">
      <w:pPr>
        <w:pStyle w:val="p"/>
        <w:spacing w:after="330" w:line="449" w:lineRule="atLeast"/>
        <w:ind w:left="272" w:right="272"/>
        <w:rPr>
          <w:sz w:val="28"/>
          <w:szCs w:val="28"/>
          <w:lang w:val="en" w:eastAsia="en"/>
        </w:rPr>
      </w:pPr>
      <w:r>
        <w:rPr>
          <w:sz w:val="28"/>
          <w:szCs w:val="28"/>
          <w:lang w:val="en" w:eastAsia="en"/>
        </w:rPr>
        <w:t xml:space="preserve">The first image is a depiction of a nested </w:t>
      </w:r>
      <w:r>
        <w:rPr>
          <w:rStyle w:val="em"/>
          <w:sz w:val="28"/>
          <w:szCs w:val="28"/>
          <w:lang w:val="en" w:eastAsia="en"/>
        </w:rPr>
        <w:t>if</w:t>
      </w:r>
      <w:r>
        <w:rPr>
          <w:sz w:val="28"/>
          <w:szCs w:val="28"/>
          <w:lang w:val="en" w:eastAsia="en"/>
        </w:rPr>
        <w:t xml:space="preserve"> statement, while the second image is a depiction of a chained </w:t>
      </w:r>
      <w:r>
        <w:rPr>
          <w:rStyle w:val="em"/>
          <w:sz w:val="28"/>
          <w:szCs w:val="28"/>
          <w:lang w:val="en" w:eastAsia="en"/>
        </w:rPr>
        <w:t>if</w:t>
      </w:r>
      <w:r>
        <w:rPr>
          <w:sz w:val="28"/>
          <w:szCs w:val="28"/>
          <w:lang w:val="en" w:eastAsia="en"/>
        </w:rPr>
        <w:t xml:space="preserve"> statement. In this case, the first image is much </w:t>
      </w:r>
      <w:proofErr w:type="gramStart"/>
      <w:r>
        <w:rPr>
          <w:sz w:val="28"/>
          <w:szCs w:val="28"/>
          <w:lang w:val="en" w:eastAsia="en"/>
        </w:rPr>
        <w:t>more readable and easy</w:t>
      </w:r>
      <w:proofErr w:type="gramEnd"/>
      <w:r>
        <w:rPr>
          <w:sz w:val="28"/>
          <w:szCs w:val="28"/>
          <w:lang w:val="en" w:eastAsia="en"/>
        </w:rPr>
        <w:t xml:space="preserve"> to understand than the second. If we were to write a chained </w:t>
      </w:r>
      <w:r>
        <w:rPr>
          <w:rStyle w:val="em"/>
          <w:sz w:val="28"/>
          <w:szCs w:val="28"/>
          <w:lang w:val="en" w:eastAsia="en"/>
        </w:rPr>
        <w:t>if</w:t>
      </w:r>
      <w:r>
        <w:rPr>
          <w:sz w:val="28"/>
          <w:szCs w:val="28"/>
          <w:lang w:val="en" w:eastAsia="en"/>
        </w:rPr>
        <w:t xml:space="preserve"> statement, we would have to check the condition </w:t>
      </w:r>
      <w:proofErr w:type="spellStart"/>
      <w:r w:rsidRPr="001B3941">
        <w:rPr>
          <w:rStyle w:val="notprenotclassLcode"/>
          <w:rFonts w:ascii="Fira Code" w:eastAsia="Droid Sans Mono" w:hAnsi="Fira Code" w:cs="Droid Sans Mono"/>
          <w:color w:val="B02145"/>
          <w:sz w:val="22"/>
          <w:szCs w:val="22"/>
          <w:lang w:val="en" w:eastAsia="en"/>
        </w:rPr>
        <w:t>has_hw</w:t>
      </w:r>
      <w:proofErr w:type="spellEnd"/>
      <w:r w:rsidRPr="001B3941">
        <w:rPr>
          <w:sz w:val="24"/>
          <w:szCs w:val="24"/>
          <w:lang w:val="en" w:eastAsia="en"/>
        </w:rPr>
        <w:t xml:space="preserve"> </w:t>
      </w:r>
      <w:r>
        <w:rPr>
          <w:sz w:val="28"/>
          <w:szCs w:val="28"/>
          <w:lang w:val="en" w:eastAsia="en"/>
        </w:rPr>
        <w:t xml:space="preserve">twice (first in line 1 and second in line 3). As such, you should avoid nested </w:t>
      </w:r>
      <w:r>
        <w:rPr>
          <w:rStyle w:val="em"/>
          <w:sz w:val="28"/>
          <w:szCs w:val="28"/>
          <w:lang w:val="en" w:eastAsia="en"/>
        </w:rPr>
        <w:t>if</w:t>
      </w:r>
      <w:r>
        <w:rPr>
          <w:sz w:val="28"/>
          <w:szCs w:val="28"/>
          <w:lang w:val="en" w:eastAsia="en"/>
        </w:rPr>
        <w:t>s when possible but use them when appropriate.</w:t>
      </w:r>
    </w:p>
    <w:p w14:paraId="6474980E"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4.6: Evaluate the Output</w:t>
      </w:r>
    </w:p>
    <w:p w14:paraId="0E631B34"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What is the output when i = 2, 4, 25, 50, 100</w:t>
      </w:r>
    </w:p>
    <w:p w14:paraId="7FFB5448"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p>
    <w:p w14:paraId="13DBAED1"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19B48D37"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5BF18609"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First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C87264F"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7D533C5F"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Second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E3AF227"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053A6F23" w14:textId="1B19F78F" w:rsidR="00252035" w:rsidRP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Third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DC64E1C"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Answer</w:t>
      </w:r>
    </w:p>
    <w:p w14:paraId="2BAF4B16"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i = 2  : Second print statement</w:t>
      </w:r>
    </w:p>
    <w:p w14:paraId="7EE04655"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 = 4  : First print statement</w:t>
      </w:r>
    </w:p>
    <w:p w14:paraId="7CF725AF"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 = 25 : Third print statement</w:t>
      </w:r>
    </w:p>
    <w:p w14:paraId="306D9FB0"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 = 50 : Second print statement</w:t>
      </w:r>
    </w:p>
    <w:p w14:paraId="7893F92D" w14:textId="77777777" w:rsidR="00252035" w:rsidRDefault="00252035" w:rsidP="00252035">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 = 100: First print statement</w:t>
      </w:r>
    </w:p>
    <w:p w14:paraId="5FCB362C"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4.7: Flatten nested if statements</w:t>
      </w:r>
    </w:p>
    <w:p w14:paraId="7B703807"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Rewrite the program shown in Exercise 4.6 using three </w:t>
      </w:r>
      <w:r w:rsidRPr="00252035">
        <w:rPr>
          <w:rFonts w:ascii="Fira Code" w:eastAsia="Fira Code" w:hAnsi="Fira Code" w:cs="Fira Code"/>
          <w:i/>
          <w:iCs/>
          <w:sz w:val="21"/>
          <w:szCs w:val="21"/>
          <w:shd w:val="clear" w:color="auto" w:fill="auto"/>
          <w:lang w:val="en" w:eastAsia="en"/>
        </w:rPr>
        <w:t>if</w:t>
      </w:r>
      <w:r>
        <w:rPr>
          <w:rFonts w:ascii="Fira Code" w:eastAsia="Fira Code" w:hAnsi="Fira Code" w:cs="Fira Code"/>
          <w:sz w:val="21"/>
          <w:szCs w:val="21"/>
          <w:shd w:val="clear" w:color="auto" w:fill="auto"/>
          <w:lang w:val="en" w:eastAsia="en"/>
        </w:rPr>
        <w:t xml:space="preserve"> statements (</w:t>
      </w:r>
      <w:r w:rsidRPr="00252035">
        <w:rPr>
          <w:rFonts w:ascii="Fira Code" w:eastAsia="Fira Code" w:hAnsi="Fira Code" w:cs="Fira Code"/>
          <w:i/>
          <w:iCs/>
          <w:sz w:val="21"/>
          <w:szCs w:val="21"/>
          <w:shd w:val="clear" w:color="auto" w:fill="auto"/>
          <w:lang w:val="en" w:eastAsia="en"/>
        </w:rPr>
        <w:t>if</w:t>
      </w:r>
      <w:r>
        <w:rPr>
          <w:rFonts w:ascii="Fira Code" w:eastAsia="Fira Code" w:hAnsi="Fira Code" w:cs="Fira Code"/>
          <w:sz w:val="21"/>
          <w:szCs w:val="21"/>
          <w:shd w:val="clear" w:color="auto" w:fill="auto"/>
          <w:lang w:val="en" w:eastAsia="en"/>
        </w:rPr>
        <w:t xml:space="preserve">, </w:t>
      </w:r>
    </w:p>
    <w:p w14:paraId="11EA1585" w14:textId="0A9E7160" w:rsidR="00252035" w:rsidRP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roofErr w:type="spellStart"/>
      <w:r w:rsidRPr="00252035">
        <w:rPr>
          <w:rFonts w:ascii="Fira Code" w:eastAsia="Fira Code" w:hAnsi="Fira Code" w:cs="Fira Code"/>
          <w:i/>
          <w:iCs/>
          <w:sz w:val="21"/>
          <w:szCs w:val="21"/>
          <w:shd w:val="clear" w:color="auto" w:fill="auto"/>
          <w:lang w:val="en" w:eastAsia="en"/>
        </w:rPr>
        <w:t>elif</w:t>
      </w:r>
      <w:proofErr w:type="spellEnd"/>
      <w:r>
        <w:rPr>
          <w:rFonts w:ascii="Fira Code" w:eastAsia="Fira Code" w:hAnsi="Fira Code" w:cs="Fira Code"/>
          <w:sz w:val="21"/>
          <w:szCs w:val="21"/>
          <w:shd w:val="clear" w:color="auto" w:fill="auto"/>
          <w:lang w:val="en" w:eastAsia="en"/>
        </w:rPr>
        <w:t xml:space="preserve">, </w:t>
      </w:r>
      <w:r w:rsidRPr="00252035">
        <w:rPr>
          <w:rFonts w:ascii="Fira Code" w:eastAsia="Fira Code" w:hAnsi="Fira Code" w:cs="Fira Code"/>
          <w:i/>
          <w:iCs/>
          <w:sz w:val="21"/>
          <w:szCs w:val="21"/>
          <w:shd w:val="clear" w:color="auto" w:fill="auto"/>
          <w:lang w:val="en" w:eastAsia="en"/>
        </w:rPr>
        <w:t>else</w:t>
      </w:r>
      <w:r>
        <w:rPr>
          <w:rFonts w:ascii="Fira Code" w:eastAsia="Fira Code" w:hAnsi="Fira Code" w:cs="Fira Code"/>
          <w:sz w:val="21"/>
          <w:szCs w:val="21"/>
          <w:shd w:val="clear" w:color="auto" w:fill="auto"/>
          <w:lang w:val="en" w:eastAsia="en"/>
        </w:rPr>
        <w:t xml:space="preserve"> count as one).</w:t>
      </w:r>
    </w:p>
    <w:p w14:paraId="5C48597E" w14:textId="77777777" w:rsidR="00252035" w:rsidRDefault="00252035" w:rsidP="00252035">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CC8BA5E"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p>
    <w:p w14:paraId="4B7624C2"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or if i % 2 == 0 and i % 4 == 0</w:t>
      </w:r>
    </w:p>
    <w:p w14:paraId="0F50A3E7"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First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C0F843F"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or if i % 2 == 0 and i % 4 != 0</w:t>
      </w:r>
    </w:p>
    <w:p w14:paraId="6CF9FD2D"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Second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97E4DB8" w14:textId="77777777" w:rsid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or if i % 2 != 0</w:t>
      </w:r>
    </w:p>
    <w:p w14:paraId="7BD44908" w14:textId="3EA48B3C" w:rsidR="00252035" w:rsidRPr="00252035" w:rsidRDefault="00252035" w:rsidP="00252035">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Third print statement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092A29A" w14:textId="77777777" w:rsidR="00252035" w:rsidRPr="00957F44" w:rsidRDefault="00252035" w:rsidP="00957F44">
      <w:pPr>
        <w:pStyle w:val="p"/>
        <w:spacing w:after="330" w:line="449" w:lineRule="atLeast"/>
        <w:ind w:left="272" w:right="272"/>
        <w:rPr>
          <w:sz w:val="28"/>
          <w:szCs w:val="28"/>
          <w:lang w:val="en" w:eastAsia="en"/>
        </w:rPr>
      </w:pPr>
    </w:p>
    <w:p w14:paraId="451DEE7D" w14:textId="51AF583A" w:rsidR="00957F44" w:rsidRPr="00DF3F1B" w:rsidRDefault="00DF3F1B" w:rsidP="00DF3F1B">
      <w:pPr>
        <w:pStyle w:val="Heading3"/>
        <w:ind w:firstLine="270"/>
        <w:rPr>
          <w:sz w:val="40"/>
          <w:szCs w:val="40"/>
          <w:lang w:val="en" w:eastAsia="en"/>
        </w:rPr>
      </w:pPr>
      <w:r>
        <w:rPr>
          <w:lang w:val="en" w:eastAsia="en"/>
        </w:rPr>
        <w:br w:type="page"/>
      </w:r>
      <w:r w:rsidR="00BB76CD">
        <w:rPr>
          <w:sz w:val="40"/>
          <w:szCs w:val="40"/>
          <w:lang w:val="en" w:eastAsia="en"/>
        </w:rPr>
        <w:lastRenderedPageBreak/>
        <w:t>4</w:t>
      </w:r>
      <w:r w:rsidR="00957F44" w:rsidRPr="00DF3F1B">
        <w:rPr>
          <w:sz w:val="40"/>
          <w:szCs w:val="40"/>
          <w:lang w:val="en" w:eastAsia="en"/>
        </w:rPr>
        <w:t>.</w:t>
      </w:r>
      <w:r w:rsidR="00DB00B7" w:rsidRPr="00DF3F1B">
        <w:rPr>
          <w:sz w:val="40"/>
          <w:szCs w:val="40"/>
          <w:lang w:val="en" w:eastAsia="en"/>
        </w:rPr>
        <w:t>4</w:t>
      </w:r>
      <w:r w:rsidR="00957F44" w:rsidRPr="00DF3F1B">
        <w:rPr>
          <w:sz w:val="40"/>
          <w:szCs w:val="40"/>
          <w:lang w:val="en" w:eastAsia="en"/>
        </w:rPr>
        <w:t xml:space="preserve">. </w:t>
      </w:r>
      <w:r w:rsidR="00957F44" w:rsidRPr="00DF3F1B">
        <w:rPr>
          <w:rStyle w:val="h4strong"/>
          <w:b/>
          <w:bCs/>
          <w:sz w:val="40"/>
          <w:szCs w:val="40"/>
          <w:lang w:val="en" w:eastAsia="en"/>
        </w:rPr>
        <w:t>Challenge:</w:t>
      </w:r>
      <w:r w:rsidR="00957F44" w:rsidRPr="00DF3F1B">
        <w:rPr>
          <w:sz w:val="40"/>
          <w:szCs w:val="40"/>
          <w:lang w:val="en" w:eastAsia="en"/>
        </w:rPr>
        <w:t xml:space="preserve"> </w:t>
      </w:r>
      <w:r w:rsidR="00957F44" w:rsidRPr="00DF3F1B">
        <w:rPr>
          <w:rStyle w:val="em"/>
          <w:sz w:val="40"/>
          <w:szCs w:val="40"/>
          <w:lang w:val="en" w:eastAsia="en"/>
        </w:rPr>
        <w:t>if</w:t>
      </w:r>
      <w:r w:rsidR="00957F44" w:rsidRPr="00DF3F1B">
        <w:rPr>
          <w:sz w:val="40"/>
          <w:szCs w:val="40"/>
          <w:lang w:val="en" w:eastAsia="en"/>
        </w:rPr>
        <w:t xml:space="preserve"> and Different Data Types</w:t>
      </w:r>
    </w:p>
    <w:p w14:paraId="47E57F7D" w14:textId="77777777" w:rsidR="00957F44" w:rsidRDefault="00957F44" w:rsidP="00957F44">
      <w:pPr>
        <w:pStyle w:val="p"/>
        <w:spacing w:after="330" w:line="449" w:lineRule="atLeast"/>
        <w:ind w:left="272" w:right="272"/>
        <w:rPr>
          <w:sz w:val="28"/>
          <w:szCs w:val="28"/>
          <w:lang w:val="en" w:eastAsia="en"/>
        </w:rPr>
      </w:pPr>
      <w:r>
        <w:rPr>
          <w:sz w:val="28"/>
          <w:szCs w:val="28"/>
          <w:lang w:val="en" w:eastAsia="en"/>
        </w:rPr>
        <w:t>In Python, all values of every data type correspond to a boolean value.</w:t>
      </w:r>
    </w:p>
    <w:tbl>
      <w:tblPr>
        <w:tblW w:w="4017" w:type="pct"/>
        <w:tblCellSpacing w:w="0" w:type="dxa"/>
        <w:tblInd w:w="1097"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4500"/>
        <w:gridCol w:w="4500"/>
      </w:tblGrid>
      <w:tr w:rsidR="00823607" w14:paraId="2E95407A" w14:textId="77777777" w:rsidTr="001B3941">
        <w:trPr>
          <w:tblHeader/>
          <w:tblCellSpacing w:w="0" w:type="dxa"/>
        </w:trPr>
        <w:tc>
          <w:tcPr>
            <w:tcW w:w="250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A58AAFD" w14:textId="77777777" w:rsidR="00957F44" w:rsidRPr="001B3941" w:rsidRDefault="00957F44" w:rsidP="00823607">
            <w:pPr>
              <w:shd w:val="clear" w:color="auto" w:fill="F7F8F7"/>
              <w:spacing w:line="465" w:lineRule="atLeast"/>
              <w:jc w:val="center"/>
              <w:rPr>
                <w:b/>
                <w:bCs/>
                <w:sz w:val="26"/>
                <w:szCs w:val="26"/>
                <w:lang w:val="en" w:eastAsia="en"/>
              </w:rPr>
            </w:pPr>
            <w:r w:rsidRPr="001B3941">
              <w:rPr>
                <w:b/>
                <w:bCs/>
                <w:sz w:val="26"/>
                <w:szCs w:val="26"/>
                <w:lang w:val="en" w:eastAsia="en"/>
              </w:rPr>
              <w:t>Value</w:t>
            </w:r>
          </w:p>
        </w:tc>
        <w:tc>
          <w:tcPr>
            <w:tcW w:w="2500"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46A477D0" w14:textId="77777777" w:rsidR="00957F44" w:rsidRPr="001B3941" w:rsidRDefault="00957F44" w:rsidP="00823607">
            <w:pPr>
              <w:shd w:val="clear" w:color="auto" w:fill="F7F8F7"/>
              <w:spacing w:line="465" w:lineRule="atLeast"/>
              <w:jc w:val="center"/>
              <w:rPr>
                <w:b/>
                <w:bCs/>
                <w:sz w:val="26"/>
                <w:szCs w:val="26"/>
                <w:lang w:val="en" w:eastAsia="en"/>
              </w:rPr>
            </w:pPr>
            <w:r w:rsidRPr="001B3941">
              <w:rPr>
                <w:b/>
                <w:bCs/>
                <w:sz w:val="26"/>
                <w:szCs w:val="26"/>
                <w:lang w:val="en" w:eastAsia="en"/>
              </w:rPr>
              <w:t>Corresponding Boolean Value</w:t>
            </w:r>
          </w:p>
        </w:tc>
      </w:tr>
      <w:tr w:rsidR="00823607" w14:paraId="459945D1"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ED760F6" w14:textId="77777777" w:rsidR="00957F44" w:rsidRPr="00252035" w:rsidRDefault="00957F44" w:rsidP="00823607">
            <w:pPr>
              <w:pStyle w:val="ptableblocknth-last-child1"/>
              <w:spacing w:line="465" w:lineRule="atLeast"/>
              <w:jc w:val="center"/>
              <w:rPr>
                <w:rFonts w:ascii="Fira Code" w:hAnsi="Fira Code"/>
                <w:color w:val="B02145"/>
                <w:sz w:val="24"/>
                <w:szCs w:val="24"/>
                <w:lang w:val="en" w:eastAsia="en"/>
              </w:rPr>
            </w:pPr>
            <w:r w:rsidRPr="00252035">
              <w:rPr>
                <w:rStyle w:val="ptableblockcodeonly-child"/>
                <w:rFonts w:ascii="Fira Code" w:eastAsia="Droid Sans Mono" w:hAnsi="Fira Code" w:cs="Droid Sans Mono"/>
                <w:color w:val="B02145"/>
                <w:sz w:val="24"/>
                <w:szCs w:val="24"/>
                <w:lang w:val="en" w:eastAsia="en"/>
              </w:rPr>
              <w:t>None</w:t>
            </w:r>
          </w:p>
        </w:tc>
        <w:tc>
          <w:tcPr>
            <w:tcW w:w="2500" w:type="pct"/>
            <w:vMerge w:val="restar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7AF92A3" w14:textId="77777777" w:rsidR="00957F44" w:rsidRPr="001B3941" w:rsidRDefault="00957F44" w:rsidP="00823607">
            <w:pPr>
              <w:pStyle w:val="ptableblocknth-last-child1"/>
              <w:spacing w:line="465" w:lineRule="atLeast"/>
              <w:jc w:val="center"/>
              <w:rPr>
                <w:rFonts w:ascii="Fira Code" w:hAnsi="Fira Code"/>
                <w:color w:val="B02145"/>
                <w:sz w:val="24"/>
                <w:szCs w:val="24"/>
                <w:lang w:val="en" w:eastAsia="en"/>
              </w:rPr>
            </w:pPr>
            <w:r w:rsidRPr="001B3941">
              <w:rPr>
                <w:rStyle w:val="ptableblockcodeonly-child"/>
                <w:rFonts w:ascii="Fira Code" w:eastAsia="Droid Sans Mono" w:hAnsi="Fira Code" w:cs="Droid Sans Mono"/>
                <w:color w:val="B02145"/>
                <w:sz w:val="24"/>
                <w:szCs w:val="24"/>
                <w:lang w:val="en" w:eastAsia="en"/>
              </w:rPr>
              <w:t>False</w:t>
            </w:r>
          </w:p>
        </w:tc>
      </w:tr>
      <w:tr w:rsidR="00823607" w14:paraId="0151C276"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4182B29" w14:textId="77777777" w:rsidR="00957F44" w:rsidRPr="001B3941" w:rsidRDefault="00957F44" w:rsidP="00823607">
            <w:pPr>
              <w:pStyle w:val="ptableblocknth-last-child1"/>
              <w:spacing w:line="465" w:lineRule="atLeast"/>
              <w:jc w:val="center"/>
              <w:rPr>
                <w:sz w:val="24"/>
                <w:szCs w:val="24"/>
                <w:lang w:val="en" w:eastAsia="en"/>
              </w:rPr>
            </w:pPr>
            <w:r w:rsidRPr="001B3941">
              <w:rPr>
                <w:rStyle w:val="notprenotclassLcode"/>
                <w:rFonts w:ascii="Fira Code" w:eastAsia="Droid Sans Mono" w:hAnsi="Fira Code" w:cs="Droid Sans Mono"/>
                <w:color w:val="B02145"/>
                <w:sz w:val="24"/>
                <w:szCs w:val="24"/>
                <w:lang w:val="en" w:eastAsia="en"/>
              </w:rPr>
              <w:t>0</w:t>
            </w:r>
            <w:r w:rsidRPr="001B3941">
              <w:rPr>
                <w:sz w:val="24"/>
                <w:szCs w:val="24"/>
                <w:lang w:val="en" w:eastAsia="en"/>
              </w:rPr>
              <w:t xml:space="preserve"> (</w:t>
            </w:r>
            <w:r w:rsidRPr="001B3941">
              <w:rPr>
                <w:rStyle w:val="notprenotclassLcode"/>
                <w:rFonts w:ascii="Fira Code" w:eastAsia="Droid Sans Mono" w:hAnsi="Fira Code" w:cs="Droid Sans Mono"/>
                <w:color w:val="B02145"/>
                <w:sz w:val="24"/>
                <w:szCs w:val="24"/>
                <w:lang w:val="en" w:eastAsia="en"/>
              </w:rPr>
              <w:t>int</w:t>
            </w:r>
            <w:r w:rsidRPr="001B3941">
              <w:rPr>
                <w:sz w:val="24"/>
                <w:szCs w:val="24"/>
                <w:lang w:val="en" w:eastAsia="en"/>
              </w:rPr>
              <w:t>)</w:t>
            </w:r>
          </w:p>
        </w:tc>
        <w:tc>
          <w:tcPr>
            <w:tcW w:w="2500" w:type="pct"/>
            <w:vMerge/>
            <w:tcBorders>
              <w:bottom w:val="single" w:sz="6" w:space="0" w:color="DEDEDE"/>
              <w:right w:val="single" w:sz="6" w:space="0" w:color="DEDEDE"/>
            </w:tcBorders>
            <w:shd w:val="clear" w:color="auto" w:fill="FFFFFF"/>
            <w:vAlign w:val="center"/>
          </w:tcPr>
          <w:p w14:paraId="4E3C7B44" w14:textId="77777777" w:rsidR="00957F44" w:rsidRPr="001B3941" w:rsidRDefault="00957F44" w:rsidP="00DB00B7">
            <w:pPr>
              <w:rPr>
                <w:sz w:val="24"/>
                <w:szCs w:val="24"/>
                <w:lang w:val="en" w:eastAsia="en"/>
              </w:rPr>
            </w:pPr>
          </w:p>
        </w:tc>
      </w:tr>
      <w:tr w:rsidR="00823607" w14:paraId="2FC4C6E9"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89DEBC7" w14:textId="77777777" w:rsidR="00957F44" w:rsidRPr="001B3941" w:rsidRDefault="00957F44" w:rsidP="00823607">
            <w:pPr>
              <w:pStyle w:val="ptableblocknth-last-child1"/>
              <w:spacing w:line="465" w:lineRule="atLeast"/>
              <w:jc w:val="center"/>
              <w:rPr>
                <w:sz w:val="24"/>
                <w:szCs w:val="24"/>
                <w:lang w:val="en" w:eastAsia="en"/>
              </w:rPr>
            </w:pPr>
            <w:r w:rsidRPr="001B3941">
              <w:rPr>
                <w:rStyle w:val="notprenotclassLcode"/>
                <w:rFonts w:ascii="Fira Code" w:eastAsia="Droid Sans Mono" w:hAnsi="Fira Code" w:cs="Droid Sans Mono"/>
                <w:color w:val="B02145"/>
                <w:sz w:val="24"/>
                <w:szCs w:val="24"/>
                <w:lang w:val="en" w:eastAsia="en"/>
              </w:rPr>
              <w:t>0.0</w:t>
            </w:r>
            <w:r w:rsidRPr="001B3941">
              <w:rPr>
                <w:sz w:val="24"/>
                <w:szCs w:val="24"/>
                <w:lang w:val="en" w:eastAsia="en"/>
              </w:rPr>
              <w:t xml:space="preserve"> (</w:t>
            </w:r>
            <w:r w:rsidRPr="001B3941">
              <w:rPr>
                <w:rStyle w:val="notprenotclassLcode"/>
                <w:rFonts w:ascii="Fira Code" w:eastAsia="Droid Sans Mono" w:hAnsi="Fira Code" w:cs="Droid Sans Mono"/>
                <w:color w:val="B02145"/>
                <w:sz w:val="24"/>
                <w:szCs w:val="24"/>
                <w:lang w:val="en" w:eastAsia="en"/>
              </w:rPr>
              <w:t>float</w:t>
            </w:r>
            <w:r w:rsidRPr="001B3941">
              <w:rPr>
                <w:sz w:val="24"/>
                <w:szCs w:val="24"/>
                <w:lang w:val="en" w:eastAsia="en"/>
              </w:rPr>
              <w:t>)</w:t>
            </w:r>
          </w:p>
        </w:tc>
        <w:tc>
          <w:tcPr>
            <w:tcW w:w="2500" w:type="pct"/>
            <w:vMerge/>
            <w:tcBorders>
              <w:bottom w:val="single" w:sz="6" w:space="0" w:color="DEDEDE"/>
              <w:right w:val="single" w:sz="6" w:space="0" w:color="DEDEDE"/>
            </w:tcBorders>
            <w:shd w:val="clear" w:color="auto" w:fill="FFFFFF"/>
            <w:vAlign w:val="center"/>
          </w:tcPr>
          <w:p w14:paraId="1D6B1301" w14:textId="77777777" w:rsidR="00957F44" w:rsidRPr="001B3941" w:rsidRDefault="00957F44" w:rsidP="00DB00B7">
            <w:pPr>
              <w:rPr>
                <w:sz w:val="24"/>
                <w:szCs w:val="24"/>
                <w:lang w:val="en" w:eastAsia="en"/>
              </w:rPr>
            </w:pPr>
          </w:p>
        </w:tc>
      </w:tr>
      <w:tr w:rsidR="00823607" w14:paraId="0C07583A"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B0F9F4E" w14:textId="77777777" w:rsidR="00957F44" w:rsidRPr="001B3941" w:rsidRDefault="00957F44" w:rsidP="00823607">
            <w:pPr>
              <w:pStyle w:val="ptableblocknth-last-child1"/>
              <w:spacing w:line="465" w:lineRule="atLeast"/>
              <w:jc w:val="center"/>
              <w:rPr>
                <w:sz w:val="24"/>
                <w:szCs w:val="24"/>
                <w:lang w:val="en" w:eastAsia="en"/>
              </w:rPr>
            </w:pPr>
            <w:r w:rsidRPr="001B3941">
              <w:rPr>
                <w:rStyle w:val="notprenotclassLcode"/>
                <w:rFonts w:ascii="Droid Sans Mono" w:eastAsia="Droid Sans Mono" w:hAnsi="Droid Sans Mono" w:cs="Droid Sans Mono"/>
                <w:color w:val="B02145"/>
                <w:sz w:val="24"/>
                <w:szCs w:val="24"/>
                <w:lang w:val="en" w:eastAsia="en"/>
              </w:rPr>
              <w:t>''</w:t>
            </w:r>
            <w:r w:rsidRPr="001B3941">
              <w:rPr>
                <w:sz w:val="24"/>
                <w:szCs w:val="24"/>
                <w:lang w:val="en" w:eastAsia="en"/>
              </w:rPr>
              <w:t xml:space="preserve"> (</w:t>
            </w:r>
            <w:r w:rsidRPr="001B3941">
              <w:rPr>
                <w:rStyle w:val="notprenotclassLcode"/>
                <w:rFonts w:ascii="Fira Code" w:eastAsia="Droid Sans Mono" w:hAnsi="Fira Code" w:cs="Droid Sans Mono"/>
                <w:color w:val="B02145"/>
                <w:sz w:val="24"/>
                <w:szCs w:val="24"/>
                <w:lang w:val="en" w:eastAsia="en"/>
              </w:rPr>
              <w:t>str</w:t>
            </w:r>
            <w:r w:rsidRPr="001B3941">
              <w:rPr>
                <w:sz w:val="24"/>
                <w:szCs w:val="24"/>
                <w:lang w:val="en" w:eastAsia="en"/>
              </w:rPr>
              <w:t>)</w:t>
            </w:r>
          </w:p>
        </w:tc>
        <w:tc>
          <w:tcPr>
            <w:tcW w:w="2500" w:type="pct"/>
            <w:vMerge/>
            <w:tcBorders>
              <w:bottom w:val="single" w:sz="6" w:space="0" w:color="DEDEDE"/>
              <w:right w:val="single" w:sz="6" w:space="0" w:color="DEDEDE"/>
            </w:tcBorders>
            <w:shd w:val="clear" w:color="auto" w:fill="FFFFFF"/>
            <w:vAlign w:val="center"/>
          </w:tcPr>
          <w:p w14:paraId="115F31D4" w14:textId="77777777" w:rsidR="00957F44" w:rsidRPr="001B3941" w:rsidRDefault="00957F44" w:rsidP="00DB00B7">
            <w:pPr>
              <w:rPr>
                <w:sz w:val="24"/>
                <w:szCs w:val="24"/>
                <w:lang w:val="en" w:eastAsia="en"/>
              </w:rPr>
            </w:pPr>
          </w:p>
        </w:tc>
      </w:tr>
      <w:tr w:rsidR="00823607" w14:paraId="27FC59C1"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0D0641E" w14:textId="5857B396" w:rsidR="00504C8D" w:rsidRPr="001B3941" w:rsidRDefault="00957F44" w:rsidP="00823607">
            <w:pPr>
              <w:pStyle w:val="ptableblocknth-last-child1"/>
              <w:spacing w:line="465" w:lineRule="atLeast"/>
              <w:jc w:val="center"/>
              <w:rPr>
                <w:sz w:val="24"/>
                <w:szCs w:val="24"/>
                <w:lang w:val="en" w:eastAsia="en"/>
              </w:rPr>
            </w:pPr>
            <w:r w:rsidRPr="001B3941">
              <w:rPr>
                <w:rStyle w:val="notprenotclassLcode"/>
                <w:rFonts w:ascii="Fira Code" w:eastAsia="Droid Sans Mono" w:hAnsi="Fira Code" w:cs="Droid Sans Mono"/>
                <w:color w:val="B02145"/>
                <w:sz w:val="24"/>
                <w:szCs w:val="24"/>
                <w:lang w:val="en" w:eastAsia="en"/>
              </w:rPr>
              <w:t>False</w:t>
            </w:r>
            <w:r w:rsidRPr="001B3941">
              <w:rPr>
                <w:sz w:val="24"/>
                <w:szCs w:val="24"/>
                <w:lang w:val="en" w:eastAsia="en"/>
              </w:rPr>
              <w:t xml:space="preserve"> (</w:t>
            </w:r>
            <w:r w:rsidRPr="00504C8D">
              <w:rPr>
                <w:rStyle w:val="notprenotclassLcode"/>
                <w:rFonts w:ascii="Fira Code" w:eastAsia="Droid Sans Mono" w:hAnsi="Fira Code" w:cs="Droid Sans Mono"/>
                <w:color w:val="B02145"/>
                <w:sz w:val="24"/>
                <w:szCs w:val="24"/>
                <w:lang w:val="en" w:eastAsia="en"/>
              </w:rPr>
              <w:t>bool</w:t>
            </w:r>
            <w:r w:rsidRPr="001B3941">
              <w:rPr>
                <w:sz w:val="24"/>
                <w:szCs w:val="24"/>
                <w:lang w:val="en" w:eastAsia="en"/>
              </w:rPr>
              <w:t>)</w:t>
            </w:r>
          </w:p>
        </w:tc>
        <w:tc>
          <w:tcPr>
            <w:tcW w:w="2500" w:type="pct"/>
            <w:vMerge/>
            <w:tcBorders>
              <w:bottom w:val="single" w:sz="6" w:space="0" w:color="DEDEDE"/>
              <w:right w:val="single" w:sz="6" w:space="0" w:color="DEDEDE"/>
            </w:tcBorders>
            <w:shd w:val="clear" w:color="auto" w:fill="FFFFFF"/>
            <w:vAlign w:val="center"/>
          </w:tcPr>
          <w:p w14:paraId="259D8B79" w14:textId="77777777" w:rsidR="00957F44" w:rsidRPr="001B3941" w:rsidRDefault="00957F44" w:rsidP="00DB00B7">
            <w:pPr>
              <w:rPr>
                <w:sz w:val="24"/>
                <w:szCs w:val="24"/>
                <w:lang w:val="en" w:eastAsia="en"/>
              </w:rPr>
            </w:pPr>
          </w:p>
        </w:tc>
      </w:tr>
      <w:tr w:rsidR="00504C8D" w14:paraId="37E9BA16"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072DACD" w14:textId="04328B57" w:rsidR="00504C8D" w:rsidRPr="001B3941" w:rsidRDefault="00601E32" w:rsidP="00823607">
            <w:pPr>
              <w:pStyle w:val="ptableblocknth-last-child1"/>
              <w:spacing w:line="465" w:lineRule="atLeast"/>
              <w:jc w:val="center"/>
              <w:rPr>
                <w:rStyle w:val="notprenotclassLcode"/>
                <w:rFonts w:ascii="Fira Code" w:eastAsia="Droid Sans Mono" w:hAnsi="Fira Code" w:cs="Droid Sans Mono"/>
                <w:color w:val="B02145"/>
                <w:sz w:val="24"/>
                <w:szCs w:val="24"/>
                <w:lang w:val="en" w:eastAsia="en"/>
              </w:rPr>
            </w:pPr>
            <w:r>
              <w:rPr>
                <w:rStyle w:val="notprenotclassLcode"/>
                <w:rFonts w:ascii="Fira Code" w:eastAsia="Droid Sans Mono" w:hAnsi="Fira Code" w:cs="Droid Sans Mono"/>
                <w:color w:val="B02145"/>
              </w:rPr>
              <w:t>[]</w:t>
            </w:r>
            <w:r w:rsidR="00504C8D" w:rsidRPr="001B3941">
              <w:rPr>
                <w:sz w:val="24"/>
                <w:szCs w:val="24"/>
                <w:lang w:val="en" w:eastAsia="en"/>
              </w:rPr>
              <w:t xml:space="preserve"> (</w:t>
            </w:r>
            <w:r>
              <w:rPr>
                <w:rStyle w:val="notprenotclassLcode"/>
                <w:rFonts w:ascii="Fira Code" w:eastAsia="Droid Sans Mono" w:hAnsi="Fira Code" w:cs="Droid Sans Mono"/>
                <w:color w:val="B02145"/>
              </w:rPr>
              <w:t>list</w:t>
            </w:r>
            <w:r w:rsidR="00504C8D" w:rsidRPr="001B3941">
              <w:rPr>
                <w:sz w:val="24"/>
                <w:szCs w:val="24"/>
                <w:lang w:val="en" w:eastAsia="en"/>
              </w:rPr>
              <w:t>)</w:t>
            </w:r>
          </w:p>
        </w:tc>
        <w:tc>
          <w:tcPr>
            <w:tcW w:w="2500" w:type="pct"/>
            <w:tcBorders>
              <w:bottom w:val="single" w:sz="6" w:space="0" w:color="DEDEDE"/>
              <w:right w:val="single" w:sz="6" w:space="0" w:color="DEDEDE"/>
            </w:tcBorders>
            <w:shd w:val="clear" w:color="auto" w:fill="FFFFFF"/>
            <w:vAlign w:val="center"/>
          </w:tcPr>
          <w:p w14:paraId="5140A43E" w14:textId="77777777" w:rsidR="00504C8D" w:rsidRPr="001B3941" w:rsidRDefault="00504C8D" w:rsidP="00DB00B7">
            <w:pPr>
              <w:rPr>
                <w:sz w:val="24"/>
                <w:szCs w:val="24"/>
                <w:lang w:val="en" w:eastAsia="en"/>
              </w:rPr>
            </w:pPr>
          </w:p>
        </w:tc>
      </w:tr>
      <w:tr w:rsidR="00504C8D" w14:paraId="0BB543BC"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3A22D80" w14:textId="256C4A12" w:rsidR="00504C8D" w:rsidRPr="001B3941" w:rsidRDefault="00601E32" w:rsidP="00823607">
            <w:pPr>
              <w:pStyle w:val="ptableblocknth-last-child1"/>
              <w:spacing w:line="465" w:lineRule="atLeast"/>
              <w:jc w:val="center"/>
              <w:rPr>
                <w:rStyle w:val="notprenotclassLcode"/>
                <w:rFonts w:ascii="Fira Code" w:eastAsia="Droid Sans Mono" w:hAnsi="Fira Code" w:cs="Droid Sans Mono"/>
                <w:color w:val="B02145"/>
                <w:sz w:val="24"/>
                <w:szCs w:val="24"/>
                <w:lang w:val="en" w:eastAsia="en"/>
              </w:rPr>
            </w:pPr>
            <w:r>
              <w:rPr>
                <w:rStyle w:val="notprenotclassLcode"/>
                <w:rFonts w:ascii="Fira Code" w:eastAsia="Droid Sans Mono" w:hAnsi="Fira Code" w:cs="Droid Sans Mono"/>
                <w:color w:val="B02145"/>
              </w:rPr>
              <w:t>()</w:t>
            </w:r>
            <w:r w:rsidR="00504C8D" w:rsidRPr="001B3941">
              <w:rPr>
                <w:sz w:val="24"/>
                <w:szCs w:val="24"/>
                <w:lang w:val="en" w:eastAsia="en"/>
              </w:rPr>
              <w:t xml:space="preserve"> (</w:t>
            </w:r>
            <w:r>
              <w:rPr>
                <w:rStyle w:val="notprenotclassLcode"/>
                <w:rFonts w:ascii="Fira Code" w:eastAsia="Droid Sans Mono" w:hAnsi="Fira Code" w:cs="Droid Sans Mono"/>
                <w:color w:val="B02145"/>
              </w:rPr>
              <w:t>tuple</w:t>
            </w:r>
            <w:r w:rsidR="00504C8D" w:rsidRPr="001B3941">
              <w:rPr>
                <w:sz w:val="24"/>
                <w:szCs w:val="24"/>
                <w:lang w:val="en" w:eastAsia="en"/>
              </w:rPr>
              <w:t>)</w:t>
            </w:r>
          </w:p>
        </w:tc>
        <w:tc>
          <w:tcPr>
            <w:tcW w:w="2500" w:type="pct"/>
            <w:tcBorders>
              <w:bottom w:val="single" w:sz="6" w:space="0" w:color="DEDEDE"/>
              <w:right w:val="single" w:sz="6" w:space="0" w:color="DEDEDE"/>
            </w:tcBorders>
            <w:shd w:val="clear" w:color="auto" w:fill="FFFFFF"/>
            <w:vAlign w:val="center"/>
          </w:tcPr>
          <w:p w14:paraId="6FB84829" w14:textId="77777777" w:rsidR="00504C8D" w:rsidRPr="001B3941" w:rsidRDefault="00504C8D" w:rsidP="00DB00B7">
            <w:pPr>
              <w:rPr>
                <w:sz w:val="24"/>
                <w:szCs w:val="24"/>
                <w:lang w:val="en" w:eastAsia="en"/>
              </w:rPr>
            </w:pPr>
          </w:p>
        </w:tc>
      </w:tr>
      <w:tr w:rsidR="00504C8D" w14:paraId="27A6A969" w14:textId="77777777" w:rsidTr="001B3941">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A5DFB5B" w14:textId="71C30A82" w:rsidR="00504C8D" w:rsidRPr="001B3941" w:rsidRDefault="00601E32" w:rsidP="00823607">
            <w:pPr>
              <w:pStyle w:val="ptableblocknth-last-child1"/>
              <w:spacing w:line="465" w:lineRule="atLeast"/>
              <w:jc w:val="center"/>
              <w:rPr>
                <w:rStyle w:val="notprenotclassLcode"/>
                <w:rFonts w:ascii="Fira Code" w:eastAsia="Droid Sans Mono" w:hAnsi="Fira Code" w:cs="Droid Sans Mono"/>
                <w:color w:val="B02145"/>
                <w:sz w:val="24"/>
                <w:szCs w:val="24"/>
                <w:lang w:val="en" w:eastAsia="en"/>
              </w:rPr>
            </w:pPr>
            <w:r>
              <w:rPr>
                <w:rStyle w:val="notprenotclassLcode"/>
                <w:rFonts w:ascii="Fira Code" w:eastAsia="Droid Sans Mono" w:hAnsi="Fira Code" w:cs="Droid Sans Mono"/>
                <w:color w:val="B02145"/>
              </w:rPr>
              <w:t xml:space="preserve">{} </w:t>
            </w:r>
            <w:r w:rsidR="00504C8D" w:rsidRPr="001B3941">
              <w:rPr>
                <w:sz w:val="24"/>
                <w:szCs w:val="24"/>
                <w:lang w:val="en" w:eastAsia="en"/>
              </w:rPr>
              <w:t>(</w:t>
            </w:r>
            <w:proofErr w:type="spellStart"/>
            <w:r>
              <w:rPr>
                <w:rStyle w:val="notprenotclassLcode"/>
                <w:rFonts w:ascii="Fira Code" w:eastAsia="Droid Sans Mono" w:hAnsi="Fira Code" w:cs="Droid Sans Mono"/>
                <w:color w:val="B02145"/>
              </w:rPr>
              <w:t>dict</w:t>
            </w:r>
            <w:proofErr w:type="spellEnd"/>
            <w:r w:rsidR="00504C8D" w:rsidRPr="001B3941">
              <w:rPr>
                <w:sz w:val="24"/>
                <w:szCs w:val="24"/>
                <w:lang w:val="en" w:eastAsia="en"/>
              </w:rPr>
              <w:t>)</w:t>
            </w:r>
          </w:p>
        </w:tc>
        <w:tc>
          <w:tcPr>
            <w:tcW w:w="2500" w:type="pct"/>
            <w:tcBorders>
              <w:bottom w:val="single" w:sz="6" w:space="0" w:color="DEDEDE"/>
              <w:right w:val="single" w:sz="6" w:space="0" w:color="DEDEDE"/>
            </w:tcBorders>
            <w:shd w:val="clear" w:color="auto" w:fill="FFFFFF"/>
            <w:vAlign w:val="center"/>
          </w:tcPr>
          <w:p w14:paraId="52808622" w14:textId="77777777" w:rsidR="00504C8D" w:rsidRPr="001B3941" w:rsidRDefault="00504C8D" w:rsidP="00DB00B7">
            <w:pPr>
              <w:rPr>
                <w:sz w:val="24"/>
                <w:szCs w:val="24"/>
                <w:lang w:val="en" w:eastAsia="en"/>
              </w:rPr>
            </w:pPr>
          </w:p>
        </w:tc>
      </w:tr>
      <w:tr w:rsidR="00823607" w14:paraId="75B8D829" w14:textId="77777777" w:rsidTr="001B3941">
        <w:trPr>
          <w:tblCellSpacing w:w="0" w:type="dxa"/>
        </w:trPr>
        <w:tc>
          <w:tcPr>
            <w:tcW w:w="2500" w:type="pct"/>
            <w:tcBorders>
              <w:right w:val="single" w:sz="6" w:space="0" w:color="DEDEDE"/>
            </w:tcBorders>
            <w:shd w:val="clear" w:color="auto" w:fill="FFFFFF"/>
            <w:tcMar>
              <w:top w:w="163" w:type="dxa"/>
              <w:left w:w="182" w:type="dxa"/>
              <w:bottom w:w="163" w:type="dxa"/>
              <w:right w:w="190" w:type="dxa"/>
            </w:tcMar>
            <w:vAlign w:val="center"/>
          </w:tcPr>
          <w:p w14:paraId="170C0ED1" w14:textId="77777777" w:rsidR="00957F44" w:rsidRPr="00504C8D" w:rsidRDefault="00957F44" w:rsidP="00823607">
            <w:pPr>
              <w:pStyle w:val="ptableblocknth-last-child1"/>
              <w:spacing w:line="465" w:lineRule="atLeast"/>
              <w:jc w:val="center"/>
              <w:rPr>
                <w:rFonts w:ascii="Fira Code" w:hAnsi="Fira Code"/>
                <w:sz w:val="24"/>
                <w:szCs w:val="24"/>
                <w:lang w:val="en" w:eastAsia="en"/>
              </w:rPr>
            </w:pPr>
            <w:r w:rsidRPr="00504C8D">
              <w:rPr>
                <w:rFonts w:ascii="Fira Code" w:hAnsi="Fira Code"/>
                <w:sz w:val="24"/>
                <w:szCs w:val="24"/>
                <w:lang w:val="en" w:eastAsia="en"/>
              </w:rPr>
              <w:t>The rest</w:t>
            </w:r>
          </w:p>
        </w:tc>
        <w:tc>
          <w:tcPr>
            <w:tcW w:w="2500" w:type="pct"/>
            <w:tcBorders>
              <w:top w:val="single" w:sz="6" w:space="0" w:color="DEDEDE"/>
              <w:right w:val="single" w:sz="6" w:space="0" w:color="DEDEDE"/>
            </w:tcBorders>
            <w:shd w:val="clear" w:color="auto" w:fill="FFFFFF"/>
            <w:tcMar>
              <w:top w:w="163" w:type="dxa"/>
              <w:left w:w="182" w:type="dxa"/>
              <w:bottom w:w="163" w:type="dxa"/>
              <w:right w:w="190" w:type="dxa"/>
            </w:tcMar>
            <w:vAlign w:val="center"/>
          </w:tcPr>
          <w:p w14:paraId="44A12943" w14:textId="77777777" w:rsidR="00957F44" w:rsidRPr="001B3941" w:rsidRDefault="00957F44" w:rsidP="00823607">
            <w:pPr>
              <w:pStyle w:val="ptableblocknth-last-child1"/>
              <w:spacing w:line="465" w:lineRule="atLeast"/>
              <w:jc w:val="center"/>
              <w:rPr>
                <w:rFonts w:ascii="Fira Code" w:hAnsi="Fira Code"/>
                <w:color w:val="B02145"/>
                <w:sz w:val="24"/>
                <w:szCs w:val="24"/>
                <w:lang w:val="en" w:eastAsia="en"/>
              </w:rPr>
            </w:pPr>
            <w:r w:rsidRPr="001B3941">
              <w:rPr>
                <w:rStyle w:val="ptableblockcodeonly-child"/>
                <w:rFonts w:ascii="Fira Code" w:eastAsia="Droid Sans Mono" w:hAnsi="Fira Code" w:cs="Droid Sans Mono"/>
                <w:color w:val="B02145"/>
                <w:sz w:val="24"/>
                <w:szCs w:val="24"/>
                <w:lang w:val="en" w:eastAsia="en"/>
              </w:rPr>
              <w:t>True</w:t>
            </w:r>
          </w:p>
        </w:tc>
      </w:tr>
    </w:tbl>
    <w:p w14:paraId="4F49A184" w14:textId="77777777" w:rsidR="00957F44" w:rsidRDefault="00957F44" w:rsidP="00957F44">
      <w:pPr>
        <w:rPr>
          <w:vanish/>
        </w:rPr>
      </w:pPr>
    </w:p>
    <w:tbl>
      <w:tblPr>
        <w:tblW w:w="4561"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8786"/>
      </w:tblGrid>
      <w:tr w:rsidR="00823607" w14:paraId="2C1724D6" w14:textId="77777777" w:rsidTr="00823607">
        <w:trPr>
          <w:tblCellSpacing w:w="0" w:type="dxa"/>
        </w:trPr>
        <w:tc>
          <w:tcPr>
            <w:tcW w:w="1563" w:type="dxa"/>
            <w:shd w:val="clear" w:color="auto" w:fill="auto"/>
            <w:tcMar>
              <w:top w:w="163" w:type="dxa"/>
              <w:left w:w="182" w:type="dxa"/>
              <w:bottom w:w="163" w:type="dxa"/>
              <w:right w:w="182" w:type="dxa"/>
            </w:tcMar>
            <w:vAlign w:val="center"/>
          </w:tcPr>
          <w:p w14:paraId="56C63246" w14:textId="77777777" w:rsidR="00957F44" w:rsidRPr="009377B2" w:rsidRDefault="00957F44" w:rsidP="00823607">
            <w:pPr>
              <w:pStyle w:val="admonitionblocktabletdicontitle"/>
              <w:spacing w:line="465" w:lineRule="atLeast"/>
              <w:jc w:val="center"/>
              <w:rPr>
                <w:color w:val="262626"/>
                <w:sz w:val="26"/>
                <w:szCs w:val="26"/>
                <w:lang w:val="en" w:eastAsia="en"/>
              </w:rPr>
            </w:pPr>
            <w:r w:rsidRPr="009377B2">
              <w:rPr>
                <w:color w:val="262626"/>
                <w:sz w:val="26"/>
                <w:szCs w:val="26"/>
                <w:lang w:val="en" w:eastAsia="en"/>
              </w:rPr>
              <w:t>Note</w:t>
            </w:r>
          </w:p>
        </w:tc>
        <w:tc>
          <w:tcPr>
            <w:tcW w:w="8785" w:type="dxa"/>
            <w:tcBorders>
              <w:left w:val="single" w:sz="6" w:space="0" w:color="DDDDDF"/>
            </w:tcBorders>
            <w:shd w:val="clear" w:color="auto" w:fill="auto"/>
            <w:tcMar>
              <w:top w:w="163" w:type="dxa"/>
              <w:left w:w="334" w:type="dxa"/>
              <w:bottom w:w="163" w:type="dxa"/>
              <w:right w:w="363" w:type="dxa"/>
            </w:tcMar>
            <w:vAlign w:val="center"/>
          </w:tcPr>
          <w:p w14:paraId="0C8381CC" w14:textId="77777777" w:rsidR="00957F44" w:rsidRPr="00823607" w:rsidRDefault="00957F44" w:rsidP="00823607">
            <w:pPr>
              <w:spacing w:line="449" w:lineRule="atLeast"/>
              <w:rPr>
                <w:sz w:val="28"/>
                <w:szCs w:val="28"/>
                <w:lang w:val="en" w:eastAsia="en"/>
              </w:rPr>
            </w:pPr>
            <w:r w:rsidRPr="009377B2">
              <w:rPr>
                <w:rStyle w:val="small"/>
                <w:color w:val="404040"/>
                <w:sz w:val="22"/>
                <w:szCs w:val="22"/>
                <w:lang w:val="en" w:eastAsia="en"/>
              </w:rPr>
              <w:t>The keyword</w:t>
            </w:r>
            <w:r w:rsidRPr="00823607">
              <w:rPr>
                <w:rStyle w:val="small"/>
                <w:sz w:val="22"/>
                <w:szCs w:val="22"/>
                <w:lang w:val="en" w:eastAsia="en"/>
              </w:rPr>
              <w:t xml:space="preserve"> </w:t>
            </w:r>
            <w:r w:rsidRPr="001B3941">
              <w:rPr>
                <w:rStyle w:val="notprenotclassLcode"/>
                <w:rFonts w:ascii="Fira Code" w:eastAsia="Droid Sans Mono" w:hAnsi="Fira Code" w:cs="Droid Sans Mono"/>
                <w:color w:val="B02145"/>
                <w:sz w:val="21"/>
                <w:szCs w:val="21"/>
                <w:lang w:val="en" w:eastAsia="en"/>
              </w:rPr>
              <w:t>None</w:t>
            </w:r>
            <w:r w:rsidRPr="00823607">
              <w:rPr>
                <w:rStyle w:val="small"/>
                <w:sz w:val="22"/>
                <w:szCs w:val="22"/>
                <w:lang w:val="en" w:eastAsia="en"/>
              </w:rPr>
              <w:t xml:space="preserve"> </w:t>
            </w:r>
            <w:r w:rsidRPr="009377B2">
              <w:rPr>
                <w:rStyle w:val="small"/>
                <w:color w:val="404040"/>
                <w:sz w:val="22"/>
                <w:szCs w:val="22"/>
                <w:lang w:val="en" w:eastAsia="en"/>
              </w:rPr>
              <w:t>represents a null value (different to</w:t>
            </w:r>
            <w:r w:rsidRPr="00823607">
              <w:rPr>
                <w:rStyle w:val="small"/>
                <w:sz w:val="22"/>
                <w:szCs w:val="22"/>
                <w:lang w:val="en" w:eastAsia="en"/>
              </w:rPr>
              <w:t xml:space="preserve"> </w:t>
            </w:r>
            <w:r w:rsidRPr="001B3941">
              <w:rPr>
                <w:rStyle w:val="notprenotclassLcode"/>
                <w:rFonts w:ascii="Fira Code" w:eastAsia="Droid Sans Mono" w:hAnsi="Fira Code" w:cs="Droid Sans Mono"/>
                <w:color w:val="B02145"/>
                <w:sz w:val="21"/>
                <w:szCs w:val="21"/>
                <w:lang w:val="en" w:eastAsia="en"/>
              </w:rPr>
              <w:t>0</w:t>
            </w:r>
            <w:r w:rsidRPr="009377B2">
              <w:rPr>
                <w:rStyle w:val="small"/>
                <w:color w:val="404040"/>
                <w:sz w:val="22"/>
                <w:szCs w:val="22"/>
                <w:lang w:val="en" w:eastAsia="en"/>
              </w:rPr>
              <w:t>,</w:t>
            </w:r>
            <w:r w:rsidRPr="00823607">
              <w:rPr>
                <w:rStyle w:val="small"/>
                <w:sz w:val="22"/>
                <w:szCs w:val="22"/>
                <w:lang w:val="en" w:eastAsia="en"/>
              </w:rPr>
              <w:t xml:space="preserve"> </w:t>
            </w:r>
            <w:r w:rsidRPr="001B3941">
              <w:rPr>
                <w:rStyle w:val="notprenotclassLcode"/>
                <w:rFonts w:ascii="Fira Code" w:eastAsia="Droid Sans Mono" w:hAnsi="Fira Code" w:cs="Droid Sans Mono"/>
                <w:color w:val="B02145"/>
                <w:sz w:val="21"/>
                <w:szCs w:val="21"/>
                <w:lang w:val="en" w:eastAsia="en"/>
              </w:rPr>
              <w:t>0.0</w:t>
            </w:r>
            <w:r w:rsidRPr="009377B2">
              <w:rPr>
                <w:rStyle w:val="small"/>
                <w:color w:val="404040"/>
                <w:sz w:val="22"/>
                <w:szCs w:val="22"/>
                <w:lang w:val="en" w:eastAsia="en"/>
              </w:rPr>
              <w:t>,</w:t>
            </w:r>
            <w:r w:rsidRPr="00823607">
              <w:rPr>
                <w:rStyle w:val="small"/>
                <w:sz w:val="22"/>
                <w:szCs w:val="22"/>
                <w:lang w:val="en" w:eastAsia="en"/>
              </w:rPr>
              <w:t xml:space="preserve"> </w:t>
            </w:r>
            <w:r w:rsidRPr="001B3941">
              <w:rPr>
                <w:rStyle w:val="notprenotclassLcode"/>
                <w:rFonts w:ascii="Fira Code" w:eastAsia="Droid Sans Mono" w:hAnsi="Fira Code" w:cs="Droid Sans Mono"/>
                <w:color w:val="B02145"/>
                <w:sz w:val="21"/>
                <w:szCs w:val="21"/>
                <w:lang w:val="en" w:eastAsia="en"/>
              </w:rPr>
              <w:t>''</w:t>
            </w:r>
            <w:r w:rsidRPr="009377B2">
              <w:rPr>
                <w:rStyle w:val="small"/>
                <w:color w:val="404040"/>
                <w:sz w:val="22"/>
                <w:szCs w:val="22"/>
                <w:lang w:val="en" w:eastAsia="en"/>
              </w:rPr>
              <w:t xml:space="preserve">, </w:t>
            </w:r>
            <w:proofErr w:type="spellStart"/>
            <w:r w:rsidRPr="009377B2">
              <w:rPr>
                <w:rStyle w:val="small"/>
                <w:color w:val="404040"/>
                <w:sz w:val="22"/>
                <w:szCs w:val="22"/>
                <w:lang w:val="en" w:eastAsia="en"/>
              </w:rPr>
              <w:t>etc</w:t>
            </w:r>
            <w:proofErr w:type="spellEnd"/>
            <w:r w:rsidRPr="009377B2">
              <w:rPr>
                <w:rStyle w:val="small"/>
                <w:color w:val="404040"/>
                <w:sz w:val="22"/>
                <w:szCs w:val="22"/>
                <w:lang w:val="en" w:eastAsia="en"/>
              </w:rPr>
              <w:t xml:space="preserve">). Any variable with a </w:t>
            </w:r>
            <w:proofErr w:type="gramStart"/>
            <w:r w:rsidRPr="001B3941">
              <w:rPr>
                <w:rFonts w:ascii="Fira Code" w:eastAsia="Droid Sans Mono" w:hAnsi="Fira Code" w:cs="Droid Sans Mono"/>
                <w:color w:val="B02145"/>
                <w:sz w:val="21"/>
                <w:szCs w:val="21"/>
                <w:shd w:val="clear" w:color="auto" w:fill="F7F7F8"/>
                <w:lang w:val="en" w:eastAsia="en"/>
              </w:rPr>
              <w:t>None</w:t>
            </w:r>
            <w:r w:rsidRPr="00823607">
              <w:rPr>
                <w:rStyle w:val="small"/>
                <w:sz w:val="22"/>
                <w:szCs w:val="22"/>
                <w:lang w:val="en" w:eastAsia="en"/>
              </w:rPr>
              <w:t xml:space="preserve"> </w:t>
            </w:r>
            <w:r w:rsidRPr="009377B2">
              <w:rPr>
                <w:rStyle w:val="small"/>
                <w:color w:val="404040"/>
                <w:sz w:val="22"/>
                <w:szCs w:val="22"/>
                <w:lang w:val="en" w:eastAsia="en"/>
              </w:rPr>
              <w:t>value</w:t>
            </w:r>
            <w:proofErr w:type="gramEnd"/>
            <w:r w:rsidRPr="009377B2">
              <w:rPr>
                <w:rStyle w:val="small"/>
                <w:color w:val="404040"/>
                <w:sz w:val="22"/>
                <w:szCs w:val="22"/>
                <w:lang w:val="en" w:eastAsia="en"/>
              </w:rPr>
              <w:t xml:space="preserve"> is essentially empty and void.</w:t>
            </w:r>
          </w:p>
        </w:tc>
      </w:tr>
    </w:tbl>
    <w:p w14:paraId="0EECE24A" w14:textId="7A550C82" w:rsidR="00957F44" w:rsidRDefault="00957F44" w:rsidP="00957F44">
      <w:pPr>
        <w:pStyle w:val="p"/>
        <w:spacing w:after="330" w:line="449" w:lineRule="atLeast"/>
        <w:ind w:left="272" w:right="272"/>
        <w:rPr>
          <w:sz w:val="28"/>
          <w:szCs w:val="28"/>
          <w:lang w:val="en" w:eastAsia="en"/>
        </w:rPr>
      </w:pPr>
      <w:r>
        <w:rPr>
          <w:sz w:val="28"/>
          <w:szCs w:val="28"/>
          <w:lang w:val="en" w:eastAsia="en"/>
        </w:rPr>
        <w:t xml:space="preserve">Such values evaluate to their corresponding boolean value when used with the keywords </w:t>
      </w:r>
      <w:r w:rsidRPr="001B3941">
        <w:rPr>
          <w:rStyle w:val="notprenotclassLcode"/>
          <w:rFonts w:ascii="Fira Code" w:eastAsia="Droid Sans Mono" w:hAnsi="Fira Code" w:cs="Droid Sans Mono"/>
          <w:color w:val="B02145"/>
          <w:sz w:val="24"/>
          <w:szCs w:val="24"/>
          <w:lang w:val="en" w:eastAsia="en"/>
        </w:rPr>
        <w:t>if</w:t>
      </w:r>
      <w:r>
        <w:rPr>
          <w:sz w:val="28"/>
          <w:szCs w:val="28"/>
          <w:lang w:val="en" w:eastAsia="en"/>
        </w:rPr>
        <w:t xml:space="preserve">, </w:t>
      </w:r>
      <w:proofErr w:type="spellStart"/>
      <w:r w:rsidRPr="001B3941">
        <w:rPr>
          <w:rStyle w:val="notprenotclassLcode"/>
          <w:rFonts w:ascii="Fira Code" w:eastAsia="Droid Sans Mono" w:hAnsi="Fira Code" w:cs="Droid Sans Mono"/>
          <w:color w:val="B02145"/>
          <w:sz w:val="24"/>
          <w:szCs w:val="24"/>
          <w:lang w:val="en" w:eastAsia="en"/>
        </w:rPr>
        <w:t>elif</w:t>
      </w:r>
      <w:proofErr w:type="spellEnd"/>
      <w:r>
        <w:rPr>
          <w:sz w:val="28"/>
          <w:szCs w:val="28"/>
          <w:lang w:val="en" w:eastAsia="en"/>
        </w:rPr>
        <w:t xml:space="preserve">, </w:t>
      </w:r>
      <w:r w:rsidRPr="001B3941">
        <w:rPr>
          <w:rStyle w:val="notprenotclassLcode"/>
          <w:rFonts w:ascii="Fira Code" w:eastAsia="Droid Sans Mono" w:hAnsi="Fira Code" w:cs="Droid Sans Mono"/>
          <w:color w:val="B02145"/>
          <w:sz w:val="24"/>
          <w:szCs w:val="24"/>
          <w:lang w:val="en" w:eastAsia="en"/>
        </w:rPr>
        <w:t>else</w:t>
      </w:r>
      <w:r>
        <w:rPr>
          <w:sz w:val="28"/>
          <w:szCs w:val="28"/>
          <w:lang w:val="en" w:eastAsia="en"/>
        </w:rPr>
        <w:t xml:space="preserve">, and </w:t>
      </w:r>
      <w:r w:rsidRPr="001B3941">
        <w:rPr>
          <w:rStyle w:val="notprenotclassLcode"/>
          <w:rFonts w:ascii="Fira Code" w:eastAsia="Droid Sans Mono" w:hAnsi="Fira Code" w:cs="Droid Sans Mono"/>
          <w:color w:val="B02145"/>
          <w:sz w:val="24"/>
          <w:szCs w:val="24"/>
          <w:lang w:val="en" w:eastAsia="en"/>
        </w:rPr>
        <w:t>not</w:t>
      </w:r>
      <w:r>
        <w:rPr>
          <w:sz w:val="28"/>
          <w:szCs w:val="28"/>
          <w:lang w:val="en" w:eastAsia="en"/>
        </w:rPr>
        <w:t xml:space="preserve">, and the Python function </w:t>
      </w:r>
      <w:r w:rsidRPr="001B3941">
        <w:rPr>
          <w:rStyle w:val="notprenotclassLcode"/>
          <w:rFonts w:ascii="Fira Code" w:eastAsia="Droid Sans Mono" w:hAnsi="Fira Code" w:cs="Droid Sans Mono"/>
          <w:color w:val="B02145"/>
          <w:sz w:val="24"/>
          <w:szCs w:val="24"/>
          <w:lang w:val="en" w:eastAsia="en"/>
        </w:rPr>
        <w:t>bool()</w:t>
      </w:r>
      <w:r w:rsidR="00D515B2">
        <w:rPr>
          <w:sz w:val="28"/>
          <w:szCs w:val="28"/>
          <w:lang w:val="en" w:eastAsia="en"/>
        </w:rPr>
        <w:t xml:space="preserve">. </w:t>
      </w:r>
      <w:r>
        <w:rPr>
          <w:sz w:val="28"/>
          <w:szCs w:val="28"/>
          <w:lang w:val="en" w:eastAsia="en"/>
        </w:rPr>
        <w:t>You can memorize this by remembering that all the "</w:t>
      </w:r>
      <w:r>
        <w:rPr>
          <w:rStyle w:val="em"/>
          <w:sz w:val="28"/>
          <w:szCs w:val="28"/>
          <w:lang w:val="en" w:eastAsia="en"/>
        </w:rPr>
        <w:t>empty</w:t>
      </w:r>
      <w:r>
        <w:rPr>
          <w:sz w:val="28"/>
          <w:szCs w:val="28"/>
          <w:lang w:val="en" w:eastAsia="en"/>
        </w:rPr>
        <w:t xml:space="preserve">" values of each data type </w:t>
      </w:r>
      <w:proofErr w:type="gramStart"/>
      <w:r>
        <w:rPr>
          <w:sz w:val="28"/>
          <w:szCs w:val="28"/>
          <w:lang w:val="en" w:eastAsia="en"/>
        </w:rPr>
        <w:t>corresponds</w:t>
      </w:r>
      <w:proofErr w:type="gramEnd"/>
      <w:r>
        <w:rPr>
          <w:sz w:val="28"/>
          <w:szCs w:val="28"/>
          <w:lang w:val="en" w:eastAsia="en"/>
        </w:rPr>
        <w:t xml:space="preserve"> to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and the rest is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w:t>
      </w:r>
    </w:p>
    <w:p w14:paraId="30B1DB5E" w14:textId="77777777" w:rsidR="00957F44" w:rsidRDefault="00957F44" w:rsidP="00957F44">
      <w:pPr>
        <w:pStyle w:val="listingblocktitle"/>
        <w:spacing w:after="73" w:line="383" w:lineRule="atLeast"/>
        <w:ind w:left="272" w:right="272"/>
        <w:rPr>
          <w:sz w:val="26"/>
          <w:szCs w:val="26"/>
          <w:lang w:val="en" w:eastAsia="en"/>
        </w:rPr>
      </w:pPr>
      <w:r>
        <w:rPr>
          <w:rStyle w:val="Strong1"/>
          <w:sz w:val="26"/>
          <w:szCs w:val="26"/>
          <w:lang w:val="en" w:eastAsia="en"/>
        </w:rPr>
        <w:t>Examples</w:t>
      </w:r>
    </w:p>
    <w:p w14:paraId="69D3EDB2"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 xml:space="preserve"> 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empty_int</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empty_float</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empty_str</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6600EE"/>
          <w:sz w:val="21"/>
          <w:szCs w:val="21"/>
          <w:lang w:val="en" w:eastAsia="en"/>
        </w:rPr>
        <w:t>0.0</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
    <w:p w14:paraId="74F3DF84"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empty</w:t>
      </w:r>
      <w:proofErr w:type="gramEnd"/>
      <w:r>
        <w:rPr>
          <w:rFonts w:ascii="Fira Code" w:eastAsia="Fira Code" w:hAnsi="Fira Code" w:cs="Fira Code"/>
          <w:sz w:val="21"/>
          <w:szCs w:val="21"/>
          <w:lang w:val="en" w:eastAsia="en"/>
        </w:rPr>
        <w:t>_list</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empty_tup</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empty_dict</w:t>
      </w:r>
      <w:proofErr w:type="spellEnd"/>
      <w:r>
        <w:rPr>
          <w:rFonts w:ascii="Fira Code" w:eastAsia="Fira Code" w:hAnsi="Fira Code" w:cs="Fira Code"/>
          <w:sz w:val="21"/>
          <w:szCs w:val="21"/>
          <w:lang w:val="en" w:eastAsia="en"/>
        </w:rPr>
        <w:t xml:space="preserve"> = [], (), {}</w:t>
      </w:r>
    </w:p>
    <w:p w14:paraId="0C81AC01"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p>
    <w:p w14:paraId="7B6B4997"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b/>
          <w:bCs/>
          <w:color w:val="336699"/>
          <w:sz w:val="21"/>
          <w:szCs w:val="21"/>
          <w:lang w:val="en" w:eastAsia="en"/>
        </w:rPr>
        <w:t>bool</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empty_int</w:t>
      </w:r>
      <w:proofErr w:type="spellEnd"/>
      <w:r>
        <w:rPr>
          <w:rFonts w:ascii="Fira Code" w:eastAsia="Fira Code" w:hAnsi="Fira Code" w:cs="Fira Code"/>
          <w:sz w:val="21"/>
          <w:szCs w:val="21"/>
          <w:lang w:val="en" w:eastAsia="en"/>
        </w:rPr>
        <w:t>))</w:t>
      </w:r>
    </w:p>
    <w:p w14:paraId="5D5C67DD"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empty_float</w:t>
      </w:r>
      <w:proofErr w:type="spellEnd"/>
      <w:r>
        <w:rPr>
          <w:rFonts w:ascii="Fira Code" w:eastAsia="Fira Code" w:hAnsi="Fira Code" w:cs="Fira Code"/>
          <w:sz w:val="21"/>
          <w:szCs w:val="21"/>
          <w:lang w:val="en" w:eastAsia="en"/>
        </w:rPr>
        <w:t>)</w:t>
      </w:r>
    </w:p>
    <w:p w14:paraId="2339446B"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empty_str</w:t>
      </w:r>
      <w:proofErr w:type="spellEnd"/>
      <w:r>
        <w:rPr>
          <w:rFonts w:ascii="Fira Code" w:eastAsia="Fira Code" w:hAnsi="Fira Code" w:cs="Fira Code"/>
          <w:sz w:val="21"/>
          <w:szCs w:val="21"/>
          <w:lang w:val="en" w:eastAsia="en"/>
        </w:rPr>
        <w:t>:</w:t>
      </w:r>
    </w:p>
    <w:p w14:paraId="0AA21BC1"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str is empty!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ED89B4D"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empty_list</w:t>
      </w:r>
      <w:proofErr w:type="spellEnd"/>
      <w:r>
        <w:rPr>
          <w:rFonts w:ascii="Fira Code" w:eastAsia="Fira Code" w:hAnsi="Fira Code" w:cs="Fira Code"/>
          <w:sz w:val="21"/>
          <w:szCs w:val="21"/>
          <w:lang w:val="en" w:eastAsia="en"/>
        </w:rPr>
        <w:t>:</w:t>
      </w:r>
    </w:p>
    <w:p w14:paraId="342AAF86"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list is empty!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F33A4E2"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empty_tup</w:t>
      </w:r>
      <w:proofErr w:type="spellEnd"/>
      <w:r>
        <w:rPr>
          <w:rFonts w:ascii="Fira Code" w:eastAsia="Fira Code" w:hAnsi="Fira Code" w:cs="Fira Code"/>
          <w:sz w:val="21"/>
          <w:szCs w:val="21"/>
          <w:lang w:val="en" w:eastAsia="en"/>
        </w:rPr>
        <w:t>:</w:t>
      </w:r>
    </w:p>
    <w:p w14:paraId="114A6108"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tuple is empty!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F136487"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empty_dict</w:t>
      </w:r>
      <w:proofErr w:type="spellEnd"/>
      <w:r>
        <w:rPr>
          <w:rFonts w:ascii="Fira Code" w:eastAsia="Fira Code" w:hAnsi="Fira Code" w:cs="Fira Code"/>
          <w:sz w:val="21"/>
          <w:szCs w:val="21"/>
          <w:lang w:val="en" w:eastAsia="en"/>
        </w:rPr>
        <w:t>:</w:t>
      </w:r>
    </w:p>
    <w:p w14:paraId="7A6633D8" w14:textId="59EAC84F" w:rsidR="00601E32" w:rsidRP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dictionary is empty!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8A73E2D" w14:textId="77777777" w:rsidR="00957F44" w:rsidRDefault="00957F44" w:rsidP="00957F44">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3094A8B" w14:textId="77777777" w:rsidR="00957F44" w:rsidRPr="001B3941" w:rsidRDefault="00957F44" w:rsidP="00957F44">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shd w:val="clear" w:color="auto" w:fill="auto"/>
          <w:lang w:val="en" w:eastAsia="en"/>
        </w:rPr>
        <w:t>False</w:t>
      </w:r>
    </w:p>
    <w:p w14:paraId="567D9C9F" w14:textId="77777777" w:rsidR="00957F44" w:rsidRPr="001B3941" w:rsidRDefault="00957F44" w:rsidP="00957F44">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1B3941">
        <w:rPr>
          <w:rFonts w:ascii="Fira Code" w:eastAsia="Droid Sans Mono" w:hAnsi="Fira Code" w:cs="Droid Sans Mono"/>
          <w:sz w:val="21"/>
          <w:szCs w:val="21"/>
          <w:shd w:val="clear" w:color="auto" w:fill="auto"/>
          <w:lang w:val="en" w:eastAsia="en"/>
        </w:rPr>
        <w:t>True</w:t>
      </w:r>
    </w:p>
    <w:p w14:paraId="64EF5803" w14:textId="77777777" w:rsidR="00601E32" w:rsidRDefault="00957F44"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1B3941">
        <w:rPr>
          <w:rFonts w:ascii="Fira Code" w:eastAsia="Droid Sans Mono" w:hAnsi="Fira Code" w:cs="Droid Sans Mono"/>
          <w:sz w:val="21"/>
          <w:szCs w:val="21"/>
          <w:shd w:val="clear" w:color="auto" w:fill="auto"/>
          <w:lang w:val="en" w:eastAsia="en"/>
        </w:rPr>
        <w:t>str is empty!</w:t>
      </w:r>
    </w:p>
    <w:p w14:paraId="441DDFF2"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Fira Code" w:hAnsi="Fira Code" w:cs="Fira Code"/>
          <w:sz w:val="21"/>
          <w:szCs w:val="21"/>
          <w:lang w:val="en" w:eastAsia="en"/>
        </w:rPr>
        <w:t>list is empty!</w:t>
      </w:r>
    </w:p>
    <w:p w14:paraId="270918AD" w14:textId="77777777" w:rsid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Fira Code" w:hAnsi="Fira Code" w:cs="Fira Code"/>
          <w:sz w:val="21"/>
          <w:szCs w:val="21"/>
          <w:lang w:val="en" w:eastAsia="en"/>
        </w:rPr>
        <w:t>tuple is empty!</w:t>
      </w:r>
    </w:p>
    <w:p w14:paraId="6FC10739" w14:textId="30AE3A8E" w:rsidR="00601E32" w:rsidRPr="00601E32" w:rsidRDefault="00601E32" w:rsidP="00601E32">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Fira Code" w:hAnsi="Fira Code" w:cs="Fira Code"/>
          <w:sz w:val="21"/>
          <w:szCs w:val="21"/>
          <w:lang w:val="en" w:eastAsia="en"/>
        </w:rPr>
        <w:t>dictionary is empty!</w:t>
      </w:r>
    </w:p>
    <w:p w14:paraId="2FF04C20" w14:textId="77777777" w:rsidR="00601E32" w:rsidRDefault="00601E32" w:rsidP="00601E32">
      <w:pPr>
        <w:pStyle w:val="p"/>
        <w:spacing w:after="330" w:line="449" w:lineRule="atLeast"/>
        <w:ind w:left="272" w:right="272"/>
        <w:rPr>
          <w:sz w:val="28"/>
          <w:szCs w:val="28"/>
          <w:lang w:val="en" w:eastAsia="en"/>
        </w:rPr>
      </w:pPr>
      <w:r>
        <w:rPr>
          <w:sz w:val="28"/>
          <w:szCs w:val="28"/>
          <w:lang w:val="en" w:eastAsia="en"/>
        </w:rPr>
        <w:t xml:space="preserve">As such, this property can be used to check if an </w:t>
      </w:r>
      <w:proofErr w:type="spellStart"/>
      <w:r>
        <w:rPr>
          <w:rStyle w:val="em"/>
          <w:sz w:val="28"/>
          <w:szCs w:val="28"/>
          <w:lang w:val="en" w:eastAsia="en"/>
        </w:rPr>
        <w:t>iterable</w:t>
      </w:r>
      <w:proofErr w:type="spellEnd"/>
      <w:r>
        <w:rPr>
          <w:sz w:val="28"/>
          <w:szCs w:val="28"/>
          <w:lang w:val="en" w:eastAsia="en"/>
        </w:rPr>
        <w:t xml:space="preserve"> is empty (i.e. does not contain any elements/characters), just like the example did with the if-statements.</w:t>
      </w:r>
    </w:p>
    <w:p w14:paraId="20739F34" w14:textId="6450C8BC" w:rsidR="00957F44" w:rsidRPr="00DF3F1B" w:rsidRDefault="00DF3F1B" w:rsidP="00DF3F1B">
      <w:pPr>
        <w:pStyle w:val="Heading3"/>
        <w:ind w:left="270"/>
        <w:rPr>
          <w:sz w:val="40"/>
          <w:szCs w:val="40"/>
          <w:lang w:val="en" w:eastAsia="en"/>
        </w:rPr>
      </w:pPr>
      <w:r>
        <w:rPr>
          <w:lang w:val="en" w:eastAsia="en"/>
        </w:rPr>
        <w:br w:type="page"/>
      </w:r>
      <w:r w:rsidR="00BB76CD">
        <w:rPr>
          <w:sz w:val="40"/>
          <w:szCs w:val="40"/>
          <w:lang w:val="en" w:eastAsia="en"/>
        </w:rPr>
        <w:lastRenderedPageBreak/>
        <w:t>4</w:t>
      </w:r>
      <w:r w:rsidR="00957F44" w:rsidRPr="00DF3F1B">
        <w:rPr>
          <w:sz w:val="40"/>
          <w:szCs w:val="40"/>
          <w:lang w:val="en" w:eastAsia="en"/>
        </w:rPr>
        <w:t>.</w:t>
      </w:r>
      <w:r w:rsidR="00DB00B7" w:rsidRPr="00DF3F1B">
        <w:rPr>
          <w:sz w:val="40"/>
          <w:szCs w:val="40"/>
          <w:lang w:val="en" w:eastAsia="en"/>
        </w:rPr>
        <w:t>5</w:t>
      </w:r>
      <w:r w:rsidR="00957F44" w:rsidRPr="00DF3F1B">
        <w:rPr>
          <w:sz w:val="40"/>
          <w:szCs w:val="40"/>
          <w:lang w:val="en" w:eastAsia="en"/>
        </w:rPr>
        <w:t xml:space="preserve">. </w:t>
      </w:r>
      <w:r w:rsidR="00957F44" w:rsidRPr="00DF3F1B">
        <w:rPr>
          <w:rStyle w:val="h4strong"/>
          <w:b/>
          <w:bCs/>
          <w:sz w:val="40"/>
          <w:szCs w:val="40"/>
          <w:lang w:val="en" w:eastAsia="en"/>
        </w:rPr>
        <w:t>Challenge:</w:t>
      </w:r>
      <w:r w:rsidR="00957F44" w:rsidRPr="00DF3F1B">
        <w:rPr>
          <w:sz w:val="40"/>
          <w:szCs w:val="40"/>
          <w:lang w:val="en" w:eastAsia="en"/>
        </w:rPr>
        <w:t xml:space="preserve"> Short Circuiting of Logical Expressions</w:t>
      </w:r>
    </w:p>
    <w:tbl>
      <w:tblPr>
        <w:tblW w:w="4442"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8516"/>
      </w:tblGrid>
      <w:tr w:rsidR="00DB00B7" w14:paraId="54829113" w14:textId="77777777" w:rsidTr="009377B2">
        <w:trPr>
          <w:tblCellSpacing w:w="0" w:type="dxa"/>
        </w:trPr>
        <w:tc>
          <w:tcPr>
            <w:tcW w:w="1563" w:type="dxa"/>
            <w:shd w:val="clear" w:color="auto" w:fill="auto"/>
            <w:tcMar>
              <w:top w:w="163" w:type="dxa"/>
              <w:left w:w="182" w:type="dxa"/>
              <w:bottom w:w="163" w:type="dxa"/>
              <w:right w:w="182" w:type="dxa"/>
            </w:tcMar>
            <w:vAlign w:val="center"/>
          </w:tcPr>
          <w:p w14:paraId="3DCB7A0A" w14:textId="77777777" w:rsidR="00DB00B7" w:rsidRPr="009377B2" w:rsidRDefault="00DB00B7" w:rsidP="009377B2">
            <w:pPr>
              <w:pStyle w:val="admonitionblocktabletdicontitle"/>
              <w:spacing w:line="465" w:lineRule="atLeast"/>
              <w:jc w:val="center"/>
              <w:rPr>
                <w:color w:val="262626"/>
                <w:sz w:val="26"/>
                <w:szCs w:val="26"/>
                <w:lang w:val="en" w:eastAsia="en"/>
              </w:rPr>
            </w:pPr>
            <w:r w:rsidRPr="009377B2">
              <w:rPr>
                <w:color w:val="262626"/>
                <w:sz w:val="26"/>
                <w:szCs w:val="26"/>
                <w:lang w:val="en" w:eastAsia="en"/>
              </w:rPr>
              <w:t>Note</w:t>
            </w:r>
          </w:p>
        </w:tc>
        <w:tc>
          <w:tcPr>
            <w:tcW w:w="8515" w:type="dxa"/>
            <w:tcBorders>
              <w:left w:val="single" w:sz="6" w:space="0" w:color="DDDDDF"/>
            </w:tcBorders>
            <w:shd w:val="clear" w:color="auto" w:fill="auto"/>
            <w:tcMar>
              <w:top w:w="163" w:type="dxa"/>
              <w:left w:w="334" w:type="dxa"/>
              <w:bottom w:w="163" w:type="dxa"/>
              <w:right w:w="363" w:type="dxa"/>
            </w:tcMar>
          </w:tcPr>
          <w:p w14:paraId="4215AC5F" w14:textId="77777777" w:rsidR="00DB00B7" w:rsidRPr="009377B2" w:rsidRDefault="00DB00B7" w:rsidP="009377B2">
            <w:pPr>
              <w:spacing w:line="449" w:lineRule="atLeast"/>
              <w:rPr>
                <w:sz w:val="28"/>
                <w:szCs w:val="28"/>
                <w:lang w:val="en" w:eastAsia="en"/>
              </w:rPr>
            </w:pPr>
            <w:r w:rsidRPr="009377B2">
              <w:rPr>
                <w:color w:val="404040"/>
                <w:sz w:val="22"/>
                <w:szCs w:val="22"/>
                <w:lang w:val="en" w:eastAsia="en"/>
              </w:rPr>
              <w:t>Short-circuiting was explained briefly before in</w:t>
            </w:r>
            <w:r w:rsidRPr="009377B2">
              <w:rPr>
                <w:sz w:val="22"/>
                <w:szCs w:val="22"/>
                <w:lang w:val="en" w:eastAsia="en"/>
              </w:rPr>
              <w:t xml:space="preserve"> </w:t>
            </w:r>
            <w:hyperlink w:anchor="short-circuit" w:history="1">
              <w:r w:rsidRPr="009377B2">
                <w:rPr>
                  <w:rStyle w:val="a"/>
                  <w:sz w:val="22"/>
                  <w:szCs w:val="22"/>
                  <w:u w:val="single" w:color="2156A5"/>
                  <w:lang w:val="en" w:eastAsia="en"/>
                </w:rPr>
                <w:t>this section</w:t>
              </w:r>
            </w:hyperlink>
            <w:r w:rsidRPr="009377B2">
              <w:rPr>
                <w:sz w:val="22"/>
                <w:szCs w:val="22"/>
                <w:lang w:val="en" w:eastAsia="en"/>
              </w:rPr>
              <w:t xml:space="preserve">. </w:t>
            </w:r>
          </w:p>
        </w:tc>
      </w:tr>
    </w:tbl>
    <w:p w14:paraId="30047A91" w14:textId="77777777" w:rsidR="00DB00B7" w:rsidRDefault="00DB00B7" w:rsidP="00DF3F1B">
      <w:pPr>
        <w:pStyle w:val="p"/>
        <w:spacing w:after="330" w:line="449" w:lineRule="atLeast"/>
        <w:ind w:left="272" w:right="272" w:hanging="2"/>
        <w:rPr>
          <w:sz w:val="28"/>
          <w:szCs w:val="28"/>
          <w:lang w:val="en" w:eastAsia="en"/>
        </w:rPr>
      </w:pPr>
      <w:r>
        <w:rPr>
          <w:sz w:val="28"/>
          <w:szCs w:val="28"/>
          <w:lang w:val="en" w:eastAsia="en"/>
        </w:rPr>
        <w:t xml:space="preserve">Remember logical expressions? They are expressions with logical operators, which, in Python, are </w:t>
      </w:r>
      <w:r w:rsidRPr="001B3941">
        <w:rPr>
          <w:rStyle w:val="notprenotclassLcode"/>
          <w:rFonts w:ascii="Fira Code" w:eastAsia="Droid Sans Mono" w:hAnsi="Fira Code" w:cs="Droid Sans Mono"/>
          <w:color w:val="B02145"/>
          <w:sz w:val="24"/>
          <w:szCs w:val="24"/>
          <w:lang w:val="en" w:eastAsia="en"/>
        </w:rPr>
        <w:t>and</w:t>
      </w:r>
      <w:r>
        <w:rPr>
          <w:sz w:val="28"/>
          <w:szCs w:val="28"/>
          <w:lang w:val="en" w:eastAsia="en"/>
        </w:rPr>
        <w:t xml:space="preserve">, </w:t>
      </w:r>
      <w:r w:rsidRPr="001B3941">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and </w:t>
      </w:r>
      <w:r w:rsidRPr="001B3941">
        <w:rPr>
          <w:rStyle w:val="notprenotclassLcode"/>
          <w:rFonts w:ascii="Fira Code" w:eastAsia="Droid Sans Mono" w:hAnsi="Fira Code" w:cs="Droid Sans Mono"/>
          <w:color w:val="B02145"/>
          <w:sz w:val="24"/>
          <w:szCs w:val="24"/>
          <w:lang w:val="en" w:eastAsia="en"/>
        </w:rPr>
        <w:t>not</w:t>
      </w:r>
      <w:r>
        <w:rPr>
          <w:sz w:val="28"/>
          <w:szCs w:val="28"/>
          <w:lang w:val="en" w:eastAsia="en"/>
        </w:rPr>
        <w:t>.</w:t>
      </w:r>
    </w:p>
    <w:p w14:paraId="36DEDF66" w14:textId="77777777" w:rsidR="00DB00B7" w:rsidRDefault="00DB00B7" w:rsidP="00DB00B7">
      <w:pPr>
        <w:pStyle w:val="p"/>
        <w:spacing w:after="330" w:line="449" w:lineRule="atLeast"/>
        <w:ind w:left="272" w:right="272"/>
        <w:rPr>
          <w:sz w:val="28"/>
          <w:szCs w:val="28"/>
          <w:lang w:val="en" w:eastAsia="en"/>
        </w:rPr>
      </w:pPr>
      <w:r>
        <w:rPr>
          <w:sz w:val="28"/>
          <w:szCs w:val="28"/>
          <w:lang w:val="en" w:eastAsia="en"/>
        </w:rPr>
        <w:t xml:space="preserve">To briefly recap, </w:t>
      </w:r>
      <w:r w:rsidRPr="001B3941">
        <w:rPr>
          <w:rStyle w:val="notprenotclassLcode"/>
          <w:rFonts w:ascii="Fira Code" w:eastAsia="Droid Sans Mono" w:hAnsi="Fira Code" w:cs="Droid Sans Mono"/>
          <w:color w:val="B02145"/>
          <w:sz w:val="24"/>
          <w:szCs w:val="24"/>
          <w:lang w:val="en" w:eastAsia="en"/>
        </w:rPr>
        <w:t>and</w:t>
      </w:r>
      <w:r>
        <w:rPr>
          <w:sz w:val="28"/>
          <w:szCs w:val="28"/>
          <w:lang w:val="en" w:eastAsia="en"/>
        </w:rPr>
        <w:t xml:space="preserve"> </w:t>
      </w:r>
      <w:proofErr w:type="spellStart"/>
      <w:r>
        <w:rPr>
          <w:sz w:val="28"/>
          <w:szCs w:val="28"/>
          <w:lang w:val="en" w:eastAsia="en"/>
        </w:rPr>
        <w:t>and</w:t>
      </w:r>
      <w:proofErr w:type="spellEnd"/>
      <w:r>
        <w:rPr>
          <w:sz w:val="28"/>
          <w:szCs w:val="28"/>
          <w:lang w:val="en" w:eastAsia="en"/>
        </w:rPr>
        <w:t xml:space="preserve"> </w:t>
      </w:r>
      <w:r w:rsidRPr="001B3941">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are binary operators, which means they operate on two operands, and </w:t>
      </w:r>
      <w:r w:rsidRPr="001B3941">
        <w:rPr>
          <w:rStyle w:val="notprenotclassLcode"/>
          <w:rFonts w:ascii="Fira Code" w:eastAsia="Droid Sans Mono" w:hAnsi="Fira Code" w:cs="Droid Sans Mono"/>
          <w:color w:val="B02145"/>
          <w:sz w:val="24"/>
          <w:szCs w:val="24"/>
          <w:lang w:val="en" w:eastAsia="en"/>
        </w:rPr>
        <w:t>not</w:t>
      </w:r>
      <w:r>
        <w:rPr>
          <w:sz w:val="28"/>
          <w:szCs w:val="28"/>
          <w:lang w:val="en" w:eastAsia="en"/>
        </w:rPr>
        <w:t xml:space="preserve"> is a unary operator, which means it has one operand. </w:t>
      </w:r>
      <w:proofErr w:type="gramStart"/>
      <w:r>
        <w:rPr>
          <w:sz w:val="28"/>
          <w:szCs w:val="28"/>
          <w:lang w:val="en" w:eastAsia="en"/>
        </w:rPr>
        <w:t xml:space="preserve">The </w:t>
      </w:r>
      <w:r w:rsidRPr="001B3941">
        <w:rPr>
          <w:rStyle w:val="notprenotclassLcode"/>
          <w:rFonts w:ascii="Fira Code" w:eastAsia="Droid Sans Mono" w:hAnsi="Fira Code" w:cs="Droid Sans Mono"/>
          <w:color w:val="B02145"/>
          <w:sz w:val="24"/>
          <w:szCs w:val="24"/>
          <w:lang w:val="en" w:eastAsia="en"/>
        </w:rPr>
        <w:t>and</w:t>
      </w:r>
      <w:proofErr w:type="gramEnd"/>
      <w:r>
        <w:rPr>
          <w:sz w:val="28"/>
          <w:szCs w:val="28"/>
          <w:lang w:val="en" w:eastAsia="en"/>
        </w:rPr>
        <w:t xml:space="preserve"> operator evaluates to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if both operands are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and on the contrary, the </w:t>
      </w:r>
      <w:r w:rsidRPr="001B3941">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operator evaluates to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if both operands are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w:t>
      </w:r>
    </w:p>
    <w:p w14:paraId="1F2D13EA" w14:textId="77777777" w:rsidR="00DB00B7" w:rsidRDefault="00DB00B7" w:rsidP="00DB00B7">
      <w:pPr>
        <w:pStyle w:val="p"/>
        <w:spacing w:after="330" w:line="449" w:lineRule="atLeast"/>
        <w:ind w:left="272" w:right="272"/>
        <w:rPr>
          <w:sz w:val="28"/>
          <w:szCs w:val="28"/>
          <w:lang w:val="en" w:eastAsia="en"/>
        </w:rPr>
      </w:pPr>
      <w:r>
        <w:rPr>
          <w:sz w:val="28"/>
          <w:szCs w:val="28"/>
          <w:lang w:val="en" w:eastAsia="en"/>
        </w:rPr>
        <w:t xml:space="preserve">In other words, if </w:t>
      </w:r>
      <w:r>
        <w:rPr>
          <w:rStyle w:val="em"/>
          <w:sz w:val="28"/>
          <w:szCs w:val="28"/>
          <w:lang w:val="en" w:eastAsia="en"/>
        </w:rPr>
        <w:t>any one</w:t>
      </w:r>
      <w:r>
        <w:rPr>
          <w:sz w:val="28"/>
          <w:szCs w:val="28"/>
          <w:lang w:val="en" w:eastAsia="en"/>
        </w:rPr>
        <w:t xml:space="preserve"> of the operands of the </w:t>
      </w:r>
      <w:r w:rsidRPr="001B3941">
        <w:rPr>
          <w:rStyle w:val="notprenotclassLcode"/>
          <w:rFonts w:ascii="Fira Code" w:eastAsia="Droid Sans Mono" w:hAnsi="Fira Code" w:cs="Droid Sans Mono"/>
          <w:color w:val="B02145"/>
          <w:sz w:val="24"/>
          <w:szCs w:val="24"/>
          <w:lang w:val="en" w:eastAsia="en"/>
        </w:rPr>
        <w:t>and</w:t>
      </w:r>
      <w:r>
        <w:rPr>
          <w:sz w:val="28"/>
          <w:szCs w:val="28"/>
          <w:lang w:val="en" w:eastAsia="en"/>
        </w:rPr>
        <w:t xml:space="preserve"> operator is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the expression will evaluate to </w:t>
      </w:r>
      <w:r w:rsidRPr="001B3941">
        <w:rPr>
          <w:rStyle w:val="notprenotclassLcode"/>
          <w:rFonts w:ascii="Fira Code" w:eastAsia="Droid Sans Mono" w:hAnsi="Fira Code" w:cs="Droid Sans Mono"/>
          <w:color w:val="B02145"/>
          <w:sz w:val="24"/>
          <w:szCs w:val="24"/>
          <w:lang w:val="en" w:eastAsia="en"/>
        </w:rPr>
        <w:t>False</w:t>
      </w:r>
      <w:r>
        <w:rPr>
          <w:sz w:val="28"/>
          <w:szCs w:val="28"/>
          <w:lang w:val="en" w:eastAsia="en"/>
        </w:rPr>
        <w:t xml:space="preserve">. Likewise, if </w:t>
      </w:r>
      <w:r>
        <w:rPr>
          <w:rStyle w:val="em"/>
          <w:sz w:val="28"/>
          <w:szCs w:val="28"/>
          <w:lang w:val="en" w:eastAsia="en"/>
        </w:rPr>
        <w:t>any one</w:t>
      </w:r>
      <w:r>
        <w:rPr>
          <w:sz w:val="28"/>
          <w:szCs w:val="28"/>
          <w:lang w:val="en" w:eastAsia="en"/>
        </w:rPr>
        <w:t xml:space="preserve"> of the operands of the </w:t>
      </w:r>
      <w:r w:rsidRPr="001B3941">
        <w:rPr>
          <w:rStyle w:val="notprenotclassLcode"/>
          <w:rFonts w:ascii="Fira Code" w:eastAsia="Droid Sans Mono" w:hAnsi="Fira Code" w:cs="Droid Sans Mono"/>
          <w:color w:val="B02145"/>
          <w:sz w:val="24"/>
          <w:szCs w:val="24"/>
          <w:lang w:val="en" w:eastAsia="en"/>
        </w:rPr>
        <w:t>or</w:t>
      </w:r>
      <w:r>
        <w:rPr>
          <w:sz w:val="28"/>
          <w:szCs w:val="28"/>
          <w:lang w:val="en" w:eastAsia="en"/>
        </w:rPr>
        <w:t xml:space="preserve"> operator is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 xml:space="preserve">, the expression will evaluate to </w:t>
      </w:r>
      <w:r w:rsidRPr="00DB00B7">
        <w:rPr>
          <w:rStyle w:val="notprenotclassLcode"/>
          <w:rFonts w:ascii="Droid Sans Mono" w:eastAsia="Droid Sans Mono" w:hAnsi="Droid Sans Mono" w:cs="Droid Sans Mono"/>
          <w:color w:val="B02145"/>
          <w:sz w:val="26"/>
          <w:szCs w:val="26"/>
          <w:lang w:val="en" w:eastAsia="en"/>
        </w:rPr>
        <w:t>True</w:t>
      </w:r>
      <w:r>
        <w:rPr>
          <w:sz w:val="28"/>
          <w:szCs w:val="28"/>
          <w:lang w:val="en" w:eastAsia="en"/>
        </w:rPr>
        <w:t xml:space="preserve">. How can we use this information to optimize the speed of the </w:t>
      </w:r>
      <w:proofErr w:type="spellStart"/>
      <w:r w:rsidRPr="001B3941">
        <w:rPr>
          <w:rStyle w:val="notprenotclassLcode"/>
          <w:rFonts w:ascii="Fira Code" w:eastAsia="Droid Sans Mono" w:hAnsi="Fira Code" w:cs="Droid Sans Mono"/>
          <w:color w:val="B02145"/>
          <w:sz w:val="24"/>
          <w:szCs w:val="24"/>
          <w:lang w:val="en" w:eastAsia="en"/>
        </w:rPr>
        <w:t>and</w:t>
      </w:r>
      <w:proofErr w:type="spellEnd"/>
      <w:r w:rsidRPr="001B3941">
        <w:rPr>
          <w:sz w:val="24"/>
          <w:szCs w:val="24"/>
          <w:lang w:val="en" w:eastAsia="en"/>
        </w:rPr>
        <w:t xml:space="preserve"> </w:t>
      </w:r>
      <w:proofErr w:type="spellStart"/>
      <w:r>
        <w:rPr>
          <w:sz w:val="28"/>
          <w:szCs w:val="28"/>
          <w:lang w:val="en" w:eastAsia="en"/>
        </w:rPr>
        <w:t>and</w:t>
      </w:r>
      <w:proofErr w:type="spellEnd"/>
      <w:r>
        <w:rPr>
          <w:sz w:val="28"/>
          <w:szCs w:val="28"/>
          <w:lang w:val="en" w:eastAsia="en"/>
        </w:rPr>
        <w:t xml:space="preserve"> </w:t>
      </w:r>
      <w:r w:rsidRPr="001B3941">
        <w:rPr>
          <w:rStyle w:val="notprenotclassLcode"/>
          <w:rFonts w:ascii="Fira Code" w:eastAsia="Droid Sans Mono" w:hAnsi="Fira Code" w:cs="Droid Sans Mono"/>
          <w:color w:val="B02145"/>
          <w:sz w:val="24"/>
          <w:szCs w:val="24"/>
          <w:lang w:val="en" w:eastAsia="en"/>
        </w:rPr>
        <w:t>or</w:t>
      </w:r>
      <w:r w:rsidRPr="001B3941">
        <w:rPr>
          <w:sz w:val="24"/>
          <w:szCs w:val="24"/>
          <w:lang w:val="en" w:eastAsia="en"/>
        </w:rPr>
        <w:t xml:space="preserve"> </w:t>
      </w:r>
      <w:r>
        <w:rPr>
          <w:sz w:val="28"/>
          <w:szCs w:val="28"/>
          <w:lang w:val="en" w:eastAsia="en"/>
        </w:rPr>
        <w:t>operations?</w:t>
      </w:r>
    </w:p>
    <w:p w14:paraId="1F61B2E7" w14:textId="77777777" w:rsidR="00DB00B7" w:rsidRDefault="00DB00B7" w:rsidP="00DB00B7">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following example:</w:t>
      </w:r>
    </w:p>
    <w:p w14:paraId="021918EB" w14:textId="4AFC63B5" w:rsidR="00DB00B7" w:rsidRDefault="00DB00B7" w:rsidP="00DB00B7">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Short-Circuiting of Logical Expressions</w:t>
      </w:r>
      <w:r>
        <w:rPr>
          <w:rStyle w:val="Strong1"/>
          <w:sz w:val="26"/>
          <w:szCs w:val="26"/>
          <w:lang w:val="en" w:eastAsia="en"/>
        </w:rPr>
        <w:tab/>
        <w:t>short_circuit.py</w:t>
      </w:r>
    </w:p>
    <w:p w14:paraId="75654640" w14:textId="485F194E"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777777"/>
          <w:sz w:val="21"/>
          <w:szCs w:val="21"/>
          <w:lang w:val="en" w:eastAsia="en"/>
        </w:rPr>
        <w:t xml:space="preserve"># 1 / 0 -&gt; division by zero should cause Python to </w:t>
      </w:r>
      <w:r w:rsidR="00CE565D" w:rsidRPr="001B3941">
        <w:rPr>
          <w:rStyle w:val="any"/>
          <w:rFonts w:ascii="Fira Code" w:eastAsia="Droid Sans Mono" w:hAnsi="Fira Code" w:cs="Droid Sans Mono"/>
          <w:color w:val="777777"/>
          <w:sz w:val="21"/>
          <w:szCs w:val="21"/>
          <w:lang w:val="en" w:eastAsia="en"/>
        </w:rPr>
        <w:t>raise</w:t>
      </w:r>
      <w:r w:rsidRPr="001B3941">
        <w:rPr>
          <w:rStyle w:val="any"/>
          <w:rFonts w:ascii="Fira Code" w:eastAsia="Droid Sans Mono" w:hAnsi="Fira Code" w:cs="Droid Sans Mono"/>
          <w:color w:val="777777"/>
          <w:sz w:val="21"/>
          <w:szCs w:val="21"/>
          <w:lang w:val="en" w:eastAsia="en"/>
        </w:rPr>
        <w:t xml:space="preserve"> an error</w:t>
      </w:r>
    </w:p>
    <w:p w14:paraId="51A9E2F6"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2</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006699"/>
          <w:sz w:val="21"/>
          <w:szCs w:val="21"/>
          <w:lang w:val="en" w:eastAsia="en"/>
        </w:rPr>
        <w:t>False</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and</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 </w:t>
      </w:r>
      <w:r w:rsidRPr="001B3941">
        <w:rPr>
          <w:rStyle w:val="any"/>
          <w:rFonts w:ascii="Fira Code" w:eastAsia="Droid Sans Mono" w:hAnsi="Fira Code" w:cs="Droid Sans Mono"/>
          <w:color w:val="0000DD"/>
          <w:sz w:val="21"/>
          <w:szCs w:val="21"/>
          <w:lang w:val="en" w:eastAsia="en"/>
        </w:rPr>
        <w:t>0</w:t>
      </w:r>
      <w:r w:rsidRPr="001B3941">
        <w:rPr>
          <w:rFonts w:ascii="Fira Code" w:eastAsia="Droid Sans Mono" w:hAnsi="Fira Code" w:cs="Droid Sans Mono"/>
          <w:sz w:val="21"/>
          <w:szCs w:val="21"/>
          <w:lang w:val="en" w:eastAsia="en"/>
        </w:rPr>
        <w:t>)</w:t>
      </w:r>
    </w:p>
    <w:p w14:paraId="68C39377" w14:textId="5284F4A3"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3</w:t>
      </w:r>
      <w:r w:rsidRPr="001B3941">
        <w:rPr>
          <w:rFonts w:ascii="Fira Code" w:eastAsia="Droid Sans Mono" w:hAnsi="Fira Code" w:cs="Droid Sans Mono"/>
          <w:sz w:val="21"/>
          <w:szCs w:val="21"/>
          <w:lang w:val="en" w:eastAsia="en"/>
        </w:rPr>
        <w:t xml:space="preserve">    print(</w:t>
      </w:r>
      <w:r w:rsidRPr="001B3941">
        <w:rPr>
          <w:rStyle w:val="any"/>
          <w:rFonts w:ascii="Fira Code" w:eastAsia="Droid Sans Mono" w:hAnsi="Fira Code" w:cs="Droid Sans Mono"/>
          <w:color w:val="006699"/>
          <w:sz w:val="21"/>
          <w:szCs w:val="21"/>
          <w:lang w:val="en" w:eastAsia="en"/>
        </w:rPr>
        <w:t>True</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or</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 </w:t>
      </w:r>
      <w:r w:rsidRPr="001B3941">
        <w:rPr>
          <w:rStyle w:val="any"/>
          <w:rFonts w:ascii="Fira Code" w:eastAsia="Droid Sans Mono" w:hAnsi="Fira Code" w:cs="Droid Sans Mono"/>
          <w:color w:val="0000DD"/>
          <w:sz w:val="21"/>
          <w:szCs w:val="21"/>
          <w:lang w:val="en" w:eastAsia="en"/>
        </w:rPr>
        <w:t>0</w:t>
      </w:r>
      <w:r w:rsidRPr="001B3941">
        <w:rPr>
          <w:rFonts w:ascii="Fira Code" w:eastAsia="Droid Sans Mono" w:hAnsi="Fira Code" w:cs="Droid Sans Mono"/>
          <w:sz w:val="21"/>
          <w:szCs w:val="21"/>
          <w:lang w:val="en" w:eastAsia="en"/>
        </w:rPr>
        <w:t>)</w:t>
      </w:r>
    </w:p>
    <w:p w14:paraId="31FD1ED6" w14:textId="77777777" w:rsidR="00DB00B7" w:rsidRDefault="00DB00B7" w:rsidP="00DB00B7">
      <w:pPr>
        <w:pStyle w:val="listingblocktitle"/>
        <w:spacing w:after="73" w:line="383" w:lineRule="atLeast"/>
        <w:ind w:left="272" w:right="272"/>
        <w:rPr>
          <w:sz w:val="26"/>
          <w:szCs w:val="26"/>
          <w:lang w:val="en" w:eastAsia="en"/>
        </w:rPr>
      </w:pPr>
      <w:r>
        <w:rPr>
          <w:rStyle w:val="Strong1"/>
          <w:sz w:val="26"/>
          <w:szCs w:val="26"/>
          <w:lang w:val="en" w:eastAsia="en"/>
        </w:rPr>
        <w:t>Output</w:t>
      </w:r>
    </w:p>
    <w:p w14:paraId="5694D314"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Fonts w:ascii="Fira Code" w:eastAsia="Droid Sans Mono" w:hAnsi="Fira Code" w:cs="Droid Sans Mono"/>
          <w:sz w:val="21"/>
          <w:szCs w:val="21"/>
          <w:shd w:val="clear" w:color="auto" w:fill="auto"/>
          <w:lang w:val="en" w:eastAsia="en"/>
        </w:rPr>
        <w:t>False</w:t>
      </w:r>
    </w:p>
    <w:p w14:paraId="26729037"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1B3941">
        <w:rPr>
          <w:rFonts w:ascii="Fira Code" w:eastAsia="Droid Sans Mono" w:hAnsi="Fira Code" w:cs="Droid Sans Mono"/>
          <w:sz w:val="21"/>
          <w:szCs w:val="21"/>
          <w:shd w:val="clear" w:color="auto" w:fill="auto"/>
          <w:lang w:val="en" w:eastAsia="en"/>
        </w:rPr>
        <w:t>True</w:t>
      </w:r>
    </w:p>
    <w:p w14:paraId="141361AE" w14:textId="6D7812A9" w:rsidR="00DB00B7" w:rsidRDefault="00DB00B7" w:rsidP="00DB00B7">
      <w:pPr>
        <w:pStyle w:val="p"/>
        <w:spacing w:after="330" w:line="449" w:lineRule="atLeast"/>
        <w:ind w:left="272" w:right="272"/>
        <w:rPr>
          <w:sz w:val="28"/>
          <w:szCs w:val="28"/>
          <w:lang w:val="en" w:eastAsia="en"/>
        </w:rPr>
      </w:pPr>
      <w:r>
        <w:rPr>
          <w:sz w:val="28"/>
          <w:szCs w:val="28"/>
          <w:lang w:val="en" w:eastAsia="en"/>
        </w:rPr>
        <w:t xml:space="preserve">First of all, for any logical operators, the operands must be of a boolean type (which </w:t>
      </w:r>
      <w:r w:rsidRPr="001B3941">
        <w:rPr>
          <w:rStyle w:val="notprenotclassLcode"/>
          <w:rFonts w:ascii="Fira Code" w:eastAsia="Droid Sans Mono" w:hAnsi="Fira Code" w:cs="Droid Sans Mono"/>
          <w:color w:val="B02145"/>
          <w:sz w:val="24"/>
          <w:szCs w:val="24"/>
          <w:lang w:val="en" w:eastAsia="en"/>
        </w:rPr>
        <w:t>1 / 0</w:t>
      </w:r>
      <w:r w:rsidRPr="001B3941">
        <w:rPr>
          <w:rFonts w:ascii="Fira Code" w:hAnsi="Fira Code"/>
          <w:sz w:val="24"/>
          <w:szCs w:val="24"/>
          <w:lang w:val="en" w:eastAsia="en"/>
        </w:rPr>
        <w:t xml:space="preserve"> </w:t>
      </w:r>
      <w:r>
        <w:rPr>
          <w:sz w:val="28"/>
          <w:szCs w:val="28"/>
          <w:lang w:val="en" w:eastAsia="en"/>
        </w:rPr>
        <w:t xml:space="preserve">is not), and second of all, </w:t>
      </w:r>
      <w:r w:rsidRPr="001B3941">
        <w:rPr>
          <w:rStyle w:val="notprenotclassLcode"/>
          <w:rFonts w:ascii="Fira Code" w:eastAsia="Droid Sans Mono" w:hAnsi="Fira Code" w:cs="Droid Sans Mono"/>
          <w:color w:val="B02145"/>
          <w:sz w:val="24"/>
          <w:szCs w:val="24"/>
          <w:lang w:val="en" w:eastAsia="en"/>
        </w:rPr>
        <w:t>1 / 0</w:t>
      </w:r>
      <w:r w:rsidRPr="001B3941">
        <w:rPr>
          <w:sz w:val="24"/>
          <w:szCs w:val="24"/>
          <w:lang w:val="en" w:eastAsia="en"/>
        </w:rPr>
        <w:t xml:space="preserve"> </w:t>
      </w:r>
      <w:r>
        <w:rPr>
          <w:sz w:val="28"/>
          <w:szCs w:val="28"/>
          <w:lang w:val="en" w:eastAsia="en"/>
        </w:rPr>
        <w:t xml:space="preserve">is dividing by zero, which should cause Python to </w:t>
      </w:r>
      <w:r w:rsidR="00CE565D">
        <w:rPr>
          <w:sz w:val="28"/>
          <w:szCs w:val="28"/>
          <w:lang w:val="en" w:eastAsia="en"/>
        </w:rPr>
        <w:t>raise</w:t>
      </w:r>
      <w:r>
        <w:rPr>
          <w:sz w:val="28"/>
          <w:szCs w:val="28"/>
          <w:lang w:val="en" w:eastAsia="en"/>
        </w:rPr>
        <w:t xml:space="preserve"> the </w:t>
      </w:r>
      <w:proofErr w:type="spellStart"/>
      <w:r w:rsidRPr="001B3941">
        <w:rPr>
          <w:rStyle w:val="notprenotclassLcode"/>
          <w:rFonts w:ascii="Fira Code" w:eastAsia="Droid Sans Mono" w:hAnsi="Fira Code" w:cs="Droid Sans Mono"/>
          <w:color w:val="B02145"/>
          <w:sz w:val="24"/>
          <w:szCs w:val="24"/>
          <w:lang w:val="en" w:eastAsia="en"/>
        </w:rPr>
        <w:t>ZeroDivisionError</w:t>
      </w:r>
      <w:proofErr w:type="spellEnd"/>
      <w:r w:rsidRPr="001B3941">
        <w:rPr>
          <w:sz w:val="24"/>
          <w:szCs w:val="24"/>
          <w:lang w:val="en" w:eastAsia="en"/>
        </w:rPr>
        <w:t xml:space="preserve"> </w:t>
      </w:r>
      <w:r>
        <w:rPr>
          <w:sz w:val="28"/>
          <w:szCs w:val="28"/>
          <w:lang w:val="en" w:eastAsia="en"/>
        </w:rPr>
        <w:t xml:space="preserve">(Try it out yourself on Python shell!). </w:t>
      </w:r>
      <w:proofErr w:type="gramStart"/>
      <w:r>
        <w:rPr>
          <w:sz w:val="28"/>
          <w:szCs w:val="28"/>
          <w:lang w:val="en" w:eastAsia="en"/>
        </w:rPr>
        <w:t>So</w:t>
      </w:r>
      <w:proofErr w:type="gramEnd"/>
      <w:r>
        <w:rPr>
          <w:sz w:val="28"/>
          <w:szCs w:val="28"/>
          <w:lang w:val="en" w:eastAsia="en"/>
        </w:rPr>
        <w:t xml:space="preserve"> judging by these facts, Python should have </w:t>
      </w:r>
      <w:r w:rsidR="00CE565D">
        <w:rPr>
          <w:sz w:val="28"/>
          <w:szCs w:val="28"/>
          <w:lang w:val="en" w:eastAsia="en"/>
        </w:rPr>
        <w:t>raised</w:t>
      </w:r>
      <w:r>
        <w:rPr>
          <w:sz w:val="28"/>
          <w:szCs w:val="28"/>
          <w:lang w:val="en" w:eastAsia="en"/>
        </w:rPr>
        <w:t xml:space="preserve"> an </w:t>
      </w:r>
      <w:r w:rsidR="00CE565D">
        <w:rPr>
          <w:sz w:val="28"/>
          <w:szCs w:val="28"/>
          <w:lang w:val="en" w:eastAsia="en"/>
        </w:rPr>
        <w:t>exception</w:t>
      </w:r>
      <w:r>
        <w:rPr>
          <w:sz w:val="28"/>
          <w:szCs w:val="28"/>
          <w:lang w:val="en" w:eastAsia="en"/>
        </w:rPr>
        <w:t xml:space="preserve"> when we tried to execute the previous program, but why were </w:t>
      </w:r>
      <w:r w:rsidRPr="001B3941">
        <w:rPr>
          <w:rStyle w:val="notprenotclassLcode"/>
          <w:rFonts w:ascii="Fira Code" w:eastAsia="Droid Sans Mono" w:hAnsi="Fira Code" w:cs="Droid Sans Mono"/>
          <w:color w:val="B02145"/>
          <w:sz w:val="24"/>
          <w:szCs w:val="24"/>
          <w:lang w:val="en" w:eastAsia="en"/>
        </w:rPr>
        <w:t>False</w:t>
      </w:r>
      <w:r w:rsidRPr="001B3941">
        <w:rPr>
          <w:sz w:val="24"/>
          <w:szCs w:val="24"/>
          <w:lang w:val="en" w:eastAsia="en"/>
        </w:rPr>
        <w:t xml:space="preserve"> </w:t>
      </w:r>
      <w:r>
        <w:rPr>
          <w:sz w:val="28"/>
          <w:szCs w:val="28"/>
          <w:lang w:val="en" w:eastAsia="en"/>
        </w:rPr>
        <w:t xml:space="preserve">and </w:t>
      </w:r>
      <w:r w:rsidRPr="001B3941">
        <w:rPr>
          <w:rStyle w:val="notprenotclassLcode"/>
          <w:rFonts w:ascii="Fira Code" w:eastAsia="Droid Sans Mono" w:hAnsi="Fira Code" w:cs="Droid Sans Mono"/>
          <w:color w:val="B02145"/>
          <w:sz w:val="24"/>
          <w:szCs w:val="24"/>
          <w:lang w:val="en" w:eastAsia="en"/>
        </w:rPr>
        <w:t>True</w:t>
      </w:r>
      <w:r w:rsidRPr="001B3941">
        <w:rPr>
          <w:sz w:val="24"/>
          <w:szCs w:val="24"/>
          <w:lang w:val="en" w:eastAsia="en"/>
        </w:rPr>
        <w:t xml:space="preserve"> </w:t>
      </w:r>
      <w:r>
        <w:rPr>
          <w:sz w:val="28"/>
          <w:szCs w:val="28"/>
          <w:lang w:val="en" w:eastAsia="en"/>
        </w:rPr>
        <w:t>printed without any problem?</w:t>
      </w:r>
    </w:p>
    <w:p w14:paraId="4696FF91" w14:textId="77777777" w:rsidR="00DB00B7" w:rsidRDefault="00DB00B7" w:rsidP="00DB00B7">
      <w:pPr>
        <w:pStyle w:val="p"/>
        <w:spacing w:after="330" w:line="449" w:lineRule="atLeast"/>
        <w:ind w:left="272" w:right="272"/>
        <w:rPr>
          <w:sz w:val="28"/>
          <w:szCs w:val="28"/>
          <w:lang w:val="en" w:eastAsia="en"/>
        </w:rPr>
      </w:pPr>
      <w:r>
        <w:rPr>
          <w:sz w:val="28"/>
          <w:szCs w:val="28"/>
          <w:lang w:val="en" w:eastAsia="en"/>
        </w:rPr>
        <w:lastRenderedPageBreak/>
        <w:t xml:space="preserve">This is because Python exhibits a behavior called short-circuiting when performing logical operations, which means the interpreter </w:t>
      </w:r>
      <w:r>
        <w:rPr>
          <w:rStyle w:val="em"/>
          <w:sz w:val="28"/>
          <w:szCs w:val="28"/>
          <w:lang w:val="en" w:eastAsia="en"/>
        </w:rPr>
        <w:t>prematurely terminates</w:t>
      </w:r>
      <w:r>
        <w:rPr>
          <w:sz w:val="28"/>
          <w:szCs w:val="28"/>
          <w:lang w:val="en" w:eastAsia="en"/>
        </w:rPr>
        <w:t xml:space="preserve"> the evaluation of logical expressions on certain occasions.</w:t>
      </w:r>
    </w:p>
    <w:tbl>
      <w:tblPr>
        <w:tblW w:w="4594" w:type="pct"/>
        <w:tblCellSpacing w:w="0" w:type="dxa"/>
        <w:tblInd w:w="454" w:type="dxa"/>
        <w:shd w:val="clear" w:color="auto" w:fill="FFFFFF"/>
        <w:tblCellMar>
          <w:top w:w="15" w:type="dxa"/>
          <w:left w:w="15" w:type="dxa"/>
          <w:bottom w:w="15" w:type="dxa"/>
          <w:right w:w="15" w:type="dxa"/>
        </w:tblCellMar>
        <w:tblLook w:val="05E0" w:firstRow="1" w:lastRow="1" w:firstColumn="1" w:lastColumn="1" w:noHBand="0" w:noVBand="1"/>
      </w:tblPr>
      <w:tblGrid>
        <w:gridCol w:w="6698"/>
        <w:gridCol w:w="3559"/>
      </w:tblGrid>
      <w:tr w:rsidR="00DB00B7" w14:paraId="3F4EA213" w14:textId="77777777" w:rsidTr="009377B2">
        <w:trPr>
          <w:tblCellSpacing w:w="0" w:type="dxa"/>
        </w:trPr>
        <w:tc>
          <w:tcPr>
            <w:tcW w:w="5000" w:type="pct"/>
            <w:gridSpan w:val="2"/>
            <w:shd w:val="clear" w:color="auto" w:fill="F7F8F7"/>
            <w:tcMar>
              <w:top w:w="163" w:type="dxa"/>
              <w:left w:w="182" w:type="dxa"/>
              <w:bottom w:w="163" w:type="dxa"/>
              <w:right w:w="182" w:type="dxa"/>
            </w:tcMar>
            <w:vAlign w:val="center"/>
          </w:tcPr>
          <w:p w14:paraId="29D72FB9" w14:textId="77777777" w:rsidR="00DB00B7" w:rsidRPr="009377B2" w:rsidRDefault="00DB00B7" w:rsidP="009377B2">
            <w:pPr>
              <w:pStyle w:val="ptableblocknth-last-child1"/>
              <w:shd w:val="clear" w:color="auto" w:fill="F7F8F7"/>
              <w:spacing w:line="465" w:lineRule="atLeast"/>
              <w:rPr>
                <w:b/>
                <w:bCs/>
                <w:lang w:val="en" w:eastAsia="en"/>
              </w:rPr>
            </w:pPr>
            <w:r w:rsidRPr="009377B2">
              <w:rPr>
                <w:rStyle w:val="any"/>
                <w:b/>
                <w:bCs/>
                <w:sz w:val="28"/>
                <w:szCs w:val="28"/>
                <w:lang w:val="en" w:eastAsia="en"/>
              </w:rPr>
              <w:t xml:space="preserve">Short-circuiting for </w:t>
            </w:r>
            <w:r w:rsidRPr="001B3941">
              <w:rPr>
                <w:rStyle w:val="notprenotclassLcode"/>
                <w:rFonts w:ascii="Fira Code" w:eastAsia="Droid Sans Mono" w:hAnsi="Fira Code" w:cs="Droid Sans Mono"/>
                <w:b/>
                <w:bCs/>
                <w:color w:val="B02145"/>
                <w:sz w:val="26"/>
                <w:szCs w:val="26"/>
                <w:lang w:val="en" w:eastAsia="en"/>
              </w:rPr>
              <w:t>and</w:t>
            </w:r>
            <w:r w:rsidRPr="001B3941">
              <w:rPr>
                <w:rStyle w:val="any"/>
                <w:b/>
                <w:bCs/>
                <w:sz w:val="28"/>
                <w:szCs w:val="28"/>
                <w:lang w:val="en" w:eastAsia="en"/>
              </w:rPr>
              <w:t xml:space="preserve"> </w:t>
            </w:r>
            <w:r w:rsidRPr="009377B2">
              <w:rPr>
                <w:rStyle w:val="any"/>
                <w:b/>
                <w:bCs/>
                <w:sz w:val="28"/>
                <w:szCs w:val="28"/>
                <w:lang w:val="en" w:eastAsia="en"/>
              </w:rPr>
              <w:t>Expressions</w:t>
            </w:r>
          </w:p>
        </w:tc>
      </w:tr>
      <w:tr w:rsidR="00DB00B7" w14:paraId="1A5B374F" w14:textId="77777777" w:rsidTr="009377B2">
        <w:trPr>
          <w:tblCellSpacing w:w="0" w:type="dxa"/>
        </w:trPr>
        <w:tc>
          <w:tcPr>
            <w:tcW w:w="3265" w:type="pct"/>
            <w:shd w:val="clear" w:color="auto" w:fill="FFFFFF"/>
            <w:tcMar>
              <w:top w:w="163" w:type="dxa"/>
              <w:left w:w="182" w:type="dxa"/>
              <w:bottom w:w="163" w:type="dxa"/>
              <w:right w:w="182" w:type="dxa"/>
            </w:tcMar>
            <w:vAlign w:val="center"/>
          </w:tcPr>
          <w:p w14:paraId="46AC92E3" w14:textId="4F05303F" w:rsidR="00DB00B7" w:rsidRPr="009377B2" w:rsidRDefault="00C11FBB" w:rsidP="009377B2">
            <w:pPr>
              <w:pStyle w:val="div"/>
              <w:spacing w:line="465" w:lineRule="atLeast"/>
              <w:rPr>
                <w:lang w:val="en" w:eastAsia="en"/>
              </w:rPr>
            </w:pPr>
            <w:r>
              <w:rPr>
                <w:noProof/>
                <w:lang w:val="en" w:eastAsia="en"/>
              </w:rPr>
              <w:pict w14:anchorId="645D248D">
                <v:shape id="Picture 1" o:spid="_x0000_i1043" type="#_x0000_t75" style="width:312pt;height:176.25pt;visibility:visible;mso-wrap-style:square">
                  <v:imagedata r:id="rId34" o:title=""/>
                </v:shape>
              </w:pict>
            </w:r>
          </w:p>
        </w:tc>
        <w:tc>
          <w:tcPr>
            <w:tcW w:w="1735" w:type="pct"/>
            <w:shd w:val="clear" w:color="auto" w:fill="FFFFFF"/>
            <w:tcMar>
              <w:top w:w="163" w:type="dxa"/>
              <w:left w:w="182" w:type="dxa"/>
              <w:bottom w:w="163" w:type="dxa"/>
              <w:right w:w="182" w:type="dxa"/>
            </w:tcMar>
            <w:vAlign w:val="center"/>
          </w:tcPr>
          <w:p w14:paraId="658BDC17" w14:textId="28E3790D" w:rsidR="00DB00B7" w:rsidRPr="009377B2" w:rsidRDefault="00DB00B7" w:rsidP="009377B2">
            <w:pPr>
              <w:pStyle w:val="p"/>
              <w:spacing w:line="449" w:lineRule="atLeast"/>
              <w:rPr>
                <w:sz w:val="22"/>
                <w:szCs w:val="22"/>
                <w:lang w:val="en" w:eastAsia="en"/>
              </w:rPr>
            </w:pPr>
            <w:r w:rsidRPr="009377B2">
              <w:rPr>
                <w:sz w:val="22"/>
                <w:szCs w:val="22"/>
                <w:lang w:val="en" w:eastAsia="en"/>
              </w:rPr>
              <w:t xml:space="preserve">For an </w:t>
            </w:r>
            <w:r w:rsidRPr="009377B2">
              <w:rPr>
                <w:rStyle w:val="notprenotclassLcode"/>
                <w:rFonts w:ascii="Droid Sans Mono" w:eastAsia="Droid Sans Mono" w:hAnsi="Droid Sans Mono" w:cs="Droid Sans Mono"/>
                <w:color w:val="B02145"/>
                <w:sz w:val="22"/>
                <w:szCs w:val="22"/>
                <w:lang w:val="en" w:eastAsia="en"/>
              </w:rPr>
              <w:t>and</w:t>
            </w:r>
            <w:r w:rsidRPr="009377B2">
              <w:rPr>
                <w:sz w:val="22"/>
                <w:szCs w:val="22"/>
                <w:lang w:val="en" w:eastAsia="en"/>
              </w:rPr>
              <w:t xml:space="preserve"> expression (line 2),</w:t>
            </w:r>
          </w:p>
          <w:p w14:paraId="41873F17" w14:textId="77777777" w:rsidR="00DB00B7" w:rsidRPr="009377B2" w:rsidRDefault="00DB00B7" w:rsidP="009377B2">
            <w:pPr>
              <w:pStyle w:val="ullip"/>
              <w:numPr>
                <w:ilvl w:val="0"/>
                <w:numId w:val="31"/>
              </w:numPr>
              <w:spacing w:line="449" w:lineRule="atLeast"/>
              <w:rPr>
                <w:sz w:val="22"/>
                <w:szCs w:val="22"/>
                <w:lang w:val="en" w:eastAsia="en"/>
              </w:rPr>
            </w:pPr>
            <w:r w:rsidRPr="009377B2">
              <w:rPr>
                <w:rStyle w:val="pstrong"/>
                <w:b/>
                <w:bCs/>
                <w:sz w:val="22"/>
                <w:szCs w:val="22"/>
                <w:lang w:val="en" w:eastAsia="en"/>
              </w:rPr>
              <w:t>If</w:t>
            </w:r>
            <w:r w:rsidRPr="009377B2">
              <w:rPr>
                <w:sz w:val="22"/>
                <w:szCs w:val="22"/>
                <w:lang w:val="en" w:eastAsia="en"/>
              </w:rPr>
              <w:t xml:space="preserve"> the first operand evaluates to </w:t>
            </w:r>
            <w:r w:rsidRPr="009377B2">
              <w:rPr>
                <w:rStyle w:val="notprenotclassLcode"/>
                <w:rFonts w:ascii="Droid Sans Mono" w:eastAsia="Droid Sans Mono" w:hAnsi="Droid Sans Mono" w:cs="Droid Sans Mono"/>
                <w:color w:val="B02145"/>
                <w:sz w:val="22"/>
                <w:szCs w:val="22"/>
                <w:lang w:val="en" w:eastAsia="en"/>
              </w:rPr>
              <w:t>False</w:t>
            </w:r>
          </w:p>
          <w:p w14:paraId="7C8C1BEF" w14:textId="77777777" w:rsidR="00DB00B7" w:rsidRPr="009377B2" w:rsidRDefault="00DB00B7" w:rsidP="009377B2">
            <w:pPr>
              <w:pStyle w:val="ullip"/>
              <w:numPr>
                <w:ilvl w:val="0"/>
                <w:numId w:val="31"/>
              </w:numPr>
              <w:spacing w:line="449" w:lineRule="atLeast"/>
              <w:rPr>
                <w:sz w:val="22"/>
                <w:szCs w:val="22"/>
                <w:lang w:val="en" w:eastAsia="en"/>
              </w:rPr>
            </w:pPr>
            <w:r w:rsidRPr="009377B2">
              <w:rPr>
                <w:rStyle w:val="pstrong"/>
                <w:b/>
                <w:bCs/>
                <w:sz w:val="22"/>
                <w:szCs w:val="22"/>
                <w:lang w:val="en" w:eastAsia="en"/>
              </w:rPr>
              <w:t>Then</w:t>
            </w:r>
            <w:r w:rsidRPr="009377B2">
              <w:rPr>
                <w:sz w:val="22"/>
                <w:szCs w:val="22"/>
                <w:lang w:val="en" w:eastAsia="en"/>
              </w:rPr>
              <w:t xml:space="preserve"> no matter what the boolean value of the second operand is, the expression will evaluate to </w:t>
            </w:r>
            <w:r w:rsidRPr="009377B2">
              <w:rPr>
                <w:rStyle w:val="notprenotclassLcode"/>
                <w:rFonts w:ascii="Droid Sans Mono" w:eastAsia="Droid Sans Mono" w:hAnsi="Droid Sans Mono" w:cs="Droid Sans Mono"/>
                <w:color w:val="B02145"/>
                <w:sz w:val="22"/>
                <w:szCs w:val="22"/>
                <w:lang w:val="en" w:eastAsia="en"/>
              </w:rPr>
              <w:t>False</w:t>
            </w:r>
          </w:p>
          <w:p w14:paraId="2618A413" w14:textId="77777777" w:rsidR="00DB00B7" w:rsidRPr="009377B2" w:rsidRDefault="00DB00B7" w:rsidP="009377B2">
            <w:pPr>
              <w:pStyle w:val="p"/>
              <w:spacing w:line="449" w:lineRule="atLeast"/>
              <w:rPr>
                <w:sz w:val="28"/>
                <w:szCs w:val="28"/>
                <w:lang w:val="en" w:eastAsia="en"/>
              </w:rPr>
            </w:pPr>
            <w:r w:rsidRPr="009377B2">
              <w:rPr>
                <w:sz w:val="22"/>
                <w:szCs w:val="22"/>
                <w:lang w:val="en" w:eastAsia="en"/>
              </w:rPr>
              <w:t>Therefore, Python skips the evaluation of the second operand all together.</w:t>
            </w:r>
          </w:p>
        </w:tc>
      </w:tr>
      <w:tr w:rsidR="00DB00B7" w14:paraId="2BD22894" w14:textId="77777777" w:rsidTr="009377B2">
        <w:trPr>
          <w:tblCellSpacing w:w="0" w:type="dxa"/>
        </w:trPr>
        <w:tc>
          <w:tcPr>
            <w:tcW w:w="5000" w:type="pct"/>
            <w:gridSpan w:val="2"/>
            <w:shd w:val="clear" w:color="auto" w:fill="F7F8F7"/>
            <w:tcMar>
              <w:top w:w="163" w:type="dxa"/>
              <w:left w:w="182" w:type="dxa"/>
              <w:bottom w:w="163" w:type="dxa"/>
              <w:right w:w="182" w:type="dxa"/>
            </w:tcMar>
            <w:vAlign w:val="center"/>
          </w:tcPr>
          <w:p w14:paraId="38659356" w14:textId="77777777" w:rsidR="00DB00B7" w:rsidRPr="009377B2" w:rsidRDefault="00DB00B7" w:rsidP="009377B2">
            <w:pPr>
              <w:pStyle w:val="ptableblocknth-last-child1"/>
              <w:shd w:val="clear" w:color="auto" w:fill="F7F8F7"/>
              <w:spacing w:line="465" w:lineRule="atLeast"/>
              <w:rPr>
                <w:b/>
                <w:bCs/>
                <w:lang w:val="en" w:eastAsia="en"/>
              </w:rPr>
            </w:pPr>
            <w:r w:rsidRPr="009377B2">
              <w:rPr>
                <w:rStyle w:val="any"/>
                <w:b/>
                <w:bCs/>
                <w:sz w:val="28"/>
                <w:szCs w:val="28"/>
                <w:lang w:val="en" w:eastAsia="en"/>
              </w:rPr>
              <w:t xml:space="preserve">Short-circuiting for </w:t>
            </w:r>
            <w:r w:rsidRPr="001B3941">
              <w:rPr>
                <w:rStyle w:val="notprenotclassLcode"/>
                <w:rFonts w:ascii="Fira Code" w:eastAsia="Droid Sans Mono" w:hAnsi="Fira Code" w:cs="Droid Sans Mono"/>
                <w:b/>
                <w:bCs/>
                <w:color w:val="B02145"/>
                <w:sz w:val="26"/>
                <w:szCs w:val="26"/>
                <w:lang w:val="en" w:eastAsia="en"/>
              </w:rPr>
              <w:t>or</w:t>
            </w:r>
            <w:r w:rsidRPr="001B3941">
              <w:rPr>
                <w:rStyle w:val="any"/>
                <w:b/>
                <w:bCs/>
                <w:sz w:val="24"/>
                <w:szCs w:val="24"/>
                <w:lang w:val="en" w:eastAsia="en"/>
              </w:rPr>
              <w:t xml:space="preserve"> </w:t>
            </w:r>
            <w:r w:rsidRPr="009377B2">
              <w:rPr>
                <w:rStyle w:val="any"/>
                <w:b/>
                <w:bCs/>
                <w:sz w:val="28"/>
                <w:szCs w:val="28"/>
                <w:lang w:val="en" w:eastAsia="en"/>
              </w:rPr>
              <w:t>Expressions</w:t>
            </w:r>
          </w:p>
        </w:tc>
      </w:tr>
      <w:tr w:rsidR="00DB00B7" w14:paraId="046FA791" w14:textId="77777777" w:rsidTr="009377B2">
        <w:trPr>
          <w:tblCellSpacing w:w="0" w:type="dxa"/>
        </w:trPr>
        <w:tc>
          <w:tcPr>
            <w:tcW w:w="3265" w:type="pct"/>
            <w:shd w:val="clear" w:color="auto" w:fill="FFFFFF"/>
            <w:tcMar>
              <w:top w:w="163" w:type="dxa"/>
              <w:left w:w="182" w:type="dxa"/>
              <w:bottom w:w="163" w:type="dxa"/>
              <w:right w:w="182" w:type="dxa"/>
            </w:tcMar>
            <w:vAlign w:val="center"/>
          </w:tcPr>
          <w:p w14:paraId="386B838B" w14:textId="42E35208" w:rsidR="00DB00B7" w:rsidRPr="009377B2" w:rsidRDefault="00C11FBB" w:rsidP="009377B2">
            <w:pPr>
              <w:pStyle w:val="div"/>
              <w:spacing w:line="465" w:lineRule="atLeast"/>
              <w:rPr>
                <w:lang w:val="en" w:eastAsia="en"/>
              </w:rPr>
            </w:pPr>
            <w:r>
              <w:rPr>
                <w:noProof/>
                <w:lang w:val="en" w:eastAsia="en"/>
              </w:rPr>
              <w:pict w14:anchorId="2A12CF81">
                <v:shape id="_x0000_i1044" type="#_x0000_t75" style="width:309.75pt;height:181.5pt;visibility:visible;mso-wrap-style:square">
                  <v:imagedata r:id="rId35" o:title=""/>
                </v:shape>
              </w:pict>
            </w:r>
          </w:p>
        </w:tc>
        <w:tc>
          <w:tcPr>
            <w:tcW w:w="1735" w:type="pct"/>
            <w:shd w:val="clear" w:color="auto" w:fill="FFFFFF"/>
            <w:tcMar>
              <w:top w:w="163" w:type="dxa"/>
              <w:left w:w="182" w:type="dxa"/>
              <w:bottom w:w="163" w:type="dxa"/>
              <w:right w:w="182" w:type="dxa"/>
            </w:tcMar>
            <w:vAlign w:val="center"/>
          </w:tcPr>
          <w:p w14:paraId="0FA233CE" w14:textId="39A7A550" w:rsidR="00DB00B7" w:rsidRPr="009377B2" w:rsidRDefault="00DB00B7" w:rsidP="009377B2">
            <w:pPr>
              <w:pStyle w:val="p"/>
              <w:spacing w:line="449" w:lineRule="atLeast"/>
              <w:rPr>
                <w:sz w:val="22"/>
                <w:szCs w:val="22"/>
                <w:lang w:val="en" w:eastAsia="en"/>
              </w:rPr>
            </w:pPr>
            <w:r w:rsidRPr="009377B2">
              <w:rPr>
                <w:sz w:val="22"/>
                <w:szCs w:val="22"/>
                <w:lang w:val="en" w:eastAsia="en"/>
              </w:rPr>
              <w:t xml:space="preserve">For an </w:t>
            </w:r>
            <w:r w:rsidRPr="009377B2">
              <w:rPr>
                <w:rStyle w:val="notprenotclassLcode"/>
                <w:rFonts w:ascii="Droid Sans Mono" w:eastAsia="Droid Sans Mono" w:hAnsi="Droid Sans Mono" w:cs="Droid Sans Mono"/>
                <w:color w:val="B02145"/>
                <w:sz w:val="22"/>
                <w:szCs w:val="22"/>
                <w:lang w:val="en" w:eastAsia="en"/>
              </w:rPr>
              <w:t>or</w:t>
            </w:r>
            <w:r w:rsidRPr="009377B2">
              <w:rPr>
                <w:sz w:val="22"/>
                <w:szCs w:val="22"/>
                <w:lang w:val="en" w:eastAsia="en"/>
              </w:rPr>
              <w:t xml:space="preserve"> expression (line 3),</w:t>
            </w:r>
          </w:p>
          <w:p w14:paraId="5CAA242D" w14:textId="77777777" w:rsidR="00DB00B7" w:rsidRPr="009377B2" w:rsidRDefault="00DB00B7" w:rsidP="009377B2">
            <w:pPr>
              <w:pStyle w:val="ullip"/>
              <w:numPr>
                <w:ilvl w:val="0"/>
                <w:numId w:val="12"/>
              </w:numPr>
              <w:spacing w:line="449" w:lineRule="atLeast"/>
              <w:ind w:left="436" w:hanging="233"/>
              <w:rPr>
                <w:sz w:val="22"/>
                <w:szCs w:val="22"/>
                <w:lang w:val="en" w:eastAsia="en"/>
              </w:rPr>
            </w:pPr>
            <w:r w:rsidRPr="009377B2">
              <w:rPr>
                <w:rStyle w:val="pstrong"/>
                <w:b/>
                <w:bCs/>
                <w:sz w:val="22"/>
                <w:szCs w:val="22"/>
                <w:lang w:val="en" w:eastAsia="en"/>
              </w:rPr>
              <w:t>If</w:t>
            </w:r>
            <w:r w:rsidRPr="009377B2">
              <w:rPr>
                <w:sz w:val="22"/>
                <w:szCs w:val="22"/>
                <w:lang w:val="en" w:eastAsia="en"/>
              </w:rPr>
              <w:t xml:space="preserve"> the first operand evaluates to </w:t>
            </w:r>
            <w:r w:rsidRPr="009377B2">
              <w:rPr>
                <w:rStyle w:val="notprenotclassLcode"/>
                <w:rFonts w:ascii="Droid Sans Mono" w:eastAsia="Droid Sans Mono" w:hAnsi="Droid Sans Mono" w:cs="Droid Sans Mono"/>
                <w:color w:val="B02145"/>
                <w:sz w:val="22"/>
                <w:szCs w:val="22"/>
                <w:lang w:val="en" w:eastAsia="en"/>
              </w:rPr>
              <w:t>True</w:t>
            </w:r>
          </w:p>
          <w:p w14:paraId="063AB0FC" w14:textId="77777777" w:rsidR="00DB00B7" w:rsidRPr="009377B2" w:rsidRDefault="00DB00B7" w:rsidP="009377B2">
            <w:pPr>
              <w:pStyle w:val="ullip"/>
              <w:numPr>
                <w:ilvl w:val="0"/>
                <w:numId w:val="12"/>
              </w:numPr>
              <w:spacing w:line="449" w:lineRule="atLeast"/>
              <w:ind w:left="436" w:hanging="233"/>
              <w:rPr>
                <w:sz w:val="22"/>
                <w:szCs w:val="22"/>
                <w:lang w:val="en" w:eastAsia="en"/>
              </w:rPr>
            </w:pPr>
            <w:r w:rsidRPr="009377B2">
              <w:rPr>
                <w:rStyle w:val="pstrong"/>
                <w:b/>
                <w:bCs/>
                <w:sz w:val="22"/>
                <w:szCs w:val="22"/>
                <w:lang w:val="en" w:eastAsia="en"/>
              </w:rPr>
              <w:t>Then</w:t>
            </w:r>
            <w:r w:rsidRPr="009377B2">
              <w:rPr>
                <w:sz w:val="22"/>
                <w:szCs w:val="22"/>
                <w:lang w:val="en" w:eastAsia="en"/>
              </w:rPr>
              <w:t xml:space="preserve"> no matter what the boolean value of the second operand is, the expression will evaluate to </w:t>
            </w:r>
            <w:r w:rsidRPr="009377B2">
              <w:rPr>
                <w:rStyle w:val="notprenotclassLcode"/>
                <w:rFonts w:ascii="Droid Sans Mono" w:eastAsia="Droid Sans Mono" w:hAnsi="Droid Sans Mono" w:cs="Droid Sans Mono"/>
                <w:color w:val="B02145"/>
                <w:sz w:val="22"/>
                <w:szCs w:val="22"/>
                <w:lang w:val="en" w:eastAsia="en"/>
              </w:rPr>
              <w:t>True</w:t>
            </w:r>
          </w:p>
          <w:p w14:paraId="14A476D6" w14:textId="77777777" w:rsidR="00DB00B7" w:rsidRPr="009377B2" w:rsidRDefault="00DB00B7" w:rsidP="009377B2">
            <w:pPr>
              <w:pStyle w:val="p"/>
              <w:spacing w:line="449" w:lineRule="atLeast"/>
              <w:rPr>
                <w:sz w:val="28"/>
                <w:szCs w:val="28"/>
                <w:lang w:val="en" w:eastAsia="en"/>
              </w:rPr>
            </w:pPr>
            <w:r w:rsidRPr="009377B2">
              <w:rPr>
                <w:sz w:val="22"/>
                <w:szCs w:val="22"/>
                <w:lang w:val="en" w:eastAsia="en"/>
              </w:rPr>
              <w:t>Therefore, Python skips the evaluation of the second operand all together.</w:t>
            </w:r>
          </w:p>
        </w:tc>
      </w:tr>
    </w:tbl>
    <w:p w14:paraId="4A7C2584" w14:textId="77777777" w:rsidR="00DB00B7" w:rsidRPr="00DB00B7" w:rsidRDefault="00DB00B7" w:rsidP="00DB00B7">
      <w:pPr>
        <w:pStyle w:val="p"/>
        <w:spacing w:after="330" w:line="449" w:lineRule="atLeast"/>
        <w:ind w:left="272" w:right="272"/>
        <w:rPr>
          <w:sz w:val="24"/>
          <w:szCs w:val="24"/>
          <w:lang w:val="en" w:eastAsia="en"/>
        </w:rPr>
      </w:pPr>
      <w:r w:rsidRPr="00DB00B7">
        <w:rPr>
          <w:rStyle w:val="pstrong"/>
          <w:b/>
          <w:bCs/>
          <w:sz w:val="32"/>
          <w:szCs w:val="32"/>
          <w:lang w:val="en" w:eastAsia="en"/>
        </w:rPr>
        <w:t>Use Cases</w:t>
      </w:r>
    </w:p>
    <w:p w14:paraId="17B80981" w14:textId="77777777" w:rsidR="00DB00B7" w:rsidRDefault="00DB00B7" w:rsidP="00641D1A">
      <w:pPr>
        <w:pStyle w:val="p"/>
        <w:spacing w:line="449" w:lineRule="atLeast"/>
        <w:ind w:left="272" w:right="272"/>
        <w:rPr>
          <w:sz w:val="28"/>
          <w:szCs w:val="28"/>
          <w:lang w:val="en" w:eastAsia="en"/>
        </w:rPr>
      </w:pPr>
      <w:r>
        <w:rPr>
          <w:rStyle w:val="pstrong"/>
          <w:b/>
          <w:bCs/>
          <w:sz w:val="28"/>
          <w:szCs w:val="28"/>
          <w:lang w:val="en" w:eastAsia="en"/>
        </w:rPr>
        <w:t>Example 1</w:t>
      </w:r>
    </w:p>
    <w:p w14:paraId="0A515775" w14:textId="77777777" w:rsidR="00DB00B7" w:rsidRDefault="00DB00B7" w:rsidP="00DB00B7">
      <w:pPr>
        <w:pStyle w:val="p"/>
        <w:spacing w:after="330" w:line="449" w:lineRule="atLeast"/>
        <w:ind w:left="272" w:right="272"/>
        <w:rPr>
          <w:sz w:val="28"/>
          <w:szCs w:val="28"/>
          <w:lang w:val="en" w:eastAsia="en"/>
        </w:rPr>
      </w:pPr>
      <w:proofErr w:type="gramStart"/>
      <w:r>
        <w:rPr>
          <w:sz w:val="28"/>
          <w:szCs w:val="28"/>
          <w:lang w:val="en" w:eastAsia="en"/>
        </w:rPr>
        <w:lastRenderedPageBreak/>
        <w:t>Let’s</w:t>
      </w:r>
      <w:proofErr w:type="gramEnd"/>
      <w:r>
        <w:rPr>
          <w:sz w:val="28"/>
          <w:szCs w:val="28"/>
          <w:lang w:val="en" w:eastAsia="en"/>
        </w:rPr>
        <w:t xml:space="preserve"> say at CSM Amusement Park, a ticket is discounted by 15% for people with ages under 7 or over 60. As the IT manager, you implement the following piece of code:</w:t>
      </w:r>
    </w:p>
    <w:p w14:paraId="026C0728" w14:textId="5B35FED6"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age = </w:t>
      </w:r>
      <w:r w:rsidR="00DE680D" w:rsidRPr="001B3941">
        <w:rPr>
          <w:rStyle w:val="any"/>
          <w:rFonts w:ascii="Fira Code" w:eastAsia="Droid Sans Mono" w:hAnsi="Fira Code" w:cs="Droid Sans Mono"/>
          <w:b/>
          <w:bCs/>
          <w:color w:val="336699"/>
          <w:sz w:val="21"/>
          <w:szCs w:val="21"/>
          <w:lang w:val="en" w:eastAsia="en"/>
        </w:rPr>
        <w:t>int</w:t>
      </w:r>
      <w:r w:rsidR="00DE680D" w:rsidRPr="001B3941">
        <w:rPr>
          <w:rFonts w:ascii="Fira Code" w:eastAsia="Droid Sans Mono" w:hAnsi="Fira Code" w:cs="Droid Sans Mono"/>
          <w:sz w:val="21"/>
          <w:szCs w:val="21"/>
          <w:lang w:val="en" w:eastAsia="en"/>
        </w:rPr>
        <w:t>(</w:t>
      </w:r>
      <w:r w:rsidRPr="001B3941">
        <w:rPr>
          <w:rStyle w:val="any"/>
          <w:rFonts w:ascii="Fira Code" w:eastAsia="Droid Sans Mono" w:hAnsi="Fira Code" w:cs="Droid Sans Mono"/>
          <w:b/>
          <w:bCs/>
          <w:color w:val="336699"/>
          <w:sz w:val="21"/>
          <w:szCs w:val="21"/>
          <w:lang w:val="en" w:eastAsia="en"/>
        </w:rPr>
        <w:t>input</w:t>
      </w:r>
      <w:r w:rsidRPr="001B3941">
        <w:rPr>
          <w:rFonts w:ascii="Fira Code" w:eastAsia="Droid Sans Mono" w:hAnsi="Fira Code" w:cs="Droid Sans Mono"/>
          <w:sz w:val="21"/>
          <w:szCs w:val="21"/>
          <w:lang w:val="en" w:eastAsia="en"/>
        </w:rPr>
        <w:t>(</w:t>
      </w:r>
      <w:r w:rsidRPr="001B3941">
        <w:rPr>
          <w:rStyle w:val="any"/>
          <w:rFonts w:ascii="Fira Code" w:eastAsia="Droid Sans Mono" w:hAnsi="Fira Code" w:cs="Droid Sans Mono"/>
          <w:color w:val="771100"/>
          <w:sz w:val="21"/>
          <w:szCs w:val="21"/>
          <w:lang w:val="en" w:eastAsia="en"/>
        </w:rPr>
        <w:t>'</w:t>
      </w:r>
      <w:r w:rsidRPr="001B3941">
        <w:rPr>
          <w:rStyle w:val="any"/>
          <w:rFonts w:ascii="Fira Code" w:eastAsia="Droid Sans Mono" w:hAnsi="Fira Code" w:cs="Droid Sans Mono"/>
          <w:color w:val="DD2200"/>
          <w:sz w:val="21"/>
          <w:szCs w:val="21"/>
          <w:lang w:val="en" w:eastAsia="en"/>
        </w:rPr>
        <w:t xml:space="preserve">What is your age? </w:t>
      </w:r>
      <w:r w:rsidRPr="001B3941">
        <w:rPr>
          <w:rStyle w:val="any"/>
          <w:rFonts w:ascii="Fira Code" w:eastAsia="Droid Sans Mono" w:hAnsi="Fira Code" w:cs="Droid Sans Mono"/>
          <w:color w:val="771100"/>
          <w:sz w:val="21"/>
          <w:szCs w:val="21"/>
          <w:lang w:val="en" w:eastAsia="en"/>
        </w:rPr>
        <w:t>'</w:t>
      </w:r>
      <w:r w:rsidRPr="001B3941">
        <w:rPr>
          <w:rFonts w:ascii="Fira Code" w:eastAsia="Droid Sans Mono" w:hAnsi="Fira Code" w:cs="Droid Sans Mono"/>
          <w:sz w:val="21"/>
          <w:szCs w:val="21"/>
          <w:lang w:val="en" w:eastAsia="en"/>
        </w:rPr>
        <w:t>)</w:t>
      </w:r>
      <w:r w:rsidR="00DE680D" w:rsidRPr="001B3941">
        <w:rPr>
          <w:rFonts w:ascii="Fira Code" w:eastAsia="Droid Sans Mono" w:hAnsi="Fira Code" w:cs="Droid Sans Mono"/>
          <w:sz w:val="21"/>
          <w:szCs w:val="21"/>
          <w:lang w:val="en" w:eastAsia="en"/>
        </w:rPr>
        <w:t>)</w:t>
      </w:r>
    </w:p>
    <w:p w14:paraId="648E71C5"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2</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age &lt; </w:t>
      </w:r>
      <w:r w:rsidRPr="001B3941">
        <w:rPr>
          <w:rStyle w:val="any"/>
          <w:rFonts w:ascii="Fira Code" w:eastAsia="Droid Sans Mono" w:hAnsi="Fira Code" w:cs="Droid Sans Mono"/>
          <w:color w:val="0000DD"/>
          <w:sz w:val="21"/>
          <w:szCs w:val="21"/>
          <w:lang w:val="en" w:eastAsia="en"/>
        </w:rPr>
        <w:t>7</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or</w:t>
      </w:r>
      <w:r w:rsidRPr="001B3941">
        <w:rPr>
          <w:rFonts w:ascii="Fira Code" w:eastAsia="Droid Sans Mono" w:hAnsi="Fira Code" w:cs="Droid Sans Mono"/>
          <w:sz w:val="21"/>
          <w:szCs w:val="21"/>
          <w:lang w:val="en" w:eastAsia="en"/>
        </w:rPr>
        <w:t xml:space="preserve"> age &gt; </w:t>
      </w:r>
      <w:r w:rsidRPr="001B3941">
        <w:rPr>
          <w:rStyle w:val="any"/>
          <w:rFonts w:ascii="Fira Code" w:eastAsia="Droid Sans Mono" w:hAnsi="Fira Code" w:cs="Droid Sans Mono"/>
          <w:color w:val="0000DD"/>
          <w:sz w:val="21"/>
          <w:szCs w:val="21"/>
          <w:lang w:val="en" w:eastAsia="en"/>
        </w:rPr>
        <w:t>60</w:t>
      </w:r>
      <w:r w:rsidRPr="001B3941">
        <w:rPr>
          <w:rFonts w:ascii="Fira Code" w:eastAsia="Droid Sans Mono" w:hAnsi="Fira Code" w:cs="Droid Sans Mono"/>
          <w:sz w:val="21"/>
          <w:szCs w:val="21"/>
          <w:lang w:val="en" w:eastAsia="en"/>
        </w:rPr>
        <w:t>:</w:t>
      </w:r>
    </w:p>
    <w:p w14:paraId="1E2301AD" w14:textId="3F5615C8"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1B3941">
        <w:rPr>
          <w:rStyle w:val="any"/>
          <w:rFonts w:ascii="Fira Code" w:eastAsia="Droid Sans Mono" w:hAnsi="Fira Code" w:cs="Droid Sans Mono"/>
          <w:color w:val="0000DD"/>
          <w:sz w:val="21"/>
          <w:szCs w:val="21"/>
          <w:lang w:val="en" w:eastAsia="en"/>
        </w:rPr>
        <w:t>3</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777777"/>
          <w:sz w:val="21"/>
          <w:szCs w:val="21"/>
          <w:lang w:val="en" w:eastAsia="en"/>
        </w:rPr>
        <w:t># Discount ticket price</w:t>
      </w:r>
    </w:p>
    <w:p w14:paraId="4004068A" w14:textId="77777777" w:rsidR="00DB00B7" w:rsidRDefault="00DB00B7" w:rsidP="00DB00B7">
      <w:pPr>
        <w:pStyle w:val="p"/>
        <w:spacing w:after="330" w:line="449" w:lineRule="atLeast"/>
        <w:ind w:left="272" w:right="272"/>
        <w:rPr>
          <w:sz w:val="28"/>
          <w:szCs w:val="28"/>
          <w:lang w:val="en" w:eastAsia="en"/>
        </w:rPr>
      </w:pPr>
      <w:r>
        <w:rPr>
          <w:sz w:val="28"/>
          <w:szCs w:val="28"/>
          <w:lang w:val="en" w:eastAsia="en"/>
        </w:rPr>
        <w:t xml:space="preserve">If the user inputs </w:t>
      </w:r>
      <w:r w:rsidRPr="001B3941">
        <w:rPr>
          <w:rStyle w:val="notprenotclassLcode"/>
          <w:rFonts w:ascii="Fira Code" w:eastAsia="Droid Sans Mono" w:hAnsi="Fira Code" w:cs="Droid Sans Mono"/>
          <w:color w:val="B02145"/>
          <w:sz w:val="24"/>
          <w:szCs w:val="24"/>
          <w:lang w:val="en" w:eastAsia="en"/>
        </w:rPr>
        <w:t>6</w:t>
      </w:r>
      <w:r w:rsidRPr="001B3941">
        <w:rPr>
          <w:sz w:val="24"/>
          <w:szCs w:val="24"/>
          <w:lang w:val="en" w:eastAsia="en"/>
        </w:rPr>
        <w:t xml:space="preserve"> </w:t>
      </w:r>
      <w:r>
        <w:rPr>
          <w:sz w:val="28"/>
          <w:szCs w:val="28"/>
          <w:lang w:val="en" w:eastAsia="en"/>
        </w:rPr>
        <w:t xml:space="preserve">as their age, at line 2, Python will evaluate </w:t>
      </w:r>
      <w:r w:rsidRPr="001B3941">
        <w:rPr>
          <w:rStyle w:val="notprenotclassLcode"/>
          <w:rFonts w:ascii="Fira Code" w:eastAsia="Droid Sans Mono" w:hAnsi="Fira Code" w:cs="Droid Sans Mono"/>
          <w:color w:val="B02145"/>
          <w:sz w:val="24"/>
          <w:szCs w:val="24"/>
          <w:lang w:val="en" w:eastAsia="en"/>
        </w:rPr>
        <w:t>age &lt; 7</w:t>
      </w:r>
      <w:r w:rsidRPr="001B3941">
        <w:rPr>
          <w:sz w:val="24"/>
          <w:szCs w:val="24"/>
          <w:lang w:val="en" w:eastAsia="en"/>
        </w:rPr>
        <w:t xml:space="preserve"> </w:t>
      </w:r>
      <w:r>
        <w:rPr>
          <w:sz w:val="28"/>
          <w:szCs w:val="28"/>
          <w:lang w:val="en" w:eastAsia="en"/>
        </w:rPr>
        <w:t xml:space="preserve">and see that it is </w:t>
      </w:r>
      <w:r w:rsidRPr="001B3941">
        <w:rPr>
          <w:rStyle w:val="notprenotclassLcode"/>
          <w:rFonts w:ascii="Fira Code" w:eastAsia="Droid Sans Mono" w:hAnsi="Fira Code" w:cs="Droid Sans Mono"/>
          <w:color w:val="B02145"/>
          <w:sz w:val="24"/>
          <w:szCs w:val="24"/>
          <w:lang w:val="en" w:eastAsia="en"/>
        </w:rPr>
        <w:t>True</w:t>
      </w:r>
      <w:r>
        <w:rPr>
          <w:sz w:val="28"/>
          <w:szCs w:val="28"/>
          <w:lang w:val="en" w:eastAsia="en"/>
        </w:rPr>
        <w:t>. Since the user already qualifies to get a discount, there is no reason for Python to check if the user’s age is over 60 (</w:t>
      </w:r>
      <w:r w:rsidRPr="001B3941">
        <w:rPr>
          <w:rStyle w:val="notprenotclassLcode"/>
          <w:rFonts w:ascii="Fira Code" w:eastAsia="Droid Sans Mono" w:hAnsi="Fira Code" w:cs="Droid Sans Mono"/>
          <w:color w:val="B02145"/>
          <w:sz w:val="24"/>
          <w:szCs w:val="24"/>
          <w:lang w:val="en" w:eastAsia="en"/>
        </w:rPr>
        <w:t>age &gt; 60</w:t>
      </w:r>
      <w:r>
        <w:rPr>
          <w:sz w:val="28"/>
          <w:szCs w:val="28"/>
          <w:lang w:val="en" w:eastAsia="en"/>
        </w:rPr>
        <w:t>) once more.</w:t>
      </w:r>
    </w:p>
    <w:p w14:paraId="757BBAEA" w14:textId="77777777" w:rsidR="00DB00B7" w:rsidRDefault="00DB00B7" w:rsidP="00641D1A">
      <w:pPr>
        <w:pStyle w:val="p"/>
        <w:spacing w:line="449" w:lineRule="atLeast"/>
        <w:ind w:left="272" w:right="272"/>
        <w:rPr>
          <w:sz w:val="28"/>
          <w:szCs w:val="28"/>
          <w:lang w:val="en" w:eastAsia="en"/>
        </w:rPr>
      </w:pPr>
      <w:r>
        <w:rPr>
          <w:rStyle w:val="pstrong"/>
          <w:b/>
          <w:bCs/>
          <w:sz w:val="28"/>
          <w:szCs w:val="28"/>
          <w:lang w:val="en" w:eastAsia="en"/>
        </w:rPr>
        <w:t>Example 2</w:t>
      </w:r>
    </w:p>
    <w:p w14:paraId="26BE9A98" w14:textId="77777777" w:rsidR="00DB00B7" w:rsidRDefault="00DB00B7" w:rsidP="00DB00B7">
      <w:pPr>
        <w:pStyle w:val="p"/>
        <w:spacing w:after="330" w:line="449" w:lineRule="atLeast"/>
        <w:ind w:left="272" w:right="272"/>
        <w:rPr>
          <w:sz w:val="28"/>
          <w:szCs w:val="28"/>
          <w:lang w:val="en" w:eastAsia="en"/>
        </w:rPr>
      </w:pPr>
      <w:proofErr w:type="gramStart"/>
      <w:r>
        <w:rPr>
          <w:sz w:val="28"/>
          <w:szCs w:val="28"/>
          <w:lang w:val="en" w:eastAsia="en"/>
        </w:rPr>
        <w:t>In order to</w:t>
      </w:r>
      <w:proofErr w:type="gramEnd"/>
      <w:r>
        <w:rPr>
          <w:sz w:val="28"/>
          <w:szCs w:val="28"/>
          <w:lang w:val="en" w:eastAsia="en"/>
        </w:rPr>
        <w:t xml:space="preserve"> graduate from CSM University, you need to have taken at least 120 credits of courses and have written a thesis paper. The program that checks if a student is eligible to graduate has the following piece of code:</w:t>
      </w:r>
    </w:p>
    <w:p w14:paraId="2A555BC8"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1B3941">
        <w:rPr>
          <w:rStyle w:val="any"/>
          <w:rFonts w:ascii="Fira Code" w:eastAsia="Droid Sans Mono" w:hAnsi="Fira Code" w:cs="Droid Sans Mono"/>
          <w:color w:val="0000DD"/>
          <w:sz w:val="21"/>
          <w:szCs w:val="21"/>
          <w:lang w:val="en" w:eastAsia="en"/>
        </w:rPr>
        <w:t>1</w:t>
      </w:r>
      <w:r w:rsidRPr="001B3941">
        <w:rPr>
          <w:rFonts w:ascii="Fira Code" w:eastAsia="Droid Sans Mono" w:hAnsi="Fira Code" w:cs="Droid Sans Mono"/>
          <w:sz w:val="21"/>
          <w:szCs w:val="21"/>
          <w:lang w:val="en" w:eastAsia="en"/>
        </w:rPr>
        <w:t xml:space="preserve">    </w:t>
      </w:r>
      <w:proofErr w:type="spellStart"/>
      <w:r w:rsidRPr="001B3941">
        <w:rPr>
          <w:rFonts w:ascii="Fira Code" w:eastAsia="Droid Sans Mono" w:hAnsi="Fira Code" w:cs="Droid Sans Mono"/>
          <w:sz w:val="21"/>
          <w:szCs w:val="21"/>
          <w:lang w:val="en" w:eastAsia="en"/>
        </w:rPr>
        <w:t>std_id</w:t>
      </w:r>
      <w:proofErr w:type="spellEnd"/>
      <w:r w:rsidRPr="001B3941">
        <w:rPr>
          <w:rFonts w:ascii="Fira Code" w:eastAsia="Droid Sans Mono" w:hAnsi="Fira Code" w:cs="Droid Sans Mono"/>
          <w:sz w:val="21"/>
          <w:szCs w:val="21"/>
          <w:lang w:val="en" w:eastAsia="en"/>
        </w:rPr>
        <w:t xml:space="preserve"> = </w:t>
      </w:r>
      <w:r w:rsidRPr="001B3941">
        <w:rPr>
          <w:rStyle w:val="any"/>
          <w:rFonts w:ascii="Fira Code" w:eastAsia="Droid Sans Mono" w:hAnsi="Fira Code" w:cs="Droid Sans Mono"/>
          <w:color w:val="777777"/>
          <w:sz w:val="21"/>
          <w:szCs w:val="21"/>
          <w:lang w:val="en" w:eastAsia="en"/>
        </w:rPr>
        <w:t># get student ID</w:t>
      </w:r>
    </w:p>
    <w:p w14:paraId="01BD766D" w14:textId="77777777"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1B3941">
        <w:rPr>
          <w:rStyle w:val="any"/>
          <w:rFonts w:ascii="Fira Code" w:eastAsia="Droid Sans Mono" w:hAnsi="Fira Code" w:cs="Droid Sans Mono"/>
          <w:color w:val="0000DD"/>
          <w:sz w:val="21"/>
          <w:szCs w:val="21"/>
          <w:lang w:val="en" w:eastAsia="en"/>
        </w:rPr>
        <w:t>2</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if</w:t>
      </w:r>
      <w:r w:rsidRPr="001B3941">
        <w:rPr>
          <w:rFonts w:ascii="Fira Code" w:eastAsia="Droid Sans Mono" w:hAnsi="Fira Code" w:cs="Droid Sans Mono"/>
          <w:sz w:val="21"/>
          <w:szCs w:val="21"/>
          <w:lang w:val="en" w:eastAsia="en"/>
        </w:rPr>
        <w:t xml:space="preserve"> </w:t>
      </w:r>
      <w:proofErr w:type="spellStart"/>
      <w:r w:rsidRPr="001B3941">
        <w:rPr>
          <w:rFonts w:ascii="Fira Code" w:eastAsia="Droid Sans Mono" w:hAnsi="Fira Code" w:cs="Droid Sans Mono"/>
          <w:sz w:val="21"/>
          <w:szCs w:val="21"/>
          <w:lang w:val="en" w:eastAsia="en"/>
        </w:rPr>
        <w:t>course_crd</w:t>
      </w:r>
      <w:proofErr w:type="spellEnd"/>
      <w:r w:rsidRPr="001B3941">
        <w:rPr>
          <w:rFonts w:ascii="Fira Code" w:eastAsia="Droid Sans Mono" w:hAnsi="Fira Code" w:cs="Droid Sans Mono"/>
          <w:sz w:val="21"/>
          <w:szCs w:val="21"/>
          <w:lang w:val="en" w:eastAsia="en"/>
        </w:rPr>
        <w:t>(</w:t>
      </w:r>
      <w:proofErr w:type="spellStart"/>
      <w:r w:rsidRPr="001B3941">
        <w:rPr>
          <w:rFonts w:ascii="Fira Code" w:eastAsia="Droid Sans Mono" w:hAnsi="Fira Code" w:cs="Droid Sans Mono"/>
          <w:sz w:val="21"/>
          <w:szCs w:val="21"/>
          <w:lang w:val="en" w:eastAsia="en"/>
        </w:rPr>
        <w:t>std_id</w:t>
      </w:r>
      <w:proofErr w:type="spellEnd"/>
      <w:r w:rsidRPr="001B3941">
        <w:rPr>
          <w:rFonts w:ascii="Fira Code" w:eastAsia="Droid Sans Mono" w:hAnsi="Fira Code" w:cs="Droid Sans Mono"/>
          <w:sz w:val="21"/>
          <w:szCs w:val="21"/>
          <w:lang w:val="en" w:eastAsia="en"/>
        </w:rPr>
        <w:t xml:space="preserve">) &gt;= </w:t>
      </w:r>
      <w:r w:rsidRPr="001B3941">
        <w:rPr>
          <w:rStyle w:val="any"/>
          <w:rFonts w:ascii="Fira Code" w:eastAsia="Droid Sans Mono" w:hAnsi="Fira Code" w:cs="Droid Sans Mono"/>
          <w:color w:val="0000DD"/>
          <w:sz w:val="21"/>
          <w:szCs w:val="21"/>
          <w:lang w:val="en" w:eastAsia="en"/>
        </w:rPr>
        <w:t>120</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b/>
          <w:bCs/>
          <w:color w:val="008800"/>
          <w:sz w:val="21"/>
          <w:szCs w:val="21"/>
          <w:lang w:val="en" w:eastAsia="en"/>
        </w:rPr>
        <w:t>and</w:t>
      </w:r>
      <w:r w:rsidRPr="001B3941">
        <w:rPr>
          <w:rFonts w:ascii="Fira Code" w:eastAsia="Droid Sans Mono" w:hAnsi="Fira Code" w:cs="Droid Sans Mono"/>
          <w:sz w:val="21"/>
          <w:szCs w:val="21"/>
          <w:lang w:val="en" w:eastAsia="en"/>
        </w:rPr>
        <w:t xml:space="preserve"> </w:t>
      </w:r>
      <w:proofErr w:type="spellStart"/>
      <w:r w:rsidRPr="001B3941">
        <w:rPr>
          <w:rFonts w:ascii="Fira Code" w:eastAsia="Droid Sans Mono" w:hAnsi="Fira Code" w:cs="Droid Sans Mono"/>
          <w:sz w:val="21"/>
          <w:szCs w:val="21"/>
          <w:lang w:val="en" w:eastAsia="en"/>
        </w:rPr>
        <w:t>has_written_thesis</w:t>
      </w:r>
      <w:proofErr w:type="spellEnd"/>
      <w:r w:rsidRPr="001B3941">
        <w:rPr>
          <w:rFonts w:ascii="Fira Code" w:eastAsia="Droid Sans Mono" w:hAnsi="Fira Code" w:cs="Droid Sans Mono"/>
          <w:sz w:val="21"/>
          <w:szCs w:val="21"/>
          <w:lang w:val="en" w:eastAsia="en"/>
        </w:rPr>
        <w:t>(</w:t>
      </w:r>
      <w:proofErr w:type="spellStart"/>
      <w:r w:rsidRPr="001B3941">
        <w:rPr>
          <w:rFonts w:ascii="Fira Code" w:eastAsia="Droid Sans Mono" w:hAnsi="Fira Code" w:cs="Droid Sans Mono"/>
          <w:sz w:val="21"/>
          <w:szCs w:val="21"/>
          <w:lang w:val="en" w:eastAsia="en"/>
        </w:rPr>
        <w:t>std_id</w:t>
      </w:r>
      <w:proofErr w:type="spellEnd"/>
      <w:r w:rsidRPr="001B3941">
        <w:rPr>
          <w:rFonts w:ascii="Fira Code" w:eastAsia="Droid Sans Mono" w:hAnsi="Fira Code" w:cs="Droid Sans Mono"/>
          <w:sz w:val="21"/>
          <w:szCs w:val="21"/>
          <w:lang w:val="en" w:eastAsia="en"/>
        </w:rPr>
        <w:t>):</w:t>
      </w:r>
    </w:p>
    <w:p w14:paraId="19A2947D" w14:textId="3A2A3EF1" w:rsidR="00DB00B7" w:rsidRPr="001B3941" w:rsidRDefault="00DB00B7" w:rsidP="00DB00B7">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0"/>
          <w:szCs w:val="20"/>
          <w:lang w:val="en" w:eastAsia="en"/>
        </w:rPr>
      </w:pPr>
      <w:r w:rsidRPr="001B3941">
        <w:rPr>
          <w:rStyle w:val="any"/>
          <w:rFonts w:ascii="Fira Code" w:eastAsia="Droid Sans Mono" w:hAnsi="Fira Code" w:cs="Droid Sans Mono"/>
          <w:color w:val="0000DD"/>
          <w:sz w:val="21"/>
          <w:szCs w:val="21"/>
          <w:lang w:val="en" w:eastAsia="en"/>
        </w:rPr>
        <w:t>3</w:t>
      </w:r>
      <w:r w:rsidRPr="001B3941">
        <w:rPr>
          <w:rFonts w:ascii="Fira Code" w:eastAsia="Droid Sans Mono" w:hAnsi="Fira Code" w:cs="Droid Sans Mono"/>
          <w:sz w:val="21"/>
          <w:szCs w:val="21"/>
          <w:lang w:val="en" w:eastAsia="en"/>
        </w:rPr>
        <w:t xml:space="preserve">        </w:t>
      </w:r>
      <w:r w:rsidRPr="001B3941">
        <w:rPr>
          <w:rStyle w:val="any"/>
          <w:rFonts w:ascii="Fira Code" w:eastAsia="Droid Sans Mono" w:hAnsi="Fira Code" w:cs="Droid Sans Mono"/>
          <w:color w:val="777777"/>
          <w:sz w:val="21"/>
          <w:szCs w:val="21"/>
          <w:lang w:val="en" w:eastAsia="en"/>
        </w:rPr>
        <w:t># Allow student to apply for graduation</w:t>
      </w:r>
    </w:p>
    <w:p w14:paraId="7745C842" w14:textId="77777777" w:rsidR="001C53A6" w:rsidRDefault="001C53A6" w:rsidP="001C53A6">
      <w:pPr>
        <w:spacing w:line="180" w:lineRule="exact"/>
      </w:pPr>
    </w:p>
    <w:tbl>
      <w:tblPr>
        <w:tblW w:w="4481"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38"/>
        <w:gridCol w:w="8729"/>
      </w:tblGrid>
      <w:tr w:rsidR="00DB00B7" w14:paraId="68612729" w14:textId="77777777" w:rsidTr="009377B2">
        <w:trPr>
          <w:trHeight w:val="957"/>
          <w:tblCellSpacing w:w="0" w:type="dxa"/>
        </w:trPr>
        <w:tc>
          <w:tcPr>
            <w:tcW w:w="1438" w:type="dxa"/>
            <w:shd w:val="clear" w:color="auto" w:fill="auto"/>
            <w:tcMar>
              <w:top w:w="163" w:type="dxa"/>
              <w:left w:w="182" w:type="dxa"/>
              <w:bottom w:w="163" w:type="dxa"/>
              <w:right w:w="182" w:type="dxa"/>
            </w:tcMar>
            <w:vAlign w:val="center"/>
          </w:tcPr>
          <w:p w14:paraId="0D274818" w14:textId="77777777" w:rsidR="00DB00B7" w:rsidRPr="009377B2" w:rsidRDefault="00DB00B7" w:rsidP="009377B2">
            <w:pPr>
              <w:pStyle w:val="admonitionblocktabletdicontitle"/>
              <w:spacing w:line="465" w:lineRule="atLeast"/>
              <w:jc w:val="center"/>
              <w:rPr>
                <w:color w:val="262626"/>
                <w:lang w:val="en" w:eastAsia="en"/>
              </w:rPr>
            </w:pPr>
            <w:r w:rsidRPr="009377B2">
              <w:rPr>
                <w:color w:val="262626"/>
                <w:sz w:val="28"/>
                <w:szCs w:val="28"/>
                <w:lang w:val="en" w:eastAsia="en"/>
              </w:rPr>
              <w:t>Note</w:t>
            </w:r>
          </w:p>
        </w:tc>
        <w:tc>
          <w:tcPr>
            <w:tcW w:w="8729" w:type="dxa"/>
            <w:tcBorders>
              <w:left w:val="single" w:sz="6" w:space="0" w:color="DDDDDF"/>
            </w:tcBorders>
            <w:shd w:val="clear" w:color="auto" w:fill="auto"/>
            <w:tcMar>
              <w:top w:w="163" w:type="dxa"/>
              <w:left w:w="334" w:type="dxa"/>
              <w:bottom w:w="163" w:type="dxa"/>
              <w:right w:w="363" w:type="dxa"/>
            </w:tcMar>
            <w:vAlign w:val="center"/>
          </w:tcPr>
          <w:p w14:paraId="0C558883" w14:textId="77777777" w:rsidR="001C53A6" w:rsidRPr="009377B2" w:rsidRDefault="00DB00B7" w:rsidP="009377B2">
            <w:pPr>
              <w:spacing w:line="449" w:lineRule="atLeast"/>
              <w:rPr>
                <w:rStyle w:val="small"/>
                <w:color w:val="404040"/>
                <w:sz w:val="21"/>
                <w:szCs w:val="21"/>
              </w:rPr>
            </w:pPr>
            <w:r w:rsidRPr="009377B2">
              <w:rPr>
                <w:rStyle w:val="small"/>
                <w:color w:val="404040"/>
                <w:sz w:val="21"/>
                <w:szCs w:val="21"/>
                <w:lang w:val="en" w:eastAsia="en"/>
              </w:rPr>
              <w:t>Suppose</w:t>
            </w:r>
            <w:r w:rsidR="001C53A6" w:rsidRPr="009377B2">
              <w:rPr>
                <w:rStyle w:val="small"/>
                <w:color w:val="404040"/>
                <w:sz w:val="21"/>
                <w:szCs w:val="21"/>
                <w:lang w:val="en" w:eastAsia="en"/>
              </w:rPr>
              <w:t xml:space="preserve"> </w:t>
            </w:r>
            <w:r w:rsidR="001C53A6" w:rsidRPr="009377B2">
              <w:rPr>
                <w:rStyle w:val="small"/>
                <w:color w:val="404040"/>
                <w:sz w:val="21"/>
                <w:szCs w:val="21"/>
              </w:rPr>
              <w:t>that</w:t>
            </w:r>
          </w:p>
          <w:p w14:paraId="15F8DDA8" w14:textId="77777777" w:rsidR="001C53A6" w:rsidRPr="009377B2" w:rsidRDefault="00DB00B7" w:rsidP="009377B2">
            <w:pPr>
              <w:numPr>
                <w:ilvl w:val="0"/>
                <w:numId w:val="32"/>
              </w:numPr>
              <w:spacing w:line="449" w:lineRule="atLeast"/>
              <w:rPr>
                <w:rStyle w:val="notprenotclassLcode"/>
                <w:sz w:val="28"/>
                <w:szCs w:val="28"/>
                <w:shd w:val="clear" w:color="auto" w:fill="auto"/>
                <w:lang w:val="en" w:eastAsia="en"/>
              </w:rPr>
            </w:pPr>
            <w:proofErr w:type="spellStart"/>
            <w:r w:rsidRPr="009377B2">
              <w:rPr>
                <w:rStyle w:val="notprenotclassLcode"/>
                <w:rFonts w:ascii="Droid Sans Mono" w:eastAsia="Droid Sans Mono" w:hAnsi="Droid Sans Mono" w:cs="Droid Sans Mono"/>
                <w:color w:val="B02145"/>
                <w:sz w:val="20"/>
                <w:szCs w:val="20"/>
                <w:lang w:val="en" w:eastAsia="en"/>
              </w:rPr>
              <w:t>course_crd</w:t>
            </w:r>
            <w:proofErr w:type="spellEnd"/>
            <w:r w:rsidRPr="009377B2">
              <w:rPr>
                <w:rStyle w:val="notprenotclassLcode"/>
                <w:rFonts w:ascii="Droid Sans Mono" w:eastAsia="Droid Sans Mono" w:hAnsi="Droid Sans Mono" w:cs="Droid Sans Mono"/>
                <w:color w:val="B02145"/>
                <w:sz w:val="20"/>
                <w:szCs w:val="20"/>
                <w:lang w:val="en" w:eastAsia="en"/>
              </w:rPr>
              <w:t>(</w:t>
            </w:r>
            <w:proofErr w:type="spellStart"/>
            <w:r w:rsidRPr="009377B2">
              <w:rPr>
                <w:rStyle w:val="notprenotclassLcode"/>
                <w:rFonts w:ascii="Droid Sans Mono" w:eastAsia="Droid Sans Mono" w:hAnsi="Droid Sans Mono" w:cs="Droid Sans Mono"/>
                <w:color w:val="B02145"/>
                <w:sz w:val="20"/>
                <w:szCs w:val="20"/>
                <w:lang w:val="en" w:eastAsia="en"/>
              </w:rPr>
              <w:t>std_id</w:t>
            </w:r>
            <w:proofErr w:type="spellEnd"/>
            <w:r w:rsidRPr="009377B2">
              <w:rPr>
                <w:rStyle w:val="notprenotclassLcode"/>
                <w:rFonts w:ascii="Droid Sans Mono" w:eastAsia="Droid Sans Mono" w:hAnsi="Droid Sans Mono" w:cs="Droid Sans Mono"/>
                <w:color w:val="B02145"/>
                <w:sz w:val="20"/>
                <w:szCs w:val="20"/>
                <w:lang w:val="en" w:eastAsia="en"/>
              </w:rPr>
              <w:t>)</w:t>
            </w:r>
            <w:r w:rsidRPr="009377B2">
              <w:rPr>
                <w:rStyle w:val="small"/>
                <w:sz w:val="21"/>
                <w:szCs w:val="21"/>
                <w:lang w:val="en" w:eastAsia="en"/>
              </w:rPr>
              <w:t xml:space="preserve"> </w:t>
            </w:r>
            <w:r w:rsidRPr="009377B2">
              <w:rPr>
                <w:rStyle w:val="small"/>
                <w:color w:val="404040"/>
                <w:sz w:val="21"/>
                <w:szCs w:val="21"/>
                <w:lang w:val="en" w:eastAsia="en"/>
              </w:rPr>
              <w:t>returns the course credits of the student with corresponding</w:t>
            </w:r>
            <w:r w:rsidRPr="009377B2">
              <w:rPr>
                <w:rStyle w:val="small"/>
                <w:sz w:val="21"/>
                <w:szCs w:val="21"/>
                <w:lang w:val="en" w:eastAsia="en"/>
              </w:rPr>
              <w:t xml:space="preserve"> </w:t>
            </w:r>
            <w:proofErr w:type="spellStart"/>
            <w:r w:rsidRPr="009377B2">
              <w:rPr>
                <w:rStyle w:val="notprenotclassLcode"/>
                <w:rFonts w:ascii="Droid Sans Mono" w:eastAsia="Droid Sans Mono" w:hAnsi="Droid Sans Mono" w:cs="Droid Sans Mono"/>
                <w:color w:val="B02145"/>
                <w:sz w:val="20"/>
                <w:szCs w:val="20"/>
                <w:lang w:val="en" w:eastAsia="en"/>
              </w:rPr>
              <w:t>std_id</w:t>
            </w:r>
            <w:proofErr w:type="spellEnd"/>
          </w:p>
          <w:p w14:paraId="37057B8A" w14:textId="532CC31B" w:rsidR="00DB00B7" w:rsidRPr="009377B2" w:rsidRDefault="00DB00B7" w:rsidP="009377B2">
            <w:pPr>
              <w:numPr>
                <w:ilvl w:val="0"/>
                <w:numId w:val="32"/>
              </w:numPr>
              <w:spacing w:line="449" w:lineRule="atLeast"/>
              <w:rPr>
                <w:sz w:val="28"/>
                <w:szCs w:val="28"/>
                <w:lang w:val="en" w:eastAsia="en"/>
              </w:rPr>
            </w:pPr>
            <w:proofErr w:type="spellStart"/>
            <w:r w:rsidRPr="009377B2">
              <w:rPr>
                <w:rStyle w:val="notprenotclassLcode"/>
                <w:rFonts w:ascii="Droid Sans Mono" w:eastAsia="Droid Sans Mono" w:hAnsi="Droid Sans Mono" w:cs="Droid Sans Mono"/>
                <w:color w:val="B02145"/>
                <w:sz w:val="20"/>
                <w:szCs w:val="20"/>
                <w:lang w:val="en" w:eastAsia="en"/>
              </w:rPr>
              <w:t>has_written_thesis</w:t>
            </w:r>
            <w:proofErr w:type="spellEnd"/>
            <w:r w:rsidRPr="009377B2">
              <w:rPr>
                <w:rStyle w:val="notprenotclassLcode"/>
                <w:rFonts w:ascii="Droid Sans Mono" w:eastAsia="Droid Sans Mono" w:hAnsi="Droid Sans Mono" w:cs="Droid Sans Mono"/>
                <w:color w:val="B02145"/>
                <w:sz w:val="20"/>
                <w:szCs w:val="20"/>
                <w:lang w:val="en" w:eastAsia="en"/>
              </w:rPr>
              <w:t>(</w:t>
            </w:r>
            <w:proofErr w:type="spellStart"/>
            <w:r w:rsidRPr="009377B2">
              <w:rPr>
                <w:rStyle w:val="notprenotclassLcode"/>
                <w:rFonts w:ascii="Droid Sans Mono" w:eastAsia="Droid Sans Mono" w:hAnsi="Droid Sans Mono" w:cs="Droid Sans Mono"/>
                <w:color w:val="B02145"/>
                <w:sz w:val="20"/>
                <w:szCs w:val="20"/>
                <w:lang w:val="en" w:eastAsia="en"/>
              </w:rPr>
              <w:t>std_id</w:t>
            </w:r>
            <w:proofErr w:type="spellEnd"/>
            <w:r w:rsidRPr="009377B2">
              <w:rPr>
                <w:rStyle w:val="notprenotclassLcode"/>
                <w:rFonts w:ascii="Droid Sans Mono" w:eastAsia="Droid Sans Mono" w:hAnsi="Droid Sans Mono" w:cs="Droid Sans Mono"/>
                <w:color w:val="B02145"/>
                <w:sz w:val="20"/>
                <w:szCs w:val="20"/>
                <w:lang w:val="en" w:eastAsia="en"/>
              </w:rPr>
              <w:t>)</w:t>
            </w:r>
            <w:r w:rsidRPr="009377B2">
              <w:rPr>
                <w:rStyle w:val="small"/>
                <w:sz w:val="21"/>
                <w:szCs w:val="21"/>
                <w:lang w:val="en" w:eastAsia="en"/>
              </w:rPr>
              <w:t xml:space="preserve"> </w:t>
            </w:r>
            <w:r w:rsidRPr="009377B2">
              <w:rPr>
                <w:rStyle w:val="small"/>
                <w:color w:val="404040"/>
                <w:sz w:val="21"/>
                <w:szCs w:val="21"/>
                <w:lang w:val="en" w:eastAsia="en"/>
              </w:rPr>
              <w:t>returns</w:t>
            </w:r>
            <w:r w:rsidRPr="009377B2">
              <w:rPr>
                <w:rStyle w:val="small"/>
                <w:sz w:val="21"/>
                <w:szCs w:val="21"/>
                <w:lang w:val="en" w:eastAsia="en"/>
              </w:rPr>
              <w:t xml:space="preserve"> </w:t>
            </w:r>
            <w:r w:rsidRPr="009377B2">
              <w:rPr>
                <w:rStyle w:val="notprenotclassLcode"/>
                <w:rFonts w:ascii="Droid Sans Mono" w:eastAsia="Droid Sans Mono" w:hAnsi="Droid Sans Mono" w:cs="Droid Sans Mono"/>
                <w:color w:val="B02145"/>
                <w:sz w:val="20"/>
                <w:szCs w:val="20"/>
                <w:lang w:val="en" w:eastAsia="en"/>
              </w:rPr>
              <w:t>True</w:t>
            </w:r>
            <w:r w:rsidRPr="009377B2">
              <w:rPr>
                <w:rStyle w:val="small"/>
                <w:sz w:val="21"/>
                <w:szCs w:val="21"/>
                <w:lang w:val="en" w:eastAsia="en"/>
              </w:rPr>
              <w:t xml:space="preserve"> </w:t>
            </w:r>
            <w:r w:rsidRPr="009377B2">
              <w:rPr>
                <w:rStyle w:val="small"/>
                <w:color w:val="404040"/>
                <w:sz w:val="21"/>
                <w:szCs w:val="21"/>
                <w:lang w:val="en" w:eastAsia="en"/>
              </w:rPr>
              <w:t>if that student has written a thesis paper and</w:t>
            </w:r>
            <w:r w:rsidRPr="009377B2">
              <w:rPr>
                <w:rStyle w:val="small"/>
                <w:sz w:val="21"/>
                <w:szCs w:val="21"/>
                <w:lang w:val="en" w:eastAsia="en"/>
              </w:rPr>
              <w:t xml:space="preserve"> </w:t>
            </w:r>
            <w:r w:rsidRPr="009377B2">
              <w:rPr>
                <w:rFonts w:ascii="Droid Sans Mono" w:eastAsia="Droid Sans Mono" w:hAnsi="Droid Sans Mono" w:cs="Droid Sans Mono"/>
                <w:color w:val="B02145"/>
                <w:sz w:val="20"/>
                <w:szCs w:val="20"/>
                <w:shd w:val="clear" w:color="auto" w:fill="F7F7F8"/>
                <w:lang w:val="en" w:eastAsia="en"/>
              </w:rPr>
              <w:t>False</w:t>
            </w:r>
            <w:r w:rsidRPr="009377B2">
              <w:rPr>
                <w:rStyle w:val="small"/>
                <w:sz w:val="21"/>
                <w:szCs w:val="21"/>
                <w:lang w:val="en" w:eastAsia="en"/>
              </w:rPr>
              <w:t xml:space="preserve"> </w:t>
            </w:r>
            <w:r w:rsidRPr="009377B2">
              <w:rPr>
                <w:rStyle w:val="small"/>
                <w:color w:val="404040"/>
                <w:sz w:val="21"/>
                <w:szCs w:val="21"/>
                <w:lang w:val="en" w:eastAsia="en"/>
              </w:rPr>
              <w:t>if not</w:t>
            </w:r>
          </w:p>
        </w:tc>
      </w:tr>
    </w:tbl>
    <w:p w14:paraId="7F0D56E5" w14:textId="321548D7" w:rsidR="00DF3F1B" w:rsidRDefault="00DB00B7" w:rsidP="00DB00B7">
      <w:pPr>
        <w:pStyle w:val="p"/>
        <w:spacing w:after="330" w:line="449" w:lineRule="atLeast"/>
        <w:ind w:left="272" w:right="272"/>
        <w:rPr>
          <w:sz w:val="28"/>
          <w:szCs w:val="28"/>
          <w:lang w:val="en" w:eastAsia="en"/>
        </w:rPr>
      </w:pPr>
      <w:r>
        <w:rPr>
          <w:sz w:val="28"/>
          <w:szCs w:val="28"/>
          <w:lang w:val="en" w:eastAsia="en"/>
        </w:rPr>
        <w:t>Suppose the student applying for graduation has taken 80 credits of courses. Then, the student is already ineligible for graduation, so there is no need for Python to check once more whether the student has written a thesis paper or not.</w:t>
      </w:r>
    </w:p>
    <w:p w14:paraId="75983C1D" w14:textId="6C4726D5" w:rsidR="00380A18" w:rsidRDefault="00380A18" w:rsidP="00DB00B7">
      <w:pPr>
        <w:pStyle w:val="p"/>
        <w:spacing w:after="330" w:line="449" w:lineRule="atLeast"/>
        <w:ind w:left="272" w:right="272"/>
        <w:rPr>
          <w:sz w:val="28"/>
          <w:szCs w:val="28"/>
        </w:rPr>
      </w:pPr>
    </w:p>
    <w:p w14:paraId="00A9B4CA" w14:textId="09896328" w:rsidR="00380A18" w:rsidRDefault="00380A18" w:rsidP="00DB00B7">
      <w:pPr>
        <w:pStyle w:val="p"/>
        <w:spacing w:after="330" w:line="449" w:lineRule="atLeast"/>
        <w:ind w:left="272" w:right="272"/>
        <w:rPr>
          <w:sz w:val="28"/>
          <w:szCs w:val="28"/>
        </w:rPr>
      </w:pPr>
    </w:p>
    <w:p w14:paraId="76ADAABA" w14:textId="77777777" w:rsidR="00380A18" w:rsidRDefault="00380A18" w:rsidP="00DB00B7">
      <w:pPr>
        <w:pStyle w:val="p"/>
        <w:spacing w:after="330" w:line="449" w:lineRule="atLeast"/>
        <w:ind w:left="272" w:right="272"/>
        <w:rPr>
          <w:sz w:val="28"/>
          <w:szCs w:val="28"/>
          <w:lang w:val="en" w:eastAsia="en"/>
        </w:rPr>
      </w:pPr>
    </w:p>
    <w:tbl>
      <w:tblPr>
        <w:tblW w:w="4656" w:type="pct"/>
        <w:tblCellSpacing w:w="0" w:type="dxa"/>
        <w:tblInd w:w="380" w:type="dxa"/>
        <w:shd w:val="clear" w:color="auto" w:fill="FFFFFF"/>
        <w:tblCellMar>
          <w:top w:w="15" w:type="dxa"/>
          <w:left w:w="15" w:type="dxa"/>
          <w:bottom w:w="15" w:type="dxa"/>
          <w:right w:w="15" w:type="dxa"/>
        </w:tblCellMar>
        <w:tblLook w:val="05E0" w:firstRow="1" w:lastRow="1" w:firstColumn="1" w:lastColumn="1" w:noHBand="0" w:noVBand="1"/>
      </w:tblPr>
      <w:tblGrid>
        <w:gridCol w:w="1212"/>
        <w:gridCol w:w="1196"/>
        <w:gridCol w:w="1619"/>
        <w:gridCol w:w="2271"/>
        <w:gridCol w:w="1709"/>
        <w:gridCol w:w="2251"/>
      </w:tblGrid>
      <w:tr w:rsidR="00252035" w14:paraId="6C45CBF1" w14:textId="77777777" w:rsidTr="007B4F5A">
        <w:trPr>
          <w:tblCellSpacing w:w="0" w:type="dxa"/>
        </w:trPr>
        <w:tc>
          <w:tcPr>
            <w:tcW w:w="5000" w:type="pct"/>
            <w:gridSpan w:val="6"/>
            <w:shd w:val="clear" w:color="auto" w:fill="FFFFFF"/>
            <w:tcMar>
              <w:top w:w="0" w:type="dxa"/>
              <w:left w:w="108" w:type="dxa"/>
              <w:bottom w:w="0" w:type="dxa"/>
              <w:right w:w="108" w:type="dxa"/>
            </w:tcMar>
            <w:vAlign w:val="center"/>
          </w:tcPr>
          <w:p w14:paraId="3F81A939" w14:textId="6E57957D" w:rsidR="00380A18" w:rsidRPr="007B4F5A" w:rsidRDefault="00252035" w:rsidP="007B4F5A">
            <w:pPr>
              <w:spacing w:after="73" w:line="383" w:lineRule="atLeast"/>
              <w:rPr>
                <w:b/>
                <w:bCs/>
                <w:i/>
                <w:iCs/>
                <w:color w:val="000000"/>
                <w:sz w:val="26"/>
                <w:szCs w:val="26"/>
                <w:shd w:val="clear" w:color="auto" w:fill="FFFF00"/>
                <w:lang w:val="en" w:eastAsia="en"/>
              </w:rPr>
            </w:pPr>
            <w:r w:rsidRPr="007B4F5A">
              <w:rPr>
                <w:rStyle w:val="Strong1"/>
                <w:i/>
                <w:iCs/>
                <w:color w:val="000000"/>
                <w:sz w:val="26"/>
                <w:szCs w:val="26"/>
                <w:shd w:val="clear" w:color="auto" w:fill="FFFF00"/>
                <w:lang w:val="en" w:eastAsia="en"/>
              </w:rPr>
              <w:t>Exercise 4.8: Fill in the blank</w:t>
            </w:r>
          </w:p>
        </w:tc>
      </w:tr>
      <w:tr w:rsidR="007B4F5A" w14:paraId="76835906"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vMerge w:val="restar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4CADCD64"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w:t>
            </w:r>
          </w:p>
        </w:tc>
        <w:tc>
          <w:tcPr>
            <w:tcW w:w="583" w:type="pct"/>
            <w:vMerge w:val="restar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42AD6472"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b</w:t>
            </w:r>
          </w:p>
        </w:tc>
        <w:tc>
          <w:tcPr>
            <w:tcW w:w="1896" w:type="pct"/>
            <w:gridSpan w:val="2"/>
            <w:tcBorders>
              <w:top w:val="single" w:sz="6" w:space="0" w:color="DEDEDE"/>
              <w:bottom w:val="nil"/>
              <w:right w:val="single" w:sz="6" w:space="0" w:color="DEDEDE"/>
            </w:tcBorders>
            <w:shd w:val="clear" w:color="auto" w:fill="F7F8F7"/>
            <w:tcMar>
              <w:top w:w="163" w:type="dxa"/>
              <w:left w:w="182" w:type="dxa"/>
              <w:bottom w:w="170" w:type="dxa"/>
              <w:right w:w="190" w:type="dxa"/>
            </w:tcMar>
            <w:vAlign w:val="center"/>
          </w:tcPr>
          <w:p w14:paraId="10F35191"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 or b</w:t>
            </w:r>
          </w:p>
        </w:tc>
        <w:tc>
          <w:tcPr>
            <w:tcW w:w="1930" w:type="pct"/>
            <w:gridSpan w:val="2"/>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618CED95"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 and b</w:t>
            </w:r>
          </w:p>
        </w:tc>
      </w:tr>
      <w:tr w:rsidR="007B4F5A" w14:paraId="2A0CDEE3"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0" w:type="auto"/>
            <w:vMerge/>
            <w:tcBorders>
              <w:bottom w:val="single" w:sz="6" w:space="0" w:color="DEDEDE"/>
              <w:right w:val="single" w:sz="6" w:space="0" w:color="DEDEDE"/>
            </w:tcBorders>
            <w:shd w:val="clear" w:color="auto" w:fill="FFFFFF"/>
            <w:vAlign w:val="center"/>
          </w:tcPr>
          <w:p w14:paraId="27FB2A9A" w14:textId="77777777" w:rsidR="00252035" w:rsidRPr="007B4F5A" w:rsidRDefault="00252035" w:rsidP="00252035">
            <w:pPr>
              <w:rPr>
                <w:rStyle w:val="ptableblockcodeonly-child"/>
                <w:rFonts w:ascii="Fira Code" w:eastAsia="Fira Code" w:hAnsi="Fira Code" w:cs="Fira Code"/>
                <w:sz w:val="27"/>
                <w:szCs w:val="27"/>
                <w:lang w:val="en" w:eastAsia="en"/>
              </w:rPr>
            </w:pPr>
          </w:p>
        </w:tc>
        <w:tc>
          <w:tcPr>
            <w:tcW w:w="0" w:type="auto"/>
            <w:vMerge/>
            <w:tcBorders>
              <w:bottom w:val="single" w:sz="6" w:space="0" w:color="DEDEDE"/>
              <w:right w:val="single" w:sz="6" w:space="0" w:color="DEDEDE"/>
            </w:tcBorders>
            <w:shd w:val="clear" w:color="auto" w:fill="FFFFFF"/>
            <w:vAlign w:val="center"/>
          </w:tcPr>
          <w:p w14:paraId="699E0D51" w14:textId="77777777" w:rsidR="00252035" w:rsidRPr="007B4F5A" w:rsidRDefault="00252035" w:rsidP="00252035">
            <w:pPr>
              <w:rPr>
                <w:rStyle w:val="ptableblockcodeonly-child"/>
                <w:rFonts w:ascii="Fira Code" w:eastAsia="Fira Code" w:hAnsi="Fira Code" w:cs="Fira Code"/>
                <w:sz w:val="27"/>
                <w:szCs w:val="27"/>
                <w:lang w:val="en" w:eastAsia="en"/>
              </w:rPr>
            </w:pPr>
          </w:p>
        </w:tc>
        <w:tc>
          <w:tcPr>
            <w:tcW w:w="789" w:type="pc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6F71BF2E"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Output</w:t>
            </w:r>
          </w:p>
        </w:tc>
        <w:tc>
          <w:tcPr>
            <w:tcW w:w="1107" w:type="pc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79C030FB"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 xml:space="preserve">Will </w:t>
            </w:r>
            <w:r w:rsidRPr="007B4F5A">
              <w:rPr>
                <w:rStyle w:val="ptableblockcodeonly-child"/>
                <w:rFonts w:ascii="Fira Code" w:eastAsia="Fira Code" w:hAnsi="Fira Code" w:cs="Fira Code"/>
                <w:color w:val="B02145"/>
                <w:sz w:val="28"/>
                <w:szCs w:val="28"/>
                <w:lang w:val="en" w:eastAsia="en"/>
              </w:rPr>
              <w:t>b</w:t>
            </w:r>
            <w:r w:rsidRPr="007B4F5A">
              <w:rPr>
                <w:b/>
                <w:bCs/>
                <w:sz w:val="28"/>
                <w:szCs w:val="28"/>
                <w:lang w:val="en" w:eastAsia="en"/>
              </w:rPr>
              <w:t xml:space="preserve"> be evaluated?</w:t>
            </w:r>
          </w:p>
        </w:tc>
        <w:tc>
          <w:tcPr>
            <w:tcW w:w="833"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D241554"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Output</w:t>
            </w:r>
          </w:p>
        </w:tc>
        <w:tc>
          <w:tcPr>
            <w:tcW w:w="109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C531301"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 xml:space="preserve">Will </w:t>
            </w:r>
            <w:r w:rsidRPr="007B4F5A">
              <w:rPr>
                <w:rStyle w:val="ptableblockcodeonly-child"/>
                <w:rFonts w:ascii="Fira Code" w:eastAsia="Fira Code" w:hAnsi="Fira Code" w:cs="Fira Code"/>
                <w:color w:val="B02145"/>
                <w:sz w:val="28"/>
                <w:szCs w:val="28"/>
                <w:lang w:val="en" w:eastAsia="en"/>
              </w:rPr>
              <w:t>b</w:t>
            </w:r>
            <w:r w:rsidRPr="007B4F5A">
              <w:rPr>
                <w:b/>
                <w:bCs/>
                <w:sz w:val="28"/>
                <w:szCs w:val="28"/>
                <w:lang w:val="en" w:eastAsia="en"/>
              </w:rPr>
              <w:t xml:space="preserve"> be evaluated?</w:t>
            </w:r>
          </w:p>
        </w:tc>
      </w:tr>
      <w:tr w:rsidR="007B4F5A" w14:paraId="2A8C3635"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top w:val="single" w:sz="6" w:space="0" w:color="DEDEDE"/>
              <w:bottom w:val="single" w:sz="6" w:space="0" w:color="DEDEDE"/>
              <w:right w:val="single" w:sz="6" w:space="0" w:color="DEDEDE"/>
            </w:tcBorders>
            <w:shd w:val="clear" w:color="auto" w:fill="FFFFFF"/>
            <w:tcMar>
              <w:top w:w="163" w:type="dxa"/>
              <w:left w:w="182" w:type="dxa"/>
              <w:bottom w:w="170" w:type="dxa"/>
              <w:right w:w="190" w:type="dxa"/>
            </w:tcMar>
            <w:vAlign w:val="center"/>
          </w:tcPr>
          <w:p w14:paraId="4ACF75EB"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583" w:type="pct"/>
            <w:tcBorders>
              <w:top w:val="single" w:sz="6" w:space="0" w:color="DEDEDE"/>
              <w:bottom w:val="single" w:sz="6" w:space="0" w:color="DEDEDE"/>
              <w:right w:val="single" w:sz="6" w:space="0" w:color="DEDEDE"/>
            </w:tcBorders>
            <w:shd w:val="clear" w:color="auto" w:fill="FFFFFF"/>
            <w:tcMar>
              <w:top w:w="163" w:type="dxa"/>
              <w:left w:w="182" w:type="dxa"/>
              <w:bottom w:w="170" w:type="dxa"/>
              <w:right w:w="190" w:type="dxa"/>
            </w:tcMar>
            <w:vAlign w:val="center"/>
          </w:tcPr>
          <w:p w14:paraId="13EB8ED7"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ED3991C" w14:textId="77777777" w:rsidR="00252035" w:rsidRPr="007B4F5A" w:rsidRDefault="00252035" w:rsidP="007B4F5A">
            <w:pPr>
              <w:spacing w:line="465" w:lineRule="atLeast"/>
              <w:jc w:val="center"/>
              <w:rPr>
                <w:lang w:val="en" w:eastAsia="en"/>
              </w:rPr>
            </w:pP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6A59A32" w14:textId="77777777" w:rsidR="00252035" w:rsidRPr="007B4F5A" w:rsidRDefault="00252035" w:rsidP="007B4F5A">
            <w:pPr>
              <w:spacing w:line="465" w:lineRule="atLeast"/>
              <w:jc w:val="center"/>
              <w:rPr>
                <w:lang w:val="en" w:eastAsia="en"/>
              </w:rPr>
            </w:pP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A192D88" w14:textId="77777777" w:rsidR="00252035" w:rsidRPr="007B4F5A" w:rsidRDefault="00252035" w:rsidP="007B4F5A">
            <w:pPr>
              <w:spacing w:line="465" w:lineRule="atLeast"/>
              <w:jc w:val="center"/>
              <w:rPr>
                <w:lang w:val="en" w:eastAsia="en"/>
              </w:rPr>
            </w:pP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2F48B2D" w14:textId="77777777" w:rsidR="00252035" w:rsidRPr="007B4F5A" w:rsidRDefault="00252035" w:rsidP="007B4F5A">
            <w:pPr>
              <w:spacing w:line="465" w:lineRule="atLeast"/>
              <w:jc w:val="center"/>
              <w:rPr>
                <w:lang w:val="en" w:eastAsia="en"/>
              </w:rPr>
            </w:pPr>
          </w:p>
        </w:tc>
      </w:tr>
      <w:tr w:rsidR="007B4F5A" w14:paraId="39072A89"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00868A4"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58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DA3502B"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D474D60" w14:textId="77777777" w:rsidR="00252035" w:rsidRPr="007B4F5A" w:rsidRDefault="00252035" w:rsidP="007B4F5A">
            <w:pPr>
              <w:spacing w:line="465" w:lineRule="atLeast"/>
              <w:jc w:val="center"/>
              <w:rPr>
                <w:lang w:val="en" w:eastAsia="en"/>
              </w:rPr>
            </w:pP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37027D9" w14:textId="77777777" w:rsidR="00252035" w:rsidRPr="007B4F5A" w:rsidRDefault="00252035" w:rsidP="007B4F5A">
            <w:pPr>
              <w:spacing w:line="465" w:lineRule="atLeast"/>
              <w:jc w:val="center"/>
              <w:rPr>
                <w:lang w:val="en" w:eastAsia="en"/>
              </w:rPr>
            </w:pP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0B5B714" w14:textId="77777777" w:rsidR="00252035" w:rsidRPr="007B4F5A" w:rsidRDefault="00252035" w:rsidP="007B4F5A">
            <w:pPr>
              <w:spacing w:line="465" w:lineRule="atLeast"/>
              <w:jc w:val="center"/>
              <w:rPr>
                <w:lang w:val="en" w:eastAsia="en"/>
              </w:rPr>
            </w:pP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63D4EDC" w14:textId="77777777" w:rsidR="00252035" w:rsidRPr="007B4F5A" w:rsidRDefault="00252035" w:rsidP="007B4F5A">
            <w:pPr>
              <w:spacing w:line="465" w:lineRule="atLeast"/>
              <w:jc w:val="center"/>
              <w:rPr>
                <w:lang w:val="en" w:eastAsia="en"/>
              </w:rPr>
            </w:pPr>
          </w:p>
        </w:tc>
      </w:tr>
      <w:tr w:rsidR="007B4F5A" w14:paraId="328F9B8F"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2F790BA"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58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E7809EF"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E21F1E9" w14:textId="77777777" w:rsidR="00252035" w:rsidRPr="007B4F5A" w:rsidRDefault="00252035" w:rsidP="007B4F5A">
            <w:pPr>
              <w:spacing w:line="465" w:lineRule="atLeast"/>
              <w:jc w:val="center"/>
              <w:rPr>
                <w:lang w:val="en" w:eastAsia="en"/>
              </w:rPr>
            </w:pP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74A5A8D" w14:textId="77777777" w:rsidR="00252035" w:rsidRPr="007B4F5A" w:rsidRDefault="00252035" w:rsidP="007B4F5A">
            <w:pPr>
              <w:spacing w:line="465" w:lineRule="atLeast"/>
              <w:jc w:val="center"/>
              <w:rPr>
                <w:lang w:val="en" w:eastAsia="en"/>
              </w:rPr>
            </w:pP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A80A411" w14:textId="77777777" w:rsidR="00252035" w:rsidRPr="007B4F5A" w:rsidRDefault="00252035" w:rsidP="007B4F5A">
            <w:pPr>
              <w:spacing w:line="465" w:lineRule="atLeast"/>
              <w:jc w:val="center"/>
              <w:rPr>
                <w:lang w:val="en" w:eastAsia="en"/>
              </w:rPr>
            </w:pP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4232000" w14:textId="77777777" w:rsidR="00252035" w:rsidRPr="007B4F5A" w:rsidRDefault="00252035" w:rsidP="007B4F5A">
            <w:pPr>
              <w:spacing w:line="465" w:lineRule="atLeast"/>
              <w:jc w:val="center"/>
              <w:rPr>
                <w:lang w:val="en" w:eastAsia="en"/>
              </w:rPr>
            </w:pPr>
          </w:p>
        </w:tc>
      </w:tr>
      <w:tr w:rsidR="007B4F5A" w14:paraId="125C7C71"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right w:val="single" w:sz="6" w:space="0" w:color="DEDEDE"/>
            </w:tcBorders>
            <w:shd w:val="clear" w:color="auto" w:fill="FFFFFF"/>
            <w:tcMar>
              <w:top w:w="163" w:type="dxa"/>
              <w:left w:w="182" w:type="dxa"/>
              <w:bottom w:w="163" w:type="dxa"/>
              <w:right w:w="190" w:type="dxa"/>
            </w:tcMar>
            <w:vAlign w:val="center"/>
          </w:tcPr>
          <w:p w14:paraId="4A4F8495"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583" w:type="pct"/>
            <w:tcBorders>
              <w:right w:val="single" w:sz="6" w:space="0" w:color="DEDEDE"/>
            </w:tcBorders>
            <w:shd w:val="clear" w:color="auto" w:fill="FFFFFF"/>
            <w:tcMar>
              <w:top w:w="163" w:type="dxa"/>
              <w:left w:w="182" w:type="dxa"/>
              <w:bottom w:w="163" w:type="dxa"/>
              <w:right w:w="190" w:type="dxa"/>
            </w:tcMar>
            <w:vAlign w:val="center"/>
          </w:tcPr>
          <w:p w14:paraId="679E147B"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789" w:type="pct"/>
            <w:tcBorders>
              <w:right w:val="single" w:sz="6" w:space="0" w:color="DEDEDE"/>
            </w:tcBorders>
            <w:shd w:val="clear" w:color="auto" w:fill="FFFFFF"/>
            <w:tcMar>
              <w:top w:w="163" w:type="dxa"/>
              <w:left w:w="182" w:type="dxa"/>
              <w:bottom w:w="163" w:type="dxa"/>
              <w:right w:w="190" w:type="dxa"/>
            </w:tcMar>
            <w:vAlign w:val="center"/>
          </w:tcPr>
          <w:p w14:paraId="3684900C" w14:textId="77777777" w:rsidR="00252035" w:rsidRPr="007B4F5A" w:rsidRDefault="00252035" w:rsidP="007B4F5A">
            <w:pPr>
              <w:spacing w:line="465" w:lineRule="atLeast"/>
              <w:jc w:val="center"/>
              <w:rPr>
                <w:lang w:val="en" w:eastAsia="en"/>
              </w:rPr>
            </w:pPr>
          </w:p>
        </w:tc>
        <w:tc>
          <w:tcPr>
            <w:tcW w:w="1107" w:type="pct"/>
            <w:tcBorders>
              <w:right w:val="single" w:sz="6" w:space="0" w:color="DEDEDE"/>
            </w:tcBorders>
            <w:shd w:val="clear" w:color="auto" w:fill="FFFFFF"/>
            <w:tcMar>
              <w:top w:w="163" w:type="dxa"/>
              <w:left w:w="182" w:type="dxa"/>
              <w:bottom w:w="163" w:type="dxa"/>
              <w:right w:w="190" w:type="dxa"/>
            </w:tcMar>
            <w:vAlign w:val="center"/>
          </w:tcPr>
          <w:p w14:paraId="1696DC47" w14:textId="77777777" w:rsidR="00252035" w:rsidRPr="007B4F5A" w:rsidRDefault="00252035" w:rsidP="007B4F5A">
            <w:pPr>
              <w:spacing w:line="465" w:lineRule="atLeast"/>
              <w:jc w:val="center"/>
              <w:rPr>
                <w:lang w:val="en" w:eastAsia="en"/>
              </w:rPr>
            </w:pPr>
          </w:p>
        </w:tc>
        <w:tc>
          <w:tcPr>
            <w:tcW w:w="833" w:type="pct"/>
            <w:tcBorders>
              <w:right w:val="single" w:sz="6" w:space="0" w:color="DEDEDE"/>
            </w:tcBorders>
            <w:shd w:val="clear" w:color="auto" w:fill="FFFFFF"/>
            <w:tcMar>
              <w:top w:w="163" w:type="dxa"/>
              <w:left w:w="182" w:type="dxa"/>
              <w:bottom w:w="163" w:type="dxa"/>
              <w:right w:w="190" w:type="dxa"/>
            </w:tcMar>
            <w:vAlign w:val="center"/>
          </w:tcPr>
          <w:p w14:paraId="348D40F2" w14:textId="77777777" w:rsidR="00252035" w:rsidRPr="007B4F5A" w:rsidRDefault="00252035" w:rsidP="007B4F5A">
            <w:pPr>
              <w:spacing w:line="465" w:lineRule="atLeast"/>
              <w:jc w:val="center"/>
              <w:rPr>
                <w:lang w:val="en" w:eastAsia="en"/>
              </w:rPr>
            </w:pPr>
          </w:p>
        </w:tc>
        <w:tc>
          <w:tcPr>
            <w:tcW w:w="1097" w:type="pct"/>
            <w:tcBorders>
              <w:right w:val="single" w:sz="6" w:space="0" w:color="DEDEDE"/>
            </w:tcBorders>
            <w:shd w:val="clear" w:color="auto" w:fill="FFFFFF"/>
            <w:tcMar>
              <w:top w:w="163" w:type="dxa"/>
              <w:left w:w="182" w:type="dxa"/>
              <w:bottom w:w="163" w:type="dxa"/>
              <w:right w:w="190" w:type="dxa"/>
            </w:tcMar>
            <w:vAlign w:val="center"/>
          </w:tcPr>
          <w:p w14:paraId="2A0163C0" w14:textId="77777777" w:rsidR="00252035" w:rsidRPr="007B4F5A" w:rsidRDefault="00252035" w:rsidP="007B4F5A">
            <w:pPr>
              <w:spacing w:line="465" w:lineRule="atLeast"/>
              <w:jc w:val="center"/>
              <w:rPr>
                <w:lang w:val="en" w:eastAsia="en"/>
              </w:rPr>
            </w:pPr>
          </w:p>
        </w:tc>
      </w:tr>
    </w:tbl>
    <w:p w14:paraId="011EBDAB" w14:textId="77777777" w:rsidR="00252035" w:rsidRDefault="00252035" w:rsidP="00252035">
      <w:pPr>
        <w:rPr>
          <w:vanish/>
        </w:rPr>
      </w:pPr>
    </w:p>
    <w:tbl>
      <w:tblPr>
        <w:tblW w:w="4656" w:type="pct"/>
        <w:tblCellSpacing w:w="0" w:type="dxa"/>
        <w:tblInd w:w="380" w:type="dxa"/>
        <w:shd w:val="clear" w:color="auto" w:fill="FFFFFF"/>
        <w:tblCellMar>
          <w:top w:w="15" w:type="dxa"/>
          <w:left w:w="15" w:type="dxa"/>
          <w:bottom w:w="15" w:type="dxa"/>
          <w:right w:w="15" w:type="dxa"/>
        </w:tblCellMar>
        <w:tblLook w:val="05E0" w:firstRow="1" w:lastRow="1" w:firstColumn="1" w:lastColumn="1" w:noHBand="0" w:noVBand="1"/>
      </w:tblPr>
      <w:tblGrid>
        <w:gridCol w:w="1212"/>
        <w:gridCol w:w="1196"/>
        <w:gridCol w:w="1619"/>
        <w:gridCol w:w="2271"/>
        <w:gridCol w:w="1709"/>
        <w:gridCol w:w="2251"/>
      </w:tblGrid>
      <w:tr w:rsidR="00252035" w14:paraId="3B0DCDC9" w14:textId="77777777" w:rsidTr="007B4F5A">
        <w:trPr>
          <w:tblCellSpacing w:w="0" w:type="dxa"/>
        </w:trPr>
        <w:tc>
          <w:tcPr>
            <w:tcW w:w="5000" w:type="pct"/>
            <w:gridSpan w:val="6"/>
            <w:shd w:val="clear" w:color="auto" w:fill="FFFFFF"/>
            <w:tcMar>
              <w:top w:w="0" w:type="dxa"/>
              <w:left w:w="108" w:type="dxa"/>
              <w:bottom w:w="0" w:type="dxa"/>
              <w:right w:w="108" w:type="dxa"/>
            </w:tcMar>
            <w:vAlign w:val="center"/>
          </w:tcPr>
          <w:p w14:paraId="135EE898" w14:textId="77777777" w:rsidR="00252035" w:rsidRPr="007B4F5A" w:rsidRDefault="00252035" w:rsidP="007B4F5A">
            <w:pPr>
              <w:spacing w:before="240" w:after="73" w:line="383" w:lineRule="atLeast"/>
              <w:rPr>
                <w:i/>
                <w:iCs/>
                <w:color w:val="7A2518"/>
                <w:sz w:val="26"/>
                <w:szCs w:val="26"/>
                <w:lang w:val="en" w:eastAsia="en"/>
              </w:rPr>
            </w:pPr>
            <w:r w:rsidRPr="007B4F5A">
              <w:rPr>
                <w:rStyle w:val="Strong1"/>
                <w:i/>
                <w:iCs/>
                <w:color w:val="000000"/>
                <w:sz w:val="26"/>
                <w:szCs w:val="26"/>
                <w:shd w:val="clear" w:color="auto" w:fill="FFFF00"/>
                <w:lang w:val="en" w:eastAsia="en"/>
              </w:rPr>
              <w:t>Answer</w:t>
            </w:r>
          </w:p>
        </w:tc>
      </w:tr>
      <w:tr w:rsidR="007B4F5A" w14:paraId="3DF994FD"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vMerge w:val="restar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1B9C70B3"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w:t>
            </w:r>
          </w:p>
        </w:tc>
        <w:tc>
          <w:tcPr>
            <w:tcW w:w="583" w:type="pct"/>
            <w:vMerge w:val="restart"/>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5B9C488F"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b</w:t>
            </w:r>
          </w:p>
        </w:tc>
        <w:tc>
          <w:tcPr>
            <w:tcW w:w="1896" w:type="pct"/>
            <w:gridSpan w:val="2"/>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1598855F" w14:textId="7698DB7B"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 or b</w:t>
            </w:r>
          </w:p>
        </w:tc>
        <w:tc>
          <w:tcPr>
            <w:tcW w:w="1930" w:type="pct"/>
            <w:gridSpan w:val="2"/>
            <w:tcBorders>
              <w:top w:val="single" w:sz="6" w:space="0" w:color="DEDEDE"/>
              <w:bottom w:val="single" w:sz="6" w:space="0" w:color="DEDEDE"/>
              <w:right w:val="single" w:sz="6" w:space="0" w:color="DEDEDE"/>
            </w:tcBorders>
            <w:shd w:val="clear" w:color="auto" w:fill="F7F8F7"/>
            <w:tcMar>
              <w:top w:w="163" w:type="dxa"/>
              <w:left w:w="182" w:type="dxa"/>
              <w:bottom w:w="170" w:type="dxa"/>
              <w:right w:w="190" w:type="dxa"/>
            </w:tcMar>
            <w:vAlign w:val="center"/>
          </w:tcPr>
          <w:p w14:paraId="174144D0" w14:textId="77777777" w:rsidR="00252035" w:rsidRPr="007B4F5A" w:rsidRDefault="00252035" w:rsidP="007B4F5A">
            <w:pPr>
              <w:pStyle w:val="ptableblocknth-last-child1"/>
              <w:shd w:val="clear" w:color="auto" w:fill="F7F8F7"/>
              <w:spacing w:line="465" w:lineRule="atLeast"/>
              <w:jc w:val="center"/>
              <w:rPr>
                <w:b/>
                <w:bCs/>
                <w:color w:val="B02145"/>
                <w:lang w:val="en" w:eastAsia="en"/>
              </w:rPr>
            </w:pPr>
            <w:r w:rsidRPr="007B4F5A">
              <w:rPr>
                <w:rStyle w:val="ptableblockcodeonly-child"/>
                <w:rFonts w:ascii="Fira Code" w:eastAsia="Fira Code" w:hAnsi="Fira Code" w:cs="Fira Code"/>
                <w:color w:val="B02145"/>
                <w:sz w:val="27"/>
                <w:szCs w:val="27"/>
                <w:lang w:val="en" w:eastAsia="en"/>
              </w:rPr>
              <w:t>a and b</w:t>
            </w:r>
          </w:p>
        </w:tc>
      </w:tr>
      <w:tr w:rsidR="007B4F5A" w14:paraId="3260E33A"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0" w:type="auto"/>
            <w:vMerge/>
            <w:tcBorders>
              <w:bottom w:val="single" w:sz="6" w:space="0" w:color="DEDEDE"/>
              <w:right w:val="single" w:sz="6" w:space="0" w:color="DEDEDE"/>
            </w:tcBorders>
            <w:shd w:val="clear" w:color="auto" w:fill="FFFFFF"/>
            <w:vAlign w:val="center"/>
          </w:tcPr>
          <w:p w14:paraId="2AD574F2" w14:textId="77777777" w:rsidR="00252035" w:rsidRPr="007B4F5A" w:rsidRDefault="00252035" w:rsidP="00252035">
            <w:pPr>
              <w:rPr>
                <w:rStyle w:val="ptableblockcodeonly-child"/>
                <w:rFonts w:ascii="Fira Code" w:eastAsia="Fira Code" w:hAnsi="Fira Code" w:cs="Fira Code"/>
                <w:sz w:val="27"/>
                <w:szCs w:val="27"/>
                <w:lang w:val="en" w:eastAsia="en"/>
              </w:rPr>
            </w:pPr>
          </w:p>
        </w:tc>
        <w:tc>
          <w:tcPr>
            <w:tcW w:w="0" w:type="auto"/>
            <w:vMerge/>
            <w:tcBorders>
              <w:bottom w:val="single" w:sz="6" w:space="0" w:color="DEDEDE"/>
              <w:right w:val="single" w:sz="6" w:space="0" w:color="DEDEDE"/>
            </w:tcBorders>
            <w:shd w:val="clear" w:color="auto" w:fill="FFFFFF"/>
            <w:vAlign w:val="center"/>
          </w:tcPr>
          <w:p w14:paraId="59F422E2" w14:textId="77777777" w:rsidR="00252035" w:rsidRPr="007B4F5A" w:rsidRDefault="00252035" w:rsidP="00252035">
            <w:pPr>
              <w:rPr>
                <w:rStyle w:val="ptableblockcodeonly-child"/>
                <w:rFonts w:ascii="Fira Code" w:eastAsia="Fira Code" w:hAnsi="Fira Code" w:cs="Fira Code"/>
                <w:sz w:val="27"/>
                <w:szCs w:val="27"/>
                <w:lang w:val="en" w:eastAsia="en"/>
              </w:rPr>
            </w:pPr>
          </w:p>
        </w:tc>
        <w:tc>
          <w:tcPr>
            <w:tcW w:w="789"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05EB1012"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Output</w:t>
            </w:r>
          </w:p>
        </w:tc>
        <w:tc>
          <w:tcPr>
            <w:tcW w:w="110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25D43F75" w14:textId="77777777" w:rsidR="00252035" w:rsidRPr="007B4F5A" w:rsidRDefault="00252035" w:rsidP="007B4F5A">
            <w:pPr>
              <w:pStyle w:val="ptableblocknth-last-child1"/>
              <w:shd w:val="clear" w:color="auto" w:fill="F7F8F7"/>
              <w:spacing w:line="465" w:lineRule="atLeast"/>
              <w:jc w:val="center"/>
              <w:rPr>
                <w:b/>
                <w:bCs/>
                <w:lang w:val="en" w:eastAsia="en"/>
              </w:rPr>
            </w:pPr>
            <w:r w:rsidRPr="007B4F5A">
              <w:rPr>
                <w:b/>
                <w:bCs/>
                <w:sz w:val="28"/>
                <w:szCs w:val="28"/>
                <w:lang w:val="en" w:eastAsia="en"/>
              </w:rPr>
              <w:t xml:space="preserve">Will </w:t>
            </w:r>
            <w:r w:rsidRPr="007B4F5A">
              <w:rPr>
                <w:rStyle w:val="ptableblockcodeonly-child"/>
                <w:rFonts w:ascii="Fira Code" w:eastAsia="Fira Code" w:hAnsi="Fira Code" w:cs="Fira Code"/>
                <w:color w:val="B02145"/>
                <w:sz w:val="24"/>
                <w:szCs w:val="24"/>
                <w:lang w:val="en" w:eastAsia="en"/>
              </w:rPr>
              <w:t>b</w:t>
            </w:r>
            <w:r w:rsidRPr="007B4F5A">
              <w:rPr>
                <w:b/>
                <w:bCs/>
                <w:sz w:val="28"/>
                <w:szCs w:val="28"/>
                <w:lang w:val="en" w:eastAsia="en"/>
              </w:rPr>
              <w:t xml:space="preserve"> be evaluated?</w:t>
            </w:r>
          </w:p>
        </w:tc>
        <w:tc>
          <w:tcPr>
            <w:tcW w:w="833"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A9338D4"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Output</w:t>
            </w:r>
          </w:p>
        </w:tc>
        <w:tc>
          <w:tcPr>
            <w:tcW w:w="109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5CF8083D" w14:textId="77777777" w:rsidR="00252035" w:rsidRPr="007B4F5A" w:rsidRDefault="00252035" w:rsidP="007B4F5A">
            <w:pPr>
              <w:pStyle w:val="ptableblocknth-last-child1"/>
              <w:shd w:val="clear" w:color="auto" w:fill="F7F8F7"/>
              <w:spacing w:line="465" w:lineRule="atLeast"/>
              <w:jc w:val="center"/>
              <w:rPr>
                <w:b/>
                <w:bCs/>
                <w:sz w:val="28"/>
                <w:szCs w:val="28"/>
                <w:lang w:val="en" w:eastAsia="en"/>
              </w:rPr>
            </w:pPr>
            <w:r w:rsidRPr="007B4F5A">
              <w:rPr>
                <w:b/>
                <w:bCs/>
                <w:sz w:val="28"/>
                <w:szCs w:val="28"/>
                <w:lang w:val="en" w:eastAsia="en"/>
              </w:rPr>
              <w:t xml:space="preserve">Will </w:t>
            </w:r>
            <w:r w:rsidRPr="007B4F5A">
              <w:rPr>
                <w:rStyle w:val="ptableblockcodeonly-child"/>
                <w:rFonts w:ascii="Fira Code" w:eastAsia="Fira Code" w:hAnsi="Fira Code" w:cs="Fira Code"/>
                <w:color w:val="B02145"/>
                <w:sz w:val="28"/>
                <w:szCs w:val="28"/>
                <w:lang w:val="en" w:eastAsia="en"/>
              </w:rPr>
              <w:t>b</w:t>
            </w:r>
            <w:r w:rsidRPr="007B4F5A">
              <w:rPr>
                <w:b/>
                <w:bCs/>
                <w:sz w:val="28"/>
                <w:szCs w:val="28"/>
                <w:lang w:val="en" w:eastAsia="en"/>
              </w:rPr>
              <w:t xml:space="preserve"> be evaluated?</w:t>
            </w:r>
          </w:p>
        </w:tc>
      </w:tr>
      <w:tr w:rsidR="007B4F5A" w14:paraId="09990D41"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top w:val="single" w:sz="6" w:space="0" w:color="DEDEDE"/>
              <w:bottom w:val="single" w:sz="6" w:space="0" w:color="DEDEDE"/>
              <w:right w:val="single" w:sz="6" w:space="0" w:color="DEDEDE"/>
            </w:tcBorders>
            <w:shd w:val="clear" w:color="auto" w:fill="FFFFFF"/>
            <w:tcMar>
              <w:top w:w="163" w:type="dxa"/>
              <w:left w:w="182" w:type="dxa"/>
              <w:bottom w:w="170" w:type="dxa"/>
              <w:right w:w="190" w:type="dxa"/>
            </w:tcMar>
            <w:vAlign w:val="center"/>
          </w:tcPr>
          <w:p w14:paraId="49FA0475"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583" w:type="pct"/>
            <w:tcBorders>
              <w:top w:val="single" w:sz="6" w:space="0" w:color="DEDEDE"/>
              <w:bottom w:val="single" w:sz="6" w:space="0" w:color="DEDEDE"/>
              <w:right w:val="single" w:sz="6" w:space="0" w:color="DEDEDE"/>
            </w:tcBorders>
            <w:shd w:val="clear" w:color="auto" w:fill="FFFFFF"/>
            <w:tcMar>
              <w:top w:w="163" w:type="dxa"/>
              <w:left w:w="182" w:type="dxa"/>
              <w:bottom w:w="170" w:type="dxa"/>
              <w:right w:w="190" w:type="dxa"/>
            </w:tcMar>
            <w:vAlign w:val="center"/>
          </w:tcPr>
          <w:p w14:paraId="1789D4EC"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DBA221A"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8BAF40C" w14:textId="77777777" w:rsidR="00252035" w:rsidRPr="007B4F5A" w:rsidRDefault="00252035" w:rsidP="007B4F5A">
            <w:pPr>
              <w:pStyle w:val="ptableblocknth-last-child1"/>
              <w:spacing w:line="465" w:lineRule="atLeast"/>
              <w:jc w:val="center"/>
              <w:rPr>
                <w:lang w:val="en" w:eastAsia="en"/>
              </w:rPr>
            </w:pPr>
            <w:r w:rsidRPr="007B4F5A">
              <w:rPr>
                <w:lang w:val="en" w:eastAsia="en"/>
              </w:rPr>
              <w:t>Yes</w:t>
            </w: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7313778"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629B889" w14:textId="77777777" w:rsidR="00252035" w:rsidRPr="007B4F5A" w:rsidRDefault="00252035" w:rsidP="007B4F5A">
            <w:pPr>
              <w:pStyle w:val="ptableblocknth-last-child1"/>
              <w:spacing w:line="465" w:lineRule="atLeast"/>
              <w:jc w:val="center"/>
              <w:rPr>
                <w:lang w:val="en" w:eastAsia="en"/>
              </w:rPr>
            </w:pPr>
            <w:r w:rsidRPr="007B4F5A">
              <w:rPr>
                <w:lang w:val="en" w:eastAsia="en"/>
              </w:rPr>
              <w:t>No</w:t>
            </w:r>
          </w:p>
        </w:tc>
      </w:tr>
      <w:tr w:rsidR="007B4F5A" w14:paraId="607A2528"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F9E33E7"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58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33A1517"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647C39B"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A28109D" w14:textId="77777777" w:rsidR="00252035" w:rsidRPr="007B4F5A" w:rsidRDefault="00252035" w:rsidP="007B4F5A">
            <w:pPr>
              <w:pStyle w:val="ptableblocknth-last-child1"/>
              <w:spacing w:line="465" w:lineRule="atLeast"/>
              <w:jc w:val="center"/>
              <w:rPr>
                <w:lang w:val="en" w:eastAsia="en"/>
              </w:rPr>
            </w:pPr>
            <w:r w:rsidRPr="007B4F5A">
              <w:rPr>
                <w:lang w:val="en" w:eastAsia="en"/>
              </w:rPr>
              <w:t>Yes</w:t>
            </w: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E1238D2"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C1A8557" w14:textId="77777777" w:rsidR="00252035" w:rsidRPr="007B4F5A" w:rsidRDefault="00252035" w:rsidP="007B4F5A">
            <w:pPr>
              <w:pStyle w:val="ptableblocknth-last-child1"/>
              <w:spacing w:line="465" w:lineRule="atLeast"/>
              <w:jc w:val="center"/>
              <w:rPr>
                <w:lang w:val="en" w:eastAsia="en"/>
              </w:rPr>
            </w:pPr>
            <w:r w:rsidRPr="007B4F5A">
              <w:rPr>
                <w:lang w:val="en" w:eastAsia="en"/>
              </w:rPr>
              <w:t>No</w:t>
            </w:r>
          </w:p>
        </w:tc>
      </w:tr>
      <w:tr w:rsidR="007B4F5A" w14:paraId="24A7DC72"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8F06578"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58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97182B0"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789"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2AF6877"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110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E475E7E" w14:textId="77777777" w:rsidR="00252035" w:rsidRPr="007B4F5A" w:rsidRDefault="00252035" w:rsidP="007B4F5A">
            <w:pPr>
              <w:pStyle w:val="ptableblocknth-last-child1"/>
              <w:spacing w:line="465" w:lineRule="atLeast"/>
              <w:jc w:val="center"/>
              <w:rPr>
                <w:lang w:val="en" w:eastAsia="en"/>
              </w:rPr>
            </w:pPr>
            <w:r w:rsidRPr="007B4F5A">
              <w:rPr>
                <w:lang w:val="en" w:eastAsia="en"/>
              </w:rPr>
              <w:t>No</w:t>
            </w:r>
          </w:p>
        </w:tc>
        <w:tc>
          <w:tcPr>
            <w:tcW w:w="83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5300E9A1"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False</w:t>
            </w:r>
          </w:p>
        </w:tc>
        <w:tc>
          <w:tcPr>
            <w:tcW w:w="109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50FA7DE" w14:textId="77777777" w:rsidR="00252035" w:rsidRPr="007B4F5A" w:rsidRDefault="00252035" w:rsidP="007B4F5A">
            <w:pPr>
              <w:pStyle w:val="ptableblocknth-last-child1"/>
              <w:spacing w:line="465" w:lineRule="atLeast"/>
              <w:jc w:val="center"/>
              <w:rPr>
                <w:lang w:val="en" w:eastAsia="en"/>
              </w:rPr>
            </w:pPr>
            <w:r w:rsidRPr="007B4F5A">
              <w:rPr>
                <w:lang w:val="en" w:eastAsia="en"/>
              </w:rPr>
              <w:t>Yes</w:t>
            </w:r>
          </w:p>
        </w:tc>
      </w:tr>
      <w:tr w:rsidR="007B4F5A" w14:paraId="14DF2D35" w14:textId="77777777" w:rsidTr="007B4F5A">
        <w:tblPrEx>
          <w:tblBorders>
            <w:top w:val="single" w:sz="6" w:space="0" w:color="DEDEDE"/>
            <w:left w:val="single" w:sz="6" w:space="0" w:color="DEDEDE"/>
            <w:bottom w:val="single" w:sz="6" w:space="0" w:color="DEDEDE"/>
            <w:right w:val="single" w:sz="6" w:space="0" w:color="DEDEDE"/>
          </w:tblBorders>
        </w:tblPrEx>
        <w:trPr>
          <w:tblCellSpacing w:w="0" w:type="dxa"/>
        </w:trPr>
        <w:tc>
          <w:tcPr>
            <w:tcW w:w="591" w:type="pct"/>
            <w:tcBorders>
              <w:right w:val="single" w:sz="6" w:space="0" w:color="DEDEDE"/>
            </w:tcBorders>
            <w:shd w:val="clear" w:color="auto" w:fill="FFFFFF"/>
            <w:tcMar>
              <w:top w:w="163" w:type="dxa"/>
              <w:left w:w="182" w:type="dxa"/>
              <w:bottom w:w="163" w:type="dxa"/>
              <w:right w:w="190" w:type="dxa"/>
            </w:tcMar>
            <w:vAlign w:val="center"/>
          </w:tcPr>
          <w:p w14:paraId="56C0D15D"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583" w:type="pct"/>
            <w:tcBorders>
              <w:right w:val="single" w:sz="6" w:space="0" w:color="DEDEDE"/>
            </w:tcBorders>
            <w:shd w:val="clear" w:color="auto" w:fill="FFFFFF"/>
            <w:tcMar>
              <w:top w:w="163" w:type="dxa"/>
              <w:left w:w="182" w:type="dxa"/>
              <w:bottom w:w="163" w:type="dxa"/>
              <w:right w:w="190" w:type="dxa"/>
            </w:tcMar>
            <w:vAlign w:val="center"/>
          </w:tcPr>
          <w:p w14:paraId="3E2CAF5B"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789" w:type="pct"/>
            <w:tcBorders>
              <w:right w:val="single" w:sz="6" w:space="0" w:color="DEDEDE"/>
            </w:tcBorders>
            <w:shd w:val="clear" w:color="auto" w:fill="FFFFFF"/>
            <w:tcMar>
              <w:top w:w="163" w:type="dxa"/>
              <w:left w:w="182" w:type="dxa"/>
              <w:bottom w:w="163" w:type="dxa"/>
              <w:right w:w="190" w:type="dxa"/>
            </w:tcMar>
            <w:vAlign w:val="center"/>
          </w:tcPr>
          <w:p w14:paraId="53501657"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1107" w:type="pct"/>
            <w:tcBorders>
              <w:right w:val="single" w:sz="6" w:space="0" w:color="DEDEDE"/>
            </w:tcBorders>
            <w:shd w:val="clear" w:color="auto" w:fill="FFFFFF"/>
            <w:tcMar>
              <w:top w:w="163" w:type="dxa"/>
              <w:left w:w="182" w:type="dxa"/>
              <w:bottom w:w="163" w:type="dxa"/>
              <w:right w:w="190" w:type="dxa"/>
            </w:tcMar>
            <w:vAlign w:val="center"/>
          </w:tcPr>
          <w:p w14:paraId="4275F11B" w14:textId="77777777" w:rsidR="00252035" w:rsidRPr="007B4F5A" w:rsidRDefault="00252035" w:rsidP="007B4F5A">
            <w:pPr>
              <w:pStyle w:val="ptableblocknth-last-child1"/>
              <w:spacing w:line="465" w:lineRule="atLeast"/>
              <w:jc w:val="center"/>
              <w:rPr>
                <w:lang w:val="en" w:eastAsia="en"/>
              </w:rPr>
            </w:pPr>
            <w:r w:rsidRPr="007B4F5A">
              <w:rPr>
                <w:lang w:val="en" w:eastAsia="en"/>
              </w:rPr>
              <w:t>No</w:t>
            </w:r>
          </w:p>
        </w:tc>
        <w:tc>
          <w:tcPr>
            <w:tcW w:w="833" w:type="pct"/>
            <w:tcBorders>
              <w:right w:val="single" w:sz="6" w:space="0" w:color="DEDEDE"/>
            </w:tcBorders>
            <w:shd w:val="clear" w:color="auto" w:fill="FFFFFF"/>
            <w:tcMar>
              <w:top w:w="163" w:type="dxa"/>
              <w:left w:w="182" w:type="dxa"/>
              <w:bottom w:w="163" w:type="dxa"/>
              <w:right w:w="190" w:type="dxa"/>
            </w:tcMar>
            <w:vAlign w:val="center"/>
          </w:tcPr>
          <w:p w14:paraId="41AF690F" w14:textId="77777777" w:rsidR="00252035" w:rsidRPr="007B4F5A" w:rsidRDefault="00252035" w:rsidP="007B4F5A">
            <w:pPr>
              <w:pStyle w:val="ptableblocknth-last-child1"/>
              <w:spacing w:line="465" w:lineRule="atLeast"/>
              <w:jc w:val="center"/>
              <w:rPr>
                <w:color w:val="B02145"/>
                <w:sz w:val="24"/>
                <w:szCs w:val="24"/>
                <w:lang w:val="en" w:eastAsia="en"/>
              </w:rPr>
            </w:pPr>
            <w:r w:rsidRPr="007B4F5A">
              <w:rPr>
                <w:rStyle w:val="ptableblockcodeonly-child"/>
                <w:rFonts w:ascii="Fira Code" w:eastAsia="Fira Code" w:hAnsi="Fira Code" w:cs="Fira Code"/>
                <w:color w:val="B02145"/>
                <w:sz w:val="24"/>
                <w:szCs w:val="24"/>
                <w:lang w:val="en" w:eastAsia="en"/>
              </w:rPr>
              <w:t>True</w:t>
            </w:r>
          </w:p>
        </w:tc>
        <w:tc>
          <w:tcPr>
            <w:tcW w:w="1097" w:type="pct"/>
            <w:tcBorders>
              <w:right w:val="single" w:sz="6" w:space="0" w:color="DEDEDE"/>
            </w:tcBorders>
            <w:shd w:val="clear" w:color="auto" w:fill="FFFFFF"/>
            <w:tcMar>
              <w:top w:w="163" w:type="dxa"/>
              <w:left w:w="182" w:type="dxa"/>
              <w:bottom w:w="163" w:type="dxa"/>
              <w:right w:w="190" w:type="dxa"/>
            </w:tcMar>
            <w:vAlign w:val="center"/>
          </w:tcPr>
          <w:p w14:paraId="015E2C89" w14:textId="77777777" w:rsidR="00252035" w:rsidRPr="007B4F5A" w:rsidRDefault="00252035" w:rsidP="007B4F5A">
            <w:pPr>
              <w:pStyle w:val="ptableblocknth-last-child1"/>
              <w:spacing w:line="465" w:lineRule="atLeast"/>
              <w:jc w:val="center"/>
              <w:rPr>
                <w:lang w:val="en" w:eastAsia="en"/>
              </w:rPr>
            </w:pPr>
            <w:r w:rsidRPr="007B4F5A">
              <w:rPr>
                <w:lang w:val="en" w:eastAsia="en"/>
              </w:rPr>
              <w:t>Yes</w:t>
            </w:r>
          </w:p>
        </w:tc>
      </w:tr>
    </w:tbl>
    <w:p w14:paraId="240DC66A" w14:textId="77777777" w:rsidR="00252035" w:rsidRDefault="00252035" w:rsidP="00DB00B7">
      <w:pPr>
        <w:pStyle w:val="p"/>
        <w:spacing w:after="330" w:line="449" w:lineRule="atLeast"/>
        <w:ind w:left="272" w:right="272"/>
        <w:rPr>
          <w:sz w:val="28"/>
          <w:szCs w:val="28"/>
          <w:lang w:val="en" w:eastAsia="en"/>
        </w:rPr>
      </w:pPr>
    </w:p>
    <w:p w14:paraId="20BECF98" w14:textId="6D948155" w:rsidR="00DB00B7" w:rsidRDefault="00DF3F1B" w:rsidP="00DF3F1B">
      <w:pPr>
        <w:pStyle w:val="Heading3"/>
        <w:keepNext w:val="0"/>
        <w:spacing w:before="290" w:after="182" w:line="479" w:lineRule="atLeast"/>
        <w:ind w:left="272" w:right="272"/>
        <w:rPr>
          <w:sz w:val="40"/>
          <w:szCs w:val="40"/>
          <w:lang w:val="en" w:eastAsia="en"/>
        </w:rPr>
      </w:pPr>
      <w:r>
        <w:rPr>
          <w:sz w:val="28"/>
          <w:szCs w:val="28"/>
          <w:lang w:val="en" w:eastAsia="en"/>
        </w:rPr>
        <w:br w:type="page"/>
      </w:r>
      <w:r w:rsidR="00BB76CD">
        <w:rPr>
          <w:sz w:val="40"/>
          <w:szCs w:val="40"/>
          <w:lang w:val="en" w:eastAsia="en"/>
        </w:rPr>
        <w:lastRenderedPageBreak/>
        <w:t>4</w:t>
      </w:r>
      <w:r>
        <w:rPr>
          <w:sz w:val="40"/>
          <w:szCs w:val="40"/>
          <w:lang w:val="en" w:eastAsia="en"/>
        </w:rPr>
        <w:t>.6. Practice Problems</w:t>
      </w:r>
    </w:p>
    <w:p w14:paraId="1019B7B5" w14:textId="77777777" w:rsidR="00997DAB" w:rsidRDefault="00997DAB" w:rsidP="00997DA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Evaluate the output</w:t>
      </w:r>
    </w:p>
    <w:p w14:paraId="45A94B88"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A-1</w:t>
      </w:r>
    </w:p>
    <w:p w14:paraId="10038AFF"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10</w:t>
      </w:r>
    </w:p>
    <w:p w14:paraId="2ABD0161"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a &amp;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05CBEE90"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2</w:t>
      </w:r>
    </w:p>
    <w:p w14:paraId="1B2D6381"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9CD8A2A"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 a + </w:t>
      </w:r>
      <w:r>
        <w:rPr>
          <w:rStyle w:val="any"/>
          <w:rFonts w:ascii="Fira Code" w:eastAsia="Fira Code" w:hAnsi="Fira Code" w:cs="Fira Code"/>
          <w:color w:val="0000DD"/>
          <w:sz w:val="21"/>
          <w:szCs w:val="21"/>
          <w:lang w:val="en" w:eastAsia="en"/>
        </w:rPr>
        <w:t>1</w:t>
      </w:r>
    </w:p>
    <w:p w14:paraId="62A79672" w14:textId="6C8C9F70"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print(a)</w:t>
      </w:r>
    </w:p>
    <w:p w14:paraId="52437C03"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Answer</w:t>
      </w:r>
    </w:p>
    <w:p w14:paraId="01F96ED0" w14:textId="4EF30189"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5</w:t>
      </w:r>
    </w:p>
    <w:p w14:paraId="591CCE5E"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A-2</w:t>
      </w:r>
    </w:p>
    <w:p w14:paraId="2D4E05C6"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 xml:space="preserve"> 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dog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bird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mouse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322165B"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.join(</w:t>
      </w:r>
      <w:r>
        <w:rPr>
          <w:rStyle w:val="any"/>
          <w:rFonts w:ascii="Fira Code" w:eastAsia="Fira Code" w:hAnsi="Fira Code" w:cs="Fira Code"/>
          <w:b/>
          <w:bCs/>
          <w:color w:val="336699"/>
          <w:sz w:val="21"/>
          <w:szCs w:val="21"/>
          <w:lang w:val="en" w:eastAsia="en"/>
        </w:rPr>
        <w:t>sorted</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53F6FC0D"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s.startswith</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dog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3702F3C"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Woof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734EF4B"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s.startswith</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DD6904C"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Meow</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DD8B8CF"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s.startswith</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bird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0B0B4F2"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Chirp</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83554FF"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3C705363" w14:textId="5B27FD82"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Squeak</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C3BC499"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Answer</w:t>
      </w:r>
    </w:p>
    <w:p w14:paraId="5BF1EDEF" w14:textId="635987E5"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Chirp</w:t>
      </w:r>
    </w:p>
    <w:p w14:paraId="6B41C72F" w14:textId="77777777" w:rsidR="00997DAB" w:rsidRDefault="00997DAB" w:rsidP="00997DAB">
      <w:pPr>
        <w:pStyle w:val="p"/>
        <w:spacing w:after="330" w:line="449" w:lineRule="atLeast"/>
        <w:ind w:left="272" w:right="272"/>
        <w:rPr>
          <w:sz w:val="28"/>
          <w:szCs w:val="28"/>
          <w:lang w:val="en" w:eastAsia="en"/>
        </w:rPr>
      </w:pPr>
      <w:r>
        <w:rPr>
          <w:rStyle w:val="pstrong"/>
          <w:b/>
          <w:bCs/>
          <w:sz w:val="28"/>
          <w:szCs w:val="28"/>
          <w:lang w:val="en" w:eastAsia="en"/>
        </w:rPr>
        <w:t>A-3</w:t>
      </w:r>
    </w:p>
    <w:p w14:paraId="150E4997"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alpha</w:t>
      </w:r>
      <w:r>
        <w:rPr>
          <w:rStyle w:val="any"/>
          <w:rFonts w:ascii="Fira Code" w:eastAsia="Fira Code" w:hAnsi="Fira Code" w:cs="Fira Code"/>
          <w:color w:val="771100"/>
          <w:sz w:val="21"/>
          <w:szCs w:val="21"/>
          <w:lang w:val="en" w:eastAsia="en"/>
        </w:rPr>
        <w:t>'</w:t>
      </w:r>
    </w:p>
    <w:p w14:paraId="629FDA1A"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s.isalpha</w:t>
      </w:r>
      <w:proofErr w:type="spellEnd"/>
      <w:r>
        <w:rPr>
          <w:rFonts w:ascii="Fira Code" w:eastAsia="Fira Code" w:hAnsi="Fira Code" w:cs="Fira Code"/>
          <w:sz w:val="21"/>
          <w:szCs w:val="21"/>
          <w:lang w:val="en" w:eastAsia="en"/>
        </w:rPr>
        <w:t>():</w:t>
      </w:r>
    </w:p>
    <w:p w14:paraId="33C65F6D"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 only has alphabets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BD981DC"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s.isalnum</w:t>
      </w:r>
      <w:proofErr w:type="spellEnd"/>
      <w:r>
        <w:rPr>
          <w:rFonts w:ascii="Fira Code" w:eastAsia="Fira Code" w:hAnsi="Fira Code" w:cs="Fira Code"/>
          <w:sz w:val="21"/>
          <w:szCs w:val="21"/>
          <w:lang w:val="en" w:eastAsia="en"/>
        </w:rPr>
        <w:t>():</w:t>
      </w:r>
    </w:p>
    <w:p w14:paraId="4DAF752A"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 has alphabets or numbers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06CB968"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s.isnumeric</w:t>
      </w:r>
      <w:proofErr w:type="spellEnd"/>
      <w:r>
        <w:rPr>
          <w:rFonts w:ascii="Fira Code" w:eastAsia="Fira Code" w:hAnsi="Fira Code" w:cs="Fira Code"/>
          <w:sz w:val="21"/>
          <w:szCs w:val="21"/>
          <w:lang w:val="en" w:eastAsia="en"/>
        </w:rPr>
        <w:t>():</w:t>
      </w:r>
    </w:p>
    <w:p w14:paraId="10FDB2A6" w14:textId="1E899D85"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 only has numbers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FBB32FD"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Answer</w:t>
      </w:r>
    </w:p>
    <w:p w14:paraId="54834CE7"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s only has alphabets</w:t>
      </w:r>
    </w:p>
    <w:p w14:paraId="451126CD" w14:textId="0C3B283C"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s has alphabets or numbers</w:t>
      </w:r>
    </w:p>
    <w:p w14:paraId="3E0A5320" w14:textId="77777777" w:rsidR="00997DAB" w:rsidRDefault="00997DAB" w:rsidP="00997DA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B. Find any errors in following Python programs</w:t>
      </w:r>
    </w:p>
    <w:p w14:paraId="2D23C57F"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B-1</w:t>
      </w:r>
    </w:p>
    <w:p w14:paraId="2EB42263"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grade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Assume input is correct</w:t>
      </w:r>
    </w:p>
    <w:p w14:paraId="593EF6F7"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90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and</w:t>
      </w:r>
      <w:r>
        <w:rPr>
          <w:rFonts w:ascii="Fira Code" w:eastAsia="Fira Code" w:hAnsi="Fira Code" w:cs="Fira Code"/>
          <w:sz w:val="21"/>
          <w:szCs w:val="21"/>
          <w:lang w:val="en" w:eastAsia="en"/>
        </w:rPr>
        <w:t xml:space="preserve"> grade &lt;= </w:t>
      </w:r>
      <w:r>
        <w:rPr>
          <w:rStyle w:val="any"/>
          <w:rFonts w:ascii="Fira Code" w:eastAsia="Fira Code" w:hAnsi="Fira Code" w:cs="Fira Code"/>
          <w:color w:val="0000DD"/>
          <w:sz w:val="21"/>
          <w:szCs w:val="21"/>
          <w:lang w:val="en" w:eastAsia="en"/>
        </w:rPr>
        <w:t>100</w:t>
      </w:r>
      <w:r>
        <w:rPr>
          <w:rFonts w:ascii="Fira Code" w:eastAsia="Fira Code" w:hAnsi="Fira Code" w:cs="Fira Code"/>
          <w:sz w:val="21"/>
          <w:szCs w:val="21"/>
          <w:lang w:val="en" w:eastAsia="en"/>
        </w:rPr>
        <w:t>:</w:t>
      </w:r>
    </w:p>
    <w:p w14:paraId="54B7FBE3"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C7D76D6"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80</w:t>
      </w:r>
      <w:r>
        <w:rPr>
          <w:rFonts w:ascii="Fira Code" w:eastAsia="Fira Code" w:hAnsi="Fira Code" w:cs="Fira Code"/>
          <w:sz w:val="21"/>
          <w:szCs w:val="21"/>
          <w:lang w:val="en" w:eastAsia="en"/>
        </w:rPr>
        <w:t>:</w:t>
      </w:r>
    </w:p>
    <w:p w14:paraId="187EDF2A"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2293E52"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grade &gt;= </w:t>
      </w:r>
      <w:r>
        <w:rPr>
          <w:rStyle w:val="any"/>
          <w:rFonts w:ascii="Fira Code" w:eastAsia="Fira Code" w:hAnsi="Fira Code" w:cs="Fira Code"/>
          <w:color w:val="0000DD"/>
          <w:sz w:val="21"/>
          <w:szCs w:val="21"/>
          <w:lang w:val="en" w:eastAsia="en"/>
        </w:rPr>
        <w:t>70</w:t>
      </w:r>
      <w:r>
        <w:rPr>
          <w:rFonts w:ascii="Fira Code" w:eastAsia="Fira Code" w:hAnsi="Fira Code" w:cs="Fira Code"/>
          <w:sz w:val="21"/>
          <w:szCs w:val="21"/>
          <w:lang w:val="en" w:eastAsia="en"/>
        </w:rPr>
        <w:t>:</w:t>
      </w:r>
    </w:p>
    <w:p w14:paraId="2F6C3A34"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167DCD4" w14:textId="77777777" w:rsid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17CFF1C7" w14:textId="6B9AEC4B"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F7B16BE" w14:textId="77777777" w:rsidR="00997DAB" w:rsidRDefault="00997DAB" w:rsidP="00997DAB">
      <w:pPr>
        <w:pStyle w:val="p"/>
        <w:spacing w:line="449" w:lineRule="atLeast"/>
        <w:ind w:left="272" w:right="272"/>
        <w:rPr>
          <w:sz w:val="28"/>
          <w:szCs w:val="28"/>
          <w:lang w:val="en" w:eastAsia="en"/>
        </w:rPr>
      </w:pPr>
      <w:r>
        <w:rPr>
          <w:rStyle w:val="pstrong"/>
          <w:b/>
          <w:bCs/>
          <w:sz w:val="28"/>
          <w:szCs w:val="28"/>
          <w:lang w:val="en" w:eastAsia="en"/>
        </w:rPr>
        <w:t>Answer</w:t>
      </w:r>
    </w:p>
    <w:p w14:paraId="50243A62" w14:textId="079463A5" w:rsidR="00997DAB" w:rsidRPr="00997DAB" w:rsidRDefault="00997DAB" w:rsidP="00997DAB">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 xml:space="preserve">Line 4, 6: Change </w:t>
      </w:r>
      <w:r w:rsidRPr="00997DAB">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to </w:t>
      </w:r>
      <w:proofErr w:type="spellStart"/>
      <w:r>
        <w:rPr>
          <w:rStyle w:val="any"/>
          <w:rFonts w:ascii="Fira Code" w:eastAsia="Fira Code" w:hAnsi="Fira Code" w:cs="Fira Code"/>
          <w:b/>
          <w:bCs/>
          <w:color w:val="008800"/>
          <w:sz w:val="21"/>
          <w:szCs w:val="21"/>
          <w:lang w:val="en" w:eastAsia="en"/>
        </w:rPr>
        <w:t>elif</w:t>
      </w:r>
      <w:proofErr w:type="spellEnd"/>
    </w:p>
    <w:p w14:paraId="18E0A6C2"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B-2</w:t>
      </w:r>
    </w:p>
    <w:p w14:paraId="06152A2D"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num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Assumer input is correct</w:t>
      </w:r>
    </w:p>
    <w:p w14:paraId="110DA931"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num % </w:t>
      </w:r>
      <w:r w:rsidRPr="00D41DBA">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6C516C6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num is even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1C09453"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3952F5C" w14:textId="65D6EFF6"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num is odd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D46C7A4"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Answer</w:t>
      </w:r>
    </w:p>
    <w:p w14:paraId="396C1459"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lastRenderedPageBreak/>
        <w:t xml:space="preserve">Line 2: </w:t>
      </w:r>
      <w:r w:rsidRPr="00D41DBA">
        <w:rPr>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num % </w:t>
      </w:r>
      <w:r w:rsidRPr="00D41DBA">
        <w:rPr>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sidRPr="00D41DBA">
        <w:rPr>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564BEF20" w14:textId="4CA31209"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 xml:space="preserve">  </w:t>
      </w:r>
      <w:r w:rsidR="00D41DBA">
        <w:rPr>
          <w:rFonts w:ascii="Fira Code" w:eastAsia="Fira Code" w:hAnsi="Fira Code" w:cs="Fira Code"/>
          <w:sz w:val="21"/>
          <w:szCs w:val="21"/>
          <w:lang w:val="en" w:eastAsia="en"/>
        </w:rPr>
        <w:t>o</w:t>
      </w:r>
      <w:r>
        <w:rPr>
          <w:rFonts w:ascii="Fira Code" w:eastAsia="Fira Code" w:hAnsi="Fira Code" w:cs="Fira Code"/>
          <w:sz w:val="21"/>
          <w:szCs w:val="21"/>
          <w:lang w:val="en" w:eastAsia="en"/>
        </w:rPr>
        <w:t>r</w:t>
      </w:r>
    </w:p>
    <w:p w14:paraId="115A91B2" w14:textId="2392EAF1"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Switch lines 3 and 5</w:t>
      </w:r>
    </w:p>
    <w:p w14:paraId="5A9411C9"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B-3</w:t>
      </w:r>
    </w:p>
    <w:p w14:paraId="006FFF2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p>
    <w:p w14:paraId="4A8CCA4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363B0AEF"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 input is empty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1DB9EA5"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7B980D4A" w14:textId="54209AB3"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User input has {} </w:t>
      </w:r>
      <w:proofErr w:type="spellStart"/>
      <w:r>
        <w:rPr>
          <w:rStyle w:val="any"/>
          <w:rFonts w:ascii="Fira Code" w:eastAsia="Fira Code" w:hAnsi="Fira Code" w:cs="Fira Code"/>
          <w:color w:val="DD2200"/>
          <w:sz w:val="21"/>
          <w:szCs w:val="21"/>
          <w:lang w:val="en" w:eastAsia="en"/>
        </w:rPr>
        <w:t>words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w:t>
      </w:r>
      <w:proofErr w:type="spellEnd"/>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1342D46F"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Answer</w:t>
      </w:r>
    </w:p>
    <w:p w14:paraId="05DC663E" w14:textId="445E2ACE"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lang w:val="en" w:eastAsia="en"/>
        </w:rPr>
      </w:pPr>
      <w:r>
        <w:rPr>
          <w:rFonts w:ascii="Fira Code" w:eastAsia="Fira Code" w:hAnsi="Fira Code" w:cs="Fira Code"/>
          <w:sz w:val="21"/>
          <w:szCs w:val="21"/>
          <w:lang w:val="en" w:eastAsia="en"/>
        </w:rPr>
        <w:t xml:space="preserve">Line 2: Change to </w:t>
      </w:r>
      <w:r w:rsidRPr="00D41DBA">
        <w:rPr>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sidRPr="00D41DBA">
        <w:rPr>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734B09AC" w14:textId="77777777" w:rsidR="00997DAB" w:rsidRDefault="00997DAB" w:rsidP="00997DA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Write your own program</w:t>
      </w:r>
    </w:p>
    <w:p w14:paraId="20BF11AF"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C-1</w:t>
      </w:r>
    </w:p>
    <w:p w14:paraId="7C4DB0E6"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Suppose you are a teacher at an elementary school. Ask the students to input </w:t>
      </w:r>
    </w:p>
    <w:p w14:paraId="5B697829" w14:textId="3B9DB836"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their hours of volunteer activities in integer forms. Give them extra credit points based on their volunteer hours:</w:t>
      </w:r>
    </w:p>
    <w:p w14:paraId="2CB0CC01"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7A0DD0A6"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Hours | Extra Credit</w:t>
      </w:r>
    </w:p>
    <w:p w14:paraId="00184885"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p>
    <w:p w14:paraId="488E955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0   |  0</w:t>
      </w:r>
    </w:p>
    <w:p w14:paraId="2F594B4B"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1-4  |  5</w:t>
      </w:r>
    </w:p>
    <w:p w14:paraId="2E931EBB"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5-8  | 10</w:t>
      </w:r>
    </w:p>
    <w:p w14:paraId="2E81E008" w14:textId="158F1AC8"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9+  | 15</w:t>
      </w:r>
    </w:p>
    <w:p w14:paraId="2E032B05"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477EC2FE" w14:textId="62FD67BE" w:rsidR="00997DAB"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The range is inclusive. Print the extra credit earned. If their input is not valid, print an error message.</w:t>
      </w:r>
    </w:p>
    <w:p w14:paraId="650B648F"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Answer</w:t>
      </w:r>
    </w:p>
    <w:p w14:paraId="5BB24F31"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h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Volunteer Hours: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B285585"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h.isnumeric</w:t>
      </w:r>
      <w:proofErr w:type="spellEnd"/>
      <w:r>
        <w:rPr>
          <w:rFonts w:ascii="Fira Code" w:eastAsia="Fira Code" w:hAnsi="Fira Code" w:cs="Fira Code"/>
          <w:sz w:val="21"/>
          <w:szCs w:val="21"/>
          <w:lang w:val="en" w:eastAsia="en"/>
        </w:rPr>
        <w:t>():</w:t>
      </w:r>
    </w:p>
    <w:p w14:paraId="11425515"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Please enter a nonnegative integer value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47BCD1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5C88080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h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(h)</w:t>
      </w:r>
    </w:p>
    <w:p w14:paraId="418DF604"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h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77662769"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5524872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h &lt;=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5D9D27B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5F7E4DA0"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h &lt;=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w:t>
      </w:r>
    </w:p>
    <w:p w14:paraId="2DB7AAC3"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231C0B33"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7423976F" w14:textId="08904E64"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w:t>
      </w:r>
    </w:p>
    <w:p w14:paraId="14757E21" w14:textId="77777777" w:rsidR="00997DAB" w:rsidRDefault="00997DAB" w:rsidP="00997DAB">
      <w:pPr>
        <w:pStyle w:val="p"/>
        <w:spacing w:after="330" w:line="449" w:lineRule="atLeast"/>
        <w:ind w:left="272" w:right="272"/>
        <w:rPr>
          <w:sz w:val="28"/>
          <w:szCs w:val="28"/>
          <w:lang w:val="en" w:eastAsia="en"/>
        </w:rPr>
      </w:pPr>
      <w:r>
        <w:rPr>
          <w:rStyle w:val="pstrong"/>
          <w:b/>
          <w:bCs/>
          <w:sz w:val="28"/>
          <w:szCs w:val="28"/>
          <w:lang w:val="en" w:eastAsia="en"/>
        </w:rPr>
        <w:t>C-2</w:t>
      </w:r>
    </w:p>
    <w:p w14:paraId="35BE3926"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D41DBA">
        <w:rPr>
          <w:rFonts w:ascii="Fira Code" w:eastAsia="Fira Code" w:hAnsi="Fira Code" w:cs="Fira Code"/>
          <w:b/>
          <w:bCs/>
          <w:sz w:val="21"/>
          <w:szCs w:val="21"/>
          <w:lang w:val="en" w:eastAsia="en"/>
        </w:rPr>
        <w:t>Q1.</w:t>
      </w:r>
      <w:r>
        <w:rPr>
          <w:rFonts w:ascii="Fira Code" w:eastAsia="Fira Code" w:hAnsi="Fira Code" w:cs="Fira Code"/>
          <w:sz w:val="21"/>
          <w:szCs w:val="21"/>
          <w:lang w:val="en" w:eastAsia="en"/>
        </w:rPr>
        <w:t xml:space="preserve"> Ask the user to input a nonnegative integer. If the input is correct, </w:t>
      </w:r>
    </w:p>
    <w:p w14:paraId="6BFA0F32"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print a smiley face. If it is not, then print a sad face.</w:t>
      </w:r>
    </w:p>
    <w:p w14:paraId="0D28C8D5"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2418DDEC"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E.g. Input: </w:t>
      </w:r>
      <w:r w:rsidRPr="00541581">
        <w:rPr>
          <w:rFonts w:ascii="Fira Code" w:eastAsia="Fira Code" w:hAnsi="Fira Code" w:cs="Fira Code"/>
          <w:color w:val="1F3864"/>
          <w:sz w:val="21"/>
          <w:szCs w:val="21"/>
          <w:lang w:val="en" w:eastAsia="en"/>
        </w:rPr>
        <w:t>10</w:t>
      </w:r>
      <w:r>
        <w:rPr>
          <w:rFonts w:ascii="Fira Code" w:eastAsia="Fira Code" w:hAnsi="Fira Code" w:cs="Fira Code"/>
          <w:sz w:val="21"/>
          <w:szCs w:val="21"/>
          <w:lang w:val="en" w:eastAsia="en"/>
        </w:rPr>
        <w:t xml:space="preserve">      Output: :)</w:t>
      </w:r>
    </w:p>
    <w:p w14:paraId="70238192"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Input: </w:t>
      </w:r>
      <w:r w:rsidRPr="00541581">
        <w:rPr>
          <w:rFonts w:ascii="Fira Code" w:eastAsia="Fira Code" w:hAnsi="Fira Code" w:cs="Fira Code"/>
          <w:color w:val="1F3864"/>
          <w:sz w:val="21"/>
          <w:szCs w:val="21"/>
          <w:lang w:val="en" w:eastAsia="en"/>
        </w:rPr>
        <w:t>hello</w:t>
      </w:r>
      <w:r>
        <w:rPr>
          <w:rFonts w:ascii="Fira Code" w:eastAsia="Fira Code" w:hAnsi="Fira Code" w:cs="Fira Code"/>
          <w:sz w:val="21"/>
          <w:szCs w:val="21"/>
          <w:lang w:val="en" w:eastAsia="en"/>
        </w:rPr>
        <w:t xml:space="preserve">   Output: :(</w:t>
      </w:r>
    </w:p>
    <w:p w14:paraId="23C9B358"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1125D4D0"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sidRPr="00D41DBA">
        <w:rPr>
          <w:rFonts w:ascii="Fira Code" w:eastAsia="Fira Code" w:hAnsi="Fira Code" w:cs="Fira Code"/>
          <w:b/>
          <w:bCs/>
          <w:sz w:val="21"/>
          <w:szCs w:val="21"/>
          <w:lang w:val="en" w:eastAsia="en"/>
        </w:rPr>
        <w:t>Q2.</w:t>
      </w:r>
      <w:r>
        <w:rPr>
          <w:rFonts w:ascii="Fira Code" w:eastAsia="Fira Code" w:hAnsi="Fira Code" w:cs="Fira Code"/>
          <w:sz w:val="21"/>
          <w:szCs w:val="21"/>
          <w:lang w:val="en" w:eastAsia="en"/>
        </w:rPr>
        <w:t xml:space="preserve"> Ask the user to input a nonnegative floating point number. If the input is correct, print a smiley face. If it is not, then print a sad face.</w:t>
      </w:r>
    </w:p>
    <w:p w14:paraId="0FDF2AD2"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4FA453EC"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E.g. Input: </w:t>
      </w:r>
      <w:r w:rsidRPr="00541581">
        <w:rPr>
          <w:rFonts w:ascii="Fira Code" w:eastAsia="Fira Code" w:hAnsi="Fira Code" w:cs="Fira Code"/>
          <w:color w:val="1F3864"/>
          <w:sz w:val="21"/>
          <w:szCs w:val="21"/>
          <w:lang w:val="en" w:eastAsia="en"/>
        </w:rPr>
        <w:t>1.0</w:t>
      </w:r>
      <w:r>
        <w:rPr>
          <w:rFonts w:ascii="Fira Code" w:eastAsia="Fira Code" w:hAnsi="Fira Code" w:cs="Fira Code"/>
          <w:sz w:val="21"/>
          <w:szCs w:val="21"/>
          <w:lang w:val="en" w:eastAsia="en"/>
        </w:rPr>
        <w:t xml:space="preserve">     Output: :)</w:t>
      </w:r>
    </w:p>
    <w:p w14:paraId="16630BFD"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Input: </w:t>
      </w:r>
      <w:r w:rsidRPr="00541581">
        <w:rPr>
          <w:rFonts w:ascii="Fira Code" w:eastAsia="Fira Code" w:hAnsi="Fira Code" w:cs="Fira Code"/>
          <w:color w:val="1F3864"/>
          <w:sz w:val="21"/>
          <w:szCs w:val="21"/>
          <w:lang w:val="en" w:eastAsia="en"/>
        </w:rPr>
        <w:t>1</w:t>
      </w:r>
      <w:r>
        <w:rPr>
          <w:rFonts w:ascii="Fira Code" w:eastAsia="Fira Code" w:hAnsi="Fira Code" w:cs="Fira Code"/>
          <w:sz w:val="21"/>
          <w:szCs w:val="21"/>
          <w:lang w:val="en" w:eastAsia="en"/>
        </w:rPr>
        <w:t xml:space="preserve">       Output: :(</w:t>
      </w:r>
    </w:p>
    <w:p w14:paraId="106D335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Input: </w:t>
      </w:r>
      <w:r w:rsidRPr="00541581">
        <w:rPr>
          <w:rFonts w:ascii="Fira Code" w:eastAsia="Fira Code" w:hAnsi="Fira Code" w:cs="Fira Code"/>
          <w:color w:val="2F5496"/>
          <w:sz w:val="21"/>
          <w:szCs w:val="21"/>
          <w:lang w:val="en" w:eastAsia="en"/>
        </w:rPr>
        <w:t>0.1</w:t>
      </w:r>
      <w:r>
        <w:rPr>
          <w:rFonts w:ascii="Fira Code" w:eastAsia="Fira Code" w:hAnsi="Fira Code" w:cs="Fira Code"/>
          <w:sz w:val="21"/>
          <w:szCs w:val="21"/>
          <w:lang w:val="en" w:eastAsia="en"/>
        </w:rPr>
        <w:t xml:space="preserve">     Output: :)</w:t>
      </w:r>
    </w:p>
    <w:p w14:paraId="7F6316D4"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Input: </w:t>
      </w:r>
      <w:r w:rsidRPr="00541581">
        <w:rPr>
          <w:rFonts w:ascii="Fira Code" w:eastAsia="Fira Code" w:hAnsi="Fira Code" w:cs="Fira Code"/>
          <w:color w:val="2F5496"/>
          <w:sz w:val="21"/>
          <w:szCs w:val="21"/>
          <w:lang w:val="en" w:eastAsia="en"/>
        </w:rPr>
        <w:t>.1</w:t>
      </w:r>
      <w:r>
        <w:rPr>
          <w:rFonts w:ascii="Fira Code" w:eastAsia="Fira Code" w:hAnsi="Fira Code" w:cs="Fira Code"/>
          <w:sz w:val="21"/>
          <w:szCs w:val="21"/>
          <w:lang w:val="en" w:eastAsia="en"/>
        </w:rPr>
        <w:t xml:space="preserve">      Output: :(</w:t>
      </w:r>
    </w:p>
    <w:p w14:paraId="3647C597"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39F9C07B" w14:textId="176FC791"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sidRPr="00D41DBA">
        <w:rPr>
          <w:rFonts w:ascii="Fira Code" w:eastAsia="Fira Code" w:hAnsi="Fira Code" w:cs="Fira Code"/>
          <w:b/>
          <w:bCs/>
          <w:sz w:val="21"/>
          <w:szCs w:val="21"/>
          <w:lang w:val="en" w:eastAsia="en"/>
        </w:rPr>
        <w:t>Hint:</w:t>
      </w:r>
      <w:r>
        <w:rPr>
          <w:rFonts w:ascii="Fira Code" w:eastAsia="Fira Code" w:hAnsi="Fira Code" w:cs="Fira Code"/>
          <w:sz w:val="21"/>
          <w:szCs w:val="21"/>
          <w:lang w:val="en" w:eastAsia="en"/>
        </w:rPr>
        <w:t xml:space="preserve"> What makes an input a floating point number?</w:t>
      </w:r>
    </w:p>
    <w:p w14:paraId="3D59EE86"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Answer</w:t>
      </w:r>
    </w:p>
    <w:p w14:paraId="48194034"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4EAB1725"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num1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Input a positive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2F5A78D"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num1.isnumeric():</w:t>
      </w:r>
    </w:p>
    <w:p w14:paraId="3505BD19"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0E99A63"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1F8A4A1"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365C770"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22AACAD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79E6764F"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num2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Input a </w:t>
      </w:r>
      <w:r w:rsidRPr="00D41DBA">
        <w:rPr>
          <w:rStyle w:val="any"/>
          <w:rFonts w:ascii="Fira Code" w:eastAsia="Fira Code" w:hAnsi="Fira Code" w:cs="Fira Code"/>
          <w:color w:val="DD2200"/>
          <w:sz w:val="21"/>
          <w:szCs w:val="21"/>
          <w:lang w:val="en" w:eastAsia="en"/>
        </w:rPr>
        <w:t>positive</w:t>
      </w:r>
      <w:r>
        <w:rPr>
          <w:rStyle w:val="any"/>
          <w:rFonts w:ascii="Fira Code" w:eastAsia="Fira Code" w:hAnsi="Fira Code" w:cs="Fira Code"/>
          <w:color w:val="DD2200"/>
          <w:sz w:val="21"/>
          <w:szCs w:val="21"/>
          <w:lang w:val="en" w:eastAsia="en"/>
        </w:rPr>
        <w:t xml:space="preserve"> floating point number: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ACA2406"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nums</w:t>
      </w:r>
      <w:proofErr w:type="spellEnd"/>
      <w:r>
        <w:rPr>
          <w:rFonts w:ascii="Fira Code" w:eastAsia="Fira Code" w:hAnsi="Fira Code" w:cs="Fira Code"/>
          <w:sz w:val="21"/>
          <w:szCs w:val="21"/>
          <w:lang w:val="en" w:eastAsia="en"/>
        </w:rPr>
        <w:t xml:space="preserve"> = num2.split(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92F874B"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sidRPr="00D41DBA">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nums</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and</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nums</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isnumeric</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and</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nums</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isnumeric</w:t>
      </w:r>
      <w:proofErr w:type="spellEnd"/>
      <w:r>
        <w:rPr>
          <w:rFonts w:ascii="Fira Code" w:eastAsia="Fira Code" w:hAnsi="Fira Code" w:cs="Fira Code"/>
          <w:sz w:val="21"/>
          <w:szCs w:val="21"/>
          <w:lang w:val="en" w:eastAsia="en"/>
        </w:rPr>
        <w:t>():</w:t>
      </w:r>
    </w:p>
    <w:p w14:paraId="499418AD"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7C2041E"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371CBD22" w14:textId="3FCD7303"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4908935" w14:textId="77777777" w:rsidR="00997DAB" w:rsidRDefault="00997DAB" w:rsidP="00D41DBA">
      <w:pPr>
        <w:pStyle w:val="p"/>
        <w:spacing w:line="449" w:lineRule="atLeast"/>
        <w:ind w:left="272" w:right="272"/>
        <w:rPr>
          <w:sz w:val="28"/>
          <w:szCs w:val="28"/>
          <w:lang w:val="en" w:eastAsia="en"/>
        </w:rPr>
      </w:pPr>
      <w:r>
        <w:rPr>
          <w:rStyle w:val="pstrong"/>
          <w:b/>
          <w:bCs/>
          <w:color w:val="000000"/>
          <w:sz w:val="28"/>
          <w:szCs w:val="28"/>
          <w:shd w:val="clear" w:color="auto" w:fill="FFFF00"/>
          <w:lang w:val="en" w:eastAsia="en"/>
        </w:rPr>
        <w:t>Additional Remarks</w:t>
      </w:r>
    </w:p>
    <w:p w14:paraId="5DC51577"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roofErr w:type="gramStart"/>
      <w:r>
        <w:rPr>
          <w:rFonts w:ascii="Fira Code" w:eastAsia="Fira Code" w:hAnsi="Fira Code" w:cs="Fira Code"/>
          <w:sz w:val="21"/>
          <w:szCs w:val="21"/>
          <w:lang w:val="en" w:eastAsia="en"/>
        </w:rPr>
        <w:t>In order for</w:t>
      </w:r>
      <w:proofErr w:type="gramEnd"/>
      <w:r>
        <w:rPr>
          <w:rFonts w:ascii="Fira Code" w:eastAsia="Fira Code" w:hAnsi="Fira Code" w:cs="Fira Code"/>
          <w:sz w:val="21"/>
          <w:szCs w:val="21"/>
          <w:lang w:val="en" w:eastAsia="en"/>
        </w:rPr>
        <w:t xml:space="preserve"> the input to be a valid floating point number, the string must </w:t>
      </w:r>
    </w:p>
    <w:p w14:paraId="6E5710F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consist of all numbers except one decimal point. To check that, we can split the string by the decimal point and see if the first and second element of the list are numbers.</w:t>
      </w:r>
    </w:p>
    <w:p w14:paraId="4E44DC09"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64165AE4" w14:textId="2393E71E" w:rsidR="00997DAB" w:rsidRPr="00D41DBA" w:rsidRDefault="00D41DBA" w:rsidP="00D41DBA">
      <w:pPr>
        <w:pStyle w:val="listingblock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sidRPr="00D41DBA">
        <w:rPr>
          <w:rStyle w:val="any"/>
          <w:rFonts w:ascii="Fira Code" w:eastAsia="Fira Code" w:hAnsi="Fira Code" w:cs="Fira Code"/>
          <w:sz w:val="21"/>
          <w:szCs w:val="21"/>
          <w:lang w:val="en" w:eastAsia="en"/>
        </w:rPr>
        <w:t>'</w:t>
      </w:r>
      <w:proofErr w:type="spellStart"/>
      <w:r w:rsidR="00997DAB" w:rsidRPr="00D41DBA">
        <w:rPr>
          <w:rFonts w:ascii="Fira Code" w:eastAsia="Fira Code" w:hAnsi="Fira Code" w:cs="Fira Code"/>
          <w:b/>
          <w:bCs/>
          <w:color w:val="336699"/>
          <w:sz w:val="21"/>
          <w:szCs w:val="21"/>
          <w:lang w:val="en" w:eastAsia="en"/>
        </w:rPr>
        <w:t>len</w:t>
      </w:r>
      <w:proofErr w:type="spellEnd"/>
      <w:r w:rsidR="00997DAB">
        <w:rPr>
          <w:rFonts w:ascii="Fira Code" w:eastAsia="Fira Code" w:hAnsi="Fira Code" w:cs="Fira Code"/>
          <w:sz w:val="21"/>
          <w:szCs w:val="21"/>
          <w:lang w:val="en" w:eastAsia="en"/>
        </w:rPr>
        <w:t>(</w:t>
      </w:r>
      <w:proofErr w:type="spellStart"/>
      <w:r w:rsidR="00997DAB">
        <w:rPr>
          <w:rFonts w:ascii="Fira Code" w:eastAsia="Fira Code" w:hAnsi="Fira Code" w:cs="Fira Code"/>
          <w:sz w:val="21"/>
          <w:szCs w:val="21"/>
          <w:lang w:val="en" w:eastAsia="en"/>
        </w:rPr>
        <w:t>nums</w:t>
      </w:r>
      <w:proofErr w:type="spellEnd"/>
      <w:r w:rsidR="00997DAB">
        <w:rPr>
          <w:rFonts w:ascii="Fira Code" w:eastAsia="Fira Code" w:hAnsi="Fira Code" w:cs="Fira Code"/>
          <w:sz w:val="21"/>
          <w:szCs w:val="21"/>
          <w:lang w:val="en" w:eastAsia="en"/>
        </w:rPr>
        <w:t xml:space="preserve">) == </w:t>
      </w:r>
      <w:r w:rsidR="00997DAB" w:rsidRPr="00D41DBA">
        <w:rPr>
          <w:rFonts w:ascii="Fira Code" w:eastAsia="Fira Code" w:hAnsi="Fira Code" w:cs="Fira Code"/>
          <w:color w:val="0000DD"/>
          <w:sz w:val="21"/>
          <w:szCs w:val="21"/>
          <w:lang w:val="en" w:eastAsia="en"/>
        </w:rPr>
        <w:t>2</w:t>
      </w:r>
      <w:r w:rsidRPr="00D41DBA">
        <w:rPr>
          <w:rStyle w:val="any"/>
          <w:rFonts w:ascii="Fira Code" w:eastAsia="Fira Code" w:hAnsi="Fira Code" w:cs="Fira Code"/>
          <w:sz w:val="21"/>
          <w:szCs w:val="21"/>
          <w:lang w:val="en" w:eastAsia="en"/>
        </w:rPr>
        <w:t>'</w:t>
      </w:r>
      <w:r w:rsidR="00997DAB">
        <w:rPr>
          <w:rFonts w:ascii="Fira Code" w:eastAsia="Fira Code" w:hAnsi="Fira Code" w:cs="Fira Code"/>
          <w:sz w:val="21"/>
          <w:szCs w:val="21"/>
          <w:lang w:val="en" w:eastAsia="en"/>
        </w:rPr>
        <w:t xml:space="preserve"> at line 11 is an example of utilizing short-circuiting. After the string is split by its decimal point, if the length is not 2, it means the user input is not a valid floating point number. Then there is no reason to check if </w:t>
      </w:r>
      <w:proofErr w:type="spellStart"/>
      <w:r w:rsidR="00997DAB">
        <w:rPr>
          <w:rFonts w:ascii="Fira Code" w:eastAsia="Fira Code" w:hAnsi="Fira Code" w:cs="Fira Code"/>
          <w:sz w:val="21"/>
          <w:szCs w:val="21"/>
          <w:lang w:val="en" w:eastAsia="en"/>
        </w:rPr>
        <w:t>nums</w:t>
      </w:r>
      <w:proofErr w:type="spellEnd"/>
      <w:r w:rsidR="00997DAB">
        <w:rPr>
          <w:rFonts w:ascii="Fira Code" w:eastAsia="Fira Code" w:hAnsi="Fira Code" w:cs="Fira Code"/>
          <w:sz w:val="21"/>
          <w:szCs w:val="21"/>
          <w:lang w:val="en" w:eastAsia="en"/>
        </w:rPr>
        <w:t xml:space="preserve">[0] and </w:t>
      </w:r>
      <w:proofErr w:type="spellStart"/>
      <w:r w:rsidR="00997DAB">
        <w:rPr>
          <w:rFonts w:ascii="Fira Code" w:eastAsia="Fira Code" w:hAnsi="Fira Code" w:cs="Fira Code"/>
          <w:sz w:val="21"/>
          <w:szCs w:val="21"/>
          <w:lang w:val="en" w:eastAsia="en"/>
        </w:rPr>
        <w:t>nums</w:t>
      </w:r>
      <w:proofErr w:type="spellEnd"/>
      <w:r w:rsidR="00997DAB">
        <w:rPr>
          <w:rFonts w:ascii="Fira Code" w:eastAsia="Fira Code" w:hAnsi="Fira Code" w:cs="Fira Code"/>
          <w:sz w:val="21"/>
          <w:szCs w:val="21"/>
          <w:lang w:val="en" w:eastAsia="en"/>
        </w:rPr>
        <w:t>[1] are numeric and can move onto the else block without evaluating the rest.</w:t>
      </w:r>
    </w:p>
    <w:p w14:paraId="48A9D024" w14:textId="77777777" w:rsidR="00997DAB" w:rsidRDefault="00997DAB" w:rsidP="00D41DBA">
      <w:pPr>
        <w:pStyle w:val="p"/>
        <w:spacing w:line="449" w:lineRule="atLeast"/>
        <w:ind w:left="272" w:right="272"/>
        <w:rPr>
          <w:sz w:val="28"/>
          <w:szCs w:val="28"/>
          <w:lang w:val="en" w:eastAsia="en"/>
        </w:rPr>
      </w:pPr>
      <w:r>
        <w:rPr>
          <w:rStyle w:val="pstrong"/>
          <w:b/>
          <w:bCs/>
          <w:sz w:val="28"/>
          <w:szCs w:val="28"/>
          <w:lang w:val="en" w:eastAsia="en"/>
        </w:rPr>
        <w:t>C-3</w:t>
      </w:r>
    </w:p>
    <w:p w14:paraId="77C91E58"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Suppose you built a program that performs different functions depending on </w:t>
      </w:r>
    </w:p>
    <w:p w14:paraId="72AEA6D5" w14:textId="6A4F364F"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the user command</w:t>
      </w:r>
      <w:r w:rsidR="00D41DBA">
        <w:rPr>
          <w:rFonts w:ascii="Fira Code" w:eastAsia="Fira Code" w:hAnsi="Fira Code" w:cs="Fira Code"/>
          <w:sz w:val="21"/>
          <w:szCs w:val="21"/>
          <w:lang w:val="en" w:eastAsia="en"/>
        </w:rPr>
        <w:t>s</w:t>
      </w:r>
      <w:r>
        <w:rPr>
          <w:rFonts w:ascii="Fira Code" w:eastAsia="Fira Code" w:hAnsi="Fira Code" w:cs="Fira Code"/>
          <w:sz w:val="21"/>
          <w:szCs w:val="21"/>
          <w:lang w:val="en" w:eastAsia="en"/>
        </w:rPr>
        <w:t>. Take user input of two integers and a command word. How you take in the input is up to you. The following are the command words and the function your program will perform:</w:t>
      </w:r>
    </w:p>
    <w:p w14:paraId="7A1C056C"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473B7F9A"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Command | Function</w:t>
      </w:r>
    </w:p>
    <w:p w14:paraId="0E2E59E8"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
    <w:p w14:paraId="0AEE2141"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sidRPr="00D41DBA">
        <w:rPr>
          <w:rFonts w:ascii="Fira Code" w:eastAsia="Fira Code" w:hAnsi="Fira Code" w:cs="Fira Code"/>
          <w:color w:val="DD2200"/>
          <w:sz w:val="21"/>
          <w:szCs w:val="21"/>
          <w:lang w:val="en" w:eastAsia="en"/>
        </w:rPr>
        <w:t>Add</w:t>
      </w:r>
      <w:r>
        <w:rPr>
          <w:rFonts w:ascii="Fira Code" w:eastAsia="Fira Code" w:hAnsi="Fira Code" w:cs="Fira Code"/>
          <w:sz w:val="21"/>
          <w:szCs w:val="21"/>
          <w:lang w:val="en" w:eastAsia="en"/>
        </w:rPr>
        <w:t xml:space="preserve">   | Print the sum of the two numbers</w:t>
      </w:r>
    </w:p>
    <w:p w14:paraId="436E3944"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sidRPr="00D41DBA">
        <w:rPr>
          <w:rFonts w:ascii="Fira Code" w:eastAsia="Fira Code" w:hAnsi="Fira Code" w:cs="Fira Code"/>
          <w:color w:val="DD2200"/>
          <w:sz w:val="21"/>
          <w:szCs w:val="21"/>
          <w:lang w:val="en" w:eastAsia="en"/>
        </w:rPr>
        <w:t>Sub</w:t>
      </w:r>
      <w:r>
        <w:rPr>
          <w:rFonts w:ascii="Fira Code" w:eastAsia="Fira Code" w:hAnsi="Fira Code" w:cs="Fira Code"/>
          <w:sz w:val="21"/>
          <w:szCs w:val="21"/>
          <w:lang w:val="en" w:eastAsia="en"/>
        </w:rPr>
        <w:t xml:space="preserve">   | Print the difference of the two numbers (in order of input)</w:t>
      </w:r>
    </w:p>
    <w:p w14:paraId="16ED70A4"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roofErr w:type="spellStart"/>
      <w:r w:rsidRPr="00D41DBA">
        <w:rPr>
          <w:rFonts w:ascii="Fira Code" w:eastAsia="Fira Code" w:hAnsi="Fira Code" w:cs="Fira Code"/>
          <w:color w:val="DD2200"/>
          <w:sz w:val="21"/>
          <w:szCs w:val="21"/>
          <w:lang w:val="en" w:eastAsia="en"/>
        </w:rPr>
        <w:t>Mult</w:t>
      </w:r>
      <w:proofErr w:type="spellEnd"/>
      <w:r>
        <w:rPr>
          <w:rFonts w:ascii="Fira Code" w:eastAsia="Fira Code" w:hAnsi="Fira Code" w:cs="Fira Code"/>
          <w:sz w:val="21"/>
          <w:szCs w:val="21"/>
          <w:lang w:val="en" w:eastAsia="en"/>
        </w:rPr>
        <w:t xml:space="preserve">  | Print the product of the two numbers</w:t>
      </w:r>
    </w:p>
    <w:p w14:paraId="49ED2142"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roofErr w:type="spellStart"/>
      <w:r w:rsidRPr="00D41DBA">
        <w:rPr>
          <w:rFonts w:ascii="Fira Code" w:eastAsia="Fira Code" w:hAnsi="Fira Code" w:cs="Fira Code"/>
          <w:color w:val="DD2200"/>
          <w:sz w:val="21"/>
          <w:szCs w:val="21"/>
          <w:lang w:val="en" w:eastAsia="en"/>
        </w:rPr>
        <w:t>Div</w:t>
      </w:r>
      <w:proofErr w:type="spellEnd"/>
      <w:r>
        <w:rPr>
          <w:rFonts w:ascii="Fira Code" w:eastAsia="Fira Code" w:hAnsi="Fira Code" w:cs="Fira Code"/>
          <w:sz w:val="21"/>
          <w:szCs w:val="21"/>
          <w:lang w:val="en" w:eastAsia="en"/>
        </w:rPr>
        <w:t xml:space="preserve">   | Print the quotient of the two numbers (in order of input)</w:t>
      </w:r>
    </w:p>
    <w:p w14:paraId="0BD54EF3"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0E830602" w14:textId="77777777"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Your program should be case-insensitive. In other words, </w:t>
      </w:r>
      <w:proofErr w:type="spellStart"/>
      <w:r w:rsidRPr="00D41DBA">
        <w:rPr>
          <w:rFonts w:ascii="Fira Code" w:eastAsia="Fira Code" w:hAnsi="Fira Code" w:cs="Fira Code"/>
          <w:color w:val="DD2200"/>
          <w:sz w:val="21"/>
          <w:szCs w:val="21"/>
          <w:lang w:val="en" w:eastAsia="en"/>
        </w:rPr>
        <w:t>AdD</w:t>
      </w:r>
      <w:proofErr w:type="spellEnd"/>
      <w:r>
        <w:rPr>
          <w:rFonts w:ascii="Fira Code" w:eastAsia="Fira Code" w:hAnsi="Fira Code" w:cs="Fira Code"/>
          <w:sz w:val="21"/>
          <w:szCs w:val="21"/>
          <w:lang w:val="en" w:eastAsia="en"/>
        </w:rPr>
        <w:t xml:space="preserve">, </w:t>
      </w:r>
      <w:r w:rsidRPr="00D41DBA">
        <w:rPr>
          <w:rFonts w:ascii="Fira Code" w:eastAsia="Fira Code" w:hAnsi="Fira Code" w:cs="Fira Code"/>
          <w:color w:val="DD2200"/>
          <w:sz w:val="21"/>
          <w:szCs w:val="21"/>
          <w:lang w:val="en" w:eastAsia="en"/>
        </w:rPr>
        <w:t>add</w:t>
      </w:r>
      <w:r>
        <w:rPr>
          <w:rFonts w:ascii="Fira Code" w:eastAsia="Fira Code" w:hAnsi="Fira Code" w:cs="Fira Code"/>
          <w:sz w:val="21"/>
          <w:szCs w:val="21"/>
          <w:lang w:val="en" w:eastAsia="en"/>
        </w:rPr>
        <w:t xml:space="preserve">, </w:t>
      </w:r>
      <w:proofErr w:type="spellStart"/>
      <w:r w:rsidRPr="00D41DBA">
        <w:rPr>
          <w:rFonts w:ascii="Fira Code" w:eastAsia="Fira Code" w:hAnsi="Fira Code" w:cs="Fira Code"/>
          <w:color w:val="DD2200"/>
          <w:sz w:val="21"/>
          <w:szCs w:val="21"/>
          <w:lang w:val="en" w:eastAsia="en"/>
        </w:rPr>
        <w:t>aDD</w:t>
      </w:r>
      <w:proofErr w:type="spellEnd"/>
      <w:r>
        <w:rPr>
          <w:rFonts w:ascii="Fira Code" w:eastAsia="Fira Code" w:hAnsi="Fira Code" w:cs="Fira Code"/>
          <w:sz w:val="21"/>
          <w:szCs w:val="21"/>
          <w:lang w:val="en" w:eastAsia="en"/>
        </w:rPr>
        <w:t xml:space="preserve"> should all trigger the </w:t>
      </w:r>
      <w:r w:rsidRPr="00D41DBA">
        <w:rPr>
          <w:rFonts w:ascii="Fira Code" w:eastAsia="Fira Code" w:hAnsi="Fira Code" w:cs="Fira Code"/>
          <w:color w:val="DD2200"/>
          <w:sz w:val="21"/>
          <w:szCs w:val="21"/>
          <w:lang w:val="en" w:eastAsia="en"/>
        </w:rPr>
        <w:t>Add</w:t>
      </w:r>
      <w:r>
        <w:rPr>
          <w:rFonts w:ascii="Fira Code" w:eastAsia="Fira Code" w:hAnsi="Fira Code" w:cs="Fira Code"/>
          <w:sz w:val="21"/>
          <w:szCs w:val="21"/>
          <w:lang w:val="en" w:eastAsia="en"/>
        </w:rPr>
        <w:t xml:space="preserve"> command. Suppose for </w:t>
      </w:r>
      <w:proofErr w:type="spellStart"/>
      <w:r w:rsidRPr="00D41DBA">
        <w:rPr>
          <w:rFonts w:ascii="Fira Code" w:eastAsia="Fira Code" w:hAnsi="Fira Code" w:cs="Fira Code"/>
          <w:color w:val="DD2200"/>
          <w:sz w:val="21"/>
          <w:szCs w:val="21"/>
          <w:lang w:val="en" w:eastAsia="en"/>
        </w:rPr>
        <w:t>Div</w:t>
      </w:r>
      <w:proofErr w:type="spellEnd"/>
      <w:r>
        <w:rPr>
          <w:rFonts w:ascii="Fira Code" w:eastAsia="Fira Code" w:hAnsi="Fira Code" w:cs="Fira Code"/>
          <w:sz w:val="21"/>
          <w:szCs w:val="21"/>
          <w:lang w:val="en" w:eastAsia="en"/>
        </w:rPr>
        <w:t>, the second number will never be zero. If the command is invalid or the first two inputs are not integers, print an error message.</w:t>
      </w:r>
    </w:p>
    <w:p w14:paraId="7699F861" w14:textId="77777777" w:rsidR="00D41DBA" w:rsidRDefault="00D41DBA"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p>
    <w:p w14:paraId="02F5178D" w14:textId="33B0A00D" w:rsidR="00D41DBA" w:rsidRPr="00541581"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1F3864"/>
          <w:sz w:val="21"/>
          <w:szCs w:val="21"/>
          <w:lang w:val="en" w:eastAsia="en"/>
        </w:rPr>
      </w:pPr>
      <w:r>
        <w:rPr>
          <w:rFonts w:ascii="Fira Code" w:eastAsia="Fira Code" w:hAnsi="Fira Code" w:cs="Fira Code"/>
          <w:sz w:val="21"/>
          <w:szCs w:val="21"/>
          <w:lang w:val="en" w:eastAsia="en"/>
        </w:rPr>
        <w:t xml:space="preserve">    E</w:t>
      </w:r>
      <w:r w:rsidR="00D41DBA">
        <w:rPr>
          <w:rFonts w:ascii="Fira Code" w:eastAsia="Fira Code" w:hAnsi="Fira Code" w:cs="Fira Code"/>
          <w:sz w:val="21"/>
          <w:szCs w:val="21"/>
          <w:lang w:val="en" w:eastAsia="en"/>
        </w:rPr>
        <w:t>x</w:t>
      </w:r>
      <w:r>
        <w:rPr>
          <w:rFonts w:ascii="Fira Code" w:eastAsia="Fira Code" w:hAnsi="Fira Code" w:cs="Fira Code"/>
          <w:sz w:val="21"/>
          <w:szCs w:val="21"/>
          <w:lang w:val="en" w:eastAsia="en"/>
        </w:rPr>
        <w:t>1)  Input</w:t>
      </w:r>
      <w:r w:rsidR="00C50738">
        <w:rPr>
          <w:rFonts w:ascii="Fira Code" w:eastAsia="Fira Code" w:hAnsi="Fira Code" w:cs="Fira Code"/>
          <w:sz w:val="21"/>
          <w:szCs w:val="21"/>
          <w:lang w:val="en" w:eastAsia="en"/>
        </w:rPr>
        <w:t xml:space="preserve"> </w:t>
      </w:r>
      <w:r>
        <w:rPr>
          <w:rFonts w:ascii="Fira Code" w:eastAsia="Fira Code" w:hAnsi="Fira Code" w:cs="Fira Code"/>
          <w:sz w:val="21"/>
          <w:szCs w:val="21"/>
          <w:lang w:val="en" w:eastAsia="en"/>
        </w:rPr>
        <w:t xml:space="preserve">: </w:t>
      </w:r>
      <w:r w:rsidRPr="00541581">
        <w:rPr>
          <w:rFonts w:ascii="Fira Code" w:eastAsia="Fira Code" w:hAnsi="Fira Code" w:cs="Fira Code"/>
          <w:color w:val="1F3864"/>
          <w:sz w:val="21"/>
          <w:szCs w:val="21"/>
          <w:lang w:val="en" w:eastAsia="en"/>
        </w:rPr>
        <w:t>0, 1, Add</w:t>
      </w:r>
    </w:p>
    <w:p w14:paraId="14C6B523" w14:textId="7A2CAF88"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lastRenderedPageBreak/>
        <w:t xml:space="preserve">          Output: 1</w:t>
      </w:r>
    </w:p>
    <w:p w14:paraId="75892322" w14:textId="21315B1A" w:rsid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E</w:t>
      </w:r>
      <w:r w:rsidR="00D41DBA">
        <w:rPr>
          <w:rFonts w:ascii="Fira Code" w:eastAsia="Fira Code" w:hAnsi="Fira Code" w:cs="Fira Code"/>
          <w:sz w:val="21"/>
          <w:szCs w:val="21"/>
          <w:lang w:val="en" w:eastAsia="en"/>
        </w:rPr>
        <w:t>x</w:t>
      </w:r>
      <w:r>
        <w:rPr>
          <w:rFonts w:ascii="Fira Code" w:eastAsia="Fira Code" w:hAnsi="Fira Code" w:cs="Fira Code"/>
          <w:sz w:val="21"/>
          <w:szCs w:val="21"/>
          <w:lang w:val="en" w:eastAsia="en"/>
        </w:rPr>
        <w:t>2)  Input</w:t>
      </w:r>
      <w:r w:rsidR="00D41DBA">
        <w:rPr>
          <w:rFonts w:ascii="Fira Code" w:eastAsia="Fira Code" w:hAnsi="Fira Code" w:cs="Fira Code"/>
          <w:sz w:val="21"/>
          <w:szCs w:val="21"/>
          <w:lang w:val="en" w:eastAsia="en"/>
        </w:rPr>
        <w:t xml:space="preserve"> </w:t>
      </w:r>
      <w:r>
        <w:rPr>
          <w:rFonts w:ascii="Fira Code" w:eastAsia="Fira Code" w:hAnsi="Fira Code" w:cs="Fira Code"/>
          <w:sz w:val="21"/>
          <w:szCs w:val="21"/>
          <w:lang w:val="en" w:eastAsia="en"/>
        </w:rPr>
        <w:t xml:space="preserve">: </w:t>
      </w:r>
      <w:r w:rsidRPr="00541581">
        <w:rPr>
          <w:rFonts w:ascii="Fira Code" w:eastAsia="Fira Code" w:hAnsi="Fira Code" w:cs="Fira Code"/>
          <w:color w:val="1F3864"/>
          <w:sz w:val="21"/>
          <w:szCs w:val="21"/>
          <w:lang w:val="en" w:eastAsia="en"/>
        </w:rPr>
        <w:t>3</w:t>
      </w:r>
    </w:p>
    <w:p w14:paraId="23B002F9" w14:textId="2B6A9A5D" w:rsidR="00D41DBA" w:rsidRPr="00541581"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1F3864"/>
          <w:sz w:val="21"/>
          <w:szCs w:val="21"/>
          <w:lang w:val="en" w:eastAsia="en"/>
        </w:rPr>
      </w:pPr>
      <w:r>
        <w:rPr>
          <w:rFonts w:ascii="Fira Code" w:eastAsia="Fira Code" w:hAnsi="Fira Code" w:cs="Fira Code"/>
          <w:sz w:val="21"/>
          <w:szCs w:val="21"/>
          <w:lang w:val="en" w:eastAsia="en"/>
        </w:rPr>
        <w:t xml:space="preserve">                </w:t>
      </w:r>
      <w:r w:rsidR="00C50738">
        <w:rPr>
          <w:rFonts w:ascii="Fira Code" w:eastAsia="Fira Code" w:hAnsi="Fira Code" w:cs="Fira Code"/>
          <w:sz w:val="21"/>
          <w:szCs w:val="21"/>
          <w:lang w:val="en" w:eastAsia="en"/>
        </w:rPr>
        <w:t xml:space="preserve"> </w:t>
      </w:r>
      <w:r>
        <w:rPr>
          <w:rFonts w:ascii="Fira Code" w:eastAsia="Fira Code" w:hAnsi="Fira Code" w:cs="Fira Code"/>
          <w:sz w:val="21"/>
          <w:szCs w:val="21"/>
          <w:lang w:val="en" w:eastAsia="en"/>
        </w:rPr>
        <w:t xml:space="preserve"> </w:t>
      </w:r>
      <w:r w:rsidRPr="00541581">
        <w:rPr>
          <w:rFonts w:ascii="Fira Code" w:eastAsia="Fira Code" w:hAnsi="Fira Code" w:cs="Fira Code"/>
          <w:color w:val="1F3864"/>
          <w:sz w:val="21"/>
          <w:szCs w:val="21"/>
          <w:lang w:val="en" w:eastAsia="en"/>
        </w:rPr>
        <w:t>2</w:t>
      </w:r>
    </w:p>
    <w:p w14:paraId="7D1614D1" w14:textId="2D442C77" w:rsidR="00D41DBA" w:rsidRPr="00541581"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1F3864"/>
          <w:sz w:val="21"/>
          <w:szCs w:val="21"/>
          <w:lang w:val="en" w:eastAsia="en"/>
        </w:rPr>
      </w:pPr>
      <w:r w:rsidRPr="00541581">
        <w:rPr>
          <w:rFonts w:ascii="Fira Code" w:eastAsia="Fira Code" w:hAnsi="Fira Code" w:cs="Fira Code"/>
          <w:color w:val="1F3864"/>
          <w:sz w:val="21"/>
          <w:szCs w:val="21"/>
          <w:lang w:val="en" w:eastAsia="en"/>
        </w:rPr>
        <w:t xml:space="preserve">                </w:t>
      </w:r>
      <w:r w:rsidR="00C50738" w:rsidRPr="00541581">
        <w:rPr>
          <w:rFonts w:ascii="Fira Code" w:eastAsia="Fira Code" w:hAnsi="Fira Code" w:cs="Fira Code"/>
          <w:color w:val="1F3864"/>
          <w:sz w:val="21"/>
          <w:szCs w:val="21"/>
          <w:lang w:val="en" w:eastAsia="en"/>
        </w:rPr>
        <w:t xml:space="preserve"> </w:t>
      </w:r>
      <w:r w:rsidRPr="00541581">
        <w:rPr>
          <w:rFonts w:ascii="Fira Code" w:eastAsia="Fira Code" w:hAnsi="Fira Code" w:cs="Fira Code"/>
          <w:color w:val="1F3864"/>
          <w:sz w:val="21"/>
          <w:szCs w:val="21"/>
          <w:lang w:val="en" w:eastAsia="en"/>
        </w:rPr>
        <w:t xml:space="preserve"> </w:t>
      </w:r>
      <w:r w:rsidR="00D41DBA" w:rsidRPr="00541581">
        <w:rPr>
          <w:rFonts w:ascii="Fira Code" w:eastAsia="Fira Code" w:hAnsi="Fira Code" w:cs="Fira Code"/>
          <w:color w:val="1F3864"/>
          <w:sz w:val="21"/>
          <w:szCs w:val="21"/>
          <w:lang w:val="en" w:eastAsia="en"/>
        </w:rPr>
        <w:t>d</w:t>
      </w:r>
      <w:r w:rsidRPr="00541581">
        <w:rPr>
          <w:rFonts w:ascii="Fira Code" w:eastAsia="Fira Code" w:hAnsi="Fira Code" w:cs="Fira Code"/>
          <w:color w:val="1F3864"/>
          <w:sz w:val="21"/>
          <w:szCs w:val="21"/>
          <w:lang w:val="en" w:eastAsia="en"/>
        </w:rPr>
        <w:t>iv</w:t>
      </w:r>
    </w:p>
    <w:p w14:paraId="1EB9887A" w14:textId="247114A2" w:rsidR="00997DAB" w:rsidRPr="00D41DBA" w:rsidRDefault="00997DAB" w:rsidP="00D41DBA">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Output: 1</w:t>
      </w:r>
    </w:p>
    <w:p w14:paraId="4EB5666B" w14:textId="77777777" w:rsidR="00997DAB" w:rsidRDefault="00997DAB" w:rsidP="00C50738">
      <w:pPr>
        <w:pStyle w:val="p"/>
        <w:spacing w:line="449" w:lineRule="atLeast"/>
        <w:ind w:left="272" w:right="272"/>
        <w:rPr>
          <w:sz w:val="28"/>
          <w:szCs w:val="28"/>
          <w:lang w:val="en" w:eastAsia="en"/>
        </w:rPr>
      </w:pPr>
      <w:r>
        <w:rPr>
          <w:rStyle w:val="pstrong"/>
          <w:b/>
          <w:bCs/>
          <w:sz w:val="28"/>
          <w:szCs w:val="28"/>
          <w:lang w:val="en" w:eastAsia="en"/>
        </w:rPr>
        <w:t>Answer</w:t>
      </w:r>
    </w:p>
    <w:p w14:paraId="34C8F3F9"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Input an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A90E688"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Input an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9ABDB16"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c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Command: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).lower()</w:t>
      </w:r>
    </w:p>
    <w:p w14:paraId="06D6F8CB"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39EA06F1"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Error check 1</w:t>
      </w:r>
    </w:p>
    <w:p w14:paraId="7CFC7FE3"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a.isnumeric</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or</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b.isnumeric</w:t>
      </w:r>
      <w:proofErr w:type="spellEnd"/>
      <w:r>
        <w:rPr>
          <w:rFonts w:ascii="Fira Code" w:eastAsia="Fira Code" w:hAnsi="Fira Code" w:cs="Fira Code"/>
          <w:sz w:val="21"/>
          <w:szCs w:val="21"/>
          <w:lang w:val="en" w:eastAsia="en"/>
        </w:rPr>
        <w:t>():</w:t>
      </w:r>
    </w:p>
    <w:p w14:paraId="5591EF69"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The first two inputs must be integers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9E25943"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F71634E"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a, b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 xml:space="preserve">(a),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(b)</w:t>
      </w:r>
    </w:p>
    <w:p w14:paraId="2123FDD1"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c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add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6B6FB2D"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print(a + b)</w:t>
      </w:r>
    </w:p>
    <w:p w14:paraId="58748A29"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c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sub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3F5A61A"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print(a - b)</w:t>
      </w:r>
    </w:p>
    <w:p w14:paraId="5EEB3069"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c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mult</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4FB7338"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print(a * b)</w:t>
      </w:r>
    </w:p>
    <w:p w14:paraId="23A2DA0E"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elif</w:t>
      </w:r>
      <w:proofErr w:type="spellEnd"/>
      <w:r>
        <w:rPr>
          <w:rFonts w:ascii="Fira Code" w:eastAsia="Fira Code" w:hAnsi="Fira Code" w:cs="Fira Code"/>
          <w:sz w:val="21"/>
          <w:szCs w:val="21"/>
          <w:lang w:val="en" w:eastAsia="en"/>
        </w:rPr>
        <w:t xml:space="preserve"> c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div</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8B7F863"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print(a // b)</w:t>
      </w:r>
    </w:p>
    <w:p w14:paraId="369378ED"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2980DD49" w14:textId="77777777" w:rsid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19</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Error condition 2</w:t>
      </w:r>
    </w:p>
    <w:p w14:paraId="67612112" w14:textId="6B7603E8" w:rsidR="00997DAB" w:rsidRPr="00C50738" w:rsidRDefault="00997DAB" w:rsidP="00C50738">
      <w:pPr>
        <w:pStyle w:val="listingblock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Command must either be </w:t>
      </w:r>
      <w:proofErr w:type="gramStart"/>
      <w:r>
        <w:rPr>
          <w:rStyle w:val="any"/>
          <w:rFonts w:ascii="Fira Code" w:eastAsia="Fira Code" w:hAnsi="Fira Code" w:cs="Fira Code"/>
          <w:color w:val="DD2200"/>
          <w:sz w:val="21"/>
          <w:szCs w:val="21"/>
          <w:lang w:val="en" w:eastAsia="en"/>
        </w:rPr>
        <w:t>add</w:t>
      </w:r>
      <w:proofErr w:type="gramEnd"/>
      <w:r>
        <w:rPr>
          <w:rStyle w:val="any"/>
          <w:rFonts w:ascii="Fira Code" w:eastAsia="Fira Code" w:hAnsi="Fira Code" w:cs="Fira Code"/>
          <w:color w:val="DD2200"/>
          <w:sz w:val="21"/>
          <w:szCs w:val="21"/>
          <w:lang w:val="en" w:eastAsia="en"/>
        </w:rPr>
        <w:t xml:space="preserve">, sub, </w:t>
      </w:r>
      <w:proofErr w:type="spellStart"/>
      <w:r>
        <w:rPr>
          <w:rStyle w:val="any"/>
          <w:rFonts w:ascii="Fira Code" w:eastAsia="Fira Code" w:hAnsi="Fira Code" w:cs="Fira Code"/>
          <w:color w:val="DD2200"/>
          <w:sz w:val="21"/>
          <w:szCs w:val="21"/>
          <w:lang w:val="en" w:eastAsia="en"/>
        </w:rPr>
        <w:t>mult</w:t>
      </w:r>
      <w:proofErr w:type="spellEnd"/>
      <w:r>
        <w:rPr>
          <w:rStyle w:val="any"/>
          <w:rFonts w:ascii="Fira Code" w:eastAsia="Fira Code" w:hAnsi="Fira Code" w:cs="Fira Code"/>
          <w:color w:val="DD2200"/>
          <w:sz w:val="21"/>
          <w:szCs w:val="21"/>
          <w:lang w:val="en" w:eastAsia="en"/>
        </w:rPr>
        <w:t>, or div</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53284A6" w14:textId="77777777" w:rsidR="00997DAB" w:rsidRPr="00997DAB" w:rsidRDefault="00997DAB" w:rsidP="00997DAB">
      <w:pPr>
        <w:rPr>
          <w:lang w:val="en" w:eastAsia="en"/>
        </w:rPr>
      </w:pPr>
    </w:p>
    <w:p w14:paraId="7DFFEC38" w14:textId="31099E51" w:rsidR="003C0C6F" w:rsidRPr="00DF3F1B" w:rsidRDefault="004715BA" w:rsidP="00DF3F1B">
      <w:pPr>
        <w:pStyle w:val="Heading2"/>
        <w:keepNext w:val="0"/>
        <w:pBdr>
          <w:top w:val="single" w:sz="6" w:space="0" w:color="E7E7E9"/>
        </w:pBdr>
        <w:spacing w:before="290" w:after="145" w:line="588" w:lineRule="atLeast"/>
        <w:ind w:left="272" w:right="272"/>
        <w:rPr>
          <w:sz w:val="49"/>
          <w:szCs w:val="49"/>
          <w:lang w:val="en" w:eastAsia="en"/>
        </w:rPr>
      </w:pPr>
      <w:r>
        <w:rPr>
          <w:sz w:val="40"/>
          <w:szCs w:val="40"/>
          <w:lang w:val="en" w:eastAsia="en"/>
        </w:rPr>
        <w:br w:type="page"/>
      </w:r>
      <w:r w:rsidR="00BB76CD">
        <w:rPr>
          <w:sz w:val="49"/>
          <w:szCs w:val="49"/>
          <w:lang w:val="en" w:eastAsia="en"/>
        </w:rPr>
        <w:lastRenderedPageBreak/>
        <w:t>5</w:t>
      </w:r>
      <w:r w:rsidR="00DF3F1B">
        <w:rPr>
          <w:sz w:val="49"/>
          <w:szCs w:val="49"/>
          <w:lang w:val="en" w:eastAsia="en"/>
        </w:rPr>
        <w:t xml:space="preserve">. Chapter </w:t>
      </w:r>
      <w:r w:rsidR="00BB76CD">
        <w:rPr>
          <w:sz w:val="49"/>
          <w:szCs w:val="49"/>
          <w:lang w:val="en" w:eastAsia="en"/>
        </w:rPr>
        <w:t>5</w:t>
      </w:r>
      <w:r w:rsidR="00DF3F1B">
        <w:rPr>
          <w:sz w:val="49"/>
          <w:szCs w:val="49"/>
          <w:lang w:val="en" w:eastAsia="en"/>
        </w:rPr>
        <w:t xml:space="preserve"> - </w:t>
      </w:r>
      <w:r w:rsidR="00DF3F1B">
        <w:rPr>
          <w:rStyle w:val="em"/>
          <w:sz w:val="49"/>
          <w:szCs w:val="49"/>
          <w:lang w:val="en" w:eastAsia="en"/>
        </w:rPr>
        <w:t>for</w:t>
      </w:r>
      <w:r w:rsidR="00DF3F1B">
        <w:rPr>
          <w:sz w:val="49"/>
          <w:szCs w:val="49"/>
          <w:lang w:val="en" w:eastAsia="en"/>
        </w:rPr>
        <w:t xml:space="preserve"> and </w:t>
      </w:r>
      <w:r w:rsidR="00DF3F1B">
        <w:rPr>
          <w:rStyle w:val="em"/>
          <w:sz w:val="49"/>
          <w:szCs w:val="49"/>
          <w:lang w:val="en" w:eastAsia="en"/>
        </w:rPr>
        <w:t>while</w:t>
      </w:r>
      <w:r w:rsidR="00DF3F1B">
        <w:rPr>
          <w:sz w:val="49"/>
          <w:szCs w:val="49"/>
          <w:lang w:val="en" w:eastAsia="en"/>
        </w:rPr>
        <w:t xml:space="preserve"> Loops</w:t>
      </w:r>
    </w:p>
    <w:p w14:paraId="5E161468" w14:textId="77777777" w:rsidR="003C0C6F" w:rsidRDefault="003C0C6F" w:rsidP="003C0C6F">
      <w:pPr>
        <w:pStyle w:val="p"/>
        <w:spacing w:after="330" w:line="449" w:lineRule="atLeast"/>
        <w:ind w:left="272" w:right="272"/>
        <w:rPr>
          <w:sz w:val="28"/>
          <w:szCs w:val="28"/>
          <w:lang w:val="en" w:eastAsia="en"/>
        </w:rPr>
      </w:pPr>
      <w:r>
        <w:rPr>
          <w:sz w:val="28"/>
          <w:szCs w:val="28"/>
          <w:lang w:val="en" w:eastAsia="en"/>
        </w:rPr>
        <w:t xml:space="preserve">In computer programming, the basic building blocks of any program are variables, conditional statements, and iterations. We have learned the first two, and now, </w:t>
      </w:r>
      <w:proofErr w:type="gramStart"/>
      <w:r>
        <w:rPr>
          <w:sz w:val="28"/>
          <w:szCs w:val="28"/>
          <w:lang w:val="en" w:eastAsia="en"/>
        </w:rPr>
        <w:t>let’s</w:t>
      </w:r>
      <w:proofErr w:type="gramEnd"/>
      <w:r>
        <w:rPr>
          <w:sz w:val="28"/>
          <w:szCs w:val="28"/>
          <w:lang w:val="en" w:eastAsia="en"/>
        </w:rPr>
        <w:t xml:space="preserve"> take a look at iterations in programming.</w:t>
      </w:r>
    </w:p>
    <w:p w14:paraId="1019C18F" w14:textId="302FF7A7" w:rsidR="003C0C6F" w:rsidRPr="00DF3F1B" w:rsidRDefault="00BB76CD" w:rsidP="00DF3F1B">
      <w:pPr>
        <w:pStyle w:val="Heading3"/>
        <w:ind w:left="270"/>
        <w:rPr>
          <w:sz w:val="40"/>
          <w:szCs w:val="40"/>
          <w:lang w:val="en" w:eastAsia="en"/>
        </w:rPr>
      </w:pPr>
      <w:r>
        <w:rPr>
          <w:sz w:val="40"/>
          <w:szCs w:val="40"/>
          <w:lang w:val="en" w:eastAsia="en"/>
        </w:rPr>
        <w:t>5</w:t>
      </w:r>
      <w:r w:rsidR="003C0C6F" w:rsidRPr="00DF3F1B">
        <w:rPr>
          <w:sz w:val="40"/>
          <w:szCs w:val="40"/>
          <w:lang w:val="en" w:eastAsia="en"/>
        </w:rPr>
        <w:t xml:space="preserve">.1. </w:t>
      </w:r>
      <w:r w:rsidR="007F547B" w:rsidRPr="00DF3F1B">
        <w:rPr>
          <w:i/>
          <w:iCs/>
          <w:sz w:val="40"/>
          <w:szCs w:val="40"/>
          <w:lang w:val="en" w:eastAsia="en"/>
        </w:rPr>
        <w:t>f</w:t>
      </w:r>
      <w:r w:rsidR="003C0C6F" w:rsidRPr="00DF3F1B">
        <w:rPr>
          <w:i/>
          <w:iCs/>
          <w:sz w:val="40"/>
          <w:szCs w:val="40"/>
          <w:lang w:val="en" w:eastAsia="en"/>
        </w:rPr>
        <w:t>or</w:t>
      </w:r>
      <w:r w:rsidR="003C0C6F" w:rsidRPr="00DF3F1B">
        <w:rPr>
          <w:sz w:val="40"/>
          <w:szCs w:val="40"/>
          <w:lang w:val="en" w:eastAsia="en"/>
        </w:rPr>
        <w:t xml:space="preserve"> Loops</w:t>
      </w:r>
    </w:p>
    <w:p w14:paraId="47235461"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The first example of iterations in programming is </w:t>
      </w:r>
      <w:r>
        <w:rPr>
          <w:rStyle w:val="em"/>
          <w:sz w:val="28"/>
          <w:szCs w:val="28"/>
          <w:lang w:val="en" w:eastAsia="en"/>
        </w:rPr>
        <w:t>for</w:t>
      </w:r>
      <w:r>
        <w:rPr>
          <w:sz w:val="28"/>
          <w:szCs w:val="28"/>
          <w:lang w:val="en" w:eastAsia="en"/>
        </w:rPr>
        <w:t xml:space="preserve"> loops. The structure is as follows:</w:t>
      </w:r>
    </w:p>
    <w:p w14:paraId="3168E761" w14:textId="77777777" w:rsidR="003C0C6F" w:rsidRDefault="003C0C6F" w:rsidP="00DF3F1B">
      <w:pPr>
        <w:pStyle w:val="listingblocktitle"/>
        <w:spacing w:after="73" w:line="383" w:lineRule="atLeast"/>
        <w:ind w:left="272" w:right="272"/>
        <w:rPr>
          <w:sz w:val="26"/>
          <w:szCs w:val="26"/>
          <w:lang w:val="en" w:eastAsia="en"/>
        </w:rPr>
      </w:pPr>
      <w:r>
        <w:rPr>
          <w:rStyle w:val="Strong1"/>
          <w:sz w:val="26"/>
          <w:szCs w:val="26"/>
          <w:lang w:val="en" w:eastAsia="en"/>
        </w:rPr>
        <w:t xml:space="preserve">Structure of a </w:t>
      </w:r>
      <w:r>
        <w:rPr>
          <w:rStyle w:val="em"/>
          <w:b/>
          <w:bCs/>
          <w:sz w:val="26"/>
          <w:szCs w:val="26"/>
          <w:lang w:val="en" w:eastAsia="en"/>
        </w:rPr>
        <w:t>for</w:t>
      </w:r>
      <w:r>
        <w:rPr>
          <w:rStyle w:val="Strong1"/>
          <w:sz w:val="26"/>
          <w:szCs w:val="26"/>
          <w:lang w:val="en" w:eastAsia="en"/>
        </w:rPr>
        <w:t xml:space="preserve"> Loop</w:t>
      </w:r>
    </w:p>
    <w:p w14:paraId="1DD3009D"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var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(start*, stop, step*):</w:t>
      </w:r>
    </w:p>
    <w:p w14:paraId="18D16724" w14:textId="1D7EA029"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0"/>
          <w:szCs w:val="20"/>
          <w:shd w:val="clear" w:color="auto" w:fill="auto"/>
          <w:lang w:val="en" w:eastAsia="en"/>
        </w:rPr>
      </w:pP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&lt;action&gt;</w:t>
      </w:r>
    </w:p>
    <w:p w14:paraId="25164C20" w14:textId="77777777" w:rsidR="003C0C6F" w:rsidRDefault="003C0C6F" w:rsidP="00DF3F1B">
      <w:pPr>
        <w:spacing w:line="180" w:lineRule="exact"/>
      </w:pPr>
    </w:p>
    <w:tbl>
      <w:tblPr>
        <w:tblW w:w="50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9782"/>
      </w:tblGrid>
      <w:tr w:rsidR="003C0C6F" w14:paraId="6A5D9E25" w14:textId="77777777" w:rsidTr="00366671">
        <w:trPr>
          <w:tblCellSpacing w:w="0" w:type="dxa"/>
        </w:trPr>
        <w:tc>
          <w:tcPr>
            <w:tcW w:w="1563" w:type="dxa"/>
            <w:shd w:val="clear" w:color="auto" w:fill="auto"/>
            <w:tcMar>
              <w:top w:w="163" w:type="dxa"/>
              <w:left w:w="182" w:type="dxa"/>
              <w:bottom w:w="163" w:type="dxa"/>
              <w:right w:w="182" w:type="dxa"/>
            </w:tcMar>
            <w:vAlign w:val="center"/>
          </w:tcPr>
          <w:p w14:paraId="346E9FCE" w14:textId="77777777" w:rsidR="003C0C6F" w:rsidRPr="00366671" w:rsidRDefault="003C0C6F" w:rsidP="00DF3F1B">
            <w:pPr>
              <w:pStyle w:val="admonitionblocktabletdicontitle"/>
              <w:spacing w:line="465" w:lineRule="atLeast"/>
              <w:jc w:val="center"/>
              <w:rPr>
                <w:color w:val="262626"/>
                <w:sz w:val="26"/>
                <w:szCs w:val="26"/>
                <w:lang w:val="en" w:eastAsia="en"/>
              </w:rPr>
            </w:pPr>
            <w:r w:rsidRPr="00366671">
              <w:rPr>
                <w:color w:val="262626"/>
                <w:sz w:val="26"/>
                <w:szCs w:val="26"/>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12F55F81" w14:textId="77777777" w:rsidR="003C0C6F" w:rsidRPr="00366671" w:rsidRDefault="003C0C6F" w:rsidP="00DF3F1B">
            <w:pPr>
              <w:spacing w:line="449" w:lineRule="atLeast"/>
              <w:rPr>
                <w:sz w:val="28"/>
                <w:szCs w:val="28"/>
                <w:lang w:val="en" w:eastAsia="en"/>
              </w:rPr>
            </w:pPr>
            <w:r w:rsidRPr="00366671">
              <w:rPr>
                <w:rStyle w:val="notprenotclassLcode"/>
                <w:rFonts w:ascii="Fira Code" w:eastAsia="Fira Code" w:hAnsi="Fira Code" w:cs="Fira Code"/>
                <w:color w:val="B02145"/>
                <w:sz w:val="24"/>
                <w:szCs w:val="24"/>
                <w:lang w:val="en" w:eastAsia="en"/>
              </w:rPr>
              <w:t>*</w:t>
            </w:r>
            <w:r w:rsidRPr="00366671">
              <w:rPr>
                <w:sz w:val="24"/>
                <w:szCs w:val="24"/>
                <w:lang w:val="en" w:eastAsia="en"/>
              </w:rPr>
              <w:t xml:space="preserve"> </w:t>
            </w:r>
            <w:r w:rsidRPr="00366671">
              <w:rPr>
                <w:color w:val="404040"/>
                <w:sz w:val="24"/>
                <w:szCs w:val="24"/>
                <w:lang w:val="en" w:eastAsia="en"/>
              </w:rPr>
              <w:t>next to a variable indicates that it is optional.</w:t>
            </w:r>
            <w:r w:rsidRPr="00366671">
              <w:rPr>
                <w:sz w:val="24"/>
                <w:szCs w:val="24"/>
                <w:lang w:val="en" w:eastAsia="en"/>
              </w:rPr>
              <w:t xml:space="preserve"> </w:t>
            </w:r>
          </w:p>
        </w:tc>
      </w:tr>
    </w:tbl>
    <w:p w14:paraId="2488D9D2" w14:textId="77777777" w:rsidR="003C0C6F" w:rsidRDefault="003C0C6F" w:rsidP="00DF3F1B">
      <w:pPr>
        <w:pStyle w:val="p"/>
        <w:spacing w:after="330" w:line="449" w:lineRule="atLeast"/>
        <w:ind w:left="272" w:right="272"/>
        <w:rPr>
          <w:sz w:val="28"/>
          <w:szCs w:val="28"/>
          <w:lang w:val="en" w:eastAsia="en"/>
        </w:rPr>
      </w:pPr>
      <w:r>
        <w:rPr>
          <w:rStyle w:val="em"/>
          <w:sz w:val="28"/>
          <w:szCs w:val="28"/>
          <w:lang w:val="en" w:eastAsia="en"/>
        </w:rPr>
        <w:t>start</w:t>
      </w:r>
      <w:r>
        <w:rPr>
          <w:sz w:val="28"/>
          <w:szCs w:val="28"/>
          <w:lang w:val="en" w:eastAsia="en"/>
        </w:rPr>
        <w:t xml:space="preserve">, </w:t>
      </w:r>
      <w:r>
        <w:rPr>
          <w:rStyle w:val="em"/>
          <w:sz w:val="28"/>
          <w:szCs w:val="28"/>
          <w:lang w:val="en" w:eastAsia="en"/>
        </w:rPr>
        <w:t>stop</w:t>
      </w:r>
      <w:r>
        <w:rPr>
          <w:sz w:val="28"/>
          <w:szCs w:val="28"/>
          <w:lang w:val="en" w:eastAsia="en"/>
        </w:rPr>
        <w:t xml:space="preserve">, and </w:t>
      </w:r>
      <w:r>
        <w:rPr>
          <w:rStyle w:val="em"/>
          <w:sz w:val="28"/>
          <w:szCs w:val="28"/>
          <w:lang w:val="en" w:eastAsia="en"/>
        </w:rPr>
        <w:t>step</w:t>
      </w:r>
      <w:r>
        <w:rPr>
          <w:sz w:val="28"/>
          <w:szCs w:val="28"/>
          <w:lang w:val="en" w:eastAsia="en"/>
        </w:rPr>
        <w:t xml:space="preserve"> are parameters for the </w:t>
      </w:r>
      <w:r w:rsidRPr="00641E93">
        <w:rPr>
          <w:rStyle w:val="notprenotclassLcode"/>
          <w:rFonts w:ascii="Fira Code" w:eastAsia="Fira Code" w:hAnsi="Fira Code" w:cs="Fira Code"/>
          <w:color w:val="B02145"/>
          <w:sz w:val="24"/>
          <w:szCs w:val="24"/>
          <w:lang w:val="en" w:eastAsia="en"/>
        </w:rPr>
        <w:t>range</w:t>
      </w:r>
      <w:r>
        <w:rPr>
          <w:sz w:val="28"/>
          <w:szCs w:val="28"/>
          <w:lang w:val="en" w:eastAsia="en"/>
        </w:rPr>
        <w:t xml:space="preserve"> function that take in integer values.</w:t>
      </w:r>
    </w:p>
    <w:p w14:paraId="311901BD" w14:textId="77777777" w:rsidR="003C0C6F" w:rsidRDefault="003C0C6F" w:rsidP="00DF3F1B">
      <w:pPr>
        <w:pStyle w:val="ullip"/>
        <w:numPr>
          <w:ilvl w:val="0"/>
          <w:numId w:val="13"/>
        </w:numPr>
        <w:spacing w:after="182" w:line="449" w:lineRule="atLeast"/>
        <w:ind w:left="708" w:right="272" w:hanging="233"/>
        <w:rPr>
          <w:sz w:val="28"/>
          <w:szCs w:val="28"/>
          <w:lang w:val="en" w:eastAsia="en"/>
        </w:rPr>
      </w:pPr>
      <w:r>
        <w:rPr>
          <w:rStyle w:val="em"/>
          <w:sz w:val="28"/>
          <w:szCs w:val="28"/>
          <w:lang w:val="en" w:eastAsia="en"/>
        </w:rPr>
        <w:t>start</w:t>
      </w:r>
      <w:r>
        <w:rPr>
          <w:sz w:val="28"/>
          <w:szCs w:val="28"/>
          <w:lang w:val="en" w:eastAsia="en"/>
        </w:rPr>
        <w:t xml:space="preserve"> - starting integer of the range of numbers (optional)</w:t>
      </w:r>
    </w:p>
    <w:p w14:paraId="27648F32" w14:textId="77777777" w:rsidR="003C0C6F" w:rsidRDefault="003C0C6F" w:rsidP="00DF3F1B">
      <w:pPr>
        <w:pStyle w:val="ullip"/>
        <w:numPr>
          <w:ilvl w:val="0"/>
          <w:numId w:val="13"/>
        </w:numPr>
        <w:spacing w:after="182" w:line="449" w:lineRule="atLeast"/>
        <w:ind w:left="708" w:right="272" w:hanging="233"/>
        <w:rPr>
          <w:sz w:val="28"/>
          <w:szCs w:val="28"/>
          <w:lang w:val="en" w:eastAsia="en"/>
        </w:rPr>
      </w:pPr>
      <w:r>
        <w:rPr>
          <w:rStyle w:val="em"/>
          <w:sz w:val="28"/>
          <w:szCs w:val="28"/>
          <w:lang w:val="en" w:eastAsia="en"/>
        </w:rPr>
        <w:t>stop</w:t>
      </w:r>
      <w:r>
        <w:rPr>
          <w:sz w:val="28"/>
          <w:szCs w:val="28"/>
          <w:lang w:val="en" w:eastAsia="en"/>
        </w:rPr>
        <w:t xml:space="preserve"> - stopping integer of the range of numbers that is excluded (necessary)</w:t>
      </w:r>
    </w:p>
    <w:p w14:paraId="57D63B58" w14:textId="77777777" w:rsidR="003C0C6F" w:rsidRDefault="003C0C6F" w:rsidP="00DF3F1B">
      <w:pPr>
        <w:pStyle w:val="ullip"/>
        <w:numPr>
          <w:ilvl w:val="0"/>
          <w:numId w:val="13"/>
        </w:numPr>
        <w:spacing w:after="182" w:line="449" w:lineRule="atLeast"/>
        <w:ind w:left="708" w:right="272" w:hanging="233"/>
        <w:rPr>
          <w:sz w:val="28"/>
          <w:szCs w:val="28"/>
          <w:lang w:val="en" w:eastAsia="en"/>
        </w:rPr>
      </w:pPr>
      <w:r>
        <w:rPr>
          <w:rStyle w:val="em"/>
          <w:sz w:val="28"/>
          <w:szCs w:val="28"/>
          <w:lang w:val="en" w:eastAsia="en"/>
        </w:rPr>
        <w:t>step</w:t>
      </w:r>
      <w:r>
        <w:rPr>
          <w:sz w:val="28"/>
          <w:szCs w:val="28"/>
          <w:lang w:val="en" w:eastAsia="en"/>
        </w:rPr>
        <w:t xml:space="preserve"> - increment integer value between two consecutive numbers in the range</w:t>
      </w:r>
    </w:p>
    <w:p w14:paraId="50AF7210" w14:textId="2DC435FC" w:rsidR="003C0C6F" w:rsidRDefault="003C0C6F" w:rsidP="00DF3F1B">
      <w:pPr>
        <w:pStyle w:val="ullip"/>
        <w:numPr>
          <w:ilvl w:val="1"/>
          <w:numId w:val="13"/>
        </w:numPr>
        <w:tabs>
          <w:tab w:val="clear" w:pos="1440"/>
        </w:tabs>
        <w:spacing w:after="363" w:line="449" w:lineRule="atLeast"/>
        <w:ind w:left="1071" w:right="272" w:hanging="274"/>
        <w:rPr>
          <w:sz w:val="28"/>
          <w:szCs w:val="28"/>
          <w:lang w:val="en" w:eastAsia="en"/>
        </w:rPr>
      </w:pPr>
      <w:r>
        <w:rPr>
          <w:sz w:val="28"/>
          <w:szCs w:val="28"/>
          <w:lang w:val="en" w:eastAsia="en"/>
        </w:rPr>
        <w:t xml:space="preserve">Cannot be set to zero (Python will </w:t>
      </w:r>
      <w:r w:rsidR="00CE565D">
        <w:rPr>
          <w:sz w:val="28"/>
          <w:szCs w:val="28"/>
          <w:lang w:val="en" w:eastAsia="en"/>
        </w:rPr>
        <w:t>raise</w:t>
      </w:r>
      <w:r>
        <w:rPr>
          <w:sz w:val="28"/>
          <w:szCs w:val="28"/>
          <w:lang w:val="en" w:eastAsia="en"/>
        </w:rPr>
        <w:t xml:space="preserve"> an </w:t>
      </w:r>
      <w:r w:rsidR="00CE565D">
        <w:rPr>
          <w:sz w:val="28"/>
          <w:szCs w:val="28"/>
          <w:lang w:val="en" w:eastAsia="en"/>
        </w:rPr>
        <w:t>exception</w:t>
      </w:r>
      <w:r>
        <w:rPr>
          <w:sz w:val="28"/>
          <w:szCs w:val="28"/>
          <w:lang w:val="en" w:eastAsia="en"/>
        </w:rPr>
        <w:t xml:space="preserve"> if done so)</w:t>
      </w:r>
    </w:p>
    <w:p w14:paraId="75B7BA82"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If </w:t>
      </w:r>
      <w:r>
        <w:rPr>
          <w:rStyle w:val="em"/>
          <w:sz w:val="28"/>
          <w:szCs w:val="28"/>
          <w:lang w:val="en" w:eastAsia="en"/>
        </w:rPr>
        <w:t>start</w:t>
      </w:r>
      <w:r>
        <w:rPr>
          <w:sz w:val="28"/>
          <w:szCs w:val="28"/>
          <w:lang w:val="en" w:eastAsia="en"/>
        </w:rPr>
        <w:t xml:space="preserve"> and </w:t>
      </w:r>
      <w:r>
        <w:rPr>
          <w:rStyle w:val="em"/>
          <w:sz w:val="28"/>
          <w:szCs w:val="28"/>
          <w:lang w:val="en" w:eastAsia="en"/>
        </w:rPr>
        <w:t>step</w:t>
      </w:r>
      <w:r>
        <w:rPr>
          <w:sz w:val="28"/>
          <w:szCs w:val="28"/>
          <w:lang w:val="en" w:eastAsia="en"/>
        </w:rPr>
        <w:t xml:space="preserve"> are not specified, </w:t>
      </w:r>
      <w:r>
        <w:rPr>
          <w:rStyle w:val="em"/>
          <w:sz w:val="28"/>
          <w:szCs w:val="28"/>
          <w:lang w:val="en" w:eastAsia="en"/>
        </w:rPr>
        <w:t>start</w:t>
      </w:r>
      <w:r>
        <w:rPr>
          <w:sz w:val="28"/>
          <w:szCs w:val="28"/>
          <w:lang w:val="en" w:eastAsia="en"/>
        </w:rPr>
        <w:t xml:space="preserve"> is defaulted to </w:t>
      </w:r>
      <w:r w:rsidRPr="00D05C9F">
        <w:rPr>
          <w:rStyle w:val="notprenotclassLcode"/>
          <w:rFonts w:ascii="Fira Code" w:eastAsia="Fira Code" w:hAnsi="Fira Code" w:cs="Fira Code"/>
          <w:color w:val="B02145"/>
          <w:sz w:val="24"/>
          <w:szCs w:val="24"/>
          <w:lang w:val="en" w:eastAsia="en"/>
        </w:rPr>
        <w:t>0</w:t>
      </w:r>
      <w:r>
        <w:rPr>
          <w:sz w:val="28"/>
          <w:szCs w:val="28"/>
          <w:lang w:val="en" w:eastAsia="en"/>
        </w:rPr>
        <w:t xml:space="preserve">, and </w:t>
      </w:r>
      <w:r>
        <w:rPr>
          <w:rStyle w:val="em"/>
          <w:sz w:val="28"/>
          <w:szCs w:val="28"/>
          <w:lang w:val="en" w:eastAsia="en"/>
        </w:rPr>
        <w:t>step</w:t>
      </w:r>
      <w:r>
        <w:rPr>
          <w:sz w:val="28"/>
          <w:szCs w:val="28"/>
          <w:lang w:val="en" w:eastAsia="en"/>
        </w:rPr>
        <w:t xml:space="preserve"> is defaulted to </w:t>
      </w:r>
      <w:r w:rsidRPr="00D05C9F">
        <w:rPr>
          <w:rStyle w:val="notprenotclassLcode"/>
          <w:rFonts w:ascii="Fira Code" w:eastAsia="Fira Code" w:hAnsi="Fira Code" w:cs="Fira Code"/>
          <w:color w:val="B02145"/>
          <w:sz w:val="24"/>
          <w:szCs w:val="24"/>
          <w:lang w:val="en" w:eastAsia="en"/>
        </w:rPr>
        <w:t>1</w:t>
      </w:r>
      <w:r>
        <w:rPr>
          <w:sz w:val="28"/>
          <w:szCs w:val="28"/>
          <w:lang w:val="en" w:eastAsia="en"/>
        </w:rPr>
        <w:t>. Also, only integer values must be passed to all three parameters.</w:t>
      </w:r>
    </w:p>
    <w:p w14:paraId="247B003E" w14:textId="77777777" w:rsidR="003C0C6F" w:rsidRDefault="003C0C6F" w:rsidP="00DF3F1B">
      <w:pPr>
        <w:pStyle w:val="p"/>
        <w:spacing w:after="330" w:line="449" w:lineRule="atLeast"/>
        <w:ind w:left="272" w:right="272"/>
        <w:rPr>
          <w:sz w:val="28"/>
          <w:szCs w:val="28"/>
          <w:lang w:val="en" w:eastAsia="en"/>
        </w:rPr>
      </w:pPr>
      <w:r w:rsidRPr="00D05C9F">
        <w:rPr>
          <w:rStyle w:val="notprenotclassLcode"/>
          <w:rFonts w:ascii="Fira Code" w:eastAsia="Fira Code" w:hAnsi="Fira Code" w:cs="Fira Code"/>
          <w:color w:val="B02145"/>
          <w:sz w:val="24"/>
          <w:szCs w:val="24"/>
          <w:lang w:val="en" w:eastAsia="en"/>
        </w:rPr>
        <w:t>var</w:t>
      </w:r>
      <w:r>
        <w:rPr>
          <w:sz w:val="28"/>
          <w:szCs w:val="28"/>
          <w:lang w:val="en" w:eastAsia="en"/>
        </w:rPr>
        <w:t xml:space="preserve"> will iterate, or loop, over the numbers generated by the </w:t>
      </w:r>
      <w:r w:rsidRPr="00D05C9F">
        <w:rPr>
          <w:rStyle w:val="notprenotclassLcode"/>
          <w:rFonts w:ascii="Fira Code" w:eastAsia="Fira Code" w:hAnsi="Fira Code" w:cs="Fira Code"/>
          <w:color w:val="B02145"/>
          <w:sz w:val="24"/>
          <w:szCs w:val="24"/>
          <w:lang w:val="en" w:eastAsia="en"/>
        </w:rPr>
        <w:t>range</w:t>
      </w:r>
      <w:r>
        <w:rPr>
          <w:sz w:val="28"/>
          <w:szCs w:val="28"/>
          <w:lang w:val="en" w:eastAsia="en"/>
        </w:rPr>
        <w:t xml:space="preserve"> function. To understand this better, </w:t>
      </w:r>
      <w:proofErr w:type="gramStart"/>
      <w:r>
        <w:rPr>
          <w:sz w:val="28"/>
          <w:szCs w:val="28"/>
          <w:lang w:val="en" w:eastAsia="en"/>
        </w:rPr>
        <w:t>let’s</w:t>
      </w:r>
      <w:proofErr w:type="gramEnd"/>
      <w:r>
        <w:rPr>
          <w:sz w:val="28"/>
          <w:szCs w:val="28"/>
          <w:lang w:val="en" w:eastAsia="en"/>
        </w:rPr>
        <w:t xml:space="preserve"> look at some examples.</w:t>
      </w:r>
    </w:p>
    <w:p w14:paraId="1DC51D79" w14:textId="77777777" w:rsidR="003C0C6F" w:rsidRDefault="003C0C6F" w:rsidP="00DF3F1B">
      <w:pPr>
        <w:pStyle w:val="listingblocktitle"/>
        <w:spacing w:after="73" w:line="383" w:lineRule="atLeast"/>
        <w:ind w:left="272" w:right="272"/>
        <w:rPr>
          <w:sz w:val="26"/>
          <w:szCs w:val="26"/>
          <w:lang w:val="en" w:eastAsia="en"/>
        </w:rPr>
      </w:pPr>
      <w:r>
        <w:rPr>
          <w:rStyle w:val="em"/>
          <w:b/>
          <w:bCs/>
          <w:sz w:val="26"/>
          <w:szCs w:val="26"/>
          <w:lang w:val="en" w:eastAsia="en"/>
        </w:rPr>
        <w:t>for</w:t>
      </w:r>
      <w:r>
        <w:rPr>
          <w:rStyle w:val="Strong1"/>
          <w:sz w:val="26"/>
          <w:szCs w:val="26"/>
          <w:lang w:val="en" w:eastAsia="en"/>
        </w:rPr>
        <w:t xml:space="preserve"> Loop Example</w:t>
      </w:r>
    </w:p>
    <w:p w14:paraId="53094710" w14:textId="0A4871FA"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0"/>
          <w:szCs w:val="20"/>
          <w:lang w:val="en" w:eastAsia="en"/>
        </w:rPr>
        <w:t xml:space="preserve"> </w:t>
      </w: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print(</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DD2200"/>
          <w:sz w:val="21"/>
          <w:szCs w:val="21"/>
          <w:lang w:val="en" w:eastAsia="en"/>
        </w:rPr>
        <w:t>for i in range(3):</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2445B365"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lastRenderedPageBreak/>
        <w:t xml:space="preserve"> 2</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i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stop = 3</w:t>
      </w:r>
    </w:p>
    <w:p w14:paraId="63011C75"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print(i, end=</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DD2200"/>
          <w:sz w:val="21"/>
          <w:szCs w:val="21"/>
          <w:lang w:val="en" w:eastAsia="en"/>
        </w:rPr>
        <w:t xml:space="preserve"> </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1D216BFE"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4</w:t>
      </w:r>
    </w:p>
    <w:p w14:paraId="4B38B873"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5</w:t>
      </w:r>
      <w:r w:rsidRPr="001B3941">
        <w:rPr>
          <w:rFonts w:ascii="Fira Code" w:eastAsia="Fira Code" w:hAnsi="Fira Code" w:cs="Fira Code"/>
          <w:sz w:val="21"/>
          <w:szCs w:val="21"/>
          <w:lang w:val="en" w:eastAsia="en"/>
        </w:rPr>
        <w:t xml:space="preserve">    print(</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BB00BB"/>
          <w:sz w:val="21"/>
          <w:szCs w:val="21"/>
          <w:lang w:val="en" w:eastAsia="en"/>
        </w:rPr>
        <w:t>\</w:t>
      </w:r>
      <w:proofErr w:type="spellStart"/>
      <w:r w:rsidRPr="001B3941">
        <w:rPr>
          <w:rStyle w:val="any"/>
          <w:rFonts w:ascii="Fira Code" w:eastAsia="Fira Code" w:hAnsi="Fira Code" w:cs="Fira Code"/>
          <w:color w:val="BB00BB"/>
          <w:sz w:val="21"/>
          <w:szCs w:val="21"/>
          <w:lang w:val="en" w:eastAsia="en"/>
        </w:rPr>
        <w:t>n</w:t>
      </w:r>
      <w:r w:rsidRPr="001B3941">
        <w:rPr>
          <w:rStyle w:val="any"/>
          <w:rFonts w:ascii="Fira Code" w:eastAsia="Fira Code" w:hAnsi="Fira Code" w:cs="Fira Code"/>
          <w:color w:val="DD2200"/>
          <w:sz w:val="21"/>
          <w:szCs w:val="21"/>
          <w:lang w:val="en" w:eastAsia="en"/>
        </w:rPr>
        <w:t>for</w:t>
      </w:r>
      <w:proofErr w:type="spellEnd"/>
      <w:r w:rsidRPr="001B3941">
        <w:rPr>
          <w:rStyle w:val="any"/>
          <w:rFonts w:ascii="Fira Code" w:eastAsia="Fira Code" w:hAnsi="Fira Code" w:cs="Fira Code"/>
          <w:color w:val="DD2200"/>
          <w:sz w:val="21"/>
          <w:szCs w:val="21"/>
          <w:lang w:val="en" w:eastAsia="en"/>
        </w:rPr>
        <w:t xml:space="preserve"> j in range(3, 5):</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5DA07CF1"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6</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j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5</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start, stop = 3, 5</w:t>
      </w:r>
    </w:p>
    <w:p w14:paraId="711C526F"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7</w:t>
      </w:r>
      <w:r w:rsidRPr="001B3941">
        <w:rPr>
          <w:rFonts w:ascii="Fira Code" w:eastAsia="Fira Code" w:hAnsi="Fira Code" w:cs="Fira Code"/>
          <w:sz w:val="21"/>
          <w:szCs w:val="21"/>
          <w:lang w:val="en" w:eastAsia="en"/>
        </w:rPr>
        <w:t xml:space="preserve">        print(j, end=</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DD2200"/>
          <w:sz w:val="21"/>
          <w:szCs w:val="21"/>
          <w:lang w:val="en" w:eastAsia="en"/>
        </w:rPr>
        <w:t xml:space="preserve"> </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2F5D58B7"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8</w:t>
      </w:r>
    </w:p>
    <w:p w14:paraId="1A75CFC8"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9</w:t>
      </w:r>
      <w:r w:rsidRPr="001B3941">
        <w:rPr>
          <w:rFonts w:ascii="Fira Code" w:eastAsia="Fira Code" w:hAnsi="Fira Code" w:cs="Fira Code"/>
          <w:sz w:val="21"/>
          <w:szCs w:val="21"/>
          <w:lang w:val="en" w:eastAsia="en"/>
        </w:rPr>
        <w:t xml:space="preserve">    print(</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BB00BB"/>
          <w:sz w:val="21"/>
          <w:szCs w:val="21"/>
          <w:lang w:val="en" w:eastAsia="en"/>
        </w:rPr>
        <w:t>\</w:t>
      </w:r>
      <w:proofErr w:type="spellStart"/>
      <w:r w:rsidRPr="001B3941">
        <w:rPr>
          <w:rStyle w:val="any"/>
          <w:rFonts w:ascii="Fira Code" w:eastAsia="Fira Code" w:hAnsi="Fira Code" w:cs="Fira Code"/>
          <w:color w:val="BB00BB"/>
          <w:sz w:val="21"/>
          <w:szCs w:val="21"/>
          <w:lang w:val="en" w:eastAsia="en"/>
        </w:rPr>
        <w:t>n</w:t>
      </w:r>
      <w:r w:rsidRPr="001B3941">
        <w:rPr>
          <w:rStyle w:val="any"/>
          <w:rFonts w:ascii="Fira Code" w:eastAsia="Fira Code" w:hAnsi="Fira Code" w:cs="Fira Code"/>
          <w:color w:val="DD2200"/>
          <w:sz w:val="21"/>
          <w:szCs w:val="21"/>
          <w:lang w:val="en" w:eastAsia="en"/>
        </w:rPr>
        <w:t>for</w:t>
      </w:r>
      <w:proofErr w:type="spellEnd"/>
      <w:r w:rsidRPr="001B3941">
        <w:rPr>
          <w:rStyle w:val="any"/>
          <w:rFonts w:ascii="Fira Code" w:eastAsia="Fira Code" w:hAnsi="Fira Code" w:cs="Fira Code"/>
          <w:color w:val="DD2200"/>
          <w:sz w:val="21"/>
          <w:szCs w:val="21"/>
          <w:lang w:val="en" w:eastAsia="en"/>
        </w:rPr>
        <w:t xml:space="preserve"> k in range(0, 8, 2):</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20590832"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10</w:t>
      </w:r>
      <w:r w:rsidRPr="001B3941">
        <w:rPr>
          <w:rFonts w:ascii="Fira Code" w:eastAsia="Fira Code" w:hAnsi="Fira Code" w:cs="Fira Code"/>
          <w:sz w:val="21"/>
          <w:szCs w:val="21"/>
          <w:lang w:val="en" w:eastAsia="en"/>
        </w:rPr>
        <w:t xml:space="preserve">    </w:t>
      </w:r>
      <w:proofErr w:type="spellStart"/>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k</w:t>
      </w:r>
      <w:proofErr w:type="spellEnd"/>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0</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8</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start, stop, step = 0, 8, 2</w:t>
      </w:r>
    </w:p>
    <w:p w14:paraId="0E302F1F" w14:textId="045DDFA2"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Style w:val="any"/>
          <w:rFonts w:ascii="Fira Code" w:eastAsia="Fira Code" w:hAnsi="Fira Code" w:cs="Fira Code"/>
          <w:color w:val="0000DD"/>
          <w:sz w:val="21"/>
          <w:szCs w:val="21"/>
          <w:lang w:val="en" w:eastAsia="en"/>
        </w:rPr>
        <w:t>11</w:t>
      </w:r>
      <w:r w:rsidRPr="001B3941">
        <w:rPr>
          <w:rFonts w:ascii="Fira Code" w:eastAsia="Fira Code" w:hAnsi="Fira Code" w:cs="Fira Code"/>
          <w:sz w:val="21"/>
          <w:szCs w:val="21"/>
          <w:lang w:val="en" w:eastAsia="en"/>
        </w:rPr>
        <w:t xml:space="preserve">        print(k, end=</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DD2200"/>
          <w:sz w:val="21"/>
          <w:szCs w:val="21"/>
          <w:lang w:val="en" w:eastAsia="en"/>
        </w:rPr>
        <w:t xml:space="preserve"> </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w:t>
      </w:r>
    </w:p>
    <w:p w14:paraId="698C770D" w14:textId="77777777" w:rsidR="003C0C6F" w:rsidRDefault="003C0C6F" w:rsidP="00DF3F1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CC00FCE"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shd w:val="clear" w:color="auto" w:fill="auto"/>
          <w:lang w:val="en" w:eastAsia="en"/>
        </w:rPr>
        <w:t>for i in range(3):</w:t>
      </w:r>
    </w:p>
    <w:p w14:paraId="7F2B22C1"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0 1 2</w:t>
      </w:r>
    </w:p>
    <w:p w14:paraId="34E14CE9"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for j in range(3, 5):</w:t>
      </w:r>
    </w:p>
    <w:p w14:paraId="425057CB"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3 4</w:t>
      </w:r>
    </w:p>
    <w:p w14:paraId="1F44D5B9"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sidRPr="001B3941">
        <w:rPr>
          <w:rFonts w:ascii="Fira Code" w:eastAsia="Fira Code" w:hAnsi="Fira Code" w:cs="Fira Code"/>
          <w:sz w:val="21"/>
          <w:szCs w:val="21"/>
          <w:shd w:val="clear" w:color="auto" w:fill="auto"/>
          <w:lang w:val="en" w:eastAsia="en"/>
        </w:rPr>
        <w:t>for k</w:t>
      </w:r>
      <w:proofErr w:type="spellEnd"/>
      <w:r w:rsidRPr="001B3941">
        <w:rPr>
          <w:rFonts w:ascii="Fira Code" w:eastAsia="Fira Code" w:hAnsi="Fira Code" w:cs="Fira Code"/>
          <w:sz w:val="21"/>
          <w:szCs w:val="21"/>
          <w:shd w:val="clear" w:color="auto" w:fill="auto"/>
          <w:lang w:val="en" w:eastAsia="en"/>
        </w:rPr>
        <w:t xml:space="preserve"> in range(0, 8, 2):</w:t>
      </w:r>
    </w:p>
    <w:p w14:paraId="2EC7DEEB"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0 2 4 6</w:t>
      </w:r>
    </w:p>
    <w:p w14:paraId="44BFA680" w14:textId="77777777" w:rsidR="003C0C6F" w:rsidRDefault="003C0C6F" w:rsidP="00DF3F1B">
      <w:pPr>
        <w:pStyle w:val="p"/>
        <w:spacing w:after="330" w:line="449" w:lineRule="atLeast"/>
        <w:ind w:left="272" w:right="272"/>
        <w:rPr>
          <w:sz w:val="28"/>
          <w:szCs w:val="28"/>
          <w:lang w:val="en" w:eastAsia="en"/>
        </w:rPr>
      </w:pPr>
      <w:r>
        <w:rPr>
          <w:rStyle w:val="pstrong"/>
          <w:b/>
          <w:bCs/>
          <w:sz w:val="28"/>
          <w:szCs w:val="28"/>
          <w:lang w:val="en" w:eastAsia="en"/>
        </w:rPr>
        <w:t>Explanation</w:t>
      </w:r>
    </w:p>
    <w:p w14:paraId="07636122"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For lines 2-3, the variable </w:t>
      </w:r>
      <w:r w:rsidRPr="00D05C9F">
        <w:rPr>
          <w:rStyle w:val="notprenotclassLcode"/>
          <w:rFonts w:ascii="Fira Code" w:eastAsia="Fira Code" w:hAnsi="Fira Code" w:cs="Fira Code"/>
          <w:color w:val="B02145"/>
          <w:sz w:val="24"/>
          <w:szCs w:val="24"/>
          <w:lang w:val="en" w:eastAsia="en"/>
        </w:rPr>
        <w:t>i</w:t>
      </w:r>
      <w:r>
        <w:rPr>
          <w:sz w:val="28"/>
          <w:szCs w:val="28"/>
          <w:lang w:val="en" w:eastAsia="en"/>
        </w:rPr>
        <w:t xml:space="preserve"> is iterating over a range of numbers from </w:t>
      </w:r>
      <w:r w:rsidRPr="00D05C9F">
        <w:rPr>
          <w:rStyle w:val="notprenotclassLcode"/>
          <w:rFonts w:ascii="Fira Code" w:eastAsia="Fira Code" w:hAnsi="Fira Code" w:cs="Fira Code"/>
          <w:color w:val="B02145"/>
          <w:sz w:val="24"/>
          <w:szCs w:val="24"/>
          <w:lang w:val="en" w:eastAsia="en"/>
        </w:rPr>
        <w:t>0</w:t>
      </w:r>
      <w:r>
        <w:rPr>
          <w:sz w:val="28"/>
          <w:szCs w:val="28"/>
          <w:lang w:val="en" w:eastAsia="en"/>
        </w:rPr>
        <w:t xml:space="preserve"> to </w:t>
      </w:r>
      <w:r w:rsidRPr="00D05C9F">
        <w:rPr>
          <w:rStyle w:val="notprenotclassLcode"/>
          <w:rFonts w:ascii="Fira Code" w:eastAsia="Fira Code" w:hAnsi="Fira Code" w:cs="Fira Code"/>
          <w:color w:val="B02145"/>
          <w:sz w:val="24"/>
          <w:szCs w:val="24"/>
          <w:lang w:val="en" w:eastAsia="en"/>
        </w:rPr>
        <w:t>2</w:t>
      </w:r>
      <w:r>
        <w:rPr>
          <w:sz w:val="28"/>
          <w:szCs w:val="28"/>
          <w:lang w:val="en" w:eastAsia="en"/>
        </w:rPr>
        <w:t xml:space="preserve"> - because </w:t>
      </w:r>
      <w:r w:rsidRPr="00D05C9F">
        <w:rPr>
          <w:rStyle w:val="notprenotclassLcode"/>
          <w:rFonts w:ascii="Fira Code" w:eastAsia="Fira Code" w:hAnsi="Fira Code" w:cs="Fira Code"/>
          <w:color w:val="B02145"/>
          <w:sz w:val="24"/>
          <w:szCs w:val="24"/>
          <w:lang w:val="en" w:eastAsia="en"/>
        </w:rPr>
        <w:t>3</w:t>
      </w:r>
      <w:r>
        <w:rPr>
          <w:sz w:val="28"/>
          <w:szCs w:val="28"/>
          <w:lang w:val="en" w:eastAsia="en"/>
        </w:rPr>
        <w:t xml:space="preserve"> is exclusive. Therefore, in the output, </w:t>
      </w:r>
      <w:r w:rsidRPr="00D05C9F">
        <w:rPr>
          <w:rStyle w:val="notprenotclassLcode"/>
          <w:rFonts w:ascii="Fira Code" w:eastAsia="Fira Code" w:hAnsi="Fira Code" w:cs="Fira Code"/>
          <w:color w:val="B02145"/>
          <w:sz w:val="24"/>
          <w:szCs w:val="24"/>
          <w:lang w:val="en" w:eastAsia="en"/>
        </w:rPr>
        <w:t>0 1 2</w:t>
      </w:r>
      <w:r>
        <w:rPr>
          <w:rStyle w:val="notprenotclassLcode"/>
          <w:rFonts w:ascii="Fira Code" w:eastAsia="Fira Code" w:hAnsi="Fira Code" w:cs="Fira Code"/>
          <w:lang w:val="en" w:eastAsia="en"/>
        </w:rPr>
        <w:t xml:space="preserve"> </w:t>
      </w:r>
      <w:r>
        <w:rPr>
          <w:sz w:val="28"/>
          <w:szCs w:val="28"/>
          <w:lang w:val="en" w:eastAsia="en"/>
        </w:rPr>
        <w:t>is printed.</w:t>
      </w:r>
    </w:p>
    <w:p w14:paraId="2C0E8520" w14:textId="77777777" w:rsidR="008F5032" w:rsidRDefault="003C0C6F" w:rsidP="00DF3F1B">
      <w:pPr>
        <w:pStyle w:val="p"/>
        <w:spacing w:after="330" w:line="449" w:lineRule="atLeast"/>
        <w:ind w:left="272" w:right="272"/>
        <w:rPr>
          <w:sz w:val="28"/>
          <w:szCs w:val="28"/>
          <w:lang w:val="en" w:eastAsia="en"/>
        </w:rPr>
      </w:pPr>
      <w:r>
        <w:rPr>
          <w:sz w:val="28"/>
          <w:szCs w:val="28"/>
          <w:lang w:val="en" w:eastAsia="en"/>
        </w:rPr>
        <w:t xml:space="preserve">If we go in more depth, </w:t>
      </w:r>
      <w:r w:rsidRPr="00D05C9F">
        <w:rPr>
          <w:rStyle w:val="notprenotclassLcode"/>
          <w:rFonts w:ascii="Fira Code" w:eastAsia="Fira Code" w:hAnsi="Fira Code" w:cs="Fira Code"/>
          <w:color w:val="B02145"/>
          <w:sz w:val="24"/>
          <w:szCs w:val="24"/>
          <w:lang w:val="en" w:eastAsia="en"/>
        </w:rPr>
        <w:t>range(3)</w:t>
      </w:r>
      <w:r>
        <w:rPr>
          <w:sz w:val="28"/>
          <w:szCs w:val="28"/>
          <w:lang w:val="en" w:eastAsia="en"/>
        </w:rPr>
        <w:t xml:space="preserve"> returns a </w:t>
      </w:r>
      <w:r>
        <w:rPr>
          <w:rStyle w:val="em"/>
          <w:sz w:val="28"/>
          <w:szCs w:val="28"/>
          <w:lang w:val="en" w:eastAsia="en"/>
        </w:rPr>
        <w:t>list-like</w:t>
      </w:r>
      <w:r>
        <w:rPr>
          <w:sz w:val="28"/>
          <w:szCs w:val="28"/>
          <w:lang w:val="en" w:eastAsia="en"/>
        </w:rPr>
        <w:t xml:space="preserve"> object, which looks like </w:t>
      </w:r>
      <w:r w:rsidRPr="00D05C9F">
        <w:rPr>
          <w:rStyle w:val="notprenotclassLcode"/>
          <w:rFonts w:ascii="Fira Code" w:eastAsia="Fira Code" w:hAnsi="Fira Code" w:cs="Fira Code"/>
          <w:color w:val="B02145"/>
          <w:sz w:val="24"/>
          <w:szCs w:val="24"/>
          <w:lang w:val="en" w:eastAsia="en"/>
        </w:rPr>
        <w:t>[0, 1, 2]</w:t>
      </w:r>
      <w:r>
        <w:rPr>
          <w:sz w:val="28"/>
          <w:szCs w:val="28"/>
          <w:lang w:val="en" w:eastAsia="en"/>
        </w:rPr>
        <w:t xml:space="preserve">. As for now, it is not important what a list or an object is. </w:t>
      </w:r>
      <w:r w:rsidR="008F5032">
        <w:rPr>
          <w:sz w:val="28"/>
          <w:szCs w:val="28"/>
          <w:lang w:val="en" w:eastAsia="en"/>
        </w:rPr>
        <w:t xml:space="preserve">The difference between a list and a </w:t>
      </w:r>
      <w:r w:rsidR="008F5032" w:rsidRPr="008F5032">
        <w:rPr>
          <w:rStyle w:val="notprenotclassLcode"/>
          <w:rFonts w:ascii="Fira Code" w:eastAsia="Fira Code" w:hAnsi="Fira Code" w:cs="Fira Code"/>
          <w:color w:val="B02145"/>
          <w:lang w:val="en" w:eastAsia="en"/>
        </w:rPr>
        <w:t>range</w:t>
      </w:r>
      <w:r w:rsidR="008F5032">
        <w:rPr>
          <w:sz w:val="28"/>
          <w:szCs w:val="28"/>
          <w:lang w:val="en" w:eastAsia="en"/>
        </w:rPr>
        <w:t xml:space="preserve"> object is that the elements of a list is created first before use, and the numbers of a </w:t>
      </w:r>
      <w:r w:rsidR="008F5032" w:rsidRPr="008F5032">
        <w:rPr>
          <w:rStyle w:val="notprenotclassLcode"/>
          <w:rFonts w:ascii="Fira Code" w:eastAsia="Fira Code" w:hAnsi="Fira Code" w:cs="Fira Code"/>
          <w:color w:val="B02145"/>
          <w:lang w:val="en" w:eastAsia="en"/>
        </w:rPr>
        <w:t>range</w:t>
      </w:r>
      <w:r w:rsidR="008F5032">
        <w:rPr>
          <w:sz w:val="28"/>
          <w:szCs w:val="28"/>
          <w:lang w:val="en" w:eastAsia="en"/>
        </w:rPr>
        <w:t xml:space="preserve"> object is created on the fly. This means that for a list with numbers from </w:t>
      </w:r>
      <w:r w:rsidR="008F5032">
        <w:rPr>
          <w:rStyle w:val="notprenotclassLcode"/>
          <w:rFonts w:ascii="Fira Code" w:eastAsia="Fira Code" w:hAnsi="Fira Code" w:cs="Fira Code"/>
          <w:lang w:val="en" w:eastAsia="en"/>
        </w:rPr>
        <w:t>0</w:t>
      </w:r>
      <w:r w:rsidR="008F5032">
        <w:rPr>
          <w:sz w:val="28"/>
          <w:szCs w:val="28"/>
          <w:lang w:val="en" w:eastAsia="en"/>
        </w:rPr>
        <w:t xml:space="preserve"> to </w:t>
      </w:r>
      <w:r w:rsidR="008F5032">
        <w:rPr>
          <w:rStyle w:val="notprenotclassLcode"/>
          <w:rFonts w:ascii="Fira Code" w:eastAsia="Fira Code" w:hAnsi="Fira Code" w:cs="Fira Code"/>
          <w:lang w:val="en" w:eastAsia="en"/>
        </w:rPr>
        <w:t>999</w:t>
      </w:r>
      <w:r w:rsidR="008F5032">
        <w:rPr>
          <w:sz w:val="28"/>
          <w:szCs w:val="28"/>
          <w:lang w:val="en" w:eastAsia="en"/>
        </w:rPr>
        <w:t xml:space="preserve">, all 1000 numbers are created and allocated a space in the computer’s memory, but for </w:t>
      </w:r>
      <w:r w:rsidR="008F5032" w:rsidRPr="008F5032">
        <w:rPr>
          <w:rStyle w:val="notprenotclassLcode"/>
          <w:rFonts w:ascii="Fira Code" w:eastAsia="Fira Code" w:hAnsi="Fira Code" w:cs="Fira Code"/>
          <w:color w:val="B02145"/>
          <w:lang w:val="en" w:eastAsia="en"/>
        </w:rPr>
        <w:t>range(1000)</w:t>
      </w:r>
      <w:r w:rsidR="008F5032">
        <w:rPr>
          <w:sz w:val="28"/>
          <w:szCs w:val="28"/>
          <w:lang w:val="en" w:eastAsia="en"/>
        </w:rPr>
        <w:t>, each number is created one by one at the start of each iteration.</w:t>
      </w:r>
    </w:p>
    <w:tbl>
      <w:tblPr>
        <w:tblW w:w="4600" w:type="pct"/>
        <w:tblCellSpacing w:w="0" w:type="dxa"/>
        <w:tblInd w:w="454" w:type="dxa"/>
        <w:tblLook w:val="05E0" w:firstRow="1" w:lastRow="1" w:firstColumn="1" w:lastColumn="1" w:noHBand="0" w:noVBand="1"/>
      </w:tblPr>
      <w:tblGrid>
        <w:gridCol w:w="1563"/>
        <w:gridCol w:w="8874"/>
      </w:tblGrid>
      <w:tr w:rsidR="000A39F2" w:rsidRPr="000A39F2" w14:paraId="777A0ACF" w14:textId="77777777" w:rsidTr="000A39F2">
        <w:trPr>
          <w:tblCellSpacing w:w="0" w:type="dxa"/>
        </w:trPr>
        <w:tc>
          <w:tcPr>
            <w:tcW w:w="1563" w:type="dxa"/>
            <w:shd w:val="clear" w:color="auto" w:fill="auto"/>
            <w:tcMar>
              <w:top w:w="163" w:type="dxa"/>
              <w:left w:w="182" w:type="dxa"/>
              <w:bottom w:w="163" w:type="dxa"/>
              <w:right w:w="182" w:type="dxa"/>
            </w:tcMar>
            <w:vAlign w:val="center"/>
            <w:hideMark/>
          </w:tcPr>
          <w:p w14:paraId="4415DCC4" w14:textId="77777777" w:rsidR="008F5032" w:rsidRPr="000A39F2" w:rsidRDefault="008F5032" w:rsidP="00DF3F1B">
            <w:pPr>
              <w:pStyle w:val="admonitionblocktabletdicontitle"/>
              <w:spacing w:line="465" w:lineRule="atLeast"/>
              <w:jc w:val="center"/>
              <w:rPr>
                <w:color w:val="262626"/>
                <w:sz w:val="26"/>
                <w:szCs w:val="26"/>
                <w:lang w:val="en" w:eastAsia="en"/>
              </w:rPr>
            </w:pPr>
            <w:r w:rsidRPr="000A39F2">
              <w:rPr>
                <w:color w:val="262626"/>
                <w:sz w:val="26"/>
                <w:szCs w:val="26"/>
                <w:lang w:val="en" w:eastAsia="en"/>
              </w:rPr>
              <w:t>Note</w:t>
            </w:r>
          </w:p>
        </w:tc>
        <w:tc>
          <w:tcPr>
            <w:tcW w:w="8874" w:type="dxa"/>
            <w:tcBorders>
              <w:top w:val="nil"/>
              <w:left w:val="single" w:sz="6" w:space="0" w:color="DDDDDF"/>
              <w:bottom w:val="nil"/>
              <w:right w:val="nil"/>
            </w:tcBorders>
            <w:shd w:val="clear" w:color="auto" w:fill="auto"/>
            <w:tcMar>
              <w:top w:w="163" w:type="dxa"/>
              <w:left w:w="334" w:type="dxa"/>
              <w:bottom w:w="163" w:type="dxa"/>
              <w:right w:w="363" w:type="dxa"/>
            </w:tcMar>
            <w:vAlign w:val="center"/>
            <w:hideMark/>
          </w:tcPr>
          <w:p w14:paraId="15C31144" w14:textId="77777777" w:rsidR="008F5032" w:rsidRPr="000A39F2" w:rsidRDefault="008F5032" w:rsidP="00DF3F1B">
            <w:pPr>
              <w:spacing w:line="449" w:lineRule="atLeast"/>
              <w:rPr>
                <w:sz w:val="28"/>
                <w:szCs w:val="28"/>
                <w:lang w:val="en" w:eastAsia="en"/>
              </w:rPr>
            </w:pPr>
            <w:r w:rsidRPr="000A39F2">
              <w:rPr>
                <w:color w:val="404040"/>
                <w:sz w:val="21"/>
                <w:szCs w:val="21"/>
                <w:lang w:val="en" w:eastAsia="en"/>
              </w:rPr>
              <w:t>The</w:t>
            </w:r>
            <w:r w:rsidRPr="000A39F2">
              <w:rPr>
                <w:sz w:val="21"/>
                <w:szCs w:val="21"/>
                <w:lang w:val="en" w:eastAsia="en"/>
              </w:rPr>
              <w:t xml:space="preserve"> </w:t>
            </w:r>
            <w:r w:rsidRPr="000A39F2">
              <w:rPr>
                <w:rStyle w:val="notprenotclassLcode"/>
                <w:rFonts w:ascii="Fira Code" w:eastAsia="Fira Code" w:hAnsi="Fira Code" w:cs="Fira Code"/>
                <w:color w:val="B02145"/>
                <w:sz w:val="19"/>
                <w:szCs w:val="19"/>
                <w:lang w:val="en" w:eastAsia="en"/>
              </w:rPr>
              <w:t>list()</w:t>
            </w:r>
            <w:r w:rsidRPr="000A39F2">
              <w:rPr>
                <w:sz w:val="18"/>
                <w:szCs w:val="18"/>
                <w:lang w:val="en" w:eastAsia="en"/>
              </w:rPr>
              <w:t xml:space="preserve"> </w:t>
            </w:r>
            <w:r w:rsidRPr="000A39F2">
              <w:rPr>
                <w:color w:val="404040"/>
                <w:sz w:val="21"/>
                <w:szCs w:val="21"/>
                <w:lang w:val="en" w:eastAsia="en"/>
              </w:rPr>
              <w:t>function can be used to transform a</w:t>
            </w:r>
            <w:r w:rsidRPr="000A39F2">
              <w:rPr>
                <w:sz w:val="21"/>
                <w:szCs w:val="21"/>
                <w:lang w:val="en" w:eastAsia="en"/>
              </w:rPr>
              <w:t xml:space="preserve"> </w:t>
            </w:r>
            <w:r w:rsidRPr="000A39F2">
              <w:rPr>
                <w:rStyle w:val="notprenotclassLcode"/>
                <w:rFonts w:ascii="Fira Code" w:eastAsia="Fira Code" w:hAnsi="Fira Code" w:cs="Fira Code"/>
                <w:color w:val="B02145"/>
                <w:sz w:val="19"/>
                <w:szCs w:val="19"/>
                <w:lang w:val="en" w:eastAsia="en"/>
              </w:rPr>
              <w:t>range</w:t>
            </w:r>
            <w:r w:rsidRPr="000A39F2">
              <w:rPr>
                <w:sz w:val="21"/>
                <w:szCs w:val="21"/>
                <w:lang w:val="en" w:eastAsia="en"/>
              </w:rPr>
              <w:t xml:space="preserve"> </w:t>
            </w:r>
            <w:r w:rsidRPr="000A39F2">
              <w:rPr>
                <w:color w:val="404040"/>
                <w:sz w:val="21"/>
                <w:szCs w:val="21"/>
                <w:lang w:val="en" w:eastAsia="en"/>
              </w:rPr>
              <w:t>object to a list. For example,</w:t>
            </w:r>
            <w:r w:rsidRPr="000A39F2">
              <w:rPr>
                <w:sz w:val="21"/>
                <w:szCs w:val="21"/>
                <w:lang w:val="en" w:eastAsia="en"/>
              </w:rPr>
              <w:t xml:space="preserve"> </w:t>
            </w:r>
            <w:r w:rsidRPr="000A39F2">
              <w:rPr>
                <w:rStyle w:val="notprenotclassLcode"/>
                <w:rFonts w:ascii="Fira Code" w:eastAsia="Fira Code" w:hAnsi="Fira Code" w:cs="Fira Code"/>
                <w:color w:val="B02145"/>
                <w:sz w:val="19"/>
                <w:szCs w:val="19"/>
                <w:lang w:val="en" w:eastAsia="en"/>
              </w:rPr>
              <w:t>list(range(3))</w:t>
            </w:r>
            <w:r w:rsidRPr="000A39F2">
              <w:rPr>
                <w:sz w:val="21"/>
                <w:szCs w:val="21"/>
                <w:lang w:val="en" w:eastAsia="en"/>
              </w:rPr>
              <w:t xml:space="preserve"> </w:t>
            </w:r>
            <w:r w:rsidRPr="000A39F2">
              <w:rPr>
                <w:color w:val="404040"/>
                <w:sz w:val="21"/>
                <w:szCs w:val="21"/>
                <w:lang w:val="en" w:eastAsia="en"/>
              </w:rPr>
              <w:t>will give the list</w:t>
            </w:r>
            <w:r w:rsidRPr="000A39F2">
              <w:rPr>
                <w:sz w:val="21"/>
                <w:szCs w:val="21"/>
                <w:lang w:val="en" w:eastAsia="en"/>
              </w:rPr>
              <w:t xml:space="preserve"> </w:t>
            </w:r>
            <w:r w:rsidRPr="000A39F2">
              <w:rPr>
                <w:rStyle w:val="notprenotclassLcode"/>
                <w:rFonts w:ascii="Fira Code" w:eastAsia="Fira Code" w:hAnsi="Fira Code" w:cs="Fira Code"/>
                <w:color w:val="B02145"/>
                <w:sz w:val="19"/>
                <w:szCs w:val="19"/>
                <w:lang w:val="en" w:eastAsia="en"/>
              </w:rPr>
              <w:t>[0, 1, 2]</w:t>
            </w:r>
            <w:r w:rsidRPr="000A39F2">
              <w:rPr>
                <w:sz w:val="21"/>
                <w:szCs w:val="21"/>
                <w:lang w:val="en" w:eastAsia="en"/>
              </w:rPr>
              <w:t xml:space="preserve">. </w:t>
            </w:r>
          </w:p>
        </w:tc>
      </w:tr>
    </w:tbl>
    <w:p w14:paraId="0A9206A8" w14:textId="61E9DE36" w:rsidR="003C0C6F" w:rsidRDefault="006F007E" w:rsidP="00DF3F1B">
      <w:pPr>
        <w:pStyle w:val="p"/>
        <w:spacing w:after="330" w:line="449" w:lineRule="atLeast"/>
        <w:ind w:left="272" w:right="272"/>
        <w:rPr>
          <w:sz w:val="28"/>
          <w:szCs w:val="28"/>
          <w:lang w:val="en" w:eastAsia="en"/>
        </w:rPr>
      </w:pPr>
      <w:r>
        <w:rPr>
          <w:sz w:val="28"/>
          <w:szCs w:val="28"/>
          <w:lang w:val="en" w:eastAsia="en"/>
        </w:rPr>
        <w:t xml:space="preserve">Regardless, ultimately, </w:t>
      </w:r>
      <w:r w:rsidRPr="006F007E">
        <w:rPr>
          <w:rStyle w:val="notprenotclassLcode"/>
          <w:rFonts w:ascii="Fira Code" w:eastAsia="Fira Code" w:hAnsi="Fira Code" w:cs="Fira Code"/>
          <w:color w:val="B02145"/>
          <w:lang w:val="en" w:eastAsia="en"/>
        </w:rPr>
        <w:t>for i in range(3)</w:t>
      </w:r>
      <w:r>
        <w:rPr>
          <w:sz w:val="28"/>
          <w:szCs w:val="28"/>
          <w:lang w:val="en" w:eastAsia="en"/>
        </w:rPr>
        <w:t xml:space="preserve"> means that </w:t>
      </w:r>
      <w:r w:rsidRPr="006F007E">
        <w:rPr>
          <w:rStyle w:val="notprenotclassLcode"/>
          <w:rFonts w:ascii="Fira Code" w:eastAsia="Fira Code" w:hAnsi="Fira Code" w:cs="Fira Code"/>
          <w:color w:val="B02145"/>
          <w:lang w:val="en" w:eastAsia="en"/>
        </w:rPr>
        <w:t>i</w:t>
      </w:r>
      <w:r>
        <w:rPr>
          <w:sz w:val="28"/>
          <w:szCs w:val="28"/>
          <w:lang w:val="en" w:eastAsia="en"/>
        </w:rPr>
        <w:t xml:space="preserve"> will be iterating over the sequence </w:t>
      </w:r>
      <w:r w:rsidRPr="006F007E">
        <w:rPr>
          <w:rStyle w:val="notprenotclassLcode"/>
          <w:rFonts w:ascii="Fira Code" w:eastAsia="Fira Code" w:hAnsi="Fira Code" w:cs="Fira Code"/>
          <w:color w:val="B02145"/>
          <w:lang w:val="en" w:eastAsia="en"/>
        </w:rPr>
        <w:t>[0, 1, 2]</w:t>
      </w:r>
      <w:r>
        <w:rPr>
          <w:sz w:val="28"/>
          <w:szCs w:val="28"/>
          <w:lang w:val="en" w:eastAsia="en"/>
        </w:rPr>
        <w:t>.</w:t>
      </w:r>
    </w:p>
    <w:tbl>
      <w:tblPr>
        <w:tblW w:w="4666"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459"/>
        <w:gridCol w:w="1616"/>
        <w:gridCol w:w="2459"/>
        <w:gridCol w:w="2459"/>
        <w:gridCol w:w="2461"/>
      </w:tblGrid>
      <w:tr w:rsidR="00366671" w14:paraId="058C3D23" w14:textId="77777777" w:rsidTr="00366671">
        <w:trPr>
          <w:tblHeader/>
          <w:tblCellSpacing w:w="0" w:type="dxa"/>
        </w:trPr>
        <w:tc>
          <w:tcPr>
            <w:tcW w:w="1471" w:type="pct"/>
            <w:gridSpan w:val="2"/>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1F162271" w14:textId="77777777" w:rsidR="003C0C6F" w:rsidRPr="00366671" w:rsidRDefault="003C0C6F" w:rsidP="00DF3F1B">
            <w:pPr>
              <w:shd w:val="clear" w:color="auto" w:fill="F7F8F7"/>
              <w:spacing w:line="465" w:lineRule="atLeast"/>
              <w:jc w:val="center"/>
              <w:rPr>
                <w:b/>
                <w:bCs/>
                <w:lang w:val="en" w:eastAsia="en"/>
              </w:rPr>
            </w:pPr>
          </w:p>
        </w:tc>
        <w:tc>
          <w:tcPr>
            <w:tcW w:w="1176"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2F340080" w14:textId="77777777" w:rsidR="003C0C6F" w:rsidRPr="00366671" w:rsidRDefault="003C0C6F" w:rsidP="00DF3F1B">
            <w:pPr>
              <w:shd w:val="clear" w:color="auto" w:fill="F7F8F7"/>
              <w:spacing w:line="465" w:lineRule="atLeast"/>
              <w:jc w:val="center"/>
              <w:rPr>
                <w:b/>
                <w:bCs/>
                <w:sz w:val="28"/>
                <w:szCs w:val="28"/>
                <w:lang w:val="en" w:eastAsia="en"/>
              </w:rPr>
            </w:pPr>
            <w:r w:rsidRPr="00366671">
              <w:rPr>
                <w:b/>
                <w:bCs/>
                <w:sz w:val="28"/>
                <w:szCs w:val="28"/>
                <w:lang w:val="en" w:eastAsia="en"/>
              </w:rPr>
              <w:t>Loop 1</w:t>
            </w:r>
          </w:p>
        </w:tc>
        <w:tc>
          <w:tcPr>
            <w:tcW w:w="1176"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7903F1DB" w14:textId="77777777" w:rsidR="003C0C6F" w:rsidRPr="00366671" w:rsidRDefault="003C0C6F" w:rsidP="00DF3F1B">
            <w:pPr>
              <w:shd w:val="clear" w:color="auto" w:fill="F7F8F7"/>
              <w:spacing w:line="465" w:lineRule="atLeast"/>
              <w:jc w:val="center"/>
              <w:rPr>
                <w:b/>
                <w:bCs/>
                <w:sz w:val="28"/>
                <w:szCs w:val="28"/>
                <w:lang w:val="en" w:eastAsia="en"/>
              </w:rPr>
            </w:pPr>
            <w:r w:rsidRPr="00366671">
              <w:rPr>
                <w:b/>
                <w:bCs/>
                <w:sz w:val="28"/>
                <w:szCs w:val="28"/>
                <w:lang w:val="en" w:eastAsia="en"/>
              </w:rPr>
              <w:t>Loop 2</w:t>
            </w:r>
          </w:p>
        </w:tc>
        <w:tc>
          <w:tcPr>
            <w:tcW w:w="1177"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27626A14" w14:textId="77777777" w:rsidR="003C0C6F" w:rsidRPr="00366671" w:rsidRDefault="003C0C6F" w:rsidP="00DF3F1B">
            <w:pPr>
              <w:shd w:val="clear" w:color="auto" w:fill="F7F8F7"/>
              <w:spacing w:line="465" w:lineRule="atLeast"/>
              <w:jc w:val="center"/>
              <w:rPr>
                <w:b/>
                <w:bCs/>
                <w:sz w:val="28"/>
                <w:szCs w:val="28"/>
                <w:lang w:val="en" w:eastAsia="en"/>
              </w:rPr>
            </w:pPr>
            <w:r w:rsidRPr="00366671">
              <w:rPr>
                <w:b/>
                <w:bCs/>
                <w:sz w:val="28"/>
                <w:szCs w:val="28"/>
                <w:lang w:val="en" w:eastAsia="en"/>
              </w:rPr>
              <w:t>Loop 3</w:t>
            </w:r>
          </w:p>
        </w:tc>
      </w:tr>
      <w:tr w:rsidR="00366671" w14:paraId="4FE76899" w14:textId="77777777" w:rsidTr="00366671">
        <w:trPr>
          <w:tblCellSpacing w:w="0" w:type="dxa"/>
        </w:trPr>
        <w:tc>
          <w:tcPr>
            <w:tcW w:w="698"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0122035" w14:textId="77777777" w:rsidR="003C0C6F" w:rsidRPr="00366671" w:rsidRDefault="003C0C6F" w:rsidP="00DF3F1B">
            <w:pPr>
              <w:pStyle w:val="ptableblocknth-last-child1"/>
              <w:spacing w:line="465" w:lineRule="atLeast"/>
              <w:jc w:val="center"/>
              <w:rPr>
                <w:sz w:val="22"/>
                <w:szCs w:val="22"/>
                <w:lang w:val="en" w:eastAsia="en"/>
              </w:rPr>
            </w:pPr>
            <w:r w:rsidRPr="00366671">
              <w:rPr>
                <w:rStyle w:val="pstrong"/>
                <w:rFonts w:ascii="Fira Code" w:eastAsia="Fira Code" w:hAnsi="Fira Code" w:cs="Fira Code"/>
                <w:b/>
                <w:bCs/>
                <w:sz w:val="22"/>
                <w:szCs w:val="22"/>
                <w:lang w:val="en" w:eastAsia="en"/>
              </w:rPr>
              <w:t>var</w:t>
            </w:r>
          </w:p>
        </w:tc>
        <w:tc>
          <w:tcPr>
            <w:tcW w:w="77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26A8FD0" w14:textId="77777777" w:rsidR="003C0C6F" w:rsidRPr="00366671" w:rsidRDefault="003C0C6F" w:rsidP="00DF3F1B">
            <w:pPr>
              <w:pStyle w:val="ptableblocknth-last-child1"/>
              <w:spacing w:line="465" w:lineRule="atLeast"/>
              <w:jc w:val="center"/>
              <w:rPr>
                <w:sz w:val="22"/>
                <w:szCs w:val="22"/>
                <w:lang w:val="en" w:eastAsia="en"/>
              </w:rPr>
            </w:pPr>
            <w:r w:rsidRPr="00366671">
              <w:rPr>
                <w:rStyle w:val="fira-code"/>
                <w:lang w:val="en" w:eastAsia="en"/>
              </w:rPr>
              <w:t>i</w:t>
            </w:r>
          </w:p>
        </w:tc>
        <w:tc>
          <w:tcPr>
            <w:tcW w:w="117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D1BCA18"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i = 0</w:t>
            </w:r>
          </w:p>
        </w:tc>
        <w:tc>
          <w:tcPr>
            <w:tcW w:w="117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3E24E904"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i = 1</w:t>
            </w:r>
          </w:p>
        </w:tc>
        <w:tc>
          <w:tcPr>
            <w:tcW w:w="117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90C1752"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i = 2</w:t>
            </w:r>
          </w:p>
        </w:tc>
      </w:tr>
      <w:tr w:rsidR="00366671" w14:paraId="3DB442A7" w14:textId="77777777" w:rsidTr="00366671">
        <w:trPr>
          <w:tblCellSpacing w:w="0" w:type="dxa"/>
        </w:trPr>
        <w:tc>
          <w:tcPr>
            <w:tcW w:w="698"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BA49E2E" w14:textId="77777777" w:rsidR="003C0C6F" w:rsidRPr="00366671" w:rsidRDefault="003C0C6F" w:rsidP="00DF3F1B">
            <w:pPr>
              <w:pStyle w:val="ptableblocknth-last-child1"/>
              <w:spacing w:line="465" w:lineRule="atLeast"/>
              <w:jc w:val="center"/>
              <w:rPr>
                <w:sz w:val="22"/>
                <w:szCs w:val="22"/>
                <w:lang w:val="en" w:eastAsia="en"/>
              </w:rPr>
            </w:pPr>
            <w:r w:rsidRPr="00366671">
              <w:rPr>
                <w:rStyle w:val="pstrong"/>
                <w:rFonts w:ascii="Fira Code" w:eastAsia="Fira Code" w:hAnsi="Fira Code" w:cs="Fira Code"/>
                <w:b/>
                <w:bCs/>
                <w:sz w:val="22"/>
                <w:szCs w:val="22"/>
                <w:lang w:val="en" w:eastAsia="en"/>
              </w:rPr>
              <w:t>&lt;action&gt;</w:t>
            </w:r>
          </w:p>
        </w:tc>
        <w:tc>
          <w:tcPr>
            <w:tcW w:w="77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5553A6D" w14:textId="77777777" w:rsidR="003C0C6F" w:rsidRPr="00366671" w:rsidRDefault="003C0C6F" w:rsidP="00DF3F1B">
            <w:pPr>
              <w:pStyle w:val="ptableblocknth-last-child1"/>
              <w:spacing w:line="465" w:lineRule="atLeast"/>
              <w:jc w:val="center"/>
              <w:rPr>
                <w:sz w:val="22"/>
                <w:szCs w:val="22"/>
                <w:lang w:val="en" w:eastAsia="en"/>
              </w:rPr>
            </w:pPr>
            <w:r w:rsidRPr="00366671">
              <w:rPr>
                <w:rStyle w:val="fira-code"/>
                <w:sz w:val="21"/>
                <w:szCs w:val="21"/>
                <w:lang w:val="en" w:eastAsia="en"/>
              </w:rPr>
              <w:t>print(i, end=' ')</w:t>
            </w:r>
          </w:p>
        </w:tc>
        <w:tc>
          <w:tcPr>
            <w:tcW w:w="117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1AF6134" w14:textId="77777777" w:rsidR="003C0C6F" w:rsidRPr="00366671" w:rsidRDefault="003C0C6F" w:rsidP="00DF3F1B">
            <w:pPr>
              <w:pStyle w:val="ptableblocknth-last-child1"/>
              <w:spacing w:line="465" w:lineRule="atLeast"/>
              <w:jc w:val="center"/>
              <w:rPr>
                <w:color w:val="B02145"/>
                <w:sz w:val="20"/>
                <w:szCs w:val="20"/>
                <w:lang w:val="en" w:eastAsia="en"/>
              </w:rPr>
            </w:pPr>
            <w:r w:rsidRPr="00366671">
              <w:rPr>
                <w:rStyle w:val="ptableblockcodeonly-child"/>
                <w:rFonts w:ascii="Fira Code" w:eastAsia="Fira Code" w:hAnsi="Fira Code" w:cs="Fira Code"/>
                <w:color w:val="B02145"/>
                <w:sz w:val="20"/>
                <w:szCs w:val="20"/>
                <w:lang w:val="en" w:eastAsia="en"/>
              </w:rPr>
              <w:t>print(0, end=' ')</w:t>
            </w:r>
          </w:p>
        </w:tc>
        <w:tc>
          <w:tcPr>
            <w:tcW w:w="1176"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031009A" w14:textId="77777777" w:rsidR="003C0C6F" w:rsidRPr="00366671" w:rsidRDefault="003C0C6F" w:rsidP="00DF3F1B">
            <w:pPr>
              <w:pStyle w:val="ptableblocknth-last-child1"/>
              <w:spacing w:line="465" w:lineRule="atLeast"/>
              <w:jc w:val="center"/>
              <w:rPr>
                <w:color w:val="B02145"/>
                <w:sz w:val="20"/>
                <w:szCs w:val="20"/>
                <w:lang w:val="en" w:eastAsia="en"/>
              </w:rPr>
            </w:pPr>
            <w:r w:rsidRPr="00366671">
              <w:rPr>
                <w:rStyle w:val="ptableblockcodeonly-child"/>
                <w:rFonts w:ascii="Fira Code" w:eastAsia="Fira Code" w:hAnsi="Fira Code" w:cs="Fira Code"/>
                <w:color w:val="B02145"/>
                <w:sz w:val="20"/>
                <w:szCs w:val="20"/>
                <w:lang w:val="en" w:eastAsia="en"/>
              </w:rPr>
              <w:t>print(1, end=' ')</w:t>
            </w:r>
          </w:p>
        </w:tc>
        <w:tc>
          <w:tcPr>
            <w:tcW w:w="1177"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2F0DF54" w14:textId="77777777" w:rsidR="003C0C6F" w:rsidRPr="00366671" w:rsidRDefault="003C0C6F" w:rsidP="00DF3F1B">
            <w:pPr>
              <w:pStyle w:val="ptableblocknth-last-child1"/>
              <w:spacing w:line="465" w:lineRule="atLeast"/>
              <w:jc w:val="center"/>
              <w:rPr>
                <w:color w:val="B02145"/>
                <w:sz w:val="20"/>
                <w:szCs w:val="20"/>
                <w:lang w:val="en" w:eastAsia="en"/>
              </w:rPr>
            </w:pPr>
            <w:r w:rsidRPr="00366671">
              <w:rPr>
                <w:rStyle w:val="ptableblockcodeonly-child"/>
                <w:rFonts w:ascii="Fira Code" w:eastAsia="Fira Code" w:hAnsi="Fira Code" w:cs="Fira Code"/>
                <w:color w:val="B02145"/>
                <w:sz w:val="20"/>
                <w:szCs w:val="20"/>
                <w:lang w:val="en" w:eastAsia="en"/>
              </w:rPr>
              <w:t>print(2, end=' ')</w:t>
            </w:r>
          </w:p>
        </w:tc>
      </w:tr>
      <w:tr w:rsidR="00366671" w14:paraId="3155B324" w14:textId="77777777" w:rsidTr="00366671">
        <w:trPr>
          <w:tblCellSpacing w:w="0" w:type="dxa"/>
        </w:trPr>
        <w:tc>
          <w:tcPr>
            <w:tcW w:w="1471" w:type="pct"/>
            <w:gridSpan w:val="2"/>
            <w:tcBorders>
              <w:right w:val="single" w:sz="6" w:space="0" w:color="DEDEDE"/>
            </w:tcBorders>
            <w:shd w:val="clear" w:color="auto" w:fill="FFFFFF"/>
            <w:tcMar>
              <w:top w:w="163" w:type="dxa"/>
              <w:left w:w="182" w:type="dxa"/>
              <w:bottom w:w="163" w:type="dxa"/>
              <w:right w:w="190" w:type="dxa"/>
            </w:tcMar>
            <w:vAlign w:val="center"/>
          </w:tcPr>
          <w:p w14:paraId="029DCC58" w14:textId="77777777" w:rsidR="003C0C6F" w:rsidRPr="00366671" w:rsidRDefault="003C0C6F" w:rsidP="00DF3F1B">
            <w:pPr>
              <w:pStyle w:val="ptableblocknth-last-child1"/>
              <w:spacing w:line="465" w:lineRule="atLeast"/>
              <w:jc w:val="center"/>
              <w:rPr>
                <w:rStyle w:val="pstrong"/>
                <w:rFonts w:ascii="Fira Code" w:eastAsia="Fira Code" w:hAnsi="Fira Code" w:cs="Fira Code"/>
                <w:b/>
                <w:bCs/>
                <w:sz w:val="22"/>
                <w:szCs w:val="22"/>
                <w:lang w:val="en" w:eastAsia="en"/>
              </w:rPr>
            </w:pPr>
            <w:r w:rsidRPr="00366671">
              <w:rPr>
                <w:rStyle w:val="pstrong"/>
                <w:rFonts w:ascii="Fira Code" w:eastAsia="Fira Code" w:hAnsi="Fira Code" w:cs="Fira Code"/>
                <w:b/>
                <w:bCs/>
                <w:sz w:val="22"/>
                <w:szCs w:val="22"/>
                <w:lang w:val="en" w:eastAsia="en"/>
              </w:rPr>
              <w:t>Output at end</w:t>
            </w:r>
          </w:p>
          <w:p w14:paraId="476DCFCB" w14:textId="7AB4FC72" w:rsidR="003C0C6F" w:rsidRPr="00366671" w:rsidRDefault="003C0C6F" w:rsidP="00DF3F1B">
            <w:pPr>
              <w:pStyle w:val="ptableblocknth-last-child1"/>
              <w:spacing w:line="465" w:lineRule="atLeast"/>
              <w:jc w:val="center"/>
              <w:rPr>
                <w:sz w:val="22"/>
                <w:szCs w:val="22"/>
                <w:lang w:val="en" w:eastAsia="en"/>
              </w:rPr>
            </w:pPr>
            <w:r w:rsidRPr="00366671">
              <w:rPr>
                <w:rStyle w:val="pstrong"/>
                <w:rFonts w:ascii="Fira Code" w:eastAsia="Fira Code" w:hAnsi="Fira Code" w:cs="Fira Code"/>
                <w:b/>
                <w:bCs/>
                <w:sz w:val="22"/>
                <w:szCs w:val="22"/>
                <w:lang w:val="en" w:eastAsia="en"/>
              </w:rPr>
              <w:t>of each loop</w:t>
            </w:r>
          </w:p>
        </w:tc>
        <w:tc>
          <w:tcPr>
            <w:tcW w:w="1176" w:type="pct"/>
            <w:tcBorders>
              <w:right w:val="single" w:sz="6" w:space="0" w:color="DEDEDE"/>
            </w:tcBorders>
            <w:shd w:val="clear" w:color="auto" w:fill="FFFFFF"/>
            <w:tcMar>
              <w:top w:w="163" w:type="dxa"/>
              <w:left w:w="182" w:type="dxa"/>
              <w:bottom w:w="163" w:type="dxa"/>
              <w:right w:w="190" w:type="dxa"/>
            </w:tcMar>
            <w:vAlign w:val="center"/>
          </w:tcPr>
          <w:p w14:paraId="5AC97164"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'0 '</w:t>
            </w:r>
          </w:p>
        </w:tc>
        <w:tc>
          <w:tcPr>
            <w:tcW w:w="1176" w:type="pct"/>
            <w:tcBorders>
              <w:right w:val="single" w:sz="6" w:space="0" w:color="DEDEDE"/>
            </w:tcBorders>
            <w:shd w:val="clear" w:color="auto" w:fill="FFFFFF"/>
            <w:tcMar>
              <w:top w:w="163" w:type="dxa"/>
              <w:left w:w="182" w:type="dxa"/>
              <w:bottom w:w="163" w:type="dxa"/>
              <w:right w:w="190" w:type="dxa"/>
            </w:tcMar>
            <w:vAlign w:val="center"/>
          </w:tcPr>
          <w:p w14:paraId="7D0FF093"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'0 1 '</w:t>
            </w:r>
          </w:p>
        </w:tc>
        <w:tc>
          <w:tcPr>
            <w:tcW w:w="1177" w:type="pct"/>
            <w:tcBorders>
              <w:right w:val="single" w:sz="6" w:space="0" w:color="DEDEDE"/>
            </w:tcBorders>
            <w:shd w:val="clear" w:color="auto" w:fill="FFFFFF"/>
            <w:tcMar>
              <w:top w:w="163" w:type="dxa"/>
              <w:left w:w="182" w:type="dxa"/>
              <w:bottom w:w="163" w:type="dxa"/>
              <w:right w:w="190" w:type="dxa"/>
            </w:tcMar>
            <w:vAlign w:val="center"/>
          </w:tcPr>
          <w:p w14:paraId="678D4324" w14:textId="77777777" w:rsidR="003C0C6F" w:rsidRPr="00366671" w:rsidRDefault="003C0C6F" w:rsidP="00DF3F1B">
            <w:pPr>
              <w:pStyle w:val="ptableblocknth-last-child1"/>
              <w:spacing w:line="465" w:lineRule="atLeast"/>
              <w:jc w:val="center"/>
              <w:rPr>
                <w:color w:val="B02145"/>
                <w:sz w:val="22"/>
                <w:szCs w:val="22"/>
                <w:lang w:val="en" w:eastAsia="en"/>
              </w:rPr>
            </w:pPr>
            <w:r w:rsidRPr="00366671">
              <w:rPr>
                <w:rStyle w:val="ptableblockcodeonly-child"/>
                <w:rFonts w:ascii="Fira Code" w:eastAsia="Fira Code" w:hAnsi="Fira Code" w:cs="Fira Code"/>
                <w:color w:val="B02145"/>
                <w:sz w:val="22"/>
                <w:szCs w:val="22"/>
                <w:lang w:val="en" w:eastAsia="en"/>
              </w:rPr>
              <w:t>'0 1 2 '</w:t>
            </w:r>
          </w:p>
        </w:tc>
      </w:tr>
    </w:tbl>
    <w:p w14:paraId="3FC6379B" w14:textId="77777777" w:rsidR="003C0C6F" w:rsidRDefault="003C0C6F" w:rsidP="00DF3F1B">
      <w:pPr>
        <w:pStyle w:val="p"/>
        <w:spacing w:before="240" w:line="449" w:lineRule="atLeast"/>
        <w:ind w:left="272" w:right="272"/>
        <w:rPr>
          <w:sz w:val="28"/>
          <w:szCs w:val="28"/>
          <w:lang w:val="en" w:eastAsia="en"/>
        </w:rPr>
      </w:pPr>
      <w:r>
        <w:rPr>
          <w:sz w:val="28"/>
          <w:szCs w:val="28"/>
          <w:lang w:val="en" w:eastAsia="en"/>
        </w:rPr>
        <w:t xml:space="preserve">At the start of loop </w:t>
      </w:r>
      <w:r w:rsidRPr="00D05C9F">
        <w:rPr>
          <w:rStyle w:val="notprenotclassLcode"/>
          <w:rFonts w:ascii="Fira Code" w:eastAsia="Fira Code" w:hAnsi="Fira Code" w:cs="Fira Code"/>
          <w:color w:val="B02145"/>
          <w:sz w:val="24"/>
          <w:szCs w:val="24"/>
          <w:lang w:val="en" w:eastAsia="en"/>
        </w:rPr>
        <w:t>n</w:t>
      </w:r>
      <w:r>
        <w:rPr>
          <w:sz w:val="28"/>
          <w:szCs w:val="28"/>
          <w:lang w:val="en" w:eastAsia="en"/>
        </w:rPr>
        <w:t xml:space="preserve">, the value of the </w:t>
      </w:r>
      <w:r w:rsidRPr="00D05C9F">
        <w:rPr>
          <w:rStyle w:val="notprenotclassLcode"/>
          <w:rFonts w:ascii="Fira Code" w:eastAsia="Fira Code" w:hAnsi="Fira Code" w:cs="Fira Code"/>
          <w:color w:val="B02145"/>
          <w:sz w:val="24"/>
          <w:szCs w:val="24"/>
          <w:lang w:val="en" w:eastAsia="en"/>
        </w:rPr>
        <w:t>n</w:t>
      </w:r>
      <w:r w:rsidRPr="00D05C9F">
        <w:rPr>
          <w:rStyle w:val="sup"/>
          <w:sz w:val="28"/>
          <w:szCs w:val="28"/>
          <w:vertAlign w:val="superscript"/>
          <w:lang w:val="en" w:eastAsia="en"/>
        </w:rPr>
        <w:t>th</w:t>
      </w:r>
      <w:r>
        <w:rPr>
          <w:sz w:val="28"/>
          <w:szCs w:val="28"/>
          <w:lang w:val="en" w:eastAsia="en"/>
        </w:rPr>
        <w:t xml:space="preserve"> element of the sequence is assigned to </w:t>
      </w:r>
      <w:r w:rsidRPr="00D05C9F">
        <w:rPr>
          <w:rStyle w:val="notprenotclassLcode"/>
          <w:rFonts w:ascii="Fira Code" w:eastAsia="Fira Code" w:hAnsi="Fira Code" w:cs="Fira Code"/>
          <w:color w:val="B02145"/>
          <w:sz w:val="24"/>
          <w:szCs w:val="24"/>
          <w:lang w:val="en" w:eastAsia="en"/>
        </w:rPr>
        <w:t>i</w:t>
      </w:r>
      <w:r>
        <w:rPr>
          <w:sz w:val="28"/>
          <w:szCs w:val="28"/>
          <w:lang w:val="en" w:eastAsia="en"/>
        </w:rPr>
        <w:t xml:space="preserve">. This means that the sequence is iterated through in the order of its elements. Therefore, the two sequences </w:t>
      </w:r>
      <w:r w:rsidRPr="00D05C9F">
        <w:rPr>
          <w:rStyle w:val="notprenotclassLcode"/>
          <w:rFonts w:ascii="Fira Code" w:eastAsia="Fira Code" w:hAnsi="Fira Code" w:cs="Fira Code"/>
          <w:color w:val="B02145"/>
          <w:sz w:val="24"/>
          <w:szCs w:val="24"/>
          <w:lang w:val="en" w:eastAsia="en"/>
        </w:rPr>
        <w:t>[0, 1, 2]</w:t>
      </w:r>
      <w:r>
        <w:rPr>
          <w:sz w:val="28"/>
          <w:szCs w:val="28"/>
          <w:lang w:val="en" w:eastAsia="en"/>
        </w:rPr>
        <w:t xml:space="preserve"> and </w:t>
      </w:r>
      <w:r w:rsidRPr="00D05C9F">
        <w:rPr>
          <w:rStyle w:val="notprenotclassLcode"/>
          <w:rFonts w:ascii="Fira Code" w:eastAsia="Fira Code" w:hAnsi="Fira Code" w:cs="Fira Code"/>
          <w:color w:val="B02145"/>
          <w:sz w:val="24"/>
          <w:szCs w:val="24"/>
          <w:lang w:val="en" w:eastAsia="en"/>
        </w:rPr>
        <w:t>[2, 0, 1]</w:t>
      </w:r>
      <w:r>
        <w:rPr>
          <w:sz w:val="28"/>
          <w:szCs w:val="28"/>
          <w:lang w:val="en" w:eastAsia="en"/>
        </w:rPr>
        <w:t xml:space="preserve"> will cause different behaviors when </w:t>
      </w:r>
      <w:r w:rsidRPr="00D05C9F">
        <w:rPr>
          <w:rStyle w:val="notprenotclassLcode"/>
          <w:rFonts w:ascii="Fira Code" w:eastAsia="Fira Code" w:hAnsi="Fira Code" w:cs="Fira Code"/>
          <w:color w:val="B02145"/>
          <w:sz w:val="24"/>
          <w:szCs w:val="24"/>
          <w:lang w:val="en" w:eastAsia="en"/>
        </w:rPr>
        <w:t>i</w:t>
      </w:r>
      <w:r>
        <w:rPr>
          <w:sz w:val="28"/>
          <w:szCs w:val="28"/>
          <w:lang w:val="en" w:eastAsia="en"/>
        </w:rPr>
        <w:t xml:space="preserve"> iterates over them.</w:t>
      </w:r>
    </w:p>
    <w:p w14:paraId="7D512A71" w14:textId="77777777" w:rsidR="00D05C9F" w:rsidRDefault="00D05C9F" w:rsidP="00DF3F1B">
      <w:pPr>
        <w:spacing w:line="180" w:lineRule="exact"/>
      </w:pPr>
    </w:p>
    <w:tbl>
      <w:tblPr>
        <w:tblW w:w="46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438"/>
        <w:gridCol w:w="8999"/>
      </w:tblGrid>
      <w:tr w:rsidR="003C0C6F" w14:paraId="2A6D5A77" w14:textId="77777777" w:rsidTr="00366671">
        <w:trPr>
          <w:tblCellSpacing w:w="0" w:type="dxa"/>
        </w:trPr>
        <w:tc>
          <w:tcPr>
            <w:tcW w:w="1438" w:type="dxa"/>
            <w:shd w:val="clear" w:color="auto" w:fill="auto"/>
            <w:tcMar>
              <w:top w:w="163" w:type="dxa"/>
              <w:left w:w="182" w:type="dxa"/>
              <w:bottom w:w="163" w:type="dxa"/>
              <w:right w:w="182" w:type="dxa"/>
            </w:tcMar>
            <w:vAlign w:val="center"/>
          </w:tcPr>
          <w:p w14:paraId="325012BF" w14:textId="77777777" w:rsidR="003C0C6F" w:rsidRPr="00366671" w:rsidRDefault="003C0C6F" w:rsidP="00DF3F1B">
            <w:pPr>
              <w:pStyle w:val="admonitionblocktabletdicontitle"/>
              <w:spacing w:line="465" w:lineRule="atLeast"/>
              <w:jc w:val="center"/>
              <w:rPr>
                <w:color w:val="262626"/>
                <w:lang w:val="en" w:eastAsia="en"/>
              </w:rPr>
            </w:pPr>
            <w:r w:rsidRPr="00366671">
              <w:rPr>
                <w:color w:val="262626"/>
                <w:lang w:val="en" w:eastAsia="en"/>
              </w:rPr>
              <w:t>Tip</w:t>
            </w:r>
          </w:p>
        </w:tc>
        <w:tc>
          <w:tcPr>
            <w:tcW w:w="8999" w:type="dxa"/>
            <w:tcBorders>
              <w:left w:val="single" w:sz="6" w:space="0" w:color="DDDDDF"/>
            </w:tcBorders>
            <w:shd w:val="clear" w:color="auto" w:fill="auto"/>
            <w:tcMar>
              <w:top w:w="163" w:type="dxa"/>
              <w:left w:w="334" w:type="dxa"/>
              <w:bottom w:w="163" w:type="dxa"/>
              <w:right w:w="363" w:type="dxa"/>
            </w:tcMar>
            <w:vAlign w:val="center"/>
          </w:tcPr>
          <w:p w14:paraId="44EBF045" w14:textId="77777777" w:rsidR="003C0C6F" w:rsidRPr="00366671" w:rsidRDefault="003C0C6F" w:rsidP="00DF3F1B">
            <w:pPr>
              <w:spacing w:line="449" w:lineRule="atLeast"/>
              <w:rPr>
                <w:sz w:val="28"/>
                <w:szCs w:val="28"/>
                <w:lang w:val="en" w:eastAsia="en"/>
              </w:rPr>
            </w:pPr>
            <w:r w:rsidRPr="00366671">
              <w:rPr>
                <w:rStyle w:val="notprenotclassLcode"/>
                <w:rFonts w:ascii="Fira Code" w:eastAsia="Fira Code" w:hAnsi="Fira Code" w:cs="Fira Code"/>
                <w:color w:val="B02145"/>
                <w:sz w:val="19"/>
                <w:szCs w:val="19"/>
                <w:lang w:val="en" w:eastAsia="en"/>
              </w:rPr>
              <w:t>for var in range(stop)</w:t>
            </w:r>
            <w:r w:rsidRPr="00366671">
              <w:rPr>
                <w:sz w:val="20"/>
                <w:szCs w:val="20"/>
                <w:lang w:val="en" w:eastAsia="en"/>
              </w:rPr>
              <w:t xml:space="preserve"> </w:t>
            </w:r>
            <w:r w:rsidRPr="00366671">
              <w:rPr>
                <w:color w:val="404040"/>
                <w:sz w:val="21"/>
                <w:szCs w:val="21"/>
                <w:lang w:val="en" w:eastAsia="en"/>
              </w:rPr>
              <w:t>can also be used to loop through certain actions</w:t>
            </w:r>
            <w:r w:rsidRPr="00366671">
              <w:rPr>
                <w:sz w:val="21"/>
                <w:szCs w:val="21"/>
                <w:lang w:val="en" w:eastAsia="en"/>
              </w:rPr>
              <w:t xml:space="preserve"> </w:t>
            </w:r>
            <w:r w:rsidRPr="00366671">
              <w:rPr>
                <w:rStyle w:val="notprenotclassLcode"/>
                <w:rFonts w:ascii="Fira Code" w:eastAsia="Fira Code" w:hAnsi="Fira Code" w:cs="Fira Code"/>
                <w:color w:val="B02145"/>
                <w:sz w:val="19"/>
                <w:szCs w:val="19"/>
                <w:lang w:val="en" w:eastAsia="en"/>
              </w:rPr>
              <w:t>stop</w:t>
            </w:r>
            <w:r w:rsidRPr="00366671">
              <w:rPr>
                <w:sz w:val="20"/>
                <w:szCs w:val="20"/>
                <w:lang w:val="en" w:eastAsia="en"/>
              </w:rPr>
              <w:t xml:space="preserve"> </w:t>
            </w:r>
            <w:r w:rsidRPr="00366671">
              <w:rPr>
                <w:color w:val="404040"/>
                <w:sz w:val="21"/>
                <w:szCs w:val="21"/>
                <w:lang w:val="en" w:eastAsia="en"/>
              </w:rPr>
              <w:t>number of times. For example,</w:t>
            </w:r>
            <w:r w:rsidRPr="00366671">
              <w:rPr>
                <w:sz w:val="21"/>
                <w:szCs w:val="21"/>
                <w:lang w:val="en" w:eastAsia="en"/>
              </w:rPr>
              <w:t xml:space="preserve"> </w:t>
            </w:r>
            <w:r w:rsidRPr="00366671">
              <w:rPr>
                <w:rStyle w:val="notprenotclassLcode"/>
                <w:rFonts w:ascii="Fira Code" w:eastAsia="Fira Code" w:hAnsi="Fira Code" w:cs="Fira Code"/>
                <w:color w:val="B02145"/>
                <w:sz w:val="19"/>
                <w:szCs w:val="19"/>
                <w:lang w:val="en" w:eastAsia="en"/>
              </w:rPr>
              <w:t>for i in range(3)</w:t>
            </w:r>
            <w:r w:rsidRPr="00366671">
              <w:rPr>
                <w:sz w:val="20"/>
                <w:szCs w:val="20"/>
                <w:lang w:val="en" w:eastAsia="en"/>
              </w:rPr>
              <w:t xml:space="preserve"> </w:t>
            </w:r>
            <w:r w:rsidRPr="00366671">
              <w:rPr>
                <w:color w:val="404040"/>
                <w:sz w:val="21"/>
                <w:szCs w:val="21"/>
                <w:lang w:val="en" w:eastAsia="en"/>
              </w:rPr>
              <w:t xml:space="preserve">will cause the </w:t>
            </w:r>
            <w:r w:rsidRPr="00366671">
              <w:rPr>
                <w:rStyle w:val="em"/>
                <w:color w:val="404040"/>
                <w:sz w:val="21"/>
                <w:szCs w:val="21"/>
                <w:lang w:val="en" w:eastAsia="en"/>
              </w:rPr>
              <w:t>for</w:t>
            </w:r>
            <w:r w:rsidRPr="00366671">
              <w:rPr>
                <w:color w:val="404040"/>
                <w:sz w:val="21"/>
                <w:szCs w:val="21"/>
                <w:lang w:val="en" w:eastAsia="en"/>
              </w:rPr>
              <w:t xml:space="preserve"> loop to loop 3 times.</w:t>
            </w:r>
            <w:r w:rsidRPr="00366671">
              <w:rPr>
                <w:sz w:val="21"/>
                <w:szCs w:val="21"/>
                <w:lang w:val="en" w:eastAsia="en"/>
              </w:rPr>
              <w:t xml:space="preserve"> </w:t>
            </w:r>
          </w:p>
        </w:tc>
      </w:tr>
    </w:tbl>
    <w:p w14:paraId="40344113"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For lines 6-7, </w:t>
      </w:r>
      <w:r w:rsidRPr="00D05C9F">
        <w:rPr>
          <w:rStyle w:val="notprenotclassLcode"/>
          <w:rFonts w:ascii="Fira Code" w:eastAsia="Fira Code" w:hAnsi="Fira Code" w:cs="Fira Code"/>
          <w:color w:val="B02145"/>
          <w:sz w:val="24"/>
          <w:szCs w:val="24"/>
          <w:lang w:val="en" w:eastAsia="en"/>
        </w:rPr>
        <w:t>for j in range(3, 5)</w:t>
      </w:r>
      <w:r>
        <w:rPr>
          <w:sz w:val="28"/>
          <w:szCs w:val="28"/>
          <w:lang w:val="en" w:eastAsia="en"/>
        </w:rPr>
        <w:t xml:space="preserve"> indicates that </w:t>
      </w:r>
      <w:r w:rsidRPr="00D05C9F">
        <w:rPr>
          <w:rStyle w:val="notprenotclassLcode"/>
          <w:rFonts w:ascii="Fira Code" w:eastAsia="Fira Code" w:hAnsi="Fira Code" w:cs="Fira Code"/>
          <w:color w:val="B02145"/>
          <w:sz w:val="24"/>
          <w:szCs w:val="24"/>
          <w:lang w:val="en" w:eastAsia="en"/>
        </w:rPr>
        <w:t>j</w:t>
      </w:r>
      <w:r>
        <w:rPr>
          <w:sz w:val="28"/>
          <w:szCs w:val="28"/>
          <w:lang w:val="en" w:eastAsia="en"/>
        </w:rPr>
        <w:t xml:space="preserve"> will be iterating over the sequence </w:t>
      </w:r>
      <w:r w:rsidRPr="00D05C9F">
        <w:rPr>
          <w:rStyle w:val="notprenotclassLcode"/>
          <w:rFonts w:ascii="Fira Code" w:eastAsia="Fira Code" w:hAnsi="Fira Code" w:cs="Fira Code"/>
          <w:color w:val="B02145"/>
          <w:sz w:val="24"/>
          <w:szCs w:val="24"/>
          <w:lang w:val="en" w:eastAsia="en"/>
        </w:rPr>
        <w:t>[3, 4]</w:t>
      </w:r>
      <w:r>
        <w:rPr>
          <w:sz w:val="28"/>
          <w:szCs w:val="28"/>
          <w:lang w:val="en" w:eastAsia="en"/>
        </w:rPr>
        <w:t xml:space="preserve">, where </w:t>
      </w:r>
      <w:r w:rsidRPr="00D05C9F">
        <w:rPr>
          <w:rStyle w:val="notprenotclassLcode"/>
          <w:rFonts w:ascii="Fira Code" w:eastAsia="Fira Code" w:hAnsi="Fira Code" w:cs="Fira Code"/>
          <w:color w:val="B02145"/>
          <w:sz w:val="24"/>
          <w:szCs w:val="24"/>
          <w:lang w:val="en" w:eastAsia="en"/>
        </w:rPr>
        <w:t>5</w:t>
      </w:r>
      <w:r>
        <w:rPr>
          <w:sz w:val="28"/>
          <w:szCs w:val="28"/>
          <w:lang w:val="en" w:eastAsia="en"/>
        </w:rPr>
        <w:t xml:space="preserve"> is excluded. Therefore, </w:t>
      </w:r>
      <w:r w:rsidRPr="00D05C9F">
        <w:rPr>
          <w:rStyle w:val="notprenotclassLcode"/>
          <w:rFonts w:ascii="Fira Code" w:eastAsia="Fira Code" w:hAnsi="Fira Code" w:cs="Fira Code"/>
          <w:color w:val="B02145"/>
          <w:sz w:val="24"/>
          <w:szCs w:val="24"/>
          <w:lang w:val="en" w:eastAsia="en"/>
        </w:rPr>
        <w:t>3 4</w:t>
      </w:r>
      <w:r>
        <w:rPr>
          <w:rStyle w:val="notprenotclassLcode"/>
          <w:rFonts w:ascii="Fira Code" w:eastAsia="Fira Code" w:hAnsi="Fira Code" w:cs="Fira Code"/>
          <w:lang w:val="en" w:eastAsia="en"/>
        </w:rPr>
        <w:t xml:space="preserve"> </w:t>
      </w:r>
      <w:r>
        <w:rPr>
          <w:sz w:val="28"/>
          <w:szCs w:val="28"/>
          <w:lang w:val="en" w:eastAsia="en"/>
        </w:rPr>
        <w:t>is printed.</w:t>
      </w:r>
    </w:p>
    <w:p w14:paraId="2FB1586F"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For lines 10-11, all </w:t>
      </w:r>
      <w:r>
        <w:rPr>
          <w:rStyle w:val="em"/>
          <w:sz w:val="28"/>
          <w:szCs w:val="28"/>
          <w:lang w:val="en" w:eastAsia="en"/>
        </w:rPr>
        <w:t>start</w:t>
      </w:r>
      <w:r>
        <w:rPr>
          <w:sz w:val="28"/>
          <w:szCs w:val="28"/>
          <w:lang w:val="en" w:eastAsia="en"/>
        </w:rPr>
        <w:t xml:space="preserve">, </w:t>
      </w:r>
      <w:r>
        <w:rPr>
          <w:rStyle w:val="em"/>
          <w:sz w:val="28"/>
          <w:szCs w:val="28"/>
          <w:lang w:val="en" w:eastAsia="en"/>
        </w:rPr>
        <w:t>stop</w:t>
      </w:r>
      <w:r>
        <w:rPr>
          <w:sz w:val="28"/>
          <w:szCs w:val="28"/>
          <w:lang w:val="en" w:eastAsia="en"/>
        </w:rPr>
        <w:t xml:space="preserve">, and </w:t>
      </w:r>
      <w:r>
        <w:rPr>
          <w:rStyle w:val="em"/>
          <w:sz w:val="28"/>
          <w:szCs w:val="28"/>
          <w:lang w:val="en" w:eastAsia="en"/>
        </w:rPr>
        <w:t>step</w:t>
      </w:r>
      <w:r>
        <w:rPr>
          <w:sz w:val="28"/>
          <w:szCs w:val="28"/>
          <w:lang w:val="en" w:eastAsia="en"/>
        </w:rPr>
        <w:t xml:space="preserve"> are specified in </w:t>
      </w:r>
      <w:r w:rsidRPr="00D05C9F">
        <w:rPr>
          <w:rStyle w:val="notprenotclassLcode"/>
          <w:rFonts w:ascii="Fira Code" w:eastAsia="Fira Code" w:hAnsi="Fira Code" w:cs="Fira Code"/>
          <w:color w:val="B02145"/>
          <w:sz w:val="24"/>
          <w:szCs w:val="24"/>
          <w:lang w:val="en" w:eastAsia="en"/>
        </w:rPr>
        <w:t>range(0, 8, 2)</w:t>
      </w:r>
      <w:r>
        <w:rPr>
          <w:sz w:val="28"/>
          <w:szCs w:val="28"/>
          <w:lang w:val="en" w:eastAsia="en"/>
        </w:rPr>
        <w:t xml:space="preserve">. If we unravel this, the </w:t>
      </w:r>
      <w:r w:rsidRPr="00D05C9F">
        <w:rPr>
          <w:rStyle w:val="notprenotclassLcode"/>
          <w:rFonts w:ascii="Fira Code" w:eastAsia="Fira Code" w:hAnsi="Fira Code" w:cs="Fira Code"/>
          <w:color w:val="B02145"/>
          <w:sz w:val="24"/>
          <w:szCs w:val="24"/>
          <w:lang w:val="en" w:eastAsia="en"/>
        </w:rPr>
        <w:t>range</w:t>
      </w:r>
      <w:r>
        <w:rPr>
          <w:sz w:val="28"/>
          <w:szCs w:val="28"/>
          <w:lang w:val="en" w:eastAsia="en"/>
        </w:rPr>
        <w:t xml:space="preserve"> function will return a sequence that starts from </w:t>
      </w:r>
      <w:r w:rsidRPr="00D05C9F">
        <w:rPr>
          <w:rStyle w:val="notprenotclassLcode"/>
          <w:rFonts w:ascii="Fira Code" w:eastAsia="Fira Code" w:hAnsi="Fira Code" w:cs="Fira Code"/>
          <w:color w:val="B02145"/>
          <w:sz w:val="24"/>
          <w:szCs w:val="24"/>
          <w:lang w:val="en" w:eastAsia="en"/>
        </w:rPr>
        <w:t>0</w:t>
      </w:r>
      <w:r>
        <w:rPr>
          <w:sz w:val="28"/>
          <w:szCs w:val="28"/>
          <w:lang w:val="en" w:eastAsia="en"/>
        </w:rPr>
        <w:t xml:space="preserve"> and ends before </w:t>
      </w:r>
      <w:r w:rsidRPr="00D05C9F">
        <w:rPr>
          <w:rStyle w:val="notprenotclassLcode"/>
          <w:rFonts w:ascii="Fira Code" w:eastAsia="Fira Code" w:hAnsi="Fira Code" w:cs="Fira Code"/>
          <w:color w:val="B02145"/>
          <w:sz w:val="24"/>
          <w:szCs w:val="24"/>
          <w:lang w:val="en" w:eastAsia="en"/>
        </w:rPr>
        <w:t>8</w:t>
      </w:r>
      <w:r>
        <w:rPr>
          <w:sz w:val="28"/>
          <w:szCs w:val="28"/>
          <w:lang w:val="en" w:eastAsia="en"/>
        </w:rPr>
        <w:t xml:space="preserve"> in steps of </w:t>
      </w:r>
      <w:r w:rsidRPr="00D05C9F">
        <w:rPr>
          <w:rStyle w:val="notprenotclassLcode"/>
          <w:rFonts w:ascii="Fira Code" w:eastAsia="Fira Code" w:hAnsi="Fira Code" w:cs="Fira Code"/>
          <w:color w:val="B02145"/>
          <w:sz w:val="24"/>
          <w:szCs w:val="24"/>
          <w:lang w:val="en" w:eastAsia="en"/>
        </w:rPr>
        <w:t>2</w:t>
      </w:r>
      <w:r>
        <w:rPr>
          <w:sz w:val="28"/>
          <w:szCs w:val="28"/>
          <w:lang w:val="en" w:eastAsia="en"/>
        </w:rPr>
        <w:t xml:space="preserve">. Therefore, the sequence would look like this </w:t>
      </w:r>
      <w:r w:rsidRPr="00D05C9F">
        <w:rPr>
          <w:rStyle w:val="notprenotclassLcode"/>
          <w:rFonts w:ascii="Fira Code" w:eastAsia="Fira Code" w:hAnsi="Fira Code" w:cs="Fira Code"/>
          <w:color w:val="B02145"/>
          <w:sz w:val="24"/>
          <w:szCs w:val="24"/>
          <w:lang w:val="en" w:eastAsia="en"/>
        </w:rPr>
        <w:t>[0, 2, 4, 6]</w:t>
      </w:r>
      <w:r>
        <w:rPr>
          <w:sz w:val="28"/>
          <w:szCs w:val="28"/>
          <w:lang w:val="en" w:eastAsia="en"/>
        </w:rPr>
        <w:t xml:space="preserve">. </w:t>
      </w:r>
      <w:proofErr w:type="gramStart"/>
      <w:r>
        <w:rPr>
          <w:sz w:val="28"/>
          <w:szCs w:val="28"/>
          <w:lang w:val="en" w:eastAsia="en"/>
        </w:rPr>
        <w:t>So</w:t>
      </w:r>
      <w:proofErr w:type="gramEnd"/>
      <w:r>
        <w:rPr>
          <w:sz w:val="28"/>
          <w:szCs w:val="28"/>
          <w:lang w:val="en" w:eastAsia="en"/>
        </w:rPr>
        <w:t xml:space="preserve"> </w:t>
      </w:r>
      <w:r w:rsidRPr="00D05C9F">
        <w:rPr>
          <w:rStyle w:val="notprenotclassLcode"/>
          <w:rFonts w:ascii="Fira Code" w:eastAsia="Fira Code" w:hAnsi="Fira Code" w:cs="Fira Code"/>
          <w:color w:val="B02145"/>
          <w:sz w:val="24"/>
          <w:szCs w:val="24"/>
          <w:lang w:val="en" w:eastAsia="en"/>
        </w:rPr>
        <w:t>0 2 4 6</w:t>
      </w:r>
      <w:r>
        <w:rPr>
          <w:rStyle w:val="notprenotclassLcode"/>
          <w:rFonts w:ascii="Fira Code" w:eastAsia="Fira Code" w:hAnsi="Fira Code" w:cs="Fira Code"/>
          <w:lang w:val="en" w:eastAsia="en"/>
        </w:rPr>
        <w:t xml:space="preserve"> </w:t>
      </w:r>
      <w:r>
        <w:rPr>
          <w:sz w:val="28"/>
          <w:szCs w:val="28"/>
          <w:lang w:val="en" w:eastAsia="en"/>
        </w:rPr>
        <w:t>is printed.</w:t>
      </w:r>
    </w:p>
    <w:p w14:paraId="419A6EB2" w14:textId="21844FC8" w:rsidR="003C0C6F" w:rsidRDefault="003C0C6F" w:rsidP="00DF3F1B">
      <w:pPr>
        <w:pStyle w:val="p"/>
        <w:pBdr>
          <w:top w:val="single" w:sz="6" w:space="18" w:color="E0E0DC"/>
          <w:left w:val="single" w:sz="6" w:space="18" w:color="E0E0DC"/>
          <w:bottom w:val="single" w:sz="6" w:space="18" w:color="E0E0DC"/>
          <w:right w:val="single" w:sz="6" w:space="18" w:color="E0E0DC"/>
        </w:pBdr>
        <w:shd w:val="clear" w:color="auto" w:fill="FFFEF7"/>
        <w:spacing w:after="330" w:line="449" w:lineRule="atLeast"/>
        <w:ind w:left="650" w:right="650"/>
        <w:rPr>
          <w:sz w:val="28"/>
          <w:szCs w:val="28"/>
          <w:lang w:val="en" w:eastAsia="en"/>
        </w:rPr>
      </w:pPr>
      <w:r>
        <w:rPr>
          <w:sz w:val="28"/>
          <w:szCs w:val="28"/>
          <w:lang w:val="en" w:eastAsia="en"/>
        </w:rPr>
        <w:t xml:space="preserve">If you are familiar with arithmetic sequences, you can think of the </w:t>
      </w:r>
      <w:r w:rsidRPr="00D05C9F">
        <w:rPr>
          <w:rStyle w:val="notprenotclassLcode"/>
          <w:rFonts w:ascii="Fira Code" w:eastAsia="Fira Code" w:hAnsi="Fira Code" w:cs="Fira Code"/>
          <w:color w:val="B02145"/>
          <w:sz w:val="24"/>
          <w:szCs w:val="24"/>
          <w:lang w:val="en" w:eastAsia="en"/>
        </w:rPr>
        <w:t>range</w:t>
      </w:r>
      <w:r>
        <w:rPr>
          <w:sz w:val="28"/>
          <w:szCs w:val="28"/>
          <w:lang w:val="en" w:eastAsia="en"/>
        </w:rPr>
        <w:t xml:space="preserve"> function as one that returns an arithmetic sequence where,</w:t>
      </w:r>
    </w:p>
    <w:p w14:paraId="6BF55F48" w14:textId="2FBE0441" w:rsidR="00D05C9F" w:rsidRDefault="00D05C9F" w:rsidP="00DF3F1B">
      <w:pPr>
        <w:pStyle w:val="p"/>
        <w:pBdr>
          <w:top w:val="single" w:sz="6" w:space="18" w:color="E0E0DC"/>
          <w:left w:val="single" w:sz="6" w:space="18" w:color="E0E0DC"/>
          <w:bottom w:val="single" w:sz="6" w:space="18" w:color="E0E0DC"/>
          <w:right w:val="single" w:sz="6" w:space="18" w:color="E0E0DC"/>
        </w:pBdr>
        <w:shd w:val="clear" w:color="auto" w:fill="FFFEF7"/>
        <w:spacing w:line="449" w:lineRule="atLeast"/>
        <w:ind w:left="650" w:right="650"/>
        <w:rPr>
          <w:rStyle w:val="notprenotclassLcode"/>
          <w:rFonts w:ascii="Fira Code" w:eastAsia="Fira Code" w:hAnsi="Fira Code" w:cs="Fira Code"/>
          <w:color w:val="B02145"/>
          <w:sz w:val="24"/>
          <w:szCs w:val="24"/>
          <w:lang w:val="en" w:eastAsia="en"/>
        </w:rPr>
      </w:pPr>
      <w:r>
        <w:rPr>
          <w:sz w:val="28"/>
          <w:szCs w:val="28"/>
          <w:lang w:val="en" w:eastAsia="en"/>
        </w:rPr>
        <w:t xml:space="preserve">    – </w:t>
      </w:r>
      <w:r>
        <w:rPr>
          <w:rStyle w:val="em"/>
          <w:sz w:val="28"/>
          <w:szCs w:val="28"/>
          <w:lang w:val="en" w:eastAsia="en"/>
        </w:rPr>
        <w:t>n</w:t>
      </w:r>
      <w:r>
        <w:rPr>
          <w:sz w:val="28"/>
          <w:szCs w:val="28"/>
          <w:lang w:val="en" w:eastAsia="en"/>
        </w:rPr>
        <w:t xml:space="preserve"> = </w:t>
      </w:r>
      <w:r w:rsidRPr="00D05C9F">
        <w:rPr>
          <w:rStyle w:val="notprenotclassLcode"/>
          <w:rFonts w:ascii="Fira Code" w:eastAsia="Fira Code" w:hAnsi="Fira Code" w:cs="Fira Code"/>
          <w:color w:val="B02145"/>
          <w:sz w:val="24"/>
          <w:szCs w:val="24"/>
          <w:lang w:val="en" w:eastAsia="en"/>
        </w:rPr>
        <w:t>ceil((end - start) / step)</w:t>
      </w:r>
    </w:p>
    <w:p w14:paraId="1877A0EE" w14:textId="3A61D5A4" w:rsidR="00D05C9F" w:rsidRDefault="00D05C9F" w:rsidP="00DF3F1B">
      <w:pPr>
        <w:pStyle w:val="p"/>
        <w:pBdr>
          <w:top w:val="single" w:sz="6" w:space="18" w:color="E0E0DC"/>
          <w:left w:val="single" w:sz="6" w:space="18" w:color="E0E0DC"/>
          <w:bottom w:val="single" w:sz="6" w:space="18" w:color="E0E0DC"/>
          <w:right w:val="single" w:sz="6" w:space="18" w:color="E0E0DC"/>
        </w:pBdr>
        <w:shd w:val="clear" w:color="auto" w:fill="FFFEF7"/>
        <w:spacing w:line="449" w:lineRule="atLeast"/>
        <w:ind w:left="650" w:right="650"/>
        <w:rPr>
          <w:sz w:val="28"/>
          <w:szCs w:val="28"/>
          <w:lang w:val="en" w:eastAsia="en"/>
        </w:rPr>
      </w:pPr>
      <w:r>
        <w:rPr>
          <w:sz w:val="28"/>
          <w:szCs w:val="28"/>
          <w:lang w:val="en" w:eastAsia="en"/>
        </w:rPr>
        <w:t xml:space="preserve">    – </w:t>
      </w:r>
      <w:r>
        <w:rPr>
          <w:rStyle w:val="em"/>
          <w:sz w:val="28"/>
          <w:szCs w:val="28"/>
          <w:lang w:val="en" w:eastAsia="en"/>
        </w:rPr>
        <w:t>a</w:t>
      </w:r>
      <w:r w:rsidRPr="00C6777B">
        <w:rPr>
          <w:rStyle w:val="sub"/>
          <w:i/>
          <w:iCs/>
          <w:sz w:val="28"/>
          <w:szCs w:val="28"/>
          <w:vertAlign w:val="subscript"/>
          <w:lang w:val="en" w:eastAsia="en"/>
        </w:rPr>
        <w:t>0</w:t>
      </w:r>
      <w:r>
        <w:rPr>
          <w:sz w:val="28"/>
          <w:szCs w:val="28"/>
          <w:lang w:val="en" w:eastAsia="en"/>
        </w:rPr>
        <w:t xml:space="preserve"> = </w:t>
      </w:r>
      <w:r w:rsidRPr="00D05C9F">
        <w:rPr>
          <w:rStyle w:val="notprenotclassLcode"/>
          <w:rFonts w:ascii="Fira Code" w:eastAsia="Fira Code" w:hAnsi="Fira Code" w:cs="Fira Code"/>
          <w:color w:val="B02145"/>
          <w:sz w:val="24"/>
          <w:szCs w:val="24"/>
          <w:lang w:val="en" w:eastAsia="en"/>
        </w:rPr>
        <w:t>star</w:t>
      </w:r>
      <w:r>
        <w:rPr>
          <w:rStyle w:val="notprenotclassLcode"/>
          <w:rFonts w:ascii="Fira Code" w:eastAsia="Fira Code" w:hAnsi="Fira Code" w:cs="Fira Code"/>
          <w:color w:val="B02145"/>
          <w:sz w:val="24"/>
          <w:szCs w:val="24"/>
          <w:lang w:val="en" w:eastAsia="en"/>
        </w:rPr>
        <w:t>t</w:t>
      </w:r>
    </w:p>
    <w:p w14:paraId="6F709874" w14:textId="6FF9E3C3" w:rsidR="00D05C9F" w:rsidRDefault="00D05C9F" w:rsidP="00DF3F1B">
      <w:pPr>
        <w:pStyle w:val="p"/>
        <w:pBdr>
          <w:top w:val="single" w:sz="6" w:space="18" w:color="E0E0DC"/>
          <w:left w:val="single" w:sz="6" w:space="18" w:color="E0E0DC"/>
          <w:bottom w:val="single" w:sz="6" w:space="18" w:color="E0E0DC"/>
          <w:right w:val="single" w:sz="6" w:space="18" w:color="E0E0DC"/>
        </w:pBdr>
        <w:shd w:val="clear" w:color="auto" w:fill="FFFEF7"/>
        <w:spacing w:line="449" w:lineRule="atLeast"/>
        <w:ind w:left="650" w:right="650"/>
        <w:rPr>
          <w:sz w:val="28"/>
          <w:szCs w:val="28"/>
          <w:lang w:val="en" w:eastAsia="en"/>
        </w:rPr>
      </w:pPr>
      <w:r>
        <w:rPr>
          <w:sz w:val="28"/>
          <w:szCs w:val="28"/>
          <w:lang w:val="en" w:eastAsia="en"/>
        </w:rPr>
        <w:t xml:space="preserve">    – </w:t>
      </w:r>
      <w:r>
        <w:rPr>
          <w:rStyle w:val="em"/>
          <w:sz w:val="28"/>
          <w:szCs w:val="28"/>
          <w:lang w:val="en" w:eastAsia="en"/>
        </w:rPr>
        <w:t>a</w:t>
      </w:r>
      <w:r w:rsidRPr="00C6777B">
        <w:rPr>
          <w:rStyle w:val="sub"/>
          <w:i/>
          <w:iCs/>
          <w:sz w:val="28"/>
          <w:szCs w:val="28"/>
          <w:vertAlign w:val="subscript"/>
          <w:lang w:val="en" w:eastAsia="en"/>
        </w:rPr>
        <w:t>n</w:t>
      </w:r>
      <w:r>
        <w:rPr>
          <w:sz w:val="28"/>
          <w:szCs w:val="28"/>
          <w:lang w:val="en" w:eastAsia="en"/>
        </w:rPr>
        <w:t xml:space="preserve"> = </w:t>
      </w:r>
      <w:r w:rsidRPr="00D05C9F">
        <w:rPr>
          <w:rStyle w:val="notprenotclassLcode"/>
          <w:rFonts w:ascii="Fira Code" w:eastAsia="Fira Code" w:hAnsi="Fira Code" w:cs="Fira Code"/>
          <w:color w:val="B02145"/>
          <w:sz w:val="24"/>
          <w:szCs w:val="24"/>
          <w:lang w:val="en" w:eastAsia="en"/>
        </w:rPr>
        <w:t>en</w:t>
      </w:r>
      <w:r>
        <w:rPr>
          <w:rStyle w:val="notprenotclassLcode"/>
          <w:rFonts w:ascii="Fira Code" w:eastAsia="Fira Code" w:hAnsi="Fira Code" w:cs="Fira Code"/>
          <w:color w:val="B02145"/>
          <w:sz w:val="24"/>
          <w:szCs w:val="24"/>
          <w:lang w:val="en" w:eastAsia="en"/>
        </w:rPr>
        <w:t>d</w:t>
      </w:r>
    </w:p>
    <w:p w14:paraId="0EDC9180" w14:textId="30441213" w:rsidR="00D05C9F" w:rsidRDefault="00D05C9F" w:rsidP="00DF3F1B">
      <w:pPr>
        <w:pStyle w:val="p"/>
        <w:pBdr>
          <w:top w:val="single" w:sz="6" w:space="18" w:color="E0E0DC"/>
          <w:left w:val="single" w:sz="6" w:space="18" w:color="E0E0DC"/>
          <w:bottom w:val="single" w:sz="6" w:space="18" w:color="E0E0DC"/>
          <w:right w:val="single" w:sz="6" w:space="18" w:color="E0E0DC"/>
        </w:pBdr>
        <w:shd w:val="clear" w:color="auto" w:fill="FFFEF7"/>
        <w:spacing w:after="330" w:line="449" w:lineRule="atLeast"/>
        <w:ind w:left="650" w:right="650"/>
        <w:rPr>
          <w:sz w:val="28"/>
          <w:szCs w:val="28"/>
          <w:lang w:val="en" w:eastAsia="en"/>
        </w:rPr>
      </w:pPr>
      <w:r>
        <w:rPr>
          <w:sz w:val="28"/>
          <w:szCs w:val="28"/>
          <w:lang w:val="en" w:eastAsia="en"/>
        </w:rPr>
        <w:lastRenderedPageBreak/>
        <w:t xml:space="preserve">    – </w:t>
      </w:r>
      <w:r>
        <w:rPr>
          <w:rStyle w:val="em"/>
          <w:sz w:val="28"/>
          <w:szCs w:val="28"/>
          <w:lang w:val="en" w:eastAsia="en"/>
        </w:rPr>
        <w:t>d</w:t>
      </w:r>
      <w:r>
        <w:rPr>
          <w:sz w:val="28"/>
          <w:szCs w:val="28"/>
          <w:lang w:val="en" w:eastAsia="en"/>
        </w:rPr>
        <w:t xml:space="preserve"> = </w:t>
      </w:r>
      <w:r w:rsidRPr="00D05C9F">
        <w:rPr>
          <w:rStyle w:val="notprenotclassLcode"/>
          <w:rFonts w:ascii="Fira Code" w:eastAsia="Fira Code" w:hAnsi="Fira Code" w:cs="Fira Code"/>
          <w:color w:val="B02145"/>
          <w:sz w:val="24"/>
          <w:szCs w:val="24"/>
          <w:lang w:val="en" w:eastAsia="en"/>
        </w:rPr>
        <w:t>ste</w:t>
      </w:r>
      <w:r w:rsidR="00C6777B">
        <w:rPr>
          <w:rStyle w:val="notprenotclassLcode"/>
          <w:rFonts w:ascii="Fira Code" w:eastAsia="Fira Code" w:hAnsi="Fira Code" w:cs="Fira Code"/>
          <w:color w:val="B02145"/>
          <w:sz w:val="24"/>
          <w:szCs w:val="24"/>
          <w:lang w:val="en" w:eastAsia="en"/>
        </w:rPr>
        <w:t>p</w:t>
      </w:r>
    </w:p>
    <w:p w14:paraId="000E2398" w14:textId="77777777" w:rsidR="003C0C6F" w:rsidRDefault="003C0C6F" w:rsidP="00DF3F1B">
      <w:pPr>
        <w:pStyle w:val="p"/>
        <w:spacing w:after="330" w:line="449" w:lineRule="atLeast"/>
        <w:ind w:left="272" w:right="272"/>
        <w:rPr>
          <w:sz w:val="28"/>
          <w:szCs w:val="28"/>
          <w:lang w:val="en" w:eastAsia="en"/>
        </w:rPr>
      </w:pPr>
      <w:r>
        <w:rPr>
          <w:rStyle w:val="pstrong"/>
          <w:b/>
          <w:bCs/>
          <w:sz w:val="28"/>
          <w:szCs w:val="28"/>
          <w:lang w:val="en" w:eastAsia="en"/>
        </w:rPr>
        <w:t>Things to Note</w:t>
      </w:r>
    </w:p>
    <w:p w14:paraId="39781F1D" w14:textId="77777777" w:rsidR="003C0C6F" w:rsidRDefault="003C0C6F" w:rsidP="00DF3F1B">
      <w:pPr>
        <w:pStyle w:val="ollip"/>
        <w:numPr>
          <w:ilvl w:val="0"/>
          <w:numId w:val="33"/>
        </w:numPr>
        <w:spacing w:after="182" w:line="449" w:lineRule="atLeast"/>
        <w:ind w:right="272"/>
        <w:rPr>
          <w:sz w:val="28"/>
          <w:szCs w:val="28"/>
          <w:lang w:val="en" w:eastAsia="en"/>
        </w:rPr>
      </w:pPr>
      <w:r>
        <w:rPr>
          <w:rStyle w:val="em"/>
          <w:sz w:val="28"/>
          <w:szCs w:val="28"/>
          <w:lang w:val="en" w:eastAsia="en"/>
        </w:rPr>
        <w:t>start</w:t>
      </w:r>
      <w:r>
        <w:rPr>
          <w:sz w:val="28"/>
          <w:szCs w:val="28"/>
          <w:lang w:val="en" w:eastAsia="en"/>
        </w:rPr>
        <w:t xml:space="preserve"> and </w:t>
      </w:r>
      <w:r>
        <w:rPr>
          <w:rStyle w:val="em"/>
          <w:sz w:val="28"/>
          <w:szCs w:val="28"/>
          <w:lang w:val="en" w:eastAsia="en"/>
        </w:rPr>
        <w:t>step</w:t>
      </w:r>
      <w:r>
        <w:rPr>
          <w:sz w:val="28"/>
          <w:szCs w:val="28"/>
          <w:lang w:val="en" w:eastAsia="en"/>
        </w:rPr>
        <w:t xml:space="preserve"> are optional parameters. If not provided, </w:t>
      </w:r>
      <w:r>
        <w:rPr>
          <w:rStyle w:val="em"/>
          <w:sz w:val="28"/>
          <w:szCs w:val="28"/>
          <w:lang w:val="en" w:eastAsia="en"/>
        </w:rPr>
        <w:t>start</w:t>
      </w:r>
      <w:r>
        <w:rPr>
          <w:sz w:val="28"/>
          <w:szCs w:val="28"/>
          <w:lang w:val="en" w:eastAsia="en"/>
        </w:rPr>
        <w:t xml:space="preserve"> will be </w:t>
      </w:r>
      <w:r w:rsidRPr="00D05C9F">
        <w:rPr>
          <w:rStyle w:val="notprenotclassLcode"/>
          <w:rFonts w:ascii="Fira Code" w:eastAsia="Fira Code" w:hAnsi="Fira Code" w:cs="Fira Code"/>
          <w:color w:val="B02145"/>
          <w:sz w:val="26"/>
          <w:szCs w:val="26"/>
          <w:lang w:val="en" w:eastAsia="en"/>
        </w:rPr>
        <w:t>0</w:t>
      </w:r>
      <w:r>
        <w:rPr>
          <w:sz w:val="28"/>
          <w:szCs w:val="28"/>
          <w:lang w:val="en" w:eastAsia="en"/>
        </w:rPr>
        <w:t xml:space="preserve">, and </w:t>
      </w:r>
      <w:r>
        <w:rPr>
          <w:rStyle w:val="em"/>
          <w:sz w:val="28"/>
          <w:szCs w:val="28"/>
          <w:lang w:val="en" w:eastAsia="en"/>
        </w:rPr>
        <w:t>step</w:t>
      </w:r>
      <w:r>
        <w:rPr>
          <w:sz w:val="28"/>
          <w:szCs w:val="28"/>
          <w:lang w:val="en" w:eastAsia="en"/>
        </w:rPr>
        <w:t xml:space="preserve"> will be </w:t>
      </w:r>
      <w:r w:rsidRPr="00D05C9F">
        <w:rPr>
          <w:rStyle w:val="notprenotclassLcode"/>
          <w:rFonts w:ascii="Fira Code" w:eastAsia="Fira Code" w:hAnsi="Fira Code" w:cs="Fira Code"/>
          <w:color w:val="B02145"/>
          <w:sz w:val="26"/>
          <w:szCs w:val="26"/>
          <w:lang w:val="en" w:eastAsia="en"/>
        </w:rPr>
        <w:t>1</w:t>
      </w:r>
      <w:r>
        <w:rPr>
          <w:sz w:val="28"/>
          <w:szCs w:val="28"/>
          <w:lang w:val="en" w:eastAsia="en"/>
        </w:rPr>
        <w:t>.</w:t>
      </w:r>
    </w:p>
    <w:p w14:paraId="504E6B69" w14:textId="77777777" w:rsidR="003C0C6F" w:rsidRDefault="003C0C6F" w:rsidP="00DF3F1B">
      <w:pPr>
        <w:pStyle w:val="ollip"/>
        <w:numPr>
          <w:ilvl w:val="1"/>
          <w:numId w:val="33"/>
        </w:numPr>
        <w:tabs>
          <w:tab w:val="left" w:pos="1080"/>
        </w:tabs>
        <w:spacing w:after="182" w:line="449" w:lineRule="atLeast"/>
        <w:ind w:right="272" w:hanging="630"/>
        <w:rPr>
          <w:sz w:val="28"/>
          <w:szCs w:val="28"/>
          <w:lang w:val="en" w:eastAsia="en"/>
        </w:rPr>
      </w:pPr>
      <w:r>
        <w:rPr>
          <w:sz w:val="28"/>
          <w:szCs w:val="28"/>
          <w:lang w:val="en" w:eastAsia="en"/>
        </w:rPr>
        <w:t xml:space="preserve">If one number is provided, it is assigned to </w:t>
      </w:r>
      <w:r>
        <w:rPr>
          <w:rStyle w:val="em"/>
          <w:sz w:val="28"/>
          <w:szCs w:val="28"/>
          <w:lang w:val="en" w:eastAsia="en"/>
        </w:rPr>
        <w:t>stop</w:t>
      </w:r>
      <w:r>
        <w:rPr>
          <w:sz w:val="28"/>
          <w:szCs w:val="28"/>
          <w:lang w:val="en" w:eastAsia="en"/>
        </w:rPr>
        <w:t xml:space="preserve">. For example, in </w:t>
      </w:r>
      <w:r w:rsidRPr="00D05C9F">
        <w:rPr>
          <w:rStyle w:val="notprenotclassLcode"/>
          <w:rFonts w:ascii="Fira Code" w:eastAsia="Fira Code" w:hAnsi="Fira Code" w:cs="Fira Code"/>
          <w:color w:val="B02145"/>
          <w:sz w:val="24"/>
          <w:szCs w:val="24"/>
          <w:lang w:val="en" w:eastAsia="en"/>
        </w:rPr>
        <w:t>range(3)</w:t>
      </w:r>
      <w:r>
        <w:rPr>
          <w:sz w:val="28"/>
          <w:szCs w:val="28"/>
          <w:lang w:val="en" w:eastAsia="en"/>
        </w:rPr>
        <w:t xml:space="preserve">, </w:t>
      </w:r>
      <w:r>
        <w:rPr>
          <w:rStyle w:val="em"/>
          <w:sz w:val="28"/>
          <w:szCs w:val="28"/>
          <w:lang w:val="en" w:eastAsia="en"/>
        </w:rPr>
        <w:t>start</w:t>
      </w:r>
      <w:r>
        <w:rPr>
          <w:sz w:val="28"/>
          <w:szCs w:val="28"/>
          <w:lang w:val="en" w:eastAsia="en"/>
        </w:rPr>
        <w:t xml:space="preserve"> is 0, </w:t>
      </w:r>
      <w:r>
        <w:rPr>
          <w:rStyle w:val="em"/>
          <w:sz w:val="28"/>
          <w:szCs w:val="28"/>
          <w:lang w:val="en" w:eastAsia="en"/>
        </w:rPr>
        <w:t>stop</w:t>
      </w:r>
      <w:r>
        <w:rPr>
          <w:sz w:val="28"/>
          <w:szCs w:val="28"/>
          <w:lang w:val="en" w:eastAsia="en"/>
        </w:rPr>
        <w:t xml:space="preserve"> is 3, and </w:t>
      </w:r>
      <w:r>
        <w:rPr>
          <w:rStyle w:val="em"/>
          <w:sz w:val="28"/>
          <w:szCs w:val="28"/>
          <w:lang w:val="en" w:eastAsia="en"/>
        </w:rPr>
        <w:t>step</w:t>
      </w:r>
      <w:r>
        <w:rPr>
          <w:sz w:val="28"/>
          <w:szCs w:val="28"/>
          <w:lang w:val="en" w:eastAsia="en"/>
        </w:rPr>
        <w:t xml:space="preserve"> is 1.</w:t>
      </w:r>
    </w:p>
    <w:p w14:paraId="6B7B7462" w14:textId="77777777" w:rsidR="003C0C6F" w:rsidRDefault="003C0C6F" w:rsidP="00DF3F1B">
      <w:pPr>
        <w:pStyle w:val="ollip"/>
        <w:numPr>
          <w:ilvl w:val="1"/>
          <w:numId w:val="33"/>
        </w:numPr>
        <w:tabs>
          <w:tab w:val="left" w:pos="1080"/>
        </w:tabs>
        <w:spacing w:after="182" w:line="449" w:lineRule="atLeast"/>
        <w:ind w:right="272" w:hanging="630"/>
        <w:rPr>
          <w:sz w:val="28"/>
          <w:szCs w:val="28"/>
          <w:lang w:val="en" w:eastAsia="en"/>
        </w:rPr>
      </w:pPr>
      <w:r>
        <w:rPr>
          <w:sz w:val="28"/>
          <w:szCs w:val="28"/>
          <w:lang w:val="en" w:eastAsia="en"/>
        </w:rPr>
        <w:t xml:space="preserve">If two numbers are provided, they are assigned to </w:t>
      </w:r>
      <w:r>
        <w:rPr>
          <w:rStyle w:val="em"/>
          <w:sz w:val="28"/>
          <w:szCs w:val="28"/>
          <w:lang w:val="en" w:eastAsia="en"/>
        </w:rPr>
        <w:t>start</w:t>
      </w:r>
      <w:r>
        <w:rPr>
          <w:sz w:val="28"/>
          <w:szCs w:val="28"/>
          <w:lang w:val="en" w:eastAsia="en"/>
        </w:rPr>
        <w:t xml:space="preserve"> and </w:t>
      </w:r>
      <w:r>
        <w:rPr>
          <w:rStyle w:val="em"/>
          <w:sz w:val="28"/>
          <w:szCs w:val="28"/>
          <w:lang w:val="en" w:eastAsia="en"/>
        </w:rPr>
        <w:t>stop</w:t>
      </w:r>
      <w:r>
        <w:rPr>
          <w:sz w:val="28"/>
          <w:szCs w:val="28"/>
          <w:lang w:val="en" w:eastAsia="en"/>
        </w:rPr>
        <w:t xml:space="preserve">, in that order. For example, in </w:t>
      </w:r>
      <w:r w:rsidRPr="00D05C9F">
        <w:rPr>
          <w:rStyle w:val="notprenotclassLcode"/>
          <w:rFonts w:ascii="Fira Code" w:eastAsia="Fira Code" w:hAnsi="Fira Code" w:cs="Fira Code"/>
          <w:color w:val="B02145"/>
          <w:sz w:val="24"/>
          <w:szCs w:val="24"/>
          <w:lang w:val="en" w:eastAsia="en"/>
        </w:rPr>
        <w:t>range(3, 5)</w:t>
      </w:r>
      <w:r>
        <w:rPr>
          <w:sz w:val="28"/>
          <w:szCs w:val="28"/>
          <w:lang w:val="en" w:eastAsia="en"/>
        </w:rPr>
        <w:t xml:space="preserve">, </w:t>
      </w:r>
      <w:r>
        <w:rPr>
          <w:rStyle w:val="em"/>
          <w:sz w:val="28"/>
          <w:szCs w:val="28"/>
          <w:lang w:val="en" w:eastAsia="en"/>
        </w:rPr>
        <w:t>start</w:t>
      </w:r>
      <w:r>
        <w:rPr>
          <w:sz w:val="28"/>
          <w:szCs w:val="28"/>
          <w:lang w:val="en" w:eastAsia="en"/>
        </w:rPr>
        <w:t xml:space="preserve"> is 3, </w:t>
      </w:r>
      <w:r>
        <w:rPr>
          <w:rStyle w:val="em"/>
          <w:sz w:val="28"/>
          <w:szCs w:val="28"/>
          <w:lang w:val="en" w:eastAsia="en"/>
        </w:rPr>
        <w:t>stop</w:t>
      </w:r>
      <w:r>
        <w:rPr>
          <w:sz w:val="28"/>
          <w:szCs w:val="28"/>
          <w:lang w:val="en" w:eastAsia="en"/>
        </w:rPr>
        <w:t xml:space="preserve"> is 5, and </w:t>
      </w:r>
      <w:r>
        <w:rPr>
          <w:rStyle w:val="em"/>
          <w:sz w:val="28"/>
          <w:szCs w:val="28"/>
          <w:lang w:val="en" w:eastAsia="en"/>
        </w:rPr>
        <w:t>step</w:t>
      </w:r>
      <w:r>
        <w:rPr>
          <w:sz w:val="28"/>
          <w:szCs w:val="28"/>
          <w:lang w:val="en" w:eastAsia="en"/>
        </w:rPr>
        <w:t xml:space="preserve"> is 1.</w:t>
      </w:r>
    </w:p>
    <w:p w14:paraId="7A2CBA40" w14:textId="77777777" w:rsidR="003C0C6F" w:rsidRDefault="003C0C6F" w:rsidP="00DF3F1B">
      <w:pPr>
        <w:pStyle w:val="ollip"/>
        <w:numPr>
          <w:ilvl w:val="1"/>
          <w:numId w:val="33"/>
        </w:numPr>
        <w:tabs>
          <w:tab w:val="left" w:pos="1080"/>
        </w:tabs>
        <w:spacing w:after="182" w:line="449" w:lineRule="atLeast"/>
        <w:ind w:right="272" w:hanging="630"/>
        <w:rPr>
          <w:sz w:val="28"/>
          <w:szCs w:val="28"/>
          <w:lang w:val="en" w:eastAsia="en"/>
        </w:rPr>
      </w:pPr>
      <w:r>
        <w:rPr>
          <w:sz w:val="28"/>
          <w:szCs w:val="28"/>
          <w:lang w:val="en" w:eastAsia="en"/>
        </w:rPr>
        <w:t xml:space="preserve">If all three numbers are provided, they are assigned to each parameter in given order. For example, in </w:t>
      </w:r>
      <w:r w:rsidRPr="00D05C9F">
        <w:rPr>
          <w:rStyle w:val="notprenotclassLcode"/>
          <w:rFonts w:ascii="Fira Code" w:eastAsia="Fira Code" w:hAnsi="Fira Code" w:cs="Fira Code"/>
          <w:color w:val="B02145"/>
          <w:sz w:val="24"/>
          <w:szCs w:val="24"/>
          <w:lang w:val="en" w:eastAsia="en"/>
        </w:rPr>
        <w:t>range(1, 9, 2)</w:t>
      </w:r>
      <w:r>
        <w:rPr>
          <w:sz w:val="28"/>
          <w:szCs w:val="28"/>
          <w:lang w:val="en" w:eastAsia="en"/>
        </w:rPr>
        <w:t xml:space="preserve">, </w:t>
      </w:r>
      <w:r>
        <w:rPr>
          <w:rStyle w:val="em"/>
          <w:sz w:val="28"/>
          <w:szCs w:val="28"/>
          <w:lang w:val="en" w:eastAsia="en"/>
        </w:rPr>
        <w:t>start</w:t>
      </w:r>
      <w:r>
        <w:rPr>
          <w:sz w:val="28"/>
          <w:szCs w:val="28"/>
          <w:lang w:val="en" w:eastAsia="en"/>
        </w:rPr>
        <w:t xml:space="preserve"> is 1, </w:t>
      </w:r>
      <w:r>
        <w:rPr>
          <w:rStyle w:val="em"/>
          <w:sz w:val="28"/>
          <w:szCs w:val="28"/>
          <w:lang w:val="en" w:eastAsia="en"/>
        </w:rPr>
        <w:t>stop</w:t>
      </w:r>
      <w:r>
        <w:rPr>
          <w:sz w:val="28"/>
          <w:szCs w:val="28"/>
          <w:lang w:val="en" w:eastAsia="en"/>
        </w:rPr>
        <w:t xml:space="preserve"> is 9, and </w:t>
      </w:r>
      <w:r>
        <w:rPr>
          <w:rStyle w:val="em"/>
          <w:sz w:val="28"/>
          <w:szCs w:val="28"/>
          <w:lang w:val="en" w:eastAsia="en"/>
        </w:rPr>
        <w:t>step</w:t>
      </w:r>
      <w:r>
        <w:rPr>
          <w:sz w:val="28"/>
          <w:szCs w:val="28"/>
          <w:lang w:val="en" w:eastAsia="en"/>
        </w:rPr>
        <w:t xml:space="preserve"> is 2.</w:t>
      </w:r>
    </w:p>
    <w:p w14:paraId="20F223C3" w14:textId="43015BB5" w:rsidR="003C0C6F" w:rsidRDefault="003C0C6F" w:rsidP="00DF3F1B">
      <w:pPr>
        <w:pStyle w:val="ollip"/>
        <w:numPr>
          <w:ilvl w:val="0"/>
          <w:numId w:val="33"/>
        </w:numPr>
        <w:spacing w:after="182" w:line="449" w:lineRule="atLeast"/>
        <w:ind w:right="272"/>
        <w:rPr>
          <w:sz w:val="28"/>
          <w:szCs w:val="28"/>
          <w:lang w:val="en" w:eastAsia="en"/>
        </w:rPr>
      </w:pPr>
      <w:r>
        <w:rPr>
          <w:sz w:val="28"/>
          <w:szCs w:val="28"/>
          <w:lang w:val="en" w:eastAsia="en"/>
        </w:rPr>
        <w:t xml:space="preserve">If </w:t>
      </w:r>
      <w:r>
        <w:rPr>
          <w:rStyle w:val="em"/>
          <w:sz w:val="28"/>
          <w:szCs w:val="28"/>
          <w:lang w:val="en" w:eastAsia="en"/>
        </w:rPr>
        <w:t>step</w:t>
      </w:r>
      <w:r>
        <w:rPr>
          <w:sz w:val="28"/>
          <w:szCs w:val="28"/>
          <w:lang w:val="en" w:eastAsia="en"/>
        </w:rPr>
        <w:t xml:space="preserve"> is negative, then you can iterate through in a </w:t>
      </w:r>
      <w:r>
        <w:rPr>
          <w:rStyle w:val="em"/>
          <w:sz w:val="28"/>
          <w:szCs w:val="28"/>
          <w:lang w:val="en" w:eastAsia="en"/>
        </w:rPr>
        <w:t>reverse</w:t>
      </w:r>
      <w:r>
        <w:rPr>
          <w:sz w:val="28"/>
          <w:szCs w:val="28"/>
          <w:lang w:val="en" w:eastAsia="en"/>
        </w:rPr>
        <w:t xml:space="preserve"> order.</w:t>
      </w:r>
    </w:p>
    <w:p w14:paraId="5A77E7A2" w14:textId="77777777" w:rsidR="00A5165E"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080" w:right="534"/>
        <w:rPr>
          <w:rFonts w:ascii="Fira Code" w:eastAsia="Fira Code" w:hAnsi="Fira Code" w:cs="Fira Code"/>
          <w:sz w:val="21"/>
          <w:szCs w:val="21"/>
          <w:lang w:val="en" w:eastAsia="en"/>
        </w:rPr>
      </w:pPr>
      <w:r w:rsidRPr="00A5165E">
        <w:rPr>
          <w:rStyle w:val="any"/>
          <w:rFonts w:ascii="Fira Code" w:eastAsia="Fira Code" w:hAnsi="Fira Code" w:cs="Fira Code"/>
          <w:b/>
          <w:bCs/>
          <w:color w:val="008800"/>
          <w:sz w:val="21"/>
          <w:szCs w:val="21"/>
          <w:lang w:val="en" w:eastAsia="en"/>
        </w:rPr>
        <w:t>for</w:t>
      </w:r>
      <w:r w:rsidRPr="00A5165E">
        <w:rPr>
          <w:rFonts w:ascii="Fira Code" w:eastAsia="Fira Code" w:hAnsi="Fira Code" w:cs="Fira Code"/>
          <w:sz w:val="21"/>
          <w:szCs w:val="21"/>
          <w:lang w:val="en" w:eastAsia="en"/>
        </w:rPr>
        <w:t xml:space="preserve"> i </w:t>
      </w:r>
      <w:r w:rsidRPr="00A5165E">
        <w:rPr>
          <w:rStyle w:val="any"/>
          <w:rFonts w:ascii="Fira Code" w:eastAsia="Fira Code" w:hAnsi="Fira Code" w:cs="Fira Code"/>
          <w:b/>
          <w:bCs/>
          <w:color w:val="008800"/>
          <w:sz w:val="21"/>
          <w:szCs w:val="21"/>
          <w:lang w:val="en" w:eastAsia="en"/>
        </w:rPr>
        <w:t>in</w:t>
      </w:r>
      <w:r w:rsidRPr="00A5165E">
        <w:rPr>
          <w:rFonts w:ascii="Fira Code" w:eastAsia="Fira Code" w:hAnsi="Fira Code" w:cs="Fira Code"/>
          <w:sz w:val="21"/>
          <w:szCs w:val="21"/>
          <w:lang w:val="en" w:eastAsia="en"/>
        </w:rPr>
        <w:t xml:space="preserve"> </w:t>
      </w:r>
      <w:r w:rsidRPr="00A5165E">
        <w:rPr>
          <w:rStyle w:val="any"/>
          <w:rFonts w:ascii="Fira Code" w:eastAsia="Fira Code" w:hAnsi="Fira Code" w:cs="Fira Code"/>
          <w:b/>
          <w:bCs/>
          <w:color w:val="336699"/>
          <w:sz w:val="21"/>
          <w:szCs w:val="21"/>
          <w:lang w:val="en" w:eastAsia="en"/>
        </w:rPr>
        <w:t>range</w:t>
      </w:r>
      <w:r w:rsidRPr="00A5165E">
        <w:rPr>
          <w:rFonts w:ascii="Fira Code" w:eastAsia="Fira Code" w:hAnsi="Fira Code" w:cs="Fira Code"/>
          <w:sz w:val="21"/>
          <w:szCs w:val="21"/>
          <w:lang w:val="en" w:eastAsia="en"/>
        </w:rPr>
        <w:t>(</w:t>
      </w:r>
      <w:r w:rsidRPr="00A5165E">
        <w:rPr>
          <w:rStyle w:val="any"/>
          <w:rFonts w:ascii="Fira Code" w:eastAsia="Fira Code" w:hAnsi="Fira Code" w:cs="Fira Code"/>
          <w:color w:val="0000DD"/>
          <w:sz w:val="21"/>
          <w:szCs w:val="21"/>
          <w:lang w:val="en" w:eastAsia="en"/>
        </w:rPr>
        <w:t>3</w:t>
      </w:r>
      <w:r w:rsidRPr="00A5165E">
        <w:rPr>
          <w:rFonts w:ascii="Fira Code" w:eastAsia="Fira Code" w:hAnsi="Fira Code" w:cs="Fira Code"/>
          <w:sz w:val="21"/>
          <w:szCs w:val="21"/>
          <w:lang w:val="en" w:eastAsia="en"/>
        </w:rPr>
        <w:t xml:space="preserve">, </w:t>
      </w:r>
      <w:r w:rsidRPr="00A5165E">
        <w:rPr>
          <w:rStyle w:val="any"/>
          <w:rFonts w:ascii="Fira Code" w:eastAsia="Fira Code" w:hAnsi="Fira Code" w:cs="Fira Code"/>
          <w:color w:val="0000DD"/>
          <w:sz w:val="21"/>
          <w:szCs w:val="21"/>
          <w:lang w:val="en" w:eastAsia="en"/>
        </w:rPr>
        <w:t>0</w:t>
      </w:r>
      <w:r w:rsidRPr="00A5165E">
        <w:rPr>
          <w:rFonts w:ascii="Fira Code" w:eastAsia="Fira Code" w:hAnsi="Fira Code" w:cs="Fira Code"/>
          <w:sz w:val="21"/>
          <w:szCs w:val="21"/>
          <w:lang w:val="en" w:eastAsia="en"/>
        </w:rPr>
        <w:t>, -</w:t>
      </w:r>
      <w:r w:rsidRPr="00A5165E">
        <w:rPr>
          <w:rStyle w:val="any"/>
          <w:rFonts w:ascii="Fira Code" w:eastAsia="Fira Code" w:hAnsi="Fira Code" w:cs="Fira Code"/>
          <w:color w:val="0000DD"/>
          <w:sz w:val="21"/>
          <w:szCs w:val="21"/>
          <w:lang w:val="en" w:eastAsia="en"/>
        </w:rPr>
        <w:t>1</w:t>
      </w:r>
      <w:r w:rsidRPr="00A5165E">
        <w:rPr>
          <w:rFonts w:ascii="Fira Code" w:eastAsia="Fira Code" w:hAnsi="Fira Code" w:cs="Fira Code"/>
          <w:sz w:val="21"/>
          <w:szCs w:val="21"/>
          <w:lang w:val="en" w:eastAsia="en"/>
        </w:rPr>
        <w:t>):</w:t>
      </w:r>
    </w:p>
    <w:p w14:paraId="2E69357B" w14:textId="1591DCEB" w:rsidR="00A5165E"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080"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 xml:space="preserve">    </w:t>
      </w:r>
      <w:r w:rsidR="003C0C6F">
        <w:rPr>
          <w:rFonts w:ascii="Fira Code" w:eastAsia="Fira Code" w:hAnsi="Fira Code" w:cs="Fira Code"/>
          <w:sz w:val="21"/>
          <w:szCs w:val="21"/>
          <w:lang w:val="en" w:eastAsia="en"/>
        </w:rPr>
        <w:t>print(i, end=</w:t>
      </w:r>
      <w:r w:rsidR="003C0C6F">
        <w:rPr>
          <w:rStyle w:val="any"/>
          <w:rFonts w:ascii="Fira Code" w:eastAsia="Fira Code" w:hAnsi="Fira Code" w:cs="Fira Code"/>
          <w:color w:val="771100"/>
          <w:sz w:val="21"/>
          <w:szCs w:val="21"/>
          <w:lang w:val="en" w:eastAsia="en"/>
        </w:rPr>
        <w:t>'</w:t>
      </w:r>
      <w:r w:rsidR="003C0C6F">
        <w:rPr>
          <w:rStyle w:val="any"/>
          <w:rFonts w:ascii="Fira Code" w:eastAsia="Fira Code" w:hAnsi="Fira Code" w:cs="Fira Code"/>
          <w:color w:val="DD2200"/>
          <w:sz w:val="21"/>
          <w:szCs w:val="21"/>
          <w:lang w:val="en" w:eastAsia="en"/>
        </w:rPr>
        <w:t xml:space="preserve"> </w:t>
      </w:r>
      <w:r w:rsidR="003C0C6F">
        <w:rPr>
          <w:rStyle w:val="any"/>
          <w:rFonts w:ascii="Fira Code" w:eastAsia="Fira Code" w:hAnsi="Fira Code" w:cs="Fira Code"/>
          <w:color w:val="771100"/>
          <w:sz w:val="21"/>
          <w:szCs w:val="21"/>
          <w:lang w:val="en" w:eastAsia="en"/>
        </w:rPr>
        <w:t>'</w:t>
      </w:r>
      <w:r w:rsidR="003C0C6F">
        <w:rPr>
          <w:rFonts w:ascii="Fira Code" w:eastAsia="Fira Code" w:hAnsi="Fira Code" w:cs="Fira Code"/>
          <w:sz w:val="21"/>
          <w:szCs w:val="21"/>
          <w:lang w:val="en" w:eastAsia="en"/>
        </w:rPr>
        <w:t>)</w:t>
      </w:r>
    </w:p>
    <w:p w14:paraId="39854559" w14:textId="10267528" w:rsidR="003C0C6F" w:rsidRPr="00A5165E"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080" w:right="534"/>
        <w:rPr>
          <w:rFonts w:ascii="Fira Code" w:eastAsia="Fira Code" w:hAnsi="Fira Code" w:cs="Fira Code"/>
          <w:sz w:val="22"/>
          <w:szCs w:val="22"/>
          <w:shd w:val="clear" w:color="auto" w:fill="auto"/>
          <w:lang w:val="en" w:eastAsia="en"/>
        </w:rPr>
      </w:pPr>
      <w:r>
        <w:rPr>
          <w:rStyle w:val="any"/>
          <w:rFonts w:ascii="Fira Code" w:eastAsia="Fira Code" w:hAnsi="Fira Code" w:cs="Fira Code"/>
          <w:color w:val="777777"/>
          <w:sz w:val="21"/>
          <w:szCs w:val="21"/>
          <w:lang w:val="en" w:eastAsia="en"/>
        </w:rPr>
        <w:t># this will output '3 2 1 '</w:t>
      </w:r>
    </w:p>
    <w:p w14:paraId="48C232A2" w14:textId="77777777" w:rsidR="003C0C6F" w:rsidRDefault="003C0C6F" w:rsidP="00DF3F1B">
      <w:pPr>
        <w:pStyle w:val="ollip"/>
        <w:numPr>
          <w:ilvl w:val="0"/>
          <w:numId w:val="33"/>
        </w:numPr>
        <w:spacing w:after="182" w:line="449" w:lineRule="atLeast"/>
        <w:ind w:right="272"/>
        <w:rPr>
          <w:sz w:val="28"/>
          <w:szCs w:val="28"/>
          <w:lang w:val="en" w:eastAsia="en"/>
        </w:rPr>
      </w:pPr>
      <w:r>
        <w:rPr>
          <w:sz w:val="28"/>
          <w:szCs w:val="28"/>
          <w:lang w:val="en" w:eastAsia="en"/>
        </w:rPr>
        <w:t xml:space="preserve">If </w:t>
      </w:r>
      <w:r>
        <w:rPr>
          <w:rStyle w:val="em"/>
          <w:sz w:val="28"/>
          <w:szCs w:val="28"/>
          <w:lang w:val="en" w:eastAsia="en"/>
        </w:rPr>
        <w:t>start</w:t>
      </w:r>
      <w:r>
        <w:rPr>
          <w:sz w:val="28"/>
          <w:szCs w:val="28"/>
          <w:lang w:val="en" w:eastAsia="en"/>
        </w:rPr>
        <w:t xml:space="preserve"> is greater than or equal to </w:t>
      </w:r>
      <w:r>
        <w:rPr>
          <w:rStyle w:val="em"/>
          <w:sz w:val="28"/>
          <w:szCs w:val="28"/>
          <w:lang w:val="en" w:eastAsia="en"/>
        </w:rPr>
        <w:t>stop</w:t>
      </w:r>
      <w:r>
        <w:rPr>
          <w:sz w:val="28"/>
          <w:szCs w:val="28"/>
          <w:lang w:val="en" w:eastAsia="en"/>
        </w:rPr>
        <w:t xml:space="preserve"> (or less than if </w:t>
      </w:r>
      <w:r>
        <w:rPr>
          <w:rStyle w:val="em"/>
          <w:sz w:val="28"/>
          <w:szCs w:val="28"/>
          <w:lang w:val="en" w:eastAsia="en"/>
        </w:rPr>
        <w:t>step</w:t>
      </w:r>
      <w:r>
        <w:rPr>
          <w:sz w:val="28"/>
          <w:szCs w:val="28"/>
          <w:lang w:val="en" w:eastAsia="en"/>
        </w:rPr>
        <w:t xml:space="preserve"> is negative), then the </w:t>
      </w:r>
      <w:r w:rsidRPr="00A5165E">
        <w:rPr>
          <w:rStyle w:val="notprenotclassLcode"/>
          <w:rFonts w:ascii="Fira Code" w:eastAsia="Fira Code" w:hAnsi="Fira Code" w:cs="Fira Code"/>
          <w:color w:val="B02145"/>
          <w:sz w:val="24"/>
          <w:szCs w:val="24"/>
          <w:lang w:val="en" w:eastAsia="en"/>
        </w:rPr>
        <w:t>range</w:t>
      </w:r>
      <w:r>
        <w:rPr>
          <w:sz w:val="28"/>
          <w:szCs w:val="28"/>
          <w:lang w:val="en" w:eastAsia="en"/>
        </w:rPr>
        <w:t xml:space="preserve"> function will return an empty sequence. Therefore, there will be nothing to iterate through, and essentially, that </w:t>
      </w:r>
      <w:r>
        <w:rPr>
          <w:rStyle w:val="em"/>
          <w:sz w:val="28"/>
          <w:szCs w:val="28"/>
          <w:lang w:val="en" w:eastAsia="en"/>
        </w:rPr>
        <w:t>for</w:t>
      </w:r>
      <w:r>
        <w:rPr>
          <w:sz w:val="28"/>
          <w:szCs w:val="28"/>
          <w:lang w:val="en" w:eastAsia="en"/>
        </w:rPr>
        <w:t xml:space="preserve"> loop would be doing nothing.</w:t>
      </w:r>
    </w:p>
    <w:p w14:paraId="5D1D5FBE" w14:textId="77777777" w:rsidR="003C0C6F" w:rsidRDefault="003C0C6F" w:rsidP="00DF3F1B">
      <w:pPr>
        <w:pStyle w:val="ollip"/>
        <w:numPr>
          <w:ilvl w:val="1"/>
          <w:numId w:val="33"/>
        </w:numPr>
        <w:spacing w:after="182" w:line="449" w:lineRule="atLeast"/>
        <w:ind w:left="1080" w:right="272" w:hanging="270"/>
        <w:rPr>
          <w:sz w:val="28"/>
          <w:szCs w:val="28"/>
          <w:lang w:val="en" w:eastAsia="en"/>
        </w:rPr>
      </w:pPr>
      <w:r>
        <w:rPr>
          <w:sz w:val="28"/>
          <w:szCs w:val="28"/>
          <w:lang w:val="en" w:eastAsia="en"/>
        </w:rPr>
        <w:t xml:space="preserve">For example, both </w:t>
      </w:r>
      <w:r w:rsidRPr="00A5165E">
        <w:rPr>
          <w:rStyle w:val="notprenotclassLcode"/>
          <w:rFonts w:ascii="Fira Code" w:eastAsia="Fira Code" w:hAnsi="Fira Code" w:cs="Fira Code"/>
          <w:color w:val="B02145"/>
          <w:sz w:val="24"/>
          <w:szCs w:val="24"/>
          <w:lang w:val="en" w:eastAsia="en"/>
        </w:rPr>
        <w:t>range(3, 1)</w:t>
      </w:r>
      <w:r>
        <w:rPr>
          <w:sz w:val="28"/>
          <w:szCs w:val="28"/>
          <w:lang w:val="en" w:eastAsia="en"/>
        </w:rPr>
        <w:t xml:space="preserve"> and </w:t>
      </w:r>
      <w:r w:rsidRPr="00A5165E">
        <w:rPr>
          <w:rStyle w:val="notprenotclassLcode"/>
          <w:rFonts w:ascii="Fira Code" w:eastAsia="Fira Code" w:hAnsi="Fira Code" w:cs="Fira Code"/>
          <w:color w:val="B02145"/>
          <w:sz w:val="24"/>
          <w:szCs w:val="24"/>
          <w:lang w:val="en" w:eastAsia="en"/>
        </w:rPr>
        <w:t>range(-3, -1, -1)</w:t>
      </w:r>
      <w:r>
        <w:rPr>
          <w:sz w:val="28"/>
          <w:szCs w:val="28"/>
          <w:lang w:val="en" w:eastAsia="en"/>
        </w:rPr>
        <w:t xml:space="preserve"> would return an empty sequence</w:t>
      </w:r>
    </w:p>
    <w:p w14:paraId="4AEEF5A2" w14:textId="77777777" w:rsidR="003C0C6F" w:rsidRDefault="003C0C6F" w:rsidP="00DF3F1B">
      <w:pPr>
        <w:pStyle w:val="ollip"/>
        <w:numPr>
          <w:ilvl w:val="0"/>
          <w:numId w:val="33"/>
        </w:numPr>
        <w:spacing w:after="182" w:line="449" w:lineRule="atLeast"/>
        <w:ind w:right="272"/>
        <w:rPr>
          <w:sz w:val="28"/>
          <w:szCs w:val="28"/>
          <w:lang w:val="en" w:eastAsia="en"/>
        </w:rPr>
      </w:pPr>
      <w:r w:rsidRPr="00A5165E">
        <w:rPr>
          <w:rStyle w:val="notprenotclassLcode"/>
          <w:rFonts w:ascii="Fira Code" w:eastAsia="Fira Code" w:hAnsi="Fira Code" w:cs="Fira Code"/>
          <w:color w:val="B02145"/>
          <w:sz w:val="24"/>
          <w:szCs w:val="24"/>
          <w:lang w:val="en" w:eastAsia="en"/>
        </w:rPr>
        <w:t>&lt;action&gt;</w:t>
      </w:r>
      <w:r>
        <w:rPr>
          <w:sz w:val="28"/>
          <w:szCs w:val="28"/>
          <w:lang w:val="en" w:eastAsia="en"/>
        </w:rPr>
        <w:t xml:space="preserve"> inside the </w:t>
      </w:r>
      <w:r>
        <w:rPr>
          <w:rStyle w:val="em"/>
          <w:sz w:val="28"/>
          <w:szCs w:val="28"/>
          <w:lang w:val="en" w:eastAsia="en"/>
        </w:rPr>
        <w:t>for</w:t>
      </w:r>
      <w:r>
        <w:rPr>
          <w:sz w:val="28"/>
          <w:szCs w:val="28"/>
          <w:lang w:val="en" w:eastAsia="en"/>
        </w:rPr>
        <w:t xml:space="preserve"> loop must be indented one level farther rightward than the </w:t>
      </w:r>
      <w:r>
        <w:rPr>
          <w:rStyle w:val="em"/>
          <w:sz w:val="28"/>
          <w:szCs w:val="28"/>
          <w:lang w:val="en" w:eastAsia="en"/>
        </w:rPr>
        <w:t>for</w:t>
      </w:r>
      <w:r>
        <w:rPr>
          <w:sz w:val="28"/>
          <w:szCs w:val="28"/>
          <w:lang w:val="en" w:eastAsia="en"/>
        </w:rPr>
        <w:t xml:space="preserve"> loop statement.</w:t>
      </w:r>
    </w:p>
    <w:p w14:paraId="4C521A1F" w14:textId="77777777" w:rsidR="003C0C6F" w:rsidRDefault="003C0C6F" w:rsidP="00DF3F1B">
      <w:pPr>
        <w:pStyle w:val="ollip"/>
        <w:numPr>
          <w:ilvl w:val="1"/>
          <w:numId w:val="33"/>
        </w:numPr>
        <w:spacing w:after="182" w:line="449" w:lineRule="atLeast"/>
        <w:ind w:left="1080" w:right="272" w:hanging="270"/>
        <w:rPr>
          <w:sz w:val="28"/>
          <w:szCs w:val="28"/>
          <w:lang w:val="en" w:eastAsia="en"/>
        </w:rPr>
      </w:pPr>
      <w:r>
        <w:rPr>
          <w:sz w:val="28"/>
          <w:szCs w:val="28"/>
          <w:lang w:val="en" w:eastAsia="en"/>
        </w:rPr>
        <w:t xml:space="preserve">For example, in the following </w:t>
      </w:r>
      <w:r>
        <w:rPr>
          <w:rStyle w:val="em"/>
          <w:sz w:val="28"/>
          <w:szCs w:val="28"/>
          <w:lang w:val="en" w:eastAsia="en"/>
        </w:rPr>
        <w:t>for</w:t>
      </w:r>
      <w:r>
        <w:rPr>
          <w:sz w:val="28"/>
          <w:szCs w:val="28"/>
          <w:lang w:val="en" w:eastAsia="en"/>
        </w:rPr>
        <w:t xml:space="preserve"> loop:</w:t>
      </w:r>
    </w:p>
    <w:p w14:paraId="3605804C" w14:textId="77777777" w:rsidR="00A5165E"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620" w:right="534"/>
        <w:rPr>
          <w:rFonts w:ascii="Fira Code" w:eastAsia="Fira Code" w:hAnsi="Fira Code" w:cs="Fira Code"/>
          <w:sz w:val="21"/>
          <w:szCs w:val="21"/>
          <w:lang w:val="en" w:eastAsia="en"/>
        </w:rPr>
      </w:pPr>
      <w:r w:rsidRPr="00A5165E">
        <w:rPr>
          <w:rStyle w:val="any"/>
          <w:rFonts w:ascii="Fira Code" w:eastAsia="Fira Code" w:hAnsi="Fira Code" w:cs="Fira Code"/>
          <w:b/>
          <w:bCs/>
          <w:color w:val="008800"/>
          <w:sz w:val="21"/>
          <w:szCs w:val="21"/>
          <w:lang w:val="en" w:eastAsia="en"/>
        </w:rPr>
        <w:t>for</w:t>
      </w:r>
      <w:r w:rsidRPr="00A5165E">
        <w:rPr>
          <w:rFonts w:ascii="Fira Code" w:eastAsia="Fira Code" w:hAnsi="Fira Code" w:cs="Fira Code"/>
          <w:sz w:val="21"/>
          <w:szCs w:val="21"/>
          <w:lang w:val="en" w:eastAsia="en"/>
        </w:rPr>
        <w:t xml:space="preserve"> var </w:t>
      </w:r>
      <w:r w:rsidRPr="00A5165E">
        <w:rPr>
          <w:rStyle w:val="any"/>
          <w:rFonts w:ascii="Fira Code" w:eastAsia="Fira Code" w:hAnsi="Fira Code" w:cs="Fira Code"/>
          <w:b/>
          <w:bCs/>
          <w:color w:val="008800"/>
          <w:sz w:val="21"/>
          <w:szCs w:val="21"/>
          <w:lang w:val="en" w:eastAsia="en"/>
        </w:rPr>
        <w:t>in</w:t>
      </w:r>
      <w:r w:rsidRPr="00A5165E">
        <w:rPr>
          <w:rFonts w:ascii="Fira Code" w:eastAsia="Fira Code" w:hAnsi="Fira Code" w:cs="Fira Code"/>
          <w:sz w:val="21"/>
          <w:szCs w:val="21"/>
          <w:lang w:val="en" w:eastAsia="en"/>
        </w:rPr>
        <w:t xml:space="preserve"> </w:t>
      </w:r>
      <w:r w:rsidRPr="00A5165E">
        <w:rPr>
          <w:rStyle w:val="any"/>
          <w:rFonts w:ascii="Fira Code" w:eastAsia="Fira Code" w:hAnsi="Fira Code" w:cs="Fira Code"/>
          <w:b/>
          <w:bCs/>
          <w:color w:val="336699"/>
          <w:sz w:val="21"/>
          <w:szCs w:val="21"/>
          <w:lang w:val="en" w:eastAsia="en"/>
        </w:rPr>
        <w:t>range</w:t>
      </w:r>
      <w:r w:rsidRPr="00A5165E">
        <w:rPr>
          <w:rFonts w:ascii="Fira Code" w:eastAsia="Fira Code" w:hAnsi="Fira Code" w:cs="Fira Code"/>
          <w:sz w:val="21"/>
          <w:szCs w:val="21"/>
          <w:lang w:val="en" w:eastAsia="en"/>
        </w:rPr>
        <w:t>(stop):</w:t>
      </w:r>
    </w:p>
    <w:p w14:paraId="072104AA" w14:textId="77777777" w:rsidR="00A5165E"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620"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003C0C6F">
        <w:rPr>
          <w:rFonts w:ascii="Fira Code" w:eastAsia="Fira Code" w:hAnsi="Fira Code" w:cs="Fira Code"/>
          <w:sz w:val="21"/>
          <w:szCs w:val="21"/>
          <w:lang w:val="en" w:eastAsia="en"/>
        </w:rPr>
        <w:t>&lt;action1&gt;</w:t>
      </w:r>
    </w:p>
    <w:p w14:paraId="35B6FB71" w14:textId="77777777" w:rsidR="00A5165E"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620"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003C0C6F">
        <w:rPr>
          <w:rFonts w:ascii="Fira Code" w:eastAsia="Fira Code" w:hAnsi="Fira Code" w:cs="Fira Code"/>
          <w:sz w:val="21"/>
          <w:szCs w:val="21"/>
          <w:lang w:val="en" w:eastAsia="en"/>
        </w:rPr>
        <w:t>&lt;action2&gt;</w:t>
      </w:r>
    </w:p>
    <w:p w14:paraId="20BD5219" w14:textId="77777777" w:rsidR="00A5165E"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620"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003C0C6F">
        <w:rPr>
          <w:rFonts w:ascii="Fira Code" w:eastAsia="Fira Code" w:hAnsi="Fira Code" w:cs="Fira Code"/>
          <w:sz w:val="21"/>
          <w:szCs w:val="21"/>
          <w:lang w:val="en" w:eastAsia="en"/>
        </w:rPr>
        <w:t>&lt;action3&gt;</w:t>
      </w:r>
    </w:p>
    <w:p w14:paraId="1D1B9C31" w14:textId="660D2124" w:rsidR="003C0C6F" w:rsidRPr="00A5165E"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1620" w:right="534"/>
        <w:rPr>
          <w:rFonts w:ascii="Fira Code" w:eastAsia="Fira Code" w:hAnsi="Fira Code" w:cs="Fira Code"/>
          <w:sz w:val="22"/>
          <w:szCs w:val="22"/>
          <w:shd w:val="clear" w:color="auto" w:fill="auto"/>
          <w:lang w:val="en" w:eastAsia="en"/>
        </w:rPr>
      </w:pPr>
      <w:r>
        <w:rPr>
          <w:rFonts w:ascii="Fira Code" w:eastAsia="Fira Code" w:hAnsi="Fira Code" w:cs="Fira Code"/>
          <w:sz w:val="21"/>
          <w:szCs w:val="21"/>
          <w:lang w:val="en" w:eastAsia="en"/>
        </w:rPr>
        <w:lastRenderedPageBreak/>
        <w:t>&lt;action4&gt;</w:t>
      </w:r>
    </w:p>
    <w:p w14:paraId="4743BCD2" w14:textId="77777777" w:rsidR="003C0C6F" w:rsidRDefault="003C0C6F" w:rsidP="00DF3F1B">
      <w:pPr>
        <w:pStyle w:val="ollip"/>
        <w:spacing w:after="182" w:line="449" w:lineRule="atLeast"/>
        <w:ind w:left="1080" w:right="272"/>
        <w:rPr>
          <w:sz w:val="28"/>
          <w:szCs w:val="28"/>
          <w:lang w:val="en" w:eastAsia="en"/>
        </w:rPr>
      </w:pPr>
      <w:r>
        <w:rPr>
          <w:sz w:val="28"/>
          <w:szCs w:val="28"/>
          <w:lang w:val="en" w:eastAsia="en"/>
        </w:rPr>
        <w:t xml:space="preserve">Actions 1-3 are iterated over </w:t>
      </w:r>
      <w:r w:rsidRPr="00A5165E">
        <w:rPr>
          <w:rStyle w:val="notprenotclassLcode"/>
          <w:rFonts w:ascii="Fira Code" w:eastAsia="Fira Code" w:hAnsi="Fira Code" w:cs="Fira Code"/>
          <w:color w:val="B02145"/>
          <w:sz w:val="24"/>
          <w:szCs w:val="24"/>
          <w:lang w:val="en" w:eastAsia="en"/>
        </w:rPr>
        <w:t>stop</w:t>
      </w:r>
      <w:r>
        <w:rPr>
          <w:sz w:val="28"/>
          <w:szCs w:val="28"/>
          <w:lang w:val="en" w:eastAsia="en"/>
        </w:rPr>
        <w:t xml:space="preserve"> number of times. After the </w:t>
      </w:r>
      <w:r>
        <w:rPr>
          <w:rStyle w:val="em"/>
          <w:sz w:val="28"/>
          <w:szCs w:val="28"/>
          <w:lang w:val="en" w:eastAsia="en"/>
        </w:rPr>
        <w:t>for</w:t>
      </w:r>
      <w:r>
        <w:rPr>
          <w:sz w:val="28"/>
          <w:szCs w:val="28"/>
          <w:lang w:val="en" w:eastAsia="en"/>
        </w:rPr>
        <w:t xml:space="preserve"> loop is exited, </w:t>
      </w:r>
      <w:r w:rsidRPr="00A5165E">
        <w:rPr>
          <w:rStyle w:val="notprenotclassLcode"/>
          <w:rFonts w:ascii="Fira Code" w:eastAsia="Fira Code" w:hAnsi="Fira Code" w:cs="Fira Code"/>
          <w:color w:val="B02145"/>
          <w:sz w:val="24"/>
          <w:szCs w:val="24"/>
          <w:lang w:val="en" w:eastAsia="en"/>
        </w:rPr>
        <w:t>&lt;action4&gt;</w:t>
      </w:r>
      <w:r>
        <w:rPr>
          <w:sz w:val="28"/>
          <w:szCs w:val="28"/>
          <w:lang w:val="en" w:eastAsia="en"/>
        </w:rPr>
        <w:t xml:space="preserve"> is executed </w:t>
      </w:r>
      <w:r>
        <w:rPr>
          <w:rStyle w:val="em"/>
          <w:sz w:val="28"/>
          <w:szCs w:val="28"/>
          <w:lang w:val="en" w:eastAsia="en"/>
        </w:rPr>
        <w:t>once</w:t>
      </w:r>
      <w:r>
        <w:rPr>
          <w:sz w:val="28"/>
          <w:szCs w:val="28"/>
          <w:lang w:val="en" w:eastAsia="en"/>
        </w:rPr>
        <w:t>.</w:t>
      </w:r>
    </w:p>
    <w:p w14:paraId="0CAFA6E6" w14:textId="77777777" w:rsidR="003C0C6F" w:rsidRDefault="003C0C6F" w:rsidP="00DF3F1B">
      <w:pPr>
        <w:pStyle w:val="ollip"/>
        <w:numPr>
          <w:ilvl w:val="0"/>
          <w:numId w:val="33"/>
        </w:numPr>
        <w:spacing w:after="363" w:line="449" w:lineRule="atLeast"/>
        <w:ind w:right="272"/>
        <w:rPr>
          <w:sz w:val="28"/>
          <w:szCs w:val="28"/>
          <w:lang w:val="en" w:eastAsia="en"/>
        </w:rPr>
      </w:pPr>
      <w:r>
        <w:rPr>
          <w:sz w:val="28"/>
          <w:szCs w:val="28"/>
          <w:lang w:val="en" w:eastAsia="en"/>
        </w:rPr>
        <w:t xml:space="preserve">You can have a </w:t>
      </w:r>
      <w:r>
        <w:rPr>
          <w:rStyle w:val="em"/>
          <w:sz w:val="28"/>
          <w:szCs w:val="28"/>
          <w:lang w:val="en" w:eastAsia="en"/>
        </w:rPr>
        <w:t>for</w:t>
      </w:r>
      <w:r>
        <w:rPr>
          <w:sz w:val="28"/>
          <w:szCs w:val="28"/>
          <w:lang w:val="en" w:eastAsia="en"/>
        </w:rPr>
        <w:t xml:space="preserve"> loop inside a </w:t>
      </w:r>
      <w:r>
        <w:rPr>
          <w:rStyle w:val="em"/>
          <w:sz w:val="28"/>
          <w:szCs w:val="28"/>
          <w:lang w:val="en" w:eastAsia="en"/>
        </w:rPr>
        <w:t>for</w:t>
      </w:r>
      <w:r>
        <w:rPr>
          <w:sz w:val="28"/>
          <w:szCs w:val="28"/>
          <w:lang w:val="en" w:eastAsia="en"/>
        </w:rPr>
        <w:t xml:space="preserve"> loop (called a nested </w:t>
      </w:r>
      <w:r>
        <w:rPr>
          <w:rStyle w:val="em"/>
          <w:sz w:val="28"/>
          <w:szCs w:val="28"/>
          <w:lang w:val="en" w:eastAsia="en"/>
        </w:rPr>
        <w:t>for</w:t>
      </w:r>
      <w:r>
        <w:rPr>
          <w:sz w:val="28"/>
          <w:szCs w:val="28"/>
          <w:lang w:val="en" w:eastAsia="en"/>
        </w:rPr>
        <w:t xml:space="preserve"> loop), generally used to traverse two-dimensional lists (which is not important as of now).</w:t>
      </w:r>
    </w:p>
    <w:p w14:paraId="49A27A87" w14:textId="4F226DA9" w:rsidR="003C0C6F" w:rsidRDefault="00F559C1"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BB76CD">
        <w:rPr>
          <w:rStyle w:val="Strong1"/>
          <w:color w:val="000000"/>
          <w:sz w:val="26"/>
          <w:szCs w:val="26"/>
          <w:shd w:val="clear" w:color="auto" w:fill="FFFF00"/>
          <w:lang w:val="en" w:eastAsia="en"/>
        </w:rPr>
        <w:t>5.1</w:t>
      </w:r>
      <w:r w:rsidR="003C0C6F">
        <w:rPr>
          <w:rStyle w:val="Strong1"/>
          <w:color w:val="000000"/>
          <w:sz w:val="26"/>
          <w:szCs w:val="26"/>
          <w:shd w:val="clear" w:color="auto" w:fill="FFFF00"/>
          <w:lang w:val="en" w:eastAsia="en"/>
        </w:rPr>
        <w:t xml:space="preserve">: Write your own </w:t>
      </w:r>
      <w:r w:rsidR="003C0C6F">
        <w:rPr>
          <w:rStyle w:val="em"/>
          <w:b/>
          <w:bCs/>
          <w:color w:val="000000"/>
          <w:sz w:val="26"/>
          <w:szCs w:val="26"/>
          <w:shd w:val="clear" w:color="auto" w:fill="FFFF00"/>
          <w:lang w:val="en" w:eastAsia="en"/>
        </w:rPr>
        <w:t>for</w:t>
      </w:r>
      <w:r w:rsidR="003C0C6F">
        <w:rPr>
          <w:rStyle w:val="Strong1"/>
          <w:color w:val="000000"/>
          <w:sz w:val="26"/>
          <w:szCs w:val="26"/>
          <w:shd w:val="clear" w:color="auto" w:fill="FFFF00"/>
          <w:lang w:val="en" w:eastAsia="en"/>
        </w:rPr>
        <w:t xml:space="preserve"> loop</w:t>
      </w:r>
    </w:p>
    <w:p w14:paraId="70903DF7"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Q1.</w:t>
      </w:r>
      <w:r w:rsidRPr="001B3941">
        <w:rPr>
          <w:rFonts w:ascii="Fira Code" w:eastAsia="Fira Code" w:hAnsi="Fira Code" w:cs="Fira Code"/>
          <w:sz w:val="21"/>
          <w:szCs w:val="21"/>
          <w:shd w:val="clear" w:color="auto" w:fill="auto"/>
          <w:lang w:val="en" w:eastAsia="en"/>
        </w:rPr>
        <w:t xml:space="preserve"> Write a for loop that prints out all negative odd numbers from -1 to</w:t>
      </w:r>
    </w:p>
    <w:p w14:paraId="794376FD" w14:textId="3088A42B" w:rsidR="003C0C6F" w:rsidRPr="001B3941"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r w:rsidR="003C0C6F" w:rsidRPr="001B3941">
        <w:rPr>
          <w:rFonts w:ascii="Fira Code" w:eastAsia="Fira Code" w:hAnsi="Fira Code" w:cs="Fira Code"/>
          <w:sz w:val="21"/>
          <w:szCs w:val="21"/>
          <w:shd w:val="clear" w:color="auto" w:fill="auto"/>
          <w:lang w:val="en" w:eastAsia="en"/>
        </w:rPr>
        <w:t>-9 (both inclusive).</w:t>
      </w:r>
    </w:p>
    <w:p w14:paraId="2C38C1F8"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7D4A18E"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Q2.</w:t>
      </w:r>
      <w:r w:rsidRPr="001B3941">
        <w:rPr>
          <w:rFonts w:ascii="Fira Code" w:eastAsia="Fira Code" w:hAnsi="Fira Code" w:cs="Fira Code"/>
          <w:sz w:val="21"/>
          <w:szCs w:val="21"/>
          <w:shd w:val="clear" w:color="auto" w:fill="auto"/>
          <w:lang w:val="en" w:eastAsia="en"/>
        </w:rPr>
        <w:t xml:space="preserve"> Write a for loop that prints out the square of numbers from 1 to 5 </w:t>
      </w:r>
      <w:r w:rsidR="00A5165E" w:rsidRPr="001B3941">
        <w:rPr>
          <w:rFonts w:ascii="Fira Code" w:eastAsia="Fira Code" w:hAnsi="Fira Code" w:cs="Fira Code"/>
          <w:sz w:val="21"/>
          <w:szCs w:val="21"/>
          <w:shd w:val="clear" w:color="auto" w:fill="auto"/>
          <w:lang w:val="en" w:eastAsia="en"/>
        </w:rPr>
        <w:t xml:space="preserve">   </w:t>
      </w:r>
    </w:p>
    <w:p w14:paraId="18761CE4" w14:textId="1E5C21B9" w:rsidR="003C0C6F" w:rsidRPr="001B3941" w:rsidRDefault="00A5165E"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r w:rsidR="003C0C6F" w:rsidRPr="001B3941">
        <w:rPr>
          <w:rFonts w:ascii="Fira Code" w:eastAsia="Fira Code" w:hAnsi="Fira Code" w:cs="Fira Code"/>
          <w:sz w:val="21"/>
          <w:szCs w:val="21"/>
          <w:shd w:val="clear" w:color="auto" w:fill="auto"/>
          <w:lang w:val="en" w:eastAsia="en"/>
        </w:rPr>
        <w:t>(inclusive).</w:t>
      </w:r>
    </w:p>
    <w:p w14:paraId="063F097C"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ex) Should print the numbers 1, 4, 9, 16, 25</w:t>
      </w:r>
    </w:p>
    <w:p w14:paraId="3B5B856E"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11AAD52"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515DFE">
        <w:rPr>
          <w:rFonts w:ascii="Fira Code" w:eastAsia="Fira Code" w:hAnsi="Fira Code" w:cs="Fira Code"/>
          <w:b/>
          <w:bCs/>
          <w:sz w:val="21"/>
          <w:szCs w:val="21"/>
          <w:shd w:val="clear" w:color="auto" w:fill="auto"/>
          <w:lang w:val="en" w:eastAsia="en"/>
        </w:rPr>
        <w:t>Q3.</w:t>
      </w:r>
      <w:r w:rsidRPr="001B3941">
        <w:rPr>
          <w:rFonts w:ascii="Fira Code" w:eastAsia="Fira Code" w:hAnsi="Fira Code" w:cs="Fira Code"/>
          <w:sz w:val="21"/>
          <w:szCs w:val="21"/>
          <w:shd w:val="clear" w:color="auto" w:fill="auto"/>
          <w:lang w:val="en" w:eastAsia="en"/>
        </w:rPr>
        <w:t xml:space="preserve"> Challenge: Write a for loop that prints out the following:</w:t>
      </w:r>
    </w:p>
    <w:p w14:paraId="3777ECE5"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p>
    <w:p w14:paraId="0EC7D952"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p>
    <w:p w14:paraId="23E8E73F"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p>
    <w:p w14:paraId="38FC282A"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p>
    <w:p w14:paraId="3C9DA9A7"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Hint: Create another variable and change its value inside the loop.</w:t>
      </w:r>
    </w:p>
    <w:p w14:paraId="07822FB5" w14:textId="77777777" w:rsidR="003C0C6F" w:rsidRDefault="003C0C6F" w:rsidP="00DF3F1B">
      <w:pPr>
        <w:pStyle w:val="listingblocktitle"/>
        <w:spacing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2DEE5BC" w14:textId="280B6934"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Q1</w:t>
      </w:r>
    </w:p>
    <w:p w14:paraId="1F7EFBC3" w14:textId="0D198B8D"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i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w:t>
      </w:r>
      <w:r w:rsidRPr="001B3941">
        <w:rPr>
          <w:rStyle w:val="any"/>
          <w:rFonts w:ascii="Fira Code" w:eastAsia="Fira Code" w:hAnsi="Fira Code" w:cs="Fira Code"/>
          <w:color w:val="0000DD"/>
          <w:sz w:val="21"/>
          <w:szCs w:val="21"/>
          <w:lang w:val="en" w:eastAsia="en"/>
        </w:rPr>
        <w:t>10</w:t>
      </w:r>
      <w:r w:rsidRPr="001B3941">
        <w:rPr>
          <w:rFonts w:ascii="Fira Code" w:eastAsia="Fira Code" w:hAnsi="Fira Code" w:cs="Fira Code"/>
          <w:sz w:val="21"/>
          <w:szCs w:val="21"/>
          <w:lang w:val="en" w:eastAsia="en"/>
        </w:rPr>
        <w:t>, -</w:t>
      </w: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w:t>
      </w:r>
    </w:p>
    <w:p w14:paraId="1CF0BE6D" w14:textId="5F8504E4"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print(i)</w:t>
      </w:r>
    </w:p>
    <w:p w14:paraId="7C651852" w14:textId="67BD2D70"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4</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Q2</w:t>
      </w:r>
    </w:p>
    <w:p w14:paraId="7DF638AD" w14:textId="55BA50DE"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5</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x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0000DD"/>
          <w:sz w:val="21"/>
          <w:szCs w:val="21"/>
          <w:lang w:val="en" w:eastAsia="en"/>
        </w:rPr>
        <w:t>6</w:t>
      </w:r>
      <w:r w:rsidRPr="001B3941">
        <w:rPr>
          <w:rFonts w:ascii="Fira Code" w:eastAsia="Fira Code" w:hAnsi="Fira Code" w:cs="Fira Code"/>
          <w:sz w:val="21"/>
          <w:szCs w:val="21"/>
          <w:lang w:val="en" w:eastAsia="en"/>
        </w:rPr>
        <w:t>):</w:t>
      </w:r>
    </w:p>
    <w:p w14:paraId="19A8F732" w14:textId="567B5D62"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6</w:t>
      </w:r>
      <w:r w:rsidRPr="001B3941">
        <w:rPr>
          <w:rFonts w:ascii="Fira Code" w:eastAsia="Fira Code" w:hAnsi="Fira Code" w:cs="Fira Code"/>
          <w:sz w:val="21"/>
          <w:szCs w:val="21"/>
          <w:lang w:val="en" w:eastAsia="en"/>
        </w:rPr>
        <w:t xml:space="preserve">        print(x * x)  </w:t>
      </w:r>
      <w:r w:rsidRPr="001B3941">
        <w:rPr>
          <w:rStyle w:val="any"/>
          <w:rFonts w:ascii="Fira Code" w:eastAsia="Fira Code" w:hAnsi="Fira Code" w:cs="Fira Code"/>
          <w:color w:val="777777"/>
          <w:sz w:val="21"/>
          <w:szCs w:val="21"/>
          <w:lang w:val="en" w:eastAsia="en"/>
        </w:rPr>
        <w:t># or print(x ** 2)</w:t>
      </w:r>
    </w:p>
    <w:p w14:paraId="1B9E8BDE" w14:textId="0CE8B52E"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7</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Q3</w:t>
      </w:r>
    </w:p>
    <w:p w14:paraId="25284E72" w14:textId="16607156" w:rsidR="00A5165E"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8</w:t>
      </w:r>
      <w:r w:rsidR="003C0C6F" w:rsidRPr="001B3941">
        <w:rPr>
          <w:rFonts w:ascii="Fira Code" w:eastAsia="Fira Code" w:hAnsi="Fira Code" w:cs="Fira Code"/>
          <w:sz w:val="21"/>
          <w:szCs w:val="21"/>
          <w:lang w:val="en" w:eastAsia="en"/>
        </w:rPr>
        <w:t xml:space="preserve">    </w:t>
      </w:r>
      <w:r w:rsidR="003C0C6F" w:rsidRPr="001B3941">
        <w:rPr>
          <w:rStyle w:val="any"/>
          <w:rFonts w:ascii="Fira Code" w:eastAsia="Fira Code" w:hAnsi="Fira Code" w:cs="Fira Code"/>
          <w:b/>
          <w:bCs/>
          <w:color w:val="008800"/>
          <w:sz w:val="21"/>
          <w:szCs w:val="21"/>
          <w:lang w:val="en" w:eastAsia="en"/>
        </w:rPr>
        <w:t>for</w:t>
      </w:r>
      <w:r w:rsidR="003C0C6F" w:rsidRPr="001B3941">
        <w:rPr>
          <w:rFonts w:ascii="Fira Code" w:eastAsia="Fira Code" w:hAnsi="Fira Code" w:cs="Fira Code"/>
          <w:sz w:val="21"/>
          <w:szCs w:val="21"/>
          <w:lang w:val="en" w:eastAsia="en"/>
        </w:rPr>
        <w:t xml:space="preserve"> i </w:t>
      </w:r>
      <w:r w:rsidR="003C0C6F" w:rsidRPr="001B3941">
        <w:rPr>
          <w:rStyle w:val="any"/>
          <w:rFonts w:ascii="Fira Code" w:eastAsia="Fira Code" w:hAnsi="Fira Code" w:cs="Fira Code"/>
          <w:b/>
          <w:bCs/>
          <w:color w:val="008800"/>
          <w:sz w:val="21"/>
          <w:szCs w:val="21"/>
          <w:lang w:val="en" w:eastAsia="en"/>
        </w:rPr>
        <w:t>in</w:t>
      </w:r>
      <w:r w:rsidR="003C0C6F" w:rsidRPr="001B3941">
        <w:rPr>
          <w:rFonts w:ascii="Fira Code" w:eastAsia="Fira Code" w:hAnsi="Fira Code" w:cs="Fira Code"/>
          <w:sz w:val="21"/>
          <w:szCs w:val="21"/>
          <w:lang w:val="en" w:eastAsia="en"/>
        </w:rPr>
        <w:t xml:space="preserve"> </w:t>
      </w:r>
      <w:r w:rsidR="003C0C6F" w:rsidRPr="001B3941">
        <w:rPr>
          <w:rStyle w:val="any"/>
          <w:rFonts w:ascii="Fira Code" w:eastAsia="Fira Code" w:hAnsi="Fira Code" w:cs="Fira Code"/>
          <w:b/>
          <w:bCs/>
          <w:color w:val="336699"/>
          <w:sz w:val="21"/>
          <w:szCs w:val="21"/>
          <w:lang w:val="en" w:eastAsia="en"/>
        </w:rPr>
        <w:t>range</w:t>
      </w:r>
      <w:r w:rsidR="003C0C6F" w:rsidRPr="001B3941">
        <w:rPr>
          <w:rFonts w:ascii="Fira Code" w:eastAsia="Fira Code" w:hAnsi="Fira Code" w:cs="Fira Code"/>
          <w:sz w:val="21"/>
          <w:szCs w:val="21"/>
          <w:lang w:val="en" w:eastAsia="en"/>
        </w:rPr>
        <w:t>(</w:t>
      </w:r>
      <w:r w:rsidR="003C0C6F" w:rsidRPr="001B3941">
        <w:rPr>
          <w:rStyle w:val="any"/>
          <w:rFonts w:ascii="Fira Code" w:eastAsia="Fira Code" w:hAnsi="Fira Code" w:cs="Fira Code"/>
          <w:color w:val="0000DD"/>
          <w:sz w:val="21"/>
          <w:szCs w:val="21"/>
          <w:lang w:val="en" w:eastAsia="en"/>
        </w:rPr>
        <w:t>4</w:t>
      </w:r>
      <w:r w:rsidR="003C0C6F" w:rsidRPr="001B3941">
        <w:rPr>
          <w:rFonts w:ascii="Fira Code" w:eastAsia="Fira Code" w:hAnsi="Fira Code" w:cs="Fira Code"/>
          <w:sz w:val="21"/>
          <w:szCs w:val="21"/>
          <w:lang w:val="en" w:eastAsia="en"/>
        </w:rPr>
        <w:t>):</w:t>
      </w:r>
    </w:p>
    <w:p w14:paraId="7FA75D2A" w14:textId="2E021BC9" w:rsidR="00A5165E" w:rsidRPr="001B3941" w:rsidRDefault="00DE680D"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9</w:t>
      </w:r>
      <w:r w:rsidR="003C0C6F" w:rsidRPr="001B3941">
        <w:rPr>
          <w:rFonts w:ascii="Fira Code" w:eastAsia="Fira Code" w:hAnsi="Fira Code" w:cs="Fira Code"/>
          <w:sz w:val="21"/>
          <w:szCs w:val="21"/>
          <w:lang w:val="en" w:eastAsia="en"/>
        </w:rPr>
        <w:t xml:space="preserve">        print</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771100"/>
          <w:sz w:val="21"/>
          <w:szCs w:val="21"/>
          <w:lang w:val="en" w:eastAsia="en"/>
        </w:rPr>
        <w:t>'</w:t>
      </w:r>
      <w:r w:rsidRPr="001B3941">
        <w:rPr>
          <w:rStyle w:val="any"/>
          <w:rFonts w:ascii="Fira Code" w:eastAsia="Fira Code" w:hAnsi="Fira Code" w:cs="Fira Code"/>
          <w:color w:val="DD2200"/>
          <w:sz w:val="21"/>
          <w:szCs w:val="21"/>
          <w:lang w:val="en" w:eastAsia="en"/>
        </w:rPr>
        <w:t>*</w:t>
      </w:r>
      <w:r w:rsidRPr="001B3941">
        <w:rPr>
          <w:rStyle w:val="any"/>
          <w:rFonts w:ascii="Fira Code" w:eastAsia="Fira Code" w:hAnsi="Fira Code" w:cs="Fira Code"/>
          <w:color w:val="771100"/>
          <w:sz w:val="21"/>
          <w:szCs w:val="21"/>
          <w:lang w:val="en" w:eastAsia="en"/>
        </w:rPr>
        <w:t>'</w:t>
      </w:r>
      <w:r w:rsidRPr="001B3941">
        <w:rPr>
          <w:rFonts w:ascii="Fira Code" w:eastAsia="Fira Code" w:hAnsi="Fira Code" w:cs="Fira Code"/>
          <w:sz w:val="21"/>
          <w:szCs w:val="21"/>
          <w:lang w:val="en" w:eastAsia="en"/>
        </w:rPr>
        <w:t xml:space="preserve"> * i</w:t>
      </w:r>
      <w:r w:rsidR="003C0C6F" w:rsidRPr="001B3941">
        <w:rPr>
          <w:rFonts w:ascii="Fira Code" w:eastAsia="Fira Code" w:hAnsi="Fira Code" w:cs="Fira Code"/>
          <w:sz w:val="21"/>
          <w:szCs w:val="21"/>
          <w:lang w:val="en" w:eastAsia="en"/>
        </w:rPr>
        <w:t>)</w:t>
      </w:r>
    </w:p>
    <w:p w14:paraId="1078ABBC" w14:textId="0149FBC2" w:rsidR="003C0C6F" w:rsidRDefault="00F559C1"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BB76CD">
        <w:rPr>
          <w:rStyle w:val="Strong1"/>
          <w:color w:val="000000"/>
          <w:sz w:val="26"/>
          <w:szCs w:val="26"/>
          <w:shd w:val="clear" w:color="auto" w:fill="FFFF00"/>
          <w:lang w:val="en" w:eastAsia="en"/>
        </w:rPr>
        <w:t>5.2</w:t>
      </w:r>
      <w:r w:rsidR="003C0C6F">
        <w:rPr>
          <w:rStyle w:val="Strong1"/>
          <w:color w:val="000000"/>
          <w:sz w:val="26"/>
          <w:szCs w:val="26"/>
          <w:shd w:val="clear" w:color="auto" w:fill="FFFF00"/>
          <w:lang w:val="en" w:eastAsia="en"/>
        </w:rPr>
        <w:t>: Guess the output</w:t>
      </w:r>
    </w:p>
    <w:p w14:paraId="2F94D9B6"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color w:val="777777"/>
          <w:sz w:val="21"/>
          <w:szCs w:val="21"/>
          <w:lang w:val="en" w:eastAsia="en"/>
        </w:rPr>
        <w:t># Q1</w:t>
      </w:r>
    </w:p>
    <w:p w14:paraId="52A13199"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w:t>
      </w:r>
      <w:proofErr w:type="spellStart"/>
      <w:r w:rsidRPr="001B3941">
        <w:rPr>
          <w:rFonts w:ascii="Fira Code" w:eastAsia="Fira Code" w:hAnsi="Fira Code" w:cs="Fira Code"/>
          <w:sz w:val="21"/>
          <w:szCs w:val="21"/>
          <w:lang w:val="en" w:eastAsia="en"/>
        </w:rPr>
        <w:t>mystery_num</w:t>
      </w:r>
      <w:proofErr w:type="spellEnd"/>
      <w:r w:rsidRPr="001B3941">
        <w:rPr>
          <w:rFonts w:ascii="Fira Code" w:eastAsia="Fira Code" w:hAnsi="Fira Code" w:cs="Fira Code"/>
          <w:sz w:val="21"/>
          <w:szCs w:val="21"/>
          <w:lang w:val="en" w:eastAsia="en"/>
        </w:rPr>
        <w:t xml:space="preserve"> = </w:t>
      </w:r>
      <w:r w:rsidRPr="001B3941">
        <w:rPr>
          <w:rStyle w:val="any"/>
          <w:rFonts w:ascii="Fira Code" w:eastAsia="Fira Code" w:hAnsi="Fira Code" w:cs="Fira Code"/>
          <w:color w:val="0000DD"/>
          <w:sz w:val="21"/>
          <w:szCs w:val="21"/>
          <w:lang w:val="en" w:eastAsia="en"/>
        </w:rPr>
        <w:t>0</w:t>
      </w:r>
    </w:p>
    <w:p w14:paraId="4306F927"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for</w:t>
      </w:r>
      <w:r w:rsidRPr="001B3941">
        <w:rPr>
          <w:rFonts w:ascii="Fira Code" w:eastAsia="Fira Code" w:hAnsi="Fira Code" w:cs="Fira Code"/>
          <w:sz w:val="21"/>
          <w:szCs w:val="21"/>
          <w:lang w:val="en" w:eastAsia="en"/>
        </w:rPr>
        <w:t xml:space="preserve"> i </w:t>
      </w:r>
      <w:r w:rsidRPr="001B3941">
        <w:rPr>
          <w:rStyle w:val="any"/>
          <w:rFonts w:ascii="Fira Code" w:eastAsia="Fira Code" w:hAnsi="Fira Code" w:cs="Fira Code"/>
          <w:b/>
          <w:bCs/>
          <w:color w:val="008800"/>
          <w:sz w:val="21"/>
          <w:szCs w:val="21"/>
          <w:lang w:val="en" w:eastAsia="en"/>
        </w:rPr>
        <w:t>in</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336699"/>
          <w:sz w:val="21"/>
          <w:szCs w:val="21"/>
          <w:lang w:val="en" w:eastAsia="en"/>
        </w:rPr>
        <w:t>range</w:t>
      </w:r>
      <w:r w:rsidRPr="001B3941">
        <w:rPr>
          <w:rFonts w:ascii="Fira Code" w:eastAsia="Fira Code" w:hAnsi="Fira Code" w:cs="Fira Code"/>
          <w:sz w:val="21"/>
          <w:szCs w:val="21"/>
          <w:lang w:val="en" w:eastAsia="en"/>
        </w:rPr>
        <w:t>(</w:t>
      </w:r>
      <w:r w:rsidRPr="001B3941">
        <w:rPr>
          <w:rStyle w:val="any"/>
          <w:rFonts w:ascii="Fira Code" w:eastAsia="Fira Code" w:hAnsi="Fira Code" w:cs="Fira Code"/>
          <w:color w:val="0000DD"/>
          <w:sz w:val="21"/>
          <w:szCs w:val="21"/>
          <w:lang w:val="en" w:eastAsia="en"/>
        </w:rPr>
        <w:t>5</w:t>
      </w:r>
      <w:r w:rsidRPr="001B3941">
        <w:rPr>
          <w:rFonts w:ascii="Fira Code" w:eastAsia="Fira Code" w:hAnsi="Fira Code" w:cs="Fira Code"/>
          <w:sz w:val="21"/>
          <w:szCs w:val="21"/>
          <w:lang w:val="en" w:eastAsia="en"/>
        </w:rPr>
        <w:t>):</w:t>
      </w:r>
    </w:p>
    <w:p w14:paraId="2F4FF7D1"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4</w:t>
      </w:r>
      <w:r w:rsidRPr="001B3941">
        <w:rPr>
          <w:rFonts w:ascii="Fira Code" w:eastAsia="Fira Code" w:hAnsi="Fira Code" w:cs="Fira Code"/>
          <w:sz w:val="21"/>
          <w:szCs w:val="21"/>
          <w:lang w:val="en" w:eastAsia="en"/>
        </w:rPr>
        <w:t xml:space="preserve">        </w:t>
      </w:r>
      <w:proofErr w:type="spellStart"/>
      <w:r w:rsidRPr="001B3941">
        <w:rPr>
          <w:rFonts w:ascii="Fira Code" w:eastAsia="Fira Code" w:hAnsi="Fira Code" w:cs="Fira Code"/>
          <w:sz w:val="21"/>
          <w:szCs w:val="21"/>
          <w:lang w:val="en" w:eastAsia="en"/>
        </w:rPr>
        <w:t>mystery_num</w:t>
      </w:r>
      <w:proofErr w:type="spellEnd"/>
      <w:r w:rsidRPr="001B3941">
        <w:rPr>
          <w:rFonts w:ascii="Fira Code" w:eastAsia="Fira Code" w:hAnsi="Fira Code" w:cs="Fira Code"/>
          <w:sz w:val="21"/>
          <w:szCs w:val="21"/>
          <w:lang w:val="en" w:eastAsia="en"/>
        </w:rPr>
        <w:t xml:space="preserve"> += </w:t>
      </w:r>
      <w:proofErr w:type="spellStart"/>
      <w:r w:rsidRPr="001B3941">
        <w:rPr>
          <w:rFonts w:ascii="Fira Code" w:eastAsia="Fira Code" w:hAnsi="Fira Code" w:cs="Fira Code"/>
          <w:sz w:val="21"/>
          <w:szCs w:val="21"/>
          <w:lang w:val="en" w:eastAsia="en"/>
        </w:rPr>
        <w:t>i</w:t>
      </w:r>
      <w:proofErr w:type="spellEnd"/>
    </w:p>
    <w:p w14:paraId="4DA75D06" w14:textId="77777777" w:rsidR="00A5165E"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lastRenderedPageBreak/>
        <w:t>5</w:t>
      </w:r>
      <w:r w:rsidRPr="001B3941">
        <w:rPr>
          <w:rFonts w:ascii="Fira Code" w:eastAsia="Fira Code" w:hAnsi="Fira Code" w:cs="Fira Code"/>
          <w:sz w:val="21"/>
          <w:szCs w:val="21"/>
          <w:lang w:val="en" w:eastAsia="en"/>
        </w:rPr>
        <w:t xml:space="preserve">    print(</w:t>
      </w:r>
      <w:proofErr w:type="spellStart"/>
      <w:r w:rsidRPr="001B3941">
        <w:rPr>
          <w:rFonts w:ascii="Fira Code" w:eastAsia="Fira Code" w:hAnsi="Fira Code" w:cs="Fira Code"/>
          <w:sz w:val="21"/>
          <w:szCs w:val="21"/>
          <w:lang w:val="en" w:eastAsia="en"/>
        </w:rPr>
        <w:t>mystery_num</w:t>
      </w:r>
      <w:proofErr w:type="spellEnd"/>
      <w:r w:rsidRPr="001B3941">
        <w:rPr>
          <w:rFonts w:ascii="Fira Code" w:eastAsia="Fira Code" w:hAnsi="Fira Code" w:cs="Fira Code"/>
          <w:sz w:val="21"/>
          <w:szCs w:val="21"/>
          <w:lang w:val="en" w:eastAsia="en"/>
        </w:rPr>
        <w:t>)</w:t>
      </w:r>
    </w:p>
    <w:p w14:paraId="2DAFB0D1" w14:textId="77777777" w:rsidR="003C0C6F" w:rsidRDefault="003C0C6F"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81F0AD5"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shd w:val="clear" w:color="auto" w:fill="auto"/>
          <w:lang w:val="en" w:eastAsia="en"/>
        </w:rPr>
        <w:t>10</w:t>
      </w:r>
    </w:p>
    <w:p w14:paraId="1ED3927A" w14:textId="77777777" w:rsidR="003C0C6F" w:rsidRDefault="003C0C6F"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Additional Remarks (Teacher’s Ed.)</w:t>
      </w:r>
    </w:p>
    <w:p w14:paraId="35A7189B" w14:textId="048E6BE0"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b/>
          <w:bCs/>
          <w:sz w:val="21"/>
          <w:szCs w:val="21"/>
          <w:shd w:val="clear" w:color="auto" w:fill="auto"/>
          <w:lang w:val="en" w:eastAsia="en"/>
        </w:rPr>
        <w:t xml:space="preserve">For </w:t>
      </w:r>
      <w:r w:rsidR="00F559C1">
        <w:rPr>
          <w:rFonts w:ascii="Fira Code" w:eastAsia="Fira Code" w:hAnsi="Fira Code" w:cs="Fira Code"/>
          <w:b/>
          <w:bCs/>
          <w:sz w:val="21"/>
          <w:szCs w:val="21"/>
          <w:shd w:val="clear" w:color="auto" w:fill="auto"/>
          <w:lang w:val="en" w:eastAsia="en"/>
        </w:rPr>
        <w:t xml:space="preserve">Exercise </w:t>
      </w:r>
      <w:r w:rsidR="00BB76CD">
        <w:rPr>
          <w:rFonts w:ascii="Fira Code" w:eastAsia="Fira Code" w:hAnsi="Fira Code" w:cs="Fira Code"/>
          <w:b/>
          <w:bCs/>
          <w:sz w:val="21"/>
          <w:szCs w:val="21"/>
          <w:shd w:val="clear" w:color="auto" w:fill="auto"/>
          <w:lang w:val="en" w:eastAsia="en"/>
        </w:rPr>
        <w:t>5</w:t>
      </w:r>
      <w:r w:rsidRPr="001B3941">
        <w:rPr>
          <w:rFonts w:ascii="Fira Code" w:eastAsia="Fira Code" w:hAnsi="Fira Code" w:cs="Fira Code"/>
          <w:b/>
          <w:bCs/>
          <w:sz w:val="21"/>
          <w:szCs w:val="21"/>
          <w:shd w:val="clear" w:color="auto" w:fill="auto"/>
          <w:lang w:val="en" w:eastAsia="en"/>
        </w:rPr>
        <w:t>.</w:t>
      </w:r>
      <w:r w:rsidR="00BB76CD">
        <w:rPr>
          <w:rFonts w:ascii="Fira Code" w:eastAsia="Fira Code" w:hAnsi="Fira Code" w:cs="Fira Code"/>
          <w:b/>
          <w:bCs/>
          <w:sz w:val="21"/>
          <w:szCs w:val="21"/>
          <w:shd w:val="clear" w:color="auto" w:fill="auto"/>
          <w:lang w:val="en" w:eastAsia="en"/>
        </w:rPr>
        <w:t>1</w:t>
      </w:r>
      <w:r w:rsidRPr="001B3941">
        <w:rPr>
          <w:rFonts w:ascii="Fira Code" w:eastAsia="Fira Code" w:hAnsi="Fira Code" w:cs="Fira Code"/>
          <w:b/>
          <w:bCs/>
          <w:sz w:val="21"/>
          <w:szCs w:val="21"/>
          <w:shd w:val="clear" w:color="auto" w:fill="auto"/>
          <w:lang w:val="en" w:eastAsia="en"/>
        </w:rPr>
        <w:t xml:space="preserve"> Q3</w:t>
      </w:r>
      <w:r w:rsidRPr="001B3941">
        <w:rPr>
          <w:rFonts w:ascii="Fira Code" w:eastAsia="Fira Code" w:hAnsi="Fira Code" w:cs="Fira Code"/>
          <w:sz w:val="21"/>
          <w:szCs w:val="21"/>
          <w:shd w:val="clear" w:color="auto" w:fill="auto"/>
          <w:lang w:val="en" w:eastAsia="en"/>
        </w:rPr>
        <w:t>, the student can use a nested for loop:</w:t>
      </w:r>
    </w:p>
    <w:p w14:paraId="6667B452"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337D889A"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r w:rsidRPr="001B3941">
        <w:rPr>
          <w:rFonts w:ascii="Fira Code" w:eastAsia="Fira Code" w:hAnsi="Fira Code" w:cs="Fira Code"/>
          <w:b/>
          <w:bCs/>
          <w:color w:val="008000"/>
          <w:sz w:val="21"/>
          <w:szCs w:val="21"/>
          <w:shd w:val="clear" w:color="auto" w:fill="auto"/>
          <w:lang w:val="en" w:eastAsia="en"/>
        </w:rPr>
        <w:t>for</w:t>
      </w:r>
      <w:r w:rsidRPr="001B3941">
        <w:rPr>
          <w:rFonts w:ascii="Fira Code" w:eastAsia="Fira Code" w:hAnsi="Fira Code" w:cs="Fira Code"/>
          <w:sz w:val="21"/>
          <w:szCs w:val="21"/>
          <w:shd w:val="clear" w:color="auto" w:fill="auto"/>
          <w:lang w:val="en" w:eastAsia="en"/>
        </w:rPr>
        <w:t xml:space="preserve"> i </w:t>
      </w:r>
      <w:r w:rsidRPr="001B3941">
        <w:rPr>
          <w:rFonts w:ascii="Fira Code" w:eastAsia="Fira Code" w:hAnsi="Fira Code" w:cs="Fira Code"/>
          <w:b/>
          <w:bCs/>
          <w:color w:val="008000"/>
          <w:sz w:val="21"/>
          <w:szCs w:val="21"/>
          <w:shd w:val="clear" w:color="auto" w:fill="auto"/>
          <w:lang w:val="en" w:eastAsia="en"/>
        </w:rPr>
        <w:t>in</w:t>
      </w:r>
      <w:r w:rsidRPr="001B3941">
        <w:rPr>
          <w:rFonts w:ascii="Fira Code" w:eastAsia="Fira Code" w:hAnsi="Fira Code" w:cs="Fira Code"/>
          <w:sz w:val="21"/>
          <w:szCs w:val="21"/>
          <w:shd w:val="clear" w:color="auto" w:fill="auto"/>
          <w:lang w:val="en" w:eastAsia="en"/>
        </w:rPr>
        <w:t xml:space="preserve"> </w:t>
      </w:r>
      <w:r w:rsidRPr="001B3941">
        <w:rPr>
          <w:rFonts w:ascii="Fira Code" w:eastAsia="Fira Code" w:hAnsi="Fira Code" w:cs="Fira Code"/>
          <w:b/>
          <w:bCs/>
          <w:color w:val="336699"/>
          <w:sz w:val="21"/>
          <w:szCs w:val="21"/>
          <w:shd w:val="clear" w:color="auto" w:fill="auto"/>
          <w:lang w:val="en" w:eastAsia="en"/>
        </w:rPr>
        <w:t>range</w:t>
      </w:r>
      <w:r w:rsidRPr="001B3941">
        <w:rPr>
          <w:rFonts w:ascii="Fira Code" w:eastAsia="Fira Code" w:hAnsi="Fira Code" w:cs="Fira Code"/>
          <w:sz w:val="21"/>
          <w:szCs w:val="21"/>
          <w:shd w:val="clear" w:color="auto" w:fill="auto"/>
          <w:lang w:val="en" w:eastAsia="en"/>
        </w:rPr>
        <w:t>(</w:t>
      </w:r>
      <w:r w:rsidRPr="001B3941">
        <w:rPr>
          <w:rFonts w:ascii="Fira Code" w:eastAsia="Fira Code" w:hAnsi="Fira Code" w:cs="Fira Code"/>
          <w:color w:val="0000DD"/>
          <w:sz w:val="21"/>
          <w:szCs w:val="21"/>
          <w:shd w:val="clear" w:color="auto" w:fill="auto"/>
          <w:lang w:val="en" w:eastAsia="en"/>
        </w:rPr>
        <w:t>4</w:t>
      </w:r>
      <w:r w:rsidRPr="001B3941">
        <w:rPr>
          <w:rFonts w:ascii="Fira Code" w:eastAsia="Fira Code" w:hAnsi="Fira Code" w:cs="Fira Code"/>
          <w:sz w:val="21"/>
          <w:szCs w:val="21"/>
          <w:shd w:val="clear" w:color="auto" w:fill="auto"/>
          <w:lang w:val="en" w:eastAsia="en"/>
        </w:rPr>
        <w:t>):</w:t>
      </w:r>
    </w:p>
    <w:p w14:paraId="71EE5B7A"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w:t>
      </w:r>
      <w:r w:rsidRPr="001B3941">
        <w:rPr>
          <w:rFonts w:ascii="Fira Code" w:eastAsia="Fira Code" w:hAnsi="Fira Code" w:cs="Fira Code"/>
          <w:b/>
          <w:bCs/>
          <w:color w:val="008000"/>
          <w:sz w:val="21"/>
          <w:szCs w:val="21"/>
          <w:shd w:val="clear" w:color="auto" w:fill="auto"/>
          <w:lang w:val="en" w:eastAsia="en"/>
        </w:rPr>
        <w:t>for</w:t>
      </w:r>
      <w:r w:rsidRPr="001B3941">
        <w:rPr>
          <w:rFonts w:ascii="Fira Code" w:eastAsia="Fira Code" w:hAnsi="Fira Code" w:cs="Fira Code"/>
          <w:sz w:val="21"/>
          <w:szCs w:val="21"/>
          <w:shd w:val="clear" w:color="auto" w:fill="auto"/>
          <w:lang w:val="en" w:eastAsia="en"/>
        </w:rPr>
        <w:t xml:space="preserve"> j </w:t>
      </w:r>
      <w:r w:rsidRPr="001B3941">
        <w:rPr>
          <w:rFonts w:ascii="Fira Code" w:eastAsia="Fira Code" w:hAnsi="Fira Code" w:cs="Fira Code"/>
          <w:b/>
          <w:bCs/>
          <w:color w:val="008000"/>
          <w:sz w:val="21"/>
          <w:szCs w:val="21"/>
          <w:shd w:val="clear" w:color="auto" w:fill="auto"/>
          <w:lang w:val="en" w:eastAsia="en"/>
        </w:rPr>
        <w:t>in</w:t>
      </w:r>
      <w:r w:rsidRPr="001B3941">
        <w:rPr>
          <w:rFonts w:ascii="Fira Code" w:eastAsia="Fira Code" w:hAnsi="Fira Code" w:cs="Fira Code"/>
          <w:sz w:val="21"/>
          <w:szCs w:val="21"/>
          <w:shd w:val="clear" w:color="auto" w:fill="auto"/>
          <w:lang w:val="en" w:eastAsia="en"/>
        </w:rPr>
        <w:t xml:space="preserve"> </w:t>
      </w:r>
      <w:r w:rsidRPr="001B3941">
        <w:rPr>
          <w:rFonts w:ascii="Fira Code" w:eastAsia="Fira Code" w:hAnsi="Fira Code" w:cs="Fira Code"/>
          <w:b/>
          <w:bCs/>
          <w:color w:val="336699"/>
          <w:sz w:val="21"/>
          <w:szCs w:val="21"/>
          <w:shd w:val="clear" w:color="auto" w:fill="auto"/>
          <w:lang w:val="en" w:eastAsia="en"/>
        </w:rPr>
        <w:t>range</w:t>
      </w:r>
      <w:r w:rsidRPr="001B3941">
        <w:rPr>
          <w:rFonts w:ascii="Fira Code" w:eastAsia="Fira Code" w:hAnsi="Fira Code" w:cs="Fira Code"/>
          <w:sz w:val="21"/>
          <w:szCs w:val="21"/>
          <w:shd w:val="clear" w:color="auto" w:fill="auto"/>
          <w:lang w:val="en" w:eastAsia="en"/>
        </w:rPr>
        <w:t xml:space="preserve">(i + </w:t>
      </w:r>
      <w:r w:rsidRPr="001B3941">
        <w:rPr>
          <w:rFonts w:ascii="Fira Code" w:eastAsia="Fira Code" w:hAnsi="Fira Code" w:cs="Fira Code"/>
          <w:color w:val="0000DD"/>
          <w:sz w:val="21"/>
          <w:szCs w:val="21"/>
          <w:shd w:val="clear" w:color="auto" w:fill="auto"/>
          <w:lang w:val="en" w:eastAsia="en"/>
        </w:rPr>
        <w:t>1</w:t>
      </w:r>
      <w:r w:rsidRPr="001B3941">
        <w:rPr>
          <w:rFonts w:ascii="Fira Code" w:eastAsia="Fira Code" w:hAnsi="Fira Code" w:cs="Fira Code"/>
          <w:sz w:val="21"/>
          <w:szCs w:val="21"/>
          <w:shd w:val="clear" w:color="auto" w:fill="auto"/>
          <w:lang w:val="en" w:eastAsia="en"/>
        </w:rPr>
        <w:t>):</w:t>
      </w:r>
    </w:p>
    <w:p w14:paraId="603847DC"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print(</w:t>
      </w:r>
      <w:r w:rsidRPr="001B3941">
        <w:rPr>
          <w:rFonts w:ascii="Fira Code" w:eastAsia="Fira Code" w:hAnsi="Fira Code" w:cs="Fira Code"/>
          <w:color w:val="771100"/>
          <w:sz w:val="21"/>
          <w:szCs w:val="21"/>
          <w:shd w:val="clear" w:color="auto" w:fill="auto"/>
          <w:lang w:val="en" w:eastAsia="en"/>
        </w:rPr>
        <w:t>'</w:t>
      </w:r>
      <w:r w:rsidRPr="001B3941">
        <w:rPr>
          <w:rFonts w:ascii="Fira Code" w:eastAsia="Fira Code" w:hAnsi="Fira Code" w:cs="Fira Code"/>
          <w:color w:val="DD2200"/>
          <w:sz w:val="21"/>
          <w:szCs w:val="21"/>
          <w:shd w:val="clear" w:color="auto" w:fill="auto"/>
          <w:lang w:val="en" w:eastAsia="en"/>
        </w:rPr>
        <w:t>*</w:t>
      </w:r>
      <w:r w:rsidRPr="001B3941">
        <w:rPr>
          <w:rFonts w:ascii="Fira Code" w:eastAsia="Fira Code" w:hAnsi="Fira Code" w:cs="Fira Code"/>
          <w:color w:val="771100"/>
          <w:sz w:val="21"/>
          <w:szCs w:val="21"/>
          <w:shd w:val="clear" w:color="auto" w:fill="auto"/>
          <w:lang w:val="en" w:eastAsia="en"/>
        </w:rPr>
        <w:t>'</w:t>
      </w:r>
      <w:r w:rsidRPr="001B3941">
        <w:rPr>
          <w:rFonts w:ascii="Fira Code" w:eastAsia="Fira Code" w:hAnsi="Fira Code" w:cs="Fira Code"/>
          <w:sz w:val="21"/>
          <w:szCs w:val="21"/>
          <w:shd w:val="clear" w:color="auto" w:fill="auto"/>
          <w:lang w:val="en" w:eastAsia="en"/>
        </w:rPr>
        <w:t>, end=</w:t>
      </w:r>
      <w:r w:rsidRPr="001B3941">
        <w:rPr>
          <w:rFonts w:ascii="Fira Code" w:eastAsia="Fira Code" w:hAnsi="Fira Code" w:cs="Fira Code"/>
          <w:color w:val="771100"/>
          <w:sz w:val="21"/>
          <w:szCs w:val="21"/>
          <w:shd w:val="clear" w:color="auto" w:fill="auto"/>
          <w:lang w:val="en" w:eastAsia="en"/>
        </w:rPr>
        <w:t>''</w:t>
      </w:r>
      <w:r w:rsidRPr="001B3941">
        <w:rPr>
          <w:rFonts w:ascii="Fira Code" w:eastAsia="Fira Code" w:hAnsi="Fira Code" w:cs="Fira Code"/>
          <w:sz w:val="21"/>
          <w:szCs w:val="21"/>
          <w:shd w:val="clear" w:color="auto" w:fill="auto"/>
          <w:lang w:val="en" w:eastAsia="en"/>
        </w:rPr>
        <w:t>)</w:t>
      </w:r>
    </w:p>
    <w:p w14:paraId="6A29BC87"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 xml:space="preserve">        print(</w:t>
      </w:r>
      <w:r w:rsidRPr="001B3941">
        <w:rPr>
          <w:rFonts w:ascii="Fira Code" w:eastAsia="Fira Code" w:hAnsi="Fira Code" w:cs="Fira Code"/>
          <w:color w:val="771100"/>
          <w:sz w:val="21"/>
          <w:szCs w:val="21"/>
          <w:shd w:val="clear" w:color="auto" w:fill="auto"/>
          <w:lang w:val="en" w:eastAsia="en"/>
        </w:rPr>
        <w:t>''</w:t>
      </w:r>
      <w:r w:rsidRPr="001B3941">
        <w:rPr>
          <w:rFonts w:ascii="Fira Code" w:eastAsia="Fira Code" w:hAnsi="Fira Code" w:cs="Fira Code"/>
          <w:sz w:val="21"/>
          <w:szCs w:val="21"/>
          <w:shd w:val="clear" w:color="auto" w:fill="auto"/>
          <w:lang w:val="en" w:eastAsia="en"/>
        </w:rPr>
        <w:t>)</w:t>
      </w:r>
    </w:p>
    <w:p w14:paraId="5E327FAD"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5258FA9F"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but the preferred answer is faster.</w:t>
      </w:r>
    </w:p>
    <w:p w14:paraId="3A937962"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6A4735A" w14:textId="17DB5B28"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b/>
          <w:bCs/>
          <w:sz w:val="21"/>
          <w:szCs w:val="21"/>
          <w:shd w:val="clear" w:color="auto" w:fill="auto"/>
          <w:lang w:val="en" w:eastAsia="en"/>
        </w:rPr>
      </w:pPr>
      <w:r w:rsidRPr="001B3941">
        <w:rPr>
          <w:rFonts w:ascii="Fira Code" w:eastAsia="Fira Code" w:hAnsi="Fira Code" w:cs="Fira Code"/>
          <w:b/>
          <w:bCs/>
          <w:sz w:val="21"/>
          <w:szCs w:val="21"/>
          <w:shd w:val="clear" w:color="auto" w:fill="auto"/>
          <w:lang w:val="en" w:eastAsia="en"/>
        </w:rPr>
        <w:t xml:space="preserve">For </w:t>
      </w:r>
      <w:r w:rsidR="00F559C1">
        <w:rPr>
          <w:rFonts w:ascii="Fira Code" w:eastAsia="Fira Code" w:hAnsi="Fira Code" w:cs="Fira Code"/>
          <w:b/>
          <w:bCs/>
          <w:sz w:val="21"/>
          <w:szCs w:val="21"/>
          <w:shd w:val="clear" w:color="auto" w:fill="auto"/>
          <w:lang w:val="en" w:eastAsia="en"/>
        </w:rPr>
        <w:t xml:space="preserve">Exercise </w:t>
      </w:r>
      <w:r w:rsidR="00BB76CD">
        <w:rPr>
          <w:rFonts w:ascii="Fira Code" w:eastAsia="Fira Code" w:hAnsi="Fira Code" w:cs="Fira Code"/>
          <w:b/>
          <w:bCs/>
          <w:sz w:val="21"/>
          <w:szCs w:val="21"/>
          <w:shd w:val="clear" w:color="auto" w:fill="auto"/>
          <w:lang w:val="en" w:eastAsia="en"/>
        </w:rPr>
        <w:t>5</w:t>
      </w:r>
      <w:r w:rsidRPr="001B3941">
        <w:rPr>
          <w:rFonts w:ascii="Fira Code" w:eastAsia="Fira Code" w:hAnsi="Fira Code" w:cs="Fira Code"/>
          <w:b/>
          <w:bCs/>
          <w:sz w:val="21"/>
          <w:szCs w:val="21"/>
          <w:shd w:val="clear" w:color="auto" w:fill="auto"/>
          <w:lang w:val="en" w:eastAsia="en"/>
        </w:rPr>
        <w:t>.</w:t>
      </w:r>
      <w:r w:rsidR="00BB76CD">
        <w:rPr>
          <w:rFonts w:ascii="Fira Code" w:eastAsia="Fira Code" w:hAnsi="Fira Code" w:cs="Fira Code"/>
          <w:b/>
          <w:bCs/>
          <w:sz w:val="21"/>
          <w:szCs w:val="21"/>
          <w:shd w:val="clear" w:color="auto" w:fill="auto"/>
          <w:lang w:val="en" w:eastAsia="en"/>
        </w:rPr>
        <w:t>2</w:t>
      </w:r>
      <w:r w:rsidRPr="001B3941">
        <w:rPr>
          <w:rFonts w:ascii="Fira Code" w:eastAsia="Fira Code" w:hAnsi="Fira Code" w:cs="Fira Code"/>
          <w:b/>
          <w:bCs/>
          <w:sz w:val="21"/>
          <w:szCs w:val="21"/>
          <w:shd w:val="clear" w:color="auto" w:fill="auto"/>
          <w:lang w:val="en" w:eastAsia="en"/>
        </w:rPr>
        <w:t>:</w:t>
      </w:r>
    </w:p>
    <w:p w14:paraId="2DEA19DD" w14:textId="777777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5227D57" w14:textId="0A87D112"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b/>
          <w:bCs/>
          <w:sz w:val="21"/>
          <w:szCs w:val="21"/>
          <w:shd w:val="clear" w:color="auto" w:fill="auto"/>
          <w:lang w:val="en" w:eastAsia="en"/>
        </w:rPr>
        <w:t>Q1</w:t>
      </w:r>
      <w:r w:rsidRPr="001B3941">
        <w:rPr>
          <w:rFonts w:ascii="Fira Code" w:eastAsia="Fira Code" w:hAnsi="Fira Code" w:cs="Fira Code"/>
          <w:sz w:val="21"/>
          <w:szCs w:val="21"/>
          <w:shd w:val="clear" w:color="auto" w:fill="auto"/>
          <w:lang w:val="en" w:eastAsia="en"/>
        </w:rPr>
        <w:t xml:space="preserve"> is a standard way to calculate the sum of all numbers in a list. </w:t>
      </w:r>
      <w:r w:rsidRPr="001B3941">
        <w:rPr>
          <w:rFonts w:ascii="Fira Code" w:eastAsia="Fira Code" w:hAnsi="Fira Code" w:cs="Fira Code"/>
          <w:color w:val="B02145"/>
          <w:sz w:val="21"/>
          <w:szCs w:val="21"/>
          <w:shd w:val="clear" w:color="auto" w:fill="auto"/>
          <w:lang w:val="en" w:eastAsia="en"/>
        </w:rPr>
        <w:t>range(5)</w:t>
      </w:r>
      <w:r w:rsidRPr="001B3941">
        <w:rPr>
          <w:rFonts w:ascii="Fira Code" w:eastAsia="Fira Code" w:hAnsi="Fira Code" w:cs="Fira Code"/>
          <w:sz w:val="21"/>
          <w:szCs w:val="21"/>
          <w:shd w:val="clear" w:color="auto" w:fill="auto"/>
          <w:lang w:val="en" w:eastAsia="en"/>
        </w:rPr>
        <w:t xml:space="preserve"> can be replaced with any list with numbers</w:t>
      </w:r>
      <w:r w:rsidR="00601E32">
        <w:rPr>
          <w:rFonts w:ascii="Fira Code" w:eastAsia="Fira Code" w:hAnsi="Fira Code" w:cs="Fira Code"/>
          <w:sz w:val="21"/>
          <w:szCs w:val="21"/>
          <w:shd w:val="clear" w:color="auto" w:fill="auto"/>
          <w:lang w:val="en" w:eastAsia="en"/>
        </w:rPr>
        <w:t>.</w:t>
      </w:r>
    </w:p>
    <w:p w14:paraId="4ECD09EA" w14:textId="77777777" w:rsidR="00CB0997" w:rsidRDefault="00CB0997" w:rsidP="00CB0997">
      <w:pPr>
        <w:pStyle w:val="Heading4"/>
        <w:keepNext w:val="0"/>
        <w:spacing w:before="290" w:after="145" w:line="392" w:lineRule="atLeast"/>
        <w:ind w:left="272" w:right="272"/>
        <w:rPr>
          <w:sz w:val="33"/>
          <w:szCs w:val="33"/>
          <w:lang w:val="en" w:eastAsia="en"/>
        </w:rPr>
      </w:pPr>
      <w:r>
        <w:rPr>
          <w:sz w:val="33"/>
          <w:szCs w:val="33"/>
          <w:lang w:val="en" w:eastAsia="en"/>
        </w:rPr>
        <w:t xml:space="preserve">5.1.1. </w:t>
      </w:r>
      <w:r>
        <w:rPr>
          <w:rStyle w:val="em"/>
          <w:sz w:val="33"/>
          <w:szCs w:val="33"/>
          <w:lang w:val="en" w:eastAsia="en"/>
        </w:rPr>
        <w:t>for</w:t>
      </w:r>
      <w:r>
        <w:rPr>
          <w:sz w:val="33"/>
          <w:szCs w:val="33"/>
          <w:lang w:val="en" w:eastAsia="en"/>
        </w:rPr>
        <w:t xml:space="preserve"> Loop with </w:t>
      </w:r>
      <w:r>
        <w:rPr>
          <w:rStyle w:val="em"/>
          <w:sz w:val="33"/>
          <w:szCs w:val="33"/>
          <w:lang w:val="en" w:eastAsia="en"/>
        </w:rPr>
        <w:t>break</w:t>
      </w:r>
      <w:r>
        <w:rPr>
          <w:sz w:val="33"/>
          <w:szCs w:val="33"/>
          <w:lang w:val="en" w:eastAsia="en"/>
        </w:rPr>
        <w:t xml:space="preserve"> and </w:t>
      </w:r>
      <w:r>
        <w:rPr>
          <w:rStyle w:val="em"/>
          <w:sz w:val="33"/>
          <w:szCs w:val="33"/>
          <w:lang w:val="en" w:eastAsia="en"/>
        </w:rPr>
        <w:t>else</w:t>
      </w:r>
    </w:p>
    <w:p w14:paraId="2B023757"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As you code more and more programs, there will come a time when you will want to end a loop early when a certain condition is met. For example, </w:t>
      </w:r>
      <w:proofErr w:type="gramStart"/>
      <w:r>
        <w:rPr>
          <w:sz w:val="28"/>
          <w:szCs w:val="28"/>
          <w:lang w:val="en" w:eastAsia="en"/>
        </w:rPr>
        <w:t>let’s</w:t>
      </w:r>
      <w:proofErr w:type="gramEnd"/>
      <w:r>
        <w:rPr>
          <w:sz w:val="28"/>
          <w:szCs w:val="28"/>
          <w:lang w:val="en" w:eastAsia="en"/>
        </w:rPr>
        <w:t xml:space="preserve"> say you are searching for a student with a certain name. You have a list containing names of all the students of a school. If you write a program that allows the user to search for a student with a certain name, it may look like this:</w:t>
      </w:r>
    </w:p>
    <w:p w14:paraId="0F11DC93" w14:textId="77777777" w:rsidR="00CB0997" w:rsidRDefault="00CB0997" w:rsidP="00CB0997">
      <w:pPr>
        <w:pStyle w:val="listingblocktitle"/>
        <w:spacing w:after="73" w:line="383" w:lineRule="atLeast"/>
        <w:ind w:left="272" w:right="272"/>
        <w:rPr>
          <w:sz w:val="26"/>
          <w:szCs w:val="26"/>
          <w:lang w:val="en" w:eastAsia="en"/>
        </w:rPr>
      </w:pPr>
      <w:r>
        <w:rPr>
          <w:rStyle w:val="Strong1"/>
          <w:sz w:val="26"/>
          <w:szCs w:val="26"/>
          <w:lang w:val="en" w:eastAsia="en"/>
        </w:rPr>
        <w:t>Example Program</w:t>
      </w:r>
    </w:p>
    <w:p w14:paraId="6576220F"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students</w:t>
      </w:r>
      <w:proofErr w:type="gramEnd"/>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filled with names as strings</w:t>
      </w:r>
    </w:p>
    <w:p w14:paraId="0FC31569"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name</w:t>
      </w:r>
      <w:proofErr w:type="gramEnd"/>
      <w:r>
        <w:rPr>
          <w:rFonts w:ascii="Fira Code" w:eastAsia="Fira Code" w:hAnsi="Fira Code" w:cs="Fira Code"/>
          <w:sz w:val="21"/>
          <w:szCs w:val="21"/>
          <w:lang w:val="en" w:eastAsia="en"/>
        </w:rPr>
        <w:t>_to_search</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Name of student to search: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62D7DEA"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name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students:</w:t>
      </w:r>
    </w:p>
    <w:p w14:paraId="49D3B375"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name == </w:t>
      </w:r>
      <w:proofErr w:type="spellStart"/>
      <w:r>
        <w:rPr>
          <w:rFonts w:ascii="Fira Code" w:eastAsia="Fira Code" w:hAnsi="Fira Code" w:cs="Fira Code"/>
          <w:sz w:val="21"/>
          <w:szCs w:val="21"/>
          <w:lang w:val="en" w:eastAsia="en"/>
        </w:rPr>
        <w:t>name_to_search</w:t>
      </w:r>
      <w:proofErr w:type="spellEnd"/>
      <w:r>
        <w:rPr>
          <w:rFonts w:ascii="Fira Code" w:eastAsia="Fira Code" w:hAnsi="Fira Code" w:cs="Fira Code"/>
          <w:sz w:val="21"/>
          <w:szCs w:val="21"/>
          <w:lang w:val="en" w:eastAsia="en"/>
        </w:rPr>
        <w:t>:</w:t>
      </w:r>
    </w:p>
    <w:p w14:paraId="39BCA5FA"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Student found. Name: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name)</w:t>
      </w:r>
    </w:p>
    <w:p w14:paraId="0D875D43" w14:textId="49360DCF"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
    <w:p w14:paraId="1D118B77"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Now, </w:t>
      </w:r>
      <w:proofErr w:type="gramStart"/>
      <w:r>
        <w:rPr>
          <w:sz w:val="28"/>
          <w:szCs w:val="28"/>
          <w:lang w:val="en" w:eastAsia="en"/>
        </w:rPr>
        <w:t>let’s</w:t>
      </w:r>
      <w:proofErr w:type="gramEnd"/>
      <w:r>
        <w:rPr>
          <w:sz w:val="28"/>
          <w:szCs w:val="28"/>
          <w:lang w:val="en" w:eastAsia="en"/>
        </w:rPr>
        <w:t xml:space="preserve"> assume the name you are searching for is </w:t>
      </w:r>
      <w:r w:rsidRPr="00CB0997">
        <w:rPr>
          <w:rStyle w:val="notprenotclassLcode"/>
          <w:rFonts w:ascii="Fira Code" w:eastAsia="Fira Code" w:hAnsi="Fira Code" w:cs="Fira Code"/>
          <w:color w:val="B02145"/>
          <w:sz w:val="24"/>
          <w:szCs w:val="24"/>
          <w:lang w:val="en" w:eastAsia="en"/>
        </w:rPr>
        <w:t>'John'</w:t>
      </w:r>
      <w:r>
        <w:rPr>
          <w:sz w:val="28"/>
          <w:szCs w:val="28"/>
          <w:lang w:val="en" w:eastAsia="en"/>
        </w:rPr>
        <w:t xml:space="preserve">, and the list </w:t>
      </w:r>
      <w:r>
        <w:rPr>
          <w:rStyle w:val="notprenotclassLcode"/>
          <w:rFonts w:ascii="Fira Code" w:eastAsia="Fira Code" w:hAnsi="Fira Code" w:cs="Fira Code"/>
          <w:sz w:val="26"/>
          <w:szCs w:val="26"/>
          <w:lang w:val="en" w:eastAsia="en"/>
        </w:rPr>
        <w:t>students</w:t>
      </w:r>
      <w:r>
        <w:rPr>
          <w:sz w:val="28"/>
          <w:szCs w:val="28"/>
          <w:lang w:val="en" w:eastAsia="en"/>
        </w:rPr>
        <w:t xml:space="preserve"> looks like </w:t>
      </w:r>
      <w:r>
        <w:rPr>
          <w:rStyle w:val="notprenotclassLcode"/>
          <w:rFonts w:ascii="Fira Code" w:eastAsia="Fira Code" w:hAnsi="Fira Code" w:cs="Fira Code"/>
          <w:sz w:val="26"/>
          <w:szCs w:val="26"/>
          <w:lang w:val="en" w:eastAsia="en"/>
        </w:rPr>
        <w:t>[</w:t>
      </w:r>
      <w:r w:rsidRPr="00CB0997">
        <w:rPr>
          <w:rStyle w:val="notprenotclassLcode"/>
          <w:rFonts w:ascii="Fira Code" w:eastAsia="Fira Code" w:hAnsi="Fira Code" w:cs="Fira Code"/>
          <w:color w:val="B02145"/>
          <w:sz w:val="24"/>
          <w:szCs w:val="24"/>
          <w:lang w:val="en" w:eastAsia="en"/>
        </w:rPr>
        <w:t>'John'</w:t>
      </w:r>
      <w:r w:rsidRPr="00CB0997">
        <w:rPr>
          <w:rStyle w:val="notprenotclassLcode"/>
          <w:rFonts w:ascii="Fira Code" w:eastAsia="Fira Code" w:hAnsi="Fira Code" w:cs="Fira Code"/>
          <w:sz w:val="24"/>
          <w:szCs w:val="24"/>
          <w:lang w:val="en" w:eastAsia="en"/>
        </w:rPr>
        <w:t xml:space="preserve">, </w:t>
      </w:r>
      <w:r w:rsidRPr="00CB0997">
        <w:rPr>
          <w:rStyle w:val="notprenotclassLcode"/>
          <w:rFonts w:ascii="Fira Code" w:eastAsia="Fira Code" w:hAnsi="Fira Code" w:cs="Fira Code"/>
          <w:color w:val="B02145"/>
          <w:sz w:val="24"/>
          <w:szCs w:val="24"/>
          <w:lang w:val="en" w:eastAsia="en"/>
        </w:rPr>
        <w:t>'Anna'</w:t>
      </w:r>
      <w:r w:rsidRPr="00CB0997">
        <w:rPr>
          <w:rStyle w:val="notprenotclassLcode"/>
          <w:rFonts w:ascii="Fira Code" w:eastAsia="Fira Code" w:hAnsi="Fira Code" w:cs="Fira Code"/>
          <w:sz w:val="24"/>
          <w:szCs w:val="24"/>
          <w:lang w:val="en" w:eastAsia="en"/>
        </w:rPr>
        <w:t xml:space="preserve">, </w:t>
      </w:r>
      <w:r w:rsidRPr="00CB0997">
        <w:rPr>
          <w:rStyle w:val="notprenotclassLcode"/>
          <w:rFonts w:ascii="Fira Code" w:eastAsia="Fira Code" w:hAnsi="Fira Code" w:cs="Fira Code"/>
          <w:color w:val="B02145"/>
          <w:sz w:val="24"/>
          <w:szCs w:val="24"/>
          <w:lang w:val="en" w:eastAsia="en"/>
        </w:rPr>
        <w:t>'Simon'</w:t>
      </w:r>
      <w:r w:rsidRPr="00CB0997">
        <w:rPr>
          <w:rStyle w:val="notprenotclassLcode"/>
          <w:rFonts w:ascii="Fira Code" w:eastAsia="Fira Code" w:hAnsi="Fira Code" w:cs="Fira Code"/>
          <w:sz w:val="24"/>
          <w:szCs w:val="24"/>
          <w:lang w:val="en" w:eastAsia="en"/>
        </w:rPr>
        <w:t xml:space="preserve">, </w:t>
      </w:r>
      <w:r w:rsidRPr="00CB0997">
        <w:rPr>
          <w:rStyle w:val="notprenotclassLcode"/>
          <w:rFonts w:ascii="Fira Code" w:eastAsia="Fira Code" w:hAnsi="Fira Code" w:cs="Fira Code"/>
          <w:color w:val="B02145"/>
          <w:sz w:val="24"/>
          <w:szCs w:val="24"/>
          <w:lang w:val="en" w:eastAsia="en"/>
        </w:rPr>
        <w:t>'Justin'</w:t>
      </w:r>
      <w:r w:rsidRPr="00CB0997">
        <w:rPr>
          <w:rStyle w:val="notprenotclassLcode"/>
          <w:rFonts w:ascii="Fira Code" w:eastAsia="Fira Code" w:hAnsi="Fira Code" w:cs="Fira Code"/>
          <w:sz w:val="24"/>
          <w:szCs w:val="24"/>
          <w:lang w:val="en" w:eastAsia="en"/>
        </w:rPr>
        <w:t xml:space="preserve">, </w:t>
      </w:r>
      <w:r w:rsidRPr="00CB0997">
        <w:rPr>
          <w:rStyle w:val="notprenotclassLcode"/>
          <w:rFonts w:ascii="Fira Code" w:eastAsia="Fira Code" w:hAnsi="Fira Code" w:cs="Fira Code"/>
          <w:color w:val="B02145"/>
          <w:sz w:val="24"/>
          <w:szCs w:val="24"/>
          <w:lang w:val="en" w:eastAsia="en"/>
        </w:rPr>
        <w:t>'Rachel'</w:t>
      </w:r>
      <w:r w:rsidRPr="00CB0997">
        <w:rPr>
          <w:rStyle w:val="notprenotclassLcode"/>
          <w:rFonts w:ascii="Fira Code" w:eastAsia="Fira Code" w:hAnsi="Fira Code" w:cs="Fira Code"/>
          <w:sz w:val="24"/>
          <w:szCs w:val="24"/>
          <w:lang w:val="en" w:eastAsia="en"/>
        </w:rPr>
        <w:t xml:space="preserve">, </w:t>
      </w:r>
      <w:r w:rsidRPr="00CB0997">
        <w:rPr>
          <w:rStyle w:val="notprenotclassLcode"/>
          <w:rFonts w:ascii="Fira Code" w:eastAsia="Fira Code" w:hAnsi="Fira Code" w:cs="Fira Code"/>
          <w:color w:val="B02145"/>
          <w:sz w:val="24"/>
          <w:szCs w:val="24"/>
          <w:lang w:val="en" w:eastAsia="en"/>
        </w:rPr>
        <w:t>'Kevin'</w:t>
      </w:r>
      <w:r>
        <w:rPr>
          <w:rStyle w:val="notprenotclassLcode"/>
          <w:rFonts w:ascii="Fira Code" w:eastAsia="Fira Code" w:hAnsi="Fira Code" w:cs="Fira Code"/>
          <w:sz w:val="26"/>
          <w:szCs w:val="26"/>
          <w:lang w:val="en" w:eastAsia="en"/>
        </w:rPr>
        <w:t>]</w:t>
      </w:r>
      <w:r>
        <w:rPr>
          <w:sz w:val="28"/>
          <w:szCs w:val="28"/>
          <w:lang w:val="en" w:eastAsia="en"/>
        </w:rPr>
        <w:t xml:space="preserve">. Then, the </w:t>
      </w:r>
      <w:r>
        <w:rPr>
          <w:sz w:val="28"/>
          <w:szCs w:val="28"/>
          <w:lang w:val="en" w:eastAsia="en"/>
        </w:rPr>
        <w:lastRenderedPageBreak/>
        <w:t xml:space="preserve">program will find the student in one iteration, which means the last 5 iterations are meaningless. We want the </w:t>
      </w:r>
      <w:r>
        <w:rPr>
          <w:rStyle w:val="em"/>
          <w:sz w:val="28"/>
          <w:szCs w:val="28"/>
          <w:lang w:val="en" w:eastAsia="en"/>
        </w:rPr>
        <w:t>for</w:t>
      </w:r>
      <w:r>
        <w:rPr>
          <w:sz w:val="28"/>
          <w:szCs w:val="28"/>
          <w:lang w:val="en" w:eastAsia="en"/>
        </w:rPr>
        <w:t xml:space="preserve"> loop to stop iterating once we find the student we want. </w:t>
      </w:r>
      <w:proofErr w:type="gramStart"/>
      <w:r>
        <w:rPr>
          <w:sz w:val="28"/>
          <w:szCs w:val="28"/>
          <w:lang w:val="en" w:eastAsia="en"/>
        </w:rPr>
        <w:t>In order to</w:t>
      </w:r>
      <w:proofErr w:type="gramEnd"/>
      <w:r>
        <w:rPr>
          <w:sz w:val="28"/>
          <w:szCs w:val="28"/>
          <w:lang w:val="en" w:eastAsia="en"/>
        </w:rPr>
        <w:t xml:space="preserve"> do this, we can use the </w:t>
      </w:r>
      <w:r w:rsidRPr="00CB0997">
        <w:rPr>
          <w:rStyle w:val="notprenotclassLcode"/>
          <w:rFonts w:ascii="Fira Code" w:eastAsia="Fira Code" w:hAnsi="Fira Code" w:cs="Fira Code"/>
          <w:color w:val="B02145"/>
          <w:sz w:val="24"/>
          <w:szCs w:val="24"/>
          <w:lang w:val="en" w:eastAsia="en"/>
        </w:rPr>
        <w:t>break</w:t>
      </w:r>
      <w:r w:rsidRPr="00CB0997">
        <w:rPr>
          <w:sz w:val="24"/>
          <w:szCs w:val="24"/>
          <w:lang w:val="en" w:eastAsia="en"/>
        </w:rPr>
        <w:t xml:space="preserve"> </w:t>
      </w:r>
      <w:r>
        <w:rPr>
          <w:sz w:val="28"/>
          <w:szCs w:val="28"/>
          <w:lang w:val="en" w:eastAsia="en"/>
        </w:rPr>
        <w:t>keyword.</w:t>
      </w:r>
    </w:p>
    <w:p w14:paraId="45202095" w14:textId="77777777" w:rsidR="00CB0997" w:rsidRDefault="00CB0997" w:rsidP="00CB0997">
      <w:pPr>
        <w:pStyle w:val="listingblocktitle"/>
        <w:spacing w:after="73" w:line="383" w:lineRule="atLeast"/>
        <w:ind w:left="272" w:right="272"/>
        <w:rPr>
          <w:sz w:val="26"/>
          <w:szCs w:val="26"/>
          <w:lang w:val="en" w:eastAsia="en"/>
        </w:rPr>
      </w:pPr>
      <w:r>
        <w:rPr>
          <w:rStyle w:val="Strong1"/>
          <w:sz w:val="26"/>
          <w:szCs w:val="26"/>
          <w:lang w:val="en" w:eastAsia="en"/>
        </w:rPr>
        <w:t>Example Program (Altered)</w:t>
      </w:r>
    </w:p>
    <w:p w14:paraId="0C4522D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students</w:t>
      </w:r>
      <w:proofErr w:type="gramEnd"/>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filled with names as strings</w:t>
      </w:r>
    </w:p>
    <w:p w14:paraId="1E182FAA"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name</w:t>
      </w:r>
      <w:proofErr w:type="gramEnd"/>
      <w:r>
        <w:rPr>
          <w:rFonts w:ascii="Fira Code" w:eastAsia="Fira Code" w:hAnsi="Fira Code" w:cs="Fira Code"/>
          <w:sz w:val="21"/>
          <w:szCs w:val="21"/>
          <w:lang w:val="en" w:eastAsia="en"/>
        </w:rPr>
        <w:t>_to_search</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Name of student to search: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8E86AE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name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students:</w:t>
      </w:r>
    </w:p>
    <w:p w14:paraId="593F199D"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name == </w:t>
      </w:r>
      <w:proofErr w:type="spellStart"/>
      <w:r>
        <w:rPr>
          <w:rFonts w:ascii="Fira Code" w:eastAsia="Fira Code" w:hAnsi="Fira Code" w:cs="Fira Code"/>
          <w:sz w:val="21"/>
          <w:szCs w:val="21"/>
          <w:lang w:val="en" w:eastAsia="en"/>
        </w:rPr>
        <w:t>name_to_search</w:t>
      </w:r>
      <w:proofErr w:type="spellEnd"/>
      <w:r>
        <w:rPr>
          <w:rFonts w:ascii="Fira Code" w:eastAsia="Fira Code" w:hAnsi="Fira Code" w:cs="Fira Code"/>
          <w:sz w:val="21"/>
          <w:szCs w:val="21"/>
          <w:lang w:val="en" w:eastAsia="en"/>
        </w:rPr>
        <w:t>:</w:t>
      </w:r>
    </w:p>
    <w:p w14:paraId="57585ECC"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Student found. Name: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name)</w:t>
      </w:r>
    </w:p>
    <w:p w14:paraId="51755C67" w14:textId="58C9F8BD"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1E66C418"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What </w:t>
      </w:r>
      <w:r w:rsidRPr="00CB0997">
        <w:rPr>
          <w:rStyle w:val="notprenotclassLcode"/>
          <w:rFonts w:ascii="Fira Code" w:eastAsia="Fira Code" w:hAnsi="Fira Code" w:cs="Fira Code"/>
          <w:color w:val="B02145"/>
          <w:sz w:val="24"/>
          <w:szCs w:val="24"/>
          <w:lang w:val="en" w:eastAsia="en"/>
        </w:rPr>
        <w:t>break</w:t>
      </w:r>
      <w:r w:rsidRPr="00CB0997">
        <w:rPr>
          <w:sz w:val="24"/>
          <w:szCs w:val="24"/>
          <w:lang w:val="en" w:eastAsia="en"/>
        </w:rPr>
        <w:t xml:space="preserve"> </w:t>
      </w:r>
      <w:r>
        <w:rPr>
          <w:sz w:val="28"/>
          <w:szCs w:val="28"/>
          <w:lang w:val="en" w:eastAsia="en"/>
        </w:rPr>
        <w:t xml:space="preserve">does is that once the interpreter reads the keyword, it will break out of the current loop. So once the interpreter reaches line 6, it will break out of the </w:t>
      </w:r>
      <w:r>
        <w:rPr>
          <w:rStyle w:val="em"/>
          <w:sz w:val="28"/>
          <w:szCs w:val="28"/>
          <w:lang w:val="en" w:eastAsia="en"/>
        </w:rPr>
        <w:t>for</w:t>
      </w:r>
      <w:r>
        <w:rPr>
          <w:sz w:val="28"/>
          <w:szCs w:val="28"/>
          <w:lang w:val="en" w:eastAsia="en"/>
        </w:rPr>
        <w:t xml:space="preserve"> loop (at line 3). This enhances efficiency and reduces meaningless iterations. If </w:t>
      </w:r>
      <w:r w:rsidRPr="00CB0997">
        <w:rPr>
          <w:rStyle w:val="notprenotclassLcode"/>
          <w:rFonts w:ascii="Fira Code" w:eastAsia="Fira Code" w:hAnsi="Fira Code" w:cs="Fira Code"/>
          <w:color w:val="B02145"/>
          <w:sz w:val="24"/>
          <w:szCs w:val="24"/>
          <w:lang w:val="en" w:eastAsia="en"/>
        </w:rPr>
        <w:t>break</w:t>
      </w:r>
      <w:r w:rsidRPr="00CB0997">
        <w:rPr>
          <w:sz w:val="24"/>
          <w:szCs w:val="24"/>
          <w:lang w:val="en" w:eastAsia="en"/>
        </w:rPr>
        <w:t xml:space="preserve"> </w:t>
      </w:r>
      <w:r>
        <w:rPr>
          <w:sz w:val="28"/>
          <w:szCs w:val="28"/>
          <w:lang w:val="en" w:eastAsia="en"/>
        </w:rPr>
        <w:t xml:space="preserve">is used inside nested </w:t>
      </w:r>
      <w:r>
        <w:rPr>
          <w:rStyle w:val="em"/>
          <w:sz w:val="28"/>
          <w:szCs w:val="28"/>
          <w:lang w:val="en" w:eastAsia="en"/>
        </w:rPr>
        <w:t>for</w:t>
      </w:r>
      <w:r>
        <w:rPr>
          <w:sz w:val="28"/>
          <w:szCs w:val="28"/>
          <w:lang w:val="en" w:eastAsia="en"/>
        </w:rPr>
        <w:t xml:space="preserve"> loops, the interpreter will break out of the innermost </w:t>
      </w:r>
      <w:r>
        <w:rPr>
          <w:rStyle w:val="em"/>
          <w:sz w:val="28"/>
          <w:szCs w:val="28"/>
          <w:lang w:val="en" w:eastAsia="en"/>
        </w:rPr>
        <w:t>for</w:t>
      </w:r>
      <w:r>
        <w:rPr>
          <w:sz w:val="28"/>
          <w:szCs w:val="28"/>
          <w:lang w:val="en" w:eastAsia="en"/>
        </w:rPr>
        <w:t xml:space="preserve"> loop that the keyword </w:t>
      </w:r>
      <w:r w:rsidRPr="00CB0997">
        <w:rPr>
          <w:rStyle w:val="notprenotclassLcode"/>
          <w:rFonts w:ascii="Fira Code" w:eastAsia="Fira Code" w:hAnsi="Fira Code" w:cs="Fira Code"/>
          <w:color w:val="B02145"/>
          <w:sz w:val="24"/>
          <w:szCs w:val="24"/>
          <w:lang w:val="en" w:eastAsia="en"/>
        </w:rPr>
        <w:t>break</w:t>
      </w:r>
      <w:r w:rsidRPr="00CB0997">
        <w:rPr>
          <w:sz w:val="24"/>
          <w:szCs w:val="24"/>
          <w:lang w:val="en" w:eastAsia="en"/>
        </w:rPr>
        <w:t xml:space="preserve"> </w:t>
      </w:r>
      <w:r>
        <w:rPr>
          <w:sz w:val="28"/>
          <w:szCs w:val="28"/>
          <w:lang w:val="en" w:eastAsia="en"/>
        </w:rPr>
        <w:t>is contained in.</w:t>
      </w:r>
    </w:p>
    <w:p w14:paraId="4FB6C68A"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29CE69EE"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j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break</w:t>
      </w:r>
    </w:p>
    <w:p w14:paraId="16CA7428"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j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168D1993"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break</w:t>
      </w:r>
    </w:p>
    <w:p w14:paraId="24698AA3"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p>
    <w:p w14:paraId="495F01F3"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break</w:t>
      </w:r>
    </w:p>
    <w:p w14:paraId="65EC669E"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j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740CA5A9"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print(j)</w:t>
      </w:r>
    </w:p>
    <w:p w14:paraId="20E3C745"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71B8201F" w14:textId="33495F8F"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break</w:t>
      </w:r>
    </w:p>
    <w:p w14:paraId="3FB530B6" w14:textId="77777777" w:rsidR="00CB0997" w:rsidRDefault="00CB0997" w:rsidP="00CB0997">
      <w:pPr>
        <w:pStyle w:val="paragraph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5.3: Finish the program</w:t>
      </w:r>
    </w:p>
    <w:p w14:paraId="251A7BE1" w14:textId="77777777" w:rsidR="00CB0997" w:rsidRPr="00B05BEE" w:rsidRDefault="00CB0997" w:rsidP="00CB0997">
      <w:pPr>
        <w:pStyle w:val="p"/>
        <w:spacing w:after="330" w:line="449" w:lineRule="atLeast"/>
        <w:ind w:left="272" w:right="272"/>
        <w:rPr>
          <w:lang w:val="en" w:eastAsia="en"/>
        </w:rPr>
      </w:pPr>
      <w:r w:rsidRPr="00B05BEE">
        <w:rPr>
          <w:lang w:val="en" w:eastAsia="en"/>
        </w:rPr>
        <w:t>Fill in the empty lines of the following programs.</w:t>
      </w:r>
    </w:p>
    <w:p w14:paraId="040F1E57" w14:textId="77777777" w:rsidR="00CB0997" w:rsidRPr="00CB0997" w:rsidRDefault="00CB0997" w:rsidP="00CB0997">
      <w:pPr>
        <w:pStyle w:val="listingblocktitle"/>
        <w:spacing w:line="383" w:lineRule="atLeast"/>
        <w:ind w:left="272" w:right="272"/>
        <w:rPr>
          <w:b/>
          <w:bCs/>
          <w:sz w:val="26"/>
          <w:szCs w:val="26"/>
          <w:lang w:val="en" w:eastAsia="en"/>
        </w:rPr>
      </w:pPr>
      <w:r w:rsidRPr="00CB0997">
        <w:rPr>
          <w:b/>
          <w:bCs/>
          <w:sz w:val="26"/>
          <w:szCs w:val="26"/>
          <w:lang w:val="en" w:eastAsia="en"/>
        </w:rPr>
        <w:t xml:space="preserve">a) Print </w:t>
      </w:r>
      <w:proofErr w:type="spellStart"/>
      <w:r w:rsidRPr="00CB0997">
        <w:rPr>
          <w:rStyle w:val="notprenotclassLcode"/>
          <w:rFonts w:ascii="Fira Code" w:eastAsia="Fira Code" w:hAnsi="Fira Code" w:cs="Fira Code"/>
          <w:i w:val="0"/>
          <w:iCs w:val="0"/>
          <w:sz w:val="24"/>
          <w:szCs w:val="24"/>
          <w:lang w:val="en" w:eastAsia="en"/>
        </w:rPr>
        <w:t>i</w:t>
      </w:r>
      <w:proofErr w:type="spellEnd"/>
      <w:r w:rsidRPr="00CB0997">
        <w:rPr>
          <w:b/>
          <w:bCs/>
          <w:lang w:val="en" w:eastAsia="en"/>
        </w:rPr>
        <w:t xml:space="preserve"> </w:t>
      </w:r>
      <w:r w:rsidRPr="00CB0997">
        <w:rPr>
          <w:b/>
          <w:bCs/>
          <w:sz w:val="26"/>
          <w:szCs w:val="26"/>
          <w:lang w:val="en" w:eastAsia="en"/>
        </w:rPr>
        <w:t xml:space="preserve">until </w:t>
      </w:r>
      <w:proofErr w:type="spellStart"/>
      <w:r w:rsidRPr="00CB0997">
        <w:rPr>
          <w:rStyle w:val="notprenotclassLcode"/>
          <w:rFonts w:ascii="Fira Code" w:eastAsia="Fira Code" w:hAnsi="Fira Code" w:cs="Fira Code"/>
          <w:i w:val="0"/>
          <w:iCs w:val="0"/>
          <w:sz w:val="24"/>
          <w:szCs w:val="24"/>
          <w:lang w:val="en" w:eastAsia="en"/>
        </w:rPr>
        <w:t>i</w:t>
      </w:r>
      <w:proofErr w:type="spellEnd"/>
      <w:r w:rsidRPr="00CB0997">
        <w:rPr>
          <w:rStyle w:val="notprenotclassLcode"/>
          <w:rFonts w:ascii="Fira Code" w:eastAsia="Fira Code" w:hAnsi="Fira Code" w:cs="Fira Code"/>
          <w:i w:val="0"/>
          <w:iCs w:val="0"/>
          <w:sz w:val="24"/>
          <w:szCs w:val="24"/>
          <w:lang w:val="en" w:eastAsia="en"/>
        </w:rPr>
        <w:t xml:space="preserve"> = 3</w:t>
      </w:r>
      <w:r w:rsidRPr="00CB0997">
        <w:rPr>
          <w:b/>
          <w:bCs/>
          <w:sz w:val="26"/>
          <w:szCs w:val="26"/>
          <w:lang w:val="en" w:eastAsia="en"/>
        </w:rPr>
        <w:t>.</w:t>
      </w:r>
    </w:p>
    <w:p w14:paraId="6E1AC1D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1B5316B9"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1C2269AF"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
    <w:p w14:paraId="61BE7D26"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4</w:t>
      </w:r>
      <w:r>
        <w:rPr>
          <w:rFonts w:ascii="Fira Code" w:eastAsia="Fira Code" w:hAnsi="Fira Code" w:cs="Fira Code"/>
          <w:sz w:val="21"/>
          <w:szCs w:val="21"/>
          <w:lang w:val="en" w:eastAsia="en"/>
        </w:rPr>
        <w:t xml:space="preserve">        ...</w:t>
      </w:r>
    </w:p>
    <w:p w14:paraId="0CF4DDA7" w14:textId="17B04E74"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Output is equivalent to print(0, 1, 2, 3, </w:t>
      </w:r>
      <w:proofErr w:type="spellStart"/>
      <w:r>
        <w:rPr>
          <w:rStyle w:val="any"/>
          <w:rFonts w:ascii="Fira Code" w:eastAsia="Fira Code" w:hAnsi="Fira Code" w:cs="Fira Code"/>
          <w:color w:val="777777"/>
          <w:sz w:val="21"/>
          <w:szCs w:val="21"/>
          <w:lang w:val="en" w:eastAsia="en"/>
        </w:rPr>
        <w:t>sep</w:t>
      </w:r>
      <w:proofErr w:type="spellEnd"/>
      <w:r>
        <w:rPr>
          <w:rStyle w:val="any"/>
          <w:rFonts w:ascii="Fira Code" w:eastAsia="Fira Code" w:hAnsi="Fira Code" w:cs="Fira Code"/>
          <w:color w:val="777777"/>
          <w:sz w:val="21"/>
          <w:szCs w:val="21"/>
          <w:lang w:val="en" w:eastAsia="en"/>
        </w:rPr>
        <w:t>='\n')</w:t>
      </w:r>
    </w:p>
    <w:p w14:paraId="28E7FA27" w14:textId="77777777" w:rsidR="00CB0997" w:rsidRPr="00CB0997" w:rsidRDefault="00CB0997" w:rsidP="00CB0997">
      <w:pPr>
        <w:pStyle w:val="listingblocktitle"/>
        <w:spacing w:line="383" w:lineRule="atLeast"/>
        <w:ind w:left="272" w:right="272"/>
        <w:rPr>
          <w:b/>
          <w:bCs/>
          <w:sz w:val="26"/>
          <w:szCs w:val="26"/>
          <w:lang w:val="en" w:eastAsia="en"/>
        </w:rPr>
      </w:pPr>
      <w:r w:rsidRPr="00CB0997">
        <w:rPr>
          <w:b/>
          <w:bCs/>
          <w:sz w:val="26"/>
          <w:szCs w:val="26"/>
          <w:lang w:val="en" w:eastAsia="en"/>
        </w:rPr>
        <w:t>b) Print elements of list until an even number is found.</w:t>
      </w:r>
    </w:p>
    <w:p w14:paraId="12920330"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w:t>
      </w:r>
    </w:p>
    <w:p w14:paraId="7757640A"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1F296D1D"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
    <w:p w14:paraId="1E6C41B9"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
    <w:p w14:paraId="007E1DAC"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print(el)</w:t>
      </w:r>
    </w:p>
    <w:p w14:paraId="19885454" w14:textId="4B6F1B7B"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Output is equivalent to print(3, 1, 11, 5, </w:t>
      </w:r>
      <w:proofErr w:type="spellStart"/>
      <w:r>
        <w:rPr>
          <w:rStyle w:val="any"/>
          <w:rFonts w:ascii="Fira Code" w:eastAsia="Fira Code" w:hAnsi="Fira Code" w:cs="Fira Code"/>
          <w:color w:val="777777"/>
          <w:sz w:val="21"/>
          <w:szCs w:val="21"/>
          <w:lang w:val="en" w:eastAsia="en"/>
        </w:rPr>
        <w:t>sep</w:t>
      </w:r>
      <w:proofErr w:type="spellEnd"/>
      <w:r>
        <w:rPr>
          <w:rStyle w:val="any"/>
          <w:rFonts w:ascii="Fira Code" w:eastAsia="Fira Code" w:hAnsi="Fira Code" w:cs="Fira Code"/>
          <w:color w:val="777777"/>
          <w:sz w:val="21"/>
          <w:szCs w:val="21"/>
          <w:lang w:val="en" w:eastAsia="en"/>
        </w:rPr>
        <w:t>='\n')</w:t>
      </w:r>
    </w:p>
    <w:p w14:paraId="1E17CBAC" w14:textId="77777777" w:rsidR="00CB0997" w:rsidRPr="00CB0997" w:rsidRDefault="00CB0997" w:rsidP="00CB0997">
      <w:pPr>
        <w:pStyle w:val="listingblocktitle"/>
        <w:spacing w:line="383" w:lineRule="atLeast"/>
        <w:ind w:left="272" w:right="272"/>
        <w:rPr>
          <w:b/>
          <w:bCs/>
          <w:sz w:val="26"/>
          <w:szCs w:val="26"/>
          <w:lang w:val="en" w:eastAsia="en"/>
        </w:rPr>
      </w:pPr>
      <w:r w:rsidRPr="00CB0997">
        <w:rPr>
          <w:b/>
          <w:bCs/>
          <w:sz w:val="26"/>
          <w:szCs w:val="26"/>
          <w:lang w:val="en" w:eastAsia="en"/>
        </w:rPr>
        <w:t>c) Print elements of list until a negative number is found.</w:t>
      </w:r>
    </w:p>
    <w:p w14:paraId="4F1D53CE"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w:t>
      </w: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w:t>
      </w:r>
    </w:p>
    <w:p w14:paraId="52DC0D77"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
    <w:p w14:paraId="116ACBCC"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
    <w:p w14:paraId="121D3985"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
    <w:p w14:paraId="4DE08C86"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
    <w:p w14:paraId="78F74142" w14:textId="24B84FF7"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Output is equivalent to print(3, 1, 11, </w:t>
      </w:r>
      <w:proofErr w:type="spellStart"/>
      <w:r>
        <w:rPr>
          <w:rStyle w:val="any"/>
          <w:rFonts w:ascii="Fira Code" w:eastAsia="Fira Code" w:hAnsi="Fira Code" w:cs="Fira Code"/>
          <w:color w:val="777777"/>
          <w:sz w:val="21"/>
          <w:szCs w:val="21"/>
          <w:lang w:val="en" w:eastAsia="en"/>
        </w:rPr>
        <w:t>sep</w:t>
      </w:r>
      <w:proofErr w:type="spellEnd"/>
      <w:r>
        <w:rPr>
          <w:rStyle w:val="any"/>
          <w:rFonts w:ascii="Fira Code" w:eastAsia="Fira Code" w:hAnsi="Fira Code" w:cs="Fira Code"/>
          <w:color w:val="777777"/>
          <w:sz w:val="21"/>
          <w:szCs w:val="21"/>
          <w:lang w:val="en" w:eastAsia="en"/>
        </w:rPr>
        <w:t>='\n')</w:t>
      </w:r>
    </w:p>
    <w:p w14:paraId="408F84C7" w14:textId="77777777" w:rsidR="00CB0997" w:rsidRDefault="00CB0997" w:rsidP="00CB0997">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42E4A1EE"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Part (a)</w:t>
      </w:r>
    </w:p>
    <w:p w14:paraId="3461CBDB"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29198D42"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23A62FA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p>
    <w:p w14:paraId="041E72EE"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Part (b)</w:t>
      </w:r>
    </w:p>
    <w:p w14:paraId="6E2D235F"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7F24693"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2770E1D2"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p>
    <w:p w14:paraId="7767CD2D"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Part (c)</w:t>
      </w:r>
    </w:p>
    <w:p w14:paraId="1BF14A4F"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41C5431F"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&lt;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2983F1C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2F6F9B05" w14:textId="4AB8AAF9" w:rsidR="00CB0997" w:rsidRP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print(el)</w:t>
      </w:r>
    </w:p>
    <w:p w14:paraId="679AD865"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You can also pair a </w:t>
      </w:r>
      <w:r>
        <w:rPr>
          <w:rStyle w:val="em"/>
          <w:sz w:val="28"/>
          <w:szCs w:val="28"/>
          <w:lang w:val="en" w:eastAsia="en"/>
        </w:rPr>
        <w:t>for</w:t>
      </w:r>
      <w:r>
        <w:rPr>
          <w:sz w:val="28"/>
          <w:szCs w:val="28"/>
          <w:lang w:val="en" w:eastAsia="en"/>
        </w:rPr>
        <w:t xml:space="preserve"> loop with an </w:t>
      </w:r>
      <w:r>
        <w:rPr>
          <w:rStyle w:val="em"/>
          <w:sz w:val="28"/>
          <w:szCs w:val="28"/>
          <w:lang w:val="en" w:eastAsia="en"/>
        </w:rPr>
        <w:t>else</w:t>
      </w:r>
      <w:r>
        <w:rPr>
          <w:sz w:val="28"/>
          <w:szCs w:val="28"/>
          <w:lang w:val="en" w:eastAsia="en"/>
        </w:rPr>
        <w:t xml:space="preserve"> statement to check if your loop has finished normally without breaking prematurely.</w:t>
      </w:r>
    </w:p>
    <w:p w14:paraId="3A6C82C4" w14:textId="77777777" w:rsidR="00CB0997" w:rsidRDefault="00CB0997" w:rsidP="00CB0997">
      <w:pPr>
        <w:pStyle w:val="listingblocktitle"/>
        <w:spacing w:line="383" w:lineRule="atLeast"/>
        <w:ind w:left="272" w:right="272"/>
        <w:rPr>
          <w:sz w:val="26"/>
          <w:szCs w:val="26"/>
          <w:lang w:val="en" w:eastAsia="en"/>
        </w:rPr>
      </w:pPr>
      <w:r>
        <w:rPr>
          <w:rStyle w:val="Strong1"/>
          <w:sz w:val="26"/>
          <w:szCs w:val="26"/>
          <w:lang w:val="en" w:eastAsia="en"/>
        </w:rPr>
        <w:t>Example Usage 1</w:t>
      </w:r>
    </w:p>
    <w:p w14:paraId="0399E8A7"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lastRenderedPageBreak/>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77517920"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09D8D72D"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7624E1B5" w14:textId="324E888A" w:rsidR="00CB0997" w:rsidRP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did not break out of for loop</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FF3C906" w14:textId="77777777" w:rsidR="00CB0997" w:rsidRDefault="00CB0997" w:rsidP="00CB0997">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673D727"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0</w:t>
      </w:r>
    </w:p>
    <w:p w14:paraId="6511C344"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757CE835"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2</w:t>
      </w:r>
    </w:p>
    <w:p w14:paraId="53E537A8"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did not break out of for loop</w:t>
      </w:r>
    </w:p>
    <w:p w14:paraId="1B95125B" w14:textId="77777777" w:rsidR="00CB0997" w:rsidRDefault="00CB0997" w:rsidP="00CB0997">
      <w:pPr>
        <w:pStyle w:val="listingblocktitle"/>
        <w:spacing w:after="73" w:line="383" w:lineRule="atLeast"/>
        <w:ind w:left="272" w:right="272"/>
        <w:rPr>
          <w:sz w:val="26"/>
          <w:szCs w:val="26"/>
          <w:lang w:val="en" w:eastAsia="en"/>
        </w:rPr>
      </w:pPr>
      <w:r>
        <w:rPr>
          <w:rStyle w:val="Strong1"/>
          <w:sz w:val="26"/>
          <w:szCs w:val="26"/>
          <w:lang w:val="en" w:eastAsia="en"/>
        </w:rPr>
        <w:t>Example Usage 2</w:t>
      </w:r>
    </w:p>
    <w:p w14:paraId="00F39208"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40ACAAA3"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79C11C26"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E561D75"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break</w:t>
      </w:r>
    </w:p>
    <w:p w14:paraId="0BA24600"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1958900" w14:textId="2F312697" w:rsidR="00CB0997" w:rsidRP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did not break out of for loop</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0B5C0DB" w14:textId="77777777" w:rsidR="00CB0997" w:rsidRDefault="00CB0997" w:rsidP="00CB0997">
      <w:pPr>
        <w:pStyle w:val="listingblocktitle"/>
        <w:spacing w:after="73" w:line="383" w:lineRule="atLeast"/>
        <w:ind w:left="272" w:right="272"/>
        <w:rPr>
          <w:sz w:val="26"/>
          <w:szCs w:val="26"/>
          <w:lang w:val="en" w:eastAsia="en"/>
        </w:rPr>
      </w:pPr>
      <w:r>
        <w:rPr>
          <w:rStyle w:val="Strong1"/>
          <w:sz w:val="26"/>
          <w:szCs w:val="26"/>
          <w:lang w:val="en" w:eastAsia="en"/>
        </w:rPr>
        <w:t>Output</w:t>
      </w:r>
    </w:p>
    <w:p w14:paraId="17B47511"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0</w:t>
      </w:r>
    </w:p>
    <w:p w14:paraId="00FBC90C"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565C89DB"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As these examples show, the </w:t>
      </w:r>
      <w:r>
        <w:rPr>
          <w:rStyle w:val="em"/>
          <w:sz w:val="28"/>
          <w:szCs w:val="28"/>
          <w:lang w:val="en" w:eastAsia="en"/>
        </w:rPr>
        <w:t>else</w:t>
      </w:r>
      <w:r>
        <w:rPr>
          <w:sz w:val="28"/>
          <w:szCs w:val="28"/>
          <w:lang w:val="en" w:eastAsia="en"/>
        </w:rPr>
        <w:t xml:space="preserve"> block is evaluated only if the </w:t>
      </w:r>
      <w:r>
        <w:rPr>
          <w:rStyle w:val="em"/>
          <w:sz w:val="28"/>
          <w:szCs w:val="28"/>
          <w:lang w:val="en" w:eastAsia="en"/>
        </w:rPr>
        <w:t>for</w:t>
      </w:r>
      <w:r>
        <w:rPr>
          <w:sz w:val="28"/>
          <w:szCs w:val="28"/>
          <w:lang w:val="en" w:eastAsia="en"/>
        </w:rPr>
        <w:t xml:space="preserve"> loop completed without breaking. This can be useful when checking </w:t>
      </w:r>
      <w:r>
        <w:rPr>
          <w:rStyle w:val="em"/>
          <w:b/>
          <w:bCs/>
          <w:sz w:val="28"/>
          <w:szCs w:val="28"/>
          <w:lang w:val="en" w:eastAsia="en"/>
        </w:rPr>
        <w:t>if all</w:t>
      </w:r>
      <w:r>
        <w:rPr>
          <w:sz w:val="28"/>
          <w:szCs w:val="28"/>
          <w:lang w:val="en" w:eastAsia="en"/>
        </w:rPr>
        <w:t xml:space="preserve"> and </w:t>
      </w:r>
      <w:r>
        <w:rPr>
          <w:rStyle w:val="em"/>
          <w:b/>
          <w:bCs/>
          <w:sz w:val="28"/>
          <w:szCs w:val="28"/>
          <w:lang w:val="en" w:eastAsia="en"/>
        </w:rPr>
        <w:t>if any</w:t>
      </w:r>
      <w:r>
        <w:rPr>
          <w:sz w:val="28"/>
          <w:szCs w:val="28"/>
          <w:lang w:val="en" w:eastAsia="en"/>
        </w:rPr>
        <w:t xml:space="preserve"> conditions. </w:t>
      </w:r>
      <w:r>
        <w:rPr>
          <w:rStyle w:val="em"/>
          <w:sz w:val="28"/>
          <w:szCs w:val="28"/>
          <w:lang w:val="en" w:eastAsia="en"/>
        </w:rPr>
        <w:t>if all</w:t>
      </w:r>
      <w:r>
        <w:rPr>
          <w:sz w:val="28"/>
          <w:szCs w:val="28"/>
          <w:lang w:val="en" w:eastAsia="en"/>
        </w:rPr>
        <w:t xml:space="preserve"> conditions check if all elements of a sequence satisfy a certain condition. Likewise, </w:t>
      </w:r>
      <w:r>
        <w:rPr>
          <w:rStyle w:val="em"/>
          <w:sz w:val="28"/>
          <w:szCs w:val="28"/>
          <w:lang w:val="en" w:eastAsia="en"/>
        </w:rPr>
        <w:t>if any</w:t>
      </w:r>
      <w:r>
        <w:rPr>
          <w:sz w:val="28"/>
          <w:szCs w:val="28"/>
          <w:lang w:val="en" w:eastAsia="en"/>
        </w:rPr>
        <w:t xml:space="preserve"> conditions check if at least one element of a sequence satisfies a certain condition.</w:t>
      </w:r>
    </w:p>
    <w:p w14:paraId="37216EC0" w14:textId="77777777" w:rsidR="00CB0997" w:rsidRDefault="00CB0997" w:rsidP="00CB0997">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say you want to check if a list contains only even numbers. You want to print </w:t>
      </w:r>
      <w:r w:rsidRPr="00B05BEE">
        <w:rPr>
          <w:rStyle w:val="notprenotclassLcode"/>
          <w:rFonts w:ascii="Fira Code" w:eastAsia="Fira Code" w:hAnsi="Fira Code" w:cs="Fira Code"/>
          <w:color w:val="B02145"/>
          <w:sz w:val="24"/>
          <w:szCs w:val="24"/>
          <w:lang w:val="en" w:eastAsia="en"/>
        </w:rPr>
        <w:t>True</w:t>
      </w:r>
      <w:r w:rsidRPr="00B05BEE">
        <w:rPr>
          <w:sz w:val="24"/>
          <w:szCs w:val="24"/>
          <w:lang w:val="en" w:eastAsia="en"/>
        </w:rPr>
        <w:t xml:space="preserve"> </w:t>
      </w:r>
      <w:r>
        <w:rPr>
          <w:sz w:val="28"/>
          <w:szCs w:val="28"/>
          <w:lang w:val="en" w:eastAsia="en"/>
        </w:rPr>
        <w:t xml:space="preserve">if it does, and </w:t>
      </w:r>
      <w:r w:rsidRPr="00B05BEE">
        <w:rPr>
          <w:rStyle w:val="notprenotclassLcode"/>
          <w:rFonts w:ascii="Fira Code" w:eastAsia="Fira Code" w:hAnsi="Fira Code" w:cs="Fira Code"/>
          <w:color w:val="B02145"/>
          <w:sz w:val="24"/>
          <w:szCs w:val="24"/>
          <w:lang w:val="en" w:eastAsia="en"/>
        </w:rPr>
        <w:t>False</w:t>
      </w:r>
      <w:r w:rsidRPr="00B05BEE">
        <w:rPr>
          <w:sz w:val="24"/>
          <w:szCs w:val="24"/>
          <w:lang w:val="en" w:eastAsia="en"/>
        </w:rPr>
        <w:t xml:space="preserve"> </w:t>
      </w:r>
      <w:r>
        <w:rPr>
          <w:sz w:val="28"/>
          <w:szCs w:val="28"/>
          <w:lang w:val="en" w:eastAsia="en"/>
        </w:rPr>
        <w:t>if it does not. You can rephrase this into two equivalent statements:</w:t>
      </w:r>
    </w:p>
    <w:p w14:paraId="18A2990A" w14:textId="77777777" w:rsidR="00CB0997" w:rsidRDefault="00CB0997" w:rsidP="00B05BEE">
      <w:pPr>
        <w:pStyle w:val="ollip"/>
        <w:numPr>
          <w:ilvl w:val="0"/>
          <w:numId w:val="37"/>
        </w:numPr>
        <w:spacing w:after="182" w:line="449" w:lineRule="atLeast"/>
        <w:ind w:right="272"/>
        <w:rPr>
          <w:sz w:val="28"/>
          <w:szCs w:val="28"/>
          <w:lang w:val="en" w:eastAsia="en"/>
        </w:rPr>
      </w:pPr>
      <w:r>
        <w:rPr>
          <w:sz w:val="28"/>
          <w:szCs w:val="28"/>
          <w:lang w:val="en" w:eastAsia="en"/>
        </w:rPr>
        <w:t xml:space="preserve">Print </w:t>
      </w:r>
      <w:r w:rsidRPr="00B05BEE">
        <w:rPr>
          <w:rStyle w:val="notprenotclassLcode"/>
          <w:rFonts w:ascii="Fira Code" w:eastAsia="Fira Code" w:hAnsi="Fira Code" w:cs="Fira Code"/>
          <w:color w:val="B02145"/>
          <w:sz w:val="24"/>
          <w:szCs w:val="24"/>
          <w:lang w:val="en" w:eastAsia="en"/>
        </w:rPr>
        <w:t>True</w:t>
      </w:r>
      <w:r w:rsidRPr="00B05BEE">
        <w:rPr>
          <w:sz w:val="24"/>
          <w:szCs w:val="24"/>
          <w:lang w:val="en" w:eastAsia="en"/>
        </w:rPr>
        <w:t xml:space="preserve"> </w:t>
      </w:r>
      <w:r>
        <w:rPr>
          <w:rStyle w:val="em"/>
          <w:sz w:val="28"/>
          <w:szCs w:val="28"/>
          <w:lang w:val="en" w:eastAsia="en"/>
        </w:rPr>
        <w:t>if all</w:t>
      </w:r>
      <w:r>
        <w:rPr>
          <w:sz w:val="28"/>
          <w:szCs w:val="28"/>
          <w:lang w:val="en" w:eastAsia="en"/>
        </w:rPr>
        <w:t xml:space="preserve"> elements of a list are even, and </w:t>
      </w:r>
      <w:r w:rsidRPr="00B05BEE">
        <w:rPr>
          <w:rStyle w:val="notprenotclassLcode"/>
          <w:rFonts w:ascii="Fira Code" w:eastAsia="Fira Code" w:hAnsi="Fira Code" w:cs="Fira Code"/>
          <w:color w:val="B02145"/>
          <w:sz w:val="24"/>
          <w:szCs w:val="24"/>
          <w:lang w:val="en" w:eastAsia="en"/>
        </w:rPr>
        <w:t>False</w:t>
      </w:r>
      <w:r w:rsidRPr="00B05BEE">
        <w:rPr>
          <w:sz w:val="24"/>
          <w:szCs w:val="24"/>
          <w:lang w:val="en" w:eastAsia="en"/>
        </w:rPr>
        <w:t xml:space="preserve"> </w:t>
      </w:r>
      <w:r>
        <w:rPr>
          <w:sz w:val="28"/>
          <w:szCs w:val="28"/>
          <w:lang w:val="en" w:eastAsia="en"/>
        </w:rPr>
        <w:t>if not.</w:t>
      </w:r>
    </w:p>
    <w:p w14:paraId="30D5CD94" w14:textId="77777777" w:rsidR="00CB0997" w:rsidRDefault="00CB0997" w:rsidP="00B05BEE">
      <w:pPr>
        <w:pStyle w:val="ollip"/>
        <w:numPr>
          <w:ilvl w:val="0"/>
          <w:numId w:val="37"/>
        </w:numPr>
        <w:spacing w:after="363" w:line="449" w:lineRule="atLeast"/>
        <w:ind w:right="272"/>
        <w:rPr>
          <w:sz w:val="28"/>
          <w:szCs w:val="28"/>
          <w:lang w:val="en" w:eastAsia="en"/>
        </w:rPr>
      </w:pPr>
      <w:r>
        <w:rPr>
          <w:sz w:val="28"/>
          <w:szCs w:val="28"/>
          <w:lang w:val="en" w:eastAsia="en"/>
        </w:rPr>
        <w:t xml:space="preserve">Print </w:t>
      </w:r>
      <w:r w:rsidRPr="00B05BEE">
        <w:rPr>
          <w:rStyle w:val="notprenotclassLcode"/>
          <w:rFonts w:ascii="Fira Code" w:eastAsia="Fira Code" w:hAnsi="Fira Code" w:cs="Fira Code"/>
          <w:color w:val="B02145"/>
          <w:sz w:val="24"/>
          <w:szCs w:val="24"/>
          <w:lang w:val="en" w:eastAsia="en"/>
        </w:rPr>
        <w:t>False</w:t>
      </w:r>
      <w:r w:rsidRPr="00B05BEE">
        <w:rPr>
          <w:sz w:val="24"/>
          <w:szCs w:val="24"/>
          <w:lang w:val="en" w:eastAsia="en"/>
        </w:rPr>
        <w:t xml:space="preserve"> </w:t>
      </w:r>
      <w:r>
        <w:rPr>
          <w:rStyle w:val="em"/>
          <w:sz w:val="28"/>
          <w:szCs w:val="28"/>
          <w:lang w:val="en" w:eastAsia="en"/>
        </w:rPr>
        <w:t>if any</w:t>
      </w:r>
      <w:r>
        <w:rPr>
          <w:sz w:val="28"/>
          <w:szCs w:val="28"/>
          <w:lang w:val="en" w:eastAsia="en"/>
        </w:rPr>
        <w:t xml:space="preserve"> element of a list is odd, and </w:t>
      </w:r>
      <w:r w:rsidRPr="00B05BEE">
        <w:rPr>
          <w:rStyle w:val="notprenotclassLcode"/>
          <w:rFonts w:ascii="Fira Code" w:eastAsia="Fira Code" w:hAnsi="Fira Code" w:cs="Fira Code"/>
          <w:color w:val="B02145"/>
          <w:sz w:val="24"/>
          <w:szCs w:val="24"/>
          <w:lang w:val="en" w:eastAsia="en"/>
        </w:rPr>
        <w:t>True</w:t>
      </w:r>
      <w:r w:rsidRPr="00B05BEE">
        <w:rPr>
          <w:sz w:val="24"/>
          <w:szCs w:val="24"/>
          <w:lang w:val="en" w:eastAsia="en"/>
        </w:rPr>
        <w:t xml:space="preserve"> </w:t>
      </w:r>
      <w:r>
        <w:rPr>
          <w:sz w:val="28"/>
          <w:szCs w:val="28"/>
          <w:lang w:val="en" w:eastAsia="en"/>
        </w:rPr>
        <w:t>if not.</w:t>
      </w:r>
    </w:p>
    <w:p w14:paraId="153C8268"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lastRenderedPageBreak/>
        <w:t>Or if combined:</w:t>
      </w:r>
    </w:p>
    <w:p w14:paraId="4D6388E0" w14:textId="77777777" w:rsidR="00CB0997" w:rsidRDefault="00CB0997" w:rsidP="00B05BEE">
      <w:pPr>
        <w:pStyle w:val="ollip"/>
        <w:numPr>
          <w:ilvl w:val="0"/>
          <w:numId w:val="37"/>
        </w:numPr>
        <w:spacing w:after="363" w:line="449" w:lineRule="atLeast"/>
        <w:ind w:right="272"/>
        <w:rPr>
          <w:sz w:val="28"/>
          <w:szCs w:val="28"/>
          <w:lang w:val="en" w:eastAsia="en"/>
        </w:rPr>
      </w:pPr>
      <w:r>
        <w:rPr>
          <w:sz w:val="28"/>
          <w:szCs w:val="28"/>
          <w:lang w:val="en" w:eastAsia="en"/>
        </w:rPr>
        <w:t xml:space="preserve">Print </w:t>
      </w:r>
      <w:r w:rsidRPr="00B05BEE">
        <w:rPr>
          <w:rStyle w:val="notprenotclassLcode"/>
          <w:rFonts w:ascii="Fira Code" w:eastAsia="Fira Code" w:hAnsi="Fira Code" w:cs="Fira Code"/>
          <w:color w:val="B02145"/>
          <w:sz w:val="24"/>
          <w:szCs w:val="24"/>
          <w:lang w:val="en" w:eastAsia="en"/>
        </w:rPr>
        <w:t>True</w:t>
      </w:r>
      <w:r w:rsidRPr="00B05BEE">
        <w:rPr>
          <w:sz w:val="24"/>
          <w:szCs w:val="24"/>
          <w:lang w:val="en" w:eastAsia="en"/>
        </w:rPr>
        <w:t xml:space="preserve"> </w:t>
      </w:r>
      <w:r>
        <w:rPr>
          <w:rStyle w:val="em"/>
          <w:sz w:val="28"/>
          <w:szCs w:val="28"/>
          <w:lang w:val="en" w:eastAsia="en"/>
        </w:rPr>
        <w:t>if all</w:t>
      </w:r>
      <w:r>
        <w:rPr>
          <w:sz w:val="28"/>
          <w:szCs w:val="28"/>
          <w:lang w:val="en" w:eastAsia="en"/>
        </w:rPr>
        <w:t xml:space="preserve"> elements of a list are even, and </w:t>
      </w:r>
      <w:r w:rsidRPr="00B05BEE">
        <w:rPr>
          <w:rStyle w:val="notprenotclassLcode"/>
          <w:rFonts w:ascii="Fira Code" w:eastAsia="Fira Code" w:hAnsi="Fira Code" w:cs="Fira Code"/>
          <w:color w:val="B02145"/>
          <w:sz w:val="24"/>
          <w:szCs w:val="24"/>
          <w:lang w:val="en" w:eastAsia="en"/>
        </w:rPr>
        <w:t>False</w:t>
      </w:r>
      <w:r w:rsidRPr="00B05BEE">
        <w:rPr>
          <w:sz w:val="24"/>
          <w:szCs w:val="24"/>
          <w:lang w:val="en" w:eastAsia="en"/>
        </w:rPr>
        <w:t xml:space="preserve"> </w:t>
      </w:r>
      <w:r>
        <w:rPr>
          <w:rStyle w:val="em"/>
          <w:sz w:val="28"/>
          <w:szCs w:val="28"/>
          <w:lang w:val="en" w:eastAsia="en"/>
        </w:rPr>
        <w:t>if any</w:t>
      </w:r>
      <w:r>
        <w:rPr>
          <w:sz w:val="28"/>
          <w:szCs w:val="28"/>
          <w:lang w:val="en" w:eastAsia="en"/>
        </w:rPr>
        <w:t xml:space="preserve"> element of a list is odd.</w:t>
      </w:r>
    </w:p>
    <w:p w14:paraId="7E86E2F2"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When programming, we usually follow the logic of the second statement.</w:t>
      </w:r>
    </w:p>
    <w:p w14:paraId="76CDAD42"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p>
    <w:p w14:paraId="091B2EA7"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lst:</w:t>
      </w:r>
    </w:p>
    <w:p w14:paraId="41DF2D5B" w14:textId="273CA775"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if any element is odd</w:t>
      </w:r>
      <w:r w:rsidR="00B05BEE">
        <w:rPr>
          <w:rStyle w:val="any"/>
          <w:rFonts w:ascii="Fira Code" w:eastAsia="Fira Code" w:hAnsi="Fira Code" w:cs="Fira Code"/>
          <w:color w:val="777777"/>
          <w:sz w:val="21"/>
          <w:szCs w:val="21"/>
          <w:lang w:val="en" w:eastAsia="en"/>
        </w:rPr>
        <w:t>, print False</w:t>
      </w:r>
    </w:p>
    <w:p w14:paraId="0B52BB09"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False</w:t>
      </w:r>
      <w:r>
        <w:rPr>
          <w:rFonts w:ascii="Fira Code" w:eastAsia="Fira Code" w:hAnsi="Fira Code" w:cs="Fira Code"/>
          <w:sz w:val="21"/>
          <w:szCs w:val="21"/>
          <w:lang w:val="en" w:eastAsia="en"/>
        </w:rPr>
        <w:t>)</w:t>
      </w:r>
    </w:p>
    <w:p w14:paraId="2DE6A8A0"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1A66458B" w14:textId="140086DC"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r w:rsidR="00B05BEE">
        <w:rPr>
          <w:rStyle w:val="any"/>
          <w:rFonts w:ascii="Fira Code" w:eastAsia="Fira Code" w:hAnsi="Fira Code" w:cs="Fira Code"/>
          <w:color w:val="777777"/>
          <w:sz w:val="21"/>
          <w:szCs w:val="21"/>
          <w:lang w:val="en" w:eastAsia="en"/>
        </w:rPr>
        <w:t>else, print True</w:t>
      </w:r>
    </w:p>
    <w:p w14:paraId="56FBCC37" w14:textId="1ABE87A3" w:rsidR="00CB0997" w:rsidRDefault="00CB0997" w:rsidP="00B05BEE">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True</w:t>
      </w:r>
      <w:r>
        <w:rPr>
          <w:rFonts w:ascii="Fira Code" w:eastAsia="Fira Code" w:hAnsi="Fira Code" w:cs="Fira Code"/>
          <w:sz w:val="21"/>
          <w:szCs w:val="21"/>
          <w:lang w:val="en" w:eastAsia="en"/>
        </w:rPr>
        <w:t>)</w:t>
      </w:r>
    </w:p>
    <w:p w14:paraId="14D63FBC" w14:textId="77777777" w:rsidR="00CB0997" w:rsidRDefault="00CB0997" w:rsidP="00CB0997">
      <w:pPr>
        <w:pStyle w:val="p"/>
        <w:spacing w:after="330" w:line="449" w:lineRule="atLeast"/>
        <w:ind w:left="272" w:right="272"/>
        <w:rPr>
          <w:sz w:val="28"/>
          <w:szCs w:val="28"/>
          <w:lang w:val="en" w:eastAsia="en"/>
        </w:rPr>
      </w:pPr>
      <w:r>
        <w:rPr>
          <w:sz w:val="28"/>
          <w:szCs w:val="28"/>
          <w:lang w:val="en" w:eastAsia="en"/>
        </w:rPr>
        <w:t xml:space="preserve">You can fill in the values for </w:t>
      </w:r>
      <w:proofErr w:type="spellStart"/>
      <w:r w:rsidRPr="00B05BEE">
        <w:rPr>
          <w:rStyle w:val="notprenotclassLcode"/>
          <w:rFonts w:ascii="Fira Code" w:eastAsia="Fira Code" w:hAnsi="Fira Code" w:cs="Fira Code"/>
          <w:color w:val="B02145"/>
          <w:sz w:val="24"/>
          <w:szCs w:val="24"/>
          <w:lang w:val="en" w:eastAsia="en"/>
        </w:rPr>
        <w:t>lst</w:t>
      </w:r>
      <w:proofErr w:type="spellEnd"/>
      <w:r w:rsidRPr="00B05BEE">
        <w:rPr>
          <w:sz w:val="28"/>
          <w:szCs w:val="28"/>
          <w:lang w:val="en" w:eastAsia="en"/>
        </w:rPr>
        <w:t xml:space="preserve"> </w:t>
      </w:r>
      <w:r>
        <w:rPr>
          <w:sz w:val="28"/>
          <w:szCs w:val="28"/>
          <w:lang w:val="en" w:eastAsia="en"/>
        </w:rPr>
        <w:t xml:space="preserve">at line 1 and check the resulting output. In summary, the </w:t>
      </w:r>
      <w:r w:rsidRPr="00B05BEE">
        <w:rPr>
          <w:rStyle w:val="notprenotclassLcode"/>
          <w:rFonts w:ascii="Fira Code" w:eastAsia="Fira Code" w:hAnsi="Fira Code" w:cs="Fira Code"/>
          <w:color w:val="B02145"/>
          <w:sz w:val="24"/>
          <w:szCs w:val="24"/>
          <w:lang w:val="en" w:eastAsia="en"/>
        </w:rPr>
        <w:t>else</w:t>
      </w:r>
      <w:r w:rsidRPr="00B05BEE">
        <w:rPr>
          <w:sz w:val="24"/>
          <w:szCs w:val="24"/>
          <w:lang w:val="en" w:eastAsia="en"/>
        </w:rPr>
        <w:t xml:space="preserve"> </w:t>
      </w:r>
      <w:r>
        <w:rPr>
          <w:sz w:val="28"/>
          <w:szCs w:val="28"/>
          <w:lang w:val="en" w:eastAsia="en"/>
        </w:rPr>
        <w:t xml:space="preserve">block in conjunction with </w:t>
      </w:r>
      <w:r>
        <w:rPr>
          <w:rStyle w:val="em"/>
          <w:sz w:val="28"/>
          <w:szCs w:val="28"/>
          <w:lang w:val="en" w:eastAsia="en"/>
        </w:rPr>
        <w:t>for</w:t>
      </w:r>
      <w:r>
        <w:rPr>
          <w:sz w:val="28"/>
          <w:szCs w:val="28"/>
          <w:lang w:val="en" w:eastAsia="en"/>
        </w:rPr>
        <w:t xml:space="preserve"> loops will allow you to check if the loop was terminated without breaking. However, </w:t>
      </w:r>
      <w:proofErr w:type="gramStart"/>
      <w:r>
        <w:rPr>
          <w:sz w:val="28"/>
          <w:szCs w:val="28"/>
          <w:lang w:val="en" w:eastAsia="en"/>
        </w:rPr>
        <w:t>later on</w:t>
      </w:r>
      <w:proofErr w:type="gramEnd"/>
      <w:r>
        <w:rPr>
          <w:sz w:val="28"/>
          <w:szCs w:val="28"/>
          <w:lang w:val="en" w:eastAsia="en"/>
        </w:rPr>
        <w:t xml:space="preserve">, when dealing with </w:t>
      </w:r>
      <w:r>
        <w:rPr>
          <w:rStyle w:val="em"/>
          <w:sz w:val="28"/>
          <w:szCs w:val="28"/>
          <w:lang w:val="en" w:eastAsia="en"/>
        </w:rPr>
        <w:t>if all</w:t>
      </w:r>
      <w:r>
        <w:rPr>
          <w:sz w:val="28"/>
          <w:szCs w:val="28"/>
          <w:lang w:val="en" w:eastAsia="en"/>
        </w:rPr>
        <w:t xml:space="preserve"> and </w:t>
      </w:r>
      <w:r>
        <w:rPr>
          <w:rStyle w:val="em"/>
          <w:sz w:val="28"/>
          <w:szCs w:val="28"/>
          <w:lang w:val="en" w:eastAsia="en"/>
        </w:rPr>
        <w:t>if any</w:t>
      </w:r>
      <w:r>
        <w:rPr>
          <w:sz w:val="28"/>
          <w:szCs w:val="28"/>
          <w:lang w:val="en" w:eastAsia="en"/>
        </w:rPr>
        <w:t xml:space="preserve"> conditions, you may want to write a function/method instead (to be covered later).</w:t>
      </w:r>
    </w:p>
    <w:p w14:paraId="7A57DC65" w14:textId="77777777" w:rsidR="00CB0997" w:rsidRDefault="00CB0997" w:rsidP="00CB0997">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5.4: Write your own program</w:t>
      </w:r>
    </w:p>
    <w:p w14:paraId="53F94964" w14:textId="77777777" w:rsidR="00B05BEE"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B05BEE">
        <w:rPr>
          <w:rFonts w:ascii="Fira Code" w:eastAsia="Fira Code" w:hAnsi="Fira Code" w:cs="Fira Code"/>
          <w:b/>
          <w:bCs/>
          <w:sz w:val="21"/>
          <w:szCs w:val="21"/>
          <w:shd w:val="clear" w:color="auto" w:fill="auto"/>
          <w:lang w:val="en" w:eastAsia="en"/>
        </w:rPr>
        <w:t>Q1.</w:t>
      </w:r>
      <w:r>
        <w:rPr>
          <w:rFonts w:ascii="Fira Code" w:eastAsia="Fira Code" w:hAnsi="Fira Code" w:cs="Fira Code"/>
          <w:sz w:val="21"/>
          <w:szCs w:val="21"/>
          <w:shd w:val="clear" w:color="auto" w:fill="auto"/>
          <w:lang w:val="en" w:eastAsia="en"/>
        </w:rPr>
        <w:t xml:space="preserve"> Check if a list contains only odd numbers. Print </w:t>
      </w:r>
      <w:r w:rsidRPr="00B05BEE">
        <w:rPr>
          <w:rFonts w:ascii="Fira Code" w:eastAsia="Fira Code" w:hAnsi="Fira Code" w:cs="Fira Code"/>
          <w:color w:val="B02145"/>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if it does, and </w:t>
      </w:r>
    </w:p>
    <w:p w14:paraId="17AF0B60" w14:textId="53A2BF0D" w:rsidR="00CB0997" w:rsidRDefault="00B05BEE"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 xml:space="preserve">    </w:t>
      </w:r>
      <w:r w:rsidR="00CB0997" w:rsidRPr="00B05BEE">
        <w:rPr>
          <w:rFonts w:ascii="Fira Code" w:eastAsia="Fira Code" w:hAnsi="Fira Code" w:cs="Fira Code"/>
          <w:color w:val="B02145"/>
          <w:sz w:val="21"/>
          <w:szCs w:val="21"/>
          <w:shd w:val="clear" w:color="auto" w:fill="auto"/>
          <w:lang w:val="en" w:eastAsia="en"/>
        </w:rPr>
        <w:t>':('</w:t>
      </w:r>
      <w:r w:rsidR="00CB0997">
        <w:rPr>
          <w:rFonts w:ascii="Fira Code" w:eastAsia="Fira Code" w:hAnsi="Fira Code" w:cs="Fira Code"/>
          <w:sz w:val="21"/>
          <w:szCs w:val="21"/>
          <w:shd w:val="clear" w:color="auto" w:fill="auto"/>
          <w:lang w:val="en" w:eastAsia="en"/>
        </w:rPr>
        <w:t xml:space="preserve"> if it does not. You may create a list filled with arbitrary values.</w:t>
      </w:r>
    </w:p>
    <w:p w14:paraId="31541EF1" w14:textId="77777777" w:rsidR="00CB0997" w:rsidRDefault="00CB0997" w:rsidP="00CB099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52E7E61F"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B05BEE">
        <w:rPr>
          <w:rFonts w:ascii="Fira Code" w:eastAsia="Fira Code" w:hAnsi="Fira Code" w:cs="Fira Code"/>
          <w:b/>
          <w:bCs/>
          <w:sz w:val="21"/>
          <w:szCs w:val="21"/>
          <w:shd w:val="clear" w:color="auto" w:fill="auto"/>
          <w:lang w:val="en" w:eastAsia="en"/>
        </w:rPr>
        <w:t>Q2.</w:t>
      </w:r>
      <w:r>
        <w:rPr>
          <w:rFonts w:ascii="Fira Code" w:eastAsia="Fira Code" w:hAnsi="Fira Code" w:cs="Fira Code"/>
          <w:sz w:val="21"/>
          <w:szCs w:val="21"/>
          <w:shd w:val="clear" w:color="auto" w:fill="auto"/>
          <w:lang w:val="en" w:eastAsia="en"/>
        </w:rPr>
        <w:t xml:space="preserve"> Get a user input of one positive integer, and check if the number is </w:t>
      </w:r>
      <w:r w:rsidR="00B05BEE">
        <w:rPr>
          <w:rFonts w:ascii="Fira Code" w:eastAsia="Fira Code" w:hAnsi="Fira Code" w:cs="Fira Code"/>
          <w:sz w:val="21"/>
          <w:szCs w:val="21"/>
          <w:shd w:val="clear" w:color="auto" w:fill="auto"/>
          <w:lang w:val="en" w:eastAsia="en"/>
        </w:rPr>
        <w:t xml:space="preserve">  </w:t>
      </w:r>
    </w:p>
    <w:p w14:paraId="59DA8AE6"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CB0997">
        <w:rPr>
          <w:rFonts w:ascii="Fira Code" w:eastAsia="Fira Code" w:hAnsi="Fira Code" w:cs="Fira Code"/>
          <w:sz w:val="21"/>
          <w:szCs w:val="21"/>
          <w:shd w:val="clear" w:color="auto" w:fill="auto"/>
          <w:lang w:val="en" w:eastAsia="en"/>
        </w:rPr>
        <w:t xml:space="preserve">prime or not. Print </w:t>
      </w:r>
      <w:proofErr w:type="gramStart"/>
      <w:r w:rsidR="00CB0997">
        <w:rPr>
          <w:rFonts w:ascii="Fira Code" w:eastAsia="Fira Code" w:hAnsi="Fira Code" w:cs="Fira Code"/>
          <w:sz w:val="21"/>
          <w:szCs w:val="21"/>
          <w:shd w:val="clear" w:color="auto" w:fill="auto"/>
          <w:lang w:val="en" w:eastAsia="en"/>
        </w:rPr>
        <w:t>whether or not</w:t>
      </w:r>
      <w:proofErr w:type="gramEnd"/>
      <w:r w:rsidR="00CB0997">
        <w:rPr>
          <w:rFonts w:ascii="Fira Code" w:eastAsia="Fira Code" w:hAnsi="Fira Code" w:cs="Fira Code"/>
          <w:sz w:val="21"/>
          <w:szCs w:val="21"/>
          <w:shd w:val="clear" w:color="auto" w:fill="auto"/>
          <w:lang w:val="en" w:eastAsia="en"/>
        </w:rPr>
        <w:t xml:space="preserve"> the number is a prime number. Assume </w:t>
      </w:r>
    </w:p>
    <w:p w14:paraId="0333DED1" w14:textId="57087E87" w:rsidR="00CB0997" w:rsidRDefault="00B05BEE" w:rsidP="00CB0997">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CB0997">
        <w:rPr>
          <w:rFonts w:ascii="Fira Code" w:eastAsia="Fira Code" w:hAnsi="Fira Code" w:cs="Fira Code"/>
          <w:sz w:val="21"/>
          <w:szCs w:val="21"/>
          <w:shd w:val="clear" w:color="auto" w:fill="auto"/>
          <w:lang w:val="en" w:eastAsia="en"/>
        </w:rPr>
        <w:t>that the user input is always valid.</w:t>
      </w:r>
    </w:p>
    <w:p w14:paraId="77F7B48A" w14:textId="77777777" w:rsidR="00CB0997" w:rsidRDefault="00CB0997" w:rsidP="00CB0997">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DD9F256" w14:textId="76559C5F"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shd w:val="clear" w:color="auto" w:fill="auto"/>
          <w:lang w:val="en" w:eastAsia="en"/>
        </w:rPr>
        <w:t xml:space="preserve"> </w:t>
      </w:r>
      <w:r w:rsidR="00CB0997">
        <w:rPr>
          <w:rStyle w:val="any"/>
          <w:rFonts w:ascii="Fira Code" w:eastAsia="Fira Code" w:hAnsi="Fira Code" w:cs="Fira Code"/>
          <w:color w:val="0000DD"/>
          <w:sz w:val="21"/>
          <w:szCs w:val="21"/>
          <w:lang w:val="en" w:eastAsia="en"/>
        </w:rPr>
        <w:t>1</w:t>
      </w:r>
      <w:r w:rsidR="00CB0997">
        <w:rPr>
          <w:rFonts w:ascii="Fira Code" w:eastAsia="Fira Code" w:hAnsi="Fira Code" w:cs="Fira Code"/>
          <w:sz w:val="21"/>
          <w:szCs w:val="21"/>
          <w:lang w:val="en" w:eastAsia="en"/>
        </w:rPr>
        <w:t xml:space="preserve">    </w:t>
      </w:r>
      <w:r w:rsidR="00CB0997">
        <w:rPr>
          <w:rStyle w:val="any"/>
          <w:rFonts w:ascii="Fira Code" w:eastAsia="Fira Code" w:hAnsi="Fira Code" w:cs="Fira Code"/>
          <w:color w:val="777777"/>
          <w:sz w:val="21"/>
          <w:szCs w:val="21"/>
          <w:lang w:val="en" w:eastAsia="en"/>
        </w:rPr>
        <w:t># Q1</w:t>
      </w:r>
    </w:p>
    <w:p w14:paraId="1E6D079D"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arbitrary values</w:t>
      </w:r>
    </w:p>
    <w:p w14:paraId="62B6C76B"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3EE04A10"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E1BFF5A"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E31D211"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14B2B1BB"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6E79FA29"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55371B6"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p>
    <w:p w14:paraId="496868A9"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4E77F9DE"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n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p>
    <w:p w14:paraId="1CBD483E"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 xml:space="preserve">(n ** </w:t>
      </w:r>
      <w:r>
        <w:rPr>
          <w:rStyle w:val="any"/>
          <w:rFonts w:ascii="Fira Code" w:eastAsia="Fira Code" w:hAnsi="Fira Code" w:cs="Fira Code"/>
          <w:color w:val="6600EE"/>
          <w:sz w:val="21"/>
          <w:szCs w:val="21"/>
          <w:lang w:val="en" w:eastAsia="en"/>
        </w:rPr>
        <w:t>0.5</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or range(2, n)</w:t>
      </w:r>
    </w:p>
    <w:p w14:paraId="65337FED"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1226A582"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print(n,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not a prime number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69ACD2A"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0C329DBC" w14:textId="77777777" w:rsidR="00B05BEE" w:rsidRDefault="00CB0997"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0F5F1C4A" w14:textId="42532EAE" w:rsidR="00CB0997" w:rsidRPr="00CB0997" w:rsidRDefault="00CB0997" w:rsidP="00B05BEE">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Style w:val="em"/>
          <w:rFonts w:ascii="Fira Code" w:eastAsia="Fira Code" w:hAnsi="Fira Code" w:cs="Fira Code"/>
          <w:i w:val="0"/>
          <w:iCs w:val="0"/>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print(n,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a prime number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8B20D2F" w14:textId="394D5D18" w:rsidR="006F007E" w:rsidRDefault="00BB76CD" w:rsidP="00DF3F1B">
      <w:pPr>
        <w:pStyle w:val="Heading4"/>
        <w:ind w:left="270"/>
        <w:rPr>
          <w:sz w:val="33"/>
          <w:szCs w:val="33"/>
          <w:lang w:val="en" w:eastAsia="en"/>
        </w:rPr>
      </w:pPr>
      <w:r>
        <w:rPr>
          <w:rStyle w:val="em"/>
          <w:i w:val="0"/>
          <w:iCs w:val="0"/>
          <w:sz w:val="33"/>
          <w:szCs w:val="33"/>
          <w:lang w:val="en" w:eastAsia="en"/>
        </w:rPr>
        <w:t>5</w:t>
      </w:r>
      <w:r w:rsidR="00DF3F1B">
        <w:rPr>
          <w:rStyle w:val="em"/>
          <w:i w:val="0"/>
          <w:iCs w:val="0"/>
          <w:sz w:val="33"/>
          <w:szCs w:val="33"/>
          <w:lang w:val="en" w:eastAsia="en"/>
        </w:rPr>
        <w:t>.1.</w:t>
      </w:r>
      <w:r w:rsidR="00CB0997">
        <w:rPr>
          <w:rStyle w:val="em"/>
          <w:i w:val="0"/>
          <w:iCs w:val="0"/>
          <w:sz w:val="33"/>
          <w:szCs w:val="33"/>
          <w:lang w:val="en" w:eastAsia="en"/>
        </w:rPr>
        <w:t>2.</w:t>
      </w:r>
      <w:r w:rsidR="00DF3F1B">
        <w:rPr>
          <w:rStyle w:val="em"/>
          <w:i w:val="0"/>
          <w:iCs w:val="0"/>
          <w:sz w:val="33"/>
          <w:szCs w:val="33"/>
          <w:lang w:val="en" w:eastAsia="en"/>
        </w:rPr>
        <w:t xml:space="preserve"> </w:t>
      </w:r>
      <w:r w:rsidR="006F007E">
        <w:rPr>
          <w:rStyle w:val="em"/>
          <w:sz w:val="33"/>
          <w:szCs w:val="33"/>
          <w:lang w:val="en" w:eastAsia="en"/>
        </w:rPr>
        <w:t>for</w:t>
      </w:r>
      <w:r w:rsidR="006F007E">
        <w:rPr>
          <w:sz w:val="33"/>
          <w:szCs w:val="33"/>
          <w:lang w:val="en" w:eastAsia="en"/>
        </w:rPr>
        <w:t xml:space="preserve"> Loop with </w:t>
      </w:r>
      <w:proofErr w:type="spellStart"/>
      <w:r w:rsidR="006F007E">
        <w:rPr>
          <w:sz w:val="33"/>
          <w:szCs w:val="33"/>
          <w:lang w:val="en" w:eastAsia="en"/>
        </w:rPr>
        <w:t>Iterables</w:t>
      </w:r>
      <w:proofErr w:type="spellEnd"/>
    </w:p>
    <w:p w14:paraId="61B0B8D0" w14:textId="77777777" w:rsidR="006F007E" w:rsidRDefault="006F007E" w:rsidP="006F007E">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say we have a list with all the names of the students in a school, and we want to find a student named Peter. To do this, we need to check each item in the list one by one until we find the student with the name Peter. The act of going over each element of a list is called </w:t>
      </w:r>
      <w:r>
        <w:rPr>
          <w:rStyle w:val="em"/>
          <w:sz w:val="28"/>
          <w:szCs w:val="28"/>
          <w:lang w:val="en" w:eastAsia="en"/>
        </w:rPr>
        <w:t>traversing</w:t>
      </w:r>
      <w:r>
        <w:rPr>
          <w:sz w:val="28"/>
          <w:szCs w:val="28"/>
          <w:lang w:val="en" w:eastAsia="en"/>
        </w:rPr>
        <w:t xml:space="preserve"> or </w:t>
      </w:r>
      <w:r>
        <w:rPr>
          <w:rStyle w:val="em"/>
          <w:sz w:val="28"/>
          <w:szCs w:val="28"/>
          <w:lang w:val="en" w:eastAsia="en"/>
        </w:rPr>
        <w:t>iterating</w:t>
      </w:r>
      <w:r>
        <w:rPr>
          <w:sz w:val="28"/>
          <w:szCs w:val="28"/>
          <w:lang w:val="en" w:eastAsia="en"/>
        </w:rPr>
        <w:t xml:space="preserve"> through the list, and we can do this with </w:t>
      </w:r>
      <w:r>
        <w:rPr>
          <w:rStyle w:val="em"/>
          <w:sz w:val="28"/>
          <w:szCs w:val="28"/>
          <w:lang w:val="en" w:eastAsia="en"/>
        </w:rPr>
        <w:t>for</w:t>
      </w:r>
      <w:r>
        <w:rPr>
          <w:sz w:val="28"/>
          <w:szCs w:val="28"/>
          <w:lang w:val="en" w:eastAsia="en"/>
        </w:rPr>
        <w:t xml:space="preserve"> loops.</w:t>
      </w:r>
    </w:p>
    <w:p w14:paraId="53AEDD67" w14:textId="77777777" w:rsidR="006F007E" w:rsidRDefault="006F007E" w:rsidP="006F007E">
      <w:pPr>
        <w:pStyle w:val="p"/>
        <w:spacing w:after="330" w:line="449" w:lineRule="atLeast"/>
        <w:ind w:left="272" w:right="272"/>
        <w:rPr>
          <w:sz w:val="28"/>
          <w:szCs w:val="28"/>
          <w:lang w:val="en" w:eastAsia="en"/>
        </w:rPr>
      </w:pPr>
      <w:r w:rsidRPr="006F007E">
        <w:rPr>
          <w:rStyle w:val="notprenotclassLcode"/>
          <w:rFonts w:ascii="Fira Code" w:eastAsia="Fira Code" w:hAnsi="Fira Code" w:cs="Fira Code"/>
          <w:color w:val="B02145"/>
          <w:lang w:val="en" w:eastAsia="en"/>
        </w:rPr>
        <w:t>range(n)</w:t>
      </w:r>
      <w:r>
        <w:rPr>
          <w:sz w:val="28"/>
          <w:szCs w:val="28"/>
          <w:lang w:val="en" w:eastAsia="en"/>
        </w:rPr>
        <w:t xml:space="preserve"> can be used to iterate through a set pattern of numbers or to loop through </w:t>
      </w:r>
      <w:r w:rsidRPr="006F007E">
        <w:rPr>
          <w:rStyle w:val="notprenotclassLcode"/>
          <w:rFonts w:ascii="Fira Code" w:eastAsia="Fira Code" w:hAnsi="Fira Code" w:cs="Fira Code"/>
          <w:color w:val="B02145"/>
          <w:lang w:val="en" w:eastAsia="en"/>
        </w:rPr>
        <w:t>n</w:t>
      </w:r>
      <w:r>
        <w:rPr>
          <w:sz w:val="28"/>
          <w:szCs w:val="28"/>
          <w:lang w:val="en" w:eastAsia="en"/>
        </w:rPr>
        <w:t xml:space="preserve"> times, but we can use other </w:t>
      </w:r>
      <w:proofErr w:type="spellStart"/>
      <w:r>
        <w:rPr>
          <w:sz w:val="28"/>
          <w:szCs w:val="28"/>
          <w:lang w:val="en" w:eastAsia="en"/>
        </w:rPr>
        <w:t>iterables</w:t>
      </w:r>
      <w:proofErr w:type="spellEnd"/>
      <w:r>
        <w:rPr>
          <w:sz w:val="28"/>
          <w:szCs w:val="28"/>
          <w:lang w:val="en" w:eastAsia="en"/>
        </w:rPr>
        <w:t xml:space="preserve"> in place of </w:t>
      </w:r>
      <w:r w:rsidRPr="006F007E">
        <w:rPr>
          <w:rStyle w:val="notprenotclassLcode"/>
          <w:rFonts w:ascii="Fira Code" w:eastAsia="Fira Code" w:hAnsi="Fira Code" w:cs="Fira Code"/>
          <w:color w:val="B02145"/>
          <w:lang w:val="en" w:eastAsia="en"/>
        </w:rPr>
        <w:t>range()</w:t>
      </w:r>
      <w:r>
        <w:rPr>
          <w:sz w:val="28"/>
          <w:szCs w:val="28"/>
          <w:lang w:val="en" w:eastAsia="en"/>
        </w:rPr>
        <w:t xml:space="preserve"> to traverse through each element of that </w:t>
      </w:r>
      <w:proofErr w:type="spellStart"/>
      <w:r>
        <w:rPr>
          <w:sz w:val="28"/>
          <w:szCs w:val="28"/>
          <w:lang w:val="en" w:eastAsia="en"/>
        </w:rPr>
        <w:t>iterable</w:t>
      </w:r>
      <w:proofErr w:type="spellEnd"/>
      <w:r>
        <w:rPr>
          <w:sz w:val="28"/>
          <w:szCs w:val="28"/>
          <w:lang w:val="en" w:eastAsia="en"/>
        </w:rPr>
        <w:t>.</w:t>
      </w:r>
    </w:p>
    <w:p w14:paraId="76708A16" w14:textId="4F424AA1" w:rsidR="006F007E" w:rsidRDefault="006F007E" w:rsidP="006F007E">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lists first:</w:t>
      </w:r>
    </w:p>
    <w:p w14:paraId="566E6DBE" w14:textId="77777777" w:rsidR="006F007E" w:rsidRDefault="006F007E" w:rsidP="006F007E">
      <w:pPr>
        <w:pStyle w:val="listingblocktitle"/>
        <w:spacing w:after="73" w:line="383" w:lineRule="atLeast"/>
        <w:ind w:left="272" w:right="272"/>
        <w:rPr>
          <w:sz w:val="26"/>
          <w:szCs w:val="26"/>
          <w:lang w:val="en" w:eastAsia="en"/>
        </w:rPr>
      </w:pPr>
      <w:r>
        <w:rPr>
          <w:rStyle w:val="em"/>
          <w:b/>
          <w:bCs/>
          <w:sz w:val="26"/>
          <w:szCs w:val="26"/>
          <w:lang w:val="en" w:eastAsia="en"/>
        </w:rPr>
        <w:t>for</w:t>
      </w:r>
      <w:r>
        <w:rPr>
          <w:rStyle w:val="Strong1"/>
          <w:sz w:val="26"/>
          <w:szCs w:val="26"/>
          <w:lang w:val="en" w:eastAsia="en"/>
        </w:rPr>
        <w:t xml:space="preserve"> Loop with Lists</w:t>
      </w:r>
    </w:p>
    <w:p w14:paraId="2DA627B1"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82304E2"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s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a:</w:t>
      </w:r>
    </w:p>
    <w:p w14:paraId="521EFB40" w14:textId="20AC2C0F"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print(s, end=</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999A783" w14:textId="77777777" w:rsidR="006F007E" w:rsidRDefault="006F007E" w:rsidP="006F007E">
      <w:pPr>
        <w:pStyle w:val="listingblocktitle"/>
        <w:spacing w:after="73" w:line="383" w:lineRule="atLeast"/>
        <w:ind w:left="272" w:right="272"/>
        <w:rPr>
          <w:sz w:val="26"/>
          <w:szCs w:val="26"/>
          <w:lang w:val="en" w:eastAsia="en"/>
        </w:rPr>
      </w:pPr>
      <w:r>
        <w:rPr>
          <w:rStyle w:val="Strong1"/>
          <w:sz w:val="26"/>
          <w:szCs w:val="26"/>
          <w:lang w:val="en" w:eastAsia="en"/>
        </w:rPr>
        <w:t>Output</w:t>
      </w:r>
    </w:p>
    <w:p w14:paraId="66BBF739" w14:textId="11570477"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Hello World !!</w:t>
      </w:r>
    </w:p>
    <w:p w14:paraId="54082D1B" w14:textId="77777777" w:rsidR="006F007E" w:rsidRDefault="006F007E" w:rsidP="006F007E">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try to imitate the behavior of the </w:t>
      </w:r>
      <w:r w:rsidRPr="006F007E">
        <w:rPr>
          <w:rStyle w:val="notprenotclassLcode"/>
          <w:rFonts w:ascii="Fira Code" w:eastAsia="Fira Code" w:hAnsi="Fira Code" w:cs="Fira Code"/>
          <w:color w:val="B02145"/>
          <w:lang w:val="en" w:eastAsia="en"/>
        </w:rPr>
        <w:t>count()</w:t>
      </w:r>
      <w:r>
        <w:rPr>
          <w:sz w:val="28"/>
          <w:szCs w:val="28"/>
          <w:lang w:val="en" w:eastAsia="en"/>
        </w:rPr>
        <w:t xml:space="preserve"> method with </w:t>
      </w:r>
      <w:r>
        <w:rPr>
          <w:rStyle w:val="em"/>
          <w:sz w:val="28"/>
          <w:szCs w:val="28"/>
          <w:lang w:val="en" w:eastAsia="en"/>
        </w:rPr>
        <w:t>for</w:t>
      </w:r>
      <w:r>
        <w:rPr>
          <w:sz w:val="28"/>
          <w:szCs w:val="28"/>
          <w:lang w:val="en" w:eastAsia="en"/>
        </w:rPr>
        <w:t xml:space="preserve"> loops.</w:t>
      </w:r>
    </w:p>
    <w:p w14:paraId="58B7581F" w14:textId="77777777" w:rsidR="006F007E" w:rsidRDefault="006F007E" w:rsidP="006F007E">
      <w:pPr>
        <w:pStyle w:val="listingblocktitle"/>
        <w:spacing w:after="73" w:line="383" w:lineRule="atLeast"/>
        <w:ind w:left="272" w:right="272"/>
        <w:rPr>
          <w:sz w:val="26"/>
          <w:szCs w:val="26"/>
          <w:lang w:val="en" w:eastAsia="en"/>
        </w:rPr>
      </w:pPr>
      <w:r w:rsidRPr="0082237C">
        <w:rPr>
          <w:rStyle w:val="notprenotclassLcode"/>
          <w:rFonts w:ascii="Fira Code" w:eastAsia="Fira Code" w:hAnsi="Fira Code" w:cs="Fira Code"/>
          <w:i w:val="0"/>
          <w:iCs w:val="0"/>
          <w:sz w:val="25"/>
          <w:szCs w:val="25"/>
          <w:lang w:val="en" w:eastAsia="en"/>
        </w:rPr>
        <w:t>count()</w:t>
      </w:r>
      <w:r>
        <w:rPr>
          <w:rStyle w:val="Strong1"/>
          <w:sz w:val="26"/>
          <w:szCs w:val="26"/>
          <w:lang w:val="en" w:eastAsia="en"/>
        </w:rPr>
        <w:t xml:space="preserve"> Execution</w:t>
      </w:r>
    </w:p>
    <w:p w14:paraId="62406C4B"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my_count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w:t>
      </w:r>
    </w:p>
    <w:p w14:paraId="5A151CF1"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lastRenderedPageBreak/>
        <w:t>2</w:t>
      </w:r>
      <w:r>
        <w:rPr>
          <w:rFonts w:ascii="Fira Code" w:eastAsia="Fira Code" w:hAnsi="Fira Code" w:cs="Fira Code"/>
          <w:sz w:val="21"/>
          <w:szCs w:val="21"/>
          <w:lang w:val="en" w:eastAsia="en"/>
        </w:rPr>
        <w:t xml:space="preserve">        count = </w:t>
      </w:r>
      <w:r>
        <w:rPr>
          <w:rStyle w:val="any"/>
          <w:rFonts w:ascii="Fira Code" w:eastAsia="Fira Code" w:hAnsi="Fira Code" w:cs="Fira Code"/>
          <w:color w:val="0000DD"/>
          <w:sz w:val="21"/>
          <w:szCs w:val="21"/>
          <w:lang w:val="en" w:eastAsia="en"/>
        </w:rPr>
        <w:t>0</w:t>
      </w:r>
    </w:p>
    <w:p w14:paraId="75F6D316"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578238B8"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x:</w:t>
      </w:r>
    </w:p>
    <w:p w14:paraId="77F9C6D7"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count += </w:t>
      </w:r>
      <w:r>
        <w:rPr>
          <w:rStyle w:val="any"/>
          <w:rFonts w:ascii="Fira Code" w:eastAsia="Fira Code" w:hAnsi="Fira Code" w:cs="Fira Code"/>
          <w:color w:val="0000DD"/>
          <w:sz w:val="21"/>
          <w:szCs w:val="21"/>
          <w:lang w:val="en" w:eastAsia="en"/>
        </w:rPr>
        <w:t>1</w:t>
      </w:r>
    </w:p>
    <w:p w14:paraId="046C3AFA" w14:textId="1AEFAE2D"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count</w:t>
      </w:r>
    </w:p>
    <w:p w14:paraId="471F34F4" w14:textId="77777777"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At line 3, we traverse over </w:t>
      </w:r>
      <w:proofErr w:type="spellStart"/>
      <w:r w:rsidRPr="006F007E">
        <w:rPr>
          <w:rStyle w:val="notprenotclassLcode"/>
          <w:rFonts w:ascii="Fira Code" w:eastAsia="Fira Code" w:hAnsi="Fira Code" w:cs="Fira Code"/>
          <w:color w:val="B02145"/>
          <w:lang w:val="en" w:eastAsia="en"/>
        </w:rPr>
        <w:t>lst</w:t>
      </w:r>
      <w:proofErr w:type="spellEnd"/>
      <w:r>
        <w:rPr>
          <w:sz w:val="28"/>
          <w:szCs w:val="28"/>
          <w:lang w:val="en" w:eastAsia="en"/>
        </w:rPr>
        <w:t xml:space="preserve"> by assigning each element of </w:t>
      </w:r>
      <w:proofErr w:type="spellStart"/>
      <w:r w:rsidRPr="006F007E">
        <w:rPr>
          <w:rStyle w:val="notprenotclassLcode"/>
          <w:rFonts w:ascii="Fira Code" w:eastAsia="Fira Code" w:hAnsi="Fira Code" w:cs="Fira Code"/>
          <w:color w:val="B02145"/>
          <w:lang w:val="en" w:eastAsia="en"/>
        </w:rPr>
        <w:t>lst</w:t>
      </w:r>
      <w:proofErr w:type="spellEnd"/>
      <w:r>
        <w:rPr>
          <w:sz w:val="28"/>
          <w:szCs w:val="28"/>
          <w:lang w:val="en" w:eastAsia="en"/>
        </w:rPr>
        <w:t xml:space="preserve"> to </w:t>
      </w:r>
      <w:r w:rsidRPr="006F007E">
        <w:rPr>
          <w:rStyle w:val="notprenotclassLcode"/>
          <w:rFonts w:ascii="Fira Code" w:eastAsia="Fira Code" w:hAnsi="Fira Code" w:cs="Fira Code"/>
          <w:color w:val="B02145"/>
          <w:lang w:val="en" w:eastAsia="en"/>
        </w:rPr>
        <w:t>el</w:t>
      </w:r>
      <w:r>
        <w:rPr>
          <w:sz w:val="28"/>
          <w:szCs w:val="28"/>
          <w:lang w:val="en" w:eastAsia="en"/>
        </w:rPr>
        <w:t xml:space="preserve"> one by one. At lines 4-5, if </w:t>
      </w:r>
      <w:r w:rsidRPr="006F007E">
        <w:rPr>
          <w:rStyle w:val="notprenotclassLcode"/>
          <w:rFonts w:ascii="Fira Code" w:eastAsia="Fira Code" w:hAnsi="Fira Code" w:cs="Fira Code"/>
          <w:color w:val="B02145"/>
          <w:lang w:val="en" w:eastAsia="en"/>
        </w:rPr>
        <w:t>el</w:t>
      </w:r>
      <w:r>
        <w:rPr>
          <w:sz w:val="28"/>
          <w:szCs w:val="28"/>
          <w:lang w:val="en" w:eastAsia="en"/>
        </w:rPr>
        <w:t xml:space="preserve"> is equal in value to the </w:t>
      </w:r>
      <w:r w:rsidRPr="006F007E">
        <w:rPr>
          <w:rStyle w:val="notprenotclassLcode"/>
          <w:rFonts w:ascii="Fira Code" w:eastAsia="Fira Code" w:hAnsi="Fira Code" w:cs="Fira Code"/>
          <w:color w:val="B02145"/>
          <w:lang w:val="en" w:eastAsia="en"/>
        </w:rPr>
        <w:t>x</w:t>
      </w:r>
      <w:r>
        <w:rPr>
          <w:sz w:val="28"/>
          <w:szCs w:val="28"/>
          <w:lang w:val="en" w:eastAsia="en"/>
        </w:rPr>
        <w:t xml:space="preserve"> we are trying to count, we increment the </w:t>
      </w:r>
      <w:r w:rsidRPr="006F007E">
        <w:rPr>
          <w:rStyle w:val="notprenotclassLcode"/>
          <w:rFonts w:ascii="Fira Code" w:eastAsia="Fira Code" w:hAnsi="Fira Code" w:cs="Fira Code"/>
          <w:color w:val="B02145"/>
          <w:lang w:val="en" w:eastAsia="en"/>
        </w:rPr>
        <w:t>count</w:t>
      </w:r>
      <w:r>
        <w:rPr>
          <w:sz w:val="28"/>
          <w:szCs w:val="28"/>
          <w:lang w:val="en" w:eastAsia="en"/>
        </w:rPr>
        <w:t xml:space="preserve"> variable by 1. After all elements are iterated through, we return the value of the </w:t>
      </w:r>
      <w:r w:rsidRPr="006F007E">
        <w:rPr>
          <w:rStyle w:val="notprenotclassLcode"/>
          <w:rFonts w:ascii="Fira Code" w:eastAsia="Fira Code" w:hAnsi="Fira Code" w:cs="Fira Code"/>
          <w:color w:val="B02145"/>
          <w:lang w:val="en" w:eastAsia="en"/>
        </w:rPr>
        <w:t>count</w:t>
      </w:r>
      <w:r>
        <w:rPr>
          <w:sz w:val="28"/>
          <w:szCs w:val="28"/>
          <w:lang w:val="en" w:eastAsia="en"/>
        </w:rPr>
        <w:t xml:space="preserve"> variable at line 6. As such, we can use </w:t>
      </w:r>
      <w:r>
        <w:rPr>
          <w:rStyle w:val="em"/>
          <w:sz w:val="28"/>
          <w:szCs w:val="28"/>
          <w:lang w:val="en" w:eastAsia="en"/>
        </w:rPr>
        <w:t>for</w:t>
      </w:r>
      <w:r>
        <w:rPr>
          <w:sz w:val="28"/>
          <w:szCs w:val="28"/>
          <w:lang w:val="en" w:eastAsia="en"/>
        </w:rPr>
        <w:t xml:space="preserve"> loops to traverse through and operate on lists.</w:t>
      </w:r>
    </w:p>
    <w:p w14:paraId="133F4DF5" w14:textId="77777777"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One common use of </w:t>
      </w:r>
      <w:r>
        <w:rPr>
          <w:rStyle w:val="em"/>
          <w:sz w:val="28"/>
          <w:szCs w:val="28"/>
          <w:lang w:val="en" w:eastAsia="en"/>
        </w:rPr>
        <w:t>for</w:t>
      </w:r>
      <w:r>
        <w:rPr>
          <w:sz w:val="28"/>
          <w:szCs w:val="28"/>
          <w:lang w:val="en" w:eastAsia="en"/>
        </w:rPr>
        <w:t xml:space="preserve"> loops with lists is to find the maximum or minimum element of that list. Here is the example to find the maximum element of a list:</w:t>
      </w:r>
    </w:p>
    <w:p w14:paraId="7E9E7742" w14:textId="77777777" w:rsidR="006F007E" w:rsidRDefault="006F007E" w:rsidP="006F007E">
      <w:pPr>
        <w:pStyle w:val="listingblocktitle"/>
        <w:spacing w:after="73" w:line="383" w:lineRule="atLeast"/>
        <w:ind w:left="272" w:right="272"/>
        <w:rPr>
          <w:sz w:val="26"/>
          <w:szCs w:val="26"/>
          <w:lang w:val="en" w:eastAsia="en"/>
        </w:rPr>
      </w:pPr>
      <w:r>
        <w:rPr>
          <w:rStyle w:val="Strong1"/>
          <w:sz w:val="26"/>
          <w:szCs w:val="26"/>
          <w:lang w:val="en" w:eastAsia="en"/>
        </w:rPr>
        <w:t>Finding the maximum element</w:t>
      </w:r>
    </w:p>
    <w:p w14:paraId="36C2FDF0"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my_max</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0E2728B7"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max</w:t>
      </w:r>
      <w:proofErr w:type="gramEnd"/>
      <w:r>
        <w:rPr>
          <w:rFonts w:ascii="Fira Code" w:eastAsia="Fira Code" w:hAnsi="Fira Code" w:cs="Fira Code"/>
          <w:sz w:val="21"/>
          <w:szCs w:val="21"/>
          <w:lang w:val="en" w:eastAsia="en"/>
        </w:rPr>
        <w:t>_el</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C58F4BF"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3A4CE9DD"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&gt; </w:t>
      </w:r>
      <w:proofErr w:type="spellStart"/>
      <w:r>
        <w:rPr>
          <w:rFonts w:ascii="Fira Code" w:eastAsia="Fira Code" w:hAnsi="Fira Code" w:cs="Fira Code"/>
          <w:sz w:val="21"/>
          <w:szCs w:val="21"/>
          <w:lang w:val="en" w:eastAsia="en"/>
        </w:rPr>
        <w:t>max_el</w:t>
      </w:r>
      <w:proofErr w:type="spellEnd"/>
      <w:r>
        <w:rPr>
          <w:rFonts w:ascii="Fira Code" w:eastAsia="Fira Code" w:hAnsi="Fira Code" w:cs="Fira Code"/>
          <w:sz w:val="21"/>
          <w:szCs w:val="21"/>
          <w:lang w:val="en" w:eastAsia="en"/>
        </w:rPr>
        <w:t>:</w:t>
      </w:r>
    </w:p>
    <w:p w14:paraId="56923038"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max</w:t>
      </w:r>
      <w:proofErr w:type="gramEnd"/>
      <w:r>
        <w:rPr>
          <w:rFonts w:ascii="Fira Code" w:eastAsia="Fira Code" w:hAnsi="Fira Code" w:cs="Fira Code"/>
          <w:sz w:val="21"/>
          <w:szCs w:val="21"/>
          <w:lang w:val="en" w:eastAsia="en"/>
        </w:rPr>
        <w:t>_el</w:t>
      </w:r>
      <w:proofErr w:type="spellEnd"/>
      <w:r>
        <w:rPr>
          <w:rFonts w:ascii="Fira Code" w:eastAsia="Fira Code" w:hAnsi="Fira Code" w:cs="Fira Code"/>
          <w:sz w:val="21"/>
          <w:szCs w:val="21"/>
          <w:lang w:val="en" w:eastAsia="en"/>
        </w:rPr>
        <w:t xml:space="preserve"> = el</w:t>
      </w:r>
    </w:p>
    <w:p w14:paraId="67AD86C5" w14:textId="33AEDE48"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max</w:t>
      </w:r>
      <w:proofErr w:type="gramEnd"/>
      <w:r>
        <w:rPr>
          <w:rFonts w:ascii="Fira Code" w:eastAsia="Fira Code" w:hAnsi="Fira Code" w:cs="Fira Code"/>
          <w:sz w:val="21"/>
          <w:szCs w:val="21"/>
          <w:lang w:val="en" w:eastAsia="en"/>
        </w:rPr>
        <w:t>_el</w:t>
      </w:r>
      <w:proofErr w:type="spellEnd"/>
    </w:p>
    <w:p w14:paraId="07182516" w14:textId="77777777"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At line 2, </w:t>
      </w:r>
      <w:proofErr w:type="spellStart"/>
      <w:r w:rsidRPr="006F007E">
        <w:rPr>
          <w:rStyle w:val="notprenotclassLcode"/>
          <w:rFonts w:ascii="Fira Code" w:eastAsia="Fira Code" w:hAnsi="Fira Code" w:cs="Fira Code"/>
          <w:color w:val="B02145"/>
          <w:lang w:val="en" w:eastAsia="en"/>
        </w:rPr>
        <w:t>max_el</w:t>
      </w:r>
      <w:proofErr w:type="spellEnd"/>
      <w:r>
        <w:rPr>
          <w:sz w:val="28"/>
          <w:szCs w:val="28"/>
          <w:lang w:val="en" w:eastAsia="en"/>
        </w:rPr>
        <w:t xml:space="preserve"> is set to the first element of </w:t>
      </w:r>
      <w:proofErr w:type="spellStart"/>
      <w:r w:rsidRPr="006F007E">
        <w:rPr>
          <w:rStyle w:val="notprenotclassLcode"/>
          <w:rFonts w:ascii="Fira Code" w:eastAsia="Fira Code" w:hAnsi="Fira Code" w:cs="Fira Code"/>
          <w:color w:val="B02145"/>
          <w:lang w:val="en" w:eastAsia="en"/>
        </w:rPr>
        <w:t>lst</w:t>
      </w:r>
      <w:proofErr w:type="spellEnd"/>
      <w:r>
        <w:rPr>
          <w:sz w:val="28"/>
          <w:szCs w:val="28"/>
          <w:lang w:val="en" w:eastAsia="en"/>
        </w:rPr>
        <w:t xml:space="preserve">. While iterating through the list, line 4 checks if each element </w:t>
      </w:r>
      <w:r w:rsidRPr="006F007E">
        <w:rPr>
          <w:rStyle w:val="notprenotclassLcode"/>
          <w:rFonts w:ascii="Fira Code" w:eastAsia="Fira Code" w:hAnsi="Fira Code" w:cs="Fira Code"/>
          <w:color w:val="B02145"/>
          <w:lang w:val="en" w:eastAsia="en"/>
        </w:rPr>
        <w:t>el</w:t>
      </w:r>
      <w:r>
        <w:rPr>
          <w:sz w:val="28"/>
          <w:szCs w:val="28"/>
          <w:lang w:val="en" w:eastAsia="en"/>
        </w:rPr>
        <w:t xml:space="preserve"> is greater than the current </w:t>
      </w:r>
      <w:proofErr w:type="spellStart"/>
      <w:r w:rsidRPr="006F007E">
        <w:rPr>
          <w:rStyle w:val="notprenotclassLcode"/>
          <w:rFonts w:ascii="Fira Code" w:eastAsia="Fira Code" w:hAnsi="Fira Code" w:cs="Fira Code"/>
          <w:color w:val="B02145"/>
          <w:lang w:val="en" w:eastAsia="en"/>
        </w:rPr>
        <w:t>max_el</w:t>
      </w:r>
      <w:proofErr w:type="spellEnd"/>
      <w:r>
        <w:rPr>
          <w:sz w:val="28"/>
          <w:szCs w:val="28"/>
          <w:lang w:val="en" w:eastAsia="en"/>
        </w:rPr>
        <w:t xml:space="preserve">. If it is, then </w:t>
      </w:r>
      <w:proofErr w:type="spellStart"/>
      <w:r w:rsidRPr="006F007E">
        <w:rPr>
          <w:rStyle w:val="notprenotclassLcode"/>
          <w:rFonts w:ascii="Fira Code" w:eastAsia="Fira Code" w:hAnsi="Fira Code" w:cs="Fira Code"/>
          <w:color w:val="B02145"/>
          <w:lang w:val="en" w:eastAsia="en"/>
        </w:rPr>
        <w:t>max_el</w:t>
      </w:r>
      <w:proofErr w:type="spellEnd"/>
      <w:r>
        <w:rPr>
          <w:sz w:val="28"/>
          <w:szCs w:val="28"/>
          <w:lang w:val="en" w:eastAsia="en"/>
        </w:rPr>
        <w:t xml:space="preserve"> is updated. At the end of each loop, </w:t>
      </w:r>
      <w:proofErr w:type="spellStart"/>
      <w:r w:rsidRPr="006F007E">
        <w:rPr>
          <w:rStyle w:val="notprenotclassLcode"/>
          <w:rFonts w:ascii="Fira Code" w:eastAsia="Fira Code" w:hAnsi="Fira Code" w:cs="Fira Code"/>
          <w:color w:val="B02145"/>
          <w:lang w:val="en" w:eastAsia="en"/>
        </w:rPr>
        <w:t>max_el</w:t>
      </w:r>
      <w:proofErr w:type="spellEnd"/>
      <w:r>
        <w:rPr>
          <w:sz w:val="28"/>
          <w:szCs w:val="28"/>
          <w:lang w:val="en" w:eastAsia="en"/>
        </w:rPr>
        <w:t xml:space="preserve"> will be the maximum of all the elements currently covered. When the </w:t>
      </w:r>
      <w:r>
        <w:rPr>
          <w:rStyle w:val="em"/>
          <w:sz w:val="28"/>
          <w:szCs w:val="28"/>
          <w:lang w:val="en" w:eastAsia="en"/>
        </w:rPr>
        <w:t>for</w:t>
      </w:r>
      <w:r>
        <w:rPr>
          <w:sz w:val="28"/>
          <w:szCs w:val="28"/>
          <w:lang w:val="en" w:eastAsia="en"/>
        </w:rPr>
        <w:t xml:space="preserve"> loop is finished, it would have iterated through all the elements. Hence, </w:t>
      </w:r>
      <w:proofErr w:type="spellStart"/>
      <w:r w:rsidRPr="006F007E">
        <w:rPr>
          <w:rStyle w:val="notprenotclassLcode"/>
          <w:rFonts w:ascii="Fira Code" w:eastAsia="Fira Code" w:hAnsi="Fira Code" w:cs="Fira Code"/>
          <w:color w:val="B02145"/>
          <w:lang w:val="en" w:eastAsia="en"/>
        </w:rPr>
        <w:t>max_el</w:t>
      </w:r>
      <w:proofErr w:type="spellEnd"/>
      <w:r>
        <w:rPr>
          <w:sz w:val="28"/>
          <w:szCs w:val="28"/>
          <w:lang w:val="en" w:eastAsia="en"/>
        </w:rPr>
        <w:t xml:space="preserve"> will be the maximum element of the whole list.</w:t>
      </w:r>
    </w:p>
    <w:p w14:paraId="1C51F34E" w14:textId="77777777" w:rsidR="00485B7B" w:rsidRDefault="00485B7B" w:rsidP="00485B7B">
      <w:pPr>
        <w:pStyle w:val="p"/>
        <w:spacing w:after="330" w:line="449" w:lineRule="atLeast"/>
        <w:ind w:left="272" w:right="272"/>
        <w:rPr>
          <w:sz w:val="28"/>
          <w:szCs w:val="28"/>
          <w:lang w:val="en" w:eastAsia="en"/>
        </w:rPr>
      </w:pPr>
      <w:r>
        <w:rPr>
          <w:sz w:val="28"/>
          <w:szCs w:val="28"/>
          <w:lang w:val="en" w:eastAsia="en"/>
        </w:rPr>
        <w:t xml:space="preserve">Tuples and strings can be iterated through in a similar manner as lists. Doing so for tuples will iterate through each element whereas doing so for strings will iterate through each character. However, </w:t>
      </w:r>
      <w:proofErr w:type="gramStart"/>
      <w:r>
        <w:rPr>
          <w:sz w:val="28"/>
          <w:szCs w:val="28"/>
          <w:lang w:val="en" w:eastAsia="en"/>
        </w:rPr>
        <w:t>in order to</w:t>
      </w:r>
      <w:proofErr w:type="gramEnd"/>
      <w:r>
        <w:rPr>
          <w:sz w:val="28"/>
          <w:szCs w:val="28"/>
          <w:lang w:val="en" w:eastAsia="en"/>
        </w:rPr>
        <w:t xml:space="preserve"> iterate through a dictionary, you need to do things differently.</w:t>
      </w:r>
    </w:p>
    <w:p w14:paraId="1078C08B" w14:textId="77777777" w:rsidR="006F007E" w:rsidRDefault="006F007E" w:rsidP="006F007E">
      <w:pPr>
        <w:pStyle w:val="p"/>
        <w:spacing w:after="330" w:line="449" w:lineRule="atLeast"/>
        <w:ind w:left="272" w:right="272"/>
        <w:rPr>
          <w:sz w:val="28"/>
          <w:szCs w:val="28"/>
          <w:lang w:val="en" w:eastAsia="en"/>
        </w:rPr>
      </w:pPr>
      <w:r>
        <w:rPr>
          <w:sz w:val="28"/>
          <w:szCs w:val="28"/>
          <w:lang w:val="en" w:eastAsia="en"/>
        </w:rPr>
        <w:lastRenderedPageBreak/>
        <w:t xml:space="preserve">Remember that dictionaries have a </w:t>
      </w:r>
      <w:r w:rsidRPr="006F007E">
        <w:rPr>
          <w:i/>
          <w:iCs/>
          <w:sz w:val="28"/>
          <w:szCs w:val="28"/>
          <w:lang w:val="en" w:eastAsia="en"/>
        </w:rPr>
        <w:t>key-value</w:t>
      </w:r>
      <w:r>
        <w:rPr>
          <w:sz w:val="28"/>
          <w:szCs w:val="28"/>
          <w:lang w:val="en" w:eastAsia="en"/>
        </w:rPr>
        <w:t xml:space="preserve"> pairing, so there are two values to iterate through. There are many ways to iterate through a dictionary, and we will cover two of them.</w:t>
      </w:r>
    </w:p>
    <w:p w14:paraId="037F3E63" w14:textId="178A0B3A"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Here is the general format of the first </w:t>
      </w:r>
      <w:r w:rsidR="00783805">
        <w:rPr>
          <w:sz w:val="28"/>
          <w:szCs w:val="28"/>
          <w:lang w:val="en" w:eastAsia="en"/>
        </w:rPr>
        <w:t>method</w:t>
      </w:r>
      <w:r>
        <w:rPr>
          <w:sz w:val="28"/>
          <w:szCs w:val="28"/>
          <w:lang w:val="en" w:eastAsia="en"/>
        </w:rPr>
        <w:t>:</w:t>
      </w:r>
    </w:p>
    <w:p w14:paraId="25DD7C59" w14:textId="3C198B21" w:rsidR="00783805" w:rsidRPr="00783805" w:rsidRDefault="00783805" w:rsidP="00783805">
      <w:pPr>
        <w:pStyle w:val="listingblocktitle"/>
        <w:spacing w:after="73" w:line="383" w:lineRule="atLeast"/>
        <w:ind w:left="272" w:right="272"/>
        <w:rPr>
          <w:sz w:val="26"/>
          <w:szCs w:val="26"/>
          <w:lang w:eastAsia="en"/>
        </w:rPr>
      </w:pPr>
      <w:r w:rsidRPr="00783805">
        <w:rPr>
          <w:rStyle w:val="Strong1"/>
          <w:sz w:val="26"/>
          <w:szCs w:val="26"/>
          <w:lang w:val="en" w:eastAsia="en"/>
        </w:rPr>
        <w:t>Traversing Dictionaries: Method 1</w:t>
      </w:r>
    </w:p>
    <w:p w14:paraId="3C87DD62" w14:textId="79632230"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dct</w:t>
      </w:r>
      <w:proofErr w:type="spellEnd"/>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filled with arbitrary values</w:t>
      </w:r>
    </w:p>
    <w:p w14:paraId="05A419D4" w14:textId="4BCDFA0D"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key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sidR="00783805">
        <w:rPr>
          <w:rFonts w:ascii="Fira Code" w:eastAsia="Fira Code" w:hAnsi="Fira Code" w:cs="Fira Code"/>
          <w:sz w:val="21"/>
          <w:szCs w:val="21"/>
          <w:lang w:val="en" w:eastAsia="en"/>
        </w:rPr>
        <w:t>dct</w:t>
      </w:r>
      <w:proofErr w:type="spellEnd"/>
      <w:r>
        <w:rPr>
          <w:rFonts w:ascii="Fira Code" w:eastAsia="Fira Code" w:hAnsi="Fira Code" w:cs="Fira Code"/>
          <w:sz w:val="21"/>
          <w:szCs w:val="21"/>
          <w:lang w:val="en" w:eastAsia="en"/>
        </w:rPr>
        <w:t>:</w:t>
      </w:r>
    </w:p>
    <w:p w14:paraId="2FF71183" w14:textId="6D3E2F29"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use </w:t>
      </w:r>
      <w:proofErr w:type="spellStart"/>
      <w:r>
        <w:rPr>
          <w:rStyle w:val="any"/>
          <w:rFonts w:ascii="Fira Code" w:eastAsia="Fira Code" w:hAnsi="Fira Code" w:cs="Fira Code"/>
          <w:color w:val="777777"/>
          <w:sz w:val="21"/>
          <w:szCs w:val="21"/>
          <w:lang w:val="en" w:eastAsia="en"/>
        </w:rPr>
        <w:t>dict</w:t>
      </w:r>
      <w:proofErr w:type="spellEnd"/>
      <w:r>
        <w:rPr>
          <w:rStyle w:val="any"/>
          <w:rFonts w:ascii="Fira Code" w:eastAsia="Fira Code" w:hAnsi="Fira Code" w:cs="Fira Code"/>
          <w:color w:val="777777"/>
          <w:sz w:val="21"/>
          <w:szCs w:val="21"/>
          <w:lang w:val="en" w:eastAsia="en"/>
        </w:rPr>
        <w:t>[key] to access value</w:t>
      </w:r>
    </w:p>
    <w:p w14:paraId="346790C1" w14:textId="2824B1F1"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In this format, we are iterating through all the </w:t>
      </w:r>
      <w:r>
        <w:rPr>
          <w:rStyle w:val="em"/>
          <w:sz w:val="28"/>
          <w:szCs w:val="28"/>
          <w:lang w:val="en" w:eastAsia="en"/>
        </w:rPr>
        <w:t>keys</w:t>
      </w:r>
      <w:r>
        <w:rPr>
          <w:sz w:val="28"/>
          <w:szCs w:val="28"/>
          <w:lang w:val="en" w:eastAsia="en"/>
        </w:rPr>
        <w:t xml:space="preserve"> of a dictionary. To access the </w:t>
      </w:r>
      <w:r>
        <w:rPr>
          <w:rStyle w:val="em"/>
          <w:sz w:val="28"/>
          <w:szCs w:val="28"/>
          <w:lang w:val="en" w:eastAsia="en"/>
        </w:rPr>
        <w:t>value</w:t>
      </w:r>
      <w:r>
        <w:rPr>
          <w:sz w:val="28"/>
          <w:szCs w:val="28"/>
          <w:lang w:val="en" w:eastAsia="en"/>
        </w:rPr>
        <w:t xml:space="preserve">, we need to retrieve it by using the </w:t>
      </w:r>
      <w:r>
        <w:rPr>
          <w:rStyle w:val="em"/>
          <w:sz w:val="28"/>
          <w:szCs w:val="28"/>
          <w:lang w:val="en" w:eastAsia="en"/>
        </w:rPr>
        <w:t>key</w:t>
      </w:r>
      <w:r>
        <w:rPr>
          <w:sz w:val="28"/>
          <w:szCs w:val="28"/>
          <w:lang w:val="en" w:eastAsia="en"/>
        </w:rPr>
        <w:t xml:space="preserve"> as the index. Here is an example of its use:</w:t>
      </w:r>
    </w:p>
    <w:p w14:paraId="22CB3BD0" w14:textId="7EC07D38" w:rsidR="00783805" w:rsidRPr="00783805" w:rsidRDefault="00783805" w:rsidP="00783805">
      <w:pPr>
        <w:pStyle w:val="listingblocktitle"/>
        <w:spacing w:after="73" w:line="383" w:lineRule="atLeast"/>
        <w:ind w:left="272" w:right="272"/>
        <w:rPr>
          <w:sz w:val="26"/>
          <w:szCs w:val="26"/>
          <w:lang w:eastAsia="en"/>
        </w:rPr>
      </w:pPr>
      <w:r w:rsidRPr="00783805">
        <w:rPr>
          <w:rStyle w:val="Strong1"/>
          <w:sz w:val="26"/>
          <w:szCs w:val="26"/>
          <w:lang w:val="en" w:eastAsia="en"/>
        </w:rPr>
        <w:t>Method 1</w:t>
      </w:r>
      <w:r>
        <w:rPr>
          <w:rStyle w:val="Strong1"/>
          <w:sz w:val="26"/>
          <w:szCs w:val="26"/>
          <w:lang w:val="en" w:eastAsia="en"/>
        </w:rPr>
        <w:t xml:space="preserve"> Example</w:t>
      </w:r>
    </w:p>
    <w:p w14:paraId="774493C3"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idt_pw_map</w:t>
      </w:r>
      <w:proofErr w:type="spellEnd"/>
      <w:r>
        <w:rPr>
          <w:rFonts w:ascii="Fira Code" w:eastAsia="Fira Code" w:hAnsi="Fira Code" w:cs="Fira Code"/>
          <w:sz w:val="21"/>
          <w:szCs w:val="21"/>
          <w:lang w:val="en" w:eastAsia="en"/>
        </w:rPr>
        <w:t xml:space="preserve"> = {</w:t>
      </w:r>
    </w:p>
    <w:p w14:paraId="12DFCD32"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abc123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2F5EE31"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def456</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6EF8699"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ghi789</w:t>
      </w:r>
      <w:r>
        <w:rPr>
          <w:rStyle w:val="any"/>
          <w:rFonts w:ascii="Fira Code" w:eastAsia="Fira Code" w:hAnsi="Fira Code" w:cs="Fira Code"/>
          <w:color w:val="771100"/>
          <w:sz w:val="21"/>
          <w:szCs w:val="21"/>
          <w:lang w:val="en" w:eastAsia="en"/>
        </w:rPr>
        <w:t>'</w:t>
      </w:r>
    </w:p>
    <w:p w14:paraId="54FA321C"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
    <w:p w14:paraId="56438959" w14:textId="77777777"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idt_pw_map</w:t>
      </w:r>
      <w:proofErr w:type="spellEnd"/>
      <w:r>
        <w:rPr>
          <w:rFonts w:ascii="Fira Code" w:eastAsia="Fira Code" w:hAnsi="Fira Code" w:cs="Fira Code"/>
          <w:sz w:val="21"/>
          <w:szCs w:val="21"/>
          <w:lang w:val="en" w:eastAsia="en"/>
        </w:rPr>
        <w:t>:</w:t>
      </w:r>
    </w:p>
    <w:p w14:paraId="51117CBA" w14:textId="38D3ACBE"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ID: </w:t>
      </w:r>
      <w:r w:rsidR="007C3713">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DD2200"/>
          <w:sz w:val="21"/>
          <w:szCs w:val="21"/>
          <w:lang w:val="en" w:eastAsia="en"/>
        </w:rPr>
        <w:t xml:space="preserve">    PW: </w:t>
      </w:r>
      <w:r w:rsidR="007C3713">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sidR="007C3713" w:rsidRPr="007C3713">
        <w:rPr>
          <w:rStyle w:val="any"/>
          <w:rFonts w:ascii="Fira Code" w:eastAsia="Fira Code" w:hAnsi="Fira Code" w:cs="Fira Code"/>
          <w:sz w:val="21"/>
          <w:szCs w:val="21"/>
          <w:lang w:val="en" w:eastAsia="en"/>
        </w:rPr>
        <w:t>.format</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idt</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idt_pw_map</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idt</w:t>
      </w:r>
      <w:proofErr w:type="spellEnd"/>
      <w:r>
        <w:rPr>
          <w:rFonts w:ascii="Fira Code" w:eastAsia="Fira Code" w:hAnsi="Fira Code" w:cs="Fira Code"/>
          <w:sz w:val="21"/>
          <w:szCs w:val="21"/>
          <w:lang w:val="en" w:eastAsia="en"/>
        </w:rPr>
        <w:t>]))</w:t>
      </w:r>
    </w:p>
    <w:p w14:paraId="13C08D48" w14:textId="77777777" w:rsidR="00783805" w:rsidRDefault="00783805" w:rsidP="00783805">
      <w:pPr>
        <w:pStyle w:val="listingblocktitle"/>
        <w:spacing w:after="73" w:line="383" w:lineRule="atLeast"/>
        <w:ind w:left="272" w:right="272"/>
        <w:rPr>
          <w:sz w:val="26"/>
          <w:szCs w:val="26"/>
          <w:lang w:val="en" w:eastAsia="en"/>
        </w:rPr>
      </w:pPr>
      <w:r>
        <w:rPr>
          <w:rStyle w:val="Strong1"/>
          <w:sz w:val="26"/>
          <w:szCs w:val="26"/>
          <w:lang w:val="en" w:eastAsia="en"/>
        </w:rPr>
        <w:t>Output</w:t>
      </w:r>
    </w:p>
    <w:p w14:paraId="5CF8BA3A" w14:textId="6B44AA31" w:rsidR="00783805" w:rsidRPr="00783805" w:rsidRDefault="007C3713"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sz w:val="21"/>
          <w:szCs w:val="21"/>
          <w:lang w:val="en" w:eastAsia="en"/>
        </w:rPr>
      </w:pPr>
      <w:r>
        <w:rPr>
          <w:rStyle w:val="any"/>
          <w:rFonts w:ascii="Fira Code" w:eastAsia="Fira Code" w:hAnsi="Fira Code" w:cs="Fira Code"/>
          <w:sz w:val="21"/>
          <w:szCs w:val="21"/>
          <w:lang w:val="en" w:eastAsia="en"/>
        </w:rPr>
        <w:t xml:space="preserve">ID: </w:t>
      </w:r>
      <w:r w:rsidR="00783805" w:rsidRPr="00783805">
        <w:rPr>
          <w:rStyle w:val="any"/>
          <w:rFonts w:ascii="Fira Code" w:eastAsia="Fira Code" w:hAnsi="Fira Code" w:cs="Fira Code"/>
          <w:sz w:val="21"/>
          <w:szCs w:val="21"/>
          <w:lang w:val="en" w:eastAsia="en"/>
        </w:rPr>
        <w:t xml:space="preserve">user1    </w:t>
      </w:r>
      <w:r>
        <w:rPr>
          <w:rStyle w:val="any"/>
          <w:rFonts w:ascii="Fira Code" w:eastAsia="Fira Code" w:hAnsi="Fira Code" w:cs="Fira Code"/>
          <w:sz w:val="21"/>
          <w:szCs w:val="21"/>
          <w:lang w:val="en" w:eastAsia="en"/>
        </w:rPr>
        <w:t xml:space="preserve">PW: </w:t>
      </w:r>
      <w:r w:rsidR="00783805" w:rsidRPr="00783805">
        <w:rPr>
          <w:rStyle w:val="any"/>
          <w:rFonts w:ascii="Fira Code" w:eastAsia="Fira Code" w:hAnsi="Fira Code" w:cs="Fira Code"/>
          <w:sz w:val="21"/>
          <w:szCs w:val="21"/>
          <w:lang w:val="en" w:eastAsia="en"/>
        </w:rPr>
        <w:t>abc123</w:t>
      </w:r>
    </w:p>
    <w:p w14:paraId="4D0D3051" w14:textId="2538E44F" w:rsidR="00783805" w:rsidRPr="00783805" w:rsidRDefault="007C3713"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sz w:val="21"/>
          <w:szCs w:val="21"/>
          <w:lang w:val="en" w:eastAsia="en"/>
        </w:rPr>
      </w:pPr>
      <w:r>
        <w:rPr>
          <w:rStyle w:val="any"/>
          <w:rFonts w:ascii="Fira Code" w:eastAsia="Fira Code" w:hAnsi="Fira Code" w:cs="Fira Code"/>
          <w:sz w:val="21"/>
          <w:szCs w:val="21"/>
          <w:lang w:val="en" w:eastAsia="en"/>
        </w:rPr>
        <w:t xml:space="preserve">ID: </w:t>
      </w:r>
      <w:r w:rsidR="00783805" w:rsidRPr="00783805">
        <w:rPr>
          <w:rStyle w:val="any"/>
          <w:rFonts w:ascii="Fira Code" w:eastAsia="Fira Code" w:hAnsi="Fira Code" w:cs="Fira Code"/>
          <w:sz w:val="21"/>
          <w:szCs w:val="21"/>
          <w:lang w:val="en" w:eastAsia="en"/>
        </w:rPr>
        <w:t xml:space="preserve">user2    </w:t>
      </w:r>
      <w:r>
        <w:rPr>
          <w:rStyle w:val="any"/>
          <w:rFonts w:ascii="Fira Code" w:eastAsia="Fira Code" w:hAnsi="Fira Code" w:cs="Fira Code"/>
          <w:sz w:val="21"/>
          <w:szCs w:val="21"/>
          <w:lang w:val="en" w:eastAsia="en"/>
        </w:rPr>
        <w:t xml:space="preserve">PW: </w:t>
      </w:r>
      <w:r w:rsidR="00783805" w:rsidRPr="00783805">
        <w:rPr>
          <w:rStyle w:val="any"/>
          <w:rFonts w:ascii="Fira Code" w:eastAsia="Fira Code" w:hAnsi="Fira Code" w:cs="Fira Code"/>
          <w:sz w:val="21"/>
          <w:szCs w:val="21"/>
          <w:lang w:val="en" w:eastAsia="en"/>
        </w:rPr>
        <w:t>def456</w:t>
      </w:r>
    </w:p>
    <w:p w14:paraId="0E0366D3" w14:textId="46736706" w:rsidR="00783805" w:rsidRPr="00783805" w:rsidRDefault="007C3713"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sz w:val="21"/>
          <w:szCs w:val="21"/>
          <w:lang w:val="en" w:eastAsia="en"/>
        </w:rPr>
        <w:t xml:space="preserve">ID: </w:t>
      </w:r>
      <w:r w:rsidR="00783805" w:rsidRPr="00783805">
        <w:rPr>
          <w:rStyle w:val="any"/>
          <w:rFonts w:ascii="Fira Code" w:eastAsia="Fira Code" w:hAnsi="Fira Code" w:cs="Fira Code"/>
          <w:sz w:val="21"/>
          <w:szCs w:val="21"/>
          <w:lang w:val="en" w:eastAsia="en"/>
        </w:rPr>
        <w:t xml:space="preserve">user3    </w:t>
      </w:r>
      <w:r>
        <w:rPr>
          <w:rStyle w:val="any"/>
          <w:rFonts w:ascii="Fira Code" w:eastAsia="Fira Code" w:hAnsi="Fira Code" w:cs="Fira Code"/>
          <w:sz w:val="21"/>
          <w:szCs w:val="21"/>
          <w:lang w:val="en" w:eastAsia="en"/>
        </w:rPr>
        <w:t xml:space="preserve">PW: </w:t>
      </w:r>
      <w:r w:rsidR="00783805" w:rsidRPr="00783805">
        <w:rPr>
          <w:rStyle w:val="any"/>
          <w:rFonts w:ascii="Fira Code" w:eastAsia="Fira Code" w:hAnsi="Fira Code" w:cs="Fira Code"/>
          <w:sz w:val="21"/>
          <w:szCs w:val="21"/>
          <w:lang w:val="en" w:eastAsia="en"/>
        </w:rPr>
        <w:t>ghi789</w:t>
      </w:r>
    </w:p>
    <w:p w14:paraId="26EAD97E" w14:textId="168B3685"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However, this method does not explicitly show that we are looping through a dictionary because it shares the same format as other </w:t>
      </w:r>
      <w:proofErr w:type="spellStart"/>
      <w:r>
        <w:rPr>
          <w:sz w:val="28"/>
          <w:szCs w:val="28"/>
          <w:lang w:val="en" w:eastAsia="en"/>
        </w:rPr>
        <w:t>iterables</w:t>
      </w:r>
      <w:proofErr w:type="spellEnd"/>
      <w:r>
        <w:rPr>
          <w:sz w:val="28"/>
          <w:szCs w:val="28"/>
          <w:lang w:val="en" w:eastAsia="en"/>
        </w:rPr>
        <w:t>. The following format is a more preferred method in Python:</w:t>
      </w:r>
    </w:p>
    <w:p w14:paraId="520E5FBE" w14:textId="232D9E75" w:rsidR="00783805" w:rsidRPr="00783805" w:rsidRDefault="00783805" w:rsidP="00783805">
      <w:pPr>
        <w:pStyle w:val="listingblocktitle"/>
        <w:spacing w:after="73" w:line="383" w:lineRule="atLeast"/>
        <w:ind w:left="272" w:right="272"/>
        <w:rPr>
          <w:sz w:val="26"/>
          <w:szCs w:val="26"/>
          <w:lang w:eastAsia="en"/>
        </w:rPr>
      </w:pPr>
      <w:r w:rsidRPr="00783805">
        <w:rPr>
          <w:rStyle w:val="Strong1"/>
          <w:sz w:val="26"/>
          <w:szCs w:val="26"/>
          <w:lang w:val="en" w:eastAsia="en"/>
        </w:rPr>
        <w:t xml:space="preserve">Traversing Dictionaries: Method </w:t>
      </w:r>
      <w:r>
        <w:rPr>
          <w:rStyle w:val="Strong1"/>
          <w:sz w:val="26"/>
          <w:szCs w:val="26"/>
          <w:lang w:val="en" w:eastAsia="en"/>
        </w:rPr>
        <w:t>2</w:t>
      </w:r>
    </w:p>
    <w:p w14:paraId="69C592BE" w14:textId="516067D9"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dct</w:t>
      </w:r>
      <w:proofErr w:type="spellEnd"/>
      <w:r>
        <w:rPr>
          <w:rFonts w:ascii="Fira Code" w:eastAsia="Fira Code" w:hAnsi="Fira Code" w:cs="Fira Code"/>
          <w:sz w:val="21"/>
          <w:szCs w:val="21"/>
          <w:lang w:val="en" w:eastAsia="en"/>
        </w:rPr>
        <w:t xml:space="preserve"> = {...}  </w:t>
      </w:r>
      <w:r>
        <w:rPr>
          <w:rStyle w:val="any"/>
          <w:rFonts w:ascii="Fira Code" w:eastAsia="Fira Code" w:hAnsi="Fira Code" w:cs="Fira Code"/>
          <w:color w:val="777777"/>
          <w:sz w:val="21"/>
          <w:szCs w:val="21"/>
          <w:lang w:val="en" w:eastAsia="en"/>
        </w:rPr>
        <w:t># filled with arbitrary values</w:t>
      </w:r>
    </w:p>
    <w:p w14:paraId="49E96348" w14:textId="6F78690E" w:rsid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key, value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sidR="00783805">
        <w:rPr>
          <w:rFonts w:ascii="Fira Code" w:eastAsia="Fira Code" w:hAnsi="Fira Code" w:cs="Fira Code"/>
          <w:sz w:val="21"/>
          <w:szCs w:val="21"/>
          <w:lang w:val="en" w:eastAsia="en"/>
        </w:rPr>
        <w:t>dct</w:t>
      </w:r>
      <w:r>
        <w:rPr>
          <w:rFonts w:ascii="Fira Code" w:eastAsia="Fira Code" w:hAnsi="Fira Code" w:cs="Fira Code"/>
          <w:sz w:val="21"/>
          <w:szCs w:val="21"/>
          <w:lang w:val="en" w:eastAsia="en"/>
        </w:rPr>
        <w:t>.items</w:t>
      </w:r>
      <w:proofErr w:type="spellEnd"/>
      <w:r>
        <w:rPr>
          <w:rFonts w:ascii="Fira Code" w:eastAsia="Fira Code" w:hAnsi="Fira Code" w:cs="Fira Code"/>
          <w:sz w:val="21"/>
          <w:szCs w:val="21"/>
          <w:lang w:val="en" w:eastAsia="en"/>
        </w:rPr>
        <w:t>():</w:t>
      </w:r>
    </w:p>
    <w:p w14:paraId="186C14FF" w14:textId="5194861A" w:rsidR="006F007E" w:rsidRPr="006F007E" w:rsidRDefault="006F007E" w:rsidP="006F007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lastRenderedPageBreak/>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...action</w:t>
      </w:r>
    </w:p>
    <w:p w14:paraId="056E2F51" w14:textId="01AED6AE" w:rsidR="006F007E" w:rsidRDefault="006F007E" w:rsidP="006F007E">
      <w:pPr>
        <w:pStyle w:val="p"/>
        <w:spacing w:after="330" w:line="449" w:lineRule="atLeast"/>
        <w:ind w:left="272" w:right="272"/>
        <w:rPr>
          <w:sz w:val="28"/>
          <w:szCs w:val="28"/>
          <w:lang w:val="en" w:eastAsia="en"/>
        </w:rPr>
      </w:pPr>
      <w:r>
        <w:rPr>
          <w:sz w:val="28"/>
          <w:szCs w:val="28"/>
          <w:lang w:val="en" w:eastAsia="en"/>
        </w:rPr>
        <w:t xml:space="preserve">In this example, we use </w:t>
      </w:r>
      <w:r w:rsidRPr="007C3713">
        <w:rPr>
          <w:rStyle w:val="notprenotclassLcode"/>
          <w:rFonts w:ascii="Fira Code" w:eastAsia="Fira Code" w:hAnsi="Fira Code" w:cs="Fira Code"/>
          <w:color w:val="B02145"/>
          <w:lang w:val="en" w:eastAsia="en"/>
        </w:rPr>
        <w:t>items()</w:t>
      </w:r>
      <w:r>
        <w:rPr>
          <w:sz w:val="28"/>
          <w:szCs w:val="28"/>
          <w:lang w:val="en" w:eastAsia="en"/>
        </w:rPr>
        <w:t xml:space="preserve">, a </w:t>
      </w:r>
      <w:proofErr w:type="spellStart"/>
      <w:r w:rsidRPr="007C3713">
        <w:rPr>
          <w:rStyle w:val="fira-code"/>
          <w:color w:val="B02145"/>
          <w:sz w:val="23"/>
          <w:szCs w:val="23"/>
          <w:lang w:val="en" w:eastAsia="en"/>
        </w:rPr>
        <w:t>dict</w:t>
      </w:r>
      <w:proofErr w:type="spellEnd"/>
      <w:r w:rsidRPr="007C3713">
        <w:rPr>
          <w:sz w:val="24"/>
          <w:szCs w:val="24"/>
          <w:lang w:val="en" w:eastAsia="en"/>
        </w:rPr>
        <w:t xml:space="preserve"> </w:t>
      </w:r>
      <w:r>
        <w:rPr>
          <w:sz w:val="28"/>
          <w:szCs w:val="28"/>
          <w:lang w:val="en" w:eastAsia="en"/>
        </w:rPr>
        <w:t xml:space="preserve">method. By using the </w:t>
      </w:r>
      <w:r w:rsidRPr="007C3713">
        <w:rPr>
          <w:rStyle w:val="notprenotclassLcode"/>
          <w:rFonts w:ascii="Fira Code" w:eastAsia="Fira Code" w:hAnsi="Fira Code" w:cs="Fira Code"/>
          <w:color w:val="B02145"/>
          <w:lang w:val="en" w:eastAsia="en"/>
        </w:rPr>
        <w:t>items()</w:t>
      </w:r>
      <w:r>
        <w:rPr>
          <w:sz w:val="28"/>
          <w:szCs w:val="28"/>
          <w:lang w:val="en" w:eastAsia="en"/>
        </w:rPr>
        <w:t xml:space="preserve"> method, we can iterate through both the </w:t>
      </w:r>
      <w:r w:rsidRPr="007C3713">
        <w:rPr>
          <w:rStyle w:val="notprenotclassLcode"/>
          <w:rFonts w:ascii="Fira Code" w:eastAsia="Fira Code" w:hAnsi="Fira Code" w:cs="Fira Code"/>
          <w:color w:val="B02145"/>
          <w:lang w:val="en" w:eastAsia="en"/>
        </w:rPr>
        <w:t>key</w:t>
      </w:r>
      <w:r>
        <w:rPr>
          <w:sz w:val="28"/>
          <w:szCs w:val="28"/>
          <w:lang w:val="en" w:eastAsia="en"/>
        </w:rPr>
        <w:t xml:space="preserve"> and </w:t>
      </w:r>
      <w:r w:rsidRPr="007C3713">
        <w:rPr>
          <w:rStyle w:val="notprenotclassLcode"/>
          <w:rFonts w:ascii="Fira Code" w:eastAsia="Fira Code" w:hAnsi="Fira Code" w:cs="Fira Code"/>
          <w:color w:val="B02145"/>
          <w:lang w:val="en" w:eastAsia="en"/>
        </w:rPr>
        <w:t>value</w:t>
      </w:r>
      <w:r>
        <w:rPr>
          <w:sz w:val="28"/>
          <w:szCs w:val="28"/>
          <w:lang w:val="en" w:eastAsia="en"/>
        </w:rPr>
        <w:t xml:space="preserve"> entries, explicitly showing that we are iterating through a dictionary. Here is an example of its use:</w:t>
      </w:r>
    </w:p>
    <w:p w14:paraId="2B6E921A" w14:textId="5BD905DE" w:rsidR="00783805" w:rsidRPr="00783805" w:rsidRDefault="00783805" w:rsidP="00783805">
      <w:pPr>
        <w:pStyle w:val="listingblocktitle"/>
        <w:spacing w:after="73" w:line="383" w:lineRule="atLeast"/>
        <w:ind w:left="272" w:right="272"/>
        <w:rPr>
          <w:sz w:val="26"/>
          <w:szCs w:val="26"/>
          <w:lang w:eastAsia="en"/>
        </w:rPr>
      </w:pPr>
      <w:r w:rsidRPr="00783805">
        <w:rPr>
          <w:rStyle w:val="Strong1"/>
          <w:sz w:val="26"/>
          <w:szCs w:val="26"/>
          <w:lang w:val="en" w:eastAsia="en"/>
        </w:rPr>
        <w:t xml:space="preserve">Method </w:t>
      </w:r>
      <w:r>
        <w:rPr>
          <w:rStyle w:val="Strong1"/>
          <w:sz w:val="26"/>
          <w:szCs w:val="26"/>
          <w:lang w:val="en" w:eastAsia="en"/>
        </w:rPr>
        <w:t>2 Example</w:t>
      </w:r>
    </w:p>
    <w:p w14:paraId="33AA8658" w14:textId="1E874B8B"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idt_pw_map</w:t>
      </w:r>
      <w:proofErr w:type="spellEnd"/>
      <w:r>
        <w:rPr>
          <w:rFonts w:ascii="Fira Code" w:eastAsia="Fira Code" w:hAnsi="Fira Code" w:cs="Fira Code"/>
          <w:sz w:val="21"/>
          <w:szCs w:val="21"/>
          <w:lang w:val="en" w:eastAsia="en"/>
        </w:rPr>
        <w:t xml:space="preserve"> = {</w:t>
      </w:r>
    </w:p>
    <w:p w14:paraId="428D0B72" w14:textId="77777777"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abc123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93B0BD4" w14:textId="77777777"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def456</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58F0C5D" w14:textId="77777777"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user3</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ghi789</w:t>
      </w:r>
      <w:r>
        <w:rPr>
          <w:rStyle w:val="any"/>
          <w:rFonts w:ascii="Fira Code" w:eastAsia="Fira Code" w:hAnsi="Fira Code" w:cs="Fira Code"/>
          <w:color w:val="771100"/>
          <w:sz w:val="21"/>
          <w:szCs w:val="21"/>
          <w:lang w:val="en" w:eastAsia="en"/>
        </w:rPr>
        <w:t>'</w:t>
      </w:r>
    </w:p>
    <w:p w14:paraId="49F52847" w14:textId="77777777"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
    <w:p w14:paraId="5B4AD1DB" w14:textId="77777777" w:rsid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w:t>
      </w:r>
      <w:proofErr w:type="spellEnd"/>
      <w:r>
        <w:rPr>
          <w:rFonts w:ascii="Fira Code" w:eastAsia="Fira Code" w:hAnsi="Fira Code" w:cs="Fira Code"/>
          <w:sz w:val="21"/>
          <w:szCs w:val="21"/>
          <w:lang w:val="en" w:eastAsia="en"/>
        </w:rPr>
        <w:t xml:space="preserve">, pw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idt_pw_map.items</w:t>
      </w:r>
      <w:proofErr w:type="spellEnd"/>
      <w:r>
        <w:rPr>
          <w:rFonts w:ascii="Fira Code" w:eastAsia="Fira Code" w:hAnsi="Fira Code" w:cs="Fira Code"/>
          <w:sz w:val="21"/>
          <w:szCs w:val="21"/>
          <w:lang w:val="en" w:eastAsia="en"/>
        </w:rPr>
        <w:t>():</w:t>
      </w:r>
    </w:p>
    <w:p w14:paraId="5E104EE7" w14:textId="78460B72" w:rsidR="006F007E" w:rsidRPr="00783805" w:rsidRDefault="006F007E" w:rsidP="00783805">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ID: </w:t>
      </w:r>
      <w:r w:rsidR="007C3713">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DD2200"/>
          <w:sz w:val="21"/>
          <w:szCs w:val="21"/>
          <w:lang w:val="en" w:eastAsia="en"/>
        </w:rPr>
        <w:t xml:space="preserve">    PW: </w:t>
      </w:r>
      <w:r w:rsidR="007C3713">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sidR="007C3713">
        <w:rPr>
          <w:rFonts w:ascii="Fira Code" w:eastAsia="Fira Code" w:hAnsi="Fira Code" w:cs="Fira Code"/>
          <w:sz w:val="21"/>
          <w:szCs w:val="21"/>
          <w:lang w:val="en" w:eastAsia="en"/>
        </w:rPr>
        <w:t>.format</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idt</w:t>
      </w:r>
      <w:proofErr w:type="spellEnd"/>
      <w:r>
        <w:rPr>
          <w:rFonts w:ascii="Fira Code" w:eastAsia="Fira Code" w:hAnsi="Fira Code" w:cs="Fira Code"/>
          <w:sz w:val="21"/>
          <w:szCs w:val="21"/>
          <w:lang w:val="en" w:eastAsia="en"/>
        </w:rPr>
        <w:t>, pw))</w:t>
      </w:r>
    </w:p>
    <w:p w14:paraId="161FD9F7" w14:textId="4A1FC8E3" w:rsidR="00783805" w:rsidRDefault="00783805" w:rsidP="00783805">
      <w:pPr>
        <w:pStyle w:val="listingblocktitle"/>
        <w:spacing w:after="73" w:line="383" w:lineRule="atLeast"/>
        <w:ind w:left="272" w:right="272"/>
        <w:rPr>
          <w:sz w:val="26"/>
          <w:szCs w:val="26"/>
          <w:lang w:val="en" w:eastAsia="en"/>
        </w:rPr>
      </w:pPr>
      <w:r>
        <w:rPr>
          <w:rStyle w:val="Strong1"/>
          <w:sz w:val="26"/>
          <w:szCs w:val="26"/>
          <w:lang w:val="en" w:eastAsia="en"/>
        </w:rPr>
        <w:t>Output</w:t>
      </w:r>
    </w:p>
    <w:p w14:paraId="5103281E" w14:textId="77777777" w:rsidR="007C3713" w:rsidRPr="00783805" w:rsidRDefault="007C3713" w:rsidP="007C371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sz w:val="21"/>
          <w:szCs w:val="21"/>
          <w:lang w:val="en" w:eastAsia="en"/>
        </w:rPr>
      </w:pPr>
      <w:r>
        <w:rPr>
          <w:rStyle w:val="any"/>
          <w:rFonts w:ascii="Fira Code" w:eastAsia="Fira Code" w:hAnsi="Fira Code" w:cs="Fira Code"/>
          <w:sz w:val="21"/>
          <w:szCs w:val="21"/>
          <w:lang w:val="en" w:eastAsia="en"/>
        </w:rPr>
        <w:t xml:space="preserve">ID: </w:t>
      </w:r>
      <w:r w:rsidRPr="00783805">
        <w:rPr>
          <w:rStyle w:val="any"/>
          <w:rFonts w:ascii="Fira Code" w:eastAsia="Fira Code" w:hAnsi="Fira Code" w:cs="Fira Code"/>
          <w:sz w:val="21"/>
          <w:szCs w:val="21"/>
          <w:lang w:val="en" w:eastAsia="en"/>
        </w:rPr>
        <w:t xml:space="preserve">user1    </w:t>
      </w:r>
      <w:r>
        <w:rPr>
          <w:rStyle w:val="any"/>
          <w:rFonts w:ascii="Fira Code" w:eastAsia="Fira Code" w:hAnsi="Fira Code" w:cs="Fira Code"/>
          <w:sz w:val="21"/>
          <w:szCs w:val="21"/>
          <w:lang w:val="en" w:eastAsia="en"/>
        </w:rPr>
        <w:t xml:space="preserve">PW: </w:t>
      </w:r>
      <w:r w:rsidRPr="00783805">
        <w:rPr>
          <w:rStyle w:val="any"/>
          <w:rFonts w:ascii="Fira Code" w:eastAsia="Fira Code" w:hAnsi="Fira Code" w:cs="Fira Code"/>
          <w:sz w:val="21"/>
          <w:szCs w:val="21"/>
          <w:lang w:val="en" w:eastAsia="en"/>
        </w:rPr>
        <w:t>abc123</w:t>
      </w:r>
    </w:p>
    <w:p w14:paraId="0126E371" w14:textId="77777777" w:rsidR="007C3713" w:rsidRPr="00783805" w:rsidRDefault="007C3713" w:rsidP="007C371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sz w:val="21"/>
          <w:szCs w:val="21"/>
          <w:lang w:val="en" w:eastAsia="en"/>
        </w:rPr>
      </w:pPr>
      <w:r>
        <w:rPr>
          <w:rStyle w:val="any"/>
          <w:rFonts w:ascii="Fira Code" w:eastAsia="Fira Code" w:hAnsi="Fira Code" w:cs="Fira Code"/>
          <w:sz w:val="21"/>
          <w:szCs w:val="21"/>
          <w:lang w:val="en" w:eastAsia="en"/>
        </w:rPr>
        <w:t xml:space="preserve">ID: </w:t>
      </w:r>
      <w:r w:rsidRPr="00783805">
        <w:rPr>
          <w:rStyle w:val="any"/>
          <w:rFonts w:ascii="Fira Code" w:eastAsia="Fira Code" w:hAnsi="Fira Code" w:cs="Fira Code"/>
          <w:sz w:val="21"/>
          <w:szCs w:val="21"/>
          <w:lang w:val="en" w:eastAsia="en"/>
        </w:rPr>
        <w:t xml:space="preserve">user2    </w:t>
      </w:r>
      <w:r>
        <w:rPr>
          <w:rStyle w:val="any"/>
          <w:rFonts w:ascii="Fira Code" w:eastAsia="Fira Code" w:hAnsi="Fira Code" w:cs="Fira Code"/>
          <w:sz w:val="21"/>
          <w:szCs w:val="21"/>
          <w:lang w:val="en" w:eastAsia="en"/>
        </w:rPr>
        <w:t xml:space="preserve">PW: </w:t>
      </w:r>
      <w:r w:rsidRPr="00783805">
        <w:rPr>
          <w:rStyle w:val="any"/>
          <w:rFonts w:ascii="Fira Code" w:eastAsia="Fira Code" w:hAnsi="Fira Code" w:cs="Fira Code"/>
          <w:sz w:val="21"/>
          <w:szCs w:val="21"/>
          <w:lang w:val="en" w:eastAsia="en"/>
        </w:rPr>
        <w:t>def456</w:t>
      </w:r>
    </w:p>
    <w:p w14:paraId="4BF016AE" w14:textId="77777777" w:rsidR="007C3713" w:rsidRPr="00783805" w:rsidRDefault="007C3713" w:rsidP="00485B7B">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sz w:val="21"/>
          <w:szCs w:val="21"/>
          <w:lang w:val="en" w:eastAsia="en"/>
        </w:rPr>
        <w:t xml:space="preserve">ID: </w:t>
      </w:r>
      <w:r w:rsidRPr="00783805">
        <w:rPr>
          <w:rStyle w:val="any"/>
          <w:rFonts w:ascii="Fira Code" w:eastAsia="Fira Code" w:hAnsi="Fira Code" w:cs="Fira Code"/>
          <w:sz w:val="21"/>
          <w:szCs w:val="21"/>
          <w:lang w:val="en" w:eastAsia="en"/>
        </w:rPr>
        <w:t xml:space="preserve">user3    </w:t>
      </w:r>
      <w:r>
        <w:rPr>
          <w:rStyle w:val="any"/>
          <w:rFonts w:ascii="Fira Code" w:eastAsia="Fira Code" w:hAnsi="Fira Code" w:cs="Fira Code"/>
          <w:sz w:val="21"/>
          <w:szCs w:val="21"/>
          <w:lang w:val="en" w:eastAsia="en"/>
        </w:rPr>
        <w:t xml:space="preserve">PW: </w:t>
      </w:r>
      <w:r w:rsidRPr="00783805">
        <w:rPr>
          <w:rStyle w:val="any"/>
          <w:rFonts w:ascii="Fira Code" w:eastAsia="Fira Code" w:hAnsi="Fira Code" w:cs="Fira Code"/>
          <w:sz w:val="21"/>
          <w:szCs w:val="21"/>
          <w:lang w:val="en" w:eastAsia="en"/>
        </w:rPr>
        <w:t>ghi789</w:t>
      </w:r>
    </w:p>
    <w:p w14:paraId="4B0F7250" w14:textId="1D3883B1" w:rsidR="00485B7B" w:rsidRDefault="00485B7B" w:rsidP="00485B7B">
      <w:pPr>
        <w:pStyle w:val="listingblocktitle"/>
        <w:spacing w:after="73" w:line="383" w:lineRule="atLeast"/>
        <w:ind w:left="272" w:right="272"/>
        <w:rPr>
          <w:sz w:val="26"/>
          <w:szCs w:val="26"/>
          <w:lang w:val="en" w:eastAsia="en"/>
        </w:rPr>
      </w:pPr>
      <w:r>
        <w:rPr>
          <w:rStyle w:val="mark"/>
          <w:b/>
          <w:bCs/>
          <w:sz w:val="26"/>
          <w:szCs w:val="26"/>
          <w:lang w:val="en" w:eastAsia="en"/>
        </w:rPr>
        <w:t xml:space="preserve">Exercise </w:t>
      </w:r>
      <w:r w:rsidR="00BB76CD">
        <w:rPr>
          <w:rStyle w:val="mark"/>
          <w:b/>
          <w:bCs/>
          <w:sz w:val="26"/>
          <w:szCs w:val="26"/>
          <w:lang w:val="en" w:eastAsia="en"/>
        </w:rPr>
        <w:t>5.</w:t>
      </w:r>
      <w:r w:rsidR="00055A6A">
        <w:rPr>
          <w:rStyle w:val="mark"/>
          <w:b/>
          <w:bCs/>
          <w:sz w:val="26"/>
          <w:szCs w:val="26"/>
          <w:lang w:val="en" w:eastAsia="en"/>
        </w:rPr>
        <w:t>5</w:t>
      </w:r>
      <w:r>
        <w:rPr>
          <w:rStyle w:val="mark"/>
          <w:b/>
          <w:bCs/>
          <w:sz w:val="26"/>
          <w:szCs w:val="26"/>
          <w:lang w:val="en" w:eastAsia="en"/>
        </w:rPr>
        <w:t>: Write your own program</w:t>
      </w:r>
    </w:p>
    <w:p w14:paraId="2AA1324B"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485B7B">
        <w:rPr>
          <w:rFonts w:ascii="Fira Code" w:eastAsia="Fira Code" w:hAnsi="Fira Code" w:cs="Fira Code"/>
          <w:b/>
          <w:bCs/>
          <w:sz w:val="21"/>
          <w:szCs w:val="21"/>
          <w:shd w:val="clear" w:color="auto" w:fill="auto"/>
          <w:lang w:val="en" w:eastAsia="en"/>
        </w:rPr>
        <w:t>Q1.</w:t>
      </w:r>
      <w:r>
        <w:rPr>
          <w:rFonts w:ascii="Fira Code" w:eastAsia="Fira Code" w:hAnsi="Fira Code" w:cs="Fira Code"/>
          <w:sz w:val="21"/>
          <w:szCs w:val="21"/>
          <w:shd w:val="clear" w:color="auto" w:fill="auto"/>
          <w:lang w:val="en" w:eastAsia="en"/>
        </w:rPr>
        <w:t xml:space="preserve"> Write a program to find the minimum element of a given list.</w:t>
      </w:r>
    </w:p>
    <w:p w14:paraId="051328D0"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BD9D0F3"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485B7B">
        <w:rPr>
          <w:rFonts w:ascii="Fira Code" w:eastAsia="Fira Code" w:hAnsi="Fira Code" w:cs="Fira Code"/>
          <w:b/>
          <w:bCs/>
          <w:sz w:val="21"/>
          <w:szCs w:val="21"/>
          <w:shd w:val="clear" w:color="auto" w:fill="auto"/>
          <w:lang w:val="en" w:eastAsia="en"/>
        </w:rPr>
        <w:t>Q2.</w:t>
      </w:r>
      <w:r>
        <w:rPr>
          <w:rFonts w:ascii="Fira Code" w:eastAsia="Fira Code" w:hAnsi="Fira Code" w:cs="Fira Code"/>
          <w:sz w:val="21"/>
          <w:szCs w:val="21"/>
          <w:shd w:val="clear" w:color="auto" w:fill="auto"/>
          <w:lang w:val="en" w:eastAsia="en"/>
        </w:rPr>
        <w:t xml:space="preserve"> Write a program to imitate the behavior of the in operator. In other  </w:t>
      </w:r>
    </w:p>
    <w:p w14:paraId="07DD6F45"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b/>
          <w:bCs/>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words, make a function that checks if specified element is in the given </w:t>
      </w:r>
    </w:p>
    <w:p w14:paraId="4B116491" w14:textId="635535EA"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iterable</w:t>
      </w:r>
      <w:proofErr w:type="spellEnd"/>
      <w:r>
        <w:rPr>
          <w:rFonts w:ascii="Fira Code" w:eastAsia="Fira Code" w:hAnsi="Fira Code" w:cs="Fira Code"/>
          <w:sz w:val="21"/>
          <w:szCs w:val="21"/>
          <w:shd w:val="clear" w:color="auto" w:fill="auto"/>
          <w:lang w:val="en" w:eastAsia="en"/>
        </w:rPr>
        <w:t>.</w:t>
      </w:r>
    </w:p>
    <w:p w14:paraId="754BE092"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97B73F5"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485B7B">
        <w:rPr>
          <w:rFonts w:ascii="Fira Code" w:eastAsia="Fira Code" w:hAnsi="Fira Code" w:cs="Fira Code"/>
          <w:b/>
          <w:bCs/>
          <w:sz w:val="21"/>
          <w:szCs w:val="21"/>
          <w:shd w:val="clear" w:color="auto" w:fill="auto"/>
          <w:lang w:val="en" w:eastAsia="en"/>
        </w:rPr>
        <w:t>Q3.</w:t>
      </w:r>
      <w:r>
        <w:rPr>
          <w:rFonts w:ascii="Fira Code" w:eastAsia="Fira Code" w:hAnsi="Fira Code" w:cs="Fira Code"/>
          <w:sz w:val="21"/>
          <w:szCs w:val="21"/>
          <w:shd w:val="clear" w:color="auto" w:fill="auto"/>
          <w:lang w:val="en" w:eastAsia="en"/>
        </w:rPr>
        <w:t xml:space="preserve"> Challenge: Write a program to count the frequency of each character that </w:t>
      </w:r>
    </w:p>
    <w:p w14:paraId="5AE1D848"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b/>
          <w:bCs/>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appears in a string and return the result as a dictionary. For example, </w:t>
      </w:r>
    </w:p>
    <w:p w14:paraId="7AF32F55" w14:textId="74BBC640"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for the string 'banana', the return value would be (in any order):</w:t>
      </w:r>
    </w:p>
    <w:p w14:paraId="5E6BB81A"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582B0C2"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{'b': 1, 'a': 3, 'n': 2}</w:t>
      </w:r>
    </w:p>
    <w:p w14:paraId="61C3F138"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CC5E037"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Hint: Iterate through the string and create new entries if a character </w:t>
      </w:r>
    </w:p>
    <w:p w14:paraId="513EAB41"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is not in the dictionary yet. You can </w:t>
      </w:r>
      <w:proofErr w:type="gramStart"/>
      <w:r>
        <w:rPr>
          <w:rFonts w:ascii="Fira Code" w:eastAsia="Fira Code" w:hAnsi="Fira Code" w:cs="Fira Code"/>
          <w:sz w:val="21"/>
          <w:szCs w:val="21"/>
          <w:shd w:val="clear" w:color="auto" w:fill="auto"/>
          <w:lang w:val="en" w:eastAsia="en"/>
        </w:rPr>
        <w:t>refer back</w:t>
      </w:r>
      <w:proofErr w:type="gramEnd"/>
      <w:r>
        <w:rPr>
          <w:rFonts w:ascii="Fira Code" w:eastAsia="Fira Code" w:hAnsi="Fira Code" w:cs="Fira Code"/>
          <w:sz w:val="21"/>
          <w:szCs w:val="21"/>
          <w:shd w:val="clear" w:color="auto" w:fill="auto"/>
          <w:lang w:val="en" w:eastAsia="en"/>
        </w:rPr>
        <w:t xml:space="preserve"> to Chapter 3 for </w:t>
      </w:r>
    </w:p>
    <w:p w14:paraId="3509DD04" w14:textId="066FA6D8"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dictionary methods.</w:t>
      </w:r>
    </w:p>
    <w:p w14:paraId="5670BCF7"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2757FC2"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485B7B">
        <w:rPr>
          <w:rFonts w:ascii="Fira Code" w:eastAsia="Fira Code" w:hAnsi="Fira Code" w:cs="Fira Code"/>
          <w:b/>
          <w:bCs/>
          <w:sz w:val="21"/>
          <w:szCs w:val="21"/>
          <w:shd w:val="clear" w:color="auto" w:fill="auto"/>
          <w:lang w:val="en" w:eastAsia="en"/>
        </w:rPr>
        <w:t>Q4.</w:t>
      </w:r>
      <w:r>
        <w:rPr>
          <w:rFonts w:ascii="Fira Code" w:eastAsia="Fira Code" w:hAnsi="Fira Code" w:cs="Fira Code"/>
          <w:sz w:val="21"/>
          <w:szCs w:val="21"/>
          <w:shd w:val="clear" w:color="auto" w:fill="auto"/>
          <w:lang w:val="en" w:eastAsia="en"/>
        </w:rPr>
        <w:t xml:space="preserve"> Challenge: Write a program to convert a dictionary to a list. Each KV </w:t>
      </w:r>
    </w:p>
    <w:p w14:paraId="3E0E39C1" w14:textId="29AE0640"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b/>
          <w:bCs/>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pair is to be converted to a tuple. For example,</w:t>
      </w:r>
    </w:p>
    <w:p w14:paraId="42CA7BC7"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CFB52E3" w14:textId="77777777" w:rsidR="00485B7B" w:rsidRDefault="00485B7B"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 xml:space="preserve">        {'b': 1, 'a': 3, 'n': 2} -&gt; [('b', 1), ('a', 3), ('n', 2)]</w:t>
      </w:r>
    </w:p>
    <w:p w14:paraId="00A7C741" w14:textId="77777777" w:rsidR="00485B7B" w:rsidRDefault="00485B7B" w:rsidP="00485B7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9810589"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45114644"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my_min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2CBC3C13"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min_el</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0D495050"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3A96B981"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&lt; </w:t>
      </w:r>
      <w:proofErr w:type="spellStart"/>
      <w:r>
        <w:rPr>
          <w:rFonts w:ascii="Fira Code" w:eastAsia="Fira Code" w:hAnsi="Fira Code" w:cs="Fira Code"/>
          <w:sz w:val="21"/>
          <w:szCs w:val="21"/>
          <w:lang w:val="en" w:eastAsia="en"/>
        </w:rPr>
        <w:t>min_el</w:t>
      </w:r>
      <w:proofErr w:type="spellEnd"/>
      <w:r>
        <w:rPr>
          <w:rFonts w:ascii="Fira Code" w:eastAsia="Fira Code" w:hAnsi="Fira Code" w:cs="Fira Code"/>
          <w:sz w:val="21"/>
          <w:szCs w:val="21"/>
          <w:lang w:val="en" w:eastAsia="en"/>
        </w:rPr>
        <w:t>:</w:t>
      </w:r>
    </w:p>
    <w:p w14:paraId="7444FB8E"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min_el</w:t>
      </w:r>
      <w:proofErr w:type="spellEnd"/>
      <w:r>
        <w:rPr>
          <w:rFonts w:ascii="Fira Code" w:eastAsia="Fira Code" w:hAnsi="Fira Code" w:cs="Fira Code"/>
          <w:sz w:val="21"/>
          <w:szCs w:val="21"/>
          <w:lang w:val="en" w:eastAsia="en"/>
        </w:rPr>
        <w:t xml:space="preserve"> = el</w:t>
      </w:r>
    </w:p>
    <w:p w14:paraId="35C3452D"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min_el</w:t>
      </w:r>
      <w:proofErr w:type="spellEnd"/>
    </w:p>
    <w:p w14:paraId="525169B9"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33BD141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16944A5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contains</w:t>
      </w:r>
      <w:r>
        <w:rPr>
          <w:rFonts w:ascii="Fira Code" w:eastAsia="Fira Code" w:hAnsi="Fira Code" w:cs="Fira Code"/>
          <w:sz w:val="21"/>
          <w:szCs w:val="21"/>
          <w:lang w:val="en" w:eastAsia="en"/>
        </w:rPr>
        <w:t>(it, x):</w:t>
      </w:r>
    </w:p>
    <w:p w14:paraId="6459B45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it:</w:t>
      </w:r>
    </w:p>
    <w:p w14:paraId="52BFFCCE"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x:</w:t>
      </w:r>
    </w:p>
    <w:p w14:paraId="516196EA"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6699"/>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p>
    <w:p w14:paraId="27472938"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6699"/>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False</w:t>
      </w:r>
    </w:p>
    <w:p w14:paraId="599A5D9C"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15</w:t>
      </w:r>
    </w:p>
    <w:p w14:paraId="02B914CB"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Q3</w:t>
      </w:r>
    </w:p>
    <w:p w14:paraId="269776CF"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count_char</w:t>
      </w:r>
      <w:proofErr w:type="spellEnd"/>
      <w:r>
        <w:rPr>
          <w:rFonts w:ascii="Fira Code" w:eastAsia="Fira Code" w:hAnsi="Fira Code" w:cs="Fira Code"/>
          <w:sz w:val="21"/>
          <w:szCs w:val="21"/>
          <w:lang w:val="en" w:eastAsia="en"/>
        </w:rPr>
        <w:t>(s):</w:t>
      </w:r>
    </w:p>
    <w:p w14:paraId="4F8AB8D8"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char2freq = {}</w:t>
      </w:r>
    </w:p>
    <w:p w14:paraId="124BF27E"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c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s:</w:t>
      </w:r>
    </w:p>
    <w:p w14:paraId="35C55FFA"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f = char2freq.setdefault(c,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070E25CD"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21</w:t>
      </w:r>
      <w:r>
        <w:rPr>
          <w:rFonts w:ascii="Fira Code" w:eastAsia="Fira Code" w:hAnsi="Fira Code" w:cs="Fira Code"/>
          <w:sz w:val="21"/>
          <w:szCs w:val="21"/>
          <w:lang w:val="en" w:eastAsia="en"/>
        </w:rPr>
        <w:t xml:space="preserve">            char2freq[c] = f + </w:t>
      </w:r>
      <w:r>
        <w:rPr>
          <w:rStyle w:val="any"/>
          <w:rFonts w:ascii="Fira Code" w:eastAsia="Fira Code" w:hAnsi="Fira Code" w:cs="Fira Code"/>
          <w:color w:val="0000DD"/>
          <w:sz w:val="21"/>
          <w:szCs w:val="21"/>
          <w:lang w:val="en" w:eastAsia="en"/>
        </w:rPr>
        <w:t>1</w:t>
      </w:r>
    </w:p>
    <w:p w14:paraId="02641E52"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char2freq</w:t>
      </w:r>
    </w:p>
    <w:p w14:paraId="09B6096E"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23</w:t>
      </w:r>
    </w:p>
    <w:p w14:paraId="2EC244C7"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Q4</w:t>
      </w:r>
    </w:p>
    <w:p w14:paraId="511BD86D"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dict_to_list</w:t>
      </w:r>
      <w:proofErr w:type="spellEnd"/>
      <w:r>
        <w:rPr>
          <w:rFonts w:ascii="Fira Code" w:eastAsia="Fira Code" w:hAnsi="Fira Code" w:cs="Fira Code"/>
          <w:sz w:val="21"/>
          <w:szCs w:val="21"/>
          <w:lang w:val="en" w:eastAsia="en"/>
        </w:rPr>
        <w:t>(d):</w:t>
      </w:r>
    </w:p>
    <w:p w14:paraId="3DE7C095"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p>
    <w:p w14:paraId="0FE4D760"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27</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k</w:t>
      </w:r>
      <w:proofErr w:type="spellEnd"/>
      <w:r>
        <w:rPr>
          <w:rFonts w:ascii="Fira Code" w:eastAsia="Fira Code" w:hAnsi="Fira Code" w:cs="Fira Code"/>
          <w:sz w:val="21"/>
          <w:szCs w:val="21"/>
          <w:lang w:val="en" w:eastAsia="en"/>
        </w:rPr>
        <w:t xml:space="preserve">, v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d.items</w:t>
      </w:r>
      <w:proofErr w:type="spellEnd"/>
      <w:r>
        <w:rPr>
          <w:rFonts w:ascii="Fira Code" w:eastAsia="Fira Code" w:hAnsi="Fira Code" w:cs="Fira Code"/>
          <w:sz w:val="21"/>
          <w:szCs w:val="21"/>
          <w:lang w:val="en" w:eastAsia="en"/>
        </w:rPr>
        <w:t>():</w:t>
      </w:r>
    </w:p>
    <w:p w14:paraId="181D2F67" w14:textId="77777777" w:rsid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28</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lst.append</w:t>
      </w:r>
      <w:proofErr w:type="spellEnd"/>
      <w:r>
        <w:rPr>
          <w:rFonts w:ascii="Fira Code" w:eastAsia="Fira Code" w:hAnsi="Fira Code" w:cs="Fira Code"/>
          <w:sz w:val="21"/>
          <w:szCs w:val="21"/>
          <w:lang w:val="en" w:eastAsia="en"/>
        </w:rPr>
        <w:t>((k, v))</w:t>
      </w:r>
    </w:p>
    <w:p w14:paraId="1ED6BD3C" w14:textId="5024354A" w:rsidR="00485B7B" w:rsidRPr="00485B7B" w:rsidRDefault="00485B7B" w:rsidP="00485B7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p>
    <w:p w14:paraId="28240541" w14:textId="5205FFD5" w:rsidR="00641E93" w:rsidRDefault="00641E93" w:rsidP="00641E93">
      <w:pPr>
        <w:pStyle w:val="Heading4"/>
        <w:keepNext w:val="0"/>
        <w:spacing w:before="290" w:after="145" w:line="392" w:lineRule="atLeast"/>
        <w:ind w:left="272" w:right="272"/>
        <w:rPr>
          <w:sz w:val="33"/>
          <w:szCs w:val="33"/>
          <w:lang w:val="en" w:eastAsia="en"/>
        </w:rPr>
      </w:pPr>
      <w:r>
        <w:rPr>
          <w:sz w:val="33"/>
          <w:szCs w:val="33"/>
          <w:lang w:val="en" w:eastAsia="en"/>
        </w:rPr>
        <w:t>5.1.</w:t>
      </w:r>
      <w:r w:rsidR="00CB0997">
        <w:rPr>
          <w:sz w:val="33"/>
          <w:szCs w:val="33"/>
          <w:lang w:val="en" w:eastAsia="en"/>
        </w:rPr>
        <w:t>3</w:t>
      </w:r>
      <w:r>
        <w:rPr>
          <w:sz w:val="33"/>
          <w:szCs w:val="33"/>
          <w:lang w:val="en" w:eastAsia="en"/>
        </w:rPr>
        <w:t xml:space="preserve">. </w:t>
      </w:r>
      <w:r w:rsidRPr="00641E93">
        <w:rPr>
          <w:rStyle w:val="h4strong"/>
          <w:b/>
          <w:bCs/>
          <w:sz w:val="33"/>
          <w:szCs w:val="33"/>
          <w:lang w:val="en" w:eastAsia="en"/>
        </w:rPr>
        <w:t>Challenge:</w:t>
      </w:r>
      <w:r>
        <w:rPr>
          <w:sz w:val="33"/>
          <w:szCs w:val="33"/>
          <w:lang w:val="en" w:eastAsia="en"/>
        </w:rPr>
        <w:t xml:space="preserve"> List Comprehension</w:t>
      </w:r>
    </w:p>
    <w:p w14:paraId="3859F95F"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Up until now, you learned a few ways to create lists. These are couple possible ways to define a list containing numbers from 1 through 10:</w:t>
      </w:r>
    </w:p>
    <w:p w14:paraId="3667C10E"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Method 1</w:t>
      </w:r>
    </w:p>
    <w:p w14:paraId="65545AD1"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3BE16FFE"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Method 2</w:t>
      </w:r>
    </w:p>
    <w:p w14:paraId="7E6F95B1"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 = []</w:t>
      </w:r>
    </w:p>
    <w:p w14:paraId="56B27D35"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lastRenderedPageBreak/>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0E53D821" w14:textId="259B6D07"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a.append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4197222F"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 xml:space="preserve">What if you wanted a list to contain numbers from 1 through 100? Method 1 will be too cumbersome, and method 2 needs three lines just to initialize one list. Can we do better? We can by using list comprehension, which is a more elegant way of defining lists by using the </w:t>
      </w:r>
      <w:r>
        <w:rPr>
          <w:rStyle w:val="em"/>
          <w:sz w:val="28"/>
          <w:szCs w:val="28"/>
          <w:lang w:val="en" w:eastAsia="en"/>
        </w:rPr>
        <w:t>for</w:t>
      </w:r>
      <w:r>
        <w:rPr>
          <w:sz w:val="28"/>
          <w:szCs w:val="28"/>
          <w:lang w:val="en" w:eastAsia="en"/>
        </w:rPr>
        <w:t xml:space="preserve"> keyword.</w:t>
      </w:r>
    </w:p>
    <w:p w14:paraId="5E0747C1" w14:textId="77777777" w:rsidR="00CC3A53" w:rsidRDefault="00CC3A53" w:rsidP="00CC3A53">
      <w:pPr>
        <w:pStyle w:val="p"/>
        <w:spacing w:after="330" w:line="449" w:lineRule="atLeast"/>
        <w:ind w:left="272" w:right="272"/>
        <w:rPr>
          <w:sz w:val="28"/>
          <w:szCs w:val="28"/>
          <w:lang w:val="en" w:eastAsia="en"/>
        </w:rPr>
      </w:pPr>
      <w:r>
        <w:rPr>
          <w:rStyle w:val="pstrong"/>
          <w:b/>
          <w:bCs/>
          <w:sz w:val="28"/>
          <w:szCs w:val="28"/>
          <w:lang w:val="en" w:eastAsia="en"/>
        </w:rPr>
        <w:t>Basic Structure</w:t>
      </w:r>
    </w:p>
    <w:p w14:paraId="5858996B"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A list comprehension uses the following format:</w:t>
      </w:r>
    </w:p>
    <w:p w14:paraId="5A0283B3" w14:textId="43BB6DB0"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[expression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element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iterable</w:t>
      </w:r>
      <w:proofErr w:type="spellEnd"/>
      <w:r>
        <w:rPr>
          <w:rFonts w:ascii="Fira Code" w:eastAsia="Fira Code" w:hAnsi="Fira Code" w:cs="Fira Code"/>
          <w:sz w:val="21"/>
          <w:szCs w:val="21"/>
          <w:lang w:val="en" w:eastAsia="en"/>
        </w:rPr>
        <w:t>]</w:t>
      </w:r>
    </w:p>
    <w:p w14:paraId="2D833E19"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For example, if you wanted to create a list containing numbers from 1 to 100 with list comprehension, it would look like this:</w:t>
      </w:r>
    </w:p>
    <w:p w14:paraId="3135E7C4"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a = [i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101</w:t>
      </w:r>
      <w:r>
        <w:rPr>
          <w:rFonts w:ascii="Fira Code" w:eastAsia="Fira Code" w:hAnsi="Fira Code" w:cs="Fira Code"/>
          <w:sz w:val="21"/>
          <w:szCs w:val="21"/>
          <w:lang w:val="en" w:eastAsia="en"/>
        </w:rPr>
        <w:t>)]</w:t>
      </w:r>
    </w:p>
    <w:p w14:paraId="05AD0C30"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62349EFB"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Compare to using for loop</w:t>
      </w:r>
    </w:p>
    <w:p w14:paraId="05DD596F"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 = []</w:t>
      </w:r>
    </w:p>
    <w:p w14:paraId="410DEBEB"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101</w:t>
      </w:r>
      <w:r>
        <w:rPr>
          <w:rFonts w:ascii="Fira Code" w:eastAsia="Fira Code" w:hAnsi="Fira Code" w:cs="Fira Code"/>
          <w:sz w:val="21"/>
          <w:szCs w:val="21"/>
          <w:lang w:val="en" w:eastAsia="en"/>
        </w:rPr>
        <w:t>):</w:t>
      </w:r>
    </w:p>
    <w:p w14:paraId="69E13D08" w14:textId="3A649DFE"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a.append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00EF3D8B"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 xml:space="preserve">You can modify the </w:t>
      </w:r>
      <w:r w:rsidRPr="00CC3A53">
        <w:rPr>
          <w:rStyle w:val="notprenotclassLcode"/>
          <w:rFonts w:ascii="Fira Code" w:eastAsia="Fira Code" w:hAnsi="Fira Code" w:cs="Fira Code"/>
          <w:color w:val="B02145"/>
          <w:lang w:val="en" w:eastAsia="en"/>
        </w:rPr>
        <w:t>expression</w:t>
      </w:r>
      <w:r>
        <w:rPr>
          <w:sz w:val="28"/>
          <w:szCs w:val="28"/>
          <w:lang w:val="en" w:eastAsia="en"/>
        </w:rPr>
        <w:t xml:space="preserve"> portion to get more specific results. For example, if you wanted a list that contains all the square numbers from 1 to 10, it would look like this:</w:t>
      </w:r>
    </w:p>
    <w:p w14:paraId="32D71051"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a = [i * i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5C84F23C"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or</w:t>
      </w:r>
    </w:p>
    <w:p w14:paraId="44E003ED"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a =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5E05BD36"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70392248"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Compare to using for loop</w:t>
      </w:r>
    </w:p>
    <w:p w14:paraId="42BA70A9"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 = []</w:t>
      </w:r>
    </w:p>
    <w:p w14:paraId="7B73FA62"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65E39704" w14:textId="3ABCE39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a.append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67256452" w14:textId="2F3D62B4" w:rsidR="00CC3A53" w:rsidRDefault="00CC3A53" w:rsidP="00CC3A53">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Exercise 5.</w:t>
      </w:r>
      <w:r w:rsidR="00055A6A">
        <w:rPr>
          <w:rStyle w:val="Strong1"/>
          <w:color w:val="000000"/>
          <w:sz w:val="26"/>
          <w:szCs w:val="26"/>
          <w:shd w:val="clear" w:color="auto" w:fill="FFFF00"/>
          <w:lang w:val="en" w:eastAsia="en"/>
        </w:rPr>
        <w:t>6</w:t>
      </w:r>
      <w:r>
        <w:rPr>
          <w:rStyle w:val="Strong1"/>
          <w:color w:val="000000"/>
          <w:sz w:val="26"/>
          <w:szCs w:val="26"/>
          <w:shd w:val="clear" w:color="auto" w:fill="FFFF00"/>
          <w:lang w:val="en" w:eastAsia="en"/>
        </w:rPr>
        <w:t>: List Comprehension Basics</w:t>
      </w:r>
    </w:p>
    <w:p w14:paraId="414B8327"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sidRPr="00CC3A53">
        <w:rPr>
          <w:rFonts w:ascii="Fira Code" w:eastAsia="Fira Code" w:hAnsi="Fira Code" w:cs="Fira Code"/>
          <w:b/>
          <w:bCs/>
          <w:sz w:val="21"/>
          <w:szCs w:val="21"/>
          <w:lang w:val="en" w:eastAsia="en"/>
        </w:rPr>
        <w:t>Q1.</w:t>
      </w:r>
      <w:r>
        <w:rPr>
          <w:rFonts w:ascii="Fira Code" w:eastAsia="Fira Code" w:hAnsi="Fira Code" w:cs="Fira Code"/>
          <w:sz w:val="21"/>
          <w:szCs w:val="21"/>
          <w:lang w:val="en" w:eastAsia="en"/>
        </w:rPr>
        <w:t xml:space="preserve"> Create a list containing each character of the string 'HelloWorld'.</w:t>
      </w:r>
    </w:p>
    <w:p w14:paraId="278A5022" w14:textId="7195A0A9"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sidRPr="00CC3A53">
        <w:rPr>
          <w:rFonts w:ascii="Fira Code" w:eastAsia="Fira Code" w:hAnsi="Fira Code" w:cs="Fira Code"/>
          <w:b/>
          <w:bCs/>
          <w:sz w:val="21"/>
          <w:szCs w:val="21"/>
          <w:lang w:val="en" w:eastAsia="en"/>
        </w:rPr>
        <w:t>Q2.</w:t>
      </w:r>
      <w:r>
        <w:rPr>
          <w:rFonts w:ascii="Fira Code" w:eastAsia="Fira Code" w:hAnsi="Fira Code" w:cs="Fira Code"/>
          <w:sz w:val="21"/>
          <w:szCs w:val="21"/>
          <w:lang w:val="en" w:eastAsia="en"/>
        </w:rPr>
        <w:t xml:space="preserve"> Create a list containing [0.1, 0.2,</w:t>
      </w:r>
      <w:r w:rsidR="00055A6A">
        <w:rPr>
          <w:rFonts w:ascii="Fira Code" w:eastAsia="Fira Code" w:hAnsi="Fira Code" w:cs="Fira Code"/>
          <w:sz w:val="21"/>
          <w:szCs w:val="21"/>
          <w:lang w:val="en" w:eastAsia="en"/>
        </w:rPr>
        <w:t xml:space="preserve"> 0.3,</w:t>
      </w:r>
      <w:r>
        <w:rPr>
          <w:rFonts w:ascii="Fira Code" w:eastAsia="Fira Code" w:hAnsi="Fira Code" w:cs="Fira Code"/>
          <w:sz w:val="21"/>
          <w:szCs w:val="21"/>
          <w:lang w:val="en" w:eastAsia="en"/>
        </w:rPr>
        <w:t xml:space="preserve"> ..., 1.0].</w:t>
      </w:r>
    </w:p>
    <w:p w14:paraId="548776AD" w14:textId="786721D8"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sidRPr="00CC3A53">
        <w:rPr>
          <w:rFonts w:ascii="Fira Code" w:eastAsia="Fira Code" w:hAnsi="Fira Code" w:cs="Fira Code"/>
          <w:b/>
          <w:bCs/>
          <w:sz w:val="21"/>
          <w:szCs w:val="21"/>
          <w:lang w:val="en" w:eastAsia="en"/>
        </w:rPr>
        <w:t>Q3.</w:t>
      </w:r>
      <w:r>
        <w:rPr>
          <w:rFonts w:ascii="Fira Code" w:eastAsia="Fira Code" w:hAnsi="Fira Code" w:cs="Fira Code"/>
          <w:sz w:val="21"/>
          <w:szCs w:val="21"/>
          <w:lang w:val="en" w:eastAsia="en"/>
        </w:rPr>
        <w:t xml:space="preserve"> Create a list containing 5 zeroes (i.e. [0, 0, 0, 0, 0]).</w:t>
      </w:r>
    </w:p>
    <w:p w14:paraId="721FAFA0" w14:textId="77777777" w:rsidR="00CC3A53" w:rsidRDefault="00CC3A53" w:rsidP="00CC3A53">
      <w:pPr>
        <w:pStyle w:val="p"/>
        <w:spacing w:line="449" w:lineRule="atLeast"/>
        <w:ind w:left="272" w:right="272"/>
        <w:rPr>
          <w:sz w:val="28"/>
          <w:szCs w:val="28"/>
          <w:lang w:val="en" w:eastAsia="en"/>
        </w:rPr>
      </w:pPr>
      <w:r>
        <w:rPr>
          <w:rStyle w:val="pstrong"/>
          <w:b/>
          <w:bCs/>
          <w:color w:val="000000"/>
          <w:sz w:val="28"/>
          <w:szCs w:val="28"/>
          <w:shd w:val="clear" w:color="auto" w:fill="FFFF00"/>
          <w:lang w:val="en" w:eastAsia="en"/>
        </w:rPr>
        <w:t>Answer</w:t>
      </w:r>
    </w:p>
    <w:p w14:paraId="31F5F8B2"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6A2BF4CF"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 = [c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c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8CE12CE"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6650A7F4"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b = [i /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735F0185"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Q3</w:t>
      </w:r>
    </w:p>
    <w:p w14:paraId="32C1D068" w14:textId="4EB43B97"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c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5064E877" w14:textId="77777777" w:rsidR="00CC3A53" w:rsidRDefault="00CC3A53" w:rsidP="00CC3A53">
      <w:pPr>
        <w:pStyle w:val="p"/>
        <w:spacing w:after="330" w:line="449" w:lineRule="atLeast"/>
        <w:ind w:left="272" w:right="272"/>
        <w:rPr>
          <w:sz w:val="28"/>
          <w:szCs w:val="28"/>
          <w:lang w:val="en" w:eastAsia="en"/>
        </w:rPr>
      </w:pPr>
      <w:r>
        <w:rPr>
          <w:rStyle w:val="pstrong"/>
          <w:b/>
          <w:bCs/>
          <w:sz w:val="28"/>
          <w:szCs w:val="28"/>
          <w:lang w:val="en" w:eastAsia="en"/>
        </w:rPr>
        <w:t>List Comprehension with Conditionals</w:t>
      </w:r>
    </w:p>
    <w:p w14:paraId="4A371065"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You can also use conditionals with list comprehension to add more selectivity. It follows this format:</w:t>
      </w:r>
    </w:p>
    <w:p w14:paraId="3D7CD380" w14:textId="12CB0674" w:rsidR="00CC3A53" w:rsidRPr="00CC3A53" w:rsidRDefault="00CC3A53" w:rsidP="00055A6A">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[expression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element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iterable</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condition]</w:t>
      </w:r>
    </w:p>
    <w:p w14:paraId="78CAA30C" w14:textId="77777777" w:rsidR="00CC3A53" w:rsidRDefault="00CC3A53" w:rsidP="00CC3A53">
      <w:pPr>
        <w:pStyle w:val="p"/>
        <w:spacing w:after="330" w:line="449" w:lineRule="atLeast"/>
        <w:ind w:left="272" w:right="272"/>
        <w:rPr>
          <w:sz w:val="28"/>
          <w:szCs w:val="28"/>
          <w:lang w:val="en" w:eastAsia="en"/>
        </w:rPr>
      </w:pPr>
      <w:r>
        <w:rPr>
          <w:sz w:val="28"/>
          <w:szCs w:val="28"/>
          <w:lang w:val="en" w:eastAsia="en"/>
        </w:rPr>
        <w:t>For example, if you wanted to create a list that contains all even numbers up to 10, it would look like this:</w:t>
      </w:r>
    </w:p>
    <w:p w14:paraId="5BB0964E"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a = [i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1726EC3"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7A247538"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Compare to using for loop</w:t>
      </w:r>
    </w:p>
    <w:p w14:paraId="4B904683"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 = []</w:t>
      </w:r>
    </w:p>
    <w:p w14:paraId="7A2EB424"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w:t>
      </w:r>
    </w:p>
    <w:p w14:paraId="5A417AB5"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3EE270A" w14:textId="624DB5BA" w:rsidR="00CC3A53" w:rsidRP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a.append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425C9B7A" w14:textId="3432E0AA" w:rsidR="00CC3A53" w:rsidRDefault="00CC3A53" w:rsidP="00CC3A53">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5.</w:t>
      </w:r>
      <w:r w:rsidR="009430BA">
        <w:rPr>
          <w:rStyle w:val="Strong1"/>
          <w:color w:val="000000"/>
          <w:sz w:val="26"/>
          <w:szCs w:val="26"/>
          <w:shd w:val="clear" w:color="auto" w:fill="FFFF00"/>
          <w:lang w:val="en" w:eastAsia="en"/>
        </w:rPr>
        <w:t>7</w:t>
      </w:r>
      <w:r>
        <w:rPr>
          <w:rStyle w:val="Strong1"/>
          <w:color w:val="000000"/>
          <w:sz w:val="26"/>
          <w:szCs w:val="26"/>
          <w:shd w:val="clear" w:color="auto" w:fill="FFFF00"/>
          <w:lang w:val="en" w:eastAsia="en"/>
        </w:rPr>
        <w:t>: List Comprehension with Conditionals</w:t>
      </w:r>
    </w:p>
    <w:p w14:paraId="230C097B"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sidRPr="00055A6A">
        <w:rPr>
          <w:rFonts w:ascii="Fira Code" w:eastAsia="Fira Code" w:hAnsi="Fira Code" w:cs="Fira Code"/>
          <w:b/>
          <w:bCs/>
          <w:sz w:val="21"/>
          <w:szCs w:val="21"/>
          <w:lang w:val="en" w:eastAsia="en"/>
        </w:rPr>
        <w:t>Q1. a)</w:t>
      </w:r>
      <w:r>
        <w:rPr>
          <w:rFonts w:ascii="Fira Code" w:eastAsia="Fira Code" w:hAnsi="Fira Code" w:cs="Fira Code"/>
          <w:sz w:val="21"/>
          <w:szCs w:val="21"/>
          <w:lang w:val="en" w:eastAsia="en"/>
        </w:rPr>
        <w:t xml:space="preserve"> Create a list containing every odd numbers up to 10 with conditionals.</w:t>
      </w:r>
    </w:p>
    <w:p w14:paraId="1AA6C67A"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sidRPr="00055A6A">
        <w:rPr>
          <w:rFonts w:ascii="Fira Code" w:eastAsia="Fira Code" w:hAnsi="Fira Code" w:cs="Fira Code"/>
          <w:b/>
          <w:bCs/>
          <w:sz w:val="21"/>
          <w:szCs w:val="21"/>
          <w:lang w:val="en" w:eastAsia="en"/>
        </w:rPr>
        <w:t>b)</w:t>
      </w:r>
      <w:r>
        <w:rPr>
          <w:rFonts w:ascii="Fira Code" w:eastAsia="Fira Code" w:hAnsi="Fira Code" w:cs="Fira Code"/>
          <w:sz w:val="21"/>
          <w:szCs w:val="21"/>
          <w:lang w:val="en" w:eastAsia="en"/>
        </w:rPr>
        <w:t xml:space="preserve"> Do part </w:t>
      </w:r>
      <w:r w:rsidRPr="00055A6A">
        <w:rPr>
          <w:rFonts w:ascii="Fira Code" w:eastAsia="Fira Code" w:hAnsi="Fira Code" w:cs="Fira Code"/>
          <w:b/>
          <w:bCs/>
          <w:sz w:val="21"/>
          <w:szCs w:val="21"/>
          <w:lang w:val="en" w:eastAsia="en"/>
        </w:rPr>
        <w:t>(a)</w:t>
      </w:r>
      <w:r>
        <w:rPr>
          <w:rFonts w:ascii="Fira Code" w:eastAsia="Fira Code" w:hAnsi="Fira Code" w:cs="Fira Code"/>
          <w:sz w:val="21"/>
          <w:szCs w:val="21"/>
          <w:lang w:val="en" w:eastAsia="en"/>
        </w:rPr>
        <w:t xml:space="preserve"> without using conditionals.</w:t>
      </w:r>
    </w:p>
    <w:p w14:paraId="5812AEA8"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p>
    <w:p w14:paraId="4FD61936"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055A6A">
        <w:rPr>
          <w:rFonts w:ascii="Fira Code" w:eastAsia="Fira Code" w:hAnsi="Fira Code" w:cs="Fira Code"/>
          <w:b/>
          <w:bCs/>
          <w:sz w:val="21"/>
          <w:szCs w:val="21"/>
          <w:lang w:val="en" w:eastAsia="en"/>
        </w:rPr>
        <w:t>Q2.</w:t>
      </w:r>
      <w:r>
        <w:rPr>
          <w:rFonts w:ascii="Fira Code" w:eastAsia="Fira Code" w:hAnsi="Fira Code" w:cs="Fira Code"/>
          <w:sz w:val="21"/>
          <w:szCs w:val="21"/>
          <w:lang w:val="en" w:eastAsia="en"/>
        </w:rPr>
        <w:t xml:space="preserve"> Create a list containing all uppercased words of the list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p>
    <w:p w14:paraId="7FB726B4" w14:textId="51FE7F6D"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DOG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apple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HelLO</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B6B622C" w14:textId="22AB1953" w:rsidR="00055A6A" w:rsidRDefault="00055A6A"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Style w:val="any"/>
          <w:rFonts w:ascii="Fira Code" w:eastAsia="Fira Code" w:hAnsi="Fira Code" w:cs="Fira Code"/>
          <w:color w:val="771100"/>
          <w:sz w:val="21"/>
          <w:szCs w:val="21"/>
          <w:lang w:val="en" w:eastAsia="en"/>
        </w:rPr>
        <w:t xml:space="preserve">    </w:t>
      </w:r>
    </w:p>
    <w:p w14:paraId="009C8400" w14:textId="04AB9B50" w:rsidR="00055A6A" w:rsidRDefault="00055A6A"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771100"/>
          <w:sz w:val="21"/>
          <w:szCs w:val="21"/>
          <w:lang w:val="en" w:eastAsia="en"/>
        </w:rPr>
        <w:t xml:space="preserve">    </w:t>
      </w:r>
      <w:r>
        <w:rPr>
          <w:rStyle w:val="any"/>
          <w:rFonts w:ascii="Fira Code" w:eastAsia="Fira Code" w:hAnsi="Fira Code" w:cs="Fira Code"/>
          <w:sz w:val="21"/>
          <w:szCs w:val="21"/>
          <w:lang w:val="en" w:eastAsia="en"/>
        </w:rPr>
        <w:t xml:space="preserve">The resulting list should be </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DOG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0041D14"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p>
    <w:p w14:paraId="2F21A944" w14:textId="77777777" w:rsidR="00055A6A" w:rsidRDefault="00055A6A"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00CC3A53">
        <w:rPr>
          <w:rFonts w:ascii="Fira Code" w:eastAsia="Fira Code" w:hAnsi="Fira Code" w:cs="Fira Code"/>
          <w:sz w:val="21"/>
          <w:szCs w:val="21"/>
          <w:lang w:val="en" w:eastAsia="en"/>
        </w:rPr>
        <w:t xml:space="preserve">For more practice, try writing each of them with for loops and compare it </w:t>
      </w:r>
      <w:r>
        <w:rPr>
          <w:rFonts w:ascii="Fira Code" w:eastAsia="Fira Code" w:hAnsi="Fira Code" w:cs="Fira Code"/>
          <w:sz w:val="21"/>
          <w:szCs w:val="21"/>
          <w:lang w:val="en" w:eastAsia="en"/>
        </w:rPr>
        <w:t xml:space="preserve">   </w:t>
      </w:r>
    </w:p>
    <w:p w14:paraId="5E00D30A" w14:textId="77777777" w:rsidR="00055A6A" w:rsidRDefault="00055A6A"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sidR="00CC3A53">
        <w:rPr>
          <w:rFonts w:ascii="Fira Code" w:eastAsia="Fira Code" w:hAnsi="Fira Code" w:cs="Fira Code"/>
          <w:sz w:val="21"/>
          <w:szCs w:val="21"/>
          <w:lang w:val="en" w:eastAsia="en"/>
        </w:rPr>
        <w:t xml:space="preserve">with list comprehension. Try to see which part of the for loop </w:t>
      </w:r>
    </w:p>
    <w:p w14:paraId="2B3DB77B" w14:textId="2D4F3059" w:rsidR="00CC3A53" w:rsidRPr="00CC3A53" w:rsidRDefault="00055A6A"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sidR="00CC3A53">
        <w:rPr>
          <w:rFonts w:ascii="Fira Code" w:eastAsia="Fira Code" w:hAnsi="Fira Code" w:cs="Fira Code"/>
          <w:sz w:val="21"/>
          <w:szCs w:val="21"/>
          <w:lang w:val="en" w:eastAsia="en"/>
        </w:rPr>
        <w:t>corresponds to which of list comprehension.</w:t>
      </w:r>
    </w:p>
    <w:p w14:paraId="79B4C1B9" w14:textId="77777777" w:rsidR="00CC3A53" w:rsidRDefault="00CC3A53" w:rsidP="00CC3A53">
      <w:pPr>
        <w:pStyle w:val="p"/>
        <w:spacing w:line="449" w:lineRule="atLeast"/>
        <w:ind w:left="272" w:right="272"/>
        <w:rPr>
          <w:sz w:val="28"/>
          <w:szCs w:val="28"/>
          <w:lang w:val="en" w:eastAsia="en"/>
        </w:rPr>
      </w:pPr>
      <w:r>
        <w:rPr>
          <w:rStyle w:val="pstrong"/>
          <w:b/>
          <w:bCs/>
          <w:color w:val="000000"/>
          <w:sz w:val="28"/>
          <w:szCs w:val="28"/>
          <w:shd w:val="clear" w:color="auto" w:fill="FFFF00"/>
          <w:lang w:val="en" w:eastAsia="en"/>
        </w:rPr>
        <w:t>Answer</w:t>
      </w:r>
    </w:p>
    <w:p w14:paraId="31A5D91D"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 (a)</w:t>
      </w:r>
    </w:p>
    <w:p w14:paraId="1BB5F2FF"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a = [i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DAE14F2"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 (b)</w:t>
      </w:r>
    </w:p>
    <w:p w14:paraId="2A696FD9"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a = [i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719CF9DC"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a =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4D3DAA96"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7792702D"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21A58D59"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abc</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CAT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DOG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apple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HelLO</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E975A84" w14:textId="6E17C9CC"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b = [word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word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word.upper</w:t>
      </w:r>
      <w:proofErr w:type="spellEnd"/>
      <w:r>
        <w:rPr>
          <w:rFonts w:ascii="Fira Code" w:eastAsia="Fira Code" w:hAnsi="Fira Code" w:cs="Fira Code"/>
          <w:sz w:val="21"/>
          <w:szCs w:val="21"/>
          <w:lang w:val="en" w:eastAsia="en"/>
        </w:rPr>
        <w:t>() == word]</w:t>
      </w:r>
    </w:p>
    <w:p w14:paraId="79427CE1" w14:textId="340AC3F7" w:rsidR="00641E93" w:rsidRPr="00641E93" w:rsidRDefault="00641E93" w:rsidP="00641E93">
      <w:pPr>
        <w:pStyle w:val="Heading4"/>
        <w:keepNext w:val="0"/>
        <w:spacing w:before="290" w:after="145" w:line="392" w:lineRule="atLeast"/>
        <w:ind w:left="272" w:right="272"/>
        <w:rPr>
          <w:sz w:val="33"/>
          <w:szCs w:val="33"/>
          <w:lang w:val="en" w:eastAsia="en"/>
        </w:rPr>
      </w:pPr>
      <w:r>
        <w:rPr>
          <w:sz w:val="33"/>
          <w:szCs w:val="33"/>
          <w:lang w:val="en" w:eastAsia="en"/>
        </w:rPr>
        <w:t>5.1.</w:t>
      </w:r>
      <w:r w:rsidR="00CB0997">
        <w:rPr>
          <w:sz w:val="33"/>
          <w:szCs w:val="33"/>
          <w:lang w:val="en" w:eastAsia="en"/>
        </w:rPr>
        <w:t>4</w:t>
      </w:r>
      <w:r>
        <w:rPr>
          <w:sz w:val="33"/>
          <w:szCs w:val="33"/>
          <w:lang w:val="en" w:eastAsia="en"/>
        </w:rPr>
        <w:t xml:space="preserve">. </w:t>
      </w:r>
      <w:r>
        <w:rPr>
          <w:rStyle w:val="h4strong"/>
          <w:i/>
          <w:iCs/>
          <w:sz w:val="33"/>
          <w:szCs w:val="33"/>
          <w:lang w:val="en" w:eastAsia="en"/>
        </w:rPr>
        <w:t>for</w:t>
      </w:r>
      <w:r>
        <w:rPr>
          <w:rStyle w:val="h4strong"/>
          <w:sz w:val="33"/>
          <w:szCs w:val="33"/>
          <w:lang w:val="en" w:eastAsia="en"/>
        </w:rPr>
        <w:t xml:space="preserve"> Loop Practice Problems</w:t>
      </w:r>
    </w:p>
    <w:p w14:paraId="773BAC02"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Question 1</w:t>
      </w:r>
    </w:p>
    <w:p w14:paraId="0050A745" w14:textId="3F6140C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Count the number of even numbers in a list and print the number. You may </w:t>
      </w:r>
    </w:p>
    <w:p w14:paraId="4742B260" w14:textId="1C72EF3D" w:rsidR="00B05BEE" w:rsidRP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create a list and fill it with arbitrary values.</w:t>
      </w:r>
    </w:p>
    <w:p w14:paraId="64C1EB35"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Answer</w:t>
      </w:r>
    </w:p>
    <w:p w14:paraId="74164DB5"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count,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  </w:t>
      </w:r>
      <w:r>
        <w:rPr>
          <w:rStyle w:val="any"/>
          <w:rFonts w:ascii="Fira Code" w:eastAsia="Fira Code" w:hAnsi="Fira Code" w:cs="Fira Code"/>
          <w:color w:val="777777"/>
          <w:sz w:val="21"/>
          <w:szCs w:val="21"/>
          <w:lang w:val="en" w:eastAsia="en"/>
        </w:rPr>
        <w:t># arbitrary values</w:t>
      </w:r>
    </w:p>
    <w:p w14:paraId="0E85D66D"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n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lst:</w:t>
      </w:r>
    </w:p>
    <w:p w14:paraId="185C9E45"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477C524F"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count += </w:t>
      </w:r>
      <w:r>
        <w:rPr>
          <w:rStyle w:val="any"/>
          <w:rFonts w:ascii="Fira Code" w:eastAsia="Fira Code" w:hAnsi="Fira Code" w:cs="Fira Code"/>
          <w:color w:val="0000DD"/>
          <w:sz w:val="21"/>
          <w:szCs w:val="21"/>
          <w:lang w:val="en" w:eastAsia="en"/>
        </w:rPr>
        <w:t>1</w:t>
      </w:r>
    </w:p>
    <w:p w14:paraId="37ED08B3" w14:textId="41D5F09B" w:rsidR="00B05BEE" w:rsidRPr="00B05BEE" w:rsidRDefault="00B05BEE" w:rsidP="00B05BEE">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print(count)</w:t>
      </w:r>
    </w:p>
    <w:p w14:paraId="1B739997"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Question 2</w:t>
      </w:r>
    </w:p>
    <w:p w14:paraId="34C40696" w14:textId="1EF12BFF"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Get two lines of user input of multiple values separated by a single comma. </w:t>
      </w:r>
    </w:p>
    <w:p w14:paraId="3CD7F22C" w14:textId="57AA2115"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Convert each line into one list. For example,</w:t>
      </w:r>
    </w:p>
    <w:p w14:paraId="4372644A"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67E50B7"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Input: </w:t>
      </w:r>
      <w:proofErr w:type="spellStart"/>
      <w:r>
        <w:rPr>
          <w:rFonts w:ascii="Fira Code" w:eastAsia="Fira Code" w:hAnsi="Fira Code" w:cs="Fira Code"/>
          <w:sz w:val="21"/>
          <w:szCs w:val="21"/>
          <w:shd w:val="clear" w:color="auto" w:fill="auto"/>
          <w:lang w:val="en" w:eastAsia="en"/>
        </w:rPr>
        <w:t>a,b,c,d</w:t>
      </w:r>
      <w:proofErr w:type="spellEnd"/>
    </w:p>
    <w:p w14:paraId="06EB2A31"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1,2,3,4</w:t>
      </w:r>
    </w:p>
    <w:p w14:paraId="5D942753"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Pr>
          <w:rFonts w:ascii="Fira Code" w:eastAsia="Fira Code" w:hAnsi="Fira Code" w:cs="Fira Code"/>
          <w:sz w:val="21"/>
          <w:szCs w:val="21"/>
          <w:shd w:val="clear" w:color="auto" w:fill="auto"/>
          <w:lang w:val="en" w:eastAsia="en"/>
        </w:rPr>
        <w:t xml:space="preserve">    -&gt; Two lists: </w:t>
      </w:r>
      <w:r>
        <w:rPr>
          <w:rFonts w:ascii="Fira Code" w:hAnsi="Fira Code"/>
          <w:sz w:val="21"/>
          <w:szCs w:val="21"/>
        </w:rPr>
        <w:t>[</w:t>
      </w:r>
      <w:r>
        <w:rPr>
          <w:rFonts w:ascii="Fira Code" w:hAnsi="Fira Code"/>
          <w:color w:val="771100"/>
          <w:sz w:val="21"/>
          <w:szCs w:val="21"/>
        </w:rPr>
        <w:t>'</w:t>
      </w:r>
      <w:r>
        <w:rPr>
          <w:rFonts w:ascii="Fira Code" w:hAnsi="Fira Code"/>
          <w:color w:val="DD2200"/>
          <w:sz w:val="21"/>
          <w:szCs w:val="21"/>
        </w:rPr>
        <w:t>a</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b</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c</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d</w:t>
      </w:r>
      <w:r>
        <w:rPr>
          <w:rFonts w:ascii="Fira Code" w:hAnsi="Fira Code"/>
          <w:color w:val="771100"/>
          <w:sz w:val="21"/>
          <w:szCs w:val="21"/>
        </w:rPr>
        <w:t>'</w:t>
      </w:r>
      <w:r>
        <w:rPr>
          <w:rFonts w:ascii="Fira Code" w:hAnsi="Fira Code"/>
          <w:sz w:val="21"/>
          <w:szCs w:val="21"/>
        </w:rPr>
        <w:t>]</w:t>
      </w:r>
    </w:p>
    <w:p w14:paraId="3B3773C6" w14:textId="0E584B4D"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sz w:val="21"/>
          <w:szCs w:val="21"/>
        </w:rPr>
      </w:pPr>
      <w:r>
        <w:rPr>
          <w:rFonts w:ascii="Fira Code" w:hAnsi="Fira Code"/>
          <w:sz w:val="21"/>
          <w:szCs w:val="21"/>
        </w:rPr>
        <w:lastRenderedPageBreak/>
        <w:t xml:space="preserve">                  [</w:t>
      </w:r>
      <w:r>
        <w:rPr>
          <w:rFonts w:ascii="Fira Code" w:hAnsi="Fira Code"/>
          <w:color w:val="771100"/>
          <w:sz w:val="21"/>
          <w:szCs w:val="21"/>
        </w:rPr>
        <w:t>'</w:t>
      </w:r>
      <w:r>
        <w:rPr>
          <w:rFonts w:ascii="Fira Code" w:hAnsi="Fira Code"/>
          <w:color w:val="DD2200"/>
          <w:sz w:val="21"/>
          <w:szCs w:val="21"/>
        </w:rPr>
        <w:t>1</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2</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3</w:t>
      </w:r>
      <w:r>
        <w:rPr>
          <w:rFonts w:ascii="Fira Code" w:hAnsi="Fira Code"/>
          <w:color w:val="771100"/>
          <w:sz w:val="21"/>
          <w:szCs w:val="21"/>
        </w:rPr>
        <w:t>'</w:t>
      </w:r>
      <w:r>
        <w:rPr>
          <w:rFonts w:ascii="Fira Code" w:hAnsi="Fira Code"/>
          <w:sz w:val="21"/>
          <w:szCs w:val="21"/>
        </w:rPr>
        <w:t xml:space="preserve">, </w:t>
      </w:r>
      <w:r>
        <w:rPr>
          <w:rFonts w:ascii="Fira Code" w:hAnsi="Fira Code"/>
          <w:color w:val="771100"/>
          <w:sz w:val="21"/>
          <w:szCs w:val="21"/>
        </w:rPr>
        <w:t>'</w:t>
      </w:r>
      <w:r>
        <w:rPr>
          <w:rFonts w:ascii="Fira Code" w:hAnsi="Fira Code"/>
          <w:color w:val="DD2200"/>
          <w:sz w:val="21"/>
          <w:szCs w:val="21"/>
        </w:rPr>
        <w:t>4</w:t>
      </w:r>
      <w:r>
        <w:rPr>
          <w:rFonts w:ascii="Fira Code" w:hAnsi="Fira Code"/>
          <w:color w:val="771100"/>
          <w:sz w:val="21"/>
          <w:szCs w:val="21"/>
        </w:rPr>
        <w:t>'</w:t>
      </w:r>
      <w:r>
        <w:rPr>
          <w:rFonts w:ascii="Fira Code" w:hAnsi="Fira Code"/>
          <w:sz w:val="21"/>
          <w:szCs w:val="21"/>
        </w:rPr>
        <w:t>]</w:t>
      </w:r>
    </w:p>
    <w:p w14:paraId="6C4D9386"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5961414E"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Using the two lists, create a new </w:t>
      </w:r>
      <w:r w:rsidRPr="00D32A4F">
        <w:rPr>
          <w:rFonts w:ascii="Fira Code" w:eastAsia="Fira Code" w:hAnsi="Fira Code" w:cs="Fira Code"/>
          <w:b/>
          <w:bCs/>
          <w:sz w:val="21"/>
          <w:szCs w:val="21"/>
          <w:shd w:val="clear" w:color="auto" w:fill="auto"/>
          <w:lang w:val="en" w:eastAsia="en"/>
        </w:rPr>
        <w:t>dictionary</w:t>
      </w:r>
      <w:r>
        <w:rPr>
          <w:rFonts w:ascii="Fira Code" w:eastAsia="Fira Code" w:hAnsi="Fira Code" w:cs="Fira Code"/>
          <w:sz w:val="21"/>
          <w:szCs w:val="21"/>
          <w:shd w:val="clear" w:color="auto" w:fill="auto"/>
          <w:lang w:val="en" w:eastAsia="en"/>
        </w:rPr>
        <w:t xml:space="preserve"> with the elements of the first list as </w:t>
      </w:r>
      <w:r w:rsidRPr="00D32A4F">
        <w:rPr>
          <w:rFonts w:ascii="Fira Code" w:eastAsia="Fira Code" w:hAnsi="Fira Code" w:cs="Fira Code"/>
          <w:b/>
          <w:bCs/>
          <w:sz w:val="21"/>
          <w:szCs w:val="21"/>
          <w:shd w:val="clear" w:color="auto" w:fill="auto"/>
          <w:lang w:val="en" w:eastAsia="en"/>
        </w:rPr>
        <w:t>keys</w:t>
      </w:r>
      <w:r>
        <w:rPr>
          <w:rFonts w:ascii="Fira Code" w:eastAsia="Fira Code" w:hAnsi="Fira Code" w:cs="Fira Code"/>
          <w:sz w:val="21"/>
          <w:szCs w:val="21"/>
          <w:shd w:val="clear" w:color="auto" w:fill="auto"/>
          <w:lang w:val="en" w:eastAsia="en"/>
        </w:rPr>
        <w:t xml:space="preserve"> and the elements of the second list as </w:t>
      </w:r>
      <w:r w:rsidRPr="00D32A4F">
        <w:rPr>
          <w:rFonts w:ascii="Fira Code" w:eastAsia="Fira Code" w:hAnsi="Fira Code" w:cs="Fira Code"/>
          <w:b/>
          <w:bCs/>
          <w:sz w:val="21"/>
          <w:szCs w:val="21"/>
          <w:shd w:val="clear" w:color="auto" w:fill="auto"/>
          <w:lang w:val="en" w:eastAsia="en"/>
        </w:rPr>
        <w:t>values</w:t>
      </w:r>
      <w:r>
        <w:rPr>
          <w:rFonts w:ascii="Fira Code" w:eastAsia="Fira Code" w:hAnsi="Fira Code" w:cs="Fira Code"/>
          <w:sz w:val="21"/>
          <w:szCs w:val="21"/>
          <w:shd w:val="clear" w:color="auto" w:fill="auto"/>
          <w:lang w:val="en" w:eastAsia="en"/>
        </w:rPr>
        <w:t>. Assume that there are no duplicate elements in the first list. Print the dictionary. If the lengths of the lists are different, set the length of the smaller list as the length of the dictionary. For example,</w:t>
      </w:r>
    </w:p>
    <w:p w14:paraId="03132707"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0CCFB48" w14:textId="77777777" w:rsidR="00B05BEE"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Ex1) Input : </w:t>
      </w:r>
      <w:proofErr w:type="spellStart"/>
      <w:r w:rsidRPr="00636C7F">
        <w:rPr>
          <w:rFonts w:ascii="Fira Code" w:eastAsia="Fira Code" w:hAnsi="Fira Code" w:cs="Fira Code"/>
          <w:color w:val="2F5496"/>
          <w:sz w:val="21"/>
          <w:szCs w:val="21"/>
          <w:shd w:val="clear" w:color="auto" w:fill="auto"/>
          <w:lang w:val="en" w:eastAsia="en"/>
        </w:rPr>
        <w:t>a,b,c,d</w:t>
      </w:r>
      <w:proofErr w:type="spellEnd"/>
    </w:p>
    <w:p w14:paraId="22D0B46E" w14:textId="77777777" w:rsidR="00B05BEE"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1,2,3,4</w:t>
      </w:r>
    </w:p>
    <w:p w14:paraId="3BA69E14"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Output: {'a': '1', 'b': '2', 'c': '3', 'd': '4'}</w:t>
      </w:r>
    </w:p>
    <w:p w14:paraId="020B2F00" w14:textId="77777777" w:rsidR="00B05BEE"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Ex2) Input : </w:t>
      </w:r>
      <w:proofErr w:type="spellStart"/>
      <w:r w:rsidRPr="00636C7F">
        <w:rPr>
          <w:rFonts w:ascii="Fira Code" w:eastAsia="Fira Code" w:hAnsi="Fira Code" w:cs="Fira Code"/>
          <w:color w:val="2F5496"/>
          <w:sz w:val="21"/>
          <w:szCs w:val="21"/>
          <w:shd w:val="clear" w:color="auto" w:fill="auto"/>
          <w:lang w:val="en" w:eastAsia="en"/>
        </w:rPr>
        <w:t>a,b,c</w:t>
      </w:r>
      <w:proofErr w:type="spellEnd"/>
    </w:p>
    <w:p w14:paraId="0216BC4A" w14:textId="77777777" w:rsidR="00B05BEE"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1,2,3,4,5</w:t>
      </w:r>
    </w:p>
    <w:p w14:paraId="3D421995"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Output: {'a': '1', 'b': '2', 'c': '3'}</w:t>
      </w:r>
    </w:p>
    <w:p w14:paraId="2BDC4A88"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3D241AB3"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You may use the built-in </w:t>
      </w:r>
      <w:r w:rsidRPr="00D32A4F">
        <w:rPr>
          <w:rFonts w:ascii="Fira Code" w:eastAsia="Fira Code" w:hAnsi="Fira Code" w:cs="Fira Code"/>
          <w:b/>
          <w:bCs/>
          <w:color w:val="336699"/>
          <w:sz w:val="21"/>
          <w:szCs w:val="21"/>
          <w:shd w:val="clear" w:color="auto" w:fill="auto"/>
          <w:lang w:val="en" w:eastAsia="en"/>
        </w:rPr>
        <w:t>min</w:t>
      </w:r>
      <w:r>
        <w:rPr>
          <w:rFonts w:ascii="Fira Code" w:eastAsia="Fira Code" w:hAnsi="Fira Code" w:cs="Fira Code"/>
          <w:sz w:val="21"/>
          <w:szCs w:val="21"/>
          <w:shd w:val="clear" w:color="auto" w:fill="auto"/>
          <w:lang w:val="en" w:eastAsia="en"/>
        </w:rPr>
        <w:t>() function to find out the length of the smaller list.</w:t>
      </w:r>
    </w:p>
    <w:p w14:paraId="2D210FF5"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86DF60E" w14:textId="79EAE65B"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D32A4F">
        <w:rPr>
          <w:rFonts w:ascii="Fira Code" w:eastAsia="Fira Code" w:hAnsi="Fira Code" w:cs="Fira Code"/>
          <w:b/>
          <w:bCs/>
          <w:color w:val="336699"/>
          <w:sz w:val="21"/>
          <w:szCs w:val="21"/>
          <w:shd w:val="clear" w:color="auto" w:fill="auto"/>
          <w:lang w:val="en" w:eastAsia="en"/>
        </w:rPr>
        <w:t>min</w:t>
      </w:r>
      <w:r w:rsidR="00D32A4F">
        <w:rPr>
          <w:rFonts w:ascii="Fira Code" w:hAnsi="Fira Code"/>
          <w:sz w:val="21"/>
          <w:szCs w:val="21"/>
        </w:rPr>
        <w:t>(</w:t>
      </w:r>
      <w:r w:rsidR="00D32A4F">
        <w:rPr>
          <w:rFonts w:ascii="Fira Code" w:hAnsi="Fira Code"/>
          <w:color w:val="0000DD"/>
          <w:sz w:val="21"/>
          <w:szCs w:val="21"/>
        </w:rPr>
        <w:t>3</w:t>
      </w:r>
      <w:r w:rsidR="00D32A4F">
        <w:rPr>
          <w:rFonts w:ascii="Fira Code" w:hAnsi="Fira Code"/>
          <w:sz w:val="21"/>
          <w:szCs w:val="21"/>
        </w:rPr>
        <w:t xml:space="preserve">, </w:t>
      </w:r>
      <w:r w:rsidR="00D32A4F">
        <w:rPr>
          <w:rFonts w:ascii="Fira Code" w:hAnsi="Fira Code"/>
          <w:color w:val="0000DD"/>
          <w:sz w:val="21"/>
          <w:szCs w:val="21"/>
        </w:rPr>
        <w:t>2</w:t>
      </w:r>
      <w:r w:rsidR="00D32A4F">
        <w:rPr>
          <w:rFonts w:ascii="Fira Code" w:hAnsi="Fira Code"/>
          <w:sz w:val="21"/>
          <w:szCs w:val="21"/>
        </w:rPr>
        <w:t xml:space="preserve">) -&gt; </w:t>
      </w:r>
      <w:r w:rsidR="00D32A4F">
        <w:rPr>
          <w:rFonts w:ascii="Fira Code" w:hAnsi="Fira Code"/>
          <w:color w:val="0000DD"/>
          <w:sz w:val="21"/>
          <w:szCs w:val="21"/>
        </w:rPr>
        <w:t>2</w:t>
      </w:r>
    </w:p>
    <w:p w14:paraId="5D855EEF" w14:textId="1ADE76A8" w:rsidR="00B05BEE"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D32A4F">
        <w:rPr>
          <w:rFonts w:ascii="Fira Code" w:eastAsia="Fira Code" w:hAnsi="Fira Code" w:cs="Fira Code"/>
          <w:b/>
          <w:bCs/>
          <w:color w:val="336699"/>
          <w:sz w:val="21"/>
          <w:szCs w:val="21"/>
          <w:shd w:val="clear" w:color="auto" w:fill="auto"/>
          <w:lang w:val="en" w:eastAsia="en"/>
        </w:rPr>
        <w:t>min</w:t>
      </w:r>
      <w:r>
        <w:rPr>
          <w:rFonts w:ascii="Fira Code" w:eastAsia="Fira Code" w:hAnsi="Fira Code" w:cs="Fira Code"/>
          <w:sz w:val="21"/>
          <w:szCs w:val="21"/>
          <w:shd w:val="clear" w:color="auto" w:fill="auto"/>
          <w:lang w:val="en" w:eastAsia="en"/>
        </w:rPr>
        <w:t>(</w:t>
      </w:r>
      <w:r w:rsidR="00D32A4F">
        <w:rPr>
          <w:rFonts w:ascii="Fira Code" w:hAnsi="Fira Code"/>
          <w:color w:val="771100"/>
          <w:sz w:val="21"/>
          <w:szCs w:val="21"/>
        </w:rPr>
        <w:t>'</w:t>
      </w:r>
      <w:r w:rsidR="00D32A4F">
        <w:rPr>
          <w:rFonts w:ascii="Fira Code" w:hAnsi="Fira Code"/>
          <w:color w:val="DD2200"/>
          <w:sz w:val="21"/>
          <w:szCs w:val="21"/>
        </w:rPr>
        <w:t>a</w:t>
      </w:r>
      <w:r w:rsidR="00D32A4F">
        <w:rPr>
          <w:rFonts w:ascii="Fira Code" w:hAnsi="Fira Code"/>
          <w:color w:val="771100"/>
          <w:sz w:val="21"/>
          <w:szCs w:val="21"/>
        </w:rPr>
        <w:t>'</w:t>
      </w:r>
      <w:r w:rsidR="00D32A4F">
        <w:rPr>
          <w:rFonts w:ascii="Fira Code" w:hAnsi="Fira Code"/>
          <w:sz w:val="21"/>
          <w:szCs w:val="21"/>
        </w:rPr>
        <w:t xml:space="preserve">, </w:t>
      </w:r>
      <w:r w:rsidR="00D32A4F">
        <w:rPr>
          <w:rFonts w:ascii="Fira Code" w:hAnsi="Fira Code"/>
          <w:color w:val="771100"/>
          <w:sz w:val="21"/>
          <w:szCs w:val="21"/>
        </w:rPr>
        <w:t>'</w:t>
      </w:r>
      <w:r w:rsidR="00D32A4F">
        <w:rPr>
          <w:rFonts w:ascii="Fira Code" w:hAnsi="Fira Code"/>
          <w:color w:val="DD2200"/>
          <w:sz w:val="21"/>
          <w:szCs w:val="21"/>
        </w:rPr>
        <w:t>b</w:t>
      </w:r>
      <w:r w:rsidR="00D32A4F">
        <w:rPr>
          <w:rFonts w:ascii="Fira Code" w:hAnsi="Fira Code"/>
          <w:color w:val="771100"/>
          <w:sz w:val="21"/>
          <w:szCs w:val="21"/>
        </w:rPr>
        <w:t>'</w:t>
      </w:r>
      <w:r>
        <w:rPr>
          <w:rFonts w:ascii="Fira Code" w:eastAsia="Fira Code" w:hAnsi="Fira Code" w:cs="Fira Code"/>
          <w:sz w:val="21"/>
          <w:szCs w:val="21"/>
          <w:shd w:val="clear" w:color="auto" w:fill="auto"/>
          <w:lang w:val="en" w:eastAsia="en"/>
        </w:rPr>
        <w:t xml:space="preserve">) -&gt; </w:t>
      </w:r>
      <w:r w:rsidR="00D32A4F">
        <w:rPr>
          <w:rFonts w:ascii="Fira Code" w:hAnsi="Fira Code"/>
          <w:color w:val="771100"/>
          <w:sz w:val="21"/>
          <w:szCs w:val="21"/>
        </w:rPr>
        <w:t>'</w:t>
      </w:r>
      <w:r w:rsidR="00D32A4F">
        <w:rPr>
          <w:rFonts w:ascii="Fira Code" w:hAnsi="Fira Code"/>
          <w:color w:val="DD2200"/>
          <w:sz w:val="21"/>
          <w:szCs w:val="21"/>
        </w:rPr>
        <w:t>a</w:t>
      </w:r>
      <w:r w:rsidR="00D32A4F">
        <w:rPr>
          <w:rFonts w:ascii="Fira Code" w:hAnsi="Fira Code"/>
          <w:color w:val="771100"/>
          <w:sz w:val="21"/>
          <w:szCs w:val="21"/>
        </w:rPr>
        <w:t>'</w:t>
      </w:r>
    </w:p>
    <w:p w14:paraId="6097ED95"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Answer</w:t>
      </w:r>
    </w:p>
    <w:p w14:paraId="634E0E71"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lst1 = </w:t>
      </w:r>
      <w:r w:rsidRPr="00D32A4F">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4CC9404"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lst2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9551CE2"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n = </w:t>
      </w:r>
      <w:r>
        <w:rPr>
          <w:rStyle w:val="any"/>
          <w:rFonts w:ascii="Fira Code" w:eastAsia="Fira Code" w:hAnsi="Fira Code" w:cs="Fira Code"/>
          <w:b/>
          <w:bCs/>
          <w:color w:val="336699"/>
          <w:sz w:val="21"/>
          <w:szCs w:val="21"/>
          <w:lang w:val="en" w:eastAsia="en"/>
        </w:rPr>
        <w:t>min</w:t>
      </w:r>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(lst1),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(lst2))</w:t>
      </w:r>
    </w:p>
    <w:p w14:paraId="2E6320BD"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d = {}</w:t>
      </w:r>
    </w:p>
    <w:p w14:paraId="6DC5099B"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111441B6"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(n):</w:t>
      </w:r>
    </w:p>
    <w:p w14:paraId="34540DD1"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d[lst1[</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 lst2[</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22C3CD2C" w14:textId="4532437E" w:rsidR="00B05BEE" w:rsidRPr="00D32A4F" w:rsidRDefault="00B05BEE" w:rsidP="00D32A4F">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print(d)</w:t>
      </w:r>
    </w:p>
    <w:p w14:paraId="4CA2E115"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Question 3</w:t>
      </w:r>
    </w:p>
    <w:p w14:paraId="19895FB2" w14:textId="77777777" w:rsidR="00D32A4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Get a user input of a </w:t>
      </w:r>
      <w:proofErr w:type="spellStart"/>
      <w:r>
        <w:rPr>
          <w:rFonts w:ascii="Fira Code" w:eastAsia="Fira Code" w:hAnsi="Fira Code" w:cs="Fira Code"/>
          <w:sz w:val="21"/>
          <w:szCs w:val="21"/>
          <w:shd w:val="clear" w:color="auto" w:fill="auto"/>
          <w:lang w:val="en" w:eastAsia="en"/>
        </w:rPr>
        <w:t>postive</w:t>
      </w:r>
      <w:proofErr w:type="spellEnd"/>
      <w:r>
        <w:rPr>
          <w:rFonts w:ascii="Fira Code" w:eastAsia="Fira Code" w:hAnsi="Fira Code" w:cs="Fira Code"/>
          <w:sz w:val="21"/>
          <w:szCs w:val="21"/>
          <w:shd w:val="clear" w:color="auto" w:fill="auto"/>
          <w:lang w:val="en" w:eastAsia="en"/>
        </w:rPr>
        <w:t xml:space="preserve"> integer. Check if the number has more than four </w:t>
      </w:r>
    </w:p>
    <w:p w14:paraId="2AFD5DF9" w14:textId="77777777" w:rsidR="00D32A4F" w:rsidRPr="00D32A4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i/>
          <w:iCs/>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factors. Print </w:t>
      </w:r>
      <w:r w:rsidRPr="00D32A4F">
        <w:rPr>
          <w:rFonts w:ascii="Fira Code" w:eastAsia="Fira Code" w:hAnsi="Fira Code" w:cs="Fira Code"/>
          <w:color w:val="B02145"/>
          <w:sz w:val="21"/>
          <w:szCs w:val="21"/>
          <w:shd w:val="clear" w:color="auto" w:fill="auto"/>
          <w:lang w:val="en" w:eastAsia="en"/>
        </w:rPr>
        <w:t>'more than 4 factors'</w:t>
      </w:r>
      <w:r>
        <w:rPr>
          <w:rFonts w:ascii="Fira Code" w:eastAsia="Fira Code" w:hAnsi="Fira Code" w:cs="Fira Code"/>
          <w:sz w:val="21"/>
          <w:szCs w:val="21"/>
          <w:shd w:val="clear" w:color="auto" w:fill="auto"/>
          <w:lang w:val="en" w:eastAsia="en"/>
        </w:rPr>
        <w:t xml:space="preserve"> if it does, and print the </w:t>
      </w:r>
      <w:r w:rsidRPr="00D32A4F">
        <w:rPr>
          <w:rFonts w:ascii="Fira Code" w:eastAsia="Fira Code" w:hAnsi="Fira Code" w:cs="Fira Code"/>
          <w:i/>
          <w:iCs/>
          <w:sz w:val="21"/>
          <w:szCs w:val="21"/>
          <w:shd w:val="clear" w:color="auto" w:fill="auto"/>
          <w:lang w:val="en" w:eastAsia="en"/>
        </w:rPr>
        <w:t xml:space="preserve">number of </w:t>
      </w:r>
    </w:p>
    <w:p w14:paraId="1FA1C324" w14:textId="4628EC48"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D32A4F">
        <w:rPr>
          <w:rFonts w:ascii="Fira Code" w:eastAsia="Fira Code" w:hAnsi="Fira Code" w:cs="Fira Code"/>
          <w:i/>
          <w:iCs/>
          <w:sz w:val="21"/>
          <w:szCs w:val="21"/>
          <w:shd w:val="clear" w:color="auto" w:fill="auto"/>
          <w:lang w:val="en" w:eastAsia="en"/>
        </w:rPr>
        <w:t>factors</w:t>
      </w:r>
      <w:r>
        <w:rPr>
          <w:rFonts w:ascii="Fira Code" w:eastAsia="Fira Code" w:hAnsi="Fira Code" w:cs="Fira Code"/>
          <w:sz w:val="21"/>
          <w:szCs w:val="21"/>
          <w:shd w:val="clear" w:color="auto" w:fill="auto"/>
          <w:lang w:val="en" w:eastAsia="en"/>
        </w:rPr>
        <w:t xml:space="preserve"> if it does not.</w:t>
      </w:r>
    </w:p>
    <w:p w14:paraId="1BC7EDC2"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7183EC07" w14:textId="1733A7D9" w:rsidR="00D32A4F"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Ex1) Input</w:t>
      </w:r>
      <w:r w:rsidR="00D32A4F">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 </w:t>
      </w:r>
      <w:r w:rsidRPr="00636C7F">
        <w:rPr>
          <w:rFonts w:ascii="Fira Code" w:eastAsia="Fira Code" w:hAnsi="Fira Code" w:cs="Fira Code"/>
          <w:color w:val="2F5496"/>
          <w:sz w:val="21"/>
          <w:szCs w:val="21"/>
          <w:shd w:val="clear" w:color="auto" w:fill="auto"/>
          <w:lang w:val="en" w:eastAsia="en"/>
        </w:rPr>
        <w:t>16</w:t>
      </w:r>
    </w:p>
    <w:p w14:paraId="5FF8EF5C" w14:textId="3CF847C4" w:rsidR="00B05BEE" w:rsidRDefault="00D32A4F"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w:t>
      </w:r>
      <w:r w:rsidR="00B05BEE">
        <w:rPr>
          <w:rFonts w:ascii="Fira Code" w:eastAsia="Fira Code" w:hAnsi="Fira Code" w:cs="Fira Code"/>
          <w:sz w:val="21"/>
          <w:szCs w:val="21"/>
          <w:shd w:val="clear" w:color="auto" w:fill="auto"/>
          <w:lang w:val="en" w:eastAsia="en"/>
        </w:rPr>
        <w:t xml:space="preserve">  Output: more than 4 factors</w:t>
      </w:r>
    </w:p>
    <w:p w14:paraId="6C038BFD" w14:textId="54DB53FA"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D32A4F">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Explanation: 16 has 5 factors (1, 2, 4, 8, 16)</w:t>
      </w:r>
    </w:p>
    <w:p w14:paraId="609DBE08" w14:textId="33BAE99A" w:rsidR="00D32A4F" w:rsidRPr="00636C7F"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Ex2) Input</w:t>
      </w:r>
      <w:r w:rsidR="00D32A4F">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 </w:t>
      </w:r>
      <w:r w:rsidRPr="00636C7F">
        <w:rPr>
          <w:rFonts w:ascii="Fira Code" w:eastAsia="Fira Code" w:hAnsi="Fira Code" w:cs="Fira Code"/>
          <w:color w:val="2F5496"/>
          <w:sz w:val="21"/>
          <w:szCs w:val="21"/>
          <w:shd w:val="clear" w:color="auto" w:fill="auto"/>
          <w:lang w:val="en" w:eastAsia="en"/>
        </w:rPr>
        <w:t>9</w:t>
      </w:r>
    </w:p>
    <w:p w14:paraId="5F1E5481" w14:textId="6F25C641" w:rsidR="00B05BEE" w:rsidRDefault="00D32A4F"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w:t>
      </w:r>
      <w:r w:rsidR="00B05BEE">
        <w:rPr>
          <w:rFonts w:ascii="Fira Code" w:eastAsia="Fira Code" w:hAnsi="Fira Code" w:cs="Fira Code"/>
          <w:sz w:val="21"/>
          <w:szCs w:val="21"/>
          <w:shd w:val="clear" w:color="auto" w:fill="auto"/>
          <w:lang w:val="en" w:eastAsia="en"/>
        </w:rPr>
        <w:t xml:space="preserve">   Output: 3 factors</w:t>
      </w:r>
    </w:p>
    <w:p w14:paraId="299CD2C6" w14:textId="7D318166"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D32A4F">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 Explanation: 9 has 3 factors (1, 3, 9)</w:t>
      </w:r>
    </w:p>
    <w:p w14:paraId="004EBDB7"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7D0C967" w14:textId="77777777" w:rsidR="00B05BEE" w:rsidRDefault="00B05BEE" w:rsidP="00B05BEE">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D32A4F">
        <w:rPr>
          <w:rFonts w:ascii="Fira Code" w:eastAsia="Fira Code" w:hAnsi="Fira Code" w:cs="Fira Code"/>
          <w:b/>
          <w:bCs/>
          <w:sz w:val="21"/>
          <w:szCs w:val="21"/>
          <w:shd w:val="clear" w:color="auto" w:fill="auto"/>
          <w:lang w:val="en" w:eastAsia="en"/>
        </w:rPr>
        <w:t>Hint:</w:t>
      </w:r>
      <w:r>
        <w:rPr>
          <w:rFonts w:ascii="Fira Code" w:eastAsia="Fira Code" w:hAnsi="Fira Code" w:cs="Fira Code"/>
          <w:sz w:val="21"/>
          <w:szCs w:val="21"/>
          <w:shd w:val="clear" w:color="auto" w:fill="auto"/>
          <w:lang w:val="en" w:eastAsia="en"/>
        </w:rPr>
        <w:t xml:space="preserve"> Start approaching this problem as a prime number problem (Exercise 5.4).</w:t>
      </w:r>
    </w:p>
    <w:p w14:paraId="4FCB6FE7" w14:textId="77777777" w:rsidR="00B05BEE" w:rsidRDefault="00B05BEE" w:rsidP="00B05BEE">
      <w:pPr>
        <w:pStyle w:val="listingblocktitle"/>
        <w:spacing w:after="73" w:line="383" w:lineRule="atLeast"/>
        <w:ind w:left="272" w:right="272"/>
        <w:rPr>
          <w:sz w:val="26"/>
          <w:szCs w:val="26"/>
          <w:lang w:val="en" w:eastAsia="en"/>
        </w:rPr>
      </w:pPr>
      <w:r>
        <w:rPr>
          <w:rStyle w:val="Strong1"/>
          <w:sz w:val="26"/>
          <w:szCs w:val="26"/>
          <w:lang w:val="en" w:eastAsia="en"/>
        </w:rPr>
        <w:t>Answer</w:t>
      </w:r>
    </w:p>
    <w:p w14:paraId="524CD1E5" w14:textId="472731BB"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 factors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w:t>
      </w:r>
      <w:r w:rsidR="00D32A4F">
        <w:rPr>
          <w:rStyle w:val="any"/>
          <w:rFonts w:ascii="Fira Code" w:eastAsia="Fira Code" w:hAnsi="Fira Code" w:cs="Fira Code"/>
          <w:color w:val="777777"/>
          <w:sz w:val="21"/>
          <w:szCs w:val="21"/>
          <w:lang w:val="en" w:eastAsia="en"/>
        </w:rPr>
        <w:t>ecause</w:t>
      </w:r>
      <w:r>
        <w:rPr>
          <w:rStyle w:val="any"/>
          <w:rFonts w:ascii="Fira Code" w:eastAsia="Fira Code" w:hAnsi="Fira Code" w:cs="Fira Code"/>
          <w:color w:val="777777"/>
          <w:sz w:val="21"/>
          <w:szCs w:val="21"/>
          <w:lang w:val="en" w:eastAsia="en"/>
        </w:rPr>
        <w:t xml:space="preserve"> 1</w:t>
      </w:r>
      <w:r w:rsidR="00D32A4F">
        <w:rPr>
          <w:rStyle w:val="any"/>
          <w:rFonts w:ascii="Fira Code" w:eastAsia="Fira Code" w:hAnsi="Fira Code" w:cs="Fira Code"/>
          <w:color w:val="777777"/>
          <w:sz w:val="21"/>
          <w:szCs w:val="21"/>
          <w:lang w:val="en" w:eastAsia="en"/>
        </w:rPr>
        <w:t xml:space="preserve"> and</w:t>
      </w:r>
      <w:r>
        <w:rPr>
          <w:rStyle w:val="any"/>
          <w:rFonts w:ascii="Fira Code" w:eastAsia="Fira Code" w:hAnsi="Fira Code" w:cs="Fira Code"/>
          <w:color w:val="777777"/>
          <w:sz w:val="21"/>
          <w:szCs w:val="21"/>
          <w:lang w:val="en" w:eastAsia="en"/>
        </w:rPr>
        <w:t xml:space="preserve"> n are factors</w:t>
      </w:r>
    </w:p>
    <w:p w14:paraId="23C644EB"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n):</w:t>
      </w:r>
    </w:p>
    <w:p w14:paraId="5240377D"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DD4F8EF"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factors += </w:t>
      </w:r>
      <w:r>
        <w:rPr>
          <w:rStyle w:val="any"/>
          <w:rFonts w:ascii="Fira Code" w:eastAsia="Fira Code" w:hAnsi="Fira Code" w:cs="Fira Code"/>
          <w:color w:val="0000DD"/>
          <w:sz w:val="21"/>
          <w:szCs w:val="21"/>
          <w:lang w:val="en" w:eastAsia="en"/>
        </w:rPr>
        <w:t>1</w:t>
      </w:r>
    </w:p>
    <w:p w14:paraId="40E20249"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factors &gt;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2D359BC2"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more than 4 factors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1EC509D"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56808480" w14:textId="77777777" w:rsid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21EB8954" w14:textId="6BFFFC57" w:rsidR="00B05BEE" w:rsidRPr="00D32A4F" w:rsidRDefault="00B05BEE"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print(factors,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factors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63DB85A" w14:textId="6C9E859C" w:rsidR="00641E93" w:rsidRPr="00641E93" w:rsidRDefault="00641E93" w:rsidP="00641E93">
      <w:pPr>
        <w:rPr>
          <w:lang w:val="en" w:eastAsia="en"/>
        </w:rPr>
      </w:pPr>
    </w:p>
    <w:p w14:paraId="572F5177" w14:textId="5F61C1AC" w:rsidR="003C0C6F" w:rsidRPr="00DF3F1B" w:rsidRDefault="00DF3F1B" w:rsidP="00DF3F1B">
      <w:pPr>
        <w:pStyle w:val="Heading3"/>
        <w:ind w:left="270"/>
        <w:rPr>
          <w:sz w:val="40"/>
          <w:szCs w:val="40"/>
          <w:lang w:val="en" w:eastAsia="en"/>
        </w:rPr>
      </w:pPr>
      <w:r>
        <w:rPr>
          <w:sz w:val="40"/>
          <w:szCs w:val="40"/>
          <w:lang w:val="en" w:eastAsia="en"/>
        </w:rPr>
        <w:br w:type="page"/>
      </w:r>
      <w:r w:rsidR="00BB76CD">
        <w:rPr>
          <w:sz w:val="40"/>
          <w:szCs w:val="40"/>
          <w:lang w:val="en" w:eastAsia="en"/>
        </w:rPr>
        <w:lastRenderedPageBreak/>
        <w:t>5</w:t>
      </w:r>
      <w:r w:rsidR="003C0C6F" w:rsidRPr="00DF3F1B">
        <w:rPr>
          <w:sz w:val="40"/>
          <w:szCs w:val="40"/>
          <w:lang w:val="en" w:eastAsia="en"/>
        </w:rPr>
        <w:t xml:space="preserve">.2. </w:t>
      </w:r>
      <w:r w:rsidR="007F547B" w:rsidRPr="00DF3F1B">
        <w:rPr>
          <w:i/>
          <w:iCs/>
          <w:sz w:val="40"/>
          <w:szCs w:val="40"/>
          <w:lang w:val="en" w:eastAsia="en"/>
        </w:rPr>
        <w:t>w</w:t>
      </w:r>
      <w:r w:rsidR="003C0C6F" w:rsidRPr="00DF3F1B">
        <w:rPr>
          <w:i/>
          <w:iCs/>
          <w:sz w:val="40"/>
          <w:szCs w:val="40"/>
          <w:lang w:val="en" w:eastAsia="en"/>
        </w:rPr>
        <w:t xml:space="preserve">hile </w:t>
      </w:r>
      <w:r w:rsidR="003C0C6F" w:rsidRPr="00DF3F1B">
        <w:rPr>
          <w:sz w:val="40"/>
          <w:szCs w:val="40"/>
          <w:lang w:val="en" w:eastAsia="en"/>
        </w:rPr>
        <w:t>Loops</w:t>
      </w:r>
    </w:p>
    <w:p w14:paraId="4D551A6C"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Whereas in </w:t>
      </w:r>
      <w:r>
        <w:rPr>
          <w:rStyle w:val="em"/>
          <w:sz w:val="28"/>
          <w:szCs w:val="28"/>
          <w:lang w:val="en" w:eastAsia="en"/>
        </w:rPr>
        <w:t>for</w:t>
      </w:r>
      <w:r>
        <w:rPr>
          <w:sz w:val="28"/>
          <w:szCs w:val="28"/>
          <w:lang w:val="en" w:eastAsia="en"/>
        </w:rPr>
        <w:t xml:space="preserve"> loops, you had a variable that iterated over elements of a sequence, </w:t>
      </w:r>
      <w:r>
        <w:rPr>
          <w:rStyle w:val="em"/>
          <w:sz w:val="28"/>
          <w:szCs w:val="28"/>
          <w:lang w:val="en" w:eastAsia="en"/>
        </w:rPr>
        <w:t>while</w:t>
      </w:r>
      <w:r>
        <w:rPr>
          <w:sz w:val="28"/>
          <w:szCs w:val="28"/>
          <w:lang w:val="en" w:eastAsia="en"/>
        </w:rPr>
        <w:t xml:space="preserve"> loops will continue to loop </w:t>
      </w:r>
      <w:proofErr w:type="gramStart"/>
      <w:r>
        <w:rPr>
          <w:sz w:val="28"/>
          <w:szCs w:val="28"/>
          <w:lang w:val="en" w:eastAsia="en"/>
        </w:rPr>
        <w:t>as long as</w:t>
      </w:r>
      <w:proofErr w:type="gramEnd"/>
      <w:r>
        <w:rPr>
          <w:sz w:val="28"/>
          <w:szCs w:val="28"/>
          <w:lang w:val="en" w:eastAsia="en"/>
        </w:rPr>
        <w:t xml:space="preserve"> a certain condition is fulfilled.</w:t>
      </w:r>
    </w:p>
    <w:p w14:paraId="54E3730E" w14:textId="77777777" w:rsidR="003C0C6F" w:rsidRDefault="003C0C6F" w:rsidP="00DF3F1B">
      <w:pPr>
        <w:pStyle w:val="listingblocktitle"/>
        <w:spacing w:after="73" w:line="383" w:lineRule="atLeast"/>
        <w:ind w:left="272" w:right="272"/>
        <w:rPr>
          <w:sz w:val="26"/>
          <w:szCs w:val="26"/>
          <w:lang w:val="en" w:eastAsia="en"/>
        </w:rPr>
      </w:pPr>
      <w:r>
        <w:rPr>
          <w:rStyle w:val="Strong1"/>
          <w:sz w:val="26"/>
          <w:szCs w:val="26"/>
          <w:lang w:val="en" w:eastAsia="en"/>
        </w:rPr>
        <w:t xml:space="preserve">Structure of a </w:t>
      </w:r>
      <w:r>
        <w:rPr>
          <w:rStyle w:val="em"/>
          <w:b/>
          <w:bCs/>
          <w:sz w:val="26"/>
          <w:szCs w:val="26"/>
          <w:lang w:val="en" w:eastAsia="en"/>
        </w:rPr>
        <w:t>while</w:t>
      </w:r>
      <w:r>
        <w:rPr>
          <w:rStyle w:val="Strong1"/>
          <w:sz w:val="26"/>
          <w:szCs w:val="26"/>
          <w:lang w:val="en" w:eastAsia="en"/>
        </w:rPr>
        <w:t xml:space="preserve"> loop</w:t>
      </w:r>
    </w:p>
    <w:p w14:paraId="29A2FDA9" w14:textId="77777777" w:rsidR="00C8174B"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while</w:t>
      </w:r>
      <w:r w:rsidRPr="001B3941">
        <w:rPr>
          <w:rFonts w:ascii="Fira Code" w:eastAsia="Fira Code" w:hAnsi="Fira Code" w:cs="Fira Code"/>
          <w:sz w:val="21"/>
          <w:szCs w:val="21"/>
          <w:lang w:val="en" w:eastAsia="en"/>
        </w:rPr>
        <w:t xml:space="preserve"> &lt;condition&gt;:</w:t>
      </w:r>
    </w:p>
    <w:p w14:paraId="090BF37F" w14:textId="29B1EB77" w:rsidR="003C0C6F" w:rsidRPr="001B3941" w:rsidRDefault="003C0C6F"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&lt;action&gt;</w:t>
      </w:r>
    </w:p>
    <w:p w14:paraId="2A88F547"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A </w:t>
      </w:r>
      <w:r w:rsidRPr="00C8174B">
        <w:rPr>
          <w:rStyle w:val="notprenotclassLcode"/>
          <w:rFonts w:ascii="Fira Code" w:eastAsia="Fira Code" w:hAnsi="Fira Code" w:cs="Fira Code"/>
          <w:color w:val="B02145"/>
          <w:sz w:val="24"/>
          <w:szCs w:val="24"/>
          <w:lang w:val="en" w:eastAsia="en"/>
        </w:rPr>
        <w:t>&lt;condition&gt;</w:t>
      </w:r>
      <w:r>
        <w:rPr>
          <w:sz w:val="28"/>
          <w:szCs w:val="28"/>
          <w:lang w:val="en" w:eastAsia="en"/>
        </w:rPr>
        <w:t xml:space="preserve"> should be a variable, expression, or something else that evaluates to a boolean value. </w:t>
      </w:r>
      <w:proofErr w:type="gramStart"/>
      <w:r>
        <w:rPr>
          <w:sz w:val="28"/>
          <w:szCs w:val="28"/>
          <w:lang w:val="en" w:eastAsia="en"/>
        </w:rPr>
        <w:t>As long as</w:t>
      </w:r>
      <w:proofErr w:type="gramEnd"/>
      <w:r>
        <w:rPr>
          <w:sz w:val="28"/>
          <w:szCs w:val="28"/>
          <w:lang w:val="en" w:eastAsia="en"/>
        </w:rPr>
        <w:t xml:space="preserve"> </w:t>
      </w:r>
      <w:r w:rsidRPr="00C8174B">
        <w:rPr>
          <w:rStyle w:val="notprenotclassLcode"/>
          <w:rFonts w:ascii="Fira Code" w:eastAsia="Fira Code" w:hAnsi="Fira Code" w:cs="Fira Code"/>
          <w:color w:val="B02145"/>
          <w:sz w:val="24"/>
          <w:szCs w:val="24"/>
          <w:lang w:val="en" w:eastAsia="en"/>
        </w:rPr>
        <w:t>&lt;condition&gt;</w:t>
      </w:r>
      <w:r>
        <w:rPr>
          <w:sz w:val="28"/>
          <w:szCs w:val="28"/>
          <w:lang w:val="en" w:eastAsia="en"/>
        </w:rPr>
        <w:t xml:space="preserve"> evaluates to </w:t>
      </w:r>
      <w:r w:rsidRPr="00C8174B">
        <w:rPr>
          <w:rStyle w:val="notprenotclassLcode"/>
          <w:rFonts w:ascii="Fira Code" w:eastAsia="Fira Code" w:hAnsi="Fira Code" w:cs="Fira Code"/>
          <w:color w:val="B02145"/>
          <w:sz w:val="24"/>
          <w:szCs w:val="24"/>
          <w:lang w:val="en" w:eastAsia="en"/>
        </w:rPr>
        <w:t>True</w:t>
      </w:r>
      <w:r>
        <w:rPr>
          <w:sz w:val="28"/>
          <w:szCs w:val="28"/>
          <w:lang w:val="en" w:eastAsia="en"/>
        </w:rPr>
        <w:t>, the action inside the loop would be executed.</w:t>
      </w:r>
    </w:p>
    <w:p w14:paraId="633669BA" w14:textId="77777777" w:rsidR="003C0C6F" w:rsidRDefault="003C0C6F" w:rsidP="00DF3F1B">
      <w:pPr>
        <w:pStyle w:val="p"/>
        <w:spacing w:after="330" w:line="449" w:lineRule="atLeast"/>
        <w:ind w:left="272" w:right="272"/>
        <w:rPr>
          <w:sz w:val="28"/>
          <w:szCs w:val="28"/>
          <w:lang w:val="en" w:eastAsia="en"/>
        </w:rPr>
      </w:pPr>
      <w:r>
        <w:rPr>
          <w:sz w:val="28"/>
          <w:szCs w:val="28"/>
          <w:lang w:val="en" w:eastAsia="en"/>
        </w:rPr>
        <w:t xml:space="preserve">Step-by-step execution of a </w:t>
      </w:r>
      <w:r>
        <w:rPr>
          <w:rStyle w:val="em"/>
          <w:sz w:val="28"/>
          <w:szCs w:val="28"/>
          <w:lang w:val="en" w:eastAsia="en"/>
        </w:rPr>
        <w:t>while</w:t>
      </w:r>
      <w:r>
        <w:rPr>
          <w:sz w:val="28"/>
          <w:szCs w:val="28"/>
          <w:lang w:val="en" w:eastAsia="en"/>
        </w:rPr>
        <w:t xml:space="preserve"> loop is as follows:</w:t>
      </w:r>
    </w:p>
    <w:p w14:paraId="3982E29B" w14:textId="0A624608" w:rsidR="003C0C6F" w:rsidRDefault="007F547B" w:rsidP="00DF3F1B">
      <w:pPr>
        <w:pStyle w:val="ollip"/>
        <w:numPr>
          <w:ilvl w:val="0"/>
          <w:numId w:val="34"/>
        </w:numPr>
        <w:spacing w:after="182" w:line="449" w:lineRule="atLeast"/>
        <w:ind w:left="900" w:right="272" w:hanging="450"/>
        <w:rPr>
          <w:sz w:val="28"/>
          <w:szCs w:val="28"/>
          <w:lang w:val="en" w:eastAsia="en"/>
        </w:rPr>
      </w:pPr>
      <w:r>
        <w:rPr>
          <w:rStyle w:val="notprenotclassLcode"/>
          <w:rFonts w:ascii="Fira Code" w:eastAsia="Fira Code" w:hAnsi="Fira Code" w:cs="Fira Code"/>
          <w:color w:val="B02145"/>
          <w:sz w:val="24"/>
          <w:szCs w:val="24"/>
          <w:lang w:val="en" w:eastAsia="en"/>
        </w:rPr>
        <w:t xml:space="preserve"> </w:t>
      </w:r>
      <w:r w:rsidR="003C0C6F" w:rsidRPr="00C8174B">
        <w:rPr>
          <w:rStyle w:val="notprenotclassLcode"/>
          <w:rFonts w:ascii="Fira Code" w:eastAsia="Fira Code" w:hAnsi="Fira Code" w:cs="Fira Code"/>
          <w:color w:val="B02145"/>
          <w:sz w:val="24"/>
          <w:szCs w:val="24"/>
          <w:lang w:val="en" w:eastAsia="en"/>
        </w:rPr>
        <w:t>&lt;condition&gt;</w:t>
      </w:r>
      <w:r w:rsidR="003C0C6F">
        <w:rPr>
          <w:sz w:val="28"/>
          <w:szCs w:val="28"/>
          <w:lang w:val="en" w:eastAsia="en"/>
        </w:rPr>
        <w:t xml:space="preserve"> is evaluated.</w:t>
      </w:r>
    </w:p>
    <w:p w14:paraId="6D3C2C92" w14:textId="08EC5D66" w:rsidR="003C0C6F" w:rsidRDefault="007F547B" w:rsidP="00DF3F1B">
      <w:pPr>
        <w:pStyle w:val="ollip"/>
        <w:numPr>
          <w:ilvl w:val="0"/>
          <w:numId w:val="34"/>
        </w:numPr>
        <w:spacing w:after="182" w:line="449" w:lineRule="atLeast"/>
        <w:ind w:left="780" w:right="272" w:hanging="318"/>
        <w:rPr>
          <w:sz w:val="28"/>
          <w:szCs w:val="28"/>
          <w:lang w:val="en" w:eastAsia="en"/>
        </w:rPr>
      </w:pPr>
      <w:r>
        <w:rPr>
          <w:sz w:val="28"/>
          <w:szCs w:val="28"/>
          <w:lang w:val="en" w:eastAsia="en"/>
        </w:rPr>
        <w:t xml:space="preserve"> </w:t>
      </w:r>
      <w:r w:rsidR="00DE680D">
        <w:rPr>
          <w:sz w:val="28"/>
          <w:szCs w:val="28"/>
          <w:lang w:val="en" w:eastAsia="en"/>
        </w:rPr>
        <w:t xml:space="preserve"> </w:t>
      </w:r>
      <w:r w:rsidR="003C0C6F">
        <w:rPr>
          <w:sz w:val="28"/>
          <w:szCs w:val="28"/>
          <w:lang w:val="en" w:eastAsia="en"/>
        </w:rPr>
        <w:t>If the boolean value is</w:t>
      </w:r>
    </w:p>
    <w:p w14:paraId="3886DC31" w14:textId="77777777" w:rsidR="003C0C6F" w:rsidRDefault="003C0C6F" w:rsidP="00DF3F1B">
      <w:pPr>
        <w:pStyle w:val="ollip"/>
        <w:numPr>
          <w:ilvl w:val="1"/>
          <w:numId w:val="34"/>
        </w:numPr>
        <w:spacing w:after="182" w:line="449" w:lineRule="atLeast"/>
        <w:ind w:left="1143" w:right="272" w:hanging="318"/>
        <w:rPr>
          <w:sz w:val="28"/>
          <w:szCs w:val="28"/>
          <w:lang w:val="en" w:eastAsia="en"/>
        </w:rPr>
      </w:pPr>
      <w:r w:rsidRPr="00C8174B">
        <w:rPr>
          <w:rStyle w:val="notprenotclassLcode"/>
          <w:rFonts w:ascii="Fira Code" w:eastAsia="Fira Code" w:hAnsi="Fira Code" w:cs="Fira Code"/>
          <w:color w:val="B02145"/>
          <w:sz w:val="24"/>
          <w:szCs w:val="24"/>
          <w:lang w:val="en" w:eastAsia="en"/>
        </w:rPr>
        <w:t>True</w:t>
      </w:r>
      <w:r>
        <w:rPr>
          <w:sz w:val="28"/>
          <w:szCs w:val="28"/>
          <w:lang w:val="en" w:eastAsia="en"/>
        </w:rPr>
        <w:t>, execute the action and loop back to step 1</w:t>
      </w:r>
    </w:p>
    <w:p w14:paraId="28BA2715" w14:textId="77777777" w:rsidR="003C0C6F" w:rsidRDefault="003C0C6F" w:rsidP="00DF3F1B">
      <w:pPr>
        <w:pStyle w:val="ollip"/>
        <w:numPr>
          <w:ilvl w:val="1"/>
          <w:numId w:val="34"/>
        </w:numPr>
        <w:spacing w:after="363" w:line="449" w:lineRule="atLeast"/>
        <w:ind w:left="1143" w:right="272" w:hanging="334"/>
        <w:rPr>
          <w:sz w:val="28"/>
          <w:szCs w:val="28"/>
          <w:lang w:val="en" w:eastAsia="en"/>
        </w:rPr>
      </w:pPr>
      <w:r w:rsidRPr="00C8174B">
        <w:rPr>
          <w:rStyle w:val="notprenotclassLcode"/>
          <w:rFonts w:ascii="Fira Code" w:eastAsia="Fira Code" w:hAnsi="Fira Code" w:cs="Fira Code"/>
          <w:color w:val="B02145"/>
          <w:sz w:val="24"/>
          <w:szCs w:val="24"/>
          <w:lang w:val="en" w:eastAsia="en"/>
        </w:rPr>
        <w:t>False</w:t>
      </w:r>
      <w:r>
        <w:rPr>
          <w:sz w:val="28"/>
          <w:szCs w:val="28"/>
          <w:lang w:val="en" w:eastAsia="en"/>
        </w:rPr>
        <w:t xml:space="preserve">, exit </w:t>
      </w:r>
      <w:r>
        <w:rPr>
          <w:rStyle w:val="em"/>
          <w:sz w:val="28"/>
          <w:szCs w:val="28"/>
          <w:lang w:val="en" w:eastAsia="en"/>
        </w:rPr>
        <w:t>while</w:t>
      </w:r>
      <w:r>
        <w:rPr>
          <w:sz w:val="28"/>
          <w:szCs w:val="28"/>
          <w:lang w:val="en" w:eastAsia="en"/>
        </w:rPr>
        <w:t xml:space="preserve"> loop</w:t>
      </w:r>
    </w:p>
    <w:p w14:paraId="611595D0" w14:textId="77777777" w:rsidR="00DE680D" w:rsidRDefault="00DE680D" w:rsidP="00DF3F1B">
      <w:pPr>
        <w:pStyle w:val="listingblocktitle"/>
        <w:spacing w:after="73" w:line="383" w:lineRule="atLeast"/>
        <w:ind w:left="272" w:right="272"/>
        <w:rPr>
          <w:sz w:val="26"/>
          <w:szCs w:val="26"/>
          <w:lang w:val="en" w:eastAsia="en"/>
        </w:rPr>
      </w:pPr>
      <w:r>
        <w:rPr>
          <w:rStyle w:val="em"/>
          <w:b/>
          <w:bCs/>
          <w:sz w:val="26"/>
          <w:szCs w:val="26"/>
          <w:lang w:val="en" w:eastAsia="en"/>
        </w:rPr>
        <w:t>while</w:t>
      </w:r>
      <w:r>
        <w:rPr>
          <w:rStyle w:val="Strong1"/>
          <w:sz w:val="26"/>
          <w:szCs w:val="26"/>
          <w:lang w:val="en" w:eastAsia="en"/>
        </w:rPr>
        <w:t xml:space="preserve"> Loop Example 1</w:t>
      </w:r>
    </w:p>
    <w:p w14:paraId="20ABCB16"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1B3941">
        <w:rPr>
          <w:rStyle w:val="any"/>
          <w:rFonts w:ascii="Fira Code" w:eastAsia="Fira Code" w:hAnsi="Fira Code" w:cs="Fira Code"/>
          <w:color w:val="0000DD"/>
          <w:sz w:val="21"/>
          <w:szCs w:val="21"/>
          <w:lang w:val="en" w:eastAsia="en"/>
        </w:rPr>
        <w:t>1</w:t>
      </w:r>
      <w:r w:rsidRPr="001B3941">
        <w:rPr>
          <w:rFonts w:ascii="Fira Code" w:eastAsia="Fira Code" w:hAnsi="Fira Code" w:cs="Fira Code"/>
          <w:sz w:val="21"/>
          <w:szCs w:val="21"/>
          <w:lang w:val="en" w:eastAsia="en"/>
        </w:rPr>
        <w:t xml:space="preserve">    x = </w:t>
      </w:r>
      <w:r w:rsidRPr="001B3941">
        <w:rPr>
          <w:rStyle w:val="any"/>
          <w:rFonts w:ascii="Fira Code" w:eastAsia="Fira Code" w:hAnsi="Fira Code" w:cs="Fira Code"/>
          <w:color w:val="0000DD"/>
          <w:sz w:val="21"/>
          <w:szCs w:val="21"/>
          <w:lang w:val="en" w:eastAsia="en"/>
        </w:rPr>
        <w:t>0</w:t>
      </w:r>
    </w:p>
    <w:p w14:paraId="65078210"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2</w:t>
      </w:r>
      <w:r w:rsidRPr="001B3941">
        <w:rPr>
          <w:rFonts w:ascii="Fira Code" w:eastAsia="Fira Code" w:hAnsi="Fira Code" w:cs="Fira Code"/>
          <w:sz w:val="21"/>
          <w:szCs w:val="21"/>
          <w:lang w:val="en" w:eastAsia="en"/>
        </w:rPr>
        <w:t xml:space="preserve">    </w:t>
      </w:r>
      <w:r w:rsidRPr="001B3941">
        <w:rPr>
          <w:rStyle w:val="any"/>
          <w:rFonts w:ascii="Fira Code" w:eastAsia="Fira Code" w:hAnsi="Fira Code" w:cs="Fira Code"/>
          <w:b/>
          <w:bCs/>
          <w:color w:val="008800"/>
          <w:sz w:val="21"/>
          <w:szCs w:val="21"/>
          <w:lang w:val="en" w:eastAsia="en"/>
        </w:rPr>
        <w:t>while</w:t>
      </w:r>
      <w:r w:rsidRPr="001B3941">
        <w:rPr>
          <w:rFonts w:ascii="Fira Code" w:eastAsia="Fira Code" w:hAnsi="Fira Code" w:cs="Fira Code"/>
          <w:sz w:val="21"/>
          <w:szCs w:val="21"/>
          <w:lang w:val="en" w:eastAsia="en"/>
        </w:rPr>
        <w:t xml:space="preserve"> x &lt; </w:t>
      </w: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w:t>
      </w:r>
    </w:p>
    <w:p w14:paraId="6850F107"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3</w:t>
      </w:r>
      <w:r w:rsidRPr="001B3941">
        <w:rPr>
          <w:rFonts w:ascii="Fira Code" w:eastAsia="Fira Code" w:hAnsi="Fira Code" w:cs="Fira Code"/>
          <w:sz w:val="21"/>
          <w:szCs w:val="21"/>
          <w:lang w:val="en" w:eastAsia="en"/>
        </w:rPr>
        <w:t xml:space="preserve">        print(x)</w:t>
      </w:r>
    </w:p>
    <w:p w14:paraId="233B1282" w14:textId="11B1AD45"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Style w:val="any"/>
          <w:rFonts w:ascii="Fira Code" w:eastAsia="Fira Code" w:hAnsi="Fira Code" w:cs="Fira Code"/>
          <w:color w:val="0000DD"/>
          <w:sz w:val="21"/>
          <w:szCs w:val="21"/>
          <w:lang w:val="en" w:eastAsia="en"/>
        </w:rPr>
        <w:t>4</w:t>
      </w:r>
      <w:r w:rsidRPr="001B3941">
        <w:rPr>
          <w:rFonts w:ascii="Fira Code" w:eastAsia="Fira Code" w:hAnsi="Fira Code" w:cs="Fira Code"/>
          <w:sz w:val="21"/>
          <w:szCs w:val="21"/>
          <w:lang w:val="en" w:eastAsia="en"/>
        </w:rPr>
        <w:t xml:space="preserve">        x += </w:t>
      </w:r>
      <w:r w:rsidRPr="001B3941">
        <w:rPr>
          <w:rStyle w:val="any"/>
          <w:rFonts w:ascii="Fira Code" w:eastAsia="Fira Code" w:hAnsi="Fira Code" w:cs="Fira Code"/>
          <w:color w:val="0000DD"/>
          <w:sz w:val="21"/>
          <w:szCs w:val="21"/>
          <w:lang w:val="en" w:eastAsia="en"/>
        </w:rPr>
        <w:t>1</w:t>
      </w:r>
    </w:p>
    <w:p w14:paraId="2C41D27B" w14:textId="77777777" w:rsidR="00DE680D" w:rsidRDefault="00DE680D" w:rsidP="00DF3F1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4347692"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1B3941">
        <w:rPr>
          <w:rFonts w:ascii="Fira Code" w:eastAsia="Fira Code" w:hAnsi="Fira Code" w:cs="Fira Code"/>
          <w:sz w:val="21"/>
          <w:szCs w:val="21"/>
          <w:shd w:val="clear" w:color="auto" w:fill="auto"/>
          <w:lang w:val="en" w:eastAsia="en"/>
        </w:rPr>
        <w:t>0</w:t>
      </w:r>
    </w:p>
    <w:p w14:paraId="1BB5C098"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1</w:t>
      </w:r>
    </w:p>
    <w:p w14:paraId="26AA3CF2" w14:textId="77777777" w:rsidR="00DE680D" w:rsidRPr="001B3941" w:rsidRDefault="00DE680D" w:rsidP="00DF3F1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1B3941">
        <w:rPr>
          <w:rFonts w:ascii="Fira Code" w:eastAsia="Fira Code" w:hAnsi="Fira Code" w:cs="Fira Code"/>
          <w:sz w:val="21"/>
          <w:szCs w:val="21"/>
          <w:shd w:val="clear" w:color="auto" w:fill="auto"/>
          <w:lang w:val="en" w:eastAsia="en"/>
        </w:rPr>
        <w:t>2</w:t>
      </w:r>
    </w:p>
    <w:p w14:paraId="6BF0CC74" w14:textId="77777777" w:rsidR="00DE680D" w:rsidRDefault="00DE680D" w:rsidP="00DF3F1B">
      <w:pPr>
        <w:pStyle w:val="p"/>
        <w:spacing w:after="330" w:line="449" w:lineRule="atLeast"/>
        <w:ind w:left="272" w:right="272"/>
        <w:rPr>
          <w:sz w:val="28"/>
          <w:szCs w:val="28"/>
          <w:lang w:val="en" w:eastAsia="en"/>
        </w:rPr>
      </w:pPr>
      <w:r>
        <w:rPr>
          <w:sz w:val="28"/>
          <w:szCs w:val="28"/>
          <w:lang w:val="en" w:eastAsia="en"/>
        </w:rPr>
        <w:lastRenderedPageBreak/>
        <w:t xml:space="preserve">This </w:t>
      </w:r>
      <w:r>
        <w:rPr>
          <w:rStyle w:val="em"/>
          <w:sz w:val="28"/>
          <w:szCs w:val="28"/>
          <w:lang w:val="en" w:eastAsia="en"/>
        </w:rPr>
        <w:t>while</w:t>
      </w:r>
      <w:r>
        <w:rPr>
          <w:sz w:val="28"/>
          <w:szCs w:val="28"/>
          <w:lang w:val="en" w:eastAsia="en"/>
        </w:rPr>
        <w:t xml:space="preserve"> loop is printing numbers that is less than 3 (starting from 0). How is this </w:t>
      </w:r>
      <w:r>
        <w:rPr>
          <w:rStyle w:val="em"/>
          <w:sz w:val="28"/>
          <w:szCs w:val="28"/>
          <w:lang w:val="en" w:eastAsia="en"/>
        </w:rPr>
        <w:t>while</w:t>
      </w:r>
      <w:r>
        <w:rPr>
          <w:sz w:val="28"/>
          <w:szCs w:val="28"/>
          <w:lang w:val="en" w:eastAsia="en"/>
        </w:rPr>
        <w:t xml:space="preserve"> loop being executed?</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577"/>
        <w:gridCol w:w="1686"/>
        <w:gridCol w:w="1753"/>
        <w:gridCol w:w="1752"/>
        <w:gridCol w:w="1752"/>
        <w:gridCol w:w="1752"/>
      </w:tblGrid>
      <w:tr w:rsidR="00434C66" w14:paraId="3B7B0712" w14:textId="77777777" w:rsidTr="00434C66">
        <w:trPr>
          <w:tblHeader/>
          <w:tblCellSpacing w:w="0" w:type="dxa"/>
        </w:trPr>
        <w:tc>
          <w:tcPr>
            <w:tcW w:w="1587" w:type="pct"/>
            <w:gridSpan w:val="2"/>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0FE0755B" w14:textId="77777777" w:rsidR="00DE680D" w:rsidRPr="00434C66" w:rsidRDefault="00DE680D" w:rsidP="00DF3F1B">
            <w:pPr>
              <w:shd w:val="clear" w:color="auto" w:fill="F7F8F7"/>
              <w:spacing w:line="465" w:lineRule="atLeast"/>
              <w:jc w:val="center"/>
              <w:rPr>
                <w:b/>
                <w:bCs/>
                <w:lang w:val="en" w:eastAsia="en"/>
              </w:rPr>
            </w:pPr>
          </w:p>
        </w:tc>
        <w:tc>
          <w:tcPr>
            <w:tcW w:w="853"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3102D73C" w14:textId="77777777" w:rsidR="00DE680D" w:rsidRPr="00434C66" w:rsidRDefault="00DE680D" w:rsidP="00DF3F1B">
            <w:pPr>
              <w:shd w:val="clear" w:color="auto" w:fill="F7F8F7"/>
              <w:spacing w:line="465" w:lineRule="atLeast"/>
              <w:jc w:val="center"/>
              <w:rPr>
                <w:b/>
                <w:bCs/>
                <w:sz w:val="26"/>
                <w:szCs w:val="26"/>
                <w:lang w:val="en" w:eastAsia="en"/>
              </w:rPr>
            </w:pPr>
            <w:r w:rsidRPr="00434C66">
              <w:rPr>
                <w:b/>
                <w:bCs/>
                <w:sz w:val="26"/>
                <w:szCs w:val="26"/>
                <w:lang w:val="en" w:eastAsia="en"/>
              </w:rPr>
              <w:t>Loop 1</w:t>
            </w:r>
          </w:p>
        </w:tc>
        <w:tc>
          <w:tcPr>
            <w:tcW w:w="853"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5507F4F5" w14:textId="77777777" w:rsidR="00DE680D" w:rsidRPr="00434C66" w:rsidRDefault="00DE680D" w:rsidP="00DF3F1B">
            <w:pPr>
              <w:shd w:val="clear" w:color="auto" w:fill="F7F8F7"/>
              <w:spacing w:line="465" w:lineRule="atLeast"/>
              <w:jc w:val="center"/>
              <w:rPr>
                <w:b/>
                <w:bCs/>
                <w:sz w:val="26"/>
                <w:szCs w:val="26"/>
                <w:lang w:val="en" w:eastAsia="en"/>
              </w:rPr>
            </w:pPr>
            <w:r w:rsidRPr="00434C66">
              <w:rPr>
                <w:b/>
                <w:bCs/>
                <w:sz w:val="26"/>
                <w:szCs w:val="26"/>
                <w:lang w:val="en" w:eastAsia="en"/>
              </w:rPr>
              <w:t>Loop 2</w:t>
            </w:r>
          </w:p>
        </w:tc>
        <w:tc>
          <w:tcPr>
            <w:tcW w:w="853"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2D4D44E1" w14:textId="77777777" w:rsidR="00DE680D" w:rsidRPr="00434C66" w:rsidRDefault="00DE680D" w:rsidP="00DF3F1B">
            <w:pPr>
              <w:shd w:val="clear" w:color="auto" w:fill="F7F8F7"/>
              <w:spacing w:line="465" w:lineRule="atLeast"/>
              <w:jc w:val="center"/>
              <w:rPr>
                <w:b/>
                <w:bCs/>
                <w:sz w:val="26"/>
                <w:szCs w:val="26"/>
                <w:lang w:val="en" w:eastAsia="en"/>
              </w:rPr>
            </w:pPr>
            <w:r w:rsidRPr="00434C66">
              <w:rPr>
                <w:b/>
                <w:bCs/>
                <w:sz w:val="26"/>
                <w:szCs w:val="26"/>
                <w:lang w:val="en" w:eastAsia="en"/>
              </w:rPr>
              <w:t>Loop 3</w:t>
            </w:r>
          </w:p>
        </w:tc>
        <w:tc>
          <w:tcPr>
            <w:tcW w:w="853" w:type="pct"/>
            <w:tcBorders>
              <w:bottom w:val="single" w:sz="6" w:space="0" w:color="DEDEDE"/>
              <w:right w:val="single" w:sz="6" w:space="0" w:color="DEDEDE"/>
            </w:tcBorders>
            <w:shd w:val="clear" w:color="auto" w:fill="FFFFFF"/>
            <w:tcMar>
              <w:top w:w="145" w:type="dxa"/>
              <w:left w:w="182" w:type="dxa"/>
              <w:bottom w:w="190" w:type="dxa"/>
              <w:right w:w="190" w:type="dxa"/>
            </w:tcMar>
            <w:vAlign w:val="center"/>
          </w:tcPr>
          <w:p w14:paraId="08583878" w14:textId="77777777" w:rsidR="00DE680D" w:rsidRPr="00434C66" w:rsidRDefault="00DE680D" w:rsidP="00DF3F1B">
            <w:pPr>
              <w:shd w:val="clear" w:color="auto" w:fill="F7F8F7"/>
              <w:spacing w:line="465" w:lineRule="atLeast"/>
              <w:jc w:val="center"/>
              <w:rPr>
                <w:b/>
                <w:bCs/>
                <w:sz w:val="26"/>
                <w:szCs w:val="26"/>
                <w:lang w:val="en" w:eastAsia="en"/>
              </w:rPr>
            </w:pPr>
            <w:r w:rsidRPr="00434C66">
              <w:rPr>
                <w:b/>
                <w:bCs/>
                <w:sz w:val="26"/>
                <w:szCs w:val="26"/>
                <w:lang w:val="en" w:eastAsia="en"/>
              </w:rPr>
              <w:t>Loop 4</w:t>
            </w:r>
          </w:p>
        </w:tc>
      </w:tr>
      <w:tr w:rsidR="00434C66" w14:paraId="27237775" w14:textId="77777777" w:rsidTr="00434C66">
        <w:trPr>
          <w:tblCellSpacing w:w="0" w:type="dxa"/>
        </w:trPr>
        <w:tc>
          <w:tcPr>
            <w:tcW w:w="76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79CB0F35" w14:textId="77777777" w:rsidR="00DE680D" w:rsidRPr="00434C66" w:rsidRDefault="00DE680D" w:rsidP="00DF3F1B">
            <w:pPr>
              <w:pStyle w:val="ptableblocknth-last-child1"/>
              <w:shd w:val="clear" w:color="auto" w:fill="F7F8F7"/>
              <w:spacing w:line="465" w:lineRule="atLeast"/>
              <w:jc w:val="center"/>
              <w:rPr>
                <w:b/>
                <w:bCs/>
                <w:sz w:val="26"/>
                <w:szCs w:val="26"/>
                <w:lang w:val="en" w:eastAsia="en"/>
              </w:rPr>
            </w:pPr>
            <w:r w:rsidRPr="00434C66">
              <w:rPr>
                <w:b/>
                <w:bCs/>
                <w:sz w:val="26"/>
                <w:szCs w:val="26"/>
                <w:lang w:val="en" w:eastAsia="en"/>
              </w:rPr>
              <w:t>Variable</w:t>
            </w:r>
          </w:p>
        </w:tc>
        <w:tc>
          <w:tcPr>
            <w:tcW w:w="82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E136401" w14:textId="77777777" w:rsidR="00DE680D" w:rsidRPr="00C974A5" w:rsidRDefault="00DE680D" w:rsidP="00DF3F1B">
            <w:pPr>
              <w:pStyle w:val="ptableblocknth-last-child1"/>
              <w:spacing w:line="465" w:lineRule="atLeast"/>
              <w:jc w:val="center"/>
              <w:rPr>
                <w:color w:val="B02145"/>
                <w:sz w:val="22"/>
                <w:szCs w:val="22"/>
                <w:lang w:val="en" w:eastAsia="en"/>
              </w:rPr>
            </w:pPr>
            <w:r w:rsidRPr="00C974A5">
              <w:rPr>
                <w:rStyle w:val="ptableblockcodeonly-child"/>
                <w:rFonts w:ascii="Fira Code" w:eastAsia="Fira Code" w:hAnsi="Fira Code" w:cs="Fira Code"/>
                <w:color w:val="B02145"/>
                <w:sz w:val="22"/>
                <w:szCs w:val="22"/>
                <w:lang w:val="en" w:eastAsia="en"/>
              </w:rPr>
              <w:t>x</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8F06F07"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0</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AE03257"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1</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5F8026F"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2</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6821318"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3</w:t>
            </w:r>
          </w:p>
        </w:tc>
      </w:tr>
      <w:tr w:rsidR="00434C66" w14:paraId="24684276" w14:textId="77777777" w:rsidTr="00434C66">
        <w:trPr>
          <w:tblCellSpacing w:w="0" w:type="dxa"/>
        </w:trPr>
        <w:tc>
          <w:tcPr>
            <w:tcW w:w="767" w:type="pc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16AA8106" w14:textId="77777777" w:rsidR="00DE680D" w:rsidRPr="00434C66" w:rsidRDefault="00DE680D" w:rsidP="00DF3F1B">
            <w:pPr>
              <w:pStyle w:val="ptableblocknth-last-child1"/>
              <w:shd w:val="clear" w:color="auto" w:fill="F7F8F7"/>
              <w:spacing w:line="465" w:lineRule="atLeast"/>
              <w:jc w:val="center"/>
              <w:rPr>
                <w:b/>
                <w:bCs/>
                <w:sz w:val="26"/>
                <w:szCs w:val="26"/>
                <w:lang w:val="en" w:eastAsia="en"/>
              </w:rPr>
            </w:pPr>
            <w:r w:rsidRPr="00434C66">
              <w:rPr>
                <w:b/>
                <w:bCs/>
                <w:sz w:val="26"/>
                <w:szCs w:val="26"/>
                <w:lang w:val="en" w:eastAsia="en"/>
              </w:rPr>
              <w:t>Condition</w:t>
            </w:r>
          </w:p>
        </w:tc>
        <w:tc>
          <w:tcPr>
            <w:tcW w:w="82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26247B87" w14:textId="77777777" w:rsidR="00DE680D" w:rsidRPr="00C974A5" w:rsidRDefault="00DE680D" w:rsidP="00DF3F1B">
            <w:pPr>
              <w:pStyle w:val="ptableblocknth-last-child1"/>
              <w:spacing w:line="465" w:lineRule="atLeast"/>
              <w:jc w:val="center"/>
              <w:rPr>
                <w:color w:val="B02145"/>
                <w:sz w:val="22"/>
                <w:szCs w:val="22"/>
                <w:lang w:val="en" w:eastAsia="en"/>
              </w:rPr>
            </w:pPr>
            <w:r w:rsidRPr="00C974A5">
              <w:rPr>
                <w:rStyle w:val="ptableblockcodeonly-child"/>
                <w:rFonts w:ascii="Fira Code" w:eastAsia="Fira Code" w:hAnsi="Fira Code" w:cs="Fira Code"/>
                <w:color w:val="B02145"/>
                <w:sz w:val="22"/>
                <w:szCs w:val="22"/>
                <w:lang w:val="en" w:eastAsia="en"/>
              </w:rPr>
              <w:t>x &lt; 3</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0A3B44C"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True</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348A1AD"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True</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146F2A10"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True</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7AD74D8"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False</w:t>
            </w:r>
          </w:p>
        </w:tc>
      </w:tr>
      <w:tr w:rsidR="00434C66" w14:paraId="0DE8F5BD" w14:textId="77777777" w:rsidTr="00434C66">
        <w:trPr>
          <w:tblCellSpacing w:w="0" w:type="dxa"/>
        </w:trPr>
        <w:tc>
          <w:tcPr>
            <w:tcW w:w="767" w:type="pct"/>
            <w:vMerge w:val="restart"/>
            <w:tcBorders>
              <w:bottom w:val="single" w:sz="6" w:space="0" w:color="DEDEDE"/>
              <w:right w:val="single" w:sz="6" w:space="0" w:color="DEDEDE"/>
            </w:tcBorders>
            <w:shd w:val="clear" w:color="auto" w:fill="F7F8F7"/>
            <w:tcMar>
              <w:top w:w="163" w:type="dxa"/>
              <w:left w:w="182" w:type="dxa"/>
              <w:bottom w:w="170" w:type="dxa"/>
              <w:right w:w="190" w:type="dxa"/>
            </w:tcMar>
            <w:vAlign w:val="center"/>
          </w:tcPr>
          <w:p w14:paraId="4ECA60FD" w14:textId="77777777" w:rsidR="00DE680D" w:rsidRPr="00434C66" w:rsidRDefault="00DE680D" w:rsidP="00DF3F1B">
            <w:pPr>
              <w:pStyle w:val="ptableblocknth-last-child1"/>
              <w:shd w:val="clear" w:color="auto" w:fill="F7F8F7"/>
              <w:spacing w:line="465" w:lineRule="atLeast"/>
              <w:jc w:val="center"/>
              <w:rPr>
                <w:b/>
                <w:bCs/>
                <w:sz w:val="26"/>
                <w:szCs w:val="26"/>
                <w:lang w:val="en" w:eastAsia="en"/>
              </w:rPr>
            </w:pPr>
            <w:r w:rsidRPr="00434C66">
              <w:rPr>
                <w:b/>
                <w:bCs/>
                <w:sz w:val="26"/>
                <w:szCs w:val="26"/>
                <w:lang w:val="en" w:eastAsia="en"/>
              </w:rPr>
              <w:t>Action</w:t>
            </w:r>
          </w:p>
        </w:tc>
        <w:tc>
          <w:tcPr>
            <w:tcW w:w="820"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44F7A59F" w14:textId="77777777" w:rsidR="00DE680D" w:rsidRPr="00C974A5" w:rsidRDefault="00DE680D" w:rsidP="00DF3F1B">
            <w:pPr>
              <w:pStyle w:val="ptableblocknth-last-child1"/>
              <w:spacing w:line="465" w:lineRule="atLeast"/>
              <w:jc w:val="center"/>
              <w:rPr>
                <w:color w:val="B02145"/>
                <w:sz w:val="22"/>
                <w:szCs w:val="22"/>
                <w:lang w:val="en" w:eastAsia="en"/>
              </w:rPr>
            </w:pPr>
            <w:r w:rsidRPr="00C974A5">
              <w:rPr>
                <w:rStyle w:val="ptableblockcodeonly-child"/>
                <w:rFonts w:ascii="Fira Code" w:eastAsia="Fira Code" w:hAnsi="Fira Code" w:cs="Fira Code"/>
                <w:color w:val="B02145"/>
                <w:sz w:val="22"/>
                <w:szCs w:val="22"/>
                <w:lang w:val="en" w:eastAsia="en"/>
              </w:rPr>
              <w:t>print(x)</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6B99AB30" w14:textId="77777777" w:rsidR="00DE680D" w:rsidRPr="00C974A5" w:rsidRDefault="00DE680D" w:rsidP="00DF3F1B">
            <w:pPr>
              <w:pStyle w:val="ptableblocknth-last-child1"/>
              <w:spacing w:line="465" w:lineRule="atLeast"/>
              <w:jc w:val="center"/>
              <w:rPr>
                <w:sz w:val="22"/>
                <w:szCs w:val="22"/>
                <w:lang w:val="en" w:eastAsia="en"/>
              </w:rPr>
            </w:pPr>
            <w:r w:rsidRPr="00C974A5">
              <w:rPr>
                <w:sz w:val="22"/>
                <w:szCs w:val="22"/>
                <w:lang w:val="en" w:eastAsia="en"/>
              </w:rPr>
              <w:t xml:space="preserve">Prints </w:t>
            </w:r>
            <w:r w:rsidRPr="00C974A5">
              <w:rPr>
                <w:rStyle w:val="ptableblockcodeonly-child"/>
                <w:rFonts w:ascii="Fira Code" w:eastAsia="Fira Code" w:hAnsi="Fira Code" w:cs="Fira Code"/>
                <w:color w:val="B02145"/>
                <w:sz w:val="22"/>
                <w:szCs w:val="22"/>
                <w:lang w:val="en" w:eastAsia="en"/>
              </w:rPr>
              <w:t>0</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14935E5" w14:textId="77777777" w:rsidR="00DE680D" w:rsidRPr="00C974A5" w:rsidRDefault="00DE680D" w:rsidP="00DF3F1B">
            <w:pPr>
              <w:pStyle w:val="ptableblocknth-last-child1"/>
              <w:spacing w:line="465" w:lineRule="atLeast"/>
              <w:jc w:val="center"/>
              <w:rPr>
                <w:sz w:val="22"/>
                <w:szCs w:val="22"/>
                <w:lang w:val="en" w:eastAsia="en"/>
              </w:rPr>
            </w:pPr>
            <w:r w:rsidRPr="00C974A5">
              <w:rPr>
                <w:sz w:val="22"/>
                <w:szCs w:val="22"/>
                <w:lang w:val="en" w:eastAsia="en"/>
              </w:rPr>
              <w:t xml:space="preserve">Prints </w:t>
            </w:r>
            <w:r w:rsidRPr="00C974A5">
              <w:rPr>
                <w:rStyle w:val="ptableblockcodeonly-child"/>
                <w:rFonts w:ascii="Fira Code" w:eastAsia="Fira Code" w:hAnsi="Fira Code" w:cs="Fira Code"/>
                <w:color w:val="B02145"/>
                <w:sz w:val="22"/>
                <w:szCs w:val="22"/>
                <w:lang w:val="en" w:eastAsia="en"/>
              </w:rPr>
              <w:t>1</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70A54391" w14:textId="77777777" w:rsidR="00DE680D" w:rsidRPr="00C974A5" w:rsidRDefault="00DE680D" w:rsidP="00DF3F1B">
            <w:pPr>
              <w:pStyle w:val="ptableblocknth-last-child1"/>
              <w:spacing w:line="465" w:lineRule="atLeast"/>
              <w:jc w:val="center"/>
              <w:rPr>
                <w:sz w:val="22"/>
                <w:szCs w:val="22"/>
                <w:lang w:val="en" w:eastAsia="en"/>
              </w:rPr>
            </w:pPr>
            <w:r w:rsidRPr="00C974A5">
              <w:rPr>
                <w:sz w:val="22"/>
                <w:szCs w:val="22"/>
                <w:lang w:val="en" w:eastAsia="en"/>
              </w:rPr>
              <w:t xml:space="preserve">Prints </w:t>
            </w:r>
            <w:r w:rsidRPr="00C974A5">
              <w:rPr>
                <w:rStyle w:val="ptableblockcodeonly-child"/>
                <w:rFonts w:ascii="Fira Code" w:eastAsia="Fira Code" w:hAnsi="Fira Code" w:cs="Fira Code"/>
                <w:color w:val="B02145"/>
                <w:sz w:val="22"/>
                <w:szCs w:val="22"/>
                <w:lang w:val="en" w:eastAsia="en"/>
              </w:rPr>
              <w:t>2</w:t>
            </w:r>
          </w:p>
        </w:tc>
        <w:tc>
          <w:tcPr>
            <w:tcW w:w="853" w:type="pct"/>
            <w:tcBorders>
              <w:bottom w:val="single" w:sz="6" w:space="0" w:color="DEDEDE"/>
              <w:right w:val="single" w:sz="6" w:space="0" w:color="DEDEDE"/>
            </w:tcBorders>
            <w:shd w:val="clear" w:color="auto" w:fill="FFFFFF"/>
            <w:tcMar>
              <w:top w:w="163" w:type="dxa"/>
              <w:left w:w="182" w:type="dxa"/>
              <w:bottom w:w="170" w:type="dxa"/>
              <w:right w:w="190" w:type="dxa"/>
            </w:tcMar>
            <w:vAlign w:val="center"/>
          </w:tcPr>
          <w:p w14:paraId="0F1E066B" w14:textId="77777777" w:rsidR="00DE680D" w:rsidRPr="00C974A5" w:rsidRDefault="00DE680D" w:rsidP="00DF3F1B">
            <w:pPr>
              <w:spacing w:line="465" w:lineRule="atLeast"/>
              <w:jc w:val="center"/>
              <w:rPr>
                <w:sz w:val="22"/>
                <w:szCs w:val="22"/>
                <w:lang w:val="en" w:eastAsia="en"/>
              </w:rPr>
            </w:pPr>
          </w:p>
        </w:tc>
      </w:tr>
      <w:tr w:rsidR="00434C66" w14:paraId="5D3149C2" w14:textId="77777777" w:rsidTr="00434C66">
        <w:trPr>
          <w:tblCellSpacing w:w="0" w:type="dxa"/>
        </w:trPr>
        <w:tc>
          <w:tcPr>
            <w:tcW w:w="767" w:type="pct"/>
            <w:vMerge/>
            <w:tcBorders>
              <w:bottom w:val="single" w:sz="6" w:space="0" w:color="DEDEDE"/>
              <w:right w:val="single" w:sz="6" w:space="0" w:color="DEDEDE"/>
            </w:tcBorders>
            <w:shd w:val="clear" w:color="auto" w:fill="FFFFFF"/>
            <w:vAlign w:val="center"/>
          </w:tcPr>
          <w:p w14:paraId="3D281659" w14:textId="77777777" w:rsidR="00DE680D" w:rsidRPr="00434C66" w:rsidRDefault="00DE680D" w:rsidP="00DF3F1B">
            <w:pPr>
              <w:rPr>
                <w:lang w:val="en" w:eastAsia="en"/>
              </w:rPr>
            </w:pPr>
          </w:p>
        </w:tc>
        <w:tc>
          <w:tcPr>
            <w:tcW w:w="820" w:type="pct"/>
            <w:tcBorders>
              <w:right w:val="single" w:sz="6" w:space="0" w:color="DEDEDE"/>
            </w:tcBorders>
            <w:shd w:val="clear" w:color="auto" w:fill="FFFFFF"/>
            <w:tcMar>
              <w:top w:w="163" w:type="dxa"/>
              <w:left w:w="182" w:type="dxa"/>
              <w:bottom w:w="163" w:type="dxa"/>
              <w:right w:w="190" w:type="dxa"/>
            </w:tcMar>
            <w:vAlign w:val="center"/>
          </w:tcPr>
          <w:p w14:paraId="45EE2122" w14:textId="77777777" w:rsidR="00DE680D" w:rsidRPr="00C974A5" w:rsidRDefault="00DE680D" w:rsidP="00DF3F1B">
            <w:pPr>
              <w:pStyle w:val="ptableblocknth-last-child1"/>
              <w:spacing w:line="465" w:lineRule="atLeast"/>
              <w:jc w:val="center"/>
              <w:rPr>
                <w:color w:val="B02145"/>
                <w:sz w:val="22"/>
                <w:szCs w:val="22"/>
                <w:lang w:val="en" w:eastAsia="en"/>
              </w:rPr>
            </w:pPr>
            <w:r w:rsidRPr="00C974A5">
              <w:rPr>
                <w:rStyle w:val="ptableblockcodeonly-child"/>
                <w:rFonts w:ascii="Fira Code" w:eastAsia="Fira Code" w:hAnsi="Fira Code" w:cs="Fira Code"/>
                <w:color w:val="B02145"/>
                <w:sz w:val="22"/>
                <w:szCs w:val="22"/>
                <w:lang w:val="en" w:eastAsia="en"/>
              </w:rPr>
              <w:t>x += 1</w:t>
            </w:r>
          </w:p>
        </w:tc>
        <w:tc>
          <w:tcPr>
            <w:tcW w:w="853" w:type="pct"/>
            <w:tcBorders>
              <w:right w:val="single" w:sz="6" w:space="0" w:color="DEDEDE"/>
            </w:tcBorders>
            <w:shd w:val="clear" w:color="auto" w:fill="FFFFFF"/>
            <w:tcMar>
              <w:top w:w="163" w:type="dxa"/>
              <w:left w:w="182" w:type="dxa"/>
              <w:bottom w:w="163" w:type="dxa"/>
              <w:right w:w="190" w:type="dxa"/>
            </w:tcMar>
            <w:vAlign w:val="center"/>
          </w:tcPr>
          <w:p w14:paraId="5B79F628"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x = 1</w:t>
            </w:r>
          </w:p>
        </w:tc>
        <w:tc>
          <w:tcPr>
            <w:tcW w:w="853" w:type="pct"/>
            <w:tcBorders>
              <w:right w:val="single" w:sz="6" w:space="0" w:color="DEDEDE"/>
            </w:tcBorders>
            <w:shd w:val="clear" w:color="auto" w:fill="FFFFFF"/>
            <w:tcMar>
              <w:top w:w="163" w:type="dxa"/>
              <w:left w:w="182" w:type="dxa"/>
              <w:bottom w:w="163" w:type="dxa"/>
              <w:right w:w="190" w:type="dxa"/>
            </w:tcMar>
            <w:vAlign w:val="center"/>
          </w:tcPr>
          <w:p w14:paraId="70E55071"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x = 2</w:t>
            </w:r>
          </w:p>
        </w:tc>
        <w:tc>
          <w:tcPr>
            <w:tcW w:w="853" w:type="pct"/>
            <w:tcBorders>
              <w:right w:val="single" w:sz="6" w:space="0" w:color="DEDEDE"/>
            </w:tcBorders>
            <w:shd w:val="clear" w:color="auto" w:fill="FFFFFF"/>
            <w:tcMar>
              <w:top w:w="163" w:type="dxa"/>
              <w:left w:w="182" w:type="dxa"/>
              <w:bottom w:w="163" w:type="dxa"/>
              <w:right w:w="190" w:type="dxa"/>
            </w:tcMar>
            <w:vAlign w:val="center"/>
          </w:tcPr>
          <w:p w14:paraId="284BFF2E" w14:textId="77777777" w:rsidR="00DE680D" w:rsidRPr="00C974A5" w:rsidRDefault="00DE680D" w:rsidP="00DF3F1B">
            <w:pPr>
              <w:pStyle w:val="ptableblocknth-last-child1"/>
              <w:spacing w:line="465" w:lineRule="atLeast"/>
              <w:jc w:val="center"/>
              <w:rPr>
                <w:sz w:val="22"/>
                <w:szCs w:val="22"/>
                <w:lang w:val="en" w:eastAsia="en"/>
              </w:rPr>
            </w:pPr>
            <w:r w:rsidRPr="00C974A5">
              <w:rPr>
                <w:rStyle w:val="fira-code"/>
                <w:lang w:val="en" w:eastAsia="en"/>
              </w:rPr>
              <w:t>x = 3</w:t>
            </w:r>
          </w:p>
        </w:tc>
        <w:tc>
          <w:tcPr>
            <w:tcW w:w="853" w:type="pct"/>
            <w:tcBorders>
              <w:right w:val="single" w:sz="6" w:space="0" w:color="DEDEDE"/>
            </w:tcBorders>
            <w:shd w:val="clear" w:color="auto" w:fill="FFFFFF"/>
            <w:tcMar>
              <w:top w:w="163" w:type="dxa"/>
              <w:left w:w="182" w:type="dxa"/>
              <w:bottom w:w="163" w:type="dxa"/>
              <w:right w:w="190" w:type="dxa"/>
            </w:tcMar>
            <w:vAlign w:val="center"/>
          </w:tcPr>
          <w:p w14:paraId="06895291" w14:textId="77777777" w:rsidR="00DE680D" w:rsidRPr="00C974A5" w:rsidRDefault="00DE680D" w:rsidP="00DF3F1B">
            <w:pPr>
              <w:spacing w:line="465" w:lineRule="atLeast"/>
              <w:jc w:val="center"/>
              <w:rPr>
                <w:sz w:val="22"/>
                <w:szCs w:val="22"/>
                <w:lang w:val="en" w:eastAsia="en"/>
              </w:rPr>
            </w:pPr>
          </w:p>
        </w:tc>
      </w:tr>
    </w:tbl>
    <w:p w14:paraId="46E78373" w14:textId="77777777" w:rsidR="00DE680D" w:rsidRDefault="00DE680D" w:rsidP="00DF3F1B">
      <w:pPr>
        <w:pStyle w:val="p"/>
        <w:spacing w:after="330" w:line="449" w:lineRule="atLeast"/>
        <w:ind w:left="272" w:right="272"/>
        <w:rPr>
          <w:sz w:val="28"/>
          <w:szCs w:val="28"/>
          <w:lang w:val="en" w:eastAsia="en"/>
        </w:rPr>
      </w:pPr>
      <w:r>
        <w:rPr>
          <w:sz w:val="28"/>
          <w:szCs w:val="28"/>
          <w:lang w:val="en" w:eastAsia="en"/>
        </w:rPr>
        <w:t xml:space="preserve">From this table, we can see that even though the </w:t>
      </w:r>
      <w:r w:rsidRPr="00DE680D">
        <w:rPr>
          <w:rStyle w:val="notprenotclassLcode"/>
          <w:rFonts w:ascii="Fira Code" w:eastAsia="Fira Code" w:hAnsi="Fira Code" w:cs="Fira Code"/>
          <w:color w:val="B02145"/>
          <w:sz w:val="24"/>
          <w:szCs w:val="24"/>
          <w:lang w:val="en" w:eastAsia="en"/>
        </w:rPr>
        <w:t>&lt;action&gt;</w:t>
      </w:r>
      <w:r w:rsidRPr="00DE680D">
        <w:rPr>
          <w:sz w:val="32"/>
          <w:szCs w:val="32"/>
          <w:lang w:val="en" w:eastAsia="en"/>
        </w:rPr>
        <w:t xml:space="preserve"> </w:t>
      </w:r>
      <w:r>
        <w:rPr>
          <w:sz w:val="28"/>
          <w:szCs w:val="28"/>
          <w:lang w:val="en" w:eastAsia="en"/>
        </w:rPr>
        <w:t xml:space="preserve">(lines 3-4) is executed 3 times, the </w:t>
      </w:r>
      <w:r w:rsidRPr="00DE680D">
        <w:rPr>
          <w:rStyle w:val="notprenotclassLcode"/>
          <w:rFonts w:ascii="Fira Code" w:eastAsia="Fira Code" w:hAnsi="Fira Code" w:cs="Fira Code"/>
          <w:color w:val="B02145"/>
          <w:sz w:val="24"/>
          <w:szCs w:val="24"/>
          <w:lang w:val="en" w:eastAsia="en"/>
        </w:rPr>
        <w:t>&lt;condition&gt;</w:t>
      </w:r>
      <w:r w:rsidRPr="00DE680D">
        <w:rPr>
          <w:sz w:val="32"/>
          <w:szCs w:val="32"/>
          <w:lang w:val="en" w:eastAsia="en"/>
        </w:rPr>
        <w:t xml:space="preserve"> </w:t>
      </w:r>
      <w:r>
        <w:rPr>
          <w:sz w:val="28"/>
          <w:szCs w:val="28"/>
          <w:lang w:val="en" w:eastAsia="en"/>
        </w:rPr>
        <w:t xml:space="preserve">is checked 4 times. Before the </w:t>
      </w:r>
      <w:r>
        <w:rPr>
          <w:rStyle w:val="em"/>
          <w:sz w:val="28"/>
          <w:szCs w:val="28"/>
          <w:lang w:val="en" w:eastAsia="en"/>
        </w:rPr>
        <w:t>while</w:t>
      </w:r>
      <w:r>
        <w:rPr>
          <w:sz w:val="28"/>
          <w:szCs w:val="28"/>
          <w:lang w:val="en" w:eastAsia="en"/>
        </w:rPr>
        <w:t xml:space="preserve"> loop is exited, the condition </w:t>
      </w:r>
      <w:proofErr w:type="gramStart"/>
      <w:r>
        <w:rPr>
          <w:sz w:val="28"/>
          <w:szCs w:val="28"/>
          <w:lang w:val="en" w:eastAsia="en"/>
        </w:rPr>
        <w:t>has to</w:t>
      </w:r>
      <w:proofErr w:type="gramEnd"/>
      <w:r>
        <w:rPr>
          <w:sz w:val="28"/>
          <w:szCs w:val="28"/>
          <w:lang w:val="en" w:eastAsia="en"/>
        </w:rPr>
        <w:t xml:space="preserve"> evaluate to </w:t>
      </w:r>
      <w:r w:rsidRPr="00DE680D">
        <w:rPr>
          <w:rStyle w:val="notprenotclassLcode"/>
          <w:rFonts w:ascii="Fira Code" w:eastAsia="Fira Code" w:hAnsi="Fira Code" w:cs="Fira Code"/>
          <w:color w:val="B02145"/>
          <w:sz w:val="24"/>
          <w:szCs w:val="24"/>
          <w:lang w:val="en" w:eastAsia="en"/>
        </w:rPr>
        <w:t>False</w:t>
      </w:r>
      <w:r w:rsidRPr="00DE680D">
        <w:rPr>
          <w:sz w:val="32"/>
          <w:szCs w:val="32"/>
          <w:lang w:val="en" w:eastAsia="en"/>
        </w:rPr>
        <w:t xml:space="preserve"> </w:t>
      </w:r>
      <w:r>
        <w:rPr>
          <w:sz w:val="28"/>
          <w:szCs w:val="28"/>
          <w:lang w:val="en" w:eastAsia="en"/>
        </w:rPr>
        <w:t xml:space="preserve">first. Hence, the </w:t>
      </w:r>
      <w:r w:rsidRPr="00DE680D">
        <w:rPr>
          <w:rStyle w:val="notprenotclassLcode"/>
          <w:rFonts w:ascii="Fira Code" w:eastAsia="Fira Code" w:hAnsi="Fira Code" w:cs="Fira Code"/>
          <w:color w:val="B02145"/>
          <w:sz w:val="24"/>
          <w:szCs w:val="24"/>
          <w:lang w:val="en" w:eastAsia="en"/>
        </w:rPr>
        <w:t>&lt;condition&gt;</w:t>
      </w:r>
      <w:r w:rsidRPr="00DE680D">
        <w:rPr>
          <w:sz w:val="32"/>
          <w:szCs w:val="32"/>
          <w:lang w:val="en" w:eastAsia="en"/>
        </w:rPr>
        <w:t xml:space="preserve"> </w:t>
      </w:r>
      <w:r>
        <w:rPr>
          <w:sz w:val="28"/>
          <w:szCs w:val="28"/>
          <w:lang w:val="en" w:eastAsia="en"/>
        </w:rPr>
        <w:t xml:space="preserve">is checked one more time than the number of executions of </w:t>
      </w:r>
      <w:r w:rsidRPr="00DE680D">
        <w:rPr>
          <w:rStyle w:val="notprenotclassLcode"/>
          <w:rFonts w:ascii="Fira Code" w:eastAsia="Fira Code" w:hAnsi="Fira Code" w:cs="Fira Code"/>
          <w:color w:val="B02145"/>
          <w:sz w:val="24"/>
          <w:szCs w:val="24"/>
          <w:lang w:val="en" w:eastAsia="en"/>
        </w:rPr>
        <w:t>&lt;action&gt;</w:t>
      </w:r>
      <w:r>
        <w:rPr>
          <w:sz w:val="28"/>
          <w:szCs w:val="28"/>
          <w:lang w:val="en" w:eastAsia="en"/>
        </w:rPr>
        <w:t>.</w:t>
      </w:r>
    </w:p>
    <w:p w14:paraId="3AAAA2CD" w14:textId="77777777" w:rsidR="00DE680D" w:rsidRDefault="00DE680D" w:rsidP="00DF3F1B">
      <w:pPr>
        <w:pStyle w:val="listingblocktitle"/>
        <w:spacing w:after="73" w:line="383" w:lineRule="atLeast"/>
        <w:ind w:left="272" w:right="272"/>
        <w:rPr>
          <w:sz w:val="26"/>
          <w:szCs w:val="26"/>
          <w:lang w:val="en" w:eastAsia="en"/>
        </w:rPr>
      </w:pPr>
      <w:r>
        <w:rPr>
          <w:rStyle w:val="em"/>
          <w:b/>
          <w:bCs/>
          <w:sz w:val="26"/>
          <w:szCs w:val="26"/>
          <w:lang w:val="en" w:eastAsia="en"/>
        </w:rPr>
        <w:t>while</w:t>
      </w:r>
      <w:r>
        <w:rPr>
          <w:rStyle w:val="Strong1"/>
          <w:sz w:val="26"/>
          <w:szCs w:val="26"/>
          <w:lang w:val="en" w:eastAsia="en"/>
        </w:rPr>
        <w:t xml:space="preserve"> Loop Example 2</w:t>
      </w:r>
    </w:p>
    <w:p w14:paraId="006E4D3B"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62FC1124"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num &gt;=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261B9E83"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7F909859" w14:textId="352D4E25"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2"/>
          <w:szCs w:val="22"/>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 more actions</w:t>
      </w:r>
    </w:p>
    <w:p w14:paraId="69318E88" w14:textId="77777777" w:rsidR="00DE680D" w:rsidRDefault="00DE680D" w:rsidP="00DF3F1B">
      <w:pPr>
        <w:pStyle w:val="p"/>
        <w:spacing w:after="330" w:line="449" w:lineRule="atLeast"/>
        <w:ind w:left="272" w:right="272"/>
        <w:rPr>
          <w:sz w:val="28"/>
          <w:szCs w:val="28"/>
          <w:lang w:val="en" w:eastAsia="en"/>
        </w:rPr>
      </w:pPr>
      <w:r>
        <w:rPr>
          <w:sz w:val="28"/>
          <w:szCs w:val="28"/>
          <w:lang w:val="en" w:eastAsia="en"/>
        </w:rPr>
        <w:t xml:space="preserve">What is this example doing? </w:t>
      </w:r>
      <w:proofErr w:type="gramStart"/>
      <w:r>
        <w:rPr>
          <w:sz w:val="28"/>
          <w:szCs w:val="28"/>
          <w:lang w:val="en" w:eastAsia="en"/>
        </w:rPr>
        <w:t>Let’s</w:t>
      </w:r>
      <w:proofErr w:type="gramEnd"/>
      <w:r>
        <w:rPr>
          <w:sz w:val="28"/>
          <w:szCs w:val="28"/>
          <w:lang w:val="en" w:eastAsia="en"/>
        </w:rPr>
        <w:t xml:space="preserve"> break it down step-by-step. First step was to evaluate the </w:t>
      </w:r>
      <w:r w:rsidRPr="00D0411D">
        <w:rPr>
          <w:rStyle w:val="notprenotclassLcode"/>
          <w:rFonts w:ascii="Fira Code" w:eastAsia="Fira Code" w:hAnsi="Fira Code" w:cs="Fira Code"/>
          <w:color w:val="B02145"/>
          <w:sz w:val="24"/>
          <w:szCs w:val="24"/>
          <w:lang w:val="en" w:eastAsia="en"/>
        </w:rPr>
        <w:t>&lt;condition&gt;</w:t>
      </w:r>
      <w:r>
        <w:rPr>
          <w:sz w:val="28"/>
          <w:szCs w:val="28"/>
          <w:lang w:val="en" w:eastAsia="en"/>
        </w:rPr>
        <w:t xml:space="preserve">, which is </w:t>
      </w:r>
      <w:r w:rsidRPr="00D0411D">
        <w:rPr>
          <w:rStyle w:val="notprenotclassLcode"/>
          <w:rFonts w:ascii="Fira Code" w:eastAsia="Fira Code" w:hAnsi="Fira Code" w:cs="Fira Code"/>
          <w:color w:val="B02145"/>
          <w:sz w:val="24"/>
          <w:szCs w:val="24"/>
          <w:lang w:val="en" w:eastAsia="en"/>
        </w:rPr>
        <w:t>num &gt;= 10</w:t>
      </w:r>
      <w:r>
        <w:rPr>
          <w:sz w:val="28"/>
          <w:szCs w:val="28"/>
          <w:lang w:val="en" w:eastAsia="en"/>
        </w:rPr>
        <w:t xml:space="preserve">. If </w:t>
      </w:r>
      <w:r>
        <w:rPr>
          <w:rStyle w:val="notprenotclassLcode"/>
          <w:rFonts w:ascii="Fira Code" w:eastAsia="Fira Code" w:hAnsi="Fira Code" w:cs="Fira Code"/>
          <w:lang w:val="en" w:eastAsia="en"/>
        </w:rPr>
        <w:t>num</w:t>
      </w:r>
      <w:r>
        <w:rPr>
          <w:sz w:val="28"/>
          <w:szCs w:val="28"/>
          <w:lang w:val="en" w:eastAsia="en"/>
        </w:rPr>
        <w:t xml:space="preserve"> is greater than or equal to </w:t>
      </w:r>
      <w:r w:rsidRPr="00D0411D">
        <w:rPr>
          <w:rStyle w:val="notprenotclassLcode"/>
          <w:rFonts w:ascii="Fira Code" w:eastAsia="Fira Code" w:hAnsi="Fira Code" w:cs="Fira Code"/>
          <w:color w:val="B02145"/>
          <w:sz w:val="24"/>
          <w:szCs w:val="24"/>
          <w:lang w:val="en" w:eastAsia="en"/>
        </w:rPr>
        <w:t>10</w:t>
      </w:r>
      <w:r>
        <w:rPr>
          <w:sz w:val="28"/>
          <w:szCs w:val="28"/>
          <w:lang w:val="en" w:eastAsia="en"/>
        </w:rPr>
        <w:t xml:space="preserve">, line 3 would be executed. On the contrary, if </w:t>
      </w:r>
      <w:r w:rsidRPr="00D0411D">
        <w:rPr>
          <w:rStyle w:val="notprenotclassLcode"/>
          <w:rFonts w:ascii="Fira Code" w:eastAsia="Fira Code" w:hAnsi="Fira Code" w:cs="Fira Code"/>
          <w:color w:val="B02145"/>
          <w:sz w:val="24"/>
          <w:szCs w:val="24"/>
          <w:lang w:val="en" w:eastAsia="en"/>
        </w:rPr>
        <w:t>num</w:t>
      </w:r>
      <w:r w:rsidRPr="00D0411D">
        <w:rPr>
          <w:sz w:val="32"/>
          <w:szCs w:val="32"/>
          <w:lang w:val="en" w:eastAsia="en"/>
        </w:rPr>
        <w:t xml:space="preserve"> </w:t>
      </w:r>
      <w:r>
        <w:rPr>
          <w:sz w:val="28"/>
          <w:szCs w:val="28"/>
          <w:lang w:val="en" w:eastAsia="en"/>
        </w:rPr>
        <w:t xml:space="preserve">is less than </w:t>
      </w:r>
      <w:r w:rsidRPr="00D0411D">
        <w:rPr>
          <w:rStyle w:val="notprenotclassLcode"/>
          <w:rFonts w:ascii="Fira Code" w:eastAsia="Fira Code" w:hAnsi="Fira Code" w:cs="Fira Code"/>
          <w:color w:val="B02145"/>
          <w:sz w:val="24"/>
          <w:szCs w:val="24"/>
          <w:lang w:val="en" w:eastAsia="en"/>
        </w:rPr>
        <w:t>10</w:t>
      </w:r>
      <w:r>
        <w:rPr>
          <w:sz w:val="28"/>
          <w:szCs w:val="28"/>
          <w:lang w:val="en" w:eastAsia="en"/>
        </w:rPr>
        <w:t xml:space="preserve">, the interpreter will exit the </w:t>
      </w:r>
      <w:r>
        <w:rPr>
          <w:rStyle w:val="em"/>
          <w:sz w:val="28"/>
          <w:szCs w:val="28"/>
          <w:lang w:val="en" w:eastAsia="en"/>
        </w:rPr>
        <w:t>while</w:t>
      </w:r>
      <w:r>
        <w:rPr>
          <w:sz w:val="28"/>
          <w:szCs w:val="28"/>
          <w:lang w:val="en" w:eastAsia="en"/>
        </w:rPr>
        <w:t xml:space="preserve"> loop and </w:t>
      </w:r>
      <w:proofErr w:type="gramStart"/>
      <w:r>
        <w:rPr>
          <w:sz w:val="28"/>
          <w:szCs w:val="28"/>
          <w:lang w:val="en" w:eastAsia="en"/>
        </w:rPr>
        <w:t>continue on</w:t>
      </w:r>
      <w:proofErr w:type="gramEnd"/>
      <w:r>
        <w:rPr>
          <w:sz w:val="28"/>
          <w:szCs w:val="28"/>
          <w:lang w:val="en" w:eastAsia="en"/>
        </w:rPr>
        <w:t xml:space="preserve"> to line 4.</w:t>
      </w:r>
    </w:p>
    <w:p w14:paraId="2D35EF85" w14:textId="77777777" w:rsidR="00DE680D" w:rsidRDefault="00DE680D" w:rsidP="00DF3F1B">
      <w:pPr>
        <w:pStyle w:val="exampleblockcontentnth-last-child1nth-last-child1"/>
        <w:pBdr>
          <w:top w:val="single" w:sz="6" w:space="18" w:color="E0E0DC"/>
          <w:left w:val="single" w:sz="6" w:space="18" w:color="E0E0DC"/>
          <w:bottom w:val="single" w:sz="6" w:space="18" w:color="E0E0DC"/>
          <w:right w:val="single" w:sz="6" w:space="18" w:color="E0E0DC"/>
        </w:pBdr>
        <w:shd w:val="clear" w:color="auto" w:fill="FFFEF7"/>
        <w:spacing w:after="363" w:line="449" w:lineRule="atLeast"/>
        <w:ind w:left="650" w:right="650"/>
        <w:rPr>
          <w:sz w:val="28"/>
          <w:szCs w:val="28"/>
          <w:lang w:val="en" w:eastAsia="en"/>
        </w:rPr>
      </w:pPr>
      <w:r>
        <w:rPr>
          <w:sz w:val="28"/>
          <w:szCs w:val="28"/>
          <w:lang w:val="en" w:eastAsia="en"/>
        </w:rPr>
        <w:t xml:space="preserve">The </w:t>
      </w:r>
      <w:r>
        <w:rPr>
          <w:rStyle w:val="em"/>
          <w:sz w:val="28"/>
          <w:szCs w:val="28"/>
          <w:lang w:val="en" w:eastAsia="en"/>
        </w:rPr>
        <w:t>while</w:t>
      </w:r>
      <w:r>
        <w:rPr>
          <w:sz w:val="28"/>
          <w:szCs w:val="28"/>
          <w:lang w:val="en" w:eastAsia="en"/>
        </w:rPr>
        <w:t xml:space="preserve"> loop would be executed </w:t>
      </w:r>
      <w:proofErr w:type="gramStart"/>
      <w:r>
        <w:rPr>
          <w:sz w:val="28"/>
          <w:szCs w:val="28"/>
          <w:lang w:val="en" w:eastAsia="en"/>
        </w:rPr>
        <w:t>as long as</w:t>
      </w:r>
      <w:proofErr w:type="gramEnd"/>
      <w:r>
        <w:rPr>
          <w:sz w:val="28"/>
          <w:szCs w:val="28"/>
          <w:lang w:val="en" w:eastAsia="en"/>
        </w:rPr>
        <w:t xml:space="preserve"> the variable </w:t>
      </w:r>
      <w:r w:rsidRPr="00D0411D">
        <w:rPr>
          <w:rStyle w:val="notprenotclassLcode"/>
          <w:rFonts w:ascii="Fira Code" w:eastAsia="Fira Code" w:hAnsi="Fira Code" w:cs="Fira Code"/>
          <w:color w:val="B02145"/>
          <w:sz w:val="26"/>
          <w:szCs w:val="26"/>
          <w:lang w:val="en" w:eastAsia="en"/>
        </w:rPr>
        <w:t>num</w:t>
      </w:r>
      <w:r>
        <w:rPr>
          <w:sz w:val="28"/>
          <w:szCs w:val="28"/>
          <w:lang w:val="en" w:eastAsia="en"/>
        </w:rPr>
        <w:t xml:space="preserve"> is holding a value that is greater than or equal to </w:t>
      </w:r>
      <w:r w:rsidRPr="00D0411D">
        <w:rPr>
          <w:rStyle w:val="notprenotclassLcode"/>
          <w:rFonts w:ascii="Fira Code" w:eastAsia="Fira Code" w:hAnsi="Fira Code" w:cs="Fira Code"/>
          <w:color w:val="B02145"/>
          <w:sz w:val="26"/>
          <w:szCs w:val="26"/>
          <w:lang w:val="en" w:eastAsia="en"/>
        </w:rPr>
        <w:t>10</w:t>
      </w:r>
      <w:r>
        <w:rPr>
          <w:sz w:val="28"/>
          <w:szCs w:val="28"/>
          <w:lang w:val="en" w:eastAsia="en"/>
        </w:rPr>
        <w:t>.</w:t>
      </w:r>
    </w:p>
    <w:p w14:paraId="09327B51" w14:textId="77777777" w:rsidR="00DE680D" w:rsidRDefault="00DE680D" w:rsidP="00DF3F1B">
      <w:pPr>
        <w:pStyle w:val="p"/>
        <w:spacing w:after="330" w:line="449" w:lineRule="atLeast"/>
        <w:ind w:left="272" w:right="272"/>
        <w:rPr>
          <w:sz w:val="28"/>
          <w:szCs w:val="28"/>
          <w:lang w:val="en" w:eastAsia="en"/>
        </w:rPr>
      </w:pPr>
      <w:r>
        <w:rPr>
          <w:sz w:val="28"/>
          <w:szCs w:val="28"/>
          <w:lang w:val="en" w:eastAsia="en"/>
        </w:rPr>
        <w:lastRenderedPageBreak/>
        <w:t xml:space="preserve">We figured out what the condition is. Next, what is the </w:t>
      </w:r>
      <w:r w:rsidRPr="00D0411D">
        <w:rPr>
          <w:rStyle w:val="notprenotclassLcode"/>
          <w:rFonts w:ascii="Fira Code" w:eastAsia="Fira Code" w:hAnsi="Fira Code" w:cs="Fira Code"/>
          <w:color w:val="B02145"/>
          <w:sz w:val="24"/>
          <w:szCs w:val="24"/>
          <w:lang w:val="en" w:eastAsia="en"/>
        </w:rPr>
        <w:t>&lt;action&gt;</w:t>
      </w:r>
      <w:r w:rsidRPr="00D0411D">
        <w:rPr>
          <w:sz w:val="32"/>
          <w:szCs w:val="32"/>
          <w:lang w:val="en" w:eastAsia="en"/>
        </w:rPr>
        <w:t xml:space="preserve"> </w:t>
      </w:r>
      <w:r>
        <w:rPr>
          <w:sz w:val="28"/>
          <w:szCs w:val="28"/>
          <w:lang w:val="en" w:eastAsia="en"/>
        </w:rPr>
        <w:t xml:space="preserve">doing? On line 3, the program is asking for a user input. If we read the prompt message, we can see that the program wants the user to input a number that is less than 10. This user input is then stored inside the variable </w:t>
      </w:r>
      <w:r w:rsidRPr="00D0411D">
        <w:rPr>
          <w:rStyle w:val="notprenotclassLcode"/>
          <w:rFonts w:ascii="Fira Code" w:eastAsia="Fira Code" w:hAnsi="Fira Code" w:cs="Fira Code"/>
          <w:color w:val="B02145"/>
          <w:sz w:val="24"/>
          <w:szCs w:val="24"/>
          <w:lang w:val="en" w:eastAsia="en"/>
        </w:rPr>
        <w:t>num</w:t>
      </w:r>
      <w:r>
        <w:rPr>
          <w:sz w:val="28"/>
          <w:szCs w:val="28"/>
          <w:lang w:val="en" w:eastAsia="en"/>
        </w:rPr>
        <w:t xml:space="preserve">. If we combine </w:t>
      </w:r>
      <w:r w:rsidRPr="00D0411D">
        <w:rPr>
          <w:rStyle w:val="notprenotclassLcode"/>
          <w:rFonts w:ascii="Fira Code" w:eastAsia="Fira Code" w:hAnsi="Fira Code" w:cs="Fira Code"/>
          <w:color w:val="B02145"/>
          <w:sz w:val="24"/>
          <w:szCs w:val="24"/>
          <w:lang w:val="en" w:eastAsia="en"/>
        </w:rPr>
        <w:t>&lt;condition&gt;</w:t>
      </w:r>
      <w:r w:rsidRPr="00D0411D">
        <w:rPr>
          <w:sz w:val="32"/>
          <w:szCs w:val="32"/>
          <w:lang w:val="en" w:eastAsia="en"/>
        </w:rPr>
        <w:t xml:space="preserve"> </w:t>
      </w:r>
      <w:r>
        <w:rPr>
          <w:sz w:val="28"/>
          <w:szCs w:val="28"/>
          <w:lang w:val="en" w:eastAsia="en"/>
        </w:rPr>
        <w:t xml:space="preserve">and </w:t>
      </w:r>
      <w:r w:rsidRPr="00D0411D">
        <w:rPr>
          <w:rStyle w:val="notprenotclassLcode"/>
          <w:rFonts w:ascii="Fira Code" w:eastAsia="Fira Code" w:hAnsi="Fira Code" w:cs="Fira Code"/>
          <w:color w:val="B02145"/>
          <w:sz w:val="24"/>
          <w:szCs w:val="24"/>
          <w:lang w:val="en" w:eastAsia="en"/>
        </w:rPr>
        <w:t>&lt;action&gt;</w:t>
      </w:r>
      <w:r>
        <w:rPr>
          <w:sz w:val="28"/>
          <w:szCs w:val="28"/>
          <w:lang w:val="en" w:eastAsia="en"/>
        </w:rPr>
        <w:t>, we get:</w:t>
      </w:r>
    </w:p>
    <w:p w14:paraId="70B1762A" w14:textId="77777777" w:rsidR="00DE680D" w:rsidRDefault="00DE680D" w:rsidP="00DF3F1B">
      <w:pPr>
        <w:pStyle w:val="exampleblockcontentnth-last-child1nth-last-child1"/>
        <w:pBdr>
          <w:top w:val="single" w:sz="6" w:space="18" w:color="E0E0DC"/>
          <w:left w:val="single" w:sz="6" w:space="18" w:color="E0E0DC"/>
          <w:bottom w:val="single" w:sz="6" w:space="18" w:color="E0E0DC"/>
          <w:right w:val="single" w:sz="6" w:space="18" w:color="E0E0DC"/>
        </w:pBdr>
        <w:shd w:val="clear" w:color="auto" w:fill="FFFEF7"/>
        <w:spacing w:after="363" w:line="449" w:lineRule="atLeast"/>
        <w:ind w:left="650" w:right="650"/>
        <w:rPr>
          <w:sz w:val="28"/>
          <w:szCs w:val="28"/>
          <w:lang w:val="en" w:eastAsia="en"/>
        </w:rPr>
      </w:pPr>
      <w:r>
        <w:rPr>
          <w:sz w:val="28"/>
          <w:szCs w:val="28"/>
          <w:lang w:val="en" w:eastAsia="en"/>
        </w:rPr>
        <w:t xml:space="preserve">The </w:t>
      </w:r>
      <w:r>
        <w:rPr>
          <w:rStyle w:val="em"/>
          <w:sz w:val="28"/>
          <w:szCs w:val="28"/>
          <w:lang w:val="en" w:eastAsia="en"/>
        </w:rPr>
        <w:t>while</w:t>
      </w:r>
      <w:r>
        <w:rPr>
          <w:sz w:val="28"/>
          <w:szCs w:val="28"/>
          <w:lang w:val="en" w:eastAsia="en"/>
        </w:rPr>
        <w:t xml:space="preserve"> loop would be executed </w:t>
      </w:r>
      <w:proofErr w:type="gramStart"/>
      <w:r>
        <w:rPr>
          <w:sz w:val="28"/>
          <w:szCs w:val="28"/>
          <w:lang w:val="en" w:eastAsia="en"/>
        </w:rPr>
        <w:t>as long as</w:t>
      </w:r>
      <w:proofErr w:type="gramEnd"/>
      <w:r>
        <w:rPr>
          <w:sz w:val="28"/>
          <w:szCs w:val="28"/>
          <w:lang w:val="en" w:eastAsia="en"/>
        </w:rPr>
        <w:t xml:space="preserve"> the user inputs a value that is greater than or equal to </w:t>
      </w:r>
      <w:r w:rsidRPr="00D0411D">
        <w:rPr>
          <w:rStyle w:val="notprenotclassLcode"/>
          <w:rFonts w:ascii="Fira Code" w:eastAsia="Fira Code" w:hAnsi="Fira Code" w:cs="Fira Code"/>
          <w:color w:val="B02145"/>
          <w:sz w:val="26"/>
          <w:szCs w:val="26"/>
          <w:lang w:val="en" w:eastAsia="en"/>
        </w:rPr>
        <w:t>10</w:t>
      </w:r>
      <w:r>
        <w:rPr>
          <w:sz w:val="28"/>
          <w:szCs w:val="28"/>
          <w:lang w:val="en" w:eastAsia="en"/>
        </w:rPr>
        <w:t>.</w:t>
      </w:r>
    </w:p>
    <w:p w14:paraId="630F1BBF" w14:textId="77777777" w:rsidR="00DE680D" w:rsidRDefault="00DE680D" w:rsidP="00DF3F1B">
      <w:pPr>
        <w:pStyle w:val="p"/>
        <w:spacing w:after="330" w:line="449" w:lineRule="atLeast"/>
        <w:ind w:left="272" w:right="272"/>
        <w:rPr>
          <w:sz w:val="28"/>
          <w:szCs w:val="28"/>
          <w:lang w:val="en" w:eastAsia="en"/>
        </w:rPr>
      </w:pPr>
      <w:r>
        <w:rPr>
          <w:sz w:val="28"/>
          <w:szCs w:val="28"/>
          <w:lang w:val="en" w:eastAsia="en"/>
        </w:rPr>
        <w:t xml:space="preserve">The above is one way to do an </w:t>
      </w:r>
      <w:r>
        <w:rPr>
          <w:rStyle w:val="em"/>
          <w:sz w:val="28"/>
          <w:szCs w:val="28"/>
          <w:lang w:val="en" w:eastAsia="en"/>
        </w:rPr>
        <w:t>input check</w:t>
      </w:r>
      <w:r>
        <w:rPr>
          <w:sz w:val="28"/>
          <w:szCs w:val="28"/>
          <w:lang w:val="en" w:eastAsia="en"/>
        </w:rPr>
        <w:t xml:space="preserve">. This is when we try to account for user mistakes. If we look at the previous example, we can tell that the variable </w:t>
      </w:r>
      <w:r w:rsidRPr="00D0411D">
        <w:rPr>
          <w:rStyle w:val="notprenotclassLcode"/>
          <w:rFonts w:ascii="Fira Code" w:eastAsia="Fira Code" w:hAnsi="Fira Code" w:cs="Fira Code"/>
          <w:color w:val="B02145"/>
          <w:sz w:val="24"/>
          <w:szCs w:val="24"/>
          <w:lang w:val="en" w:eastAsia="en"/>
        </w:rPr>
        <w:t>num</w:t>
      </w:r>
      <w:r w:rsidRPr="00D0411D">
        <w:rPr>
          <w:sz w:val="32"/>
          <w:szCs w:val="32"/>
          <w:lang w:val="en" w:eastAsia="en"/>
        </w:rPr>
        <w:t xml:space="preserve"> </w:t>
      </w:r>
      <w:r>
        <w:rPr>
          <w:sz w:val="28"/>
          <w:szCs w:val="28"/>
          <w:lang w:val="en" w:eastAsia="en"/>
        </w:rPr>
        <w:t xml:space="preserve">is supposed to hold a number value that is less than 10. But what if the user inputs </w:t>
      </w:r>
      <w:r w:rsidRPr="00D0411D">
        <w:rPr>
          <w:rStyle w:val="notprenotclassLcode"/>
          <w:rFonts w:ascii="Fira Code" w:eastAsia="Fira Code" w:hAnsi="Fira Code" w:cs="Fira Code"/>
          <w:color w:val="B02145"/>
          <w:sz w:val="24"/>
          <w:szCs w:val="24"/>
          <w:lang w:val="en" w:eastAsia="en"/>
        </w:rPr>
        <w:t>11</w:t>
      </w:r>
      <w:r>
        <w:rPr>
          <w:sz w:val="28"/>
          <w:szCs w:val="28"/>
          <w:lang w:val="en" w:eastAsia="en"/>
        </w:rPr>
        <w:t xml:space="preserve">? </w:t>
      </w:r>
      <w:r w:rsidRPr="00D0411D">
        <w:rPr>
          <w:rStyle w:val="notprenotclassLcode"/>
          <w:rFonts w:ascii="Fira Code" w:eastAsia="Fira Code" w:hAnsi="Fira Code" w:cs="Fira Code"/>
          <w:color w:val="B02145"/>
          <w:sz w:val="24"/>
          <w:szCs w:val="24"/>
          <w:lang w:val="en" w:eastAsia="en"/>
        </w:rPr>
        <w:t>num</w:t>
      </w:r>
      <w:r w:rsidRPr="00D0411D">
        <w:rPr>
          <w:sz w:val="32"/>
          <w:szCs w:val="32"/>
          <w:lang w:val="en" w:eastAsia="en"/>
        </w:rPr>
        <w:t xml:space="preserve"> </w:t>
      </w:r>
      <w:r>
        <w:rPr>
          <w:sz w:val="28"/>
          <w:szCs w:val="28"/>
          <w:lang w:val="en" w:eastAsia="en"/>
        </w:rPr>
        <w:t xml:space="preserve">would be holding an invalid numerical value. To </w:t>
      </w:r>
      <w:r>
        <w:rPr>
          <w:rStyle w:val="em"/>
          <w:sz w:val="28"/>
          <w:szCs w:val="28"/>
          <w:lang w:val="en" w:eastAsia="en"/>
        </w:rPr>
        <w:t>catch</w:t>
      </w:r>
      <w:r>
        <w:rPr>
          <w:sz w:val="28"/>
          <w:szCs w:val="28"/>
          <w:lang w:val="en" w:eastAsia="en"/>
        </w:rPr>
        <w:t xml:space="preserve"> such user mistakes, we can use a </w:t>
      </w:r>
      <w:r>
        <w:rPr>
          <w:rStyle w:val="em"/>
          <w:sz w:val="28"/>
          <w:szCs w:val="28"/>
          <w:lang w:val="en" w:eastAsia="en"/>
        </w:rPr>
        <w:t>while</w:t>
      </w:r>
      <w:r>
        <w:rPr>
          <w:sz w:val="28"/>
          <w:szCs w:val="28"/>
          <w:lang w:val="en" w:eastAsia="en"/>
        </w:rPr>
        <w:t xml:space="preserve"> loop to keep asking the user for a valid number.</w:t>
      </w:r>
    </w:p>
    <w:p w14:paraId="55A85D34" w14:textId="34B0B48A" w:rsidR="00DE680D" w:rsidRDefault="00F559C1"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BB76CD">
        <w:rPr>
          <w:rStyle w:val="Strong1"/>
          <w:color w:val="000000"/>
          <w:sz w:val="26"/>
          <w:szCs w:val="26"/>
          <w:shd w:val="clear" w:color="auto" w:fill="FFFF00"/>
          <w:lang w:val="en" w:eastAsia="en"/>
        </w:rPr>
        <w:t>5.</w:t>
      </w:r>
      <w:r w:rsidR="009430BA">
        <w:rPr>
          <w:rStyle w:val="Strong1"/>
          <w:color w:val="000000"/>
          <w:sz w:val="26"/>
          <w:szCs w:val="26"/>
          <w:shd w:val="clear" w:color="auto" w:fill="FFFF00"/>
          <w:lang w:val="en" w:eastAsia="en"/>
        </w:rPr>
        <w:t>8</w:t>
      </w:r>
      <w:r w:rsidR="00DE680D">
        <w:rPr>
          <w:rStyle w:val="Strong1"/>
          <w:color w:val="000000"/>
          <w:sz w:val="26"/>
          <w:szCs w:val="26"/>
          <w:shd w:val="clear" w:color="auto" w:fill="FFFF00"/>
          <w:lang w:val="en" w:eastAsia="en"/>
        </w:rPr>
        <w:t xml:space="preserve">: Write your own </w:t>
      </w:r>
      <w:r w:rsidR="00DE680D">
        <w:rPr>
          <w:rStyle w:val="em"/>
          <w:b/>
          <w:bCs/>
          <w:color w:val="000000"/>
          <w:sz w:val="26"/>
          <w:szCs w:val="26"/>
          <w:shd w:val="clear" w:color="auto" w:fill="FFFF00"/>
          <w:lang w:val="en" w:eastAsia="en"/>
        </w:rPr>
        <w:t>while</w:t>
      </w:r>
      <w:r w:rsidR="00DE680D">
        <w:rPr>
          <w:rStyle w:val="Strong1"/>
          <w:color w:val="000000"/>
          <w:sz w:val="26"/>
          <w:szCs w:val="26"/>
          <w:shd w:val="clear" w:color="auto" w:fill="FFFF00"/>
          <w:lang w:val="en" w:eastAsia="en"/>
        </w:rPr>
        <w:t xml:space="preserve"> loop</w:t>
      </w:r>
    </w:p>
    <w:p w14:paraId="40EDED6B" w14:textId="77777777" w:rsidR="00A412FC"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Take user input of 10 integers. Print out the sum and average of the 10</w:t>
      </w:r>
      <w:r w:rsidR="00A412FC">
        <w:rPr>
          <w:rFonts w:ascii="Fira Code" w:eastAsia="Fira Code" w:hAnsi="Fira Code" w:cs="Fira Code"/>
          <w:sz w:val="21"/>
          <w:szCs w:val="21"/>
          <w:shd w:val="clear" w:color="auto" w:fill="auto"/>
          <w:lang w:val="en" w:eastAsia="en"/>
        </w:rPr>
        <w:t xml:space="preserve"> </w:t>
      </w:r>
    </w:p>
    <w:p w14:paraId="370C8688" w14:textId="10BD157C"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sz w:val="21"/>
          <w:szCs w:val="21"/>
          <w:shd w:val="clear" w:color="auto" w:fill="auto"/>
          <w:lang w:val="en" w:eastAsia="en"/>
        </w:rPr>
        <w:t>numbers. Assume the user inputs are correct.</w:t>
      </w:r>
    </w:p>
    <w:p w14:paraId="7691E5CC" w14:textId="77777777" w:rsidR="00DE680D" w:rsidRDefault="00DE680D"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5629AD82"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Fonts w:ascii="Fira Code" w:eastAsia="Fira Code" w:hAnsi="Fira Code" w:cs="Fira Code"/>
          <w:color w:val="0000DD"/>
          <w:sz w:val="21"/>
          <w:szCs w:val="21"/>
          <w:shd w:val="clear" w:color="auto" w:fill="auto"/>
          <w:lang w:val="en" w:eastAsia="en"/>
        </w:rPr>
        <w:t>1</w:t>
      </w:r>
      <w:r w:rsidRPr="00C974A5">
        <w:rPr>
          <w:rFonts w:ascii="Fira Code" w:eastAsia="Fira Code" w:hAnsi="Fira Code" w:cs="Fira Code"/>
          <w:sz w:val="21"/>
          <w:szCs w:val="21"/>
          <w:shd w:val="clear" w:color="auto" w:fill="auto"/>
          <w:lang w:val="en" w:eastAsia="en"/>
        </w:rPr>
        <w:t xml:space="preserve">    i, sum = </w:t>
      </w:r>
      <w:r w:rsidRPr="00C974A5">
        <w:rPr>
          <w:rFonts w:ascii="Fira Code" w:eastAsia="Fira Code" w:hAnsi="Fira Code" w:cs="Fira Code"/>
          <w:color w:val="0000DD"/>
          <w:sz w:val="21"/>
          <w:szCs w:val="21"/>
          <w:shd w:val="clear" w:color="auto" w:fill="auto"/>
          <w:lang w:val="en" w:eastAsia="en"/>
        </w:rPr>
        <w:t>0</w:t>
      </w:r>
      <w:r w:rsidRPr="00C974A5">
        <w:rPr>
          <w:rFonts w:ascii="Fira Code" w:eastAsia="Fira Code" w:hAnsi="Fira Code" w:cs="Fira Code"/>
          <w:sz w:val="21"/>
          <w:szCs w:val="21"/>
          <w:shd w:val="clear" w:color="auto" w:fill="auto"/>
          <w:lang w:val="en" w:eastAsia="en"/>
        </w:rPr>
        <w:t xml:space="preserve">, </w:t>
      </w:r>
      <w:r w:rsidRPr="00C974A5">
        <w:rPr>
          <w:rFonts w:ascii="Fira Code" w:eastAsia="Fira Code" w:hAnsi="Fira Code" w:cs="Fira Code"/>
          <w:color w:val="0000DD"/>
          <w:sz w:val="21"/>
          <w:szCs w:val="21"/>
          <w:shd w:val="clear" w:color="auto" w:fill="auto"/>
          <w:lang w:val="en" w:eastAsia="en"/>
        </w:rPr>
        <w:t>0</w:t>
      </w:r>
    </w:p>
    <w:p w14:paraId="17F22B5F"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color w:val="0000DD"/>
          <w:sz w:val="21"/>
          <w:szCs w:val="21"/>
          <w:shd w:val="clear" w:color="auto" w:fill="auto"/>
          <w:lang w:val="en" w:eastAsia="en"/>
        </w:rPr>
        <w:t>2</w:t>
      </w:r>
      <w:r w:rsidRPr="00C974A5">
        <w:rPr>
          <w:rFonts w:ascii="Fira Code" w:eastAsia="Fira Code" w:hAnsi="Fira Code" w:cs="Fira Code"/>
          <w:sz w:val="21"/>
          <w:szCs w:val="21"/>
          <w:shd w:val="clear" w:color="auto" w:fill="auto"/>
          <w:lang w:val="en" w:eastAsia="en"/>
        </w:rPr>
        <w:t xml:space="preserve">    </w:t>
      </w:r>
      <w:r w:rsidRPr="00C974A5">
        <w:rPr>
          <w:rFonts w:ascii="Fira Code" w:eastAsia="Fira Code" w:hAnsi="Fira Code" w:cs="Fira Code"/>
          <w:b/>
          <w:bCs/>
          <w:color w:val="008800"/>
          <w:sz w:val="21"/>
          <w:szCs w:val="21"/>
          <w:shd w:val="clear" w:color="auto" w:fill="auto"/>
          <w:lang w:val="en" w:eastAsia="en"/>
        </w:rPr>
        <w:t>while</w:t>
      </w:r>
      <w:r w:rsidRPr="00C974A5">
        <w:rPr>
          <w:rFonts w:ascii="Fira Code" w:eastAsia="Fira Code" w:hAnsi="Fira Code" w:cs="Fira Code"/>
          <w:sz w:val="21"/>
          <w:szCs w:val="21"/>
          <w:shd w:val="clear" w:color="auto" w:fill="auto"/>
          <w:lang w:val="en" w:eastAsia="en"/>
        </w:rPr>
        <w:t xml:space="preserve"> i &lt; </w:t>
      </w:r>
      <w:r w:rsidRPr="00C974A5">
        <w:rPr>
          <w:rFonts w:ascii="Fira Code" w:eastAsia="Fira Code" w:hAnsi="Fira Code" w:cs="Fira Code"/>
          <w:color w:val="0000DD"/>
          <w:sz w:val="21"/>
          <w:szCs w:val="21"/>
          <w:shd w:val="clear" w:color="auto" w:fill="auto"/>
          <w:lang w:val="en" w:eastAsia="en"/>
        </w:rPr>
        <w:t>10</w:t>
      </w:r>
      <w:r w:rsidRPr="00C974A5">
        <w:rPr>
          <w:rFonts w:ascii="Fira Code" w:eastAsia="Fira Code" w:hAnsi="Fira Code" w:cs="Fira Code"/>
          <w:sz w:val="21"/>
          <w:szCs w:val="21"/>
          <w:shd w:val="clear" w:color="auto" w:fill="auto"/>
          <w:lang w:val="en" w:eastAsia="en"/>
        </w:rPr>
        <w:t>:</w:t>
      </w:r>
    </w:p>
    <w:p w14:paraId="40769881"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color w:val="0000DD"/>
          <w:sz w:val="21"/>
          <w:szCs w:val="21"/>
          <w:shd w:val="clear" w:color="auto" w:fill="auto"/>
          <w:lang w:val="en" w:eastAsia="en"/>
        </w:rPr>
        <w:t>3</w:t>
      </w:r>
      <w:r w:rsidRPr="00C974A5">
        <w:rPr>
          <w:rFonts w:ascii="Fira Code" w:eastAsia="Fira Code" w:hAnsi="Fira Code" w:cs="Fira Code"/>
          <w:sz w:val="21"/>
          <w:szCs w:val="21"/>
          <w:shd w:val="clear" w:color="auto" w:fill="auto"/>
          <w:lang w:val="en" w:eastAsia="en"/>
        </w:rPr>
        <w:t xml:space="preserve">        </w:t>
      </w:r>
      <w:proofErr w:type="gramStart"/>
      <w:r w:rsidRPr="00C974A5">
        <w:rPr>
          <w:rFonts w:ascii="Fira Code" w:eastAsia="Fira Code" w:hAnsi="Fira Code" w:cs="Fira Code"/>
          <w:sz w:val="21"/>
          <w:szCs w:val="21"/>
          <w:shd w:val="clear" w:color="auto" w:fill="auto"/>
          <w:lang w:val="en" w:eastAsia="en"/>
        </w:rPr>
        <w:t>sum</w:t>
      </w:r>
      <w:proofErr w:type="gramEnd"/>
      <w:r w:rsidRPr="00C974A5">
        <w:rPr>
          <w:rFonts w:ascii="Fira Code" w:eastAsia="Fira Code" w:hAnsi="Fira Code" w:cs="Fira Code"/>
          <w:sz w:val="21"/>
          <w:szCs w:val="21"/>
          <w:shd w:val="clear" w:color="auto" w:fill="auto"/>
          <w:lang w:val="en" w:eastAsia="en"/>
        </w:rPr>
        <w:t xml:space="preserve"> += </w:t>
      </w:r>
      <w:r w:rsidRPr="00C974A5">
        <w:rPr>
          <w:rFonts w:ascii="Fira Code" w:eastAsia="Fira Code" w:hAnsi="Fira Code" w:cs="Fira Code"/>
          <w:b/>
          <w:bCs/>
          <w:color w:val="2156A5"/>
          <w:sz w:val="21"/>
          <w:szCs w:val="21"/>
          <w:shd w:val="clear" w:color="auto" w:fill="auto"/>
          <w:lang w:val="en" w:eastAsia="en"/>
        </w:rPr>
        <w:t>int</w:t>
      </w:r>
      <w:r w:rsidRPr="00C974A5">
        <w:rPr>
          <w:rFonts w:ascii="Fira Code" w:eastAsia="Fira Code" w:hAnsi="Fira Code" w:cs="Fira Code"/>
          <w:sz w:val="21"/>
          <w:szCs w:val="21"/>
          <w:shd w:val="clear" w:color="auto" w:fill="auto"/>
          <w:lang w:val="en" w:eastAsia="en"/>
        </w:rPr>
        <w:t>(</w:t>
      </w:r>
      <w:r w:rsidRPr="00C974A5">
        <w:rPr>
          <w:rFonts w:ascii="Fira Code" w:eastAsia="Fira Code" w:hAnsi="Fira Code" w:cs="Fira Code"/>
          <w:b/>
          <w:bCs/>
          <w:color w:val="2156A5"/>
          <w:sz w:val="21"/>
          <w:szCs w:val="21"/>
          <w:shd w:val="clear" w:color="auto" w:fill="auto"/>
          <w:lang w:val="en" w:eastAsia="en"/>
        </w:rPr>
        <w:t>input</w:t>
      </w:r>
      <w:r w:rsidRPr="00C974A5">
        <w:rPr>
          <w:rFonts w:ascii="Fira Code" w:eastAsia="Fira Code" w:hAnsi="Fira Code" w:cs="Fira Code"/>
          <w:sz w:val="21"/>
          <w:szCs w:val="21"/>
          <w:shd w:val="clear" w:color="auto" w:fill="auto"/>
          <w:lang w:val="en" w:eastAsia="en"/>
        </w:rPr>
        <w:t>(</w:t>
      </w:r>
      <w:r w:rsidRPr="00C974A5">
        <w:rPr>
          <w:rFonts w:ascii="Fira Code" w:eastAsia="Fira Code" w:hAnsi="Fira Code" w:cs="Fira Code"/>
          <w:color w:val="771100"/>
          <w:sz w:val="21"/>
          <w:szCs w:val="21"/>
          <w:shd w:val="clear" w:color="auto" w:fill="auto"/>
          <w:lang w:val="en" w:eastAsia="en"/>
        </w:rPr>
        <w:t>'</w:t>
      </w:r>
      <w:r w:rsidRPr="00C974A5">
        <w:rPr>
          <w:rFonts w:ascii="Fira Code" w:eastAsia="Fira Code" w:hAnsi="Fira Code" w:cs="Fira Code"/>
          <w:color w:val="DD2200"/>
          <w:sz w:val="21"/>
          <w:szCs w:val="21"/>
          <w:shd w:val="clear" w:color="auto" w:fill="auto"/>
          <w:lang w:val="en" w:eastAsia="en"/>
        </w:rPr>
        <w:t>Input an integer:</w:t>
      </w:r>
      <w:r w:rsidRPr="00C974A5">
        <w:rPr>
          <w:rFonts w:ascii="Fira Code" w:eastAsia="Fira Code" w:hAnsi="Fira Code" w:cs="Fira Code"/>
          <w:sz w:val="21"/>
          <w:szCs w:val="21"/>
          <w:shd w:val="clear" w:color="auto" w:fill="auto"/>
          <w:lang w:val="en" w:eastAsia="en"/>
        </w:rPr>
        <w:t xml:space="preserve"> </w:t>
      </w:r>
      <w:r w:rsidRPr="00C974A5">
        <w:rPr>
          <w:rFonts w:ascii="Fira Code" w:eastAsia="Fira Code" w:hAnsi="Fira Code" w:cs="Fira Code"/>
          <w:color w:val="771100"/>
          <w:sz w:val="21"/>
          <w:szCs w:val="21"/>
          <w:shd w:val="clear" w:color="auto" w:fill="auto"/>
          <w:lang w:val="en" w:eastAsia="en"/>
        </w:rPr>
        <w:t>'</w:t>
      </w:r>
      <w:r w:rsidRPr="00C974A5">
        <w:rPr>
          <w:rFonts w:ascii="Fira Code" w:eastAsia="Fira Code" w:hAnsi="Fira Code" w:cs="Fira Code"/>
          <w:sz w:val="21"/>
          <w:szCs w:val="21"/>
          <w:shd w:val="clear" w:color="auto" w:fill="auto"/>
          <w:lang w:val="en" w:eastAsia="en"/>
        </w:rPr>
        <w:t>))</w:t>
      </w:r>
    </w:p>
    <w:p w14:paraId="20C56129" w14:textId="31281056"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color w:val="0000DD"/>
          <w:sz w:val="21"/>
          <w:szCs w:val="21"/>
          <w:shd w:val="clear" w:color="auto" w:fill="auto"/>
          <w:lang w:val="en" w:eastAsia="en"/>
        </w:rPr>
        <w:t>4</w:t>
      </w:r>
      <w:r w:rsidRPr="00C974A5">
        <w:rPr>
          <w:rFonts w:ascii="Fira Code" w:eastAsia="Fira Code" w:hAnsi="Fira Code" w:cs="Fira Code"/>
          <w:sz w:val="21"/>
          <w:szCs w:val="21"/>
          <w:shd w:val="clear" w:color="auto" w:fill="auto"/>
          <w:lang w:val="en" w:eastAsia="en"/>
        </w:rPr>
        <w:t xml:space="preserve">        i += </w:t>
      </w:r>
      <w:r w:rsidRPr="00C974A5">
        <w:rPr>
          <w:rFonts w:ascii="Fira Code" w:eastAsia="Fira Code" w:hAnsi="Fira Code" w:cs="Fira Code"/>
          <w:color w:val="0000DD"/>
          <w:sz w:val="21"/>
          <w:szCs w:val="21"/>
          <w:shd w:val="clear" w:color="auto" w:fill="auto"/>
          <w:lang w:val="en" w:eastAsia="en"/>
        </w:rPr>
        <w:t>1</w:t>
      </w:r>
    </w:p>
    <w:p w14:paraId="4F2D22A2" w14:textId="77777777"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sidRPr="00C974A5">
        <w:rPr>
          <w:rFonts w:ascii="Fira Code" w:eastAsia="Fira Code" w:hAnsi="Fira Code" w:cs="Fira Code"/>
          <w:color w:val="0000DD"/>
          <w:sz w:val="21"/>
          <w:szCs w:val="21"/>
          <w:shd w:val="clear" w:color="auto" w:fill="auto"/>
          <w:lang w:val="en" w:eastAsia="en"/>
        </w:rPr>
        <w:t>5</w:t>
      </w:r>
      <w:r w:rsidRPr="00C974A5">
        <w:rPr>
          <w:rFonts w:ascii="Fira Code" w:eastAsia="Fira Code" w:hAnsi="Fira Code" w:cs="Fira Code"/>
          <w:sz w:val="21"/>
          <w:szCs w:val="21"/>
          <w:shd w:val="clear" w:color="auto" w:fill="auto"/>
          <w:lang w:val="en" w:eastAsia="en"/>
        </w:rPr>
        <w:t xml:space="preserve">    print(sum, sum / </w:t>
      </w:r>
      <w:r w:rsidRPr="00C974A5">
        <w:rPr>
          <w:rFonts w:ascii="Fira Code" w:eastAsia="Fira Code" w:hAnsi="Fira Code" w:cs="Fira Code"/>
          <w:color w:val="0000DD"/>
          <w:sz w:val="21"/>
          <w:szCs w:val="21"/>
          <w:shd w:val="clear" w:color="auto" w:fill="auto"/>
          <w:lang w:val="en" w:eastAsia="en"/>
        </w:rPr>
        <w:t>10</w:t>
      </w:r>
      <w:r w:rsidRPr="00C974A5">
        <w:rPr>
          <w:rFonts w:ascii="Fira Code" w:eastAsia="Fira Code" w:hAnsi="Fira Code" w:cs="Fira Code"/>
          <w:sz w:val="21"/>
          <w:szCs w:val="21"/>
          <w:shd w:val="clear" w:color="auto" w:fill="auto"/>
          <w:lang w:val="en" w:eastAsia="en"/>
        </w:rPr>
        <w:t>)</w:t>
      </w:r>
    </w:p>
    <w:p w14:paraId="1196784C" w14:textId="0F61E8C3" w:rsidR="00DE680D" w:rsidRDefault="00F559C1"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 xml:space="preserve">Exercise </w:t>
      </w:r>
      <w:r w:rsidR="00BB76CD">
        <w:rPr>
          <w:rStyle w:val="Strong1"/>
          <w:color w:val="000000"/>
          <w:sz w:val="26"/>
          <w:szCs w:val="26"/>
          <w:shd w:val="clear" w:color="auto" w:fill="FFFF00"/>
          <w:lang w:val="en" w:eastAsia="en"/>
        </w:rPr>
        <w:t>5.</w:t>
      </w:r>
      <w:r w:rsidR="009430BA">
        <w:rPr>
          <w:rStyle w:val="Strong1"/>
          <w:color w:val="000000"/>
          <w:sz w:val="26"/>
          <w:szCs w:val="26"/>
          <w:shd w:val="clear" w:color="auto" w:fill="FFFF00"/>
          <w:lang w:val="en" w:eastAsia="en"/>
        </w:rPr>
        <w:t>9</w:t>
      </w:r>
      <w:r w:rsidR="00DE680D">
        <w:rPr>
          <w:rStyle w:val="Strong1"/>
          <w:color w:val="000000"/>
          <w:sz w:val="26"/>
          <w:szCs w:val="26"/>
          <w:shd w:val="clear" w:color="auto" w:fill="FFFF00"/>
          <w:lang w:val="en" w:eastAsia="en"/>
        </w:rPr>
        <w:t>: What is this program doing?</w:t>
      </w:r>
    </w:p>
    <w:p w14:paraId="6D610DD8" w14:textId="3B6F2FC0"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What is the relationship between the user input and the output</w:t>
      </w:r>
    </w:p>
    <w:p w14:paraId="2DB0F9AA"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Assume the user input is a positive integer</w:t>
      </w:r>
    </w:p>
    <w:p w14:paraId="36024DAB"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t>3</w:t>
      </w:r>
    </w:p>
    <w:p w14:paraId="137D47A9"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num, </w:t>
      </w:r>
      <w:proofErr w:type="spellStart"/>
      <w:r w:rsidRPr="00C974A5">
        <w:rPr>
          <w:rFonts w:ascii="Fira Code" w:eastAsia="Fira Code" w:hAnsi="Fira Code" w:cs="Fira Code"/>
          <w:sz w:val="21"/>
          <w:szCs w:val="21"/>
          <w:lang w:val="en" w:eastAsia="en"/>
        </w:rPr>
        <w:t>mystery_num</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00DD"/>
          <w:sz w:val="21"/>
          <w:szCs w:val="21"/>
          <w:lang w:val="en" w:eastAsia="en"/>
        </w:rPr>
        <w:t>1</w:t>
      </w:r>
    </w:p>
    <w:p w14:paraId="5169AB20"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print(num)</w:t>
      </w:r>
    </w:p>
    <w:p w14:paraId="589E440B"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num &gt; </w:t>
      </w:r>
      <w:r w:rsidRPr="00C974A5">
        <w:rPr>
          <w:rStyle w:val="any"/>
          <w:rFonts w:ascii="Fira Code" w:eastAsia="Fira Code" w:hAnsi="Fira Code" w:cs="Fira Code"/>
          <w:color w:val="0000DD"/>
          <w:sz w:val="21"/>
          <w:szCs w:val="21"/>
          <w:lang w:val="en" w:eastAsia="en"/>
        </w:rPr>
        <w:t>0</w:t>
      </w:r>
      <w:r w:rsidRPr="00C974A5">
        <w:rPr>
          <w:rFonts w:ascii="Fira Code" w:eastAsia="Fira Code" w:hAnsi="Fira Code" w:cs="Fira Code"/>
          <w:sz w:val="21"/>
          <w:szCs w:val="21"/>
          <w:lang w:val="en" w:eastAsia="en"/>
        </w:rPr>
        <w:t>:</w:t>
      </w:r>
    </w:p>
    <w:p w14:paraId="567E2689"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7</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mystery_num</w:t>
      </w:r>
      <w:proofErr w:type="spellEnd"/>
      <w:r w:rsidRPr="00C974A5">
        <w:rPr>
          <w:rFonts w:ascii="Fira Code" w:eastAsia="Fira Code" w:hAnsi="Fira Code" w:cs="Fira Code"/>
          <w:sz w:val="21"/>
          <w:szCs w:val="21"/>
          <w:lang w:val="en" w:eastAsia="en"/>
        </w:rPr>
        <w:t xml:space="preserve"> *= num</w:t>
      </w:r>
    </w:p>
    <w:p w14:paraId="2BA03071" w14:textId="77777777" w:rsidR="00D0411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lastRenderedPageBreak/>
        <w:t>8</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color w:val="0000DD"/>
          <w:sz w:val="21"/>
          <w:szCs w:val="21"/>
          <w:lang w:val="en" w:eastAsia="en"/>
        </w:rPr>
        <w:t>1</w:t>
      </w:r>
    </w:p>
    <w:p w14:paraId="4A31D02F" w14:textId="50FD973F"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2"/>
          <w:szCs w:val="22"/>
          <w:lang w:val="en" w:eastAsia="en"/>
        </w:rPr>
      </w:pPr>
      <w:r w:rsidRPr="00C974A5">
        <w:rPr>
          <w:rStyle w:val="any"/>
          <w:rFonts w:ascii="Fira Code" w:eastAsia="Fira Code" w:hAnsi="Fira Code" w:cs="Fira Code"/>
          <w:color w:val="0000DD"/>
          <w:sz w:val="21"/>
          <w:szCs w:val="21"/>
          <w:lang w:val="en" w:eastAsia="en"/>
        </w:rPr>
        <w:t>9</w:t>
      </w:r>
      <w:r w:rsidRPr="00C974A5">
        <w:rPr>
          <w:rFonts w:ascii="Fira Code" w:eastAsia="Fira Code" w:hAnsi="Fira Code" w:cs="Fira Code"/>
          <w:sz w:val="21"/>
          <w:szCs w:val="21"/>
          <w:lang w:val="en" w:eastAsia="en"/>
        </w:rPr>
        <w:t xml:space="preserve">    print(</w:t>
      </w:r>
      <w:proofErr w:type="spellStart"/>
      <w:r w:rsidRPr="00C974A5">
        <w:rPr>
          <w:rFonts w:ascii="Fira Code" w:eastAsia="Fira Code" w:hAnsi="Fira Code" w:cs="Fira Code"/>
          <w:sz w:val="21"/>
          <w:szCs w:val="21"/>
          <w:lang w:val="en" w:eastAsia="en"/>
        </w:rPr>
        <w:t>mystery_num</w:t>
      </w:r>
      <w:proofErr w:type="spellEnd"/>
      <w:r w:rsidRPr="00C974A5">
        <w:rPr>
          <w:rFonts w:ascii="Fira Code" w:eastAsia="Fira Code" w:hAnsi="Fira Code" w:cs="Fira Code"/>
          <w:sz w:val="21"/>
          <w:szCs w:val="21"/>
          <w:lang w:val="en" w:eastAsia="en"/>
        </w:rPr>
        <w:t>)</w:t>
      </w:r>
    </w:p>
    <w:p w14:paraId="740C7F2D" w14:textId="77777777" w:rsidR="00DE680D" w:rsidRDefault="00DE680D" w:rsidP="00DF3F1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1E77D4F7" w14:textId="24CD8AE4" w:rsidR="00DE680D" w:rsidRPr="00C974A5" w:rsidRDefault="00DE680D" w:rsidP="00DF3F1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2"/>
          <w:szCs w:val="22"/>
          <w:lang w:val="en" w:eastAsia="en"/>
        </w:rPr>
      </w:pPr>
      <w:proofErr w:type="spellStart"/>
      <w:r w:rsidRPr="00C974A5">
        <w:rPr>
          <w:rFonts w:ascii="Fira Code" w:eastAsia="Fira Code" w:hAnsi="Fira Code" w:cs="Fira Code"/>
          <w:color w:val="B02145"/>
          <w:sz w:val="21"/>
          <w:szCs w:val="21"/>
          <w:shd w:val="clear" w:color="auto" w:fill="auto"/>
          <w:lang w:val="en" w:eastAsia="en"/>
        </w:rPr>
        <w:t>mystery_num</w:t>
      </w:r>
      <w:proofErr w:type="spellEnd"/>
      <w:r w:rsidRPr="00C974A5">
        <w:rPr>
          <w:rFonts w:ascii="Fira Code" w:eastAsia="Fira Code" w:hAnsi="Fira Code" w:cs="Fira Code"/>
          <w:sz w:val="21"/>
          <w:szCs w:val="21"/>
          <w:shd w:val="clear" w:color="auto" w:fill="auto"/>
          <w:lang w:val="en" w:eastAsia="en"/>
        </w:rPr>
        <w:t xml:space="preserve"> is the factorial of </w:t>
      </w:r>
      <w:r w:rsidRPr="00C974A5">
        <w:rPr>
          <w:rFonts w:ascii="Fira Code" w:eastAsia="Fira Code" w:hAnsi="Fira Code" w:cs="Fira Code"/>
          <w:color w:val="B02145"/>
          <w:sz w:val="21"/>
          <w:szCs w:val="21"/>
          <w:shd w:val="clear" w:color="auto" w:fill="auto"/>
          <w:lang w:val="en" w:eastAsia="en"/>
        </w:rPr>
        <w:t>num</w:t>
      </w:r>
      <w:r w:rsidRPr="00C974A5">
        <w:rPr>
          <w:rFonts w:ascii="Fira Code" w:eastAsia="Fira Code" w:hAnsi="Fira Code" w:cs="Fira Code"/>
          <w:sz w:val="21"/>
          <w:szCs w:val="21"/>
          <w:shd w:val="clear" w:color="auto" w:fill="auto"/>
          <w:lang w:val="en" w:eastAsia="en"/>
        </w:rPr>
        <w:t>.</w:t>
      </w:r>
    </w:p>
    <w:p w14:paraId="7631C5B1" w14:textId="44AE4D57" w:rsidR="00DE680D" w:rsidRDefault="00BB76CD" w:rsidP="00DF3F1B">
      <w:pPr>
        <w:pStyle w:val="Heading4"/>
        <w:ind w:left="270"/>
        <w:rPr>
          <w:sz w:val="33"/>
          <w:szCs w:val="33"/>
          <w:lang w:val="en" w:eastAsia="en"/>
        </w:rPr>
      </w:pPr>
      <w:r>
        <w:rPr>
          <w:sz w:val="33"/>
          <w:szCs w:val="33"/>
          <w:lang w:val="en" w:eastAsia="en"/>
        </w:rPr>
        <w:t>5</w:t>
      </w:r>
      <w:r w:rsidR="00DF3F1B">
        <w:rPr>
          <w:sz w:val="33"/>
          <w:szCs w:val="33"/>
          <w:lang w:val="en" w:eastAsia="en"/>
        </w:rPr>
        <w:t xml:space="preserve">.2.1. </w:t>
      </w:r>
      <w:r w:rsidR="00DE680D">
        <w:rPr>
          <w:sz w:val="33"/>
          <w:szCs w:val="33"/>
          <w:lang w:val="en" w:eastAsia="en"/>
        </w:rPr>
        <w:t>Infinite Loops</w:t>
      </w:r>
    </w:p>
    <w:p w14:paraId="6E7A1FD1"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Infinite loops are loops that are repeated endlessly, either intentionally or accidentally.</w:t>
      </w:r>
    </w:p>
    <w:p w14:paraId="5E239354" w14:textId="77777777" w:rsidR="00DE680D" w:rsidRDefault="00DE680D" w:rsidP="00DE680D">
      <w:pPr>
        <w:pStyle w:val="listingblocktitle"/>
        <w:spacing w:after="73" w:line="383" w:lineRule="atLeast"/>
        <w:ind w:left="272" w:right="272"/>
        <w:rPr>
          <w:sz w:val="26"/>
          <w:szCs w:val="26"/>
          <w:lang w:val="en" w:eastAsia="en"/>
        </w:rPr>
      </w:pPr>
      <w:r>
        <w:rPr>
          <w:rStyle w:val="Strong1"/>
          <w:sz w:val="26"/>
          <w:szCs w:val="26"/>
          <w:lang w:val="en" w:eastAsia="en"/>
        </w:rPr>
        <w:t xml:space="preserve">Infinite </w:t>
      </w:r>
      <w:r>
        <w:rPr>
          <w:rStyle w:val="em"/>
          <w:b/>
          <w:bCs/>
          <w:sz w:val="26"/>
          <w:szCs w:val="26"/>
          <w:lang w:val="en" w:eastAsia="en"/>
        </w:rPr>
        <w:t>while</w:t>
      </w:r>
      <w:r>
        <w:rPr>
          <w:rStyle w:val="Strong1"/>
          <w:sz w:val="26"/>
          <w:szCs w:val="26"/>
          <w:lang w:val="en" w:eastAsia="en"/>
        </w:rPr>
        <w:t xml:space="preserve"> Loop</w:t>
      </w:r>
    </w:p>
    <w:p w14:paraId="7809AFF5"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x = </w:t>
      </w:r>
      <w:r w:rsidRPr="00C974A5">
        <w:rPr>
          <w:rStyle w:val="any"/>
          <w:rFonts w:ascii="Fira Code" w:eastAsia="Fira Code" w:hAnsi="Fira Code" w:cs="Fira Code"/>
          <w:color w:val="0000DD"/>
          <w:sz w:val="21"/>
          <w:szCs w:val="21"/>
          <w:lang w:val="en" w:eastAsia="en"/>
        </w:rPr>
        <w:t>1</w:t>
      </w:r>
    </w:p>
    <w:p w14:paraId="36ED72C8"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x &gt;= </w:t>
      </w:r>
      <w:r w:rsidRPr="00C974A5">
        <w:rPr>
          <w:rStyle w:val="any"/>
          <w:rFonts w:ascii="Fira Code" w:eastAsia="Fira Code" w:hAnsi="Fira Code" w:cs="Fira Code"/>
          <w:color w:val="0000DD"/>
          <w:sz w:val="21"/>
          <w:szCs w:val="21"/>
          <w:lang w:val="en" w:eastAsia="en"/>
        </w:rPr>
        <w:t>0</w:t>
      </w:r>
      <w:r w:rsidRPr="00C974A5">
        <w:rPr>
          <w:rFonts w:ascii="Fira Code" w:eastAsia="Fira Code" w:hAnsi="Fira Code" w:cs="Fira Code"/>
          <w:sz w:val="21"/>
          <w:szCs w:val="21"/>
          <w:lang w:val="en" w:eastAsia="en"/>
        </w:rPr>
        <w:t>:</w:t>
      </w:r>
    </w:p>
    <w:p w14:paraId="0EB2D246" w14:textId="1423A7EA" w:rsidR="00DE680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x += </w:t>
      </w:r>
      <w:r w:rsidRPr="00C974A5">
        <w:rPr>
          <w:rStyle w:val="any"/>
          <w:rFonts w:ascii="Fira Code" w:eastAsia="Fira Code" w:hAnsi="Fira Code" w:cs="Fira Code"/>
          <w:color w:val="0000DD"/>
          <w:sz w:val="21"/>
          <w:szCs w:val="21"/>
          <w:lang w:val="en" w:eastAsia="en"/>
        </w:rPr>
        <w:t>1</w:t>
      </w:r>
    </w:p>
    <w:p w14:paraId="7D3974FC"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The </w:t>
      </w:r>
      <w:r>
        <w:rPr>
          <w:rStyle w:val="em"/>
          <w:sz w:val="28"/>
          <w:szCs w:val="28"/>
          <w:lang w:val="en" w:eastAsia="en"/>
        </w:rPr>
        <w:t>while</w:t>
      </w:r>
      <w:r>
        <w:rPr>
          <w:sz w:val="28"/>
          <w:szCs w:val="28"/>
          <w:lang w:val="en" w:eastAsia="en"/>
        </w:rPr>
        <w:t xml:space="preserve"> loop will keep executing as long as </w:t>
      </w:r>
      <w:r w:rsidRPr="00D0411D">
        <w:rPr>
          <w:rStyle w:val="notprenotclassLcode"/>
          <w:rFonts w:ascii="Fira Code" w:eastAsia="Fira Code" w:hAnsi="Fira Code" w:cs="Fira Code"/>
          <w:color w:val="B02145"/>
          <w:sz w:val="24"/>
          <w:szCs w:val="24"/>
          <w:lang w:val="en" w:eastAsia="en"/>
        </w:rPr>
        <w:t>x</w:t>
      </w:r>
      <w:r w:rsidRPr="00D0411D">
        <w:rPr>
          <w:sz w:val="32"/>
          <w:szCs w:val="32"/>
          <w:lang w:val="en" w:eastAsia="en"/>
        </w:rPr>
        <w:t xml:space="preserve"> </w:t>
      </w:r>
      <w:r>
        <w:rPr>
          <w:sz w:val="28"/>
          <w:szCs w:val="28"/>
          <w:lang w:val="en" w:eastAsia="en"/>
        </w:rPr>
        <w:t xml:space="preserve">is a positive number. In line 1, the value 1 is stored in </w:t>
      </w:r>
      <w:r w:rsidRPr="00D0411D">
        <w:rPr>
          <w:rStyle w:val="notprenotclassLcode"/>
          <w:rFonts w:ascii="Fira Code" w:eastAsia="Fira Code" w:hAnsi="Fira Code" w:cs="Fira Code"/>
          <w:color w:val="B02145"/>
          <w:sz w:val="24"/>
          <w:szCs w:val="24"/>
          <w:lang w:val="en" w:eastAsia="en"/>
        </w:rPr>
        <w:t>x</w:t>
      </w:r>
      <w:r>
        <w:rPr>
          <w:sz w:val="28"/>
          <w:szCs w:val="28"/>
          <w:lang w:val="en" w:eastAsia="en"/>
        </w:rPr>
        <w:t xml:space="preserve">, and line 3 keeps incrementing </w:t>
      </w:r>
      <w:r w:rsidRPr="00D0411D">
        <w:rPr>
          <w:rStyle w:val="notprenotclassLcode"/>
          <w:rFonts w:ascii="Fira Code" w:eastAsia="Fira Code" w:hAnsi="Fira Code" w:cs="Fira Code"/>
          <w:color w:val="B02145"/>
          <w:sz w:val="24"/>
          <w:szCs w:val="24"/>
          <w:lang w:val="en" w:eastAsia="en"/>
        </w:rPr>
        <w:t>x</w:t>
      </w:r>
      <w:r>
        <w:rPr>
          <w:sz w:val="28"/>
          <w:szCs w:val="28"/>
          <w:lang w:val="en" w:eastAsia="en"/>
        </w:rPr>
        <w:t xml:space="preserve">'s value by 1. Therefore, </w:t>
      </w:r>
      <w:r w:rsidRPr="00D0411D">
        <w:rPr>
          <w:rStyle w:val="notprenotclassLcode"/>
          <w:rFonts w:ascii="Fira Code" w:eastAsia="Fira Code" w:hAnsi="Fira Code" w:cs="Fira Code"/>
          <w:color w:val="B02145"/>
          <w:sz w:val="24"/>
          <w:szCs w:val="24"/>
          <w:lang w:val="en" w:eastAsia="en"/>
        </w:rPr>
        <w:t>x</w:t>
      </w:r>
      <w:r w:rsidRPr="00D0411D">
        <w:rPr>
          <w:sz w:val="32"/>
          <w:szCs w:val="32"/>
          <w:lang w:val="en" w:eastAsia="en"/>
        </w:rPr>
        <w:t xml:space="preserve"> </w:t>
      </w:r>
      <w:r>
        <w:rPr>
          <w:sz w:val="28"/>
          <w:szCs w:val="28"/>
          <w:lang w:val="en" w:eastAsia="en"/>
        </w:rPr>
        <w:t>will always be positive, causing the loop to repeat continuously. To prevent these kinds of accidents, it is important to use the correct condition.</w:t>
      </w:r>
    </w:p>
    <w:p w14:paraId="2049D22C"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However, there are intentional uses of infinite loops.</w:t>
      </w:r>
    </w:p>
    <w:p w14:paraId="4B10A7BE" w14:textId="77777777" w:rsidR="00DE680D" w:rsidRDefault="00DE680D" w:rsidP="00DE680D">
      <w:pPr>
        <w:pStyle w:val="listingblocktitle"/>
        <w:spacing w:after="73" w:line="383" w:lineRule="atLeast"/>
        <w:ind w:left="272" w:right="272"/>
        <w:rPr>
          <w:sz w:val="26"/>
          <w:szCs w:val="26"/>
          <w:lang w:val="en" w:eastAsia="en"/>
        </w:rPr>
      </w:pPr>
      <w:r>
        <w:rPr>
          <w:rStyle w:val="Strong1"/>
          <w:sz w:val="26"/>
          <w:szCs w:val="26"/>
          <w:lang w:val="en" w:eastAsia="en"/>
        </w:rPr>
        <w:t xml:space="preserve">Infinite </w:t>
      </w:r>
      <w:r>
        <w:rPr>
          <w:rStyle w:val="em"/>
          <w:b/>
          <w:bCs/>
          <w:sz w:val="26"/>
          <w:szCs w:val="26"/>
          <w:lang w:val="en" w:eastAsia="en"/>
        </w:rPr>
        <w:t>while</w:t>
      </w:r>
      <w:r>
        <w:rPr>
          <w:rStyle w:val="Strong1"/>
          <w:sz w:val="26"/>
          <w:szCs w:val="26"/>
          <w:lang w:val="en" w:eastAsia="en"/>
        </w:rPr>
        <w:t xml:space="preserve"> Loop</w:t>
      </w:r>
    </w:p>
    <w:p w14:paraId="26642BEE"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Input a command</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095D12B4"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w:t>
      </w:r>
    </w:p>
    <w:p w14:paraId="5F600726"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cmd</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p>
    <w:p w14:paraId="7F95883C"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if</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cmd</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quit</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72264D17"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w:t>
      </w:r>
      <w:proofErr w:type="gramStart"/>
      <w:r w:rsidRPr="00C974A5">
        <w:rPr>
          <w:rStyle w:val="any"/>
          <w:rFonts w:ascii="Fira Code" w:eastAsia="Fira Code" w:hAnsi="Fira Code" w:cs="Fira Code"/>
          <w:b/>
          <w:bCs/>
          <w:color w:val="008800"/>
          <w:sz w:val="21"/>
          <w:szCs w:val="21"/>
          <w:lang w:val="en" w:eastAsia="en"/>
        </w:rPr>
        <w:t>break</w:t>
      </w:r>
      <w:proofErr w:type="gramEnd"/>
    </w:p>
    <w:p w14:paraId="7CC4835B"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execute command</w:t>
      </w:r>
    </w:p>
    <w:p w14:paraId="4C5CAB53" w14:textId="38DC76C0" w:rsidR="00DE680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7</w:t>
      </w:r>
      <w:r w:rsidRPr="00C974A5">
        <w:rPr>
          <w:rFonts w:ascii="Fira Code" w:eastAsia="Fira Code" w:hAnsi="Fira Code" w:cs="Fira Code"/>
          <w:sz w:val="21"/>
          <w:szCs w:val="21"/>
          <w:lang w:val="en" w:eastAsia="en"/>
        </w:rPr>
        <w:t xml:space="preserve">    ...</w:t>
      </w:r>
    </w:p>
    <w:p w14:paraId="1A255A4F" w14:textId="74BFC79D" w:rsidR="00DE680D" w:rsidRDefault="00DE680D" w:rsidP="00D0411D">
      <w:pPr>
        <w:pStyle w:val="p"/>
        <w:spacing w:before="240" w:after="330" w:line="449" w:lineRule="atLeast"/>
        <w:ind w:left="272" w:right="272"/>
        <w:rPr>
          <w:sz w:val="28"/>
          <w:szCs w:val="28"/>
          <w:lang w:val="en" w:eastAsia="en"/>
        </w:rPr>
      </w:pPr>
      <w:r>
        <w:rPr>
          <w:sz w:val="28"/>
          <w:szCs w:val="28"/>
          <w:lang w:val="en" w:eastAsia="en"/>
        </w:rPr>
        <w:t xml:space="preserve">The above infinite </w:t>
      </w:r>
      <w:r>
        <w:rPr>
          <w:rStyle w:val="em"/>
          <w:sz w:val="28"/>
          <w:szCs w:val="28"/>
          <w:lang w:val="en" w:eastAsia="en"/>
        </w:rPr>
        <w:t>while</w:t>
      </w:r>
      <w:r>
        <w:rPr>
          <w:sz w:val="28"/>
          <w:szCs w:val="28"/>
          <w:lang w:val="en" w:eastAsia="en"/>
        </w:rPr>
        <w:t xml:space="preserve"> loop can be used to continue taking user input until the user wants to 'quit' the program.</w:t>
      </w:r>
      <w:r w:rsidR="00D0411D" w:rsidRPr="00D0411D">
        <w:rPr>
          <w:spacing w:val="-3"/>
          <w:sz w:val="28"/>
          <w:szCs w:val="28"/>
          <w:shd w:val="clear" w:color="auto" w:fill="FFFFFF"/>
        </w:rPr>
        <w:t xml:space="preserve"> </w:t>
      </w:r>
      <w:r w:rsidR="00D0411D">
        <w:rPr>
          <w:spacing w:val="-3"/>
          <w:sz w:val="28"/>
          <w:szCs w:val="28"/>
          <w:shd w:val="clear" w:color="auto" w:fill="FFFFFF"/>
        </w:rPr>
        <w:t>The loop continues endlessly because the condition is set to</w:t>
      </w:r>
      <w:r w:rsidR="00D0411D">
        <w:rPr>
          <w:rStyle w:val="apple-converted-space"/>
          <w:spacing w:val="-3"/>
          <w:sz w:val="28"/>
          <w:szCs w:val="28"/>
          <w:shd w:val="clear" w:color="auto" w:fill="FFFFFF"/>
        </w:rPr>
        <w:t> </w:t>
      </w:r>
      <w:r w:rsidR="00D0411D" w:rsidRPr="00CB0997">
        <w:rPr>
          <w:rStyle w:val="HTMLCode"/>
          <w:rFonts w:ascii="Fira Code" w:eastAsia="Noto Serif" w:hAnsi="Fira Code"/>
          <w:color w:val="B02145"/>
          <w:sz w:val="24"/>
          <w:szCs w:val="24"/>
          <w:shd w:val="clear" w:color="auto" w:fill="F7F7F8"/>
        </w:rPr>
        <w:t>True</w:t>
      </w:r>
      <w:r w:rsidR="00D0411D">
        <w:rPr>
          <w:spacing w:val="-3"/>
          <w:sz w:val="28"/>
          <w:szCs w:val="28"/>
          <w:shd w:val="clear" w:color="auto" w:fill="FFFFFF"/>
        </w:rPr>
        <w:t>.</w:t>
      </w:r>
      <w:r>
        <w:rPr>
          <w:sz w:val="28"/>
          <w:szCs w:val="28"/>
          <w:lang w:val="en" w:eastAsia="en"/>
        </w:rPr>
        <w:t xml:space="preserve"> </w:t>
      </w:r>
      <w:r w:rsidR="00CB0997">
        <w:rPr>
          <w:sz w:val="28"/>
          <w:szCs w:val="28"/>
          <w:lang w:val="en" w:eastAsia="en"/>
        </w:rPr>
        <w:t xml:space="preserve">In this case, the loop will continue until the user inputs the word </w:t>
      </w:r>
      <w:r w:rsidR="00CB0997" w:rsidRPr="00CB0997">
        <w:rPr>
          <w:rStyle w:val="notprenotclassLcode"/>
          <w:rFonts w:ascii="Fira Code" w:eastAsia="Fira Code" w:hAnsi="Fira Code" w:cs="Fira Code"/>
          <w:color w:val="B02145"/>
          <w:sz w:val="26"/>
          <w:szCs w:val="26"/>
          <w:lang w:val="en" w:eastAsia="en"/>
        </w:rPr>
        <w:t>'quit'</w:t>
      </w:r>
      <w:r w:rsidR="00CB0997">
        <w:rPr>
          <w:sz w:val="28"/>
          <w:szCs w:val="28"/>
          <w:lang w:val="en" w:eastAsia="en"/>
        </w:rPr>
        <w:t xml:space="preserve">. </w:t>
      </w:r>
      <w:r w:rsidR="00CB0997">
        <w:rPr>
          <w:sz w:val="28"/>
          <w:szCs w:val="28"/>
          <w:lang w:val="en" w:eastAsia="en"/>
        </w:rPr>
        <w:lastRenderedPageBreak/>
        <w:t xml:space="preserve">Then the condition at line 4 will evaluate to </w:t>
      </w:r>
      <w:r w:rsidR="00CB0997" w:rsidRPr="00CB0997">
        <w:rPr>
          <w:rStyle w:val="notprenotclassLcode"/>
          <w:rFonts w:ascii="Fira Code" w:eastAsia="Fira Code" w:hAnsi="Fira Code" w:cs="Fira Code"/>
          <w:color w:val="B02145"/>
          <w:sz w:val="26"/>
          <w:szCs w:val="26"/>
          <w:lang w:val="en" w:eastAsia="en"/>
        </w:rPr>
        <w:t>True</w:t>
      </w:r>
      <w:r w:rsidR="00CB0997">
        <w:rPr>
          <w:sz w:val="28"/>
          <w:szCs w:val="28"/>
          <w:lang w:val="en" w:eastAsia="en"/>
        </w:rPr>
        <w:t xml:space="preserve">, and the interpreter will break out of the </w:t>
      </w:r>
      <w:r w:rsidR="00CB0997">
        <w:rPr>
          <w:rStyle w:val="em"/>
          <w:sz w:val="28"/>
          <w:szCs w:val="28"/>
          <w:lang w:val="en" w:eastAsia="en"/>
        </w:rPr>
        <w:t>while</w:t>
      </w:r>
      <w:r w:rsidR="00CB0997">
        <w:rPr>
          <w:sz w:val="28"/>
          <w:szCs w:val="28"/>
          <w:lang w:val="en" w:eastAsia="en"/>
        </w:rPr>
        <w:t xml:space="preserve"> loop and </w:t>
      </w:r>
      <w:proofErr w:type="gramStart"/>
      <w:r w:rsidR="00CB0997">
        <w:rPr>
          <w:sz w:val="28"/>
          <w:szCs w:val="28"/>
          <w:lang w:val="en" w:eastAsia="en"/>
        </w:rPr>
        <w:t>continue on</w:t>
      </w:r>
      <w:proofErr w:type="gramEnd"/>
      <w:r w:rsidR="00CB0997">
        <w:rPr>
          <w:sz w:val="28"/>
          <w:szCs w:val="28"/>
          <w:lang w:val="en" w:eastAsia="en"/>
        </w:rPr>
        <w:t xml:space="preserve"> to line 7.</w:t>
      </w:r>
    </w:p>
    <w:p w14:paraId="2606434C"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The previous example can also be written with a non-infinite </w:t>
      </w:r>
      <w:r>
        <w:rPr>
          <w:rStyle w:val="em"/>
          <w:sz w:val="28"/>
          <w:szCs w:val="28"/>
          <w:lang w:val="en" w:eastAsia="en"/>
        </w:rPr>
        <w:t>while</w:t>
      </w:r>
      <w:r>
        <w:rPr>
          <w:sz w:val="28"/>
          <w:szCs w:val="28"/>
          <w:lang w:val="en" w:eastAsia="en"/>
        </w:rPr>
        <w:t xml:space="preserve"> loop.</w:t>
      </w:r>
    </w:p>
    <w:p w14:paraId="59506FBB" w14:textId="77777777" w:rsidR="00DE680D" w:rsidRDefault="00DE680D" w:rsidP="00DE680D">
      <w:pPr>
        <w:pStyle w:val="listingblocktitle"/>
        <w:spacing w:after="73" w:line="383" w:lineRule="atLeast"/>
        <w:ind w:left="272" w:right="272"/>
        <w:rPr>
          <w:sz w:val="26"/>
          <w:szCs w:val="26"/>
          <w:lang w:val="en" w:eastAsia="en"/>
        </w:rPr>
      </w:pPr>
      <w:r>
        <w:rPr>
          <w:rStyle w:val="Strong1"/>
          <w:sz w:val="26"/>
          <w:szCs w:val="26"/>
          <w:lang w:val="en" w:eastAsia="en"/>
        </w:rPr>
        <w:t xml:space="preserve">Infinite </w:t>
      </w:r>
      <w:r>
        <w:rPr>
          <w:rStyle w:val="em"/>
          <w:b/>
          <w:bCs/>
          <w:sz w:val="26"/>
          <w:szCs w:val="26"/>
          <w:lang w:val="en" w:eastAsia="en"/>
        </w:rPr>
        <w:t>while</w:t>
      </w:r>
      <w:r>
        <w:rPr>
          <w:rStyle w:val="Strong1"/>
          <w:sz w:val="26"/>
          <w:szCs w:val="26"/>
          <w:lang w:val="en" w:eastAsia="en"/>
        </w:rPr>
        <w:t xml:space="preserve"> Loop Equivalent</w:t>
      </w:r>
    </w:p>
    <w:p w14:paraId="6946332B"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print(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Input a command</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467EB505"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cmd</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p>
    <w:p w14:paraId="1970FE2B"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cmd</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quit</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64E6B469"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execute command</w:t>
      </w:r>
    </w:p>
    <w:p w14:paraId="40116382"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w:t>
      </w:r>
      <w:proofErr w:type="spellStart"/>
      <w:r w:rsidRPr="00C974A5">
        <w:rPr>
          <w:rFonts w:ascii="Fira Code" w:eastAsia="Fira Code" w:hAnsi="Fira Code" w:cs="Fira Code"/>
          <w:sz w:val="21"/>
          <w:szCs w:val="21"/>
          <w:lang w:val="en" w:eastAsia="en"/>
        </w:rPr>
        <w:t>cmd</w:t>
      </w:r>
      <w:proofErr w:type="spellEnd"/>
      <w:r w:rsidRPr="00C974A5">
        <w:rPr>
          <w:rFonts w:ascii="Fira Code" w:eastAsia="Fira Code" w:hAnsi="Fira Code" w:cs="Fira Code"/>
          <w:sz w:val="21"/>
          <w:szCs w:val="21"/>
          <w:lang w:val="en" w:eastAsia="en"/>
        </w:rPr>
        <w:t xml:space="preserve"> = </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p>
    <w:p w14:paraId="0EA83BBD" w14:textId="79BF6EFA" w:rsidR="00DE680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6</w:t>
      </w:r>
      <w:r w:rsidRPr="00C974A5">
        <w:rPr>
          <w:rFonts w:ascii="Fira Code" w:eastAsia="Fira Code" w:hAnsi="Fira Code" w:cs="Fira Code"/>
          <w:sz w:val="21"/>
          <w:szCs w:val="21"/>
          <w:lang w:val="en" w:eastAsia="en"/>
        </w:rPr>
        <w:t xml:space="preserve">    ...</w:t>
      </w:r>
    </w:p>
    <w:p w14:paraId="670886AB"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While they both accomplish the same thing, the thought process behind the two programs are different. The infinite </w:t>
      </w:r>
      <w:r>
        <w:rPr>
          <w:rStyle w:val="em"/>
          <w:sz w:val="28"/>
          <w:szCs w:val="28"/>
          <w:lang w:val="en" w:eastAsia="en"/>
        </w:rPr>
        <w:t>while</w:t>
      </w:r>
      <w:r>
        <w:rPr>
          <w:sz w:val="28"/>
          <w:szCs w:val="28"/>
          <w:lang w:val="en" w:eastAsia="en"/>
        </w:rPr>
        <w:t xml:space="preserve"> loop example is a </w:t>
      </w:r>
      <w:r>
        <w:rPr>
          <w:rStyle w:val="em"/>
          <w:sz w:val="28"/>
          <w:szCs w:val="28"/>
          <w:lang w:val="en" w:eastAsia="en"/>
        </w:rPr>
        <w:t>repeat-until</w:t>
      </w:r>
      <w:r>
        <w:rPr>
          <w:sz w:val="28"/>
          <w:szCs w:val="28"/>
          <w:lang w:val="en" w:eastAsia="en"/>
        </w:rPr>
        <w:t xml:space="preserve"> loop whereas the second example is a </w:t>
      </w:r>
      <w:r>
        <w:rPr>
          <w:rStyle w:val="em"/>
          <w:sz w:val="28"/>
          <w:szCs w:val="28"/>
          <w:lang w:val="en" w:eastAsia="en"/>
        </w:rPr>
        <w:t>repeat-until</w:t>
      </w:r>
      <w:r>
        <w:rPr>
          <w:sz w:val="28"/>
          <w:szCs w:val="28"/>
          <w:lang w:val="en" w:eastAsia="en"/>
        </w:rPr>
        <w:t xml:space="preserve"> loop (or just a </w:t>
      </w:r>
      <w:r>
        <w:rPr>
          <w:rStyle w:val="em"/>
          <w:sz w:val="28"/>
          <w:szCs w:val="28"/>
          <w:lang w:val="en" w:eastAsia="en"/>
        </w:rPr>
        <w:t>while</w:t>
      </w:r>
      <w:r>
        <w:rPr>
          <w:sz w:val="28"/>
          <w:szCs w:val="28"/>
          <w:lang w:val="en" w:eastAsia="en"/>
        </w:rPr>
        <w:t xml:space="preserve"> loop).</w:t>
      </w:r>
    </w:p>
    <w:p w14:paraId="4D233320"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The infinite loop is called a </w:t>
      </w:r>
      <w:r>
        <w:rPr>
          <w:rStyle w:val="em"/>
          <w:sz w:val="28"/>
          <w:szCs w:val="28"/>
          <w:lang w:val="en" w:eastAsia="en"/>
        </w:rPr>
        <w:t>repeat-until</w:t>
      </w:r>
      <w:r>
        <w:rPr>
          <w:sz w:val="28"/>
          <w:szCs w:val="28"/>
          <w:lang w:val="en" w:eastAsia="en"/>
        </w:rPr>
        <w:t xml:space="preserve"> loop because we </w:t>
      </w:r>
      <w:r>
        <w:rPr>
          <w:rStyle w:val="pstrong"/>
          <w:b/>
          <w:bCs/>
          <w:sz w:val="28"/>
          <w:szCs w:val="28"/>
          <w:lang w:val="en" w:eastAsia="en"/>
        </w:rPr>
        <w:t>repeat</w:t>
      </w:r>
      <w:r>
        <w:rPr>
          <w:sz w:val="28"/>
          <w:szCs w:val="28"/>
          <w:lang w:val="en" w:eastAsia="en"/>
        </w:rPr>
        <w:t xml:space="preserve"> lines 3-6 </w:t>
      </w:r>
      <w:r>
        <w:rPr>
          <w:rStyle w:val="pstrong"/>
          <w:b/>
          <w:bCs/>
          <w:sz w:val="28"/>
          <w:szCs w:val="28"/>
          <w:lang w:val="en" w:eastAsia="en"/>
        </w:rPr>
        <w:t>until</w:t>
      </w:r>
      <w:r>
        <w:rPr>
          <w:sz w:val="28"/>
          <w:szCs w:val="28"/>
          <w:lang w:val="en" w:eastAsia="en"/>
        </w:rPr>
        <w:t xml:space="preserve"> the user inputs </w:t>
      </w:r>
      <w:r w:rsidRPr="00D0411D">
        <w:rPr>
          <w:rStyle w:val="notprenotclassLcode"/>
          <w:rFonts w:ascii="Fira Code" w:eastAsia="Fira Code" w:hAnsi="Fira Code" w:cs="Fira Code"/>
          <w:color w:val="B02145"/>
          <w:sz w:val="24"/>
          <w:szCs w:val="24"/>
          <w:lang w:val="en" w:eastAsia="en"/>
        </w:rPr>
        <w:t>'quit'</w:t>
      </w:r>
      <w:r>
        <w:rPr>
          <w:sz w:val="28"/>
          <w:szCs w:val="28"/>
          <w:lang w:val="en" w:eastAsia="en"/>
        </w:rPr>
        <w:t xml:space="preserve">. If you want to repeat certain actions until a condition is met, you can use the </w:t>
      </w:r>
      <w:proofErr w:type="spellStart"/>
      <w:r>
        <w:rPr>
          <w:sz w:val="28"/>
          <w:szCs w:val="28"/>
          <w:lang w:val="en" w:eastAsia="en"/>
        </w:rPr>
        <w:t>infinte</w:t>
      </w:r>
      <w:proofErr w:type="spellEnd"/>
      <w:r>
        <w:rPr>
          <w:sz w:val="28"/>
          <w:szCs w:val="28"/>
          <w:lang w:val="en" w:eastAsia="en"/>
        </w:rPr>
        <w:t xml:space="preserve"> </w:t>
      </w:r>
      <w:r>
        <w:rPr>
          <w:rStyle w:val="em"/>
          <w:sz w:val="28"/>
          <w:szCs w:val="28"/>
          <w:lang w:val="en" w:eastAsia="en"/>
        </w:rPr>
        <w:t>while</w:t>
      </w:r>
      <w:r>
        <w:rPr>
          <w:sz w:val="28"/>
          <w:szCs w:val="28"/>
          <w:lang w:val="en" w:eastAsia="en"/>
        </w:rPr>
        <w:t xml:space="preserve"> loop pattern and break once that condition is met.</w:t>
      </w:r>
    </w:p>
    <w:p w14:paraId="5A6D26C5"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If you want to convert a </w:t>
      </w:r>
      <w:r>
        <w:rPr>
          <w:rStyle w:val="em"/>
          <w:sz w:val="28"/>
          <w:szCs w:val="28"/>
          <w:lang w:val="en" w:eastAsia="en"/>
        </w:rPr>
        <w:t>repeat-until</w:t>
      </w:r>
      <w:r>
        <w:rPr>
          <w:sz w:val="28"/>
          <w:szCs w:val="28"/>
          <w:lang w:val="en" w:eastAsia="en"/>
        </w:rPr>
        <w:t xml:space="preserve"> loop to a non-infinite </w:t>
      </w:r>
      <w:r>
        <w:rPr>
          <w:rStyle w:val="em"/>
          <w:sz w:val="28"/>
          <w:szCs w:val="28"/>
          <w:lang w:val="en" w:eastAsia="en"/>
        </w:rPr>
        <w:t>while</w:t>
      </w:r>
      <w:r>
        <w:rPr>
          <w:sz w:val="28"/>
          <w:szCs w:val="28"/>
          <w:lang w:val="en" w:eastAsia="en"/>
        </w:rPr>
        <w:t xml:space="preserve"> loop, you can invert the condition. If we compare the condition in line 4 of the first example (</w:t>
      </w:r>
      <w:proofErr w:type="spellStart"/>
      <w:r w:rsidRPr="00D0411D">
        <w:rPr>
          <w:rStyle w:val="notprenotclassLcode"/>
          <w:rFonts w:ascii="Fira Code" w:eastAsia="Fira Code" w:hAnsi="Fira Code" w:cs="Fira Code"/>
          <w:color w:val="B02145"/>
          <w:sz w:val="24"/>
          <w:szCs w:val="24"/>
          <w:lang w:val="en" w:eastAsia="en"/>
        </w:rPr>
        <w:t>cmd</w:t>
      </w:r>
      <w:proofErr w:type="spellEnd"/>
      <w:r w:rsidRPr="00D0411D">
        <w:rPr>
          <w:rStyle w:val="notprenotclassLcode"/>
          <w:rFonts w:ascii="Fira Code" w:eastAsia="Fira Code" w:hAnsi="Fira Code" w:cs="Fira Code"/>
          <w:color w:val="B02145"/>
          <w:sz w:val="24"/>
          <w:szCs w:val="24"/>
          <w:lang w:val="en" w:eastAsia="en"/>
        </w:rPr>
        <w:t xml:space="preserve"> == 'quit'</w:t>
      </w:r>
      <w:r>
        <w:rPr>
          <w:sz w:val="28"/>
          <w:szCs w:val="28"/>
          <w:lang w:val="en" w:eastAsia="en"/>
        </w:rPr>
        <w:t>) and the condition in line 3 of the second example (</w:t>
      </w:r>
      <w:proofErr w:type="spellStart"/>
      <w:r w:rsidRPr="00D0411D">
        <w:rPr>
          <w:rStyle w:val="notprenotclassLcode"/>
          <w:rFonts w:ascii="Fira Code" w:eastAsia="Fira Code" w:hAnsi="Fira Code" w:cs="Fira Code"/>
          <w:color w:val="B02145"/>
          <w:sz w:val="24"/>
          <w:szCs w:val="24"/>
          <w:lang w:val="en" w:eastAsia="en"/>
        </w:rPr>
        <w:t>cmd</w:t>
      </w:r>
      <w:proofErr w:type="spellEnd"/>
      <w:r w:rsidRPr="00D0411D">
        <w:rPr>
          <w:rStyle w:val="notprenotclassLcode"/>
          <w:rFonts w:ascii="Fira Code" w:eastAsia="Fira Code" w:hAnsi="Fira Code" w:cs="Fira Code"/>
          <w:color w:val="B02145"/>
          <w:sz w:val="24"/>
          <w:szCs w:val="24"/>
          <w:lang w:val="en" w:eastAsia="en"/>
        </w:rPr>
        <w:t xml:space="preserve"> != 'quit'</w:t>
      </w:r>
      <w:r>
        <w:rPr>
          <w:sz w:val="28"/>
          <w:szCs w:val="28"/>
          <w:lang w:val="en" w:eastAsia="en"/>
        </w:rPr>
        <w:t>), we can see that they are inverted versions of each other.</w:t>
      </w:r>
    </w:p>
    <w:p w14:paraId="28752CBC" w14:textId="14F0C847" w:rsidR="00DE680D" w:rsidRDefault="00F559C1" w:rsidP="00DE680D">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w:t>
      </w:r>
      <w:r w:rsidR="00D0411D">
        <w:rPr>
          <w:rStyle w:val="Strong1"/>
          <w:color w:val="000000"/>
          <w:sz w:val="26"/>
          <w:szCs w:val="26"/>
          <w:shd w:val="clear" w:color="auto" w:fill="FFFF00"/>
          <w:lang w:val="en" w:eastAsia="en"/>
        </w:rPr>
        <w:t xml:space="preserve"> </w:t>
      </w:r>
      <w:r w:rsidR="00BB76CD">
        <w:rPr>
          <w:rStyle w:val="Strong1"/>
          <w:color w:val="000000"/>
          <w:sz w:val="26"/>
          <w:szCs w:val="26"/>
          <w:shd w:val="clear" w:color="auto" w:fill="FFFF00"/>
          <w:lang w:val="en" w:eastAsia="en"/>
        </w:rPr>
        <w:t>5.</w:t>
      </w:r>
      <w:r w:rsidR="009430BA">
        <w:rPr>
          <w:rStyle w:val="Strong1"/>
          <w:color w:val="000000"/>
          <w:sz w:val="26"/>
          <w:szCs w:val="26"/>
          <w:shd w:val="clear" w:color="auto" w:fill="FFFF00"/>
          <w:lang w:val="en" w:eastAsia="en"/>
        </w:rPr>
        <w:t>10</w:t>
      </w:r>
      <w:r w:rsidR="00DE680D">
        <w:rPr>
          <w:rStyle w:val="Strong1"/>
          <w:color w:val="000000"/>
          <w:sz w:val="26"/>
          <w:szCs w:val="26"/>
          <w:shd w:val="clear" w:color="auto" w:fill="FFFF00"/>
          <w:lang w:val="en" w:eastAsia="en"/>
        </w:rPr>
        <w:t>: Write your own program</w:t>
      </w:r>
    </w:p>
    <w:p w14:paraId="71DACF34"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xml:space="preserve"># Q1: </w:t>
      </w:r>
      <w:r w:rsidR="00D0411D" w:rsidRPr="00C974A5">
        <w:rPr>
          <w:rStyle w:val="any"/>
          <w:rFonts w:ascii="Fira Code" w:eastAsia="Fira Code" w:hAnsi="Fira Code" w:cs="Fira Code"/>
          <w:color w:val="777777"/>
          <w:sz w:val="21"/>
          <w:szCs w:val="21"/>
          <w:lang w:val="en" w:eastAsia="en"/>
        </w:rPr>
        <w:t>Convert</w:t>
      </w:r>
      <w:r w:rsidRPr="00C974A5">
        <w:rPr>
          <w:rStyle w:val="any"/>
          <w:rFonts w:ascii="Fira Code" w:eastAsia="Fira Code" w:hAnsi="Fira Code" w:cs="Fira Code"/>
          <w:color w:val="777777"/>
          <w:sz w:val="21"/>
          <w:szCs w:val="21"/>
          <w:lang w:val="en" w:eastAsia="en"/>
        </w:rPr>
        <w:t xml:space="preserve"> the following program </w:t>
      </w:r>
      <w:r w:rsidR="00D0411D" w:rsidRPr="00C974A5">
        <w:rPr>
          <w:rStyle w:val="any"/>
          <w:rFonts w:ascii="Fira Code" w:eastAsia="Fira Code" w:hAnsi="Fira Code" w:cs="Fira Code"/>
          <w:color w:val="777777"/>
          <w:sz w:val="21"/>
          <w:szCs w:val="21"/>
          <w:lang w:val="en" w:eastAsia="en"/>
        </w:rPr>
        <w:t>to</w:t>
      </w:r>
      <w:r w:rsidRPr="00C974A5">
        <w:rPr>
          <w:rStyle w:val="any"/>
          <w:rFonts w:ascii="Fira Code" w:eastAsia="Fira Code" w:hAnsi="Fira Code" w:cs="Fira Code"/>
          <w:color w:val="777777"/>
          <w:sz w:val="21"/>
          <w:szCs w:val="21"/>
          <w:lang w:val="en" w:eastAsia="en"/>
        </w:rPr>
        <w:t xml:space="preserve"> an infinite while loop</w:t>
      </w:r>
    </w:p>
    <w:p w14:paraId="542D0FBD"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t>2</w:t>
      </w:r>
    </w:p>
    <w:p w14:paraId="297B4293"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67C90485" w14:textId="77777777" w:rsidR="00D0411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num &gt;=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18470421" w14:textId="7374ED85" w:rsidR="00DE680D" w:rsidRPr="00C974A5" w:rsidRDefault="00DE680D" w:rsidP="00D0411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5</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2B0F2AAA" w14:textId="419258F8" w:rsidR="00F97CEF" w:rsidRDefault="00F97CEF" w:rsidP="00F97CEF">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FE47706" w14:textId="7EC76168" w:rsidR="00F97CEF" w:rsidRPr="00C974A5" w:rsidRDefault="00F97CEF"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color w:val="006699"/>
          <w:sz w:val="21"/>
          <w:szCs w:val="21"/>
          <w:lang w:val="en" w:eastAsia="en"/>
        </w:rPr>
        <w:t>True</w:t>
      </w:r>
      <w:r w:rsidRPr="00C974A5">
        <w:rPr>
          <w:rFonts w:ascii="Fira Code" w:eastAsia="Fira Code" w:hAnsi="Fira Code" w:cs="Fira Code"/>
          <w:sz w:val="21"/>
          <w:szCs w:val="21"/>
          <w:lang w:val="en" w:eastAsia="en"/>
        </w:rPr>
        <w:t>:</w:t>
      </w:r>
    </w:p>
    <w:p w14:paraId="7AB71504" w14:textId="0A2B7086" w:rsidR="00F97CEF" w:rsidRPr="00C974A5" w:rsidRDefault="00F97CEF"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sidRPr="00C974A5">
        <w:rPr>
          <w:rStyle w:val="any"/>
          <w:rFonts w:ascii="Fira Code" w:eastAsia="Fira Code" w:hAnsi="Fira Code" w:cs="Fira Code"/>
          <w:color w:val="0000DD"/>
          <w:sz w:val="21"/>
          <w:szCs w:val="21"/>
          <w:lang w:val="en" w:eastAsia="en"/>
        </w:rPr>
        <w:lastRenderedPageBreak/>
        <w:t xml:space="preserve">2        </w:t>
      </w:r>
      <w:r w:rsidRPr="00C974A5">
        <w:rPr>
          <w:rFonts w:ascii="Fira Code" w:eastAsia="Fira Code" w:hAnsi="Fira Code" w:cs="Fira Code"/>
          <w:sz w:val="21"/>
          <w:szCs w:val="21"/>
          <w:lang w:val="en" w:eastAsia="en"/>
        </w:rPr>
        <w:t xml:space="preserve">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5CAE33C3" w14:textId="4EC26297" w:rsidR="00F97CEF" w:rsidRPr="00C974A5" w:rsidRDefault="00F97CEF"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w:t>
      </w:r>
      <w:r w:rsidRPr="00C974A5">
        <w:rPr>
          <w:rFonts w:ascii="Fira Code" w:eastAsia="Fira Code" w:hAnsi="Fira Code" w:cs="Fira Code"/>
          <w:b/>
          <w:bCs/>
          <w:color w:val="008800"/>
          <w:sz w:val="21"/>
          <w:szCs w:val="21"/>
          <w:lang w:val="en" w:eastAsia="en"/>
        </w:rPr>
        <w:t>if</w:t>
      </w:r>
      <w:r w:rsidRPr="00C974A5">
        <w:rPr>
          <w:rFonts w:ascii="Fira Code" w:eastAsia="Fira Code" w:hAnsi="Fira Code" w:cs="Fira Code"/>
          <w:sz w:val="21"/>
          <w:szCs w:val="21"/>
          <w:lang w:val="en" w:eastAsia="en"/>
        </w:rPr>
        <w:t xml:space="preserve"> num &lt; </w:t>
      </w:r>
      <w:r w:rsidRPr="00C974A5">
        <w:rPr>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22049CAE" w14:textId="46386277" w:rsidR="00F97CEF" w:rsidRPr="00C974A5" w:rsidRDefault="00F97CEF"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 xml:space="preserve">        </w:t>
      </w:r>
      <w:proofErr w:type="gramStart"/>
      <w:r w:rsidRPr="00C974A5">
        <w:rPr>
          <w:rStyle w:val="any"/>
          <w:rFonts w:ascii="Fira Code" w:eastAsia="Fira Code" w:hAnsi="Fira Code" w:cs="Fira Code"/>
          <w:b/>
          <w:bCs/>
          <w:color w:val="008800"/>
          <w:sz w:val="21"/>
          <w:szCs w:val="21"/>
          <w:lang w:val="en" w:eastAsia="en"/>
        </w:rPr>
        <w:t>break</w:t>
      </w:r>
      <w:proofErr w:type="gramEnd"/>
    </w:p>
    <w:p w14:paraId="4D1FE4E2" w14:textId="1503930C" w:rsidR="00641E93" w:rsidRDefault="00641E93" w:rsidP="00641E93">
      <w:pPr>
        <w:pStyle w:val="Heading4"/>
        <w:keepNext w:val="0"/>
        <w:spacing w:before="290" w:after="145" w:line="392" w:lineRule="atLeast"/>
        <w:ind w:left="272" w:right="272"/>
        <w:rPr>
          <w:sz w:val="33"/>
          <w:szCs w:val="33"/>
          <w:lang w:val="en" w:eastAsia="en"/>
        </w:rPr>
      </w:pPr>
      <w:r>
        <w:rPr>
          <w:sz w:val="33"/>
          <w:szCs w:val="33"/>
          <w:lang w:val="en" w:eastAsia="en"/>
        </w:rPr>
        <w:t xml:space="preserve">5.2.2. </w:t>
      </w:r>
      <w:r>
        <w:rPr>
          <w:i/>
          <w:iCs/>
          <w:sz w:val="33"/>
          <w:szCs w:val="33"/>
          <w:lang w:val="en" w:eastAsia="en"/>
        </w:rPr>
        <w:t>while</w:t>
      </w:r>
      <w:r>
        <w:rPr>
          <w:sz w:val="33"/>
          <w:szCs w:val="33"/>
          <w:lang w:val="en" w:eastAsia="en"/>
        </w:rPr>
        <w:t xml:space="preserve"> Loop Practice Problems</w:t>
      </w:r>
    </w:p>
    <w:p w14:paraId="692A142F"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Question 1</w:t>
      </w:r>
    </w:p>
    <w:p w14:paraId="4D408315"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Get a user input of two positive integers, </w:t>
      </w:r>
      <w:proofErr w:type="gramStart"/>
      <w:r w:rsidRPr="00D32A4F">
        <w:rPr>
          <w:rFonts w:ascii="Fira Code" w:eastAsia="Fira Code" w:hAnsi="Fira Code" w:cs="Fira Code"/>
          <w:color w:val="B02145"/>
          <w:sz w:val="21"/>
          <w:szCs w:val="21"/>
          <w:shd w:val="clear" w:color="auto" w:fill="auto"/>
          <w:lang w:val="en" w:eastAsia="en"/>
        </w:rPr>
        <w:t>x</w:t>
      </w:r>
      <w:proofErr w:type="gramEnd"/>
      <w:r>
        <w:rPr>
          <w:rFonts w:ascii="Fira Code" w:eastAsia="Fira Code" w:hAnsi="Fira Code" w:cs="Fira Code"/>
          <w:sz w:val="21"/>
          <w:szCs w:val="21"/>
          <w:shd w:val="clear" w:color="auto" w:fill="auto"/>
          <w:lang w:val="en" w:eastAsia="en"/>
        </w:rPr>
        <w:t xml:space="preserve"> and </w:t>
      </w:r>
      <w:r w:rsidRPr="00D32A4F">
        <w:rPr>
          <w:rFonts w:ascii="Fira Code" w:eastAsia="Fira Code" w:hAnsi="Fira Code" w:cs="Fira Code"/>
          <w:color w:val="B02145"/>
          <w:sz w:val="21"/>
          <w:szCs w:val="21"/>
          <w:shd w:val="clear" w:color="auto" w:fill="auto"/>
          <w:lang w:val="en" w:eastAsia="en"/>
        </w:rPr>
        <w:t>y</w:t>
      </w:r>
      <w:r>
        <w:rPr>
          <w:rFonts w:ascii="Fira Code" w:eastAsia="Fira Code" w:hAnsi="Fira Code" w:cs="Fira Code"/>
          <w:sz w:val="21"/>
          <w:szCs w:val="21"/>
          <w:shd w:val="clear" w:color="auto" w:fill="auto"/>
          <w:lang w:val="en" w:eastAsia="en"/>
        </w:rPr>
        <w:t xml:space="preserve">. How you choose to receive </w:t>
      </w:r>
    </w:p>
    <w:p w14:paraId="5609610C"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the inputs </w:t>
      </w:r>
      <w:proofErr w:type="gramStart"/>
      <w:r>
        <w:rPr>
          <w:rFonts w:ascii="Fira Code" w:eastAsia="Fira Code" w:hAnsi="Fira Code" w:cs="Fira Code"/>
          <w:sz w:val="21"/>
          <w:szCs w:val="21"/>
          <w:shd w:val="clear" w:color="auto" w:fill="auto"/>
          <w:lang w:val="en" w:eastAsia="en"/>
        </w:rPr>
        <w:t>is</w:t>
      </w:r>
      <w:proofErr w:type="gramEnd"/>
      <w:r>
        <w:rPr>
          <w:rFonts w:ascii="Fira Code" w:eastAsia="Fira Code" w:hAnsi="Fira Code" w:cs="Fira Code"/>
          <w:sz w:val="21"/>
          <w:szCs w:val="21"/>
          <w:shd w:val="clear" w:color="auto" w:fill="auto"/>
          <w:lang w:val="en" w:eastAsia="en"/>
        </w:rPr>
        <w:t xml:space="preserve"> up to you. Print out the value of </w:t>
      </w:r>
      <w:r w:rsidRPr="00D32A4F">
        <w:rPr>
          <w:rFonts w:ascii="Fira Code" w:eastAsia="Fira Code" w:hAnsi="Fira Code" w:cs="Fira Code"/>
          <w:color w:val="B02145"/>
          <w:sz w:val="21"/>
          <w:szCs w:val="21"/>
          <w:shd w:val="clear" w:color="auto" w:fill="auto"/>
          <w:lang w:val="en" w:eastAsia="en"/>
        </w:rPr>
        <w:t>x ** y</w:t>
      </w:r>
      <w:r>
        <w:rPr>
          <w:rFonts w:ascii="Fira Code" w:eastAsia="Fira Code" w:hAnsi="Fira Code" w:cs="Fira Code"/>
          <w:sz w:val="21"/>
          <w:szCs w:val="21"/>
          <w:shd w:val="clear" w:color="auto" w:fill="auto"/>
          <w:lang w:val="en" w:eastAsia="en"/>
        </w:rPr>
        <w:t xml:space="preserve"> (</w:t>
      </w:r>
      <w:r w:rsidRPr="00D32A4F">
        <w:rPr>
          <w:rFonts w:ascii="Fira Code" w:eastAsia="Fira Code" w:hAnsi="Fira Code" w:cs="Fira Code"/>
          <w:color w:val="B02145"/>
          <w:sz w:val="21"/>
          <w:szCs w:val="21"/>
          <w:shd w:val="clear" w:color="auto" w:fill="auto"/>
          <w:lang w:val="en" w:eastAsia="en"/>
        </w:rPr>
        <w:t>x</w:t>
      </w:r>
      <w:r>
        <w:rPr>
          <w:rFonts w:ascii="Fira Code" w:eastAsia="Fira Code" w:hAnsi="Fira Code" w:cs="Fira Code"/>
          <w:sz w:val="21"/>
          <w:szCs w:val="21"/>
          <w:shd w:val="clear" w:color="auto" w:fill="auto"/>
          <w:lang w:val="en" w:eastAsia="en"/>
        </w:rPr>
        <w:t xml:space="preserve"> raised to the power </w:t>
      </w:r>
    </w:p>
    <w:p w14:paraId="77E7ABF6"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of </w:t>
      </w:r>
      <w:r w:rsidRPr="00D32A4F">
        <w:rPr>
          <w:rFonts w:ascii="Fira Code" w:eastAsia="Fira Code" w:hAnsi="Fira Code" w:cs="Fira Code"/>
          <w:color w:val="B02145"/>
          <w:sz w:val="21"/>
          <w:szCs w:val="21"/>
          <w:shd w:val="clear" w:color="auto" w:fill="auto"/>
          <w:lang w:val="en" w:eastAsia="en"/>
        </w:rPr>
        <w:t>y</w:t>
      </w:r>
      <w:r>
        <w:rPr>
          <w:rFonts w:ascii="Fira Code" w:eastAsia="Fira Code" w:hAnsi="Fira Code" w:cs="Fira Code"/>
          <w:sz w:val="21"/>
          <w:szCs w:val="21"/>
          <w:shd w:val="clear" w:color="auto" w:fill="auto"/>
          <w:lang w:val="en" w:eastAsia="en"/>
        </w:rPr>
        <w:t xml:space="preserve">). Evaluate the value using a while loop. You cannot use the </w:t>
      </w:r>
      <w:r w:rsidRPr="00D32A4F">
        <w:rPr>
          <w:rFonts w:ascii="Fira Code" w:eastAsia="Fira Code" w:hAnsi="Fira Code" w:cs="Fira Code"/>
          <w:color w:val="B02145"/>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operator </w:t>
      </w:r>
    </w:p>
    <w:p w14:paraId="22A307DC" w14:textId="1E981452"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or the </w:t>
      </w:r>
      <w:r>
        <w:rPr>
          <w:rFonts w:ascii="Fira Code" w:hAnsi="Fira Code"/>
          <w:b/>
          <w:bCs/>
          <w:color w:val="BB4444"/>
          <w:sz w:val="21"/>
          <w:szCs w:val="21"/>
        </w:rPr>
        <w:t xml:space="preserve">math </w:t>
      </w:r>
      <w:r>
        <w:rPr>
          <w:rFonts w:ascii="Fira Code" w:eastAsia="Fira Code" w:hAnsi="Fira Code" w:cs="Fira Code"/>
          <w:sz w:val="21"/>
          <w:szCs w:val="21"/>
          <w:shd w:val="clear" w:color="auto" w:fill="auto"/>
          <w:lang w:val="en" w:eastAsia="en"/>
        </w:rPr>
        <w:t xml:space="preserve">module to evaluate the output. Assume that the inputs are always </w:t>
      </w:r>
    </w:p>
    <w:p w14:paraId="0E554431" w14:textId="0DBCE4D2" w:rsidR="00D32A4F" w:rsidRP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valid.</w:t>
      </w:r>
    </w:p>
    <w:p w14:paraId="7825BB9A"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Answer</w:t>
      </w:r>
    </w:p>
    <w:p w14:paraId="7B225311"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x, y, power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p>
    <w:p w14:paraId="582C54FC"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y &gt;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5FB1AF8E"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power *= x</w:t>
      </w:r>
    </w:p>
    <w:p w14:paraId="74E1832E"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y -= </w:t>
      </w:r>
      <w:r>
        <w:rPr>
          <w:rStyle w:val="any"/>
          <w:rFonts w:ascii="Fira Code" w:eastAsia="Fira Code" w:hAnsi="Fira Code" w:cs="Fira Code"/>
          <w:color w:val="0000DD"/>
          <w:sz w:val="21"/>
          <w:szCs w:val="21"/>
          <w:lang w:val="en" w:eastAsia="en"/>
        </w:rPr>
        <w:t>1</w:t>
      </w:r>
    </w:p>
    <w:p w14:paraId="01C1AF87" w14:textId="6B9CAE8F" w:rsidR="00D32A4F" w:rsidRPr="00D32A4F" w:rsidRDefault="00D32A4F" w:rsidP="00D32A4F">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print(power)</w:t>
      </w:r>
    </w:p>
    <w:p w14:paraId="7E7775FA"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Question 2</w:t>
      </w:r>
    </w:p>
    <w:p w14:paraId="176FC010"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Do </w:t>
      </w:r>
      <w:r>
        <w:rPr>
          <w:rStyle w:val="Strong1"/>
          <w:rFonts w:ascii="Fira Code" w:eastAsia="Fira Code" w:hAnsi="Fira Code" w:cs="Fira Code"/>
          <w:sz w:val="21"/>
          <w:szCs w:val="21"/>
          <w:shd w:val="clear" w:color="auto" w:fill="auto"/>
          <w:lang w:val="en" w:eastAsia="en"/>
        </w:rPr>
        <w:t>Question 2</w:t>
      </w:r>
      <w:r>
        <w:rPr>
          <w:rFonts w:ascii="Fira Code" w:eastAsia="Fira Code" w:hAnsi="Fira Code" w:cs="Fira Code"/>
          <w:sz w:val="21"/>
          <w:szCs w:val="21"/>
          <w:shd w:val="clear" w:color="auto" w:fill="auto"/>
          <w:lang w:val="en" w:eastAsia="en"/>
        </w:rPr>
        <w:t xml:space="preserve"> under the </w:t>
      </w:r>
      <w:r>
        <w:rPr>
          <w:rStyle w:val="em"/>
          <w:rFonts w:ascii="Fira Code" w:eastAsia="Fira Code" w:hAnsi="Fira Code" w:cs="Fira Code"/>
          <w:b/>
          <w:bCs/>
          <w:sz w:val="21"/>
          <w:szCs w:val="21"/>
          <w:shd w:val="clear" w:color="auto" w:fill="auto"/>
          <w:lang w:val="en" w:eastAsia="en"/>
        </w:rPr>
        <w:t>for</w:t>
      </w:r>
      <w:r>
        <w:rPr>
          <w:rStyle w:val="Strong1"/>
          <w:rFonts w:ascii="Fira Code" w:eastAsia="Fira Code" w:hAnsi="Fira Code" w:cs="Fira Code"/>
          <w:sz w:val="21"/>
          <w:szCs w:val="21"/>
          <w:shd w:val="clear" w:color="auto" w:fill="auto"/>
          <w:lang w:val="en" w:eastAsia="en"/>
        </w:rPr>
        <w:t xml:space="preserve"> Loop Practice Problems</w:t>
      </w:r>
      <w:r>
        <w:rPr>
          <w:rFonts w:ascii="Fira Code" w:eastAsia="Fira Code" w:hAnsi="Fira Code" w:cs="Fira Code"/>
          <w:sz w:val="21"/>
          <w:szCs w:val="21"/>
          <w:shd w:val="clear" w:color="auto" w:fill="auto"/>
          <w:lang w:val="en" w:eastAsia="en"/>
        </w:rPr>
        <w:t xml:space="preserve"> section, except this time, </w:t>
      </w:r>
    </w:p>
    <w:p w14:paraId="57937D5A"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check that the two lists are the same length. If they are not, keep asking </w:t>
      </w:r>
    </w:p>
    <w:p w14:paraId="47F5F0E8" w14:textId="3527EBF2"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the user for valid inputs.</w:t>
      </w:r>
    </w:p>
    <w:p w14:paraId="4127D337"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D14CBBD" w14:textId="21700656"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Ex1) Input : Please enter equal number of values</w:t>
      </w:r>
    </w:p>
    <w:p w14:paraId="2FDEC424" w14:textId="4D4407BF"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sidRPr="00636C7F">
        <w:rPr>
          <w:rFonts w:ascii="Fira Code" w:eastAsia="Fira Code" w:hAnsi="Fira Code" w:cs="Fira Code"/>
          <w:color w:val="2F5496"/>
          <w:sz w:val="21"/>
          <w:szCs w:val="21"/>
          <w:shd w:val="clear" w:color="auto" w:fill="auto"/>
          <w:lang w:val="en" w:eastAsia="en"/>
        </w:rPr>
        <w:t>a,b,c,d</w:t>
      </w:r>
      <w:proofErr w:type="spellEnd"/>
    </w:p>
    <w:p w14:paraId="101766C8"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1,2,3,4</w:t>
      </w:r>
    </w:p>
    <w:p w14:paraId="6CCEC7FE"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Output: {'a': '1', 'b': '2', 'c': '3', 'd': '4'}</w:t>
      </w:r>
    </w:p>
    <w:p w14:paraId="53DB4419"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Ex2) Input : Please enter equal number of values</w:t>
      </w:r>
    </w:p>
    <w:p w14:paraId="1DD0516B"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sidRPr="00636C7F">
        <w:rPr>
          <w:rFonts w:ascii="Fira Code" w:eastAsia="Fira Code" w:hAnsi="Fira Code" w:cs="Fira Code"/>
          <w:color w:val="2F5496"/>
          <w:sz w:val="21"/>
          <w:szCs w:val="21"/>
          <w:shd w:val="clear" w:color="auto" w:fill="auto"/>
          <w:lang w:val="en" w:eastAsia="en"/>
        </w:rPr>
        <w:t>a,b,c</w:t>
      </w:r>
      <w:proofErr w:type="spellEnd"/>
    </w:p>
    <w:p w14:paraId="5BD043A5"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1,2,3,4,5</w:t>
      </w:r>
    </w:p>
    <w:p w14:paraId="5FBFFF9C"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Please enter equal number of values</w:t>
      </w:r>
    </w:p>
    <w:p w14:paraId="63BDE860"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sidRPr="00636C7F">
        <w:rPr>
          <w:rFonts w:ascii="Fira Code" w:eastAsia="Fira Code" w:hAnsi="Fira Code" w:cs="Fira Code"/>
          <w:color w:val="2F5496"/>
          <w:sz w:val="21"/>
          <w:szCs w:val="21"/>
          <w:shd w:val="clear" w:color="auto" w:fill="auto"/>
          <w:lang w:val="en" w:eastAsia="en"/>
        </w:rPr>
        <w:t>a,b,c,d</w:t>
      </w:r>
      <w:proofErr w:type="spellEnd"/>
    </w:p>
    <w:p w14:paraId="07888983"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w:t>
      </w:r>
    </w:p>
    <w:p w14:paraId="1C1029E1"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Please enter equal number of values</w:t>
      </w:r>
    </w:p>
    <w:p w14:paraId="33235490"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sidRPr="00636C7F">
        <w:rPr>
          <w:rFonts w:ascii="Fira Code" w:eastAsia="Fira Code" w:hAnsi="Fira Code" w:cs="Fira Code"/>
          <w:color w:val="2F5496"/>
          <w:sz w:val="21"/>
          <w:szCs w:val="21"/>
          <w:shd w:val="clear" w:color="auto" w:fill="auto"/>
          <w:lang w:val="en" w:eastAsia="en"/>
        </w:rPr>
        <w:t>a,b,c</w:t>
      </w:r>
      <w:proofErr w:type="spellEnd"/>
    </w:p>
    <w:p w14:paraId="6D6FD826" w14:textId="77777777" w:rsidR="00D32A4F" w:rsidRPr="00636C7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2F5496"/>
          <w:sz w:val="21"/>
          <w:szCs w:val="21"/>
          <w:shd w:val="clear" w:color="auto" w:fill="auto"/>
          <w:lang w:val="en" w:eastAsia="en"/>
        </w:rPr>
      </w:pPr>
      <w:r w:rsidRPr="00636C7F">
        <w:rPr>
          <w:rFonts w:ascii="Fira Code" w:eastAsia="Fira Code" w:hAnsi="Fira Code" w:cs="Fira Code"/>
          <w:color w:val="2F5496"/>
          <w:sz w:val="21"/>
          <w:szCs w:val="21"/>
          <w:shd w:val="clear" w:color="auto" w:fill="auto"/>
          <w:lang w:val="en" w:eastAsia="en"/>
        </w:rPr>
        <w:t xml:space="preserve">                 1,2,3</w:t>
      </w:r>
    </w:p>
    <w:p w14:paraId="76C420B6"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Output: {'a': '1', 'b': '2', 'c': '3'}</w:t>
      </w:r>
    </w:p>
    <w:p w14:paraId="5D27F082"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04297F2"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The part in blue is the actual user input.</w:t>
      </w:r>
    </w:p>
    <w:p w14:paraId="75CC0E41"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Answer</w:t>
      </w:r>
    </w:p>
    <w:p w14:paraId="4B9BAF73"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Method 1</w:t>
      </w:r>
    </w:p>
    <w:p w14:paraId="4529F8A0"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lst1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Please enter equal number of values</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278574B"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lst2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8ACEC36"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(lst1) !=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(lst2):</w:t>
      </w:r>
    </w:p>
    <w:p w14:paraId="5906A813"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lst1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Please enter equal number of values</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77E93D0"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lst2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07AC9C4"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d = {}</w:t>
      </w:r>
    </w:p>
    <w:p w14:paraId="6540069D"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1696C243"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(lst1)):  </w:t>
      </w:r>
      <w:r>
        <w:rPr>
          <w:rStyle w:val="any"/>
          <w:rFonts w:ascii="Fira Code" w:eastAsia="Fira Code" w:hAnsi="Fira Code" w:cs="Fira Code"/>
          <w:color w:val="777777"/>
          <w:sz w:val="21"/>
          <w:szCs w:val="21"/>
          <w:lang w:val="en" w:eastAsia="en"/>
        </w:rPr>
        <w:t xml:space="preserve"># or </w:t>
      </w:r>
      <w:proofErr w:type="spellStart"/>
      <w:r>
        <w:rPr>
          <w:rStyle w:val="any"/>
          <w:rFonts w:ascii="Fira Code" w:eastAsia="Fira Code" w:hAnsi="Fira Code" w:cs="Fira Code"/>
          <w:color w:val="777777"/>
          <w:sz w:val="21"/>
          <w:szCs w:val="21"/>
          <w:lang w:val="en" w:eastAsia="en"/>
        </w:rPr>
        <w:t>len</w:t>
      </w:r>
      <w:proofErr w:type="spellEnd"/>
      <w:r>
        <w:rPr>
          <w:rStyle w:val="any"/>
          <w:rFonts w:ascii="Fira Code" w:eastAsia="Fira Code" w:hAnsi="Fira Code" w:cs="Fira Code"/>
          <w:color w:val="777777"/>
          <w:sz w:val="21"/>
          <w:szCs w:val="21"/>
          <w:lang w:val="en" w:eastAsia="en"/>
        </w:rPr>
        <w:t>(lst2)</w:t>
      </w:r>
    </w:p>
    <w:p w14:paraId="4D09456C"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d[lst1[</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 lst2[</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06A4B204"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print(d)</w:t>
      </w:r>
    </w:p>
    <w:p w14:paraId="06C46617"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p>
    <w:p w14:paraId="7BBD7916"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Method 2 - Infinite while loop</w:t>
      </w:r>
    </w:p>
    <w:p w14:paraId="027296AA"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r>
        <w:rPr>
          <w:rFonts w:ascii="Fira Code" w:eastAsia="Fira Code" w:hAnsi="Fira Code" w:cs="Fira Code"/>
          <w:sz w:val="21"/>
          <w:szCs w:val="21"/>
          <w:lang w:val="en" w:eastAsia="en"/>
        </w:rPr>
        <w:t>:</w:t>
      </w:r>
    </w:p>
    <w:p w14:paraId="306D00A8"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lst1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Please enter equal number of values</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C3FAC53"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lst2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204FF36"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(lst1) ==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(lst2):</w:t>
      </w:r>
    </w:p>
    <w:p w14:paraId="192A67A8"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3CB9D485"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d = {}</w:t>
      </w:r>
    </w:p>
    <w:p w14:paraId="77E9020A"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3AEEA78D"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(lst1)):  </w:t>
      </w:r>
      <w:r>
        <w:rPr>
          <w:rStyle w:val="any"/>
          <w:rFonts w:ascii="Fira Code" w:eastAsia="Fira Code" w:hAnsi="Fira Code" w:cs="Fira Code"/>
          <w:color w:val="777777"/>
          <w:sz w:val="21"/>
          <w:szCs w:val="21"/>
          <w:lang w:val="en" w:eastAsia="en"/>
        </w:rPr>
        <w:t xml:space="preserve"># or </w:t>
      </w:r>
      <w:proofErr w:type="spellStart"/>
      <w:r>
        <w:rPr>
          <w:rStyle w:val="any"/>
          <w:rFonts w:ascii="Fira Code" w:eastAsia="Fira Code" w:hAnsi="Fira Code" w:cs="Fira Code"/>
          <w:color w:val="777777"/>
          <w:sz w:val="21"/>
          <w:szCs w:val="21"/>
          <w:lang w:val="en" w:eastAsia="en"/>
        </w:rPr>
        <w:t>len</w:t>
      </w:r>
      <w:proofErr w:type="spellEnd"/>
      <w:r>
        <w:rPr>
          <w:rStyle w:val="any"/>
          <w:rFonts w:ascii="Fira Code" w:eastAsia="Fira Code" w:hAnsi="Fira Code" w:cs="Fira Code"/>
          <w:color w:val="777777"/>
          <w:sz w:val="21"/>
          <w:szCs w:val="21"/>
          <w:lang w:val="en" w:eastAsia="en"/>
        </w:rPr>
        <w:t>(lst2)</w:t>
      </w:r>
    </w:p>
    <w:p w14:paraId="71EC0573"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d[lst1[</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 lst2[</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628EE8A8" w14:textId="0F169F5A" w:rsidR="00D32A4F" w:rsidRPr="00D32A4F" w:rsidRDefault="00D32A4F" w:rsidP="00D32A4F">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print(d)</w:t>
      </w:r>
    </w:p>
    <w:p w14:paraId="1F8069C6"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Question 3</w:t>
      </w:r>
    </w:p>
    <w:p w14:paraId="0C6C8F3E"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A list has a </w:t>
      </w:r>
      <w:r w:rsidRPr="00055A6A">
        <w:rPr>
          <w:rFonts w:ascii="Fira Code" w:eastAsia="Fira Code" w:hAnsi="Fira Code" w:cs="Fira Code"/>
          <w:color w:val="B02145"/>
          <w:sz w:val="21"/>
          <w:szCs w:val="21"/>
          <w:shd w:val="clear" w:color="auto" w:fill="auto"/>
          <w:lang w:val="en" w:eastAsia="en"/>
        </w:rPr>
        <w:t>reverse()</w:t>
      </w:r>
      <w:r>
        <w:rPr>
          <w:rFonts w:ascii="Fira Code" w:eastAsia="Fira Code" w:hAnsi="Fira Code" w:cs="Fira Code"/>
          <w:sz w:val="21"/>
          <w:szCs w:val="21"/>
          <w:shd w:val="clear" w:color="auto" w:fill="auto"/>
          <w:lang w:val="en" w:eastAsia="en"/>
        </w:rPr>
        <w:t xml:space="preserve"> method that reverses the list. In this problem, </w:t>
      </w:r>
    </w:p>
    <w:p w14:paraId="66FB6E44" w14:textId="77777777" w:rsidR="00055A6A"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reverse a list using only a while loop and no </w:t>
      </w:r>
      <w:r w:rsidRPr="00055A6A">
        <w:rPr>
          <w:rFonts w:ascii="Fira Code" w:eastAsia="Fira Code" w:hAnsi="Fira Code" w:cs="Fira Code"/>
          <w:color w:val="B02145"/>
          <w:sz w:val="21"/>
          <w:szCs w:val="21"/>
          <w:shd w:val="clear" w:color="auto" w:fill="auto"/>
          <w:lang w:val="en" w:eastAsia="en"/>
        </w:rPr>
        <w:t>reverse()</w:t>
      </w:r>
      <w:r>
        <w:rPr>
          <w:rFonts w:ascii="Fira Code" w:eastAsia="Fira Code" w:hAnsi="Fira Code" w:cs="Fira Code"/>
          <w:sz w:val="21"/>
          <w:szCs w:val="21"/>
          <w:shd w:val="clear" w:color="auto" w:fill="auto"/>
          <w:lang w:val="en" w:eastAsia="en"/>
        </w:rPr>
        <w:t xml:space="preserve"> method, then print </w:t>
      </w:r>
    </w:p>
    <w:p w14:paraId="6FA0B7DE" w14:textId="77777777" w:rsidR="00055A6A"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out the reversed list. Receive the original list as user input. Each element </w:t>
      </w:r>
    </w:p>
    <w:p w14:paraId="2BACFEFB" w14:textId="77777777" w:rsidR="00055A6A"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will be separated by a single comma. You may reverse the original list </w:t>
      </w:r>
    </w:p>
    <w:p w14:paraId="1C668442" w14:textId="03BAADDF"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directly or create a new reversed list.</w:t>
      </w:r>
    </w:p>
    <w:p w14:paraId="23EC9BB7"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71E76C0"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Ex) Input : </w:t>
      </w:r>
      <w:r w:rsidRPr="00636C7F">
        <w:rPr>
          <w:rFonts w:ascii="Fira Code" w:eastAsia="Fira Code" w:hAnsi="Fira Code" w:cs="Fira Code"/>
          <w:color w:val="2F5496"/>
          <w:sz w:val="21"/>
          <w:szCs w:val="21"/>
          <w:shd w:val="clear" w:color="auto" w:fill="auto"/>
          <w:lang w:val="en" w:eastAsia="en"/>
        </w:rPr>
        <w:t>1,2,3,abc,hello</w:t>
      </w:r>
    </w:p>
    <w:p w14:paraId="76BE7139" w14:textId="77777777" w:rsidR="00D32A4F" w:rsidRDefault="00D32A4F" w:rsidP="00D32A4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Output: ['hello', '</w:t>
      </w:r>
      <w:proofErr w:type="spellStart"/>
      <w:r>
        <w:rPr>
          <w:rFonts w:ascii="Fira Code" w:eastAsia="Fira Code" w:hAnsi="Fira Code" w:cs="Fira Code"/>
          <w:sz w:val="21"/>
          <w:szCs w:val="21"/>
          <w:shd w:val="clear" w:color="auto" w:fill="auto"/>
          <w:lang w:val="en" w:eastAsia="en"/>
        </w:rPr>
        <w:t>abc</w:t>
      </w:r>
      <w:proofErr w:type="spellEnd"/>
      <w:r>
        <w:rPr>
          <w:rFonts w:ascii="Fira Code" w:eastAsia="Fira Code" w:hAnsi="Fira Code" w:cs="Fira Code"/>
          <w:sz w:val="21"/>
          <w:szCs w:val="21"/>
          <w:shd w:val="clear" w:color="auto" w:fill="auto"/>
          <w:lang w:val="en" w:eastAsia="en"/>
        </w:rPr>
        <w:t>', '3', '2', '1']</w:t>
      </w:r>
    </w:p>
    <w:p w14:paraId="030A90DF" w14:textId="77777777" w:rsidR="00D32A4F" w:rsidRDefault="00D32A4F" w:rsidP="00D32A4F">
      <w:pPr>
        <w:pStyle w:val="listingblocktitle"/>
        <w:spacing w:after="73" w:line="383" w:lineRule="atLeast"/>
        <w:ind w:left="272" w:right="272"/>
        <w:rPr>
          <w:sz w:val="26"/>
          <w:szCs w:val="26"/>
          <w:lang w:val="en" w:eastAsia="en"/>
        </w:rPr>
      </w:pPr>
      <w:r>
        <w:rPr>
          <w:rStyle w:val="Strong1"/>
          <w:sz w:val="26"/>
          <w:szCs w:val="26"/>
          <w:lang w:val="en" w:eastAsia="en"/>
        </w:rPr>
        <w:t>Answer</w:t>
      </w:r>
    </w:p>
    <w:p w14:paraId="0F58C7AC" w14:textId="77777777" w:rsidR="00055A6A" w:rsidRDefault="00055A6A"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color w:val="777777"/>
          <w:sz w:val="21"/>
          <w:szCs w:val="21"/>
        </w:rPr>
      </w:pPr>
      <w:r>
        <w:rPr>
          <w:rFonts w:ascii="Fira Code" w:hAnsi="Fira Code"/>
          <w:color w:val="777777"/>
          <w:sz w:val="21"/>
          <w:szCs w:val="21"/>
        </w:rPr>
        <w:t># Option 1: Reverse directly</w:t>
      </w:r>
    </w:p>
    <w:p w14:paraId="240EDA74"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A7973CB"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61AAA47A"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&lt; 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2DCC580A"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[n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[n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75FD74AB"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p>
    <w:p w14:paraId="1E5289D8"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22253B46" w14:textId="77777777" w:rsidR="00055A6A" w:rsidRDefault="00055A6A"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04BB51A5" w14:textId="77777777" w:rsidR="00055A6A" w:rsidRDefault="00055A6A"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hAnsi="Fira Code"/>
          <w:color w:val="777777"/>
          <w:sz w:val="21"/>
          <w:szCs w:val="21"/>
        </w:rPr>
      </w:pPr>
      <w:r>
        <w:rPr>
          <w:rFonts w:ascii="Fira Code" w:hAnsi="Fira Code"/>
          <w:color w:val="777777"/>
          <w:sz w:val="21"/>
          <w:szCs w:val="21"/>
        </w:rPr>
        <w:t># Option 2: Create a new list (for loop is better)</w:t>
      </w:r>
    </w:p>
    <w:p w14:paraId="2E2F7ACD"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E9B9E75"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n,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 xml:space="preserve"> =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5D6F8D61"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(n):</w:t>
      </w:r>
    </w:p>
    <w:p w14:paraId="1714BD14" w14:textId="77777777" w:rsid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[n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52CF7C5" w14:textId="733D7093" w:rsidR="00D32A4F" w:rsidRPr="00055A6A" w:rsidRDefault="00D32A4F" w:rsidP="00055A6A">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w:t>
      </w:r>
    </w:p>
    <w:p w14:paraId="77763602" w14:textId="57053473" w:rsidR="00DE680D" w:rsidRPr="00DF3F1B" w:rsidRDefault="00DF3F1B" w:rsidP="00DF3F1B">
      <w:pPr>
        <w:pStyle w:val="Heading3"/>
        <w:ind w:left="270"/>
        <w:rPr>
          <w:sz w:val="40"/>
          <w:szCs w:val="40"/>
          <w:lang w:val="en" w:eastAsia="en"/>
        </w:rPr>
      </w:pPr>
      <w:r>
        <w:rPr>
          <w:sz w:val="40"/>
          <w:szCs w:val="40"/>
          <w:lang w:val="en" w:eastAsia="en"/>
        </w:rPr>
        <w:br w:type="page"/>
      </w:r>
      <w:r w:rsidR="00BB76CD">
        <w:rPr>
          <w:sz w:val="40"/>
          <w:szCs w:val="40"/>
          <w:lang w:val="en" w:eastAsia="en"/>
        </w:rPr>
        <w:lastRenderedPageBreak/>
        <w:t>5</w:t>
      </w:r>
      <w:r w:rsidR="00DE680D" w:rsidRPr="00DF3F1B">
        <w:rPr>
          <w:sz w:val="40"/>
          <w:szCs w:val="40"/>
          <w:lang w:val="en" w:eastAsia="en"/>
        </w:rPr>
        <w:t xml:space="preserve">.3. </w:t>
      </w:r>
      <w:r w:rsidR="00AD49F7" w:rsidRPr="00DF3F1B">
        <w:rPr>
          <w:sz w:val="40"/>
          <w:szCs w:val="40"/>
          <w:lang w:val="en" w:eastAsia="en"/>
        </w:rPr>
        <w:t xml:space="preserve">The </w:t>
      </w:r>
      <w:r w:rsidR="00AD49F7" w:rsidRPr="00DF3F1B">
        <w:rPr>
          <w:rStyle w:val="em"/>
          <w:sz w:val="40"/>
          <w:szCs w:val="40"/>
          <w:lang w:val="en" w:eastAsia="en"/>
        </w:rPr>
        <w:t>continue</w:t>
      </w:r>
      <w:r w:rsidR="00AD49F7" w:rsidRPr="00DF3F1B">
        <w:rPr>
          <w:sz w:val="40"/>
          <w:szCs w:val="40"/>
          <w:lang w:val="en" w:eastAsia="en"/>
        </w:rPr>
        <w:t xml:space="preserve"> Keyword</w:t>
      </w:r>
    </w:p>
    <w:p w14:paraId="6861AB23" w14:textId="77777777" w:rsidR="00AD49F7" w:rsidRDefault="00AD49F7" w:rsidP="00AD49F7">
      <w:pPr>
        <w:pStyle w:val="p"/>
        <w:spacing w:after="330" w:line="449" w:lineRule="atLeast"/>
        <w:ind w:left="272" w:right="272"/>
        <w:rPr>
          <w:sz w:val="28"/>
          <w:szCs w:val="28"/>
          <w:lang w:val="en" w:eastAsia="en"/>
        </w:rPr>
      </w:pPr>
      <w:r>
        <w:rPr>
          <w:sz w:val="28"/>
          <w:szCs w:val="28"/>
          <w:lang w:val="en" w:eastAsia="en"/>
        </w:rPr>
        <w:t xml:space="preserve">While going over infinite loops in the previous section, we covered the </w:t>
      </w:r>
      <w:r w:rsidRPr="00AD49F7">
        <w:rPr>
          <w:rStyle w:val="notprenotclassLcode"/>
          <w:rFonts w:ascii="Fira Code" w:eastAsia="Fira Code" w:hAnsi="Fira Code" w:cs="Fira Code"/>
          <w:color w:val="B02145"/>
          <w:lang w:val="en" w:eastAsia="en"/>
        </w:rPr>
        <w:t>break</w:t>
      </w:r>
      <w:r>
        <w:rPr>
          <w:sz w:val="28"/>
          <w:szCs w:val="28"/>
          <w:lang w:val="en" w:eastAsia="en"/>
        </w:rPr>
        <w:t xml:space="preserve"> keyword. It was used to prematurely exit a </w:t>
      </w:r>
      <w:r>
        <w:rPr>
          <w:rStyle w:val="em"/>
          <w:sz w:val="28"/>
          <w:szCs w:val="28"/>
          <w:lang w:val="en" w:eastAsia="en"/>
        </w:rPr>
        <w:t>while</w:t>
      </w:r>
      <w:r>
        <w:rPr>
          <w:sz w:val="28"/>
          <w:szCs w:val="28"/>
          <w:lang w:val="en" w:eastAsia="en"/>
        </w:rPr>
        <w:t xml:space="preserve"> or </w:t>
      </w:r>
      <w:r>
        <w:rPr>
          <w:rStyle w:val="em"/>
          <w:sz w:val="28"/>
          <w:szCs w:val="28"/>
          <w:lang w:val="en" w:eastAsia="en"/>
        </w:rPr>
        <w:t>for</w:t>
      </w:r>
      <w:r>
        <w:rPr>
          <w:sz w:val="28"/>
          <w:szCs w:val="28"/>
          <w:lang w:val="en" w:eastAsia="en"/>
        </w:rPr>
        <w:t xml:space="preserve"> loop once a certain condition was met. Similarly, the </w:t>
      </w:r>
      <w:r w:rsidRPr="00AD49F7">
        <w:rPr>
          <w:rStyle w:val="notprenotclassLcode"/>
          <w:rFonts w:ascii="Fira Code" w:eastAsia="Fira Code" w:hAnsi="Fira Code" w:cs="Fira Code"/>
          <w:color w:val="B02145"/>
          <w:lang w:val="en" w:eastAsia="en"/>
        </w:rPr>
        <w:t>continue</w:t>
      </w:r>
      <w:r>
        <w:rPr>
          <w:sz w:val="28"/>
          <w:szCs w:val="28"/>
          <w:lang w:val="en" w:eastAsia="en"/>
        </w:rPr>
        <w:t xml:space="preserve"> keyword can be used to prematurely end a single iteration if a certain condition is met.</w:t>
      </w:r>
    </w:p>
    <w:p w14:paraId="1982687D"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break example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09B8FA3"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1C626523"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104B408F"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708B996B"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print(i)</w:t>
      </w:r>
    </w:p>
    <w:p w14:paraId="3C348454"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p>
    <w:p w14:paraId="5ED18B27"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continue example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707DB0E"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i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w:t>
      </w:r>
    </w:p>
    <w:p w14:paraId="0CF82C19"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1C6EB1A7" w14:textId="77777777" w:rsid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continue</w:t>
      </w:r>
    </w:p>
    <w:p w14:paraId="01A4C740" w14:textId="1C0239C3" w:rsidR="00AD49F7" w:rsidRPr="00A26429" w:rsidRDefault="00AD49F7" w:rsidP="00A26429">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print(i)</w:t>
      </w:r>
    </w:p>
    <w:p w14:paraId="297CA11E" w14:textId="77777777" w:rsidR="00AD49F7" w:rsidRDefault="00AD49F7" w:rsidP="00AD49F7">
      <w:pPr>
        <w:pStyle w:val="listingblocktitle"/>
        <w:spacing w:after="73" w:line="383" w:lineRule="atLeast"/>
        <w:ind w:left="272" w:right="272"/>
        <w:rPr>
          <w:sz w:val="26"/>
          <w:szCs w:val="26"/>
          <w:lang w:val="en" w:eastAsia="en"/>
        </w:rPr>
      </w:pPr>
      <w:r>
        <w:rPr>
          <w:rStyle w:val="Strong1"/>
          <w:sz w:val="26"/>
          <w:szCs w:val="26"/>
          <w:lang w:val="en" w:eastAsia="en"/>
        </w:rPr>
        <w:t>Output</w:t>
      </w:r>
    </w:p>
    <w:p w14:paraId="2D3DBE96"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break example</w:t>
      </w:r>
    </w:p>
    <w:p w14:paraId="34C558CC"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11EC5334"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continue example</w:t>
      </w:r>
    </w:p>
    <w:p w14:paraId="3240BFDB"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w:t>
      </w:r>
    </w:p>
    <w:p w14:paraId="790CFB1A"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3</w:t>
      </w:r>
    </w:p>
    <w:p w14:paraId="020A0208" w14:textId="77777777" w:rsidR="00AD49F7" w:rsidRDefault="00AD49F7" w:rsidP="00AD49F7">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5</w:t>
      </w:r>
    </w:p>
    <w:p w14:paraId="54FCA63A" w14:textId="5C572118" w:rsidR="00AD49F7" w:rsidRDefault="00AD49F7" w:rsidP="00AD49F7">
      <w:pPr>
        <w:pStyle w:val="p"/>
        <w:spacing w:after="330" w:line="449" w:lineRule="atLeast"/>
        <w:ind w:left="272" w:right="272"/>
        <w:rPr>
          <w:sz w:val="28"/>
          <w:szCs w:val="28"/>
          <w:lang w:val="en" w:eastAsia="en"/>
        </w:rPr>
      </w:pPr>
      <w:r>
        <w:rPr>
          <w:sz w:val="28"/>
          <w:szCs w:val="28"/>
          <w:lang w:val="en" w:eastAsia="en"/>
        </w:rPr>
        <w:t xml:space="preserve">This example shows the difference of </w:t>
      </w:r>
      <w:r w:rsidRPr="00AD49F7">
        <w:rPr>
          <w:rStyle w:val="notprenotclassLcode"/>
          <w:rFonts w:ascii="Fira Code" w:eastAsia="Fira Code" w:hAnsi="Fira Code" w:cs="Fira Code"/>
          <w:color w:val="B02145"/>
          <w:lang w:val="en" w:eastAsia="en"/>
        </w:rPr>
        <w:t>break</w:t>
      </w:r>
      <w:r>
        <w:rPr>
          <w:sz w:val="28"/>
          <w:szCs w:val="28"/>
          <w:lang w:val="en" w:eastAsia="en"/>
        </w:rPr>
        <w:t xml:space="preserve"> and </w:t>
      </w:r>
      <w:r w:rsidRPr="00AD49F7">
        <w:rPr>
          <w:rStyle w:val="notprenotclassLcode"/>
          <w:rFonts w:ascii="Fira Code" w:eastAsia="Fira Code" w:hAnsi="Fira Code" w:cs="Fira Code"/>
          <w:color w:val="B02145"/>
          <w:lang w:val="en" w:eastAsia="en"/>
        </w:rPr>
        <w:t>continue</w:t>
      </w:r>
      <w:r>
        <w:rPr>
          <w:sz w:val="28"/>
          <w:szCs w:val="28"/>
          <w:lang w:val="en" w:eastAsia="en"/>
        </w:rPr>
        <w:t xml:space="preserve">. Using </w:t>
      </w:r>
      <w:r w:rsidRPr="00AD49F7">
        <w:rPr>
          <w:rStyle w:val="notprenotclassLcode"/>
          <w:rFonts w:ascii="Fira Code" w:eastAsia="Fira Code" w:hAnsi="Fira Code" w:cs="Fira Code"/>
          <w:color w:val="B02145"/>
          <w:lang w:val="en" w:eastAsia="en"/>
        </w:rPr>
        <w:t>break</w:t>
      </w:r>
      <w:r>
        <w:rPr>
          <w:sz w:val="28"/>
          <w:szCs w:val="28"/>
          <w:lang w:val="en" w:eastAsia="en"/>
        </w:rPr>
        <w:t xml:space="preserve"> will cause the whole loop to be terminated, whereas </w:t>
      </w:r>
      <w:r w:rsidRPr="00AD49F7">
        <w:rPr>
          <w:rStyle w:val="notprenotclassLcode"/>
          <w:rFonts w:ascii="Fira Code" w:eastAsia="Fira Code" w:hAnsi="Fira Code" w:cs="Fira Code"/>
          <w:color w:val="B02145"/>
          <w:lang w:val="en" w:eastAsia="en"/>
        </w:rPr>
        <w:t>continue</w:t>
      </w:r>
      <w:r>
        <w:rPr>
          <w:sz w:val="28"/>
          <w:szCs w:val="28"/>
          <w:lang w:val="en" w:eastAsia="en"/>
        </w:rPr>
        <w:t xml:space="preserve"> causes the current iteration to be completed. Once the program reaches line 4, the </w:t>
      </w:r>
      <w:r>
        <w:rPr>
          <w:rStyle w:val="em"/>
          <w:sz w:val="28"/>
          <w:szCs w:val="28"/>
          <w:lang w:val="en" w:eastAsia="en"/>
        </w:rPr>
        <w:t>for</w:t>
      </w:r>
      <w:r>
        <w:rPr>
          <w:sz w:val="28"/>
          <w:szCs w:val="28"/>
          <w:lang w:val="en" w:eastAsia="en"/>
        </w:rPr>
        <w:t xml:space="preserve"> loop is exited. However, once the program reaches line 10, line 11 is skipped and </w:t>
      </w:r>
      <w:r w:rsidRPr="00AD49F7">
        <w:rPr>
          <w:rStyle w:val="notprenotclassLcode"/>
          <w:rFonts w:ascii="Fira Code" w:eastAsia="Fira Code" w:hAnsi="Fira Code" w:cs="Fira Code"/>
          <w:color w:val="B02145"/>
          <w:lang w:val="en" w:eastAsia="en"/>
        </w:rPr>
        <w:t>i</w:t>
      </w:r>
      <w:r>
        <w:rPr>
          <w:sz w:val="28"/>
          <w:szCs w:val="28"/>
          <w:lang w:val="en" w:eastAsia="en"/>
        </w:rPr>
        <w:t xml:space="preserve"> moves on to the next number in sequence.</w:t>
      </w:r>
    </w:p>
    <w:p w14:paraId="6741F505" w14:textId="5526831A" w:rsidR="00AD49F7" w:rsidRPr="00AD49F7" w:rsidRDefault="00AD49F7" w:rsidP="00AD49F7">
      <w:pPr>
        <w:pStyle w:val="p"/>
        <w:spacing w:after="330" w:line="449" w:lineRule="atLeast"/>
        <w:ind w:left="272" w:right="272"/>
        <w:rPr>
          <w:sz w:val="28"/>
          <w:szCs w:val="28"/>
          <w:lang w:val="en" w:eastAsia="en"/>
        </w:rPr>
      </w:pPr>
      <w:r>
        <w:rPr>
          <w:sz w:val="28"/>
          <w:szCs w:val="28"/>
          <w:lang w:val="en" w:eastAsia="en"/>
        </w:rPr>
        <w:t xml:space="preserve">The </w:t>
      </w:r>
      <w:r w:rsidRPr="00AD49F7">
        <w:rPr>
          <w:rStyle w:val="notprenotclassLcode"/>
          <w:rFonts w:ascii="Fira Code" w:eastAsia="Fira Code" w:hAnsi="Fira Code" w:cs="Fira Code"/>
          <w:color w:val="B02145"/>
          <w:lang w:val="en" w:eastAsia="en"/>
        </w:rPr>
        <w:t>continue</w:t>
      </w:r>
      <w:r>
        <w:rPr>
          <w:sz w:val="28"/>
          <w:szCs w:val="28"/>
          <w:lang w:val="en" w:eastAsia="en"/>
        </w:rPr>
        <w:t xml:space="preserve"> keyword can be used to skip over unnecessary parts when a certain condition is met. While not used too often, it can be helpful in reducing lines of code.</w:t>
      </w:r>
    </w:p>
    <w:p w14:paraId="0D02EAA2" w14:textId="73A2CB00" w:rsidR="00DE680D" w:rsidRPr="00DF3F1B" w:rsidRDefault="00DF3F1B" w:rsidP="00DF3F1B">
      <w:pPr>
        <w:pStyle w:val="Heading3"/>
        <w:ind w:left="270"/>
        <w:rPr>
          <w:sz w:val="40"/>
          <w:szCs w:val="40"/>
          <w:lang w:val="en" w:eastAsia="en"/>
        </w:rPr>
      </w:pPr>
      <w:r>
        <w:rPr>
          <w:sz w:val="40"/>
          <w:szCs w:val="40"/>
          <w:lang w:val="en" w:eastAsia="en"/>
        </w:rPr>
        <w:br w:type="page"/>
      </w:r>
      <w:r w:rsidR="00BB76CD">
        <w:rPr>
          <w:sz w:val="40"/>
          <w:szCs w:val="40"/>
          <w:lang w:val="en" w:eastAsia="en"/>
        </w:rPr>
        <w:lastRenderedPageBreak/>
        <w:t>5</w:t>
      </w:r>
      <w:r w:rsidR="00DE680D" w:rsidRPr="00DF3F1B">
        <w:rPr>
          <w:sz w:val="40"/>
          <w:szCs w:val="40"/>
          <w:lang w:val="en" w:eastAsia="en"/>
        </w:rPr>
        <w:t xml:space="preserve">.4. Difference Between </w:t>
      </w:r>
      <w:r w:rsidR="00DE680D" w:rsidRPr="00DF3F1B">
        <w:rPr>
          <w:rStyle w:val="em"/>
          <w:sz w:val="40"/>
          <w:szCs w:val="40"/>
          <w:lang w:val="en" w:eastAsia="en"/>
        </w:rPr>
        <w:t>for</w:t>
      </w:r>
      <w:r w:rsidR="00DE680D" w:rsidRPr="00DF3F1B">
        <w:rPr>
          <w:sz w:val="40"/>
          <w:szCs w:val="40"/>
          <w:lang w:val="en" w:eastAsia="en"/>
        </w:rPr>
        <w:t xml:space="preserve"> and </w:t>
      </w:r>
      <w:r w:rsidR="00DE680D" w:rsidRPr="00DF3F1B">
        <w:rPr>
          <w:rStyle w:val="em"/>
          <w:sz w:val="40"/>
          <w:szCs w:val="40"/>
          <w:lang w:val="en" w:eastAsia="en"/>
        </w:rPr>
        <w:t>while</w:t>
      </w:r>
    </w:p>
    <w:p w14:paraId="43EFFEBA" w14:textId="77247161" w:rsidR="00DE680D" w:rsidRDefault="00DE680D" w:rsidP="00DE680D">
      <w:pPr>
        <w:pStyle w:val="p"/>
        <w:spacing w:after="330" w:line="449" w:lineRule="atLeast"/>
        <w:ind w:left="272" w:right="272"/>
        <w:rPr>
          <w:sz w:val="28"/>
          <w:szCs w:val="28"/>
          <w:lang w:val="en" w:eastAsia="en"/>
        </w:rPr>
      </w:pPr>
      <w:r>
        <w:rPr>
          <w:sz w:val="28"/>
          <w:szCs w:val="28"/>
          <w:lang w:val="en" w:eastAsia="en"/>
        </w:rPr>
        <w:t xml:space="preserve">Both loops are similar in the sense that they, well, loop. They repeat certain actions for </w:t>
      </w:r>
      <w:proofErr w:type="gramStart"/>
      <w:r>
        <w:rPr>
          <w:sz w:val="28"/>
          <w:szCs w:val="28"/>
          <w:lang w:val="en" w:eastAsia="en"/>
        </w:rPr>
        <w:t>a number of</w:t>
      </w:r>
      <w:proofErr w:type="gramEnd"/>
      <w:r>
        <w:rPr>
          <w:sz w:val="28"/>
          <w:szCs w:val="28"/>
          <w:lang w:val="en" w:eastAsia="en"/>
        </w:rPr>
        <w:t xml:space="preserve"> times. So </w:t>
      </w:r>
      <w:r w:rsidR="00F97CEF">
        <w:rPr>
          <w:sz w:val="28"/>
          <w:szCs w:val="28"/>
          <w:lang w:val="en" w:eastAsia="en"/>
        </w:rPr>
        <w:t>why</w:t>
      </w:r>
      <w:r>
        <w:rPr>
          <w:sz w:val="28"/>
          <w:szCs w:val="28"/>
          <w:lang w:val="en" w:eastAsia="en"/>
        </w:rPr>
        <w:t xml:space="preserve"> </w:t>
      </w:r>
      <w:proofErr w:type="gramStart"/>
      <w:r>
        <w:rPr>
          <w:sz w:val="28"/>
          <w:szCs w:val="28"/>
          <w:lang w:val="en" w:eastAsia="en"/>
        </w:rPr>
        <w:t>is</w:t>
      </w:r>
      <w:proofErr w:type="gramEnd"/>
      <w:r>
        <w:rPr>
          <w:sz w:val="28"/>
          <w:szCs w:val="28"/>
          <w:lang w:val="en" w:eastAsia="en"/>
        </w:rPr>
        <w:t xml:space="preserve"> there two loops, and when should we use which?</w:t>
      </w:r>
    </w:p>
    <w:p w14:paraId="690BF00C" w14:textId="77777777" w:rsidR="00DE680D" w:rsidRDefault="00DE680D" w:rsidP="00DE680D">
      <w:pPr>
        <w:pStyle w:val="listingblocktitle"/>
        <w:spacing w:after="73" w:line="383" w:lineRule="atLeast"/>
        <w:ind w:left="272" w:right="272"/>
        <w:rPr>
          <w:sz w:val="26"/>
          <w:szCs w:val="26"/>
          <w:lang w:val="en" w:eastAsia="en"/>
        </w:rPr>
      </w:pPr>
      <w:r>
        <w:rPr>
          <w:rStyle w:val="Strong1"/>
          <w:sz w:val="26"/>
          <w:szCs w:val="26"/>
          <w:lang w:val="en" w:eastAsia="en"/>
        </w:rPr>
        <w:t xml:space="preserve">Print 0 to 3: </w:t>
      </w:r>
      <w:r>
        <w:rPr>
          <w:rStyle w:val="em"/>
          <w:b/>
          <w:bCs/>
          <w:sz w:val="26"/>
          <w:szCs w:val="26"/>
          <w:lang w:val="en" w:eastAsia="en"/>
        </w:rPr>
        <w:t>for</w:t>
      </w:r>
      <w:r>
        <w:rPr>
          <w:rStyle w:val="Strong1"/>
          <w:sz w:val="26"/>
          <w:szCs w:val="26"/>
          <w:lang w:val="en" w:eastAsia="en"/>
        </w:rPr>
        <w:t xml:space="preserve"> Loop</w:t>
      </w:r>
    </w:p>
    <w:p w14:paraId="626348DC"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for</w:t>
      </w:r>
      <w:r w:rsidRPr="00C974A5">
        <w:rPr>
          <w:rFonts w:ascii="Fira Code" w:eastAsia="Fira Code" w:hAnsi="Fira Code" w:cs="Fira Code"/>
          <w:sz w:val="21"/>
          <w:szCs w:val="21"/>
          <w:lang w:val="en" w:eastAsia="en"/>
        </w:rPr>
        <w:t xml:space="preserve"> i </w:t>
      </w:r>
      <w:r w:rsidRPr="00C974A5">
        <w:rPr>
          <w:rStyle w:val="any"/>
          <w:rFonts w:ascii="Fira Code" w:eastAsia="Fira Code" w:hAnsi="Fira Code" w:cs="Fira Code"/>
          <w:b/>
          <w:bCs/>
          <w:color w:val="008800"/>
          <w:sz w:val="21"/>
          <w:szCs w:val="21"/>
          <w:lang w:val="en" w:eastAsia="en"/>
        </w:rPr>
        <w:t>in</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336699"/>
          <w:sz w:val="21"/>
          <w:szCs w:val="21"/>
          <w:lang w:val="en" w:eastAsia="en"/>
        </w:rPr>
        <w:t>range</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w:t>
      </w:r>
    </w:p>
    <w:p w14:paraId="79C4CFBA" w14:textId="07ABBC4B" w:rsidR="00DE680D"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2"/>
          <w:szCs w:val="22"/>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print(i)</w:t>
      </w:r>
    </w:p>
    <w:p w14:paraId="0E620716" w14:textId="77777777" w:rsidR="00DE680D" w:rsidRDefault="00DE680D" w:rsidP="00DE680D">
      <w:pPr>
        <w:pStyle w:val="listingblocktitle"/>
        <w:spacing w:after="73" w:line="383" w:lineRule="atLeast"/>
        <w:ind w:left="272" w:right="272"/>
        <w:rPr>
          <w:sz w:val="26"/>
          <w:szCs w:val="26"/>
          <w:lang w:val="en" w:eastAsia="en"/>
        </w:rPr>
      </w:pPr>
      <w:r>
        <w:rPr>
          <w:rStyle w:val="Strong1"/>
          <w:sz w:val="26"/>
          <w:szCs w:val="26"/>
          <w:lang w:val="en" w:eastAsia="en"/>
        </w:rPr>
        <w:t xml:space="preserve">Print 0 to 3: </w:t>
      </w:r>
      <w:r>
        <w:rPr>
          <w:rStyle w:val="em"/>
          <w:b/>
          <w:bCs/>
          <w:sz w:val="26"/>
          <w:szCs w:val="26"/>
          <w:lang w:val="en" w:eastAsia="en"/>
        </w:rPr>
        <w:t>while</w:t>
      </w:r>
      <w:r>
        <w:rPr>
          <w:rStyle w:val="Strong1"/>
          <w:sz w:val="26"/>
          <w:szCs w:val="26"/>
          <w:lang w:val="en" w:eastAsia="en"/>
        </w:rPr>
        <w:t xml:space="preserve"> Loop</w:t>
      </w:r>
    </w:p>
    <w:p w14:paraId="7CC584E8"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i = </w:t>
      </w:r>
      <w:r w:rsidRPr="00C974A5">
        <w:rPr>
          <w:rStyle w:val="any"/>
          <w:rFonts w:ascii="Fira Code" w:eastAsia="Fira Code" w:hAnsi="Fira Code" w:cs="Fira Code"/>
          <w:color w:val="0000DD"/>
          <w:sz w:val="21"/>
          <w:szCs w:val="21"/>
          <w:lang w:val="en" w:eastAsia="en"/>
        </w:rPr>
        <w:t>0</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assign variable</w:t>
      </w:r>
    </w:p>
    <w:p w14:paraId="4D56A14F"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i &lt; </w:t>
      </w: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w:t>
      </w:r>
    </w:p>
    <w:p w14:paraId="59B27F4C"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print(i)</w:t>
      </w:r>
    </w:p>
    <w:p w14:paraId="18FC5EFD" w14:textId="6CAA3B51" w:rsidR="00DE680D"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2"/>
          <w:szCs w:val="22"/>
          <w:lang w:val="en" w:eastAsia="en"/>
        </w:rPr>
      </w:pPr>
      <w:r w:rsidRPr="00C974A5">
        <w:rPr>
          <w:rStyle w:val="any"/>
          <w:rFonts w:ascii="Fira Code" w:eastAsia="Fira Code" w:hAnsi="Fira Code" w:cs="Fira Code"/>
          <w:color w:val="0000DD"/>
          <w:sz w:val="21"/>
          <w:szCs w:val="21"/>
          <w:lang w:val="en" w:eastAsia="en"/>
        </w:rPr>
        <w:t>4</w:t>
      </w:r>
      <w:r w:rsidRPr="00C974A5">
        <w:rPr>
          <w:rFonts w:ascii="Fira Code" w:eastAsia="Fira Code" w:hAnsi="Fira Code" w:cs="Fira Code"/>
          <w:sz w:val="21"/>
          <w:szCs w:val="21"/>
          <w:lang w:val="en" w:eastAsia="en"/>
        </w:rPr>
        <w:t xml:space="preserve">        i += </w:t>
      </w: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color w:val="777777"/>
          <w:sz w:val="21"/>
          <w:szCs w:val="21"/>
          <w:lang w:val="en" w:eastAsia="en"/>
        </w:rPr>
        <w:t># increment variable</w:t>
      </w:r>
    </w:p>
    <w:p w14:paraId="24D4D047" w14:textId="77777777" w:rsidR="00DE680D" w:rsidRDefault="00DE680D" w:rsidP="00F97CEF">
      <w:pPr>
        <w:pStyle w:val="p"/>
        <w:spacing w:before="240" w:after="330" w:line="449" w:lineRule="atLeast"/>
        <w:ind w:left="272" w:right="272"/>
        <w:rPr>
          <w:sz w:val="28"/>
          <w:szCs w:val="28"/>
          <w:lang w:val="en" w:eastAsia="en"/>
        </w:rPr>
      </w:pPr>
      <w:r>
        <w:rPr>
          <w:sz w:val="28"/>
          <w:szCs w:val="28"/>
          <w:lang w:val="en" w:eastAsia="en"/>
        </w:rPr>
        <w:t xml:space="preserve">Immediately, we can tell that the </w:t>
      </w:r>
      <w:r>
        <w:rPr>
          <w:rStyle w:val="em"/>
          <w:sz w:val="28"/>
          <w:szCs w:val="28"/>
          <w:lang w:val="en" w:eastAsia="en"/>
        </w:rPr>
        <w:t>while</w:t>
      </w:r>
      <w:r>
        <w:rPr>
          <w:sz w:val="28"/>
          <w:szCs w:val="28"/>
          <w:lang w:val="en" w:eastAsia="en"/>
        </w:rPr>
        <w:t xml:space="preserve"> loop uses two more lines: one to assign a value to the variable to be used in condition-checking and another to alter the value of that variable. Since the variable created in a </w:t>
      </w:r>
      <w:r>
        <w:rPr>
          <w:rStyle w:val="em"/>
          <w:sz w:val="28"/>
          <w:szCs w:val="28"/>
          <w:lang w:val="en" w:eastAsia="en"/>
        </w:rPr>
        <w:t>for</w:t>
      </w:r>
      <w:r>
        <w:rPr>
          <w:sz w:val="28"/>
          <w:szCs w:val="28"/>
          <w:lang w:val="en" w:eastAsia="en"/>
        </w:rPr>
        <w:t xml:space="preserve"> loop iterates over a set sequence of numbers, there is no need to manually change the value yourself.</w:t>
      </w:r>
    </w:p>
    <w:p w14:paraId="1346E865" w14:textId="77777777" w:rsidR="00DE680D" w:rsidRDefault="00DE680D" w:rsidP="00DE680D">
      <w:pPr>
        <w:pStyle w:val="p"/>
        <w:spacing w:after="330" w:line="449" w:lineRule="atLeast"/>
        <w:ind w:left="272" w:right="272"/>
        <w:rPr>
          <w:sz w:val="28"/>
          <w:szCs w:val="28"/>
          <w:lang w:val="en" w:eastAsia="en"/>
        </w:rPr>
      </w:pPr>
      <w:r>
        <w:rPr>
          <w:sz w:val="28"/>
          <w:szCs w:val="28"/>
          <w:lang w:val="en" w:eastAsia="en"/>
        </w:rPr>
        <w:t>But what about the following example that we have covered earlier?</w:t>
      </w:r>
    </w:p>
    <w:p w14:paraId="1E23513A"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1</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26B5AF81" w14:textId="77777777" w:rsidR="00F97CEF"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sidRPr="00C974A5">
        <w:rPr>
          <w:rStyle w:val="any"/>
          <w:rFonts w:ascii="Fira Code" w:eastAsia="Fira Code" w:hAnsi="Fira Code" w:cs="Fira Code"/>
          <w:color w:val="0000DD"/>
          <w:sz w:val="21"/>
          <w:szCs w:val="21"/>
          <w:lang w:val="en" w:eastAsia="en"/>
        </w:rPr>
        <w:t>2</w:t>
      </w:r>
      <w:r w:rsidRPr="00C974A5">
        <w:rPr>
          <w:rFonts w:ascii="Fira Code" w:eastAsia="Fira Code" w:hAnsi="Fira Code" w:cs="Fira Code"/>
          <w:sz w:val="21"/>
          <w:szCs w:val="21"/>
          <w:lang w:val="en" w:eastAsia="en"/>
        </w:rPr>
        <w:t xml:space="preserve">    </w:t>
      </w:r>
      <w:r w:rsidRPr="00C974A5">
        <w:rPr>
          <w:rStyle w:val="any"/>
          <w:rFonts w:ascii="Fira Code" w:eastAsia="Fira Code" w:hAnsi="Fira Code" w:cs="Fira Code"/>
          <w:b/>
          <w:bCs/>
          <w:color w:val="008800"/>
          <w:sz w:val="21"/>
          <w:szCs w:val="21"/>
          <w:lang w:val="en" w:eastAsia="en"/>
        </w:rPr>
        <w:t>while</w:t>
      </w:r>
      <w:r w:rsidRPr="00C974A5">
        <w:rPr>
          <w:rFonts w:ascii="Fira Code" w:eastAsia="Fira Code" w:hAnsi="Fira Code" w:cs="Fira Code"/>
          <w:sz w:val="21"/>
          <w:szCs w:val="21"/>
          <w:lang w:val="en" w:eastAsia="en"/>
        </w:rPr>
        <w:t xml:space="preserve"> num &gt;= </w:t>
      </w:r>
      <w:r w:rsidRPr="00C974A5">
        <w:rPr>
          <w:rStyle w:val="any"/>
          <w:rFonts w:ascii="Fira Code" w:eastAsia="Fira Code" w:hAnsi="Fira Code" w:cs="Fira Code"/>
          <w:color w:val="0000DD"/>
          <w:sz w:val="21"/>
          <w:szCs w:val="21"/>
          <w:lang w:val="en" w:eastAsia="en"/>
        </w:rPr>
        <w:t>10</w:t>
      </w:r>
      <w:r w:rsidRPr="00C974A5">
        <w:rPr>
          <w:rFonts w:ascii="Fira Code" w:eastAsia="Fira Code" w:hAnsi="Fira Code" w:cs="Fira Code"/>
          <w:sz w:val="21"/>
          <w:szCs w:val="21"/>
          <w:lang w:val="en" w:eastAsia="en"/>
        </w:rPr>
        <w:t>:</w:t>
      </w:r>
    </w:p>
    <w:p w14:paraId="26955AFE" w14:textId="69957BA7" w:rsidR="00DE680D" w:rsidRPr="00C974A5" w:rsidRDefault="00DE680D" w:rsidP="00F97CEF">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2"/>
          <w:szCs w:val="22"/>
          <w:lang w:val="en" w:eastAsia="en"/>
        </w:rPr>
      </w:pPr>
      <w:r w:rsidRPr="00C974A5">
        <w:rPr>
          <w:rStyle w:val="any"/>
          <w:rFonts w:ascii="Fira Code" w:eastAsia="Fira Code" w:hAnsi="Fira Code" w:cs="Fira Code"/>
          <w:color w:val="0000DD"/>
          <w:sz w:val="21"/>
          <w:szCs w:val="21"/>
          <w:lang w:val="en" w:eastAsia="en"/>
        </w:rPr>
        <w:t>3</w:t>
      </w:r>
      <w:r w:rsidRPr="00C974A5">
        <w:rPr>
          <w:rFonts w:ascii="Fira Code" w:eastAsia="Fira Code" w:hAnsi="Fira Code" w:cs="Fira Code"/>
          <w:sz w:val="21"/>
          <w:szCs w:val="21"/>
          <w:lang w:val="en" w:eastAsia="en"/>
        </w:rPr>
        <w:t xml:space="preserve">        num = </w:t>
      </w:r>
      <w:r w:rsidRPr="00C974A5">
        <w:rPr>
          <w:rStyle w:val="any"/>
          <w:rFonts w:ascii="Fira Code" w:eastAsia="Fira Code" w:hAnsi="Fira Code" w:cs="Fira Code"/>
          <w:b/>
          <w:bCs/>
          <w:color w:val="336699"/>
          <w:sz w:val="21"/>
          <w:szCs w:val="21"/>
          <w:lang w:val="en" w:eastAsia="en"/>
        </w:rPr>
        <w:t>int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b/>
          <w:bCs/>
          <w:color w:val="336699"/>
          <w:sz w:val="21"/>
          <w:szCs w:val="21"/>
          <w:lang w:val="en" w:eastAsia="en"/>
        </w:rPr>
        <w:t>input</w:t>
      </w:r>
      <w:r w:rsidRPr="00C974A5">
        <w:rPr>
          <w:rFonts w:ascii="Fira Code" w:eastAsia="Fira Code" w:hAnsi="Fira Code" w:cs="Fira Code"/>
          <w:sz w:val="21"/>
          <w:szCs w:val="21"/>
          <w:lang w:val="en" w:eastAsia="en"/>
        </w:rPr>
        <w:t>(</w:t>
      </w:r>
      <w:r w:rsidRPr="00C974A5">
        <w:rPr>
          <w:rStyle w:val="any"/>
          <w:rFonts w:ascii="Fira Code" w:eastAsia="Fira Code" w:hAnsi="Fira Code" w:cs="Fira Code"/>
          <w:color w:val="771100"/>
          <w:sz w:val="21"/>
          <w:szCs w:val="21"/>
          <w:lang w:val="en" w:eastAsia="en"/>
        </w:rPr>
        <w:t>'</w:t>
      </w:r>
      <w:r w:rsidRPr="00C974A5">
        <w:rPr>
          <w:rStyle w:val="any"/>
          <w:rFonts w:ascii="Fira Code" w:eastAsia="Fira Code" w:hAnsi="Fira Code" w:cs="Fira Code"/>
          <w:color w:val="DD2200"/>
          <w:sz w:val="21"/>
          <w:szCs w:val="21"/>
          <w:lang w:val="en" w:eastAsia="en"/>
        </w:rPr>
        <w:t xml:space="preserve">Input a number less than 10: </w:t>
      </w:r>
      <w:r w:rsidRPr="00C974A5">
        <w:rPr>
          <w:rStyle w:val="any"/>
          <w:rFonts w:ascii="Fira Code" w:eastAsia="Fira Code" w:hAnsi="Fira Code" w:cs="Fira Code"/>
          <w:color w:val="771100"/>
          <w:sz w:val="21"/>
          <w:szCs w:val="21"/>
          <w:lang w:val="en" w:eastAsia="en"/>
        </w:rPr>
        <w:t>'</w:t>
      </w:r>
      <w:r w:rsidRPr="00C974A5">
        <w:rPr>
          <w:rFonts w:ascii="Fira Code" w:eastAsia="Fira Code" w:hAnsi="Fira Code" w:cs="Fira Code"/>
          <w:sz w:val="21"/>
          <w:szCs w:val="21"/>
          <w:lang w:val="en" w:eastAsia="en"/>
        </w:rPr>
        <w:t>))</w:t>
      </w:r>
    </w:p>
    <w:p w14:paraId="4AD07F90" w14:textId="77777777" w:rsidR="00DE680D" w:rsidRDefault="00DE680D" w:rsidP="00F97CEF">
      <w:pPr>
        <w:pStyle w:val="p"/>
        <w:spacing w:before="240" w:after="330" w:line="449" w:lineRule="atLeast"/>
        <w:ind w:left="272" w:right="272"/>
        <w:rPr>
          <w:sz w:val="28"/>
          <w:szCs w:val="28"/>
          <w:lang w:val="en" w:eastAsia="en"/>
        </w:rPr>
      </w:pPr>
      <w:r>
        <w:rPr>
          <w:sz w:val="28"/>
          <w:szCs w:val="28"/>
          <w:lang w:val="en" w:eastAsia="en"/>
        </w:rPr>
        <w:t xml:space="preserve">It is hard to come up with an equivalent for the </w:t>
      </w:r>
      <w:r>
        <w:rPr>
          <w:rStyle w:val="em"/>
          <w:sz w:val="28"/>
          <w:szCs w:val="28"/>
          <w:lang w:val="en" w:eastAsia="en"/>
        </w:rPr>
        <w:t>for</w:t>
      </w:r>
      <w:r>
        <w:rPr>
          <w:sz w:val="28"/>
          <w:szCs w:val="28"/>
          <w:lang w:val="en" w:eastAsia="en"/>
        </w:rPr>
        <w:t xml:space="preserve"> loop because there </w:t>
      </w:r>
      <w:proofErr w:type="gramStart"/>
      <w:r>
        <w:rPr>
          <w:sz w:val="28"/>
          <w:szCs w:val="28"/>
          <w:lang w:val="en" w:eastAsia="en"/>
        </w:rPr>
        <w:t>isn’t</w:t>
      </w:r>
      <w:proofErr w:type="gramEnd"/>
      <w:r>
        <w:rPr>
          <w:sz w:val="28"/>
          <w:szCs w:val="28"/>
          <w:lang w:val="en" w:eastAsia="en"/>
        </w:rPr>
        <w:t xml:space="preserve"> a set sequence a variable can iterate through. As such, if you need to repeat certain actions </w:t>
      </w:r>
      <w:proofErr w:type="gramStart"/>
      <w:r>
        <w:rPr>
          <w:sz w:val="28"/>
          <w:szCs w:val="28"/>
          <w:lang w:val="en" w:eastAsia="en"/>
        </w:rPr>
        <w:t>as long as</w:t>
      </w:r>
      <w:proofErr w:type="gramEnd"/>
      <w:r>
        <w:rPr>
          <w:sz w:val="28"/>
          <w:szCs w:val="28"/>
          <w:lang w:val="en" w:eastAsia="en"/>
        </w:rPr>
        <w:t xml:space="preserve"> a non-sequential condition is met, you should use a </w:t>
      </w:r>
      <w:r>
        <w:rPr>
          <w:rStyle w:val="em"/>
          <w:sz w:val="28"/>
          <w:szCs w:val="28"/>
          <w:lang w:val="en" w:eastAsia="en"/>
        </w:rPr>
        <w:t>while</w:t>
      </w:r>
      <w:r>
        <w:rPr>
          <w:sz w:val="28"/>
          <w:szCs w:val="28"/>
          <w:lang w:val="en" w:eastAsia="en"/>
        </w:rPr>
        <w:t xml:space="preserve"> loop.</w:t>
      </w:r>
    </w:p>
    <w:tbl>
      <w:tblPr>
        <w:tblW w:w="4585"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5136"/>
        <w:gridCol w:w="5136"/>
      </w:tblGrid>
      <w:tr w:rsidR="00434C66" w14:paraId="02B7F04E" w14:textId="77777777" w:rsidTr="00434C66">
        <w:trPr>
          <w:tblHeader/>
          <w:tblCellSpacing w:w="0" w:type="dxa"/>
        </w:trPr>
        <w:tc>
          <w:tcPr>
            <w:tcW w:w="5000" w:type="pct"/>
            <w:gridSpan w:val="2"/>
            <w:tcBorders>
              <w:bottom w:val="single" w:sz="6" w:space="0" w:color="DEDEDE"/>
              <w:right w:val="single" w:sz="6" w:space="0" w:color="DEDEDE"/>
            </w:tcBorders>
            <w:shd w:val="clear" w:color="auto" w:fill="FFFFFF"/>
            <w:tcMar>
              <w:top w:w="145" w:type="dxa"/>
              <w:left w:w="182" w:type="dxa"/>
              <w:bottom w:w="190" w:type="dxa"/>
              <w:right w:w="190" w:type="dxa"/>
            </w:tcMar>
          </w:tcPr>
          <w:p w14:paraId="3BBAA77B" w14:textId="77777777" w:rsidR="00DE680D" w:rsidRPr="00434C66" w:rsidRDefault="00DE680D" w:rsidP="00434C66">
            <w:pPr>
              <w:shd w:val="clear" w:color="auto" w:fill="F7F8F7"/>
              <w:spacing w:line="465" w:lineRule="atLeast"/>
              <w:jc w:val="center"/>
              <w:rPr>
                <w:b/>
                <w:bCs/>
                <w:sz w:val="26"/>
                <w:szCs w:val="26"/>
                <w:lang w:val="en" w:eastAsia="en"/>
              </w:rPr>
            </w:pPr>
            <w:r w:rsidRPr="00434C66">
              <w:rPr>
                <w:b/>
                <w:bCs/>
                <w:sz w:val="26"/>
                <w:szCs w:val="26"/>
                <w:lang w:val="en" w:eastAsia="en"/>
              </w:rPr>
              <w:t xml:space="preserve">Difference between </w:t>
            </w:r>
            <w:r w:rsidRPr="00434C66">
              <w:rPr>
                <w:rStyle w:val="em"/>
                <w:b/>
                <w:bCs/>
                <w:sz w:val="26"/>
                <w:szCs w:val="26"/>
                <w:lang w:val="en" w:eastAsia="en"/>
              </w:rPr>
              <w:t>for</w:t>
            </w:r>
            <w:r w:rsidRPr="00434C66">
              <w:rPr>
                <w:b/>
                <w:bCs/>
                <w:sz w:val="26"/>
                <w:szCs w:val="26"/>
                <w:lang w:val="en" w:eastAsia="en"/>
              </w:rPr>
              <w:t xml:space="preserve"> and </w:t>
            </w:r>
            <w:r w:rsidRPr="00434C66">
              <w:rPr>
                <w:rStyle w:val="em"/>
                <w:b/>
                <w:bCs/>
                <w:sz w:val="26"/>
                <w:szCs w:val="26"/>
                <w:lang w:val="en" w:eastAsia="en"/>
              </w:rPr>
              <w:t>while</w:t>
            </w:r>
          </w:p>
        </w:tc>
      </w:tr>
      <w:tr w:rsidR="00434C66" w14:paraId="0BA64B81" w14:textId="77777777" w:rsidTr="00434C66">
        <w:trPr>
          <w:tblCellSpacing w:w="0" w:type="dxa"/>
        </w:trPr>
        <w:tc>
          <w:tcPr>
            <w:tcW w:w="2500" w:type="pct"/>
            <w:tcBorders>
              <w:bottom w:val="single" w:sz="6" w:space="0" w:color="DEDEDE"/>
              <w:right w:val="single" w:sz="6" w:space="0" w:color="DEDEDE"/>
            </w:tcBorders>
            <w:shd w:val="clear" w:color="auto" w:fill="F7F8F7"/>
            <w:tcMar>
              <w:top w:w="163" w:type="dxa"/>
              <w:left w:w="182" w:type="dxa"/>
              <w:bottom w:w="170" w:type="dxa"/>
              <w:right w:w="190" w:type="dxa"/>
            </w:tcMar>
          </w:tcPr>
          <w:p w14:paraId="658A92E9" w14:textId="77777777" w:rsidR="00DE680D" w:rsidRPr="00434C66" w:rsidRDefault="00DE680D" w:rsidP="00434C66">
            <w:pPr>
              <w:pStyle w:val="ptableblocknth-last-child1"/>
              <w:shd w:val="clear" w:color="auto" w:fill="F7F8F7"/>
              <w:spacing w:line="465" w:lineRule="atLeast"/>
              <w:jc w:val="center"/>
              <w:rPr>
                <w:b/>
                <w:bCs/>
                <w:sz w:val="26"/>
                <w:szCs w:val="26"/>
                <w:lang w:val="en" w:eastAsia="en"/>
              </w:rPr>
            </w:pPr>
            <w:r w:rsidRPr="00434C66">
              <w:rPr>
                <w:rStyle w:val="em"/>
                <w:b/>
                <w:bCs/>
                <w:sz w:val="26"/>
                <w:szCs w:val="26"/>
                <w:lang w:val="en" w:eastAsia="en"/>
              </w:rPr>
              <w:t>for</w:t>
            </w:r>
            <w:r w:rsidRPr="00434C66">
              <w:rPr>
                <w:b/>
                <w:bCs/>
                <w:sz w:val="26"/>
                <w:szCs w:val="26"/>
                <w:lang w:val="en" w:eastAsia="en"/>
              </w:rPr>
              <w:t xml:space="preserve"> loop</w:t>
            </w:r>
          </w:p>
        </w:tc>
        <w:tc>
          <w:tcPr>
            <w:tcW w:w="2500" w:type="pct"/>
            <w:tcBorders>
              <w:bottom w:val="single" w:sz="6" w:space="0" w:color="DEDEDE"/>
              <w:right w:val="single" w:sz="6" w:space="0" w:color="DEDEDE"/>
            </w:tcBorders>
            <w:shd w:val="clear" w:color="auto" w:fill="F7F8F7"/>
            <w:tcMar>
              <w:top w:w="163" w:type="dxa"/>
              <w:left w:w="182" w:type="dxa"/>
              <w:bottom w:w="170" w:type="dxa"/>
              <w:right w:w="190" w:type="dxa"/>
            </w:tcMar>
          </w:tcPr>
          <w:p w14:paraId="1032E5CB" w14:textId="77777777" w:rsidR="00DE680D" w:rsidRPr="00434C66" w:rsidRDefault="00DE680D" w:rsidP="00434C66">
            <w:pPr>
              <w:pStyle w:val="ptableblocknth-last-child1"/>
              <w:shd w:val="clear" w:color="auto" w:fill="F7F8F7"/>
              <w:spacing w:line="465" w:lineRule="atLeast"/>
              <w:jc w:val="center"/>
              <w:rPr>
                <w:b/>
                <w:bCs/>
                <w:sz w:val="26"/>
                <w:szCs w:val="26"/>
                <w:lang w:val="en" w:eastAsia="en"/>
              </w:rPr>
            </w:pPr>
            <w:r w:rsidRPr="00434C66">
              <w:rPr>
                <w:rStyle w:val="em"/>
                <w:b/>
                <w:bCs/>
                <w:sz w:val="26"/>
                <w:szCs w:val="26"/>
                <w:lang w:val="en" w:eastAsia="en"/>
              </w:rPr>
              <w:t>while</w:t>
            </w:r>
            <w:r w:rsidRPr="00434C66">
              <w:rPr>
                <w:b/>
                <w:bCs/>
                <w:sz w:val="26"/>
                <w:szCs w:val="26"/>
                <w:lang w:val="en" w:eastAsia="en"/>
              </w:rPr>
              <w:t xml:space="preserve"> loop</w:t>
            </w:r>
          </w:p>
        </w:tc>
      </w:tr>
      <w:tr w:rsidR="00434C66" w14:paraId="7A4C97F0" w14:textId="77777777" w:rsidTr="00434C66">
        <w:trPr>
          <w:tblCellSpacing w:w="0" w:type="dxa"/>
        </w:trPr>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tcPr>
          <w:p w14:paraId="05AB5488" w14:textId="77777777" w:rsidR="00DE680D" w:rsidRPr="00434C66" w:rsidRDefault="00DE680D" w:rsidP="00434C66">
            <w:pPr>
              <w:pStyle w:val="ullip"/>
              <w:numPr>
                <w:ilvl w:val="0"/>
                <w:numId w:val="19"/>
              </w:numPr>
              <w:spacing w:line="449" w:lineRule="atLeast"/>
              <w:ind w:left="436" w:hanging="233"/>
              <w:rPr>
                <w:sz w:val="24"/>
                <w:szCs w:val="24"/>
                <w:lang w:val="en" w:eastAsia="en"/>
              </w:rPr>
            </w:pPr>
            <w:proofErr w:type="gramStart"/>
            <w:r w:rsidRPr="00434C66">
              <w:rPr>
                <w:sz w:val="24"/>
                <w:szCs w:val="24"/>
                <w:lang w:val="en" w:eastAsia="en"/>
              </w:rPr>
              <w:lastRenderedPageBreak/>
              <w:t>Don’t</w:t>
            </w:r>
            <w:proofErr w:type="gramEnd"/>
            <w:r w:rsidRPr="00434C66">
              <w:rPr>
                <w:sz w:val="24"/>
                <w:szCs w:val="24"/>
                <w:lang w:val="en" w:eastAsia="en"/>
              </w:rPr>
              <w:t xml:space="preserve"> need to create or alter values of variables</w:t>
            </w:r>
          </w:p>
        </w:tc>
        <w:tc>
          <w:tcPr>
            <w:tcW w:w="2500" w:type="pct"/>
            <w:tcBorders>
              <w:bottom w:val="single" w:sz="6" w:space="0" w:color="DEDEDE"/>
              <w:right w:val="single" w:sz="6" w:space="0" w:color="DEDEDE"/>
            </w:tcBorders>
            <w:shd w:val="clear" w:color="auto" w:fill="FFFFFF"/>
            <w:tcMar>
              <w:top w:w="163" w:type="dxa"/>
              <w:left w:w="182" w:type="dxa"/>
              <w:bottom w:w="170" w:type="dxa"/>
              <w:right w:w="190" w:type="dxa"/>
            </w:tcMar>
          </w:tcPr>
          <w:p w14:paraId="18D68F85" w14:textId="77777777" w:rsidR="00DE680D" w:rsidRPr="00434C66" w:rsidRDefault="00DE680D" w:rsidP="00434C66">
            <w:pPr>
              <w:pStyle w:val="ullip"/>
              <w:numPr>
                <w:ilvl w:val="0"/>
                <w:numId w:val="20"/>
              </w:numPr>
              <w:spacing w:line="449" w:lineRule="atLeast"/>
              <w:ind w:left="436" w:hanging="233"/>
              <w:rPr>
                <w:sz w:val="24"/>
                <w:szCs w:val="24"/>
                <w:lang w:val="en" w:eastAsia="en"/>
              </w:rPr>
            </w:pPr>
            <w:r w:rsidRPr="00434C66">
              <w:rPr>
                <w:sz w:val="24"/>
                <w:szCs w:val="24"/>
                <w:lang w:val="en" w:eastAsia="en"/>
              </w:rPr>
              <w:t>Need to create a variable to be used in the condition and alter the value of it in the body</w:t>
            </w:r>
          </w:p>
        </w:tc>
      </w:tr>
      <w:tr w:rsidR="00434C66" w14:paraId="3FC0E415" w14:textId="77777777" w:rsidTr="00434C66">
        <w:trPr>
          <w:tblCellSpacing w:w="0" w:type="dxa"/>
        </w:trPr>
        <w:tc>
          <w:tcPr>
            <w:tcW w:w="2500" w:type="pct"/>
            <w:tcBorders>
              <w:right w:val="single" w:sz="6" w:space="0" w:color="DEDEDE"/>
            </w:tcBorders>
            <w:shd w:val="clear" w:color="auto" w:fill="FFFFFF"/>
            <w:tcMar>
              <w:top w:w="163" w:type="dxa"/>
              <w:left w:w="182" w:type="dxa"/>
              <w:bottom w:w="163" w:type="dxa"/>
              <w:right w:w="190" w:type="dxa"/>
            </w:tcMar>
          </w:tcPr>
          <w:p w14:paraId="676DBBFC" w14:textId="7B810B6C" w:rsidR="00DE680D" w:rsidRPr="00434C66" w:rsidRDefault="00DE680D" w:rsidP="00434C66">
            <w:pPr>
              <w:pStyle w:val="ullip"/>
              <w:numPr>
                <w:ilvl w:val="0"/>
                <w:numId w:val="21"/>
              </w:numPr>
              <w:spacing w:line="449" w:lineRule="atLeast"/>
              <w:ind w:left="436" w:hanging="233"/>
              <w:rPr>
                <w:sz w:val="24"/>
                <w:szCs w:val="24"/>
                <w:lang w:val="en" w:eastAsia="en"/>
              </w:rPr>
            </w:pPr>
            <w:r w:rsidRPr="00434C66">
              <w:rPr>
                <w:sz w:val="24"/>
                <w:szCs w:val="24"/>
                <w:lang w:val="en" w:eastAsia="en"/>
              </w:rPr>
              <w:t xml:space="preserve">Should use when iterating through a </w:t>
            </w:r>
            <w:r w:rsidR="00DF3F1B">
              <w:rPr>
                <w:sz w:val="24"/>
                <w:szCs w:val="24"/>
                <w:lang w:val="en" w:eastAsia="en"/>
              </w:rPr>
              <w:br/>
            </w:r>
            <w:r w:rsidRPr="00434C66">
              <w:rPr>
                <w:sz w:val="24"/>
                <w:szCs w:val="24"/>
                <w:lang w:val="en" w:eastAsia="en"/>
              </w:rPr>
              <w:t>sequence of values</w:t>
            </w:r>
          </w:p>
        </w:tc>
        <w:tc>
          <w:tcPr>
            <w:tcW w:w="2500" w:type="pct"/>
            <w:tcBorders>
              <w:right w:val="single" w:sz="6" w:space="0" w:color="DEDEDE"/>
            </w:tcBorders>
            <w:shd w:val="clear" w:color="auto" w:fill="FFFFFF"/>
            <w:tcMar>
              <w:top w:w="163" w:type="dxa"/>
              <w:left w:w="182" w:type="dxa"/>
              <w:bottom w:w="163" w:type="dxa"/>
              <w:right w:w="190" w:type="dxa"/>
            </w:tcMar>
          </w:tcPr>
          <w:p w14:paraId="77D19EAA" w14:textId="77777777" w:rsidR="00DE680D" w:rsidRPr="00434C66" w:rsidRDefault="00DE680D" w:rsidP="00434C66">
            <w:pPr>
              <w:pStyle w:val="ullip"/>
              <w:numPr>
                <w:ilvl w:val="0"/>
                <w:numId w:val="22"/>
              </w:numPr>
              <w:spacing w:line="449" w:lineRule="atLeast"/>
              <w:ind w:left="436" w:hanging="233"/>
              <w:rPr>
                <w:sz w:val="24"/>
                <w:szCs w:val="24"/>
                <w:lang w:val="en" w:eastAsia="en"/>
              </w:rPr>
            </w:pPr>
            <w:r w:rsidRPr="00434C66">
              <w:rPr>
                <w:sz w:val="24"/>
                <w:szCs w:val="24"/>
                <w:lang w:val="en" w:eastAsia="en"/>
              </w:rPr>
              <w:t>Should use when you need to repeat certain actions until a certain condition is met</w:t>
            </w:r>
          </w:p>
        </w:tc>
      </w:tr>
    </w:tbl>
    <w:p w14:paraId="279A9BF4" w14:textId="43A85CAD" w:rsidR="00BB76CD" w:rsidRDefault="00DF3F1B" w:rsidP="00FC5444">
      <w:pPr>
        <w:pStyle w:val="Heading3"/>
        <w:keepNext w:val="0"/>
        <w:spacing w:before="290" w:after="145" w:line="479" w:lineRule="atLeast"/>
        <w:ind w:left="272" w:right="272"/>
        <w:rPr>
          <w:sz w:val="40"/>
          <w:szCs w:val="40"/>
          <w:lang w:val="en" w:eastAsia="en"/>
        </w:rPr>
      </w:pPr>
      <w:r>
        <w:rPr>
          <w:sz w:val="40"/>
          <w:szCs w:val="40"/>
          <w:lang w:val="en" w:eastAsia="en"/>
        </w:rPr>
        <w:br w:type="page"/>
      </w:r>
      <w:r w:rsidR="00BB76CD">
        <w:rPr>
          <w:sz w:val="40"/>
          <w:szCs w:val="40"/>
          <w:lang w:val="en" w:eastAsia="en"/>
        </w:rPr>
        <w:lastRenderedPageBreak/>
        <w:t>5</w:t>
      </w:r>
      <w:r>
        <w:rPr>
          <w:sz w:val="40"/>
          <w:szCs w:val="40"/>
          <w:lang w:val="en" w:eastAsia="en"/>
        </w:rPr>
        <w:t>.</w:t>
      </w:r>
      <w:r w:rsidR="00FC5444">
        <w:rPr>
          <w:sz w:val="40"/>
          <w:szCs w:val="40"/>
          <w:lang w:val="en" w:eastAsia="en"/>
        </w:rPr>
        <w:t>5</w:t>
      </w:r>
      <w:r w:rsidR="004715BA">
        <w:rPr>
          <w:sz w:val="40"/>
          <w:szCs w:val="40"/>
          <w:lang w:val="en" w:eastAsia="en"/>
        </w:rPr>
        <w:t>. Practice Problem</w:t>
      </w:r>
      <w:r w:rsidR="00E951BC">
        <w:rPr>
          <w:sz w:val="40"/>
          <w:szCs w:val="40"/>
          <w:lang w:val="en" w:eastAsia="en"/>
        </w:rPr>
        <w:t>s</w:t>
      </w:r>
    </w:p>
    <w:p w14:paraId="23A908CC" w14:textId="77777777" w:rsidR="00641E93" w:rsidRDefault="00641E93" w:rsidP="00641E93">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Evaluate the output</w:t>
      </w:r>
    </w:p>
    <w:p w14:paraId="26C3336E"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A-1</w:t>
      </w:r>
    </w:p>
    <w:p w14:paraId="6B79EF5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0</w:t>
      </w:r>
    </w:p>
    <w:p w14:paraId="0034EC85"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c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helloworld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C709B2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c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aeiou</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AB1D54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p>
    <w:p w14:paraId="7A2F460E"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continue</w:t>
      </w:r>
    </w:p>
    <w:p w14:paraId="70EE3C3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1</w:t>
      </w:r>
    </w:p>
    <w:p w14:paraId="72CAE4B6" w14:textId="3B66C707"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print(n)</w:t>
      </w:r>
    </w:p>
    <w:p w14:paraId="6CB503FD"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7766F412" w14:textId="2F1D3B26"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13</w:t>
      </w:r>
    </w:p>
    <w:p w14:paraId="43AE5DC9"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A-2</w:t>
      </w:r>
    </w:p>
    <w:p w14:paraId="5C047060"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colors</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green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9652BF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objects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pen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book</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cup</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8AA105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7991EC2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c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colors:</w:t>
      </w:r>
    </w:p>
    <w:p w14:paraId="3F24B5B4"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obj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objects:</w:t>
      </w:r>
    </w:p>
    <w:p w14:paraId="610EB24D" w14:textId="0C37437C"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print(c, obj)</w:t>
      </w:r>
    </w:p>
    <w:p w14:paraId="0BDB0BCB"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24D7C2B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red pen</w:t>
      </w:r>
    </w:p>
    <w:p w14:paraId="27F1695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red book</w:t>
      </w:r>
    </w:p>
    <w:p w14:paraId="590DAE15"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red cup</w:t>
      </w:r>
    </w:p>
    <w:p w14:paraId="3FBB07A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blue pen</w:t>
      </w:r>
    </w:p>
    <w:p w14:paraId="02BD8FE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blue book</w:t>
      </w:r>
    </w:p>
    <w:p w14:paraId="609BAB6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blue cup</w:t>
      </w:r>
    </w:p>
    <w:p w14:paraId="526CC0D6"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green pen</w:t>
      </w:r>
    </w:p>
    <w:p w14:paraId="007F1F7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green book</w:t>
      </w:r>
    </w:p>
    <w:p w14:paraId="07743174" w14:textId="67569AD7"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green cup</w:t>
      </w:r>
    </w:p>
    <w:p w14:paraId="0F99E1A5"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A-3</w:t>
      </w:r>
    </w:p>
    <w:p w14:paraId="299EC53E"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lastRenderedPageBreak/>
        <w:t>1</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512</w:t>
      </w:r>
    </w:p>
    <w:p w14:paraId="5EEA5F4E"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n &gt;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BAB264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Looping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3E2247D"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p>
    <w:p w14:paraId="4971637E" w14:textId="64BA8DE3"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r w:rsidRPr="00641E93">
        <w:rPr>
          <w:rStyle w:val="any"/>
          <w:rFonts w:ascii="Fira Code" w:eastAsia="Fira Code" w:hAnsi="Fira Code" w:cs="Fira Code"/>
          <w:color w:val="777777"/>
          <w:sz w:val="21"/>
          <w:szCs w:val="21"/>
          <w:lang w:val="en" w:eastAsia="en"/>
        </w:rPr>
        <w:t>How</w:t>
      </w:r>
      <w:r>
        <w:rPr>
          <w:rStyle w:val="any"/>
          <w:rFonts w:ascii="Fira Code" w:eastAsia="Fira Code" w:hAnsi="Fira Code" w:cs="Fira Code"/>
          <w:color w:val="777777"/>
          <w:sz w:val="21"/>
          <w:szCs w:val="21"/>
          <w:lang w:val="en" w:eastAsia="en"/>
        </w:rPr>
        <w:t xml:space="preserve"> many times would Looping be printed if n = 513? Why?</w:t>
      </w:r>
    </w:p>
    <w:p w14:paraId="1E02C7AB"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474BFF4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0E2FF57B"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0CD1DCD0"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605BFB6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1254365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4876A59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3C32DE1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3358552B"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6E36182D"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Looping</w:t>
      </w:r>
    </w:p>
    <w:p w14:paraId="1927F48D" w14:textId="77777777"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777777"/>
          <w:sz w:val="21"/>
          <w:szCs w:val="21"/>
          <w:shd w:val="clear" w:color="auto" w:fill="auto"/>
          <w:lang w:val="en" w:eastAsia="en"/>
        </w:rPr>
      </w:pPr>
      <w:r w:rsidRPr="00641E93">
        <w:rPr>
          <w:rFonts w:ascii="Fira Code" w:eastAsia="Fira Code" w:hAnsi="Fira Code" w:cs="Fira Code"/>
          <w:color w:val="777777"/>
          <w:sz w:val="21"/>
          <w:szCs w:val="21"/>
          <w:lang w:val="en" w:eastAsia="en"/>
        </w:rPr>
        <w:t xml:space="preserve"># 10 times </w:t>
      </w:r>
      <w:proofErr w:type="spellStart"/>
      <w:r w:rsidRPr="00641E93">
        <w:rPr>
          <w:rFonts w:ascii="Fira Code" w:eastAsia="Fira Code" w:hAnsi="Fira Code" w:cs="Fira Code"/>
          <w:color w:val="777777"/>
          <w:sz w:val="21"/>
          <w:szCs w:val="21"/>
          <w:lang w:val="en" w:eastAsia="en"/>
        </w:rPr>
        <w:t>bc</w:t>
      </w:r>
      <w:proofErr w:type="spellEnd"/>
      <w:r w:rsidRPr="00641E93">
        <w:rPr>
          <w:rFonts w:ascii="Fira Code" w:eastAsia="Fira Code" w:hAnsi="Fira Code" w:cs="Fira Code"/>
          <w:color w:val="777777"/>
          <w:sz w:val="21"/>
          <w:szCs w:val="21"/>
          <w:lang w:val="en" w:eastAsia="en"/>
        </w:rPr>
        <w:t xml:space="preserve"> it loops ceil(log2(n)) times</w:t>
      </w:r>
    </w:p>
    <w:p w14:paraId="3D11A8A9" w14:textId="3D9F08F8"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777777"/>
          <w:sz w:val="21"/>
          <w:szCs w:val="21"/>
          <w:shd w:val="clear" w:color="auto" w:fill="auto"/>
          <w:lang w:val="en" w:eastAsia="en"/>
        </w:rPr>
      </w:pPr>
      <w:r w:rsidRPr="00641E93">
        <w:rPr>
          <w:rFonts w:ascii="Fira Code" w:eastAsia="Fira Code" w:hAnsi="Fira Code" w:cs="Fira Code"/>
          <w:color w:val="777777"/>
          <w:sz w:val="21"/>
          <w:szCs w:val="21"/>
          <w:lang w:val="en" w:eastAsia="en"/>
        </w:rPr>
        <w:t># e.g. n = 512 = 2^9, so looped 9 times</w:t>
      </w:r>
    </w:p>
    <w:p w14:paraId="69803BD3"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A-4</w:t>
      </w:r>
    </w:p>
    <w:p w14:paraId="6638A8E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a = </w:t>
      </w:r>
      <w:r>
        <w:rPr>
          <w:rStyle w:val="any"/>
          <w:rFonts w:ascii="Fira Code" w:eastAsia="Fira Code" w:hAnsi="Fira Code" w:cs="Fira Code"/>
          <w:b/>
          <w:bCs/>
          <w:color w:val="336699"/>
          <w:sz w:val="21"/>
          <w:szCs w:val="21"/>
          <w:lang w:val="en" w:eastAsia="en"/>
        </w:rPr>
        <w:t>sorted</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1C9E8C3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17</w:t>
      </w:r>
    </w:p>
    <w:p w14:paraId="5EB5FFFB"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r>
        <w:rPr>
          <w:rFonts w:ascii="Fira Code" w:eastAsia="Fira Code" w:hAnsi="Fira Code" w:cs="Fira Code"/>
          <w:sz w:val="21"/>
          <w:szCs w:val="21"/>
          <w:lang w:val="en" w:eastAsia="en"/>
        </w:rPr>
        <w:t>:</w:t>
      </w:r>
    </w:p>
    <w:p w14:paraId="013E41F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mid =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 xml:space="preserve">(a) // </w:t>
      </w:r>
      <w:r>
        <w:rPr>
          <w:rStyle w:val="any"/>
          <w:rFonts w:ascii="Fira Code" w:eastAsia="Fira Code" w:hAnsi="Fira Code" w:cs="Fira Code"/>
          <w:color w:val="0000DD"/>
          <w:sz w:val="21"/>
          <w:szCs w:val="21"/>
          <w:lang w:val="en" w:eastAsia="en"/>
        </w:rPr>
        <w:t>2</w:t>
      </w:r>
    </w:p>
    <w:p w14:paraId="41061D6A"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a[mid] == n:</w:t>
      </w:r>
    </w:p>
    <w:p w14:paraId="02DF063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Found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B3BF3F8"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break</w:t>
      </w:r>
      <w:proofErr w:type="gramEnd"/>
    </w:p>
    <w:p w14:paraId="56F308A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a[mid] &gt; n:</w:t>
      </w:r>
    </w:p>
    <w:p w14:paraId="27BED79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a = a[:mid]</w:t>
      </w:r>
    </w:p>
    <w:p w14:paraId="0042875D"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39A95F05"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a = a[mid+</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006248B" w14:textId="7341AD7C"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print(a)</w:t>
      </w:r>
    </w:p>
    <w:p w14:paraId="06B4A44B"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4E5A22F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[10, 15, 16, 17, 20]</w:t>
      </w:r>
    </w:p>
    <w:p w14:paraId="0865781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[17, 20]</w:t>
      </w:r>
    </w:p>
    <w:p w14:paraId="5D45CAF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[17]</w:t>
      </w:r>
    </w:p>
    <w:p w14:paraId="7986608B" w14:textId="608EB1BF"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Found</w:t>
      </w:r>
    </w:p>
    <w:p w14:paraId="3332B79F" w14:textId="77777777" w:rsidR="00641E93" w:rsidRDefault="00641E93" w:rsidP="00641E93">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lastRenderedPageBreak/>
        <w:t>B. Find any errors in following Python programs</w:t>
      </w:r>
    </w:p>
    <w:p w14:paraId="3BBB23CE"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B-1</w:t>
      </w:r>
    </w:p>
    <w:p w14:paraId="6B66D06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5CD14D80"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7E90268A"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2E15C3E1"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del</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w:t>
      </w:r>
    </w:p>
    <w:p w14:paraId="348CE990" w14:textId="188E81C9"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proofErr w:type="spellStart"/>
      <w:r>
        <w:rPr>
          <w:rStyle w:val="any"/>
          <w:rFonts w:ascii="Fira Code" w:eastAsia="Fira Code" w:hAnsi="Fira Code" w:cs="Fira Code"/>
          <w:color w:val="777777"/>
          <w:sz w:val="21"/>
          <w:szCs w:val="21"/>
          <w:lang w:val="en" w:eastAsia="en"/>
        </w:rPr>
        <w:t>lst</w:t>
      </w:r>
      <w:proofErr w:type="spellEnd"/>
      <w:r>
        <w:rPr>
          <w:rStyle w:val="any"/>
          <w:rFonts w:ascii="Fira Code" w:eastAsia="Fira Code" w:hAnsi="Fira Code" w:cs="Fira Code"/>
          <w:color w:val="777777"/>
          <w:sz w:val="21"/>
          <w:szCs w:val="21"/>
          <w:lang w:val="en" w:eastAsia="en"/>
        </w:rPr>
        <w:t xml:space="preserve"> should contain only even numbers</w:t>
      </w:r>
    </w:p>
    <w:p w14:paraId="1CE91567"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7519FDE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Should not modify list elements when iterating through it</w:t>
      </w:r>
    </w:p>
    <w:p w14:paraId="2B11C670"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Alternative 1: Use the while loop</w:t>
      </w:r>
    </w:p>
    <w:p w14:paraId="379CA771"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6176960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count = </w:t>
      </w:r>
      <w:r>
        <w:rPr>
          <w:rStyle w:val="any"/>
          <w:rFonts w:ascii="Fira Code" w:eastAsia="Fira Code" w:hAnsi="Fira Code" w:cs="Fira Code"/>
          <w:color w:val="0000DD"/>
          <w:sz w:val="21"/>
          <w:szCs w:val="21"/>
          <w:lang w:val="en" w:eastAsia="en"/>
        </w:rPr>
        <w:t>0</w:t>
      </w:r>
    </w:p>
    <w:p w14:paraId="57EA29C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count &lt;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20D3795B"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[count]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2F87CED"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del</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[count]</w:t>
      </w:r>
    </w:p>
    <w:p w14:paraId="3C3EE207"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b/>
          <w:bCs/>
          <w:color w:val="0088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continue</w:t>
      </w:r>
    </w:p>
    <w:p w14:paraId="768B879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count += </w:t>
      </w:r>
      <w:r>
        <w:rPr>
          <w:rStyle w:val="any"/>
          <w:rFonts w:ascii="Fira Code" w:eastAsia="Fira Code" w:hAnsi="Fira Code" w:cs="Fira Code"/>
          <w:color w:val="0000DD"/>
          <w:sz w:val="21"/>
          <w:szCs w:val="21"/>
          <w:lang w:val="en" w:eastAsia="en"/>
        </w:rPr>
        <w:t>1</w:t>
      </w:r>
    </w:p>
    <w:p w14:paraId="27878D41"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1E530F33"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Alternative 2: Use list comprehension</w:t>
      </w:r>
    </w:p>
    <w:p w14:paraId="66D620E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137AC12F" w14:textId="77777777" w:rsidR="00CC3A53" w:rsidRDefault="00641E9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[x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x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7F7CA5D2"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5D4538C1" w14:textId="77777777" w:rsidR="00CC3A53" w:rsidRDefault="00CC3A53" w:rsidP="00CC3A5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Alternative 3: Use step</w:t>
      </w:r>
    </w:p>
    <w:p w14:paraId="0786648D" w14:textId="439F1EC7" w:rsidR="00CC3A53" w:rsidRPr="00CC3A53" w:rsidRDefault="00CC3A5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list</w:t>
      </w:r>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3748DAAB"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B-2</w:t>
      </w:r>
    </w:p>
    <w:p w14:paraId="6235A986"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w:t>
      </w:r>
    </w:p>
    <w:p w14:paraId="4F22C62E"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i = </w:t>
      </w:r>
      <w:r>
        <w:rPr>
          <w:rStyle w:val="any"/>
          <w:rFonts w:ascii="Fira Code" w:eastAsia="Fira Code" w:hAnsi="Fira Code" w:cs="Fira Code"/>
          <w:color w:val="0000DD"/>
          <w:sz w:val="21"/>
          <w:szCs w:val="21"/>
          <w:lang w:val="en" w:eastAsia="en"/>
        </w:rPr>
        <w:t>0</w:t>
      </w:r>
    </w:p>
    <w:p w14:paraId="70C16E88"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&lt;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F78CAF4"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j = </w:t>
      </w:r>
      <w:r>
        <w:rPr>
          <w:rStyle w:val="any"/>
          <w:rFonts w:ascii="Fira Code" w:eastAsia="Fira Code" w:hAnsi="Fira Code" w:cs="Fira Code"/>
          <w:color w:val="0000DD"/>
          <w:sz w:val="21"/>
          <w:szCs w:val="21"/>
          <w:lang w:val="en" w:eastAsia="en"/>
        </w:rPr>
        <w:t>0</w:t>
      </w:r>
    </w:p>
    <w:p w14:paraId="47DA4EFD"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j &lt; </w:t>
      </w:r>
      <w:proofErr w:type="spellStart"/>
      <w:r>
        <w:rPr>
          <w:rStyle w:val="any"/>
          <w:rFonts w:ascii="Fira Code" w:eastAsia="Fira Code" w:hAnsi="Fira Code" w:cs="Fira Code"/>
          <w:b/>
          <w:bCs/>
          <w:color w:val="336699"/>
          <w:sz w:val="21"/>
          <w:szCs w:val="21"/>
          <w:lang w:val="en" w:eastAsia="en"/>
        </w:rPr>
        <w:t>len</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3561864"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[j] &gt;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[j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2812B16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[j],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[j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[j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[j]</w:t>
      </w:r>
    </w:p>
    <w:p w14:paraId="1328FA09" w14:textId="6DBA887A"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proofErr w:type="spellStart"/>
      <w:r>
        <w:rPr>
          <w:rStyle w:val="any"/>
          <w:rFonts w:ascii="Fira Code" w:eastAsia="Fira Code" w:hAnsi="Fira Code" w:cs="Fira Code"/>
          <w:color w:val="777777"/>
          <w:sz w:val="21"/>
          <w:szCs w:val="21"/>
          <w:lang w:val="en" w:eastAsia="en"/>
        </w:rPr>
        <w:t>lst</w:t>
      </w:r>
      <w:proofErr w:type="spellEnd"/>
      <w:r>
        <w:rPr>
          <w:rStyle w:val="any"/>
          <w:rFonts w:ascii="Fira Code" w:eastAsia="Fira Code" w:hAnsi="Fira Code" w:cs="Fira Code"/>
          <w:color w:val="777777"/>
          <w:sz w:val="21"/>
          <w:szCs w:val="21"/>
          <w:lang w:val="en" w:eastAsia="en"/>
        </w:rPr>
        <w:t xml:space="preserve"> is sorted through </w:t>
      </w:r>
      <w:proofErr w:type="spellStart"/>
      <w:r>
        <w:rPr>
          <w:rStyle w:val="any"/>
          <w:rFonts w:ascii="Fira Code" w:eastAsia="Fira Code" w:hAnsi="Fira Code" w:cs="Fira Code"/>
          <w:color w:val="777777"/>
          <w:sz w:val="21"/>
          <w:szCs w:val="21"/>
          <w:lang w:val="en" w:eastAsia="en"/>
        </w:rPr>
        <w:t>bubblesort</w:t>
      </w:r>
      <w:proofErr w:type="spellEnd"/>
    </w:p>
    <w:p w14:paraId="260CF992"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002DAD44"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The variables </w:t>
      </w:r>
      <w:r w:rsidRPr="00641E93">
        <w:rPr>
          <w:rFonts w:ascii="Fira Code" w:eastAsia="Fira Code" w:hAnsi="Fira Code" w:cs="Fira Code"/>
          <w:color w:val="B02145"/>
          <w:sz w:val="21"/>
          <w:szCs w:val="21"/>
          <w:lang w:val="en" w:eastAsia="en"/>
        </w:rPr>
        <w:t>i</w:t>
      </w:r>
      <w:r>
        <w:rPr>
          <w:rFonts w:ascii="Fira Code" w:eastAsia="Fira Code" w:hAnsi="Fira Code" w:cs="Fira Code"/>
          <w:sz w:val="21"/>
          <w:szCs w:val="21"/>
          <w:lang w:val="en" w:eastAsia="en"/>
        </w:rPr>
        <w:t xml:space="preserve">, </w:t>
      </w:r>
      <w:r w:rsidRPr="00641E93">
        <w:rPr>
          <w:rFonts w:ascii="Fira Code" w:eastAsia="Fira Code" w:hAnsi="Fira Code" w:cs="Fira Code"/>
          <w:color w:val="B02145"/>
          <w:sz w:val="21"/>
          <w:szCs w:val="21"/>
          <w:lang w:val="en" w:eastAsia="en"/>
        </w:rPr>
        <w:t>j</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are</w:t>
      </w:r>
      <w:proofErr w:type="gramEnd"/>
      <w:r>
        <w:rPr>
          <w:rFonts w:ascii="Fira Code" w:eastAsia="Fira Code" w:hAnsi="Fira Code" w:cs="Fira Code"/>
          <w:sz w:val="21"/>
          <w:szCs w:val="21"/>
          <w:lang w:val="en" w:eastAsia="en"/>
        </w:rPr>
        <w:t xml:space="preserve"> not modified inside the while loop causing the loop to </w:t>
      </w:r>
    </w:p>
    <w:p w14:paraId="585B88B2" w14:textId="1D3CDA21"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lastRenderedPageBreak/>
        <w:t>go on infinitely.</w:t>
      </w:r>
      <w:r>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lang w:val="en" w:eastAsia="en"/>
        </w:rPr>
        <w:t xml:space="preserve">Add the statements </w:t>
      </w:r>
      <w:r w:rsidRPr="00641E93">
        <w:rPr>
          <w:rFonts w:ascii="Fira Code" w:eastAsia="Fira Code" w:hAnsi="Fira Code" w:cs="Fira Code"/>
          <w:color w:val="B02145"/>
          <w:sz w:val="21"/>
          <w:szCs w:val="21"/>
          <w:lang w:val="en" w:eastAsia="en"/>
        </w:rPr>
        <w:t>j += 1</w:t>
      </w:r>
      <w:r>
        <w:rPr>
          <w:rFonts w:ascii="Fira Code" w:eastAsia="Fira Code" w:hAnsi="Fira Code" w:cs="Fira Code"/>
          <w:sz w:val="21"/>
          <w:szCs w:val="21"/>
          <w:lang w:val="en" w:eastAsia="en"/>
        </w:rPr>
        <w:t xml:space="preserve"> and </w:t>
      </w:r>
      <w:r w:rsidRPr="00641E93">
        <w:rPr>
          <w:rFonts w:ascii="Fira Code" w:eastAsia="Fira Code" w:hAnsi="Fira Code" w:cs="Fira Code"/>
          <w:color w:val="B02145"/>
          <w:sz w:val="21"/>
          <w:szCs w:val="21"/>
          <w:lang w:val="en" w:eastAsia="en"/>
        </w:rPr>
        <w:t>i += 1</w:t>
      </w:r>
      <w:r>
        <w:rPr>
          <w:rFonts w:ascii="Fira Code" w:eastAsia="Fira Code" w:hAnsi="Fira Code" w:cs="Fira Code"/>
          <w:sz w:val="21"/>
          <w:szCs w:val="21"/>
          <w:lang w:val="en" w:eastAsia="en"/>
        </w:rPr>
        <w:t xml:space="preserve"> between lines 7 and 8.</w:t>
      </w:r>
    </w:p>
    <w:p w14:paraId="4A97F5EC"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B-3</w:t>
      </w:r>
    </w:p>
    <w:p w14:paraId="76D654F1"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words</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ap</w:t>
      </w:r>
      <w:r w:rsidRPr="00641E93">
        <w:rPr>
          <w:rStyle w:val="any"/>
          <w:rFonts w:ascii="Fira Code" w:eastAsia="Fira Code" w:hAnsi="Fira Code" w:cs="Fira Code"/>
          <w:color w:val="DD2200"/>
          <w:sz w:val="21"/>
          <w:szCs w:val="21"/>
          <w:lang w:val="en" w:eastAsia="en"/>
        </w:rPr>
        <w:t>p</w:t>
      </w:r>
      <w:r>
        <w:rPr>
          <w:rStyle w:val="any"/>
          <w:rFonts w:ascii="Fira Code" w:eastAsia="Fira Code" w:hAnsi="Fira Code" w:cs="Fira Code"/>
          <w:color w:val="DD2200"/>
          <w:sz w:val="21"/>
          <w:szCs w:val="21"/>
          <w:lang w:val="en" w:eastAsia="en"/>
        </w:rPr>
        <w:t>le</w:t>
      </w:r>
      <w:r w:rsidRPr="00641E93">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fruit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owl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ink</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ED5D8DC"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word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words:</w:t>
      </w:r>
    </w:p>
    <w:p w14:paraId="5FDF3AC9"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result = []</w:t>
      </w:r>
    </w:p>
    <w:p w14:paraId="5956E728"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word.startswith</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i</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o</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u</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1EBFE4F"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result.append</w:t>
      </w:r>
      <w:proofErr w:type="spellEnd"/>
      <w:r>
        <w:rPr>
          <w:rFonts w:ascii="Fira Code" w:eastAsia="Fira Code" w:hAnsi="Fira Code" w:cs="Fira Code"/>
          <w:sz w:val="21"/>
          <w:szCs w:val="21"/>
          <w:lang w:val="en" w:eastAsia="en"/>
        </w:rPr>
        <w:t>(word)</w:t>
      </w:r>
    </w:p>
    <w:p w14:paraId="347D7223" w14:textId="655C5313"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result contains words that start with a vowel</w:t>
      </w:r>
    </w:p>
    <w:p w14:paraId="4B906C60"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0BC51AA1"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Because </w:t>
      </w:r>
      <w:r w:rsidRPr="00641E93">
        <w:rPr>
          <w:rFonts w:ascii="Fira Code" w:eastAsia="Fira Code" w:hAnsi="Fira Code" w:cs="Fira Code"/>
          <w:color w:val="B02145"/>
          <w:sz w:val="21"/>
          <w:szCs w:val="21"/>
          <w:lang w:val="en" w:eastAsia="en"/>
        </w:rPr>
        <w:t>result</w:t>
      </w:r>
      <w:r>
        <w:rPr>
          <w:rFonts w:ascii="Fira Code" w:eastAsia="Fira Code" w:hAnsi="Fira Code" w:cs="Fira Code"/>
          <w:sz w:val="21"/>
          <w:szCs w:val="21"/>
          <w:lang w:val="en" w:eastAsia="en"/>
        </w:rPr>
        <w:t xml:space="preserve"> was defined inside the for loop, it will contain only one </w:t>
      </w:r>
    </w:p>
    <w:p w14:paraId="073574BC" w14:textId="15371928"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element at the end (-&gt; [</w:t>
      </w:r>
      <w:r w:rsidRPr="00641E93">
        <w:rPr>
          <w:rFonts w:ascii="Fira Code" w:eastAsia="Fira Code" w:hAnsi="Fira Code" w:cs="Fira Code"/>
          <w:color w:val="771100"/>
          <w:sz w:val="21"/>
          <w:szCs w:val="21"/>
          <w:lang w:val="en" w:eastAsia="en"/>
        </w:rPr>
        <w:t>'</w:t>
      </w:r>
      <w:r w:rsidRPr="00641E93">
        <w:rPr>
          <w:rFonts w:ascii="Fira Code" w:eastAsia="Fira Code" w:hAnsi="Fira Code" w:cs="Fira Code"/>
          <w:color w:val="DD2200"/>
          <w:sz w:val="21"/>
          <w:szCs w:val="21"/>
          <w:lang w:val="en" w:eastAsia="en"/>
        </w:rPr>
        <w:t>ink</w:t>
      </w:r>
      <w:r w:rsidRPr="00641E93">
        <w:rPr>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r>
        <w:rPr>
          <w:rFonts w:ascii="Fira Code" w:eastAsia="Fira Code" w:hAnsi="Fira Code" w:cs="Fira Code"/>
          <w:sz w:val="21"/>
          <w:szCs w:val="21"/>
          <w:shd w:val="clear" w:color="auto" w:fill="auto"/>
          <w:lang w:val="en" w:eastAsia="en"/>
        </w:rPr>
        <w:t xml:space="preserve"> </w:t>
      </w:r>
      <w:r>
        <w:rPr>
          <w:rFonts w:ascii="Fira Code" w:eastAsia="Fira Code" w:hAnsi="Fira Code" w:cs="Fira Code"/>
          <w:sz w:val="21"/>
          <w:szCs w:val="21"/>
          <w:lang w:val="en" w:eastAsia="en"/>
        </w:rPr>
        <w:t xml:space="preserve">Define </w:t>
      </w:r>
      <w:r w:rsidRPr="00641E93">
        <w:rPr>
          <w:rFonts w:ascii="Fira Code" w:eastAsia="Fira Code" w:hAnsi="Fira Code" w:cs="Fira Code"/>
          <w:color w:val="B02145"/>
          <w:sz w:val="21"/>
          <w:szCs w:val="21"/>
          <w:lang w:val="en" w:eastAsia="en"/>
        </w:rPr>
        <w:t>result</w:t>
      </w:r>
      <w:r>
        <w:rPr>
          <w:rFonts w:ascii="Fira Code" w:eastAsia="Fira Code" w:hAnsi="Fira Code" w:cs="Fira Code"/>
          <w:sz w:val="21"/>
          <w:szCs w:val="21"/>
          <w:lang w:val="en" w:eastAsia="en"/>
        </w:rPr>
        <w:t xml:space="preserve"> outside the for loop.</w:t>
      </w:r>
    </w:p>
    <w:p w14:paraId="28CBFC6E" w14:textId="77777777" w:rsidR="00641E93" w:rsidRDefault="00641E93" w:rsidP="00641E93">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Write your own program</w:t>
      </w:r>
    </w:p>
    <w:p w14:paraId="349FE147"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C-1</w:t>
      </w:r>
    </w:p>
    <w:p w14:paraId="300136CB"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Get a user input of words/sentences separated by a single comma. Then output </w:t>
      </w:r>
    </w:p>
    <w:p w14:paraId="231D3FA4" w14:textId="2F3D0095"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 xml:space="preserve">the string containing </w:t>
      </w:r>
      <w:r w:rsidR="00C56702">
        <w:rPr>
          <w:rFonts w:ascii="Fira Code" w:eastAsia="Fira Code" w:hAnsi="Fira Code" w:cs="Fira Code"/>
          <w:sz w:val="21"/>
          <w:szCs w:val="21"/>
          <w:lang w:val="en" w:eastAsia="en"/>
        </w:rPr>
        <w:t>the greatest</w:t>
      </w:r>
      <w:r>
        <w:rPr>
          <w:rFonts w:ascii="Fira Code" w:eastAsia="Fira Code" w:hAnsi="Fira Code" w:cs="Fira Code"/>
          <w:sz w:val="21"/>
          <w:szCs w:val="21"/>
          <w:lang w:val="en" w:eastAsia="en"/>
        </w:rPr>
        <w:t xml:space="preserve"> number of vowels.</w:t>
      </w:r>
    </w:p>
    <w:p w14:paraId="2D0CF0B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EC7D532" w14:textId="77777777" w:rsid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 xml:space="preserve">    Ex) Input : </w:t>
      </w:r>
      <w:proofErr w:type="spellStart"/>
      <w:r w:rsidRPr="002568EE">
        <w:rPr>
          <w:rFonts w:ascii="Fira Code" w:eastAsia="Fira Code" w:hAnsi="Fira Code" w:cs="Fira Code"/>
          <w:color w:val="2F5496"/>
          <w:sz w:val="21"/>
          <w:szCs w:val="21"/>
          <w:lang w:val="en" w:eastAsia="en"/>
        </w:rPr>
        <w:t>apple,bananas</w:t>
      </w:r>
      <w:proofErr w:type="spellEnd"/>
      <w:r w:rsidRPr="002568EE">
        <w:rPr>
          <w:rFonts w:ascii="Fira Code" w:eastAsia="Fira Code" w:hAnsi="Fira Code" w:cs="Fira Code"/>
          <w:color w:val="2F5496"/>
          <w:sz w:val="21"/>
          <w:szCs w:val="21"/>
          <w:lang w:val="en" w:eastAsia="en"/>
        </w:rPr>
        <w:t xml:space="preserve"> are </w:t>
      </w:r>
      <w:proofErr w:type="spellStart"/>
      <w:r w:rsidRPr="002568EE">
        <w:rPr>
          <w:rFonts w:ascii="Fira Code" w:eastAsia="Fira Code" w:hAnsi="Fira Code" w:cs="Fira Code"/>
          <w:color w:val="2F5496"/>
          <w:sz w:val="21"/>
          <w:szCs w:val="21"/>
          <w:lang w:val="en" w:eastAsia="en"/>
        </w:rPr>
        <w:t>tasty,i</w:t>
      </w:r>
      <w:proofErr w:type="spellEnd"/>
      <w:r w:rsidRPr="002568EE">
        <w:rPr>
          <w:rFonts w:ascii="Fira Code" w:eastAsia="Fira Code" w:hAnsi="Fira Code" w:cs="Fira Code"/>
          <w:color w:val="2F5496"/>
          <w:sz w:val="21"/>
          <w:szCs w:val="21"/>
          <w:lang w:val="en" w:eastAsia="en"/>
        </w:rPr>
        <w:t xml:space="preserve"> like pie</w:t>
      </w:r>
    </w:p>
    <w:p w14:paraId="1474FE39" w14:textId="50DDF9E0" w:rsidR="00641E93" w:rsidRPr="00641E93" w:rsidRDefault="00641E93" w:rsidP="00641E9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 xml:space="preserve">        Output: bananas are tasty</w:t>
      </w:r>
    </w:p>
    <w:p w14:paraId="67498B39" w14:textId="77777777" w:rsidR="00641E93" w:rsidRDefault="00641E93" w:rsidP="00641E93">
      <w:pPr>
        <w:pStyle w:val="p"/>
        <w:spacing w:line="449" w:lineRule="atLeast"/>
        <w:ind w:left="272" w:right="272"/>
        <w:rPr>
          <w:sz w:val="28"/>
          <w:szCs w:val="28"/>
          <w:lang w:val="en" w:eastAsia="en"/>
        </w:rPr>
      </w:pPr>
      <w:r>
        <w:rPr>
          <w:rStyle w:val="pstrong"/>
          <w:b/>
          <w:bCs/>
          <w:sz w:val="28"/>
          <w:szCs w:val="28"/>
          <w:lang w:val="en" w:eastAsia="en"/>
        </w:rPr>
        <w:t>Answer</w:t>
      </w:r>
    </w:p>
    <w:p w14:paraId="53F5E45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words</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().split(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831F666"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753001CE"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gramStart"/>
      <w:r w:rsidRPr="00C56702">
        <w:rPr>
          <w:rStyle w:val="any"/>
          <w:rFonts w:ascii="Fira Code" w:eastAsia="Fira Code" w:hAnsi="Fira Code" w:cs="Fira Code"/>
          <w:sz w:val="21"/>
          <w:szCs w:val="21"/>
          <w:lang w:val="en" w:eastAsia="en"/>
        </w:rPr>
        <w:t>max</w:t>
      </w:r>
      <w:proofErr w:type="gram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max_s</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
    <w:p w14:paraId="395541B9"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s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words:</w:t>
      </w:r>
    </w:p>
    <w:p w14:paraId="20E3D0E3"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sum</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p>
    <w:p w14:paraId="49923BE9"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v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proofErr w:type="spellStart"/>
      <w:r>
        <w:rPr>
          <w:rStyle w:val="any"/>
          <w:rFonts w:ascii="Fira Code" w:eastAsia="Fira Code" w:hAnsi="Fira Code" w:cs="Fira Code"/>
          <w:color w:val="DD2200"/>
          <w:sz w:val="21"/>
          <w:szCs w:val="21"/>
          <w:lang w:val="en" w:eastAsia="en"/>
        </w:rPr>
        <w:t>aeiou</w:t>
      </w:r>
      <w:proofErr w:type="spellEnd"/>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4BBC540"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gramStart"/>
      <w:r w:rsidRPr="00C56702">
        <w:rPr>
          <w:rStyle w:val="any"/>
          <w:rFonts w:ascii="Fira Code" w:eastAsia="Fira Code" w:hAnsi="Fira Code" w:cs="Fira Code"/>
          <w:sz w:val="21"/>
          <w:szCs w:val="21"/>
          <w:lang w:val="en" w:eastAsia="en"/>
        </w:rPr>
        <w:t>sum</w:t>
      </w:r>
      <w:proofErr w:type="gram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s.count</w:t>
      </w:r>
      <w:proofErr w:type="spellEnd"/>
      <w:r>
        <w:rPr>
          <w:rFonts w:ascii="Fira Code" w:eastAsia="Fira Code" w:hAnsi="Fira Code" w:cs="Fira Code"/>
          <w:sz w:val="21"/>
          <w:szCs w:val="21"/>
          <w:lang w:val="en" w:eastAsia="en"/>
        </w:rPr>
        <w:t>(v)</w:t>
      </w:r>
    </w:p>
    <w:p w14:paraId="3D674EF3"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r w:rsidRPr="00C56702">
        <w:rPr>
          <w:rStyle w:val="any"/>
          <w:rFonts w:ascii="Fira Code" w:eastAsia="Fira Code" w:hAnsi="Fira Code" w:cs="Fira Code"/>
          <w:sz w:val="21"/>
          <w:szCs w:val="21"/>
          <w:lang w:val="en" w:eastAsia="en"/>
        </w:rPr>
        <w:t>sum</w:t>
      </w:r>
      <w:r>
        <w:rPr>
          <w:rFonts w:ascii="Fira Code" w:eastAsia="Fira Code" w:hAnsi="Fira Code" w:cs="Fira Code"/>
          <w:sz w:val="21"/>
          <w:szCs w:val="21"/>
          <w:lang w:val="en" w:eastAsia="en"/>
        </w:rPr>
        <w:t xml:space="preserve"> &gt; </w:t>
      </w:r>
      <w:r w:rsidRPr="00C56702">
        <w:rPr>
          <w:rStyle w:val="any"/>
          <w:rFonts w:ascii="Fira Code" w:eastAsia="Fira Code" w:hAnsi="Fira Code" w:cs="Fira Code"/>
          <w:sz w:val="21"/>
          <w:szCs w:val="21"/>
          <w:lang w:val="en" w:eastAsia="en"/>
        </w:rPr>
        <w:t>max</w:t>
      </w:r>
      <w:r>
        <w:rPr>
          <w:rFonts w:ascii="Fira Code" w:eastAsia="Fira Code" w:hAnsi="Fira Code" w:cs="Fira Code"/>
          <w:sz w:val="21"/>
          <w:szCs w:val="21"/>
          <w:lang w:val="en" w:eastAsia="en"/>
        </w:rPr>
        <w:t>:</w:t>
      </w:r>
    </w:p>
    <w:p w14:paraId="32E462F6"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proofErr w:type="gramStart"/>
      <w:r w:rsidRPr="00C56702">
        <w:rPr>
          <w:rStyle w:val="any"/>
          <w:rFonts w:ascii="Fira Code" w:eastAsia="Fira Code" w:hAnsi="Fira Code" w:cs="Fira Code"/>
          <w:sz w:val="21"/>
          <w:szCs w:val="21"/>
          <w:lang w:val="en" w:eastAsia="en"/>
        </w:rPr>
        <w:t>max</w:t>
      </w:r>
      <w:proofErr w:type="gramEnd"/>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max_s</w:t>
      </w:r>
      <w:proofErr w:type="spellEnd"/>
      <w:r>
        <w:rPr>
          <w:rFonts w:ascii="Fira Code" w:eastAsia="Fira Code" w:hAnsi="Fira Code" w:cs="Fira Code"/>
          <w:sz w:val="21"/>
          <w:szCs w:val="21"/>
          <w:lang w:val="en" w:eastAsia="en"/>
        </w:rPr>
        <w:t xml:space="preserve"> = </w:t>
      </w:r>
      <w:r w:rsidRPr="00C56702">
        <w:rPr>
          <w:rStyle w:val="any"/>
          <w:rFonts w:ascii="Fira Code" w:eastAsia="Fira Code" w:hAnsi="Fira Code" w:cs="Fira Code"/>
          <w:sz w:val="21"/>
          <w:szCs w:val="21"/>
          <w:lang w:val="en" w:eastAsia="en"/>
        </w:rPr>
        <w:t>sum</w:t>
      </w:r>
      <w:r>
        <w:rPr>
          <w:rFonts w:ascii="Fira Code" w:eastAsia="Fira Code" w:hAnsi="Fira Code" w:cs="Fira Code"/>
          <w:sz w:val="21"/>
          <w:szCs w:val="21"/>
          <w:lang w:val="en" w:eastAsia="en"/>
        </w:rPr>
        <w:t>, s</w:t>
      </w:r>
    </w:p>
    <w:p w14:paraId="7C05CDB1" w14:textId="7950FC1A"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max_s</w:t>
      </w:r>
      <w:proofErr w:type="spellEnd"/>
      <w:r>
        <w:rPr>
          <w:rFonts w:ascii="Fira Code" w:eastAsia="Fira Code" w:hAnsi="Fira Code" w:cs="Fira Code"/>
          <w:sz w:val="21"/>
          <w:szCs w:val="21"/>
          <w:lang w:val="en" w:eastAsia="en"/>
        </w:rPr>
        <w:t>)</w:t>
      </w:r>
    </w:p>
    <w:p w14:paraId="05B0EDF9"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C-2</w:t>
      </w:r>
    </w:p>
    <w:p w14:paraId="46D714B6"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Get a user input of one nonnegative integer and check if input is valid. Then </w:t>
      </w:r>
    </w:p>
    <w:p w14:paraId="6FA627DF" w14:textId="30F1C9CA"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lastRenderedPageBreak/>
        <w:t>print the sum of the digits of that number.</w:t>
      </w:r>
    </w:p>
    <w:p w14:paraId="54547B9D"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Answer</w:t>
      </w:r>
    </w:p>
    <w:p w14:paraId="6707A959"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Example 1</w:t>
      </w:r>
    </w:p>
    <w:p w14:paraId="718B6F53"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n1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Nonnegative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991EE97"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n1.isnumeric():</w:t>
      </w:r>
    </w:p>
    <w:p w14:paraId="52A3C6DE"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n1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Please input a nonnegative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8684072"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p>
    <w:p w14:paraId="35D5CA46"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sum1 = </w:t>
      </w:r>
      <w:r>
        <w:rPr>
          <w:rStyle w:val="any"/>
          <w:rFonts w:ascii="Fira Code" w:eastAsia="Fira Code" w:hAnsi="Fira Code" w:cs="Fira Code"/>
          <w:color w:val="0000DD"/>
          <w:sz w:val="21"/>
          <w:szCs w:val="21"/>
          <w:lang w:val="en" w:eastAsia="en"/>
        </w:rPr>
        <w:t>0</w:t>
      </w:r>
    </w:p>
    <w:p w14:paraId="0A41CFCE"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s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n1:</w:t>
      </w:r>
    </w:p>
    <w:p w14:paraId="6721B164"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sum1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(s)</w:t>
      </w:r>
    </w:p>
    <w:p w14:paraId="5416971D"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print(sum1)</w:t>
      </w:r>
    </w:p>
    <w:p w14:paraId="284F74C5"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3F4B3BC5"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Example 2</w:t>
      </w:r>
    </w:p>
    <w:p w14:paraId="447A42BD"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n2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Nonnegative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7ECB95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n2.isnumeric():</w:t>
      </w:r>
    </w:p>
    <w:p w14:paraId="1CCACD3D"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n2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Please input a nonnegative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C3B9ECF"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15</w:t>
      </w:r>
    </w:p>
    <w:p w14:paraId="78F26740"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n2, sum2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 xml:space="preserve">(n2), </w:t>
      </w:r>
      <w:r>
        <w:rPr>
          <w:rStyle w:val="any"/>
          <w:rFonts w:ascii="Fira Code" w:eastAsia="Fira Code" w:hAnsi="Fira Code" w:cs="Fira Code"/>
          <w:color w:val="0000DD"/>
          <w:sz w:val="21"/>
          <w:szCs w:val="21"/>
          <w:lang w:val="en" w:eastAsia="en"/>
        </w:rPr>
        <w:t>0</w:t>
      </w:r>
    </w:p>
    <w:p w14:paraId="1F0FDA4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n2 &gt;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BF2D728"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sum2 += n2 % </w:t>
      </w:r>
      <w:r>
        <w:rPr>
          <w:rStyle w:val="any"/>
          <w:rFonts w:ascii="Fira Code" w:eastAsia="Fira Code" w:hAnsi="Fira Code" w:cs="Fira Code"/>
          <w:color w:val="0000DD"/>
          <w:sz w:val="21"/>
          <w:szCs w:val="21"/>
          <w:lang w:val="en" w:eastAsia="en"/>
        </w:rPr>
        <w:t>10</w:t>
      </w:r>
    </w:p>
    <w:p w14:paraId="60EE6A54"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19</w:t>
      </w:r>
      <w:r>
        <w:rPr>
          <w:rFonts w:ascii="Fira Code" w:eastAsia="Fira Code" w:hAnsi="Fira Code" w:cs="Fira Code"/>
          <w:sz w:val="21"/>
          <w:szCs w:val="21"/>
          <w:lang w:val="en" w:eastAsia="en"/>
        </w:rPr>
        <w:t xml:space="preserve">        n2 //= </w:t>
      </w:r>
      <w:r>
        <w:rPr>
          <w:rStyle w:val="any"/>
          <w:rFonts w:ascii="Fira Code" w:eastAsia="Fira Code" w:hAnsi="Fira Code" w:cs="Fira Code"/>
          <w:color w:val="0000DD"/>
          <w:sz w:val="21"/>
          <w:szCs w:val="21"/>
          <w:lang w:val="en" w:eastAsia="en"/>
        </w:rPr>
        <w:t>10</w:t>
      </w:r>
    </w:p>
    <w:p w14:paraId="71DB2547" w14:textId="356E3B87"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print(sum2)</w:t>
      </w:r>
    </w:p>
    <w:p w14:paraId="7F32051B"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C-3</w:t>
      </w:r>
    </w:p>
    <w:p w14:paraId="6C36F888"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The </w:t>
      </w:r>
      <w:proofErr w:type="spellStart"/>
      <w:r>
        <w:rPr>
          <w:rFonts w:ascii="Fira Code" w:eastAsia="Fira Code" w:hAnsi="Fira Code" w:cs="Fira Code"/>
          <w:sz w:val="21"/>
          <w:szCs w:val="21"/>
          <w:lang w:val="en" w:eastAsia="en"/>
        </w:rPr>
        <w:t>Collatz</w:t>
      </w:r>
      <w:proofErr w:type="spellEnd"/>
      <w:r>
        <w:rPr>
          <w:rFonts w:ascii="Fira Code" w:eastAsia="Fira Code" w:hAnsi="Fira Code" w:cs="Fira Code"/>
          <w:sz w:val="21"/>
          <w:szCs w:val="21"/>
          <w:lang w:val="en" w:eastAsia="en"/>
        </w:rPr>
        <w:t xml:space="preserve"> Conjecture states that for any positive </w:t>
      </w:r>
      <w:proofErr w:type="gramStart"/>
      <w:r>
        <w:rPr>
          <w:rFonts w:ascii="Fira Code" w:eastAsia="Fira Code" w:hAnsi="Fira Code" w:cs="Fira Code"/>
          <w:sz w:val="21"/>
          <w:szCs w:val="21"/>
          <w:lang w:val="en" w:eastAsia="en"/>
        </w:rPr>
        <w:t>integer, if</w:t>
      </w:r>
      <w:proofErr w:type="gramEnd"/>
      <w:r>
        <w:rPr>
          <w:rFonts w:ascii="Fira Code" w:eastAsia="Fira Code" w:hAnsi="Fira Code" w:cs="Fira Code"/>
          <w:sz w:val="21"/>
          <w:szCs w:val="21"/>
          <w:lang w:val="en" w:eastAsia="en"/>
        </w:rPr>
        <w:t xml:space="preserve"> we repeat the </w:t>
      </w:r>
    </w:p>
    <w:p w14:paraId="14388067" w14:textId="1D0F3A29"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following operations, then the number will eventually reach 1:</w:t>
      </w:r>
    </w:p>
    <w:p w14:paraId="3ABA010F" w14:textId="77777777" w:rsidR="00C56702" w:rsidRDefault="00C56702"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22DA4EFE"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 xml:space="preserve">    * If </w:t>
      </w:r>
      <w:r w:rsidRPr="00C56702">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is even, divide </w:t>
      </w:r>
      <w:r w:rsidRPr="00C56702">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by 2</w:t>
      </w:r>
    </w:p>
    <w:p w14:paraId="09CF4E2D" w14:textId="77777777" w:rsidR="003C0FE4" w:rsidRDefault="00641E93" w:rsidP="003C0FE4">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 xml:space="preserve">    * If </w:t>
      </w:r>
      <w:r w:rsidRPr="00C56702">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is odd, multiply </w:t>
      </w:r>
      <w:r w:rsidRPr="00C56702">
        <w:rPr>
          <w:rFonts w:ascii="Fira Code" w:eastAsia="Fira Code" w:hAnsi="Fira Code" w:cs="Fira Code"/>
          <w:color w:val="B02145"/>
          <w:sz w:val="21"/>
          <w:szCs w:val="21"/>
          <w:lang w:val="en" w:eastAsia="en"/>
        </w:rPr>
        <w:t>n</w:t>
      </w:r>
      <w:r>
        <w:rPr>
          <w:rFonts w:ascii="Fira Code" w:eastAsia="Fira Code" w:hAnsi="Fira Code" w:cs="Fira Code"/>
          <w:sz w:val="21"/>
          <w:szCs w:val="21"/>
          <w:lang w:val="en" w:eastAsia="en"/>
        </w:rPr>
        <w:t xml:space="preserve"> by 3 and add 1</w:t>
      </w:r>
    </w:p>
    <w:p w14:paraId="4656FB95" w14:textId="77777777" w:rsidR="003C0FE4" w:rsidRDefault="003C0FE4" w:rsidP="003C0FE4">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48D10AE4" w14:textId="70F6C7AC" w:rsidR="00641E93" w:rsidRPr="00C56702" w:rsidRDefault="00641E93" w:rsidP="003C0FE4">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Ask the user for a positive integer. Then repeat the above operations until it reaches 1. Make sure to validate the user's input.</w:t>
      </w:r>
      <w:r w:rsidR="00C56702">
        <w:rPr>
          <w:rFonts w:ascii="Fira Code" w:eastAsia="Fira Code" w:hAnsi="Fira Code" w:cs="Fira Code"/>
          <w:sz w:val="21"/>
          <w:szCs w:val="21"/>
          <w:lang w:val="en" w:eastAsia="en"/>
        </w:rPr>
        <w:t xml:space="preserve"> Print </w:t>
      </w:r>
      <w:r w:rsidR="00C56702" w:rsidRPr="00C56702">
        <w:rPr>
          <w:rFonts w:ascii="Fira Code" w:eastAsia="Fira Code" w:hAnsi="Fira Code" w:cs="Fira Code"/>
          <w:color w:val="B02145"/>
          <w:sz w:val="21"/>
          <w:szCs w:val="21"/>
          <w:lang w:val="en" w:eastAsia="en"/>
        </w:rPr>
        <w:t>n</w:t>
      </w:r>
      <w:r w:rsidR="00C56702">
        <w:rPr>
          <w:rFonts w:ascii="Fira Code" w:eastAsia="Fira Code" w:hAnsi="Fira Code" w:cs="Fira Code"/>
          <w:sz w:val="21"/>
          <w:szCs w:val="21"/>
          <w:lang w:val="en" w:eastAsia="en"/>
        </w:rPr>
        <w:t xml:space="preserve"> at the end of each step.</w:t>
      </w:r>
    </w:p>
    <w:p w14:paraId="169BAFF6"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Answer</w:t>
      </w:r>
    </w:p>
    <w:p w14:paraId="4DB7E434"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n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Positive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DF11204"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not</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n.isnumeric</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or</w:t>
      </w:r>
      <w:r>
        <w:rPr>
          <w:rFonts w:ascii="Fira Code" w:eastAsia="Fira Code" w:hAnsi="Fira Code" w:cs="Fira Code"/>
          <w:sz w:val="21"/>
          <w:szCs w:val="21"/>
          <w:lang w:val="en" w:eastAsia="en"/>
        </w:rPr>
        <w:t xml:space="preserve"> n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0</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183C28F"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n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 xml:space="preserve">Please input a positive integer: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BA7AB7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6D7CFAE7"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n = </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(n)</w:t>
      </w:r>
    </w:p>
    <w:p w14:paraId="12602C0D"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21ED3442"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DD7B18C"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p>
    <w:p w14:paraId="4E21A917"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1A8729B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 n + </w:t>
      </w:r>
      <w:r>
        <w:rPr>
          <w:rStyle w:val="any"/>
          <w:rFonts w:ascii="Fira Code" w:eastAsia="Fira Code" w:hAnsi="Fira Code" w:cs="Fira Code"/>
          <w:color w:val="0000DD"/>
          <w:sz w:val="21"/>
          <w:szCs w:val="21"/>
          <w:lang w:val="en" w:eastAsia="en"/>
        </w:rPr>
        <w:t>1</w:t>
      </w:r>
    </w:p>
    <w:p w14:paraId="2F833435" w14:textId="2571D1B7"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after="240"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print(n)</w:t>
      </w:r>
    </w:p>
    <w:p w14:paraId="5776977D"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C-4</w:t>
      </w:r>
    </w:p>
    <w:p w14:paraId="447F9F2D"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Make a program to find the mean and median of some integers. Get user input </w:t>
      </w:r>
    </w:p>
    <w:p w14:paraId="7B9E8620" w14:textId="3472F01C"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of integers one by one until the user inputs an empty line (i.e. if input is an empty string). Assume the input is always correct.</w:t>
      </w:r>
    </w:p>
    <w:p w14:paraId="0B8C732A" w14:textId="77777777" w:rsidR="00641E93" w:rsidRDefault="00641E93" w:rsidP="00C56702">
      <w:pPr>
        <w:pStyle w:val="p"/>
        <w:spacing w:line="449" w:lineRule="atLeast"/>
        <w:ind w:left="272" w:right="272"/>
        <w:rPr>
          <w:sz w:val="28"/>
          <w:szCs w:val="28"/>
          <w:lang w:val="en" w:eastAsia="en"/>
        </w:rPr>
      </w:pPr>
      <w:r>
        <w:rPr>
          <w:rStyle w:val="pstrong"/>
          <w:b/>
          <w:bCs/>
          <w:sz w:val="28"/>
          <w:szCs w:val="28"/>
          <w:lang w:val="en" w:eastAsia="en"/>
        </w:rPr>
        <w:t>Answer</w:t>
      </w:r>
    </w:p>
    <w:p w14:paraId="14183379"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numbers</w:t>
      </w:r>
      <w:proofErr w:type="gramEnd"/>
      <w:r>
        <w:rPr>
          <w:rFonts w:ascii="Fira Code" w:eastAsia="Fira Code" w:hAnsi="Fira Code" w:cs="Fira Code"/>
          <w:sz w:val="21"/>
          <w:szCs w:val="21"/>
          <w:lang w:val="en" w:eastAsia="en"/>
        </w:rPr>
        <w:t xml:space="preserve"> = []</w:t>
      </w:r>
    </w:p>
    <w:p w14:paraId="45464933"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x, n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p>
    <w:p w14:paraId="15EB3854"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x !=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5CBD4CE"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numbers.append</w:t>
      </w:r>
      <w:proofErr w:type="spellEnd"/>
      <w:r>
        <w:rPr>
          <w:rFonts w:ascii="Fira Code" w:eastAsia="Fira Code" w:hAnsi="Fira Code" w:cs="Fira Code"/>
          <w:sz w:val="21"/>
          <w:szCs w:val="21"/>
          <w:lang w:val="en" w:eastAsia="en"/>
        </w:rPr>
        <w:t>(</w:t>
      </w:r>
      <w:r>
        <w:rPr>
          <w:rStyle w:val="any"/>
          <w:rFonts w:ascii="Fira Code" w:eastAsia="Fira Code" w:hAnsi="Fira Code" w:cs="Fira Code"/>
          <w:b/>
          <w:bCs/>
          <w:color w:val="336699"/>
          <w:sz w:val="21"/>
          <w:szCs w:val="21"/>
          <w:lang w:val="en" w:eastAsia="en"/>
        </w:rPr>
        <w:t>int</w:t>
      </w:r>
      <w:r>
        <w:rPr>
          <w:rFonts w:ascii="Fira Code" w:eastAsia="Fira Code" w:hAnsi="Fira Code" w:cs="Fira Code"/>
          <w:sz w:val="21"/>
          <w:szCs w:val="21"/>
          <w:lang w:val="en" w:eastAsia="en"/>
        </w:rPr>
        <w:t>(x))</w:t>
      </w:r>
    </w:p>
    <w:p w14:paraId="3174D399"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x, n = </w:t>
      </w:r>
      <w:r>
        <w:rPr>
          <w:rStyle w:val="any"/>
          <w:rFonts w:ascii="Fira Code" w:eastAsia="Fira Code" w:hAnsi="Fira Code" w:cs="Fira Code"/>
          <w:b/>
          <w:bCs/>
          <w:color w:val="336699"/>
          <w:sz w:val="21"/>
          <w:szCs w:val="21"/>
          <w:lang w:val="en" w:eastAsia="en"/>
        </w:rPr>
        <w:t>input</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1</w:t>
      </w:r>
    </w:p>
    <w:p w14:paraId="5925C3DA"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p>
    <w:p w14:paraId="3F10D0D6"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Mean</w:t>
      </w:r>
    </w:p>
    <w:p w14:paraId="56F87C45"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mean = </w:t>
      </w:r>
      <w:r>
        <w:rPr>
          <w:rStyle w:val="any"/>
          <w:rFonts w:ascii="Fira Code" w:eastAsia="Fira Code" w:hAnsi="Fira Code" w:cs="Fira Code"/>
          <w:b/>
          <w:bCs/>
          <w:color w:val="336699"/>
          <w:sz w:val="21"/>
          <w:szCs w:val="21"/>
          <w:lang w:val="en" w:eastAsia="en"/>
        </w:rPr>
        <w:t>sum</w:t>
      </w:r>
      <w:r>
        <w:rPr>
          <w:rFonts w:ascii="Fira Code" w:eastAsia="Fira Code" w:hAnsi="Fira Code" w:cs="Fira Code"/>
          <w:sz w:val="21"/>
          <w:szCs w:val="21"/>
          <w:lang w:val="en" w:eastAsia="en"/>
        </w:rPr>
        <w:t>(numbers) / n</w:t>
      </w:r>
    </w:p>
    <w:p w14:paraId="5E850670"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p>
    <w:p w14:paraId="4F39B1D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Median</w:t>
      </w:r>
    </w:p>
    <w:p w14:paraId="75BE85FC"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numbers.sort</w:t>
      </w:r>
      <w:proofErr w:type="spellEnd"/>
      <w:r>
        <w:rPr>
          <w:rFonts w:ascii="Fira Code" w:eastAsia="Fira Code" w:hAnsi="Fira Code" w:cs="Fira Code"/>
          <w:sz w:val="21"/>
          <w:szCs w:val="21"/>
          <w:lang w:val="en" w:eastAsia="en"/>
        </w:rPr>
        <w:t>()</w:t>
      </w:r>
    </w:p>
    <w:p w14:paraId="7DD6905A"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914D33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med = (numbers[n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numbers[n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p>
    <w:p w14:paraId="2FCFD47B"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else</w:t>
      </w:r>
      <w:r>
        <w:rPr>
          <w:rFonts w:ascii="Fira Code" w:eastAsia="Fira Code" w:hAnsi="Fira Code" w:cs="Fira Code"/>
          <w:sz w:val="21"/>
          <w:szCs w:val="21"/>
          <w:lang w:val="en" w:eastAsia="en"/>
        </w:rPr>
        <w:t>:</w:t>
      </w:r>
    </w:p>
    <w:p w14:paraId="1FEC9F33"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med = numbers[n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6E07C72F" w14:textId="77777777" w:rsid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p>
    <w:p w14:paraId="7A66BD78" w14:textId="6D47940E" w:rsidR="00641E93" w:rsidRPr="00C56702" w:rsidRDefault="00641E93" w:rsidP="00C56702">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Mean: {}, Median: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.format(mean, med))</w:t>
      </w:r>
    </w:p>
    <w:p w14:paraId="24E2E676" w14:textId="77777777" w:rsidR="00641E93" w:rsidRPr="00641E93" w:rsidRDefault="00641E93" w:rsidP="00641E93">
      <w:pPr>
        <w:rPr>
          <w:lang w:val="en" w:eastAsia="en"/>
        </w:rPr>
      </w:pPr>
    </w:p>
    <w:p w14:paraId="5D47CE26" w14:textId="69F90160" w:rsidR="00BB76CD" w:rsidRPr="0078353B" w:rsidRDefault="00BB76CD" w:rsidP="00BB76CD">
      <w:pPr>
        <w:pStyle w:val="Heading2"/>
        <w:ind w:left="270"/>
        <w:rPr>
          <w:sz w:val="49"/>
          <w:szCs w:val="49"/>
          <w:lang w:val="en" w:eastAsia="en"/>
        </w:rPr>
      </w:pPr>
      <w:r>
        <w:rPr>
          <w:sz w:val="40"/>
          <w:szCs w:val="40"/>
          <w:lang w:val="en" w:eastAsia="en"/>
        </w:rPr>
        <w:br w:type="page"/>
      </w:r>
      <w:r w:rsidRPr="00BB76CD">
        <w:rPr>
          <w:sz w:val="49"/>
          <w:szCs w:val="49"/>
          <w:lang w:val="en" w:eastAsia="en"/>
        </w:rPr>
        <w:lastRenderedPageBreak/>
        <w:t>6</w:t>
      </w:r>
      <w:r>
        <w:rPr>
          <w:sz w:val="49"/>
          <w:szCs w:val="49"/>
          <w:lang w:val="en" w:eastAsia="en"/>
        </w:rPr>
        <w:t>. Chapter 6 – Functions, Branches, and Loops</w:t>
      </w:r>
    </w:p>
    <w:p w14:paraId="26BC77C0"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To start, what is a function? The first thing you might think of is a mathematical function, and that is correct! A function, whether in mathematics or computer programming, is a mechanism that takes in an input and transforms it somehow to an output.</w:t>
      </w:r>
    </w:p>
    <w:p w14:paraId="274AC277"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The following is an example of a mathematical function.</w:t>
      </w:r>
    </w:p>
    <w:p w14:paraId="7A130E2B" w14:textId="77777777" w:rsidR="00BB76CD" w:rsidRDefault="00C11FBB" w:rsidP="00BB76CD">
      <w:pPr>
        <w:pStyle w:val="div"/>
        <w:spacing w:after="363"/>
        <w:ind w:left="272" w:right="272"/>
        <w:jc w:val="center"/>
        <w:rPr>
          <w:lang w:val="en" w:eastAsia="en"/>
        </w:rPr>
      </w:pPr>
      <w:bookmarkStart w:id="7" w:name="_Hlk44113086"/>
      <w:r>
        <w:pict w14:anchorId="1BF33BBF">
          <v:shape id="_x0000_i1045" type="#_x0000_t75" style="width:454.5pt;height:270.75pt">
            <v:imagedata r:id="rId36" o:title=""/>
          </v:shape>
        </w:pict>
      </w:r>
      <w:bookmarkEnd w:id="7"/>
    </w:p>
    <w:p w14:paraId="481377A4"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The above function, </w:t>
      </w:r>
      <w:r w:rsidRPr="00590E81">
        <w:rPr>
          <w:rStyle w:val="notprenotclassLcode"/>
          <w:rFonts w:ascii="Fira Code" w:eastAsia="Droid Sans Mono" w:hAnsi="Fira Code" w:cs="Droid Sans Mono"/>
          <w:color w:val="B02145"/>
          <w:sz w:val="24"/>
          <w:szCs w:val="24"/>
          <w:lang w:val="en" w:eastAsia="en"/>
        </w:rPr>
        <w:t>f(x)</w:t>
      </w:r>
      <w:r>
        <w:rPr>
          <w:sz w:val="28"/>
          <w:szCs w:val="28"/>
          <w:lang w:val="en" w:eastAsia="en"/>
        </w:rPr>
        <w:t xml:space="preserve">, will add 3 to the input. Here, 2 is the </w:t>
      </w:r>
      <w:r>
        <w:rPr>
          <w:rStyle w:val="em"/>
          <w:sz w:val="28"/>
          <w:szCs w:val="28"/>
          <w:lang w:val="en" w:eastAsia="en"/>
        </w:rPr>
        <w:t>input</w:t>
      </w:r>
      <w:r>
        <w:rPr>
          <w:sz w:val="28"/>
          <w:szCs w:val="28"/>
          <w:lang w:val="en" w:eastAsia="en"/>
        </w:rPr>
        <w:t xml:space="preserve"> of </w:t>
      </w:r>
      <w:r w:rsidRPr="00590E81">
        <w:rPr>
          <w:rStyle w:val="notprenotclassLcode"/>
          <w:rFonts w:ascii="Fira Code" w:eastAsia="Droid Sans Mono" w:hAnsi="Fira Code" w:cs="Droid Sans Mono"/>
          <w:color w:val="B02145"/>
          <w:sz w:val="24"/>
          <w:szCs w:val="24"/>
          <w:lang w:val="en" w:eastAsia="en"/>
        </w:rPr>
        <w:t>f(x)</w:t>
      </w:r>
      <w:r>
        <w:rPr>
          <w:sz w:val="28"/>
          <w:szCs w:val="28"/>
          <w:lang w:val="en" w:eastAsia="en"/>
        </w:rPr>
        <w:t xml:space="preserve">, and 5 is the </w:t>
      </w:r>
      <w:r>
        <w:rPr>
          <w:rStyle w:val="em"/>
          <w:sz w:val="28"/>
          <w:szCs w:val="28"/>
          <w:lang w:val="en" w:eastAsia="en"/>
        </w:rPr>
        <w:t>output</w:t>
      </w:r>
      <w:r>
        <w:rPr>
          <w:sz w:val="28"/>
          <w:szCs w:val="28"/>
          <w:lang w:val="en" w:eastAsia="en"/>
        </w:rPr>
        <w:t xml:space="preserve"> of </w:t>
      </w:r>
      <w:r w:rsidRPr="00590E81">
        <w:rPr>
          <w:rStyle w:val="notprenotclassLcode"/>
          <w:rFonts w:ascii="Fira Code" w:eastAsia="Droid Sans Mono" w:hAnsi="Fira Code" w:cs="Droid Sans Mono"/>
          <w:color w:val="B02145"/>
          <w:sz w:val="24"/>
          <w:szCs w:val="24"/>
          <w:lang w:val="en" w:eastAsia="en"/>
        </w:rPr>
        <w:t>f(x)</w:t>
      </w:r>
      <w:r>
        <w:rPr>
          <w:sz w:val="28"/>
          <w:szCs w:val="28"/>
          <w:lang w:val="en" w:eastAsia="en"/>
        </w:rPr>
        <w:t>.</w:t>
      </w:r>
    </w:p>
    <w:p w14:paraId="2DE19756"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We can see that the purpose of </w:t>
      </w:r>
      <w:r w:rsidRPr="00590E81">
        <w:rPr>
          <w:rStyle w:val="notprenotclassLcode"/>
          <w:rFonts w:ascii="Fira Code" w:eastAsia="Droid Sans Mono" w:hAnsi="Fira Code" w:cs="Droid Sans Mono"/>
          <w:color w:val="B02145"/>
          <w:sz w:val="24"/>
          <w:szCs w:val="24"/>
          <w:lang w:val="en" w:eastAsia="en"/>
        </w:rPr>
        <w:t>f(x)</w:t>
      </w:r>
      <w:r>
        <w:rPr>
          <w:sz w:val="28"/>
          <w:szCs w:val="28"/>
          <w:lang w:val="en" w:eastAsia="en"/>
        </w:rPr>
        <w:t xml:space="preserve"> is to increment its inputs by 3. Likewise, in computer programming, each function serves a specific purpose, or a </w:t>
      </w:r>
      <w:r>
        <w:rPr>
          <w:rStyle w:val="em"/>
          <w:sz w:val="28"/>
          <w:szCs w:val="28"/>
          <w:lang w:val="en" w:eastAsia="en"/>
        </w:rPr>
        <w:t>function</w:t>
      </w:r>
      <w:r>
        <w:rPr>
          <w:sz w:val="28"/>
          <w:szCs w:val="28"/>
          <w:lang w:val="en" w:eastAsia="en"/>
        </w:rPr>
        <w:t>.</w:t>
      </w:r>
    </w:p>
    <w:p w14:paraId="42778008" w14:textId="4D135B06" w:rsidR="00BB76CD" w:rsidRPr="00107A58" w:rsidRDefault="00BB76CD" w:rsidP="00BB76CD">
      <w:pPr>
        <w:pStyle w:val="Heading3"/>
        <w:ind w:left="270"/>
        <w:rPr>
          <w:sz w:val="40"/>
          <w:szCs w:val="40"/>
          <w:lang w:val="en" w:eastAsia="en"/>
        </w:rPr>
      </w:pPr>
      <w:r>
        <w:rPr>
          <w:sz w:val="40"/>
          <w:szCs w:val="40"/>
          <w:lang w:val="en" w:eastAsia="en"/>
        </w:rPr>
        <w:t>6</w:t>
      </w:r>
      <w:r w:rsidRPr="00107A58">
        <w:rPr>
          <w:sz w:val="40"/>
          <w:szCs w:val="40"/>
          <w:lang w:val="en" w:eastAsia="en"/>
        </w:rPr>
        <w:t>.1. Function Structure</w:t>
      </w:r>
    </w:p>
    <w:p w14:paraId="7D7778D0"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First, functions in Python have the following format.</w:t>
      </w:r>
    </w:p>
    <w:p w14:paraId="6B62AF75"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Structure of Python Functions</w:t>
      </w:r>
    </w:p>
    <w:p w14:paraId="43F20AEC"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lastRenderedPageBreak/>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&lt;</w:t>
      </w:r>
      <w:proofErr w:type="spellStart"/>
      <w:r w:rsidRPr="00590E81">
        <w:rPr>
          <w:rFonts w:ascii="Fira Code" w:eastAsia="Droid Sans Mono" w:hAnsi="Fira Code" w:cs="Droid Sans Mono"/>
          <w:sz w:val="21"/>
          <w:szCs w:val="21"/>
          <w:lang w:val="en" w:eastAsia="en"/>
        </w:rPr>
        <w:t>function_name</w:t>
      </w:r>
      <w:proofErr w:type="spellEnd"/>
      <w:r w:rsidRPr="00590E81">
        <w:rPr>
          <w:rFonts w:ascii="Fira Code" w:eastAsia="Droid Sans Mono" w:hAnsi="Fira Code" w:cs="Droid Sans Mono"/>
          <w:sz w:val="21"/>
          <w:szCs w:val="21"/>
          <w:lang w:val="en" w:eastAsia="en"/>
        </w:rPr>
        <w:t>&gt;(&lt;parameters&gt;*):</w:t>
      </w:r>
    </w:p>
    <w:p w14:paraId="3799DD7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&lt;</w:t>
      </w:r>
      <w:proofErr w:type="spellStart"/>
      <w:r w:rsidRPr="00590E81">
        <w:rPr>
          <w:rFonts w:ascii="Fira Code" w:eastAsia="Droid Sans Mono" w:hAnsi="Fira Code" w:cs="Droid Sans Mono"/>
          <w:sz w:val="21"/>
          <w:szCs w:val="21"/>
          <w:lang w:val="en" w:eastAsia="en"/>
        </w:rPr>
        <w:t>code_block</w:t>
      </w:r>
      <w:proofErr w:type="spellEnd"/>
      <w:r w:rsidRPr="00590E81">
        <w:rPr>
          <w:rFonts w:ascii="Fira Code" w:eastAsia="Droid Sans Mono" w:hAnsi="Fira Code" w:cs="Droid Sans Mono"/>
          <w:sz w:val="21"/>
          <w:szCs w:val="21"/>
          <w:lang w:val="en" w:eastAsia="en"/>
        </w:rPr>
        <w:t>&gt;</w:t>
      </w:r>
    </w:p>
    <w:p w14:paraId="24D2275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&lt;output&gt;*</w:t>
      </w:r>
    </w:p>
    <w:p w14:paraId="2D3C6A9C"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There are 3 important things to note when defining a Python function. These are required and you </w:t>
      </w:r>
      <w:proofErr w:type="gramStart"/>
      <w:r>
        <w:rPr>
          <w:sz w:val="28"/>
          <w:szCs w:val="28"/>
          <w:lang w:val="en" w:eastAsia="en"/>
        </w:rPr>
        <w:t>must follow these at all times</w:t>
      </w:r>
      <w:proofErr w:type="gramEnd"/>
      <w:r>
        <w:rPr>
          <w:sz w:val="28"/>
          <w:szCs w:val="28"/>
          <w:lang w:val="en" w:eastAsia="en"/>
        </w:rPr>
        <w:t>.</w:t>
      </w:r>
    </w:p>
    <w:p w14:paraId="01D29E05" w14:textId="77777777" w:rsidR="00BB76CD" w:rsidRDefault="00BB76CD" w:rsidP="00BB76CD">
      <w:pPr>
        <w:pStyle w:val="ollip"/>
        <w:numPr>
          <w:ilvl w:val="0"/>
          <w:numId w:val="26"/>
        </w:numPr>
        <w:spacing w:after="182" w:line="449" w:lineRule="atLeast"/>
        <w:ind w:left="780" w:right="272" w:hanging="318"/>
        <w:rPr>
          <w:sz w:val="28"/>
          <w:szCs w:val="28"/>
          <w:lang w:val="en" w:eastAsia="en"/>
        </w:rPr>
      </w:pPr>
      <w:r>
        <w:rPr>
          <w:sz w:val="28"/>
          <w:szCs w:val="28"/>
          <w:lang w:val="en" w:eastAsia="en"/>
        </w:rPr>
        <w:t xml:space="preserve"> Every Python function should start with the Python keyword </w:t>
      </w:r>
      <w:r w:rsidRPr="00590E81">
        <w:rPr>
          <w:rStyle w:val="notprenotclassLcode"/>
          <w:rFonts w:ascii="Fira Code" w:eastAsia="Droid Sans Mono" w:hAnsi="Fira Code" w:cs="Droid Sans Mono"/>
          <w:color w:val="B02145"/>
          <w:sz w:val="24"/>
          <w:szCs w:val="24"/>
          <w:lang w:val="en" w:eastAsia="en"/>
        </w:rPr>
        <w:t>def</w:t>
      </w:r>
    </w:p>
    <w:p w14:paraId="0804D3E7" w14:textId="77777777" w:rsidR="00BB76CD" w:rsidRDefault="00BB76CD" w:rsidP="00BB76CD">
      <w:pPr>
        <w:pStyle w:val="ollip"/>
        <w:numPr>
          <w:ilvl w:val="0"/>
          <w:numId w:val="26"/>
        </w:numPr>
        <w:spacing w:after="182" w:line="449" w:lineRule="atLeast"/>
        <w:ind w:left="780" w:right="272" w:hanging="318"/>
        <w:rPr>
          <w:sz w:val="28"/>
          <w:szCs w:val="28"/>
          <w:lang w:val="en" w:eastAsia="en"/>
        </w:rPr>
      </w:pPr>
      <w:r>
        <w:rPr>
          <w:sz w:val="28"/>
          <w:szCs w:val="28"/>
          <w:lang w:val="en" w:eastAsia="en"/>
        </w:rPr>
        <w:t xml:space="preserve"> The name of the function should be followed with parentheses (</w:t>
      </w:r>
      <w:r w:rsidRPr="0081002D">
        <w:rPr>
          <w:rStyle w:val="notprenotclassLcode"/>
          <w:rFonts w:ascii="Fira Code" w:eastAsia="Droid Sans Mono" w:hAnsi="Fira Code" w:cs="Droid Sans Mono"/>
          <w:color w:val="B02145"/>
          <w:sz w:val="22"/>
          <w:szCs w:val="22"/>
          <w:lang w:val="en" w:eastAsia="en"/>
        </w:rPr>
        <w:t>()</w:t>
      </w:r>
      <w:r>
        <w:rPr>
          <w:sz w:val="28"/>
          <w:szCs w:val="28"/>
          <w:lang w:val="en" w:eastAsia="en"/>
        </w:rPr>
        <w:t>) and a colon (</w:t>
      </w:r>
      <w:r w:rsidRPr="0081002D">
        <w:rPr>
          <w:rStyle w:val="notprenotclassLcode"/>
          <w:rFonts w:ascii="Droid Sans Mono" w:eastAsia="Droid Sans Mono" w:hAnsi="Droid Sans Mono" w:cs="Droid Sans Mono"/>
          <w:color w:val="B02145"/>
          <w:sz w:val="26"/>
          <w:szCs w:val="26"/>
          <w:lang w:val="en" w:eastAsia="en"/>
        </w:rPr>
        <w:t>:</w:t>
      </w:r>
      <w:r>
        <w:rPr>
          <w:sz w:val="28"/>
          <w:szCs w:val="28"/>
          <w:lang w:val="en" w:eastAsia="en"/>
        </w:rPr>
        <w:t>)</w:t>
      </w:r>
    </w:p>
    <w:p w14:paraId="3C41ED3B" w14:textId="77777777" w:rsidR="00BB76CD" w:rsidRDefault="00BB76CD" w:rsidP="00BB76CD">
      <w:pPr>
        <w:pStyle w:val="ollip"/>
        <w:numPr>
          <w:ilvl w:val="0"/>
          <w:numId w:val="26"/>
        </w:numPr>
        <w:spacing w:after="363" w:line="449" w:lineRule="atLeast"/>
        <w:ind w:left="780" w:right="272" w:hanging="318"/>
        <w:rPr>
          <w:sz w:val="28"/>
          <w:szCs w:val="28"/>
          <w:lang w:val="en" w:eastAsia="en"/>
        </w:rPr>
      </w:pPr>
      <w:r>
        <w:rPr>
          <w:sz w:val="28"/>
          <w:szCs w:val="28"/>
          <w:lang w:val="en" w:eastAsia="en"/>
        </w:rPr>
        <w:t xml:space="preserve"> The code block inside the function must be indented accordingly</w:t>
      </w:r>
    </w:p>
    <w:p w14:paraId="7AD49FBF"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The following are some standard coding conventions for Python:</w:t>
      </w:r>
    </w:p>
    <w:p w14:paraId="4A016A9B" w14:textId="77777777" w:rsidR="00BB76CD" w:rsidRDefault="00BB76CD" w:rsidP="00BB76CD">
      <w:pPr>
        <w:pStyle w:val="ollip"/>
        <w:numPr>
          <w:ilvl w:val="0"/>
          <w:numId w:val="27"/>
        </w:numPr>
        <w:spacing w:after="182" w:line="449" w:lineRule="atLeast"/>
        <w:ind w:left="780" w:right="272" w:hanging="318"/>
        <w:rPr>
          <w:sz w:val="28"/>
          <w:szCs w:val="28"/>
          <w:lang w:val="en" w:eastAsia="en"/>
        </w:rPr>
      </w:pPr>
      <w:r>
        <w:rPr>
          <w:rStyle w:val="notprenotclassLcode"/>
          <w:rFonts w:ascii="Droid Sans Mono" w:eastAsia="Droid Sans Mono" w:hAnsi="Droid Sans Mono" w:cs="Droid Sans Mono"/>
          <w:color w:val="B02145"/>
          <w:sz w:val="26"/>
          <w:szCs w:val="26"/>
          <w:lang w:val="en" w:eastAsia="en"/>
        </w:rPr>
        <w:t xml:space="preserve"> </w:t>
      </w:r>
      <w:r w:rsidRPr="00590E81">
        <w:rPr>
          <w:rStyle w:val="notprenotclassLcode"/>
          <w:rFonts w:ascii="Fira Code" w:eastAsia="Droid Sans Mono" w:hAnsi="Fira Code" w:cs="Droid Sans Mono"/>
          <w:color w:val="B02145"/>
          <w:sz w:val="24"/>
          <w:szCs w:val="24"/>
          <w:lang w:val="en" w:eastAsia="en"/>
        </w:rPr>
        <w:t>&lt;</w:t>
      </w:r>
      <w:proofErr w:type="spellStart"/>
      <w:r w:rsidRPr="00590E81">
        <w:rPr>
          <w:rStyle w:val="notprenotclassLcode"/>
          <w:rFonts w:ascii="Fira Code" w:eastAsia="Droid Sans Mono" w:hAnsi="Fira Code" w:cs="Droid Sans Mono"/>
          <w:color w:val="B02145"/>
          <w:sz w:val="24"/>
          <w:szCs w:val="24"/>
          <w:lang w:val="en" w:eastAsia="en"/>
        </w:rPr>
        <w:t>function_name</w:t>
      </w:r>
      <w:proofErr w:type="spellEnd"/>
      <w:r w:rsidRPr="00590E81">
        <w:rPr>
          <w:rStyle w:val="notprenotclassLcode"/>
          <w:rFonts w:ascii="Fira Code" w:eastAsia="Droid Sans Mono" w:hAnsi="Fira Code" w:cs="Droid Sans Mono"/>
          <w:color w:val="B02145"/>
          <w:sz w:val="24"/>
          <w:szCs w:val="24"/>
          <w:lang w:val="en" w:eastAsia="en"/>
        </w:rPr>
        <w:t>&gt;</w:t>
      </w:r>
      <w:r>
        <w:rPr>
          <w:sz w:val="28"/>
          <w:szCs w:val="28"/>
          <w:lang w:val="en" w:eastAsia="en"/>
        </w:rPr>
        <w:t>, like variable names, should all be lowercase with separate words linked together with a single underscore (</w:t>
      </w:r>
      <w:r w:rsidRPr="00590E81">
        <w:rPr>
          <w:rStyle w:val="notprenotclassLcode"/>
          <w:rFonts w:ascii="Fira Code" w:eastAsia="Droid Sans Mono" w:hAnsi="Fira Code" w:cs="Droid Sans Mono"/>
          <w:color w:val="B02145"/>
          <w:sz w:val="24"/>
          <w:szCs w:val="24"/>
          <w:lang w:val="en" w:eastAsia="en"/>
        </w:rPr>
        <w:t>_</w:t>
      </w:r>
      <w:r>
        <w:rPr>
          <w:sz w:val="28"/>
          <w:szCs w:val="28"/>
          <w:lang w:val="en" w:eastAsia="en"/>
        </w:rPr>
        <w:t>)</w:t>
      </w:r>
    </w:p>
    <w:p w14:paraId="33639ED7" w14:textId="77777777" w:rsidR="00BB76CD" w:rsidRDefault="00BB76CD" w:rsidP="00BB76CD">
      <w:pPr>
        <w:pStyle w:val="ollip"/>
        <w:numPr>
          <w:ilvl w:val="0"/>
          <w:numId w:val="27"/>
        </w:numPr>
        <w:spacing w:after="182" w:line="449" w:lineRule="atLeast"/>
        <w:ind w:left="780" w:right="272" w:hanging="318"/>
        <w:rPr>
          <w:sz w:val="28"/>
          <w:szCs w:val="28"/>
          <w:lang w:val="en" w:eastAsia="en"/>
        </w:rPr>
      </w:pPr>
      <w:r>
        <w:rPr>
          <w:sz w:val="28"/>
          <w:szCs w:val="28"/>
          <w:lang w:val="en" w:eastAsia="en"/>
        </w:rPr>
        <w:t xml:space="preserve"> If the function takes in multiple inputs, or </w:t>
      </w:r>
      <w:r>
        <w:rPr>
          <w:rStyle w:val="em"/>
          <w:sz w:val="28"/>
          <w:szCs w:val="28"/>
          <w:lang w:val="en" w:eastAsia="en"/>
        </w:rPr>
        <w:t>parameters</w:t>
      </w:r>
      <w:r>
        <w:rPr>
          <w:sz w:val="28"/>
          <w:szCs w:val="28"/>
          <w:lang w:val="en" w:eastAsia="en"/>
        </w:rPr>
        <w:t xml:space="preserve">, they should be separated with one comma and whitespace (e.g. </w:t>
      </w:r>
      <w:r w:rsidRPr="00590E81">
        <w:rPr>
          <w:rStyle w:val="notprenotclassLcode"/>
          <w:rFonts w:ascii="Fira Code" w:eastAsia="Droid Sans Mono" w:hAnsi="Fira Code" w:cs="Droid Sans Mono"/>
          <w:color w:val="B02145"/>
          <w:sz w:val="22"/>
          <w:szCs w:val="22"/>
          <w:lang w:val="en" w:eastAsia="en"/>
        </w:rPr>
        <w:t>f(param1, param2, …​)</w:t>
      </w:r>
      <w:r>
        <w:rPr>
          <w:sz w:val="28"/>
          <w:szCs w:val="28"/>
          <w:lang w:val="en" w:eastAsia="en"/>
        </w:rPr>
        <w:t>)</w:t>
      </w:r>
    </w:p>
    <w:p w14:paraId="0FD1727A" w14:textId="77777777" w:rsidR="00BB76CD" w:rsidRDefault="00BB76CD" w:rsidP="00BB76CD">
      <w:pPr>
        <w:pStyle w:val="ollip"/>
        <w:numPr>
          <w:ilvl w:val="0"/>
          <w:numId w:val="27"/>
        </w:numPr>
        <w:spacing w:after="182" w:line="449" w:lineRule="atLeast"/>
        <w:ind w:left="780" w:right="272" w:hanging="318"/>
        <w:rPr>
          <w:sz w:val="28"/>
          <w:szCs w:val="28"/>
          <w:lang w:val="en" w:eastAsia="en"/>
        </w:rPr>
      </w:pPr>
      <w:r>
        <w:rPr>
          <w:sz w:val="28"/>
          <w:szCs w:val="28"/>
          <w:lang w:val="en" w:eastAsia="en"/>
        </w:rPr>
        <w:t xml:space="preserve"> Keyword </w:t>
      </w:r>
      <w:r w:rsidRPr="00590E81">
        <w:rPr>
          <w:rStyle w:val="notprenotclassLcode"/>
          <w:rFonts w:ascii="Fira Code" w:eastAsia="Droid Sans Mono" w:hAnsi="Fira Code" w:cs="Droid Sans Mono"/>
          <w:color w:val="B02145"/>
          <w:sz w:val="24"/>
          <w:szCs w:val="24"/>
          <w:lang w:val="en" w:eastAsia="en"/>
        </w:rPr>
        <w:t>def</w:t>
      </w:r>
      <w:r w:rsidRPr="00590E81">
        <w:rPr>
          <w:sz w:val="24"/>
          <w:szCs w:val="24"/>
          <w:lang w:val="en" w:eastAsia="en"/>
        </w:rPr>
        <w:t xml:space="preserve"> </w:t>
      </w:r>
      <w:r>
        <w:rPr>
          <w:sz w:val="28"/>
          <w:szCs w:val="28"/>
          <w:lang w:val="en" w:eastAsia="en"/>
        </w:rPr>
        <w:t xml:space="preserve">and </w:t>
      </w:r>
      <w:r w:rsidRPr="00590E81">
        <w:rPr>
          <w:rStyle w:val="notprenotclassLcode"/>
          <w:rFonts w:ascii="Fira Code" w:eastAsia="Droid Sans Mono" w:hAnsi="Fira Code" w:cs="Droid Sans Mono"/>
          <w:color w:val="B02145"/>
          <w:sz w:val="24"/>
          <w:szCs w:val="24"/>
          <w:lang w:val="en" w:eastAsia="en"/>
        </w:rPr>
        <w:t>&lt;</w:t>
      </w:r>
      <w:proofErr w:type="spellStart"/>
      <w:r w:rsidRPr="00590E81">
        <w:rPr>
          <w:rStyle w:val="notprenotclassLcode"/>
          <w:rFonts w:ascii="Fira Code" w:eastAsia="Droid Sans Mono" w:hAnsi="Fira Code" w:cs="Droid Sans Mono"/>
          <w:color w:val="B02145"/>
          <w:sz w:val="24"/>
          <w:szCs w:val="24"/>
          <w:lang w:val="en" w:eastAsia="en"/>
        </w:rPr>
        <w:t>function_name</w:t>
      </w:r>
      <w:proofErr w:type="spellEnd"/>
      <w:r w:rsidRPr="00590E81">
        <w:rPr>
          <w:rStyle w:val="notprenotclassLcode"/>
          <w:rFonts w:ascii="Fira Code" w:eastAsia="Droid Sans Mono" w:hAnsi="Fira Code" w:cs="Droid Sans Mono"/>
          <w:color w:val="B02145"/>
          <w:sz w:val="24"/>
          <w:szCs w:val="24"/>
          <w:lang w:val="en" w:eastAsia="en"/>
        </w:rPr>
        <w:t>&gt;</w:t>
      </w:r>
      <w:r w:rsidRPr="00590E81">
        <w:rPr>
          <w:sz w:val="24"/>
          <w:szCs w:val="24"/>
          <w:lang w:val="en" w:eastAsia="en"/>
        </w:rPr>
        <w:t xml:space="preserve"> </w:t>
      </w:r>
      <w:r>
        <w:rPr>
          <w:sz w:val="28"/>
          <w:szCs w:val="28"/>
          <w:lang w:val="en" w:eastAsia="en"/>
        </w:rPr>
        <w:t>should be separated with one whitespace</w:t>
      </w:r>
    </w:p>
    <w:p w14:paraId="71217A06" w14:textId="77777777" w:rsidR="00BB76CD" w:rsidRDefault="00BB76CD" w:rsidP="00BB76CD">
      <w:pPr>
        <w:pStyle w:val="ollip"/>
        <w:numPr>
          <w:ilvl w:val="0"/>
          <w:numId w:val="27"/>
        </w:numPr>
        <w:spacing w:after="363" w:line="449" w:lineRule="atLeast"/>
        <w:ind w:left="780" w:right="272" w:hanging="318"/>
        <w:rPr>
          <w:sz w:val="28"/>
          <w:szCs w:val="28"/>
          <w:lang w:val="en" w:eastAsia="en"/>
        </w:rPr>
      </w:pPr>
      <w:r>
        <w:rPr>
          <w:sz w:val="28"/>
          <w:szCs w:val="28"/>
          <w:lang w:val="en" w:eastAsia="en"/>
        </w:rPr>
        <w:t xml:space="preserve"> There should be no whitespace in between </w:t>
      </w:r>
      <w:r w:rsidRPr="00590E81">
        <w:rPr>
          <w:rStyle w:val="notprenotclassLcode"/>
          <w:rFonts w:ascii="Fira Code" w:eastAsia="Droid Sans Mono" w:hAnsi="Fira Code" w:cs="Droid Sans Mono"/>
          <w:color w:val="B02145"/>
          <w:sz w:val="24"/>
          <w:szCs w:val="24"/>
          <w:lang w:val="en" w:eastAsia="en"/>
        </w:rPr>
        <w:t>&lt;</w:t>
      </w:r>
      <w:proofErr w:type="spellStart"/>
      <w:r w:rsidRPr="00590E81">
        <w:rPr>
          <w:rStyle w:val="notprenotclassLcode"/>
          <w:rFonts w:ascii="Fira Code" w:eastAsia="Droid Sans Mono" w:hAnsi="Fira Code" w:cs="Droid Sans Mono"/>
          <w:color w:val="B02145"/>
          <w:sz w:val="24"/>
          <w:szCs w:val="24"/>
          <w:lang w:val="en" w:eastAsia="en"/>
        </w:rPr>
        <w:t>function_name</w:t>
      </w:r>
      <w:proofErr w:type="spellEnd"/>
      <w:r w:rsidRPr="00590E81">
        <w:rPr>
          <w:rStyle w:val="notprenotclassLcode"/>
          <w:rFonts w:ascii="Fira Code" w:eastAsia="Droid Sans Mono" w:hAnsi="Fira Code" w:cs="Droid Sans Mono"/>
          <w:color w:val="B02145"/>
          <w:sz w:val="24"/>
          <w:szCs w:val="24"/>
          <w:lang w:val="en" w:eastAsia="en"/>
        </w:rPr>
        <w:t>&gt;</w:t>
      </w:r>
      <w:r>
        <w:rPr>
          <w:sz w:val="28"/>
          <w:szCs w:val="28"/>
          <w:lang w:val="en" w:eastAsia="en"/>
        </w:rPr>
        <w:t xml:space="preserve">, </w:t>
      </w:r>
      <w:r w:rsidRPr="00590E81">
        <w:rPr>
          <w:rStyle w:val="notprenotclassLcode"/>
          <w:rFonts w:ascii="Fira Code" w:eastAsia="Droid Sans Mono" w:hAnsi="Fira Code" w:cs="Droid Sans Mono"/>
          <w:color w:val="B02145"/>
          <w:sz w:val="24"/>
          <w:szCs w:val="24"/>
          <w:lang w:val="en" w:eastAsia="en"/>
        </w:rPr>
        <w:t>(&lt;parameters&gt;*)</w:t>
      </w:r>
      <w:r>
        <w:rPr>
          <w:sz w:val="28"/>
          <w:szCs w:val="28"/>
          <w:lang w:val="en" w:eastAsia="en"/>
        </w:rPr>
        <w:t>, and the colon</w:t>
      </w:r>
    </w:p>
    <w:p w14:paraId="2C5331DD" w14:textId="77777777" w:rsidR="00BB76CD" w:rsidRDefault="00BB76CD" w:rsidP="00BB76CD">
      <w:pPr>
        <w:pStyle w:val="p"/>
        <w:spacing w:after="330" w:line="449" w:lineRule="atLeast"/>
        <w:ind w:left="272" w:right="272"/>
        <w:rPr>
          <w:sz w:val="28"/>
          <w:szCs w:val="28"/>
          <w:lang w:val="en" w:eastAsia="en"/>
        </w:rPr>
      </w:pPr>
      <w:r w:rsidRPr="00C8174B">
        <w:rPr>
          <w:b/>
          <w:bCs/>
          <w:sz w:val="28"/>
          <w:szCs w:val="28"/>
          <w:lang w:val="en" w:eastAsia="en"/>
        </w:rPr>
        <w:t xml:space="preserve">Additional </w:t>
      </w:r>
      <w:r>
        <w:rPr>
          <w:b/>
          <w:bCs/>
          <w:sz w:val="28"/>
          <w:szCs w:val="28"/>
          <w:lang w:val="en" w:eastAsia="en"/>
        </w:rPr>
        <w:t>E</w:t>
      </w:r>
      <w:r w:rsidRPr="00C8174B">
        <w:rPr>
          <w:b/>
          <w:bCs/>
          <w:sz w:val="28"/>
          <w:szCs w:val="28"/>
          <w:lang w:val="en" w:eastAsia="en"/>
        </w:rPr>
        <w:t>xplanation</w:t>
      </w:r>
      <w:r>
        <w:rPr>
          <w:sz w:val="28"/>
          <w:szCs w:val="28"/>
          <w:lang w:val="en" w:eastAsia="en"/>
        </w:rPr>
        <w:t>:</w:t>
      </w:r>
    </w:p>
    <w:p w14:paraId="0EACC487" w14:textId="77777777" w:rsidR="00BB76CD" w:rsidRDefault="00BB76CD" w:rsidP="00BB76CD">
      <w:pPr>
        <w:pStyle w:val="ollip"/>
        <w:numPr>
          <w:ilvl w:val="0"/>
          <w:numId w:val="28"/>
        </w:numPr>
        <w:spacing w:after="182" w:line="449" w:lineRule="atLeast"/>
        <w:ind w:left="780" w:right="272" w:hanging="318"/>
        <w:rPr>
          <w:sz w:val="28"/>
          <w:szCs w:val="28"/>
          <w:lang w:val="en" w:eastAsia="en"/>
        </w:rPr>
      </w:pPr>
      <w:r>
        <w:rPr>
          <w:sz w:val="28"/>
          <w:szCs w:val="28"/>
          <w:lang w:val="en" w:eastAsia="en"/>
        </w:rPr>
        <w:t xml:space="preserve"> In computer programming, inputs are called </w:t>
      </w:r>
      <w:r>
        <w:rPr>
          <w:rStyle w:val="em"/>
          <w:b/>
          <w:bCs/>
          <w:sz w:val="28"/>
          <w:szCs w:val="28"/>
          <w:lang w:val="en" w:eastAsia="en"/>
        </w:rPr>
        <w:t>parameters</w:t>
      </w:r>
      <w:r>
        <w:rPr>
          <w:sz w:val="28"/>
          <w:szCs w:val="28"/>
          <w:lang w:val="en" w:eastAsia="en"/>
        </w:rPr>
        <w:t xml:space="preserve"> or </w:t>
      </w:r>
      <w:r>
        <w:rPr>
          <w:rStyle w:val="em"/>
          <w:b/>
          <w:bCs/>
          <w:sz w:val="28"/>
          <w:szCs w:val="28"/>
          <w:lang w:val="en" w:eastAsia="en"/>
        </w:rPr>
        <w:t>arguments</w:t>
      </w:r>
      <w:r>
        <w:rPr>
          <w:sz w:val="28"/>
          <w:szCs w:val="28"/>
          <w:lang w:val="en" w:eastAsia="en"/>
        </w:rPr>
        <w:t xml:space="preserve">, and outputs are called </w:t>
      </w:r>
      <w:r>
        <w:rPr>
          <w:rStyle w:val="em"/>
          <w:b/>
          <w:bCs/>
          <w:sz w:val="28"/>
          <w:szCs w:val="28"/>
          <w:lang w:val="en" w:eastAsia="en"/>
        </w:rPr>
        <w:t>return values</w:t>
      </w:r>
    </w:p>
    <w:p w14:paraId="14FC2F56" w14:textId="77777777" w:rsidR="00BB76CD" w:rsidRDefault="00BB76CD" w:rsidP="00BB76CD">
      <w:pPr>
        <w:pStyle w:val="ollip"/>
        <w:numPr>
          <w:ilvl w:val="0"/>
          <w:numId w:val="28"/>
        </w:numPr>
        <w:spacing w:after="182" w:line="449" w:lineRule="atLeast"/>
        <w:ind w:left="780" w:right="272" w:hanging="318"/>
        <w:rPr>
          <w:sz w:val="28"/>
          <w:szCs w:val="28"/>
          <w:lang w:val="en" w:eastAsia="en"/>
        </w:rPr>
      </w:pPr>
      <w:r>
        <w:rPr>
          <w:sz w:val="28"/>
          <w:szCs w:val="28"/>
          <w:lang w:val="en" w:eastAsia="en"/>
        </w:rPr>
        <w:t xml:space="preserve"> Anything inside the angle brackets (</w:t>
      </w:r>
      <w:r w:rsidRPr="0081002D">
        <w:rPr>
          <w:rStyle w:val="notprenotclassLcode"/>
          <w:rFonts w:ascii="Fira Code" w:eastAsia="Droid Sans Mono" w:hAnsi="Fira Code" w:cs="Droid Sans Mono"/>
          <w:color w:val="B02145"/>
          <w:sz w:val="24"/>
          <w:szCs w:val="24"/>
          <w:lang w:val="en" w:eastAsia="en"/>
        </w:rPr>
        <w:t>&lt;&gt;</w:t>
      </w:r>
      <w:r>
        <w:rPr>
          <w:sz w:val="28"/>
          <w:szCs w:val="28"/>
          <w:lang w:val="en" w:eastAsia="en"/>
        </w:rPr>
        <w:t>) are to be filled by you</w:t>
      </w:r>
    </w:p>
    <w:p w14:paraId="29B0A3E0" w14:textId="77777777" w:rsidR="00BB76CD" w:rsidRDefault="00BB76CD" w:rsidP="00BB76CD">
      <w:pPr>
        <w:pStyle w:val="ollip"/>
        <w:numPr>
          <w:ilvl w:val="0"/>
          <w:numId w:val="28"/>
        </w:numPr>
        <w:spacing w:after="182" w:line="449" w:lineRule="atLeast"/>
        <w:ind w:left="780" w:right="272" w:hanging="318"/>
        <w:rPr>
          <w:sz w:val="28"/>
          <w:szCs w:val="28"/>
          <w:lang w:val="en" w:eastAsia="en"/>
        </w:rPr>
      </w:pPr>
      <w:r>
        <w:rPr>
          <w:sz w:val="28"/>
          <w:szCs w:val="28"/>
          <w:lang w:val="en" w:eastAsia="en"/>
        </w:rPr>
        <w:t xml:space="preserve"> The </w:t>
      </w:r>
      <w:r w:rsidRPr="0081002D">
        <w:rPr>
          <w:rStyle w:val="notprenotclassLcode"/>
          <w:rFonts w:ascii="Fira Code" w:eastAsia="Droid Sans Mono" w:hAnsi="Fira Code" w:cs="Droid Sans Mono"/>
          <w:color w:val="B02145"/>
          <w:sz w:val="24"/>
          <w:szCs w:val="24"/>
          <w:lang w:val="en" w:eastAsia="en"/>
        </w:rPr>
        <w:t>*</w:t>
      </w:r>
      <w:r>
        <w:rPr>
          <w:sz w:val="28"/>
          <w:szCs w:val="28"/>
          <w:lang w:val="en" w:eastAsia="en"/>
        </w:rPr>
        <w:t xml:space="preserve"> symbol next to </w:t>
      </w:r>
      <w:r w:rsidRPr="00590E81">
        <w:rPr>
          <w:rStyle w:val="notprenotclassLcode"/>
          <w:rFonts w:ascii="Fira Code" w:eastAsia="Droid Sans Mono" w:hAnsi="Fira Code" w:cs="Droid Sans Mono"/>
          <w:color w:val="B02145"/>
          <w:sz w:val="24"/>
          <w:szCs w:val="24"/>
          <w:lang w:val="en" w:eastAsia="en"/>
        </w:rPr>
        <w:t>&lt;parameters&gt;</w:t>
      </w:r>
      <w:r w:rsidRPr="00590E81">
        <w:rPr>
          <w:sz w:val="24"/>
          <w:szCs w:val="24"/>
          <w:lang w:val="en" w:eastAsia="en"/>
        </w:rPr>
        <w:t xml:space="preserve"> </w:t>
      </w:r>
      <w:r>
        <w:rPr>
          <w:sz w:val="28"/>
          <w:szCs w:val="28"/>
          <w:lang w:val="en" w:eastAsia="en"/>
        </w:rPr>
        <w:t>indicates that you may have 0 or more parameters (i.e. it is optional)</w:t>
      </w:r>
    </w:p>
    <w:p w14:paraId="788B939A" w14:textId="77777777" w:rsidR="00BB76CD" w:rsidRDefault="00BB76CD" w:rsidP="00BB76CD">
      <w:pPr>
        <w:pStyle w:val="ollip"/>
        <w:numPr>
          <w:ilvl w:val="0"/>
          <w:numId w:val="28"/>
        </w:numPr>
        <w:spacing w:after="363" w:line="449" w:lineRule="atLeast"/>
        <w:ind w:left="780" w:right="272" w:hanging="318"/>
        <w:rPr>
          <w:sz w:val="28"/>
          <w:szCs w:val="28"/>
          <w:lang w:val="en" w:eastAsia="en"/>
        </w:rPr>
      </w:pPr>
      <w:r>
        <w:rPr>
          <w:sz w:val="28"/>
          <w:szCs w:val="28"/>
          <w:lang w:val="en" w:eastAsia="en"/>
        </w:rPr>
        <w:lastRenderedPageBreak/>
        <w:t xml:space="preserve"> Similarly, the </w:t>
      </w:r>
      <w:r w:rsidRPr="0081002D">
        <w:rPr>
          <w:rStyle w:val="notprenotclassLcode"/>
          <w:rFonts w:ascii="Fira Code" w:eastAsia="Droid Sans Mono" w:hAnsi="Fira Code" w:cs="Droid Sans Mono"/>
          <w:color w:val="B02145"/>
          <w:sz w:val="24"/>
          <w:szCs w:val="24"/>
          <w:lang w:val="en" w:eastAsia="en"/>
        </w:rPr>
        <w:t>*</w:t>
      </w:r>
      <w:r w:rsidRPr="0081002D">
        <w:rPr>
          <w:sz w:val="24"/>
          <w:szCs w:val="24"/>
          <w:lang w:val="en" w:eastAsia="en"/>
        </w:rPr>
        <w:t xml:space="preserve"> </w:t>
      </w:r>
      <w:r>
        <w:rPr>
          <w:sz w:val="28"/>
          <w:szCs w:val="28"/>
          <w:lang w:val="en" w:eastAsia="en"/>
        </w:rPr>
        <w:t xml:space="preserve">symbol next to </w:t>
      </w:r>
      <w:r w:rsidRPr="00590E81">
        <w:rPr>
          <w:rStyle w:val="notprenotclassLcode"/>
          <w:rFonts w:ascii="Fira Code" w:eastAsia="Droid Sans Mono" w:hAnsi="Fira Code" w:cs="Droid Sans Mono"/>
          <w:color w:val="B02145"/>
          <w:sz w:val="24"/>
          <w:szCs w:val="24"/>
          <w:lang w:val="en" w:eastAsia="en"/>
        </w:rPr>
        <w:t>&lt;output&gt;</w:t>
      </w:r>
      <w:r w:rsidRPr="00590E81">
        <w:rPr>
          <w:sz w:val="24"/>
          <w:szCs w:val="24"/>
          <w:lang w:val="en" w:eastAsia="en"/>
        </w:rPr>
        <w:t xml:space="preserve"> </w:t>
      </w:r>
      <w:r>
        <w:rPr>
          <w:sz w:val="28"/>
          <w:szCs w:val="28"/>
          <w:lang w:val="en" w:eastAsia="en"/>
        </w:rPr>
        <w:t xml:space="preserve">indicates that the return statement is optional. In other words, you do not need to include the line </w:t>
      </w:r>
      <w:r w:rsidRPr="00590E81">
        <w:rPr>
          <w:rStyle w:val="notprenotclassLcode"/>
          <w:rFonts w:ascii="Fira Code" w:eastAsia="Droid Sans Mono" w:hAnsi="Fira Code" w:cs="Droid Sans Mono"/>
          <w:color w:val="B02145"/>
          <w:sz w:val="24"/>
          <w:szCs w:val="24"/>
          <w:lang w:val="en" w:eastAsia="en"/>
        </w:rPr>
        <w:t>return &lt;output&gt;</w:t>
      </w:r>
      <w:r w:rsidRPr="00590E81">
        <w:rPr>
          <w:sz w:val="24"/>
          <w:szCs w:val="24"/>
          <w:lang w:val="en" w:eastAsia="en"/>
        </w:rPr>
        <w:t xml:space="preserve"> </w:t>
      </w:r>
      <w:r>
        <w:rPr>
          <w:sz w:val="28"/>
          <w:szCs w:val="28"/>
          <w:lang w:val="en" w:eastAsia="en"/>
        </w:rPr>
        <w:t>(line 3) in your Python function</w:t>
      </w:r>
    </w:p>
    <w:p w14:paraId="1DAA62E0" w14:textId="77777777" w:rsidR="00BB76CD" w:rsidRDefault="00BB76CD" w:rsidP="00BB76CD">
      <w:pPr>
        <w:pStyle w:val="ollip"/>
        <w:numPr>
          <w:ilvl w:val="0"/>
          <w:numId w:val="28"/>
        </w:numPr>
        <w:spacing w:after="182" w:line="449" w:lineRule="atLeast"/>
        <w:ind w:right="272"/>
        <w:rPr>
          <w:sz w:val="28"/>
          <w:szCs w:val="28"/>
          <w:lang w:val="en" w:eastAsia="en"/>
        </w:rPr>
      </w:pPr>
      <w:r w:rsidRPr="00590E81">
        <w:rPr>
          <w:rStyle w:val="notprenotclassLcode"/>
          <w:rFonts w:ascii="Fira Code" w:eastAsia="Droid Sans Mono" w:hAnsi="Fira Code" w:cs="Droid Sans Mono"/>
          <w:color w:val="B02145"/>
          <w:sz w:val="24"/>
          <w:szCs w:val="24"/>
          <w:lang w:val="en" w:eastAsia="en"/>
        </w:rPr>
        <w:t>return</w:t>
      </w:r>
      <w:r w:rsidRPr="00590E81">
        <w:rPr>
          <w:sz w:val="24"/>
          <w:szCs w:val="24"/>
          <w:lang w:val="en" w:eastAsia="en"/>
        </w:rPr>
        <w:t xml:space="preserve"> </w:t>
      </w:r>
      <w:r>
        <w:rPr>
          <w:sz w:val="28"/>
          <w:szCs w:val="28"/>
          <w:lang w:val="en" w:eastAsia="en"/>
        </w:rPr>
        <w:t xml:space="preserve">is a keyword reserved by Python, and it is used to </w:t>
      </w:r>
      <w:r>
        <w:rPr>
          <w:rStyle w:val="em"/>
          <w:sz w:val="28"/>
          <w:szCs w:val="28"/>
          <w:lang w:val="en" w:eastAsia="en"/>
        </w:rPr>
        <w:t>return</w:t>
      </w:r>
      <w:r>
        <w:rPr>
          <w:sz w:val="28"/>
          <w:szCs w:val="28"/>
          <w:lang w:val="en" w:eastAsia="en"/>
        </w:rPr>
        <w:t xml:space="preserve"> the </w:t>
      </w:r>
      <w:r w:rsidRPr="00590E81">
        <w:rPr>
          <w:rStyle w:val="notprenotclassLcode"/>
          <w:rFonts w:ascii="Fira Code" w:eastAsia="Droid Sans Mono" w:hAnsi="Fira Code" w:cs="Droid Sans Mono"/>
          <w:color w:val="B02145"/>
          <w:sz w:val="24"/>
          <w:szCs w:val="24"/>
          <w:lang w:val="en" w:eastAsia="en"/>
        </w:rPr>
        <w:t>&lt;output&gt;</w:t>
      </w:r>
      <w:r>
        <w:rPr>
          <w:sz w:val="28"/>
          <w:szCs w:val="28"/>
          <w:lang w:val="en" w:eastAsia="en"/>
        </w:rPr>
        <w:t>.</w:t>
      </w:r>
    </w:p>
    <w:p w14:paraId="2C9FDC74" w14:textId="77777777" w:rsidR="00BB76CD" w:rsidRDefault="00BB76CD" w:rsidP="00BB76CD">
      <w:pPr>
        <w:pStyle w:val="ollip"/>
        <w:numPr>
          <w:ilvl w:val="1"/>
          <w:numId w:val="28"/>
        </w:numPr>
        <w:spacing w:after="182" w:line="449" w:lineRule="atLeast"/>
        <w:ind w:right="272"/>
        <w:rPr>
          <w:sz w:val="28"/>
          <w:szCs w:val="28"/>
          <w:lang w:val="en" w:eastAsia="en"/>
        </w:rPr>
      </w:pPr>
      <w:r>
        <w:rPr>
          <w:sz w:val="28"/>
          <w:szCs w:val="28"/>
          <w:lang w:val="en" w:eastAsia="en"/>
        </w:rPr>
        <w:t xml:space="preserve">The Python interpreter will exit the function when it encounters the </w:t>
      </w:r>
      <w:r w:rsidRPr="00590E81">
        <w:rPr>
          <w:rStyle w:val="notprenotclassLcode"/>
          <w:rFonts w:ascii="Fira Code" w:eastAsia="Droid Sans Mono" w:hAnsi="Fira Code" w:cs="Droid Sans Mono"/>
          <w:color w:val="B02145"/>
          <w:sz w:val="24"/>
          <w:szCs w:val="24"/>
          <w:lang w:val="en" w:eastAsia="en"/>
        </w:rPr>
        <w:t>return</w:t>
      </w:r>
      <w:r w:rsidRPr="00590E81">
        <w:rPr>
          <w:sz w:val="24"/>
          <w:szCs w:val="24"/>
          <w:lang w:val="en" w:eastAsia="en"/>
        </w:rPr>
        <w:t xml:space="preserve"> </w:t>
      </w:r>
      <w:r>
        <w:rPr>
          <w:sz w:val="28"/>
          <w:szCs w:val="28"/>
          <w:lang w:val="en" w:eastAsia="en"/>
        </w:rPr>
        <w:t xml:space="preserve">keyword, so if </w:t>
      </w:r>
      <w:r w:rsidRPr="00590E81">
        <w:rPr>
          <w:rStyle w:val="notprenotclassLcode"/>
          <w:rFonts w:ascii="Fira Code" w:eastAsia="Droid Sans Mono" w:hAnsi="Fira Code" w:cs="Droid Sans Mono"/>
          <w:color w:val="B02145"/>
          <w:sz w:val="24"/>
          <w:szCs w:val="24"/>
          <w:lang w:val="en" w:eastAsia="en"/>
        </w:rPr>
        <w:t>return</w:t>
      </w:r>
      <w:r w:rsidRPr="00590E81">
        <w:rPr>
          <w:sz w:val="24"/>
          <w:szCs w:val="24"/>
          <w:lang w:val="en" w:eastAsia="en"/>
        </w:rPr>
        <w:t xml:space="preserve"> </w:t>
      </w:r>
      <w:r>
        <w:rPr>
          <w:sz w:val="28"/>
          <w:szCs w:val="28"/>
          <w:lang w:val="en" w:eastAsia="en"/>
        </w:rPr>
        <w:t>is placed before the end of the function, the function will be exited prematurely.</w:t>
      </w:r>
    </w:p>
    <w:p w14:paraId="0BD92702" w14:textId="77777777" w:rsidR="00BB76CD" w:rsidRPr="002C105B" w:rsidRDefault="00BB76CD" w:rsidP="00BB76CD">
      <w:pPr>
        <w:pStyle w:val="ollip"/>
        <w:numPr>
          <w:ilvl w:val="1"/>
          <w:numId w:val="28"/>
        </w:numPr>
        <w:spacing w:after="363" w:line="449" w:lineRule="atLeast"/>
        <w:ind w:right="272"/>
        <w:rPr>
          <w:sz w:val="28"/>
          <w:szCs w:val="28"/>
          <w:lang w:val="en" w:eastAsia="en"/>
        </w:rPr>
      </w:pPr>
      <w:r>
        <w:rPr>
          <w:sz w:val="28"/>
          <w:szCs w:val="28"/>
          <w:lang w:val="en" w:eastAsia="en"/>
        </w:rPr>
        <w:t xml:space="preserve">If no </w:t>
      </w:r>
      <w:r w:rsidRPr="00590E81">
        <w:rPr>
          <w:rStyle w:val="notprenotclassLcode"/>
          <w:rFonts w:ascii="Fira Code" w:eastAsia="Droid Sans Mono" w:hAnsi="Fira Code" w:cs="Droid Sans Mono"/>
          <w:color w:val="B02145"/>
          <w:sz w:val="24"/>
          <w:szCs w:val="24"/>
          <w:lang w:val="en" w:eastAsia="en"/>
        </w:rPr>
        <w:t>&lt;output&gt;</w:t>
      </w:r>
      <w:r w:rsidRPr="00590E81">
        <w:rPr>
          <w:sz w:val="24"/>
          <w:szCs w:val="24"/>
          <w:lang w:val="en" w:eastAsia="en"/>
        </w:rPr>
        <w:t xml:space="preserve"> </w:t>
      </w:r>
      <w:r>
        <w:rPr>
          <w:sz w:val="28"/>
          <w:szCs w:val="28"/>
          <w:lang w:val="en" w:eastAsia="en"/>
        </w:rPr>
        <w:t xml:space="preserve">is specified after </w:t>
      </w:r>
      <w:r w:rsidRPr="00590E81">
        <w:rPr>
          <w:rStyle w:val="notprenotclassLcode"/>
          <w:rFonts w:ascii="Fira Code" w:eastAsia="Droid Sans Mono" w:hAnsi="Fira Code" w:cs="Droid Sans Mono"/>
          <w:color w:val="B02145"/>
          <w:sz w:val="24"/>
          <w:szCs w:val="24"/>
          <w:lang w:val="en" w:eastAsia="en"/>
        </w:rPr>
        <w:t>return</w:t>
      </w:r>
      <w:r w:rsidRPr="00590E81">
        <w:rPr>
          <w:sz w:val="24"/>
          <w:szCs w:val="24"/>
          <w:lang w:val="en" w:eastAsia="en"/>
        </w:rPr>
        <w:t xml:space="preserve"> </w:t>
      </w:r>
      <w:r>
        <w:rPr>
          <w:sz w:val="28"/>
          <w:szCs w:val="28"/>
          <w:lang w:val="en" w:eastAsia="en"/>
        </w:rPr>
        <w:t xml:space="preserve">or there is no </w:t>
      </w:r>
      <w:r w:rsidRPr="00590E81">
        <w:rPr>
          <w:rStyle w:val="notprenotclassLcode"/>
          <w:rFonts w:ascii="Fira Code" w:eastAsia="Droid Sans Mono" w:hAnsi="Fira Code" w:cs="Droid Sans Mono"/>
          <w:color w:val="B02145"/>
          <w:sz w:val="24"/>
          <w:szCs w:val="24"/>
          <w:lang w:val="en" w:eastAsia="en"/>
        </w:rPr>
        <w:t>return</w:t>
      </w:r>
      <w:r w:rsidRPr="00590E81">
        <w:rPr>
          <w:sz w:val="24"/>
          <w:szCs w:val="24"/>
          <w:lang w:val="en" w:eastAsia="en"/>
        </w:rPr>
        <w:t xml:space="preserve"> </w:t>
      </w:r>
      <w:r>
        <w:rPr>
          <w:sz w:val="28"/>
          <w:szCs w:val="28"/>
          <w:lang w:val="en" w:eastAsia="en"/>
        </w:rPr>
        <w:t xml:space="preserve">keyword inside the function, the function will not return a value. One such example is the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function.</w:t>
      </w:r>
    </w:p>
    <w:p w14:paraId="24BA3B8A"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Now that we have learned the structure of Python functions, </w:t>
      </w:r>
      <w:proofErr w:type="gramStart"/>
      <w:r>
        <w:rPr>
          <w:sz w:val="28"/>
          <w:szCs w:val="28"/>
          <w:lang w:val="en" w:eastAsia="en"/>
        </w:rPr>
        <w:t>let’s</w:t>
      </w:r>
      <w:proofErr w:type="gramEnd"/>
      <w:r>
        <w:rPr>
          <w:sz w:val="28"/>
          <w:szCs w:val="28"/>
          <w:lang w:val="en" w:eastAsia="en"/>
        </w:rPr>
        <w:t xml:space="preserve"> look at some examples.</w:t>
      </w:r>
    </w:p>
    <w:p w14:paraId="178ADF5F" w14:textId="77777777" w:rsidR="00BB76CD" w:rsidRDefault="00BB76CD" w:rsidP="00BB76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Example Functions</w:t>
      </w:r>
      <w:r>
        <w:rPr>
          <w:rStyle w:val="Strong1"/>
          <w:sz w:val="26"/>
          <w:szCs w:val="26"/>
          <w:lang w:val="en" w:eastAsia="en"/>
        </w:rPr>
        <w:tab/>
        <w:t>functions_ex.py</w:t>
      </w:r>
    </w:p>
    <w:p w14:paraId="45A808DE"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 xml:space="preserve"> 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is_even</w:t>
      </w:r>
      <w:proofErr w:type="spellEnd"/>
      <w:r w:rsidRPr="00590E81">
        <w:rPr>
          <w:rFonts w:ascii="Fira Code" w:eastAsia="Droid Sans Mono" w:hAnsi="Fira Code" w:cs="Droid Sans Mono"/>
          <w:sz w:val="21"/>
          <w:szCs w:val="21"/>
          <w:lang w:val="en" w:eastAsia="en"/>
        </w:rPr>
        <w:t>(num):</w:t>
      </w:r>
    </w:p>
    <w:p w14:paraId="5A68FFD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num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0</w:t>
      </w:r>
    </w:p>
    <w:p w14:paraId="092AE69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p>
    <w:p w14:paraId="4DDD1DC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is_same_str</w:t>
      </w:r>
      <w:proofErr w:type="spellEnd"/>
      <w:r w:rsidRPr="00590E81">
        <w:rPr>
          <w:rFonts w:ascii="Fira Code" w:eastAsia="Droid Sans Mono" w:hAnsi="Fira Code" w:cs="Droid Sans Mono"/>
          <w:sz w:val="21"/>
          <w:szCs w:val="21"/>
          <w:lang w:val="en" w:eastAsia="en"/>
        </w:rPr>
        <w:t>(str1, str2):</w:t>
      </w:r>
    </w:p>
    <w:p w14:paraId="36CB21F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str1 == str2</w:t>
      </w:r>
    </w:p>
    <w:p w14:paraId="29E405E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6</w:t>
      </w:r>
    </w:p>
    <w:p w14:paraId="2BC3800E"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area_square</w:t>
      </w:r>
      <w:proofErr w:type="spellEnd"/>
      <w:r w:rsidRPr="00590E81">
        <w:rPr>
          <w:rFonts w:ascii="Fira Code" w:eastAsia="Droid Sans Mono" w:hAnsi="Fira Code" w:cs="Droid Sans Mono"/>
          <w:sz w:val="21"/>
          <w:szCs w:val="21"/>
          <w:lang w:val="en" w:eastAsia="en"/>
        </w:rPr>
        <w:t>(length):</w:t>
      </w:r>
    </w:p>
    <w:p w14:paraId="06146CB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8</w:t>
      </w:r>
      <w:r w:rsidRPr="00590E81">
        <w:rPr>
          <w:rFonts w:ascii="Fira Code" w:eastAsia="Droid Sans Mono" w:hAnsi="Fira Code" w:cs="Droid Sans Mono"/>
          <w:sz w:val="21"/>
          <w:szCs w:val="21"/>
          <w:lang w:val="en" w:eastAsia="en"/>
        </w:rPr>
        <w:t xml:space="preserve">        area = length * length</w:t>
      </w:r>
    </w:p>
    <w:p w14:paraId="589B2A8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9</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area</w:t>
      </w:r>
    </w:p>
    <w:p w14:paraId="53BA6D0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10</w:t>
      </w:r>
    </w:p>
    <w:p w14:paraId="31F5A16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message</w:t>
      </w:r>
      <w:r w:rsidRPr="00590E81">
        <w:rPr>
          <w:rFonts w:ascii="Fira Code" w:eastAsia="Droid Sans Mono" w:hAnsi="Fira Code" w:cs="Droid Sans Mono"/>
          <w:sz w:val="21"/>
          <w:szCs w:val="21"/>
          <w:lang w:val="en" w:eastAsia="en"/>
        </w:rPr>
        <w:t>(name):</w:t>
      </w:r>
    </w:p>
    <w:p w14:paraId="373DA98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Style w:val="any"/>
          <w:rFonts w:ascii="Fira Code" w:eastAsia="Droid Sans Mono" w:hAnsi="Fira Code" w:cs="Droid Sans Mono"/>
          <w:color w:val="0000DD"/>
          <w:sz w:val="21"/>
          <w:szCs w:val="21"/>
          <w:lang w:val="en" w:eastAsia="en"/>
        </w:rPr>
        <w:t>12</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Hi! My name is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336699"/>
          <w:sz w:val="21"/>
          <w:szCs w:val="21"/>
          <w:lang w:val="en" w:eastAsia="en"/>
        </w:rPr>
        <w:t>str</w:t>
      </w:r>
      <w:r w:rsidRPr="00590E81">
        <w:rPr>
          <w:rFonts w:ascii="Fira Code" w:eastAsia="Droid Sans Mono" w:hAnsi="Fira Code" w:cs="Droid Sans Mono"/>
          <w:sz w:val="21"/>
          <w:szCs w:val="21"/>
          <w:lang w:val="en" w:eastAsia="en"/>
        </w:rPr>
        <w:t>(name))</w:t>
      </w:r>
    </w:p>
    <w:p w14:paraId="539EB52E"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Now we have four functions, but how do we use them?</w:t>
      </w:r>
    </w:p>
    <w:p w14:paraId="0A998493" w14:textId="2F0A2C2D" w:rsidR="00BB76CD" w:rsidRPr="00107A58" w:rsidRDefault="00BB76CD" w:rsidP="00BB76CD">
      <w:pPr>
        <w:pStyle w:val="Heading3"/>
        <w:ind w:left="270"/>
        <w:rPr>
          <w:sz w:val="40"/>
          <w:szCs w:val="40"/>
          <w:lang w:val="en" w:eastAsia="en"/>
        </w:rPr>
      </w:pPr>
      <w:r>
        <w:rPr>
          <w:sz w:val="40"/>
          <w:szCs w:val="40"/>
          <w:lang w:val="en" w:eastAsia="en"/>
        </w:rPr>
        <w:br w:type="page"/>
      </w:r>
      <w:r>
        <w:rPr>
          <w:sz w:val="40"/>
          <w:szCs w:val="40"/>
          <w:lang w:val="en" w:eastAsia="en"/>
        </w:rPr>
        <w:lastRenderedPageBreak/>
        <w:t>6</w:t>
      </w:r>
      <w:r w:rsidRPr="00107A58">
        <w:rPr>
          <w:sz w:val="40"/>
          <w:szCs w:val="40"/>
          <w:lang w:val="en" w:eastAsia="en"/>
        </w:rPr>
        <w:t>.2. Function Calls</w:t>
      </w:r>
    </w:p>
    <w:p w14:paraId="3E7FAD3B"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To use, or </w:t>
      </w:r>
      <w:r>
        <w:rPr>
          <w:rStyle w:val="em"/>
          <w:sz w:val="28"/>
          <w:szCs w:val="28"/>
          <w:lang w:val="en" w:eastAsia="en"/>
        </w:rPr>
        <w:t>call</w:t>
      </w:r>
      <w:r>
        <w:rPr>
          <w:sz w:val="28"/>
          <w:szCs w:val="28"/>
          <w:lang w:val="en" w:eastAsia="en"/>
        </w:rPr>
        <w:t>, functions, we use the following form:</w:t>
      </w:r>
    </w:p>
    <w:p w14:paraId="4325824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lang w:val="en" w:eastAsia="en"/>
        </w:rPr>
        <w:t>&lt;</w:t>
      </w:r>
      <w:proofErr w:type="spellStart"/>
      <w:r w:rsidRPr="00590E81">
        <w:rPr>
          <w:rFonts w:ascii="Fira Code" w:eastAsia="Droid Sans Mono" w:hAnsi="Fira Code" w:cs="Droid Sans Mono"/>
          <w:sz w:val="21"/>
          <w:szCs w:val="21"/>
          <w:lang w:val="en" w:eastAsia="en"/>
        </w:rPr>
        <w:t>func_name</w:t>
      </w:r>
      <w:proofErr w:type="spellEnd"/>
      <w:r w:rsidRPr="00590E81">
        <w:rPr>
          <w:rFonts w:ascii="Fira Code" w:eastAsia="Droid Sans Mono" w:hAnsi="Fira Code" w:cs="Droid Sans Mono"/>
          <w:sz w:val="21"/>
          <w:szCs w:val="21"/>
          <w:lang w:val="en" w:eastAsia="en"/>
        </w:rPr>
        <w:t>&gt;(&lt;param&gt;*)</w:t>
      </w:r>
    </w:p>
    <w:p w14:paraId="1102DEF1"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We use the function name like a variable and follow it with parentheses, containing any necessary parameters. This is called a </w:t>
      </w:r>
      <w:r>
        <w:rPr>
          <w:rStyle w:val="em"/>
          <w:sz w:val="28"/>
          <w:szCs w:val="28"/>
          <w:lang w:val="en" w:eastAsia="en"/>
        </w:rPr>
        <w:t>function call</w:t>
      </w:r>
      <w:r>
        <w:rPr>
          <w:sz w:val="28"/>
          <w:szCs w:val="28"/>
          <w:lang w:val="en" w:eastAsia="en"/>
        </w:rPr>
        <w:t xml:space="preserve">. Up until now, we have </w:t>
      </w:r>
      <w:proofErr w:type="gramStart"/>
      <w:r>
        <w:rPr>
          <w:sz w:val="28"/>
          <w:szCs w:val="28"/>
          <w:lang w:val="en" w:eastAsia="en"/>
        </w:rPr>
        <w:t>actually seen</w:t>
      </w:r>
      <w:proofErr w:type="gramEnd"/>
      <w:r>
        <w:rPr>
          <w:sz w:val="28"/>
          <w:szCs w:val="28"/>
          <w:lang w:val="en" w:eastAsia="en"/>
        </w:rPr>
        <w:t xml:space="preserve"> a lot of function calls. For example,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is a function that takes any value as a parameter.</w:t>
      </w:r>
    </w:p>
    <w:p w14:paraId="362F898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lang w:val="en" w:eastAsia="en"/>
        </w:rPr>
        <w:t>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Hello World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58BC1945" w14:textId="77777777" w:rsidR="00BB76CD" w:rsidRDefault="00BB76CD" w:rsidP="00BB76CD">
      <w:pPr>
        <w:pStyle w:val="p"/>
        <w:spacing w:before="240" w:after="330" w:line="449" w:lineRule="atLeast"/>
        <w:ind w:left="272" w:right="272"/>
        <w:rPr>
          <w:sz w:val="28"/>
          <w:szCs w:val="28"/>
          <w:lang w:val="en" w:eastAsia="en"/>
        </w:rPr>
      </w:pPr>
      <w:r>
        <w:rPr>
          <w:sz w:val="28"/>
          <w:szCs w:val="28"/>
          <w:lang w:val="en" w:eastAsia="en"/>
        </w:rPr>
        <w:t xml:space="preserve">This would be a call to the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 xml:space="preserve">function, where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 xml:space="preserve">corresponds to </w:t>
      </w:r>
      <w:r w:rsidRPr="00590E81">
        <w:rPr>
          <w:rStyle w:val="notprenotclassLcode"/>
          <w:rFonts w:ascii="Fira Code" w:eastAsia="Droid Sans Mono" w:hAnsi="Fira Code" w:cs="Droid Sans Mono"/>
          <w:color w:val="B02145"/>
          <w:sz w:val="24"/>
          <w:szCs w:val="24"/>
          <w:lang w:val="en" w:eastAsia="en"/>
        </w:rPr>
        <w:t>&lt;</w:t>
      </w:r>
      <w:proofErr w:type="spellStart"/>
      <w:r w:rsidRPr="00590E81">
        <w:rPr>
          <w:rStyle w:val="notprenotclassLcode"/>
          <w:rFonts w:ascii="Fira Code" w:eastAsia="Droid Sans Mono" w:hAnsi="Fira Code" w:cs="Droid Sans Mono"/>
          <w:color w:val="B02145"/>
          <w:sz w:val="24"/>
          <w:szCs w:val="24"/>
          <w:lang w:val="en" w:eastAsia="en"/>
        </w:rPr>
        <w:t>func_name</w:t>
      </w:r>
      <w:proofErr w:type="spellEnd"/>
      <w:r w:rsidRPr="00590E81">
        <w:rPr>
          <w:rStyle w:val="notprenotclassLcode"/>
          <w:rFonts w:ascii="Fira Code" w:eastAsia="Droid Sans Mono" w:hAnsi="Fira Code" w:cs="Droid Sans Mono"/>
          <w:color w:val="B02145"/>
          <w:sz w:val="24"/>
          <w:szCs w:val="24"/>
          <w:lang w:val="en" w:eastAsia="en"/>
        </w:rPr>
        <w:t>&gt;</w:t>
      </w:r>
      <w:r>
        <w:rPr>
          <w:sz w:val="28"/>
          <w:szCs w:val="28"/>
          <w:lang w:val="en" w:eastAsia="en"/>
        </w:rPr>
        <w:t xml:space="preserve">, and </w:t>
      </w:r>
      <w:r w:rsidRPr="00590E81">
        <w:rPr>
          <w:rStyle w:val="notprenotclassLcode"/>
          <w:rFonts w:ascii="Fira Code" w:eastAsia="Droid Sans Mono" w:hAnsi="Fira Code" w:cs="Droid Sans Mono"/>
          <w:color w:val="B02145"/>
          <w:sz w:val="24"/>
          <w:szCs w:val="24"/>
          <w:lang w:val="en" w:eastAsia="en"/>
        </w:rPr>
        <w:t>'Hello World'</w:t>
      </w:r>
      <w:r w:rsidRPr="00590E81">
        <w:rPr>
          <w:sz w:val="24"/>
          <w:szCs w:val="24"/>
          <w:lang w:val="en" w:eastAsia="en"/>
        </w:rPr>
        <w:t xml:space="preserve"> </w:t>
      </w:r>
      <w:r>
        <w:rPr>
          <w:sz w:val="28"/>
          <w:szCs w:val="28"/>
          <w:lang w:val="en" w:eastAsia="en"/>
        </w:rPr>
        <w:t xml:space="preserve">corresponds to </w:t>
      </w:r>
      <w:r w:rsidRPr="00590E81">
        <w:rPr>
          <w:rStyle w:val="notprenotclassLcode"/>
          <w:rFonts w:ascii="Fira Code" w:eastAsia="Droid Sans Mono" w:hAnsi="Fira Code" w:cs="Droid Sans Mono"/>
          <w:color w:val="B02145"/>
          <w:sz w:val="24"/>
          <w:szCs w:val="24"/>
          <w:lang w:val="en" w:eastAsia="en"/>
        </w:rPr>
        <w:t>&lt;param&gt;*</w:t>
      </w:r>
      <w:r>
        <w:rPr>
          <w:sz w:val="28"/>
          <w:szCs w:val="28"/>
          <w:lang w:val="en" w:eastAsia="en"/>
        </w:rPr>
        <w:t xml:space="preserve">. In such case, we say that the string </w:t>
      </w:r>
      <w:r w:rsidRPr="00590E81">
        <w:rPr>
          <w:rStyle w:val="notprenotclassLcode"/>
          <w:rFonts w:ascii="Fira Code" w:eastAsia="Droid Sans Mono" w:hAnsi="Fira Code" w:cs="Droid Sans Mono"/>
          <w:color w:val="B02145"/>
          <w:sz w:val="24"/>
          <w:szCs w:val="24"/>
          <w:lang w:val="en" w:eastAsia="en"/>
        </w:rPr>
        <w:t>'Hello World'</w:t>
      </w:r>
      <w:r w:rsidRPr="00590E81">
        <w:rPr>
          <w:sz w:val="24"/>
          <w:szCs w:val="24"/>
          <w:lang w:val="en" w:eastAsia="en"/>
        </w:rPr>
        <w:t xml:space="preserve"> </w:t>
      </w:r>
      <w:r>
        <w:rPr>
          <w:sz w:val="28"/>
          <w:szCs w:val="28"/>
          <w:lang w:val="en" w:eastAsia="en"/>
        </w:rPr>
        <w:t xml:space="preserve">was </w:t>
      </w:r>
      <w:r>
        <w:rPr>
          <w:rStyle w:val="em"/>
          <w:sz w:val="28"/>
          <w:szCs w:val="28"/>
          <w:lang w:val="en" w:eastAsia="en"/>
        </w:rPr>
        <w:t>passed as a(n) parameter/argument</w:t>
      </w:r>
      <w:r>
        <w:rPr>
          <w:sz w:val="28"/>
          <w:szCs w:val="28"/>
          <w:lang w:val="en" w:eastAsia="en"/>
        </w:rPr>
        <w:t xml:space="preserve"> to the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function.</w:t>
      </w:r>
    </w:p>
    <w:p w14:paraId="4322575D" w14:textId="77777777" w:rsidR="00BB76CD" w:rsidRDefault="00BB76CD" w:rsidP="00BB76CD">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try calling the example functions defined earlier.</w:t>
      </w:r>
    </w:p>
    <w:p w14:paraId="177E68D3" w14:textId="77777777" w:rsidR="00BB76CD" w:rsidRDefault="00BB76CD" w:rsidP="00BB76CD">
      <w:pPr>
        <w:pStyle w:val="listingblocktitle"/>
        <w:tabs>
          <w:tab w:val="right" w:pos="10528"/>
        </w:tabs>
        <w:spacing w:after="73" w:line="383" w:lineRule="atLeast"/>
        <w:ind w:left="272" w:right="272"/>
        <w:rPr>
          <w:sz w:val="26"/>
          <w:szCs w:val="26"/>
          <w:lang w:val="en" w:eastAsia="en"/>
        </w:rPr>
      </w:pPr>
      <w:r>
        <w:rPr>
          <w:rStyle w:val="Strong1"/>
          <w:sz w:val="26"/>
          <w:szCs w:val="26"/>
          <w:lang w:val="en" w:eastAsia="en"/>
        </w:rPr>
        <w:t>Example Functions (Cont.)</w:t>
      </w:r>
      <w:r>
        <w:rPr>
          <w:rStyle w:val="Strong1"/>
          <w:sz w:val="26"/>
          <w:szCs w:val="26"/>
          <w:lang w:val="en" w:eastAsia="en"/>
        </w:rPr>
        <w:tab/>
        <w:t>functions_ex.py</w:t>
      </w:r>
    </w:p>
    <w:p w14:paraId="6788188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Droid Sans Mono" w:eastAsia="Droid Sans Mono" w:hAnsi="Droid Sans Mono" w:cs="Droid Sans Mono"/>
          <w:color w:val="0000DD"/>
          <w:sz w:val="22"/>
          <w:szCs w:val="22"/>
          <w:lang w:val="en" w:eastAsia="en"/>
        </w:rPr>
        <w:t xml:space="preserve">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is_even</w:t>
      </w:r>
      <w:proofErr w:type="spellEnd"/>
      <w:r w:rsidRPr="00590E81">
        <w:rPr>
          <w:rFonts w:ascii="Fira Code" w:eastAsia="Droid Sans Mono" w:hAnsi="Fira Code" w:cs="Droid Sans Mono"/>
          <w:sz w:val="21"/>
          <w:szCs w:val="21"/>
          <w:lang w:val="en" w:eastAsia="en"/>
        </w:rPr>
        <w:t>(num):</w:t>
      </w:r>
    </w:p>
    <w:p w14:paraId="6B22D86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num %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0</w:t>
      </w:r>
    </w:p>
    <w:p w14:paraId="32D3BE1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p>
    <w:p w14:paraId="002FF1FE"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is_same_str</w:t>
      </w:r>
      <w:proofErr w:type="spellEnd"/>
      <w:r w:rsidRPr="00590E81">
        <w:rPr>
          <w:rFonts w:ascii="Fira Code" w:eastAsia="Droid Sans Mono" w:hAnsi="Fira Code" w:cs="Droid Sans Mono"/>
          <w:sz w:val="21"/>
          <w:szCs w:val="21"/>
          <w:lang w:val="en" w:eastAsia="en"/>
        </w:rPr>
        <w:t>(str1, str2):</w:t>
      </w:r>
    </w:p>
    <w:p w14:paraId="4A633FE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str1 == str2</w:t>
      </w:r>
    </w:p>
    <w:p w14:paraId="5C96E48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6</w:t>
      </w:r>
    </w:p>
    <w:p w14:paraId="23C9B09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area_square</w:t>
      </w:r>
      <w:proofErr w:type="spellEnd"/>
      <w:r w:rsidRPr="00590E81">
        <w:rPr>
          <w:rFonts w:ascii="Fira Code" w:eastAsia="Droid Sans Mono" w:hAnsi="Fira Code" w:cs="Droid Sans Mono"/>
          <w:sz w:val="21"/>
          <w:szCs w:val="21"/>
          <w:lang w:val="en" w:eastAsia="en"/>
        </w:rPr>
        <w:t>(length):</w:t>
      </w:r>
    </w:p>
    <w:p w14:paraId="0B8938E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8</w:t>
      </w:r>
      <w:r w:rsidRPr="00590E81">
        <w:rPr>
          <w:rFonts w:ascii="Fira Code" w:eastAsia="Droid Sans Mono" w:hAnsi="Fira Code" w:cs="Droid Sans Mono"/>
          <w:sz w:val="21"/>
          <w:szCs w:val="21"/>
          <w:lang w:val="en" w:eastAsia="en"/>
        </w:rPr>
        <w:t xml:space="preserve">        area = length * length</w:t>
      </w:r>
    </w:p>
    <w:p w14:paraId="2A589C6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9</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area</w:t>
      </w:r>
    </w:p>
    <w:p w14:paraId="24760FB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10</w:t>
      </w:r>
    </w:p>
    <w:p w14:paraId="60468F1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message</w:t>
      </w:r>
      <w:r w:rsidRPr="00590E81">
        <w:rPr>
          <w:rFonts w:ascii="Fira Code" w:eastAsia="Droid Sans Mono" w:hAnsi="Fira Code" w:cs="Droid Sans Mono"/>
          <w:sz w:val="21"/>
          <w:szCs w:val="21"/>
          <w:lang w:val="en" w:eastAsia="en"/>
        </w:rPr>
        <w:t>(name):</w:t>
      </w:r>
    </w:p>
    <w:p w14:paraId="0DEC3F7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12</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Hi! My name is</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336699"/>
          <w:sz w:val="21"/>
          <w:szCs w:val="21"/>
          <w:lang w:val="en" w:eastAsia="en"/>
        </w:rPr>
        <w:t>str</w:t>
      </w:r>
      <w:r w:rsidRPr="00590E81">
        <w:rPr>
          <w:rFonts w:ascii="Fira Code" w:eastAsia="Droid Sans Mono" w:hAnsi="Fira Code" w:cs="Droid Sans Mono"/>
          <w:sz w:val="21"/>
          <w:szCs w:val="21"/>
          <w:lang w:val="en" w:eastAsia="en"/>
        </w:rPr>
        <w:t>(name))</w:t>
      </w:r>
    </w:p>
    <w:p w14:paraId="3B4CB25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13</w:t>
      </w:r>
    </w:p>
    <w:p w14:paraId="0861BCB3"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14</w:t>
      </w:r>
      <w:r w:rsidRPr="00590E81">
        <w:rPr>
          <w:rFonts w:ascii="Fira Code" w:eastAsia="Droid Sans Mono" w:hAnsi="Fira Code" w:cs="Droid Sans Mono"/>
          <w:sz w:val="21"/>
          <w:szCs w:val="21"/>
          <w:lang w:val="en" w:eastAsia="en"/>
        </w:rPr>
        <w:t xml:space="preserve">    even4 = </w:t>
      </w:r>
      <w:proofErr w:type="spellStart"/>
      <w:r w:rsidRPr="00590E81">
        <w:rPr>
          <w:rFonts w:ascii="Fira Code" w:eastAsia="Droid Sans Mono" w:hAnsi="Fira Code" w:cs="Droid Sans Mono"/>
          <w:sz w:val="21"/>
          <w:szCs w:val="21"/>
          <w:lang w:val="en" w:eastAsia="en"/>
        </w:rPr>
        <w:t>is_even</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w:t>
      </w:r>
    </w:p>
    <w:p w14:paraId="2890C86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lastRenderedPageBreak/>
        <w:t>15</w:t>
      </w:r>
      <w:r w:rsidRPr="00590E81">
        <w:rPr>
          <w:rFonts w:ascii="Fira Code" w:eastAsia="Droid Sans Mono" w:hAnsi="Fira Code" w:cs="Droid Sans Mono"/>
          <w:sz w:val="21"/>
          <w:szCs w:val="21"/>
          <w:lang w:val="en" w:eastAsia="en"/>
        </w:rPr>
        <w:t xml:space="preserve">    even5 = </w:t>
      </w:r>
      <w:proofErr w:type="spellStart"/>
      <w:r w:rsidRPr="00590E81">
        <w:rPr>
          <w:rFonts w:ascii="Fira Code" w:eastAsia="Droid Sans Mono" w:hAnsi="Fira Code" w:cs="Droid Sans Mono"/>
          <w:sz w:val="21"/>
          <w:szCs w:val="21"/>
          <w:lang w:val="en" w:eastAsia="en"/>
        </w:rPr>
        <w:t>is_even</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w:t>
      </w:r>
    </w:p>
    <w:p w14:paraId="556461FE"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16</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4 is even:</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even4)</w:t>
      </w:r>
    </w:p>
    <w:p w14:paraId="071039EC"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17</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5 is even:</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even5)</w:t>
      </w:r>
    </w:p>
    <w:p w14:paraId="148AD4C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18</w:t>
      </w:r>
    </w:p>
    <w:p w14:paraId="2D107E3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19</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check_str</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is_same_str</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hello</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Hello</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CC64A0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20</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BB00BB"/>
          <w:sz w:val="21"/>
          <w:szCs w:val="21"/>
          <w:lang w:val="en" w:eastAsia="en"/>
        </w:rPr>
        <w:t>\'</w:t>
      </w:r>
      <w:r w:rsidRPr="00590E81">
        <w:rPr>
          <w:rStyle w:val="any"/>
          <w:rFonts w:ascii="Fira Code" w:eastAsia="Droid Sans Mono" w:hAnsi="Fira Code" w:cs="Droid Sans Mono"/>
          <w:color w:val="DD2200"/>
          <w:sz w:val="21"/>
          <w:szCs w:val="21"/>
          <w:lang w:val="en" w:eastAsia="en"/>
        </w:rPr>
        <w:t>hello</w:t>
      </w:r>
      <w:r w:rsidRPr="00590E81">
        <w:rPr>
          <w:rStyle w:val="any"/>
          <w:rFonts w:ascii="Fira Code" w:eastAsia="Droid Sans Mono" w:hAnsi="Fira Code" w:cs="Droid Sans Mono"/>
          <w:color w:val="BB00BB"/>
          <w:sz w:val="21"/>
          <w:szCs w:val="21"/>
          <w:lang w:val="en" w:eastAsia="en"/>
        </w:rPr>
        <w:t>\'</w:t>
      </w:r>
      <w:r w:rsidRPr="00590E81">
        <w:rPr>
          <w:rStyle w:val="any"/>
          <w:rFonts w:ascii="Fira Code" w:eastAsia="Droid Sans Mono" w:hAnsi="Fira Code" w:cs="Droid Sans Mono"/>
          <w:color w:val="DD2200"/>
          <w:sz w:val="21"/>
          <w:szCs w:val="21"/>
          <w:lang w:val="en" w:eastAsia="en"/>
        </w:rPr>
        <w:t xml:space="preserve"> == </w:t>
      </w:r>
      <w:r w:rsidRPr="00590E81">
        <w:rPr>
          <w:rStyle w:val="any"/>
          <w:rFonts w:ascii="Fira Code" w:eastAsia="Droid Sans Mono" w:hAnsi="Fira Code" w:cs="Droid Sans Mono"/>
          <w:color w:val="BB00BB"/>
          <w:sz w:val="21"/>
          <w:szCs w:val="21"/>
          <w:lang w:val="en" w:eastAsia="en"/>
        </w:rPr>
        <w:t>\'</w:t>
      </w:r>
      <w:r w:rsidRPr="00590E81">
        <w:rPr>
          <w:rStyle w:val="any"/>
          <w:rFonts w:ascii="Fira Code" w:eastAsia="Droid Sans Mono" w:hAnsi="Fira Code" w:cs="Droid Sans Mono"/>
          <w:color w:val="DD2200"/>
          <w:sz w:val="21"/>
          <w:szCs w:val="21"/>
          <w:lang w:val="en" w:eastAsia="en"/>
        </w:rPr>
        <w:t>Hello</w:t>
      </w:r>
      <w:r w:rsidRPr="00590E81">
        <w:rPr>
          <w:rStyle w:val="any"/>
          <w:rFonts w:ascii="Fira Code" w:eastAsia="Droid Sans Mono" w:hAnsi="Fira Code" w:cs="Droid Sans Mono"/>
          <w:color w:val="BB00BB"/>
          <w:sz w:val="21"/>
          <w:szCs w:val="21"/>
          <w:lang w:val="en" w:eastAsia="en"/>
        </w:rPr>
        <w:t>\'</w:t>
      </w:r>
      <w:r w:rsidRPr="00590E81">
        <w:rPr>
          <w:rStyle w:val="any"/>
          <w:rFonts w:ascii="Fira Code" w:eastAsia="Droid Sans Mono" w:hAnsi="Fira Code" w:cs="Droid Sans Mono"/>
          <w:color w:val="DD2200"/>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check_str</w:t>
      </w:r>
      <w:proofErr w:type="spellEnd"/>
      <w:r w:rsidRPr="00590E81">
        <w:rPr>
          <w:rFonts w:ascii="Fira Code" w:eastAsia="Droid Sans Mono" w:hAnsi="Fira Code" w:cs="Droid Sans Mono"/>
          <w:sz w:val="21"/>
          <w:szCs w:val="21"/>
          <w:lang w:val="en" w:eastAsia="en"/>
        </w:rPr>
        <w:t>)</w:t>
      </w:r>
    </w:p>
    <w:p w14:paraId="0E1411F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21</w:t>
      </w:r>
    </w:p>
    <w:p w14:paraId="3303108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22</w:t>
      </w:r>
      <w:r w:rsidRPr="00590E81">
        <w:rPr>
          <w:rFonts w:ascii="Fira Code" w:eastAsia="Droid Sans Mono" w:hAnsi="Fira Code" w:cs="Droid Sans Mono"/>
          <w:sz w:val="21"/>
          <w:szCs w:val="21"/>
          <w:lang w:val="en" w:eastAsia="en"/>
        </w:rPr>
        <w:t xml:space="preserve">    length = </w:t>
      </w:r>
      <w:r w:rsidRPr="00590E81">
        <w:rPr>
          <w:rStyle w:val="any"/>
          <w:rFonts w:ascii="Fira Code" w:eastAsia="Droid Sans Mono" w:hAnsi="Fira Code" w:cs="Droid Sans Mono"/>
          <w:color w:val="0000DD"/>
          <w:sz w:val="21"/>
          <w:szCs w:val="21"/>
          <w:lang w:val="en" w:eastAsia="en"/>
        </w:rPr>
        <w:t>10</w:t>
      </w:r>
    </w:p>
    <w:p w14:paraId="179D909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23</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Area of square:</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area_square</w:t>
      </w:r>
      <w:proofErr w:type="spellEnd"/>
      <w:r w:rsidRPr="00590E81">
        <w:rPr>
          <w:rFonts w:ascii="Fira Code" w:eastAsia="Droid Sans Mono" w:hAnsi="Fira Code" w:cs="Droid Sans Mono"/>
          <w:sz w:val="21"/>
          <w:szCs w:val="21"/>
          <w:lang w:val="en" w:eastAsia="en"/>
        </w:rPr>
        <w:t>(length))</w:t>
      </w:r>
    </w:p>
    <w:p w14:paraId="12C0B54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24</w:t>
      </w:r>
    </w:p>
    <w:p w14:paraId="05F6C554" w14:textId="77777777" w:rsidR="00BB76CD" w:rsidRPr="0081002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1"/>
          <w:szCs w:val="21"/>
          <w:lang w:val="en" w:eastAsia="en"/>
        </w:rPr>
      </w:pPr>
      <w:r w:rsidRPr="00590E81">
        <w:rPr>
          <w:rStyle w:val="any"/>
          <w:rFonts w:ascii="Fira Code" w:eastAsia="Droid Sans Mono" w:hAnsi="Fira Code" w:cs="Droid Sans Mono"/>
          <w:color w:val="0000DD"/>
          <w:sz w:val="21"/>
          <w:szCs w:val="21"/>
          <w:lang w:val="en" w:eastAsia="en"/>
        </w:rPr>
        <w:t>25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message</w:t>
      </w:r>
      <w:proofErr w:type="gram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Python Master</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66FCCFE6" w14:textId="77777777" w:rsidR="00BB76CD" w:rsidRDefault="00BB76CD" w:rsidP="00BB76CD">
      <w:pPr>
        <w:pStyle w:val="listingblocktitle"/>
        <w:spacing w:before="240" w:after="73" w:line="383" w:lineRule="atLeast"/>
        <w:ind w:left="272" w:right="272"/>
        <w:rPr>
          <w:sz w:val="26"/>
          <w:szCs w:val="26"/>
          <w:lang w:val="en" w:eastAsia="en"/>
        </w:rPr>
      </w:pPr>
      <w:r>
        <w:rPr>
          <w:rStyle w:val="Strong1"/>
          <w:sz w:val="26"/>
          <w:szCs w:val="26"/>
          <w:lang w:val="en" w:eastAsia="en"/>
        </w:rPr>
        <w:t>Output</w:t>
      </w:r>
    </w:p>
    <w:p w14:paraId="0BC0A71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shd w:val="clear" w:color="auto" w:fill="auto"/>
          <w:lang w:val="en" w:eastAsia="en"/>
        </w:rPr>
        <w:t>4 is even: True</w:t>
      </w:r>
    </w:p>
    <w:p w14:paraId="78D6CC7B"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5 is even: False</w:t>
      </w:r>
    </w:p>
    <w:p w14:paraId="636F948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'hello' == 'Hello': False</w:t>
      </w:r>
    </w:p>
    <w:p w14:paraId="4AA2C77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Area of square: 100</w:t>
      </w:r>
    </w:p>
    <w:p w14:paraId="61CA8C0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Hi! My name is Python Master</w:t>
      </w:r>
    </w:p>
    <w:p w14:paraId="3269B431" w14:textId="77777777" w:rsidR="00BB76CD" w:rsidRDefault="00BB76CD" w:rsidP="00BB76CD">
      <w:pPr>
        <w:pStyle w:val="p"/>
        <w:spacing w:after="330" w:line="449" w:lineRule="atLeast"/>
        <w:ind w:left="272" w:right="272"/>
        <w:rPr>
          <w:sz w:val="28"/>
          <w:szCs w:val="28"/>
          <w:lang w:val="en" w:eastAsia="en"/>
        </w:rPr>
      </w:pPr>
      <w:r>
        <w:rPr>
          <w:rStyle w:val="pstrong"/>
          <w:b/>
          <w:bCs/>
          <w:sz w:val="28"/>
          <w:szCs w:val="28"/>
          <w:lang w:val="en" w:eastAsia="en"/>
        </w:rPr>
        <w:t>Additional Explanation</w:t>
      </w:r>
    </w:p>
    <w:p w14:paraId="1C328DA0" w14:textId="77777777" w:rsidR="00BB76CD" w:rsidRPr="002D5A5F" w:rsidRDefault="00BB76CD" w:rsidP="00BB76CD">
      <w:pPr>
        <w:pStyle w:val="hdlisttitle"/>
        <w:spacing w:after="73" w:line="383" w:lineRule="atLeast"/>
        <w:ind w:left="272" w:right="272"/>
        <w:rPr>
          <w:b/>
          <w:bCs/>
          <w:sz w:val="26"/>
          <w:szCs w:val="26"/>
          <w:lang w:val="en" w:eastAsia="en"/>
        </w:rPr>
      </w:pPr>
      <w:r w:rsidRPr="002D5A5F">
        <w:rPr>
          <w:b/>
          <w:bCs/>
          <w:sz w:val="26"/>
          <w:szCs w:val="26"/>
          <w:lang w:val="en" w:eastAsia="en"/>
        </w:rPr>
        <w:t>Purpose of each functions</w:t>
      </w:r>
    </w:p>
    <w:tbl>
      <w:tblPr>
        <w:tblW w:w="0" w:type="auto"/>
        <w:tblInd w:w="454" w:type="dxa"/>
        <w:tblCellMar>
          <w:top w:w="15" w:type="dxa"/>
          <w:left w:w="15" w:type="dxa"/>
          <w:bottom w:w="15" w:type="dxa"/>
          <w:right w:w="15" w:type="dxa"/>
        </w:tblCellMar>
        <w:tblLook w:val="05E0" w:firstRow="1" w:lastRow="1" w:firstColumn="1" w:lastColumn="1" w:noHBand="0" w:noVBand="1"/>
      </w:tblPr>
      <w:tblGrid>
        <w:gridCol w:w="3100"/>
        <w:gridCol w:w="7610"/>
      </w:tblGrid>
      <w:tr w:rsidR="00BB76CD" w14:paraId="0D58C21C" w14:textId="77777777" w:rsidTr="005E41CB">
        <w:tc>
          <w:tcPr>
            <w:tcW w:w="2788" w:type="dxa"/>
            <w:shd w:val="clear" w:color="auto" w:fill="auto"/>
            <w:tcMar>
              <w:top w:w="0" w:type="dxa"/>
              <w:left w:w="182" w:type="dxa"/>
              <w:bottom w:w="363" w:type="dxa"/>
              <w:right w:w="182" w:type="dxa"/>
            </w:tcMar>
          </w:tcPr>
          <w:p w14:paraId="5A6FF416" w14:textId="77777777" w:rsidR="00BB76CD" w:rsidRPr="00590E81" w:rsidRDefault="00BB76CD" w:rsidP="005E41CB">
            <w:pPr>
              <w:spacing w:line="465" w:lineRule="atLeast"/>
              <w:rPr>
                <w:rFonts w:ascii="Fira Code" w:hAnsi="Fira Code"/>
                <w:b/>
                <w:bCs/>
                <w:color w:val="B02145"/>
                <w:sz w:val="24"/>
                <w:szCs w:val="24"/>
                <w:lang w:val="en" w:eastAsia="en"/>
              </w:rPr>
            </w:pPr>
            <w:proofErr w:type="spellStart"/>
            <w:r w:rsidRPr="00590E81">
              <w:rPr>
                <w:rStyle w:val="notprenotclassLcode"/>
                <w:rFonts w:ascii="Fira Code" w:eastAsia="Droid Sans Mono" w:hAnsi="Fira Code" w:cs="Droid Sans Mono"/>
                <w:color w:val="B02145"/>
                <w:sz w:val="24"/>
                <w:szCs w:val="24"/>
                <w:lang w:val="en" w:eastAsia="en"/>
              </w:rPr>
              <w:t>is_even</w:t>
            </w:r>
            <w:proofErr w:type="spellEnd"/>
            <w:r w:rsidRPr="00590E81">
              <w:rPr>
                <w:rStyle w:val="notprenotclassLcode"/>
                <w:rFonts w:ascii="Fira Code" w:eastAsia="Droid Sans Mono" w:hAnsi="Fira Code" w:cs="Droid Sans Mono"/>
                <w:color w:val="B02145"/>
                <w:sz w:val="24"/>
                <w:szCs w:val="24"/>
                <w:lang w:val="en" w:eastAsia="en"/>
              </w:rPr>
              <w:t>(num)</w:t>
            </w:r>
          </w:p>
        </w:tc>
        <w:tc>
          <w:tcPr>
            <w:tcW w:w="7922" w:type="dxa"/>
            <w:shd w:val="clear" w:color="auto" w:fill="auto"/>
            <w:tcMar>
              <w:top w:w="0" w:type="dxa"/>
              <w:left w:w="182" w:type="dxa"/>
              <w:bottom w:w="0" w:type="dxa"/>
              <w:right w:w="182" w:type="dxa"/>
            </w:tcMar>
          </w:tcPr>
          <w:p w14:paraId="13F3DC57" w14:textId="77777777" w:rsidR="00BB76CD" w:rsidRPr="00BA3A25" w:rsidRDefault="00BB76CD" w:rsidP="005E41CB">
            <w:pPr>
              <w:pStyle w:val="p"/>
              <w:spacing w:after="330" w:line="449" w:lineRule="atLeast"/>
              <w:rPr>
                <w:lang w:val="en" w:eastAsia="en"/>
              </w:rPr>
            </w:pPr>
            <w:r w:rsidRPr="00BA3A25">
              <w:rPr>
                <w:lang w:val="en" w:eastAsia="en"/>
              </w:rPr>
              <w:t xml:space="preserve">Returns </w:t>
            </w:r>
            <w:r w:rsidRPr="00590E81">
              <w:rPr>
                <w:rStyle w:val="notprenotclassLcode"/>
                <w:rFonts w:ascii="Fira Code" w:eastAsia="Droid Sans Mono" w:hAnsi="Fira Code" w:cs="Droid Sans Mono"/>
                <w:color w:val="B02145"/>
                <w:sz w:val="24"/>
                <w:szCs w:val="24"/>
                <w:lang w:val="en" w:eastAsia="en"/>
              </w:rPr>
              <w:t>True</w:t>
            </w:r>
            <w:r w:rsidRPr="00590E81">
              <w:rPr>
                <w:sz w:val="24"/>
                <w:szCs w:val="24"/>
                <w:lang w:val="en" w:eastAsia="en"/>
              </w:rPr>
              <w:t xml:space="preserve"> </w:t>
            </w:r>
            <w:r w:rsidRPr="00BA3A25">
              <w:rPr>
                <w:lang w:val="en" w:eastAsia="en"/>
              </w:rPr>
              <w:t xml:space="preserve">if </w:t>
            </w:r>
            <w:r w:rsidRPr="00590E81">
              <w:rPr>
                <w:rStyle w:val="notprenotclassLcode"/>
                <w:rFonts w:ascii="Fira Code" w:eastAsia="Droid Sans Mono" w:hAnsi="Fira Code" w:cs="Droid Sans Mono"/>
                <w:color w:val="B02145"/>
                <w:sz w:val="24"/>
                <w:szCs w:val="24"/>
                <w:lang w:val="en" w:eastAsia="en"/>
              </w:rPr>
              <w:t>num</w:t>
            </w:r>
            <w:r w:rsidRPr="00590E81">
              <w:rPr>
                <w:sz w:val="24"/>
                <w:szCs w:val="24"/>
                <w:lang w:val="en" w:eastAsia="en"/>
              </w:rPr>
              <w:t xml:space="preserve"> </w:t>
            </w:r>
            <w:r w:rsidRPr="00BA3A25">
              <w:rPr>
                <w:lang w:val="en" w:eastAsia="en"/>
              </w:rPr>
              <w:t xml:space="preserve">is an even number and </w:t>
            </w:r>
            <w:r w:rsidRPr="00590E81">
              <w:rPr>
                <w:rStyle w:val="notprenotclassLcode"/>
                <w:rFonts w:ascii="Fira Code" w:eastAsia="Droid Sans Mono" w:hAnsi="Fira Code" w:cs="Droid Sans Mono"/>
                <w:color w:val="B02145"/>
                <w:sz w:val="24"/>
                <w:szCs w:val="24"/>
                <w:lang w:val="en" w:eastAsia="en"/>
              </w:rPr>
              <w:t>False</w:t>
            </w:r>
            <w:r w:rsidRPr="00590E81">
              <w:rPr>
                <w:sz w:val="24"/>
                <w:szCs w:val="24"/>
                <w:lang w:val="en" w:eastAsia="en"/>
              </w:rPr>
              <w:t xml:space="preserve"> </w:t>
            </w:r>
            <w:r w:rsidRPr="00BA3A25">
              <w:rPr>
                <w:lang w:val="en" w:eastAsia="en"/>
              </w:rPr>
              <w:t>otherwise</w:t>
            </w:r>
          </w:p>
        </w:tc>
      </w:tr>
      <w:tr w:rsidR="00BB76CD" w14:paraId="02E094BD" w14:textId="77777777" w:rsidTr="005E41CB">
        <w:tc>
          <w:tcPr>
            <w:tcW w:w="2788" w:type="dxa"/>
            <w:shd w:val="clear" w:color="auto" w:fill="auto"/>
            <w:tcMar>
              <w:top w:w="0" w:type="dxa"/>
              <w:left w:w="182" w:type="dxa"/>
              <w:bottom w:w="363" w:type="dxa"/>
              <w:right w:w="182" w:type="dxa"/>
            </w:tcMar>
          </w:tcPr>
          <w:p w14:paraId="211B711C" w14:textId="77777777" w:rsidR="00BB76CD" w:rsidRPr="00590E81" w:rsidRDefault="00BB76CD" w:rsidP="005E41CB">
            <w:pPr>
              <w:spacing w:line="465" w:lineRule="atLeast"/>
              <w:rPr>
                <w:rFonts w:ascii="Fira Code" w:hAnsi="Fira Code"/>
                <w:b/>
                <w:bCs/>
                <w:color w:val="B02145"/>
                <w:sz w:val="24"/>
                <w:szCs w:val="24"/>
                <w:lang w:val="en" w:eastAsia="en"/>
              </w:rPr>
            </w:pPr>
            <w:proofErr w:type="spellStart"/>
            <w:r w:rsidRPr="00590E81">
              <w:rPr>
                <w:rStyle w:val="notprenotclassLcode"/>
                <w:rFonts w:ascii="Fira Code" w:eastAsia="Droid Sans Mono" w:hAnsi="Fira Code" w:cs="Droid Sans Mono"/>
                <w:color w:val="B02145"/>
                <w:sz w:val="24"/>
                <w:szCs w:val="24"/>
                <w:lang w:val="en" w:eastAsia="en"/>
              </w:rPr>
              <w:t>is_same_str</w:t>
            </w:r>
            <w:proofErr w:type="spellEnd"/>
            <w:r w:rsidRPr="00590E81">
              <w:rPr>
                <w:rStyle w:val="notprenotclassLcode"/>
                <w:rFonts w:ascii="Fira Code" w:eastAsia="Droid Sans Mono" w:hAnsi="Fira Code" w:cs="Droid Sans Mono"/>
                <w:color w:val="B02145"/>
                <w:sz w:val="24"/>
                <w:szCs w:val="24"/>
                <w:lang w:val="en" w:eastAsia="en"/>
              </w:rPr>
              <w:t>(str1, str2)</w:t>
            </w:r>
          </w:p>
        </w:tc>
        <w:tc>
          <w:tcPr>
            <w:tcW w:w="7922" w:type="dxa"/>
            <w:shd w:val="clear" w:color="auto" w:fill="auto"/>
            <w:tcMar>
              <w:top w:w="0" w:type="dxa"/>
              <w:left w:w="182" w:type="dxa"/>
              <w:bottom w:w="0" w:type="dxa"/>
              <w:right w:w="182" w:type="dxa"/>
            </w:tcMar>
          </w:tcPr>
          <w:p w14:paraId="34CEF6D8" w14:textId="77777777" w:rsidR="00BB76CD" w:rsidRPr="00BA3A25" w:rsidRDefault="00BB76CD" w:rsidP="005E41CB">
            <w:pPr>
              <w:pStyle w:val="p"/>
              <w:spacing w:after="330" w:line="449" w:lineRule="atLeast"/>
              <w:rPr>
                <w:lang w:val="en" w:eastAsia="en"/>
              </w:rPr>
            </w:pPr>
            <w:r w:rsidRPr="00BA3A25">
              <w:rPr>
                <w:lang w:val="en" w:eastAsia="en"/>
              </w:rPr>
              <w:t xml:space="preserve">Returns </w:t>
            </w:r>
            <w:r w:rsidRPr="00590E81">
              <w:rPr>
                <w:rStyle w:val="notprenotclassLcode"/>
                <w:rFonts w:ascii="Fira Code" w:eastAsia="Droid Sans Mono" w:hAnsi="Fira Code" w:cs="Droid Sans Mono"/>
                <w:color w:val="B02145"/>
                <w:sz w:val="24"/>
                <w:szCs w:val="24"/>
                <w:lang w:val="en" w:eastAsia="en"/>
              </w:rPr>
              <w:t>True</w:t>
            </w:r>
            <w:r w:rsidRPr="00590E81">
              <w:rPr>
                <w:sz w:val="24"/>
                <w:szCs w:val="24"/>
                <w:lang w:val="en" w:eastAsia="en"/>
              </w:rPr>
              <w:t xml:space="preserve"> </w:t>
            </w:r>
            <w:r w:rsidRPr="00BA3A25">
              <w:rPr>
                <w:lang w:val="en" w:eastAsia="en"/>
              </w:rPr>
              <w:t xml:space="preserve">if </w:t>
            </w:r>
            <w:r w:rsidRPr="00590E81">
              <w:rPr>
                <w:rStyle w:val="notprenotclassLcode"/>
                <w:rFonts w:ascii="Fira Code" w:eastAsia="Droid Sans Mono" w:hAnsi="Fira Code" w:cs="Droid Sans Mono"/>
                <w:color w:val="B02145"/>
                <w:sz w:val="24"/>
                <w:szCs w:val="24"/>
                <w:lang w:val="en" w:eastAsia="en"/>
              </w:rPr>
              <w:t>str1</w:t>
            </w:r>
            <w:r w:rsidRPr="00590E81">
              <w:rPr>
                <w:sz w:val="24"/>
                <w:szCs w:val="24"/>
                <w:lang w:val="en" w:eastAsia="en"/>
              </w:rPr>
              <w:t xml:space="preserve"> </w:t>
            </w:r>
            <w:r w:rsidRPr="00BA3A25">
              <w:rPr>
                <w:lang w:val="en" w:eastAsia="en"/>
              </w:rPr>
              <w:t xml:space="preserve">and </w:t>
            </w:r>
            <w:r w:rsidRPr="00590E81">
              <w:rPr>
                <w:rStyle w:val="notprenotclassLcode"/>
                <w:rFonts w:ascii="Fira Code" w:eastAsia="Droid Sans Mono" w:hAnsi="Fira Code" w:cs="Droid Sans Mono"/>
                <w:color w:val="B02145"/>
                <w:sz w:val="24"/>
                <w:szCs w:val="24"/>
                <w:lang w:val="en" w:eastAsia="en"/>
              </w:rPr>
              <w:t>str2</w:t>
            </w:r>
            <w:r w:rsidRPr="00590E81">
              <w:rPr>
                <w:sz w:val="24"/>
                <w:szCs w:val="24"/>
                <w:lang w:val="en" w:eastAsia="en"/>
              </w:rPr>
              <w:t xml:space="preserve"> </w:t>
            </w:r>
            <w:r w:rsidRPr="00BA3A25">
              <w:rPr>
                <w:lang w:val="en" w:eastAsia="en"/>
              </w:rPr>
              <w:t xml:space="preserve">are the same strings and </w:t>
            </w:r>
            <w:r w:rsidRPr="00590E81">
              <w:rPr>
                <w:rStyle w:val="notprenotclassLcode"/>
                <w:rFonts w:ascii="Fira Code" w:eastAsia="Droid Sans Mono" w:hAnsi="Fira Code" w:cs="Droid Sans Mono"/>
                <w:color w:val="B02145"/>
                <w:sz w:val="24"/>
                <w:szCs w:val="24"/>
                <w:lang w:val="en" w:eastAsia="en"/>
              </w:rPr>
              <w:t>False</w:t>
            </w:r>
            <w:r w:rsidRPr="00590E81">
              <w:rPr>
                <w:sz w:val="24"/>
                <w:szCs w:val="24"/>
                <w:lang w:val="en" w:eastAsia="en"/>
              </w:rPr>
              <w:t xml:space="preserve"> </w:t>
            </w:r>
            <w:r w:rsidRPr="00BA3A25">
              <w:rPr>
                <w:lang w:val="en" w:eastAsia="en"/>
              </w:rPr>
              <w:t>otherwise</w:t>
            </w:r>
          </w:p>
        </w:tc>
      </w:tr>
      <w:tr w:rsidR="00BB76CD" w14:paraId="2BD865F7" w14:textId="77777777" w:rsidTr="005E41CB">
        <w:tc>
          <w:tcPr>
            <w:tcW w:w="2788" w:type="dxa"/>
            <w:shd w:val="clear" w:color="auto" w:fill="auto"/>
            <w:tcMar>
              <w:top w:w="0" w:type="dxa"/>
              <w:left w:w="182" w:type="dxa"/>
              <w:bottom w:w="363" w:type="dxa"/>
              <w:right w:w="182" w:type="dxa"/>
            </w:tcMar>
          </w:tcPr>
          <w:p w14:paraId="7CB6C915" w14:textId="77777777" w:rsidR="00BB76CD" w:rsidRPr="00590E81" w:rsidRDefault="00BB76CD" w:rsidP="005E41CB">
            <w:pPr>
              <w:spacing w:line="465" w:lineRule="atLeast"/>
              <w:rPr>
                <w:rFonts w:ascii="Fira Code" w:hAnsi="Fira Code"/>
                <w:b/>
                <w:bCs/>
                <w:color w:val="B02145"/>
                <w:sz w:val="24"/>
                <w:szCs w:val="24"/>
                <w:lang w:val="en" w:eastAsia="en"/>
              </w:rPr>
            </w:pPr>
            <w:proofErr w:type="spellStart"/>
            <w:r w:rsidRPr="00590E81">
              <w:rPr>
                <w:rStyle w:val="notprenotclassLcode"/>
                <w:rFonts w:ascii="Fira Code" w:eastAsia="Droid Sans Mono" w:hAnsi="Fira Code" w:cs="Droid Sans Mono"/>
                <w:color w:val="B02145"/>
                <w:sz w:val="24"/>
                <w:szCs w:val="24"/>
                <w:lang w:val="en" w:eastAsia="en"/>
              </w:rPr>
              <w:t>area_square</w:t>
            </w:r>
            <w:proofErr w:type="spellEnd"/>
            <w:r w:rsidRPr="00590E81">
              <w:rPr>
                <w:rStyle w:val="notprenotclassLcode"/>
                <w:rFonts w:ascii="Fira Code" w:eastAsia="Droid Sans Mono" w:hAnsi="Fira Code" w:cs="Droid Sans Mono"/>
                <w:color w:val="B02145"/>
                <w:sz w:val="24"/>
                <w:szCs w:val="24"/>
                <w:lang w:val="en" w:eastAsia="en"/>
              </w:rPr>
              <w:t>(length)</w:t>
            </w:r>
          </w:p>
        </w:tc>
        <w:tc>
          <w:tcPr>
            <w:tcW w:w="7922" w:type="dxa"/>
            <w:shd w:val="clear" w:color="auto" w:fill="auto"/>
            <w:tcMar>
              <w:top w:w="0" w:type="dxa"/>
              <w:left w:w="182" w:type="dxa"/>
              <w:bottom w:w="0" w:type="dxa"/>
              <w:right w:w="182" w:type="dxa"/>
            </w:tcMar>
          </w:tcPr>
          <w:p w14:paraId="0B4D3434" w14:textId="77777777" w:rsidR="00BB76CD" w:rsidRPr="00BA3A25" w:rsidRDefault="00BB76CD" w:rsidP="005E41CB">
            <w:pPr>
              <w:pStyle w:val="p"/>
              <w:spacing w:after="330" w:line="449" w:lineRule="atLeast"/>
              <w:rPr>
                <w:lang w:val="en" w:eastAsia="en"/>
              </w:rPr>
            </w:pPr>
            <w:r w:rsidRPr="00BA3A25">
              <w:rPr>
                <w:lang w:val="en" w:eastAsia="en"/>
              </w:rPr>
              <w:t xml:space="preserve">Calculates the area of a square with a side length of </w:t>
            </w:r>
            <w:r w:rsidRPr="00590E81">
              <w:rPr>
                <w:rStyle w:val="notprenotclassLcode"/>
                <w:rFonts w:ascii="Fira Code" w:eastAsia="Droid Sans Mono" w:hAnsi="Fira Code" w:cs="Droid Sans Mono"/>
                <w:color w:val="B02145"/>
                <w:sz w:val="24"/>
                <w:szCs w:val="24"/>
                <w:lang w:val="en" w:eastAsia="en"/>
              </w:rPr>
              <w:t>length</w:t>
            </w:r>
          </w:p>
        </w:tc>
      </w:tr>
      <w:tr w:rsidR="00BB76CD" w14:paraId="5809A12B" w14:textId="77777777" w:rsidTr="005E41CB">
        <w:tc>
          <w:tcPr>
            <w:tcW w:w="2788" w:type="dxa"/>
            <w:shd w:val="clear" w:color="auto" w:fill="auto"/>
            <w:tcMar>
              <w:top w:w="0" w:type="dxa"/>
              <w:left w:w="182" w:type="dxa"/>
              <w:bottom w:w="363" w:type="dxa"/>
              <w:right w:w="182" w:type="dxa"/>
            </w:tcMar>
          </w:tcPr>
          <w:p w14:paraId="27CC7B9D" w14:textId="77777777" w:rsidR="00BB76CD" w:rsidRPr="00590E81" w:rsidRDefault="00BB76CD" w:rsidP="005E41CB">
            <w:pPr>
              <w:spacing w:line="465" w:lineRule="atLeast"/>
              <w:rPr>
                <w:rFonts w:ascii="Fira Code" w:hAnsi="Fira Code"/>
                <w:b/>
                <w:bCs/>
                <w:color w:val="B02145"/>
                <w:sz w:val="24"/>
                <w:szCs w:val="24"/>
                <w:lang w:val="en" w:eastAsia="en"/>
              </w:rPr>
            </w:pPr>
            <w:r w:rsidRPr="00590E81">
              <w:rPr>
                <w:rStyle w:val="notprenotclassLcode"/>
                <w:rFonts w:ascii="Fira Code" w:eastAsia="Droid Sans Mono" w:hAnsi="Fira Code" w:cs="Droid Sans Mono"/>
                <w:color w:val="B02145"/>
                <w:sz w:val="24"/>
                <w:szCs w:val="24"/>
                <w:lang w:val="en" w:eastAsia="en"/>
              </w:rPr>
              <w:t>message(name)</w:t>
            </w:r>
          </w:p>
        </w:tc>
        <w:tc>
          <w:tcPr>
            <w:tcW w:w="7922" w:type="dxa"/>
            <w:shd w:val="clear" w:color="auto" w:fill="auto"/>
            <w:tcMar>
              <w:top w:w="0" w:type="dxa"/>
              <w:left w:w="182" w:type="dxa"/>
              <w:bottom w:w="0" w:type="dxa"/>
              <w:right w:w="182" w:type="dxa"/>
            </w:tcMar>
          </w:tcPr>
          <w:p w14:paraId="6AAF096E" w14:textId="77777777" w:rsidR="00BB76CD" w:rsidRPr="00BA3A25" w:rsidRDefault="00BB76CD" w:rsidP="005E41CB">
            <w:pPr>
              <w:pStyle w:val="p"/>
              <w:spacing w:after="330" w:line="449" w:lineRule="atLeast"/>
              <w:rPr>
                <w:lang w:val="en" w:eastAsia="en"/>
              </w:rPr>
            </w:pPr>
            <w:r w:rsidRPr="00BA3A25">
              <w:rPr>
                <w:lang w:val="en" w:eastAsia="en"/>
              </w:rPr>
              <w:t xml:space="preserve">Prints a message with provided </w:t>
            </w:r>
            <w:r w:rsidRPr="00590E81">
              <w:rPr>
                <w:rStyle w:val="notprenotclassLcode"/>
                <w:rFonts w:ascii="Droid Sans Mono" w:eastAsia="Droid Sans Mono" w:hAnsi="Droid Sans Mono" w:cs="Droid Sans Mono"/>
                <w:color w:val="B02145"/>
                <w:sz w:val="24"/>
                <w:szCs w:val="24"/>
                <w:lang w:val="en" w:eastAsia="en"/>
              </w:rPr>
              <w:t>name</w:t>
            </w:r>
          </w:p>
        </w:tc>
      </w:tr>
    </w:tbl>
    <w:p w14:paraId="0478D128"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lastRenderedPageBreak/>
        <w:t>Lines 14, 15, and 19 show that return values of functions can be assigned to a variable.</w:t>
      </w:r>
    </w:p>
    <w:p w14:paraId="29FC998A"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Lines 14 and 15 show that raw values can be passed as function arguments, while line 23 show that variables can also be passed as function arguments.</w:t>
      </w:r>
    </w:p>
    <w:p w14:paraId="5A9B0AD7"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Unlike </w:t>
      </w:r>
      <w:proofErr w:type="spellStart"/>
      <w:r w:rsidRPr="00590E81">
        <w:rPr>
          <w:rStyle w:val="notprenotclassLcode"/>
          <w:rFonts w:ascii="Fira Code" w:eastAsia="Droid Sans Mono" w:hAnsi="Fira Code" w:cs="Droid Sans Mono"/>
          <w:color w:val="B02145"/>
          <w:sz w:val="24"/>
          <w:szCs w:val="24"/>
          <w:lang w:val="en" w:eastAsia="en"/>
        </w:rPr>
        <w:t>is_even</w:t>
      </w:r>
      <w:proofErr w:type="spellEnd"/>
      <w:r w:rsidRPr="00590E81">
        <w:rPr>
          <w:rStyle w:val="notprenotclassLcode"/>
          <w:rFonts w:ascii="Fira Code" w:eastAsia="Droid Sans Mono" w:hAnsi="Fira Code" w:cs="Droid Sans Mono"/>
          <w:color w:val="B02145"/>
          <w:sz w:val="24"/>
          <w:szCs w:val="24"/>
          <w:lang w:val="en" w:eastAsia="en"/>
        </w:rPr>
        <w:t>(num)</w:t>
      </w:r>
      <w:r>
        <w:rPr>
          <w:sz w:val="28"/>
          <w:szCs w:val="28"/>
          <w:lang w:val="en" w:eastAsia="en"/>
        </w:rPr>
        <w:t xml:space="preserve">, </w:t>
      </w:r>
      <w:proofErr w:type="spellStart"/>
      <w:r w:rsidRPr="00590E81">
        <w:rPr>
          <w:rStyle w:val="notprenotclassLcode"/>
          <w:rFonts w:ascii="Fira Code" w:eastAsia="Droid Sans Mono" w:hAnsi="Fira Code" w:cs="Droid Sans Mono"/>
          <w:color w:val="B02145"/>
          <w:sz w:val="24"/>
          <w:szCs w:val="24"/>
          <w:lang w:val="en" w:eastAsia="en"/>
        </w:rPr>
        <w:t>is_same_str</w:t>
      </w:r>
      <w:proofErr w:type="spellEnd"/>
      <w:r w:rsidRPr="00590E81">
        <w:rPr>
          <w:rStyle w:val="notprenotclassLcode"/>
          <w:rFonts w:ascii="Fira Code" w:eastAsia="Droid Sans Mono" w:hAnsi="Fira Code" w:cs="Droid Sans Mono"/>
          <w:color w:val="B02145"/>
          <w:sz w:val="24"/>
          <w:szCs w:val="24"/>
          <w:lang w:val="en" w:eastAsia="en"/>
        </w:rPr>
        <w:t>(str1, str2)</w:t>
      </w:r>
      <w:r>
        <w:rPr>
          <w:sz w:val="28"/>
          <w:szCs w:val="28"/>
          <w:lang w:val="en" w:eastAsia="en"/>
        </w:rPr>
        <w:t xml:space="preserve">, and </w:t>
      </w:r>
      <w:proofErr w:type="spellStart"/>
      <w:r w:rsidRPr="00590E81">
        <w:rPr>
          <w:rStyle w:val="notprenotclassLcode"/>
          <w:rFonts w:ascii="Fira Code" w:eastAsia="Droid Sans Mono" w:hAnsi="Fira Code" w:cs="Droid Sans Mono"/>
          <w:color w:val="B02145"/>
          <w:sz w:val="24"/>
          <w:szCs w:val="24"/>
          <w:lang w:val="en" w:eastAsia="en"/>
        </w:rPr>
        <w:t>area_square</w:t>
      </w:r>
      <w:proofErr w:type="spellEnd"/>
      <w:r w:rsidRPr="00590E81">
        <w:rPr>
          <w:rStyle w:val="notprenotclassLcode"/>
          <w:rFonts w:ascii="Fira Code" w:eastAsia="Droid Sans Mono" w:hAnsi="Fira Code" w:cs="Droid Sans Mono"/>
          <w:color w:val="B02145"/>
          <w:sz w:val="24"/>
          <w:szCs w:val="24"/>
          <w:lang w:val="en" w:eastAsia="en"/>
        </w:rPr>
        <w:t>(length)</w:t>
      </w:r>
      <w:r w:rsidRPr="00590E81">
        <w:rPr>
          <w:sz w:val="24"/>
          <w:szCs w:val="24"/>
          <w:lang w:val="en" w:eastAsia="en"/>
        </w:rPr>
        <w:t xml:space="preserve"> </w:t>
      </w:r>
      <w:r>
        <w:rPr>
          <w:sz w:val="28"/>
          <w:szCs w:val="28"/>
          <w:lang w:val="en" w:eastAsia="en"/>
        </w:rPr>
        <w:t xml:space="preserve">functions, </w:t>
      </w:r>
      <w:r w:rsidRPr="00590E81">
        <w:rPr>
          <w:rStyle w:val="notprenotclassLcode"/>
          <w:rFonts w:ascii="Fira Code" w:eastAsia="Droid Sans Mono" w:hAnsi="Fira Code" w:cs="Droid Sans Mono"/>
          <w:color w:val="B02145"/>
          <w:sz w:val="24"/>
          <w:szCs w:val="24"/>
          <w:lang w:val="en" w:eastAsia="en"/>
        </w:rPr>
        <w:t>message(name)</w:t>
      </w:r>
      <w:r w:rsidRPr="00590E81">
        <w:rPr>
          <w:sz w:val="24"/>
          <w:szCs w:val="24"/>
          <w:lang w:val="en" w:eastAsia="en"/>
        </w:rPr>
        <w:t xml:space="preserve"> </w:t>
      </w:r>
      <w:r>
        <w:rPr>
          <w:sz w:val="28"/>
          <w:szCs w:val="28"/>
          <w:lang w:val="en" w:eastAsia="en"/>
        </w:rPr>
        <w:t xml:space="preserve">does not need a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 xml:space="preserve">statement, firstly, because it is not returning any value, and secondly, because it already has a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statement inside its function.</w:t>
      </w:r>
    </w:p>
    <w:p w14:paraId="08FBAD6E" w14:textId="57C85060" w:rsidR="00BB76CD" w:rsidRDefault="00BB76CD" w:rsidP="00BB76CD">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6.1: Make your own functions</w:t>
      </w:r>
    </w:p>
    <w:p w14:paraId="3A3907D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Q1.</w:t>
      </w:r>
      <w:r w:rsidRPr="00590E81">
        <w:rPr>
          <w:rFonts w:ascii="Fira Code" w:eastAsia="Droid Sans Mono" w:hAnsi="Fira Code" w:cs="Droid Sans Mono"/>
          <w:sz w:val="21"/>
          <w:szCs w:val="21"/>
          <w:shd w:val="clear" w:color="auto" w:fill="auto"/>
          <w:lang w:val="en" w:eastAsia="en"/>
        </w:rPr>
        <w:t xml:space="preserve"> Make a function named foo. It will take one number as a parameter and </w:t>
      </w:r>
    </w:p>
    <w:p w14:paraId="38EE8365" w14:textId="76B76852" w:rsidR="00BB76CD" w:rsidRPr="00590E81" w:rsidRDefault="00264990"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Pr>
          <w:rFonts w:ascii="Fira Code" w:eastAsia="Droid Sans Mono" w:hAnsi="Fira Code" w:cs="Droid Sans Mono"/>
          <w:sz w:val="21"/>
          <w:szCs w:val="21"/>
          <w:shd w:val="clear" w:color="auto" w:fill="auto"/>
          <w:lang w:val="en" w:eastAsia="en"/>
        </w:rPr>
        <w:t xml:space="preserve">    </w:t>
      </w:r>
      <w:r w:rsidR="00BB76CD" w:rsidRPr="00590E81">
        <w:rPr>
          <w:rFonts w:ascii="Fira Code" w:eastAsia="Droid Sans Mono" w:hAnsi="Fira Code" w:cs="Droid Sans Mono"/>
          <w:sz w:val="21"/>
          <w:szCs w:val="21"/>
          <w:shd w:val="clear" w:color="auto" w:fill="auto"/>
          <w:lang w:val="en" w:eastAsia="en"/>
        </w:rPr>
        <w:t>return a value twice the input. For example,</w:t>
      </w:r>
    </w:p>
    <w:p w14:paraId="31338DB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21CF642B" w14:textId="43D89CC2" w:rsidR="00BB76CD" w:rsidRPr="00590E81" w:rsidRDefault="00264990"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Droid Sans Mono" w:hAnsi="Fira Code" w:cs="Droid Sans Mono"/>
          <w:b/>
          <w:bCs/>
          <w:color w:val="008800"/>
          <w:sz w:val="21"/>
          <w:szCs w:val="21"/>
          <w:shd w:val="clear" w:color="auto" w:fill="auto"/>
          <w:lang w:val="en" w:eastAsia="en"/>
        </w:rPr>
        <w:t xml:space="preserve">    </w:t>
      </w:r>
      <w:r w:rsidR="00BB76CD" w:rsidRPr="00590E81">
        <w:rPr>
          <w:rFonts w:ascii="Fira Code" w:eastAsia="Droid Sans Mono" w:hAnsi="Fira Code" w:cs="Droid Sans Mono"/>
          <w:b/>
          <w:bCs/>
          <w:color w:val="008800"/>
          <w:sz w:val="21"/>
          <w:szCs w:val="21"/>
          <w:shd w:val="clear" w:color="auto" w:fill="auto"/>
          <w:lang w:val="en" w:eastAsia="en"/>
        </w:rPr>
        <w:t>def</w:t>
      </w:r>
      <w:r w:rsidR="00BB76CD" w:rsidRPr="00590E81">
        <w:rPr>
          <w:rFonts w:ascii="Fira Code" w:eastAsia="Droid Sans Mono" w:hAnsi="Fira Code" w:cs="Droid Sans Mono"/>
          <w:sz w:val="21"/>
          <w:szCs w:val="21"/>
          <w:shd w:val="clear" w:color="auto" w:fill="auto"/>
          <w:lang w:val="en" w:eastAsia="en"/>
        </w:rPr>
        <w:t xml:space="preserve"> </w:t>
      </w:r>
      <w:r w:rsidR="00BB76CD" w:rsidRPr="00590E81">
        <w:rPr>
          <w:rFonts w:ascii="Fira Code" w:eastAsia="Droid Sans Mono" w:hAnsi="Fira Code" w:cs="Droid Sans Mono"/>
          <w:b/>
          <w:bCs/>
          <w:color w:val="336699"/>
          <w:sz w:val="21"/>
          <w:szCs w:val="21"/>
          <w:shd w:val="clear" w:color="auto" w:fill="auto"/>
          <w:lang w:val="en" w:eastAsia="en"/>
        </w:rPr>
        <w:t>foo</w:t>
      </w:r>
      <w:r w:rsidR="00BB76CD" w:rsidRPr="00590E81">
        <w:rPr>
          <w:rFonts w:ascii="Fira Code" w:eastAsia="Droid Sans Mono" w:hAnsi="Fira Code" w:cs="Droid Sans Mono"/>
          <w:sz w:val="21"/>
          <w:szCs w:val="21"/>
          <w:shd w:val="clear" w:color="auto" w:fill="auto"/>
          <w:lang w:val="en" w:eastAsia="en"/>
        </w:rPr>
        <w:t>(num):</w:t>
      </w:r>
    </w:p>
    <w:p w14:paraId="2C42872F" w14:textId="4C050EF3"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  </w:t>
      </w:r>
      <w:r w:rsidR="00264990">
        <w:rPr>
          <w:rFonts w:ascii="Fira Code" w:eastAsia="Droid Sans Mono" w:hAnsi="Fira Code" w:cs="Droid Sans Mono"/>
          <w:sz w:val="21"/>
          <w:szCs w:val="21"/>
          <w:shd w:val="clear" w:color="auto" w:fill="auto"/>
          <w:lang w:val="en" w:eastAsia="en"/>
        </w:rPr>
        <w:t xml:space="preserve">    </w:t>
      </w:r>
      <w:r w:rsidRPr="00590E81">
        <w:rPr>
          <w:rFonts w:ascii="Fira Code" w:eastAsia="Droid Sans Mono" w:hAnsi="Fira Code" w:cs="Droid Sans Mono"/>
          <w:sz w:val="21"/>
          <w:szCs w:val="21"/>
          <w:shd w:val="clear" w:color="auto" w:fill="auto"/>
          <w:lang w:val="en" w:eastAsia="en"/>
        </w:rPr>
        <w:t xml:space="preserve">  ...</w:t>
      </w:r>
    </w:p>
    <w:p w14:paraId="0F48ED7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7BC9D9F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Q2.</w:t>
      </w:r>
      <w:r w:rsidRPr="00590E81">
        <w:rPr>
          <w:rFonts w:ascii="Fira Code" w:eastAsia="Droid Sans Mono" w:hAnsi="Fira Code" w:cs="Droid Sans Mono"/>
          <w:sz w:val="21"/>
          <w:szCs w:val="21"/>
          <w:shd w:val="clear" w:color="auto" w:fill="auto"/>
          <w:lang w:val="en" w:eastAsia="en"/>
        </w:rPr>
        <w:t xml:space="preserve"> Function name: compare</w:t>
      </w:r>
    </w:p>
    <w:p w14:paraId="09BB073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    Parameter    : Two numbers</w:t>
      </w:r>
    </w:p>
    <w:p w14:paraId="6710647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    Return value : The greater number</w:t>
      </w:r>
    </w:p>
    <w:p w14:paraId="7AEB8F8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                   If equal, either is fine</w:t>
      </w:r>
    </w:p>
    <w:p w14:paraId="39EF48B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p>
    <w:p w14:paraId="77A1E064" w14:textId="77777777" w:rsidR="00264990" w:rsidRDefault="00BB76CD" w:rsidP="0026499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15DFE">
        <w:rPr>
          <w:rFonts w:ascii="Fira Code" w:eastAsia="Droid Sans Mono" w:hAnsi="Fira Code" w:cs="Droid Sans Mono"/>
          <w:b/>
          <w:bCs/>
          <w:sz w:val="21"/>
          <w:szCs w:val="21"/>
          <w:shd w:val="clear" w:color="auto" w:fill="auto"/>
          <w:lang w:val="en" w:eastAsia="en"/>
        </w:rPr>
        <w:t>Q3.</w:t>
      </w:r>
      <w:r w:rsidRPr="00590E81">
        <w:rPr>
          <w:rFonts w:ascii="Fira Code" w:eastAsia="Droid Sans Mono" w:hAnsi="Fira Code" w:cs="Droid Sans Mono"/>
          <w:sz w:val="21"/>
          <w:szCs w:val="21"/>
          <w:shd w:val="clear" w:color="auto" w:fill="auto"/>
          <w:lang w:val="en" w:eastAsia="en"/>
        </w:rPr>
        <w:t xml:space="preserve"> You are working at a zoo. The ticket price is $3 for children and $5 </w:t>
      </w:r>
      <w:r w:rsidR="00264990">
        <w:rPr>
          <w:rFonts w:ascii="Fira Code" w:eastAsia="Droid Sans Mono" w:hAnsi="Fira Code" w:cs="Droid Sans Mono"/>
          <w:sz w:val="21"/>
          <w:szCs w:val="21"/>
          <w:shd w:val="clear" w:color="auto" w:fill="auto"/>
          <w:lang w:val="en" w:eastAsia="en"/>
        </w:rPr>
        <w:t>for</w:t>
      </w:r>
    </w:p>
    <w:p w14:paraId="655D9CF2" w14:textId="77777777" w:rsidR="00264990" w:rsidRDefault="00264990" w:rsidP="0026499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Droid Sans Mono" w:hAnsi="Fira Code" w:cs="Droid Sans Mono"/>
          <w:sz w:val="21"/>
          <w:szCs w:val="21"/>
          <w:shd w:val="clear" w:color="auto" w:fill="auto"/>
          <w:lang w:val="en" w:eastAsia="en"/>
        </w:rPr>
        <w:t xml:space="preserve">    a</w:t>
      </w:r>
      <w:r w:rsidR="00BB76CD" w:rsidRPr="00590E81">
        <w:rPr>
          <w:rFonts w:ascii="Fira Code" w:eastAsia="Droid Sans Mono" w:hAnsi="Fira Code" w:cs="Droid Sans Mono"/>
          <w:sz w:val="21"/>
          <w:szCs w:val="21"/>
          <w:shd w:val="clear" w:color="auto" w:fill="auto"/>
          <w:lang w:val="en" w:eastAsia="en"/>
        </w:rPr>
        <w:t xml:space="preserve">dults. Make a Python function to calculate the total ticket price given </w:t>
      </w:r>
      <w:r>
        <w:rPr>
          <w:rFonts w:ascii="Fira Code" w:eastAsia="Droid Sans Mono" w:hAnsi="Fira Code" w:cs="Droid Sans Mono"/>
          <w:sz w:val="21"/>
          <w:szCs w:val="21"/>
          <w:shd w:val="clear" w:color="auto" w:fill="auto"/>
          <w:lang w:val="en" w:eastAsia="en"/>
        </w:rPr>
        <w:t xml:space="preserve"> </w:t>
      </w:r>
    </w:p>
    <w:p w14:paraId="3EEF462A" w14:textId="77777777" w:rsidR="00264990" w:rsidRDefault="00264990" w:rsidP="00264990">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Pr>
          <w:rFonts w:ascii="Fira Code" w:eastAsia="Droid Sans Mono" w:hAnsi="Fira Code" w:cs="Droid Sans Mono"/>
          <w:sz w:val="21"/>
          <w:szCs w:val="21"/>
          <w:shd w:val="clear" w:color="auto" w:fill="auto"/>
          <w:lang w:val="en" w:eastAsia="en"/>
        </w:rPr>
        <w:t xml:space="preserve">    </w:t>
      </w:r>
      <w:r w:rsidR="00BB76CD" w:rsidRPr="00590E81">
        <w:rPr>
          <w:rFonts w:ascii="Fira Code" w:eastAsia="Droid Sans Mono" w:hAnsi="Fira Code" w:cs="Droid Sans Mono"/>
          <w:sz w:val="21"/>
          <w:szCs w:val="21"/>
          <w:shd w:val="clear" w:color="auto" w:fill="auto"/>
          <w:lang w:val="en" w:eastAsia="en"/>
        </w:rPr>
        <w:t xml:space="preserve">the number of children and adults visiting. Names for the function, </w:t>
      </w:r>
    </w:p>
    <w:p w14:paraId="2BC5D114" w14:textId="69969A6C" w:rsidR="00BB76CD" w:rsidRPr="00590E81" w:rsidRDefault="00264990" w:rsidP="00BB76CD">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shd w:val="clear" w:color="auto" w:fill="auto"/>
          <w:lang w:val="en" w:eastAsia="en"/>
        </w:rPr>
      </w:pPr>
      <w:r>
        <w:rPr>
          <w:rFonts w:ascii="Fira Code" w:eastAsia="Droid Sans Mono" w:hAnsi="Fira Code" w:cs="Droid Sans Mono"/>
          <w:sz w:val="21"/>
          <w:szCs w:val="21"/>
          <w:shd w:val="clear" w:color="auto" w:fill="auto"/>
          <w:lang w:val="en" w:eastAsia="en"/>
        </w:rPr>
        <w:t xml:space="preserve">    </w:t>
      </w:r>
      <w:r w:rsidR="00BB76CD" w:rsidRPr="00590E81">
        <w:rPr>
          <w:rFonts w:ascii="Fira Code" w:eastAsia="Droid Sans Mono" w:hAnsi="Fira Code" w:cs="Droid Sans Mono"/>
          <w:sz w:val="21"/>
          <w:szCs w:val="21"/>
          <w:shd w:val="clear" w:color="auto" w:fill="auto"/>
          <w:lang w:val="en" w:eastAsia="en"/>
        </w:rPr>
        <w:t>parameters, and any other necessary variables are up to you.</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BB76CD" w:rsidRPr="005F6DE2" w14:paraId="1DFDE127" w14:textId="77777777" w:rsidTr="005E41CB">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5EF2A702" w14:textId="77777777" w:rsidR="00BB76CD" w:rsidRPr="005F6DE2" w:rsidRDefault="00BB76CD" w:rsidP="005E41CB">
            <w:pPr>
              <w:shd w:val="clear" w:color="auto" w:fill="F7F8F7"/>
              <w:spacing w:line="465" w:lineRule="atLeast"/>
              <w:rPr>
                <w:b/>
                <w:bCs/>
                <w:sz w:val="26"/>
                <w:szCs w:val="26"/>
                <w:lang w:val="en" w:eastAsia="en"/>
              </w:rPr>
            </w:pPr>
            <w:r w:rsidRPr="005F6DE2">
              <w:rPr>
                <w:rStyle w:val="mark"/>
                <w:b/>
                <w:bCs/>
                <w:sz w:val="26"/>
                <w:szCs w:val="26"/>
                <w:lang w:val="en" w:eastAsia="en"/>
              </w:rPr>
              <w:t>Answer</w:t>
            </w:r>
          </w:p>
        </w:tc>
      </w:tr>
      <w:tr w:rsidR="00BB76CD" w:rsidRPr="005F6DE2" w14:paraId="5F5E286A" w14:textId="77777777" w:rsidTr="005E41CB">
        <w:trPr>
          <w:tblCellSpacing w:w="0" w:type="dxa"/>
        </w:trPr>
        <w:tc>
          <w:tcPr>
            <w:tcW w:w="5000" w:type="pct"/>
            <w:shd w:val="clear" w:color="auto" w:fill="FFFFFF"/>
            <w:tcMar>
              <w:top w:w="163" w:type="dxa"/>
              <w:left w:w="182" w:type="dxa"/>
              <w:bottom w:w="163" w:type="dxa"/>
              <w:right w:w="182" w:type="dxa"/>
            </w:tcMar>
          </w:tcPr>
          <w:p w14:paraId="2FB35E73" w14:textId="6BFB132B" w:rsidR="00BB76CD" w:rsidRPr="005F6DE2" w:rsidRDefault="00264990" w:rsidP="005E41CB">
            <w:pPr>
              <w:pStyle w:val="listingblocktitle"/>
              <w:spacing w:line="383" w:lineRule="atLeast"/>
              <w:rPr>
                <w:sz w:val="26"/>
                <w:szCs w:val="26"/>
                <w:lang w:val="en" w:eastAsia="en"/>
              </w:rPr>
            </w:pPr>
            <w:r>
              <w:rPr>
                <w:rStyle w:val="Strong1"/>
                <w:sz w:val="26"/>
                <w:szCs w:val="26"/>
                <w:lang w:val="en" w:eastAsia="en"/>
              </w:rPr>
              <w:t>e</w:t>
            </w:r>
            <w:r w:rsidR="00BB76CD" w:rsidRPr="005F6DE2">
              <w:rPr>
                <w:rStyle w:val="Strong1"/>
                <w:sz w:val="26"/>
                <w:szCs w:val="26"/>
                <w:lang w:val="en" w:eastAsia="en"/>
              </w:rPr>
              <w:t>x</w:t>
            </w:r>
            <w:r>
              <w:rPr>
                <w:rStyle w:val="Strong1"/>
                <w:sz w:val="26"/>
                <w:szCs w:val="26"/>
                <w:lang w:val="en" w:eastAsia="en"/>
              </w:rPr>
              <w:t>6</w:t>
            </w:r>
            <w:r w:rsidR="00BB76CD" w:rsidRPr="005F6DE2">
              <w:rPr>
                <w:rStyle w:val="Strong1"/>
                <w:sz w:val="26"/>
                <w:szCs w:val="26"/>
                <w:lang w:val="en" w:eastAsia="en"/>
              </w:rPr>
              <w:t>_1.py</w:t>
            </w:r>
          </w:p>
          <w:p w14:paraId="0F3B2DFC"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F6DE2">
              <w:rPr>
                <w:rStyle w:val="any"/>
                <w:rFonts w:ascii="Fira Code" w:eastAsia="Droid Sans Mono" w:hAnsi="Fira Code" w:cs="Droid Sans Mono"/>
                <w:color w:val="0000DD"/>
                <w:sz w:val="22"/>
                <w:szCs w:val="22"/>
                <w:lang w:val="en" w:eastAsia="en"/>
              </w:rPr>
              <w:t xml:space="preserve"> </w:t>
            </w: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Q1</w:t>
            </w:r>
          </w:p>
          <w:p w14:paraId="6C5FC59B"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foo</w:t>
            </w:r>
            <w:r w:rsidRPr="00590E81">
              <w:rPr>
                <w:rFonts w:ascii="Fira Code" w:eastAsia="Droid Sans Mono" w:hAnsi="Fira Code" w:cs="Droid Sans Mono"/>
                <w:sz w:val="21"/>
                <w:szCs w:val="21"/>
                <w:lang w:val="en" w:eastAsia="en"/>
              </w:rPr>
              <w:t>(num):</w:t>
            </w:r>
          </w:p>
          <w:p w14:paraId="312CB9D4"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num * </w:t>
            </w:r>
            <w:r w:rsidRPr="00590E81">
              <w:rPr>
                <w:rStyle w:val="any"/>
                <w:rFonts w:ascii="Fira Code" w:eastAsia="Droid Sans Mono" w:hAnsi="Fira Code" w:cs="Droid Sans Mono"/>
                <w:color w:val="0000DD"/>
                <w:sz w:val="21"/>
                <w:szCs w:val="21"/>
                <w:lang w:val="en" w:eastAsia="en"/>
              </w:rPr>
              <w:t>2</w:t>
            </w:r>
          </w:p>
          <w:p w14:paraId="1BE1D0DC"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lastRenderedPageBreak/>
              <w:t xml:space="preserve"> </w:t>
            </w:r>
            <w:r w:rsidRPr="00590E81">
              <w:rPr>
                <w:rStyle w:val="any"/>
                <w:rFonts w:ascii="Fira Code" w:eastAsia="Droid Sans Mono" w:hAnsi="Fira Code" w:cs="Droid Sans Mono"/>
                <w:color w:val="0000DD"/>
                <w:sz w:val="21"/>
                <w:szCs w:val="21"/>
                <w:lang w:val="en" w:eastAsia="en"/>
              </w:rPr>
              <w:t>4</w:t>
            </w:r>
          </w:p>
          <w:p w14:paraId="41164F67"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Q2</w:t>
            </w:r>
          </w:p>
          <w:p w14:paraId="0FF10733"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6</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compare</w:t>
            </w:r>
            <w:r w:rsidRPr="00590E81">
              <w:rPr>
                <w:rFonts w:ascii="Fira Code" w:eastAsia="Droid Sans Mono" w:hAnsi="Fira Code" w:cs="Droid Sans Mono"/>
                <w:sz w:val="21"/>
                <w:szCs w:val="21"/>
                <w:lang w:val="en" w:eastAsia="en"/>
              </w:rPr>
              <w:t>(num1, num2):</w:t>
            </w:r>
          </w:p>
          <w:p w14:paraId="2CADEEC5"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num1 </w:t>
            </w:r>
            <w:r w:rsidRPr="00590E81">
              <w:rPr>
                <w:rStyle w:val="any"/>
                <w:rFonts w:ascii="Fira Code" w:eastAsia="Droid Sans Mono" w:hAnsi="Fira Code" w:cs="Droid Sans Mono"/>
                <w:b/>
                <w:bCs/>
                <w:color w:val="008800"/>
                <w:sz w:val="21"/>
                <w:szCs w:val="21"/>
                <w:lang w:val="en" w:eastAsia="en"/>
              </w:rPr>
              <w:t>if</w:t>
            </w:r>
            <w:r w:rsidRPr="00590E81">
              <w:rPr>
                <w:rFonts w:ascii="Fira Code" w:eastAsia="Droid Sans Mono" w:hAnsi="Fira Code" w:cs="Droid Sans Mono"/>
                <w:sz w:val="21"/>
                <w:szCs w:val="21"/>
                <w:lang w:val="en" w:eastAsia="en"/>
              </w:rPr>
              <w:t xml:space="preserve"> num1 &gt;= num2 </w:t>
            </w:r>
            <w:r w:rsidRPr="00590E81">
              <w:rPr>
                <w:rStyle w:val="any"/>
                <w:rFonts w:ascii="Fira Code" w:eastAsia="Droid Sans Mono" w:hAnsi="Fira Code" w:cs="Droid Sans Mono"/>
                <w:b/>
                <w:bCs/>
                <w:color w:val="008800"/>
                <w:sz w:val="21"/>
                <w:szCs w:val="21"/>
                <w:lang w:val="en" w:eastAsia="en"/>
              </w:rPr>
              <w:t>else</w:t>
            </w:r>
            <w:r w:rsidRPr="00590E81">
              <w:rPr>
                <w:rFonts w:ascii="Fira Code" w:eastAsia="Droid Sans Mono" w:hAnsi="Fira Code" w:cs="Droid Sans Mono"/>
                <w:sz w:val="21"/>
                <w:szCs w:val="21"/>
                <w:lang w:val="en" w:eastAsia="en"/>
              </w:rPr>
              <w:t xml:space="preserve"> num2</w:t>
            </w:r>
          </w:p>
          <w:p w14:paraId="27ADBABC"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8</w:t>
            </w:r>
          </w:p>
          <w:p w14:paraId="4EE1767E"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9</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777777"/>
                <w:sz w:val="21"/>
                <w:szCs w:val="21"/>
                <w:lang w:val="en" w:eastAsia="en"/>
              </w:rPr>
              <w:t># Q3</w:t>
            </w:r>
          </w:p>
          <w:p w14:paraId="3A8BA274"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10</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proofErr w:type="spellStart"/>
            <w:r w:rsidRPr="00590E81">
              <w:rPr>
                <w:rStyle w:val="any"/>
                <w:rFonts w:ascii="Fira Code" w:eastAsia="Droid Sans Mono" w:hAnsi="Fira Code" w:cs="Droid Sans Mono"/>
                <w:b/>
                <w:bCs/>
                <w:color w:val="0066BB"/>
                <w:sz w:val="21"/>
                <w:szCs w:val="21"/>
                <w:lang w:val="en" w:eastAsia="en"/>
              </w:rPr>
              <w:t>calc_total_price</w:t>
            </w:r>
            <w:proofErr w:type="spellEnd"/>
            <w:r w:rsidRPr="00590E81">
              <w:rPr>
                <w:rFonts w:ascii="Fira Code" w:eastAsia="Droid Sans Mono" w:hAnsi="Fira Code" w:cs="Droid Sans Mono"/>
                <w:sz w:val="21"/>
                <w:szCs w:val="21"/>
                <w:lang w:val="en" w:eastAsia="en"/>
              </w:rPr>
              <w:t>(</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w:t>
            </w:r>
          </w:p>
          <w:p w14:paraId="19E41E73"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11</w:t>
            </w:r>
            <w:r w:rsidRPr="00590E81">
              <w:rPr>
                <w:rFonts w:ascii="Fira Code" w:eastAsia="Droid Sans Mono" w:hAnsi="Fira Code" w:cs="Droid Sans Mono"/>
                <w:sz w:val="21"/>
                <w:szCs w:val="21"/>
                <w:lang w:val="en" w:eastAsia="en"/>
              </w:rPr>
              <w:t xml:space="preserve">        </w:t>
            </w:r>
            <w:proofErr w:type="spellStart"/>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_price</w:t>
            </w:r>
            <w:proofErr w:type="spell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5</w:t>
            </w:r>
          </w:p>
          <w:p w14:paraId="5F70E13D" w14:textId="77777777" w:rsidR="00BB76CD" w:rsidRPr="00590E81" w:rsidRDefault="00BB76CD" w:rsidP="005E41C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6600EE"/>
                <w:sz w:val="20"/>
                <w:szCs w:val="20"/>
                <w:lang w:val="en" w:eastAsia="en"/>
              </w:rPr>
            </w:pPr>
            <w:r w:rsidRPr="00590E81">
              <w:rPr>
                <w:rStyle w:val="any"/>
                <w:rFonts w:ascii="Fira Code" w:eastAsia="Droid Sans Mono" w:hAnsi="Fira Code" w:cs="Droid Sans Mono"/>
                <w:color w:val="0000DD"/>
                <w:sz w:val="21"/>
                <w:szCs w:val="21"/>
                <w:lang w:val="en" w:eastAsia="en"/>
              </w:rPr>
              <w:t>12</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return</w:t>
            </w:r>
            <w:r w:rsidRPr="00590E81">
              <w:rPr>
                <w:rFonts w:ascii="Fira Code" w:eastAsia="Droid Sans Mono" w:hAnsi="Fira Code" w:cs="Droid Sans Mono"/>
                <w:sz w:val="21"/>
                <w:szCs w:val="21"/>
                <w:lang w:val="en" w:eastAsia="en"/>
              </w:rPr>
              <w:t xml:space="preserve"> </w:t>
            </w:r>
            <w:proofErr w:type="spellStart"/>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_price</w:t>
            </w:r>
            <w:proofErr w:type="spellEnd"/>
          </w:p>
          <w:p w14:paraId="087DDB99" w14:textId="77777777" w:rsidR="00BB76CD" w:rsidRPr="005F6DE2" w:rsidRDefault="00BB76CD" w:rsidP="005E41CB">
            <w:pPr>
              <w:spacing w:line="342" w:lineRule="atLeast"/>
              <w:ind w:left="290" w:right="290"/>
              <w:rPr>
                <w:rFonts w:ascii="Droid Sans Mono" w:eastAsia="Droid Sans Mono" w:hAnsi="Droid Sans Mono" w:cs="Droid Sans Mono"/>
                <w:sz w:val="24"/>
                <w:szCs w:val="24"/>
                <w:lang w:val="en" w:eastAsia="en"/>
              </w:rPr>
            </w:pPr>
          </w:p>
        </w:tc>
      </w:tr>
    </w:tbl>
    <w:p w14:paraId="3A414E50" w14:textId="7EA4F624" w:rsidR="00BB76CD" w:rsidRDefault="00BB76CD" w:rsidP="00BB76CD">
      <w:pPr>
        <w:pStyle w:val="listingblocktitle"/>
        <w:spacing w:before="240" w:after="73" w:line="383" w:lineRule="atLeast"/>
        <w:ind w:left="272" w:right="272"/>
        <w:rPr>
          <w:sz w:val="26"/>
          <w:szCs w:val="26"/>
          <w:lang w:val="en" w:eastAsia="en"/>
        </w:rPr>
      </w:pPr>
      <w:r>
        <w:rPr>
          <w:rStyle w:val="Strong1"/>
          <w:color w:val="000000"/>
          <w:sz w:val="26"/>
          <w:szCs w:val="26"/>
          <w:shd w:val="clear" w:color="auto" w:fill="FFFF00"/>
          <w:lang w:val="en" w:eastAsia="en"/>
        </w:rPr>
        <w:lastRenderedPageBreak/>
        <w:t>Exercise 6.2: Function Calls</w:t>
      </w:r>
    </w:p>
    <w:p w14:paraId="76662AC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xml:space="preserve">Call your functions with arbitrary values as arguments. Use the return </w:t>
      </w:r>
    </w:p>
    <w:p w14:paraId="4884EF3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value to print out meaningful information. The message to print out is entirely up to you but try to briefly explain the relationship between the function arguments and the return value.</w:t>
      </w:r>
    </w:p>
    <w:tbl>
      <w:tblPr>
        <w:tblW w:w="4589" w:type="pct"/>
        <w:tblCellSpacing w:w="0" w:type="dxa"/>
        <w:tblInd w:w="454"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5E0" w:firstRow="1" w:lastRow="1" w:firstColumn="1" w:lastColumn="1" w:noHBand="0" w:noVBand="1"/>
      </w:tblPr>
      <w:tblGrid>
        <w:gridCol w:w="10274"/>
      </w:tblGrid>
      <w:tr w:rsidR="00BB76CD" w:rsidRPr="005F6DE2" w14:paraId="73528E2C" w14:textId="77777777" w:rsidTr="005E41CB">
        <w:trPr>
          <w:tblHeader/>
          <w:tblCellSpacing w:w="0" w:type="dxa"/>
        </w:trPr>
        <w:tc>
          <w:tcPr>
            <w:tcW w:w="5000" w:type="pct"/>
            <w:tcBorders>
              <w:bottom w:val="single" w:sz="6" w:space="0" w:color="DEDEDE"/>
            </w:tcBorders>
            <w:shd w:val="clear" w:color="auto" w:fill="FFFFFF"/>
            <w:tcMar>
              <w:top w:w="145" w:type="dxa"/>
              <w:left w:w="182" w:type="dxa"/>
              <w:bottom w:w="190" w:type="dxa"/>
              <w:right w:w="182" w:type="dxa"/>
            </w:tcMar>
          </w:tcPr>
          <w:p w14:paraId="2ED9C475" w14:textId="77777777" w:rsidR="00BB76CD" w:rsidRPr="005F6DE2" w:rsidRDefault="00BB76CD" w:rsidP="005E41CB">
            <w:pPr>
              <w:shd w:val="clear" w:color="auto" w:fill="F7F8F7"/>
              <w:spacing w:line="465" w:lineRule="atLeast"/>
              <w:rPr>
                <w:b/>
                <w:bCs/>
                <w:lang w:val="en" w:eastAsia="en"/>
              </w:rPr>
            </w:pPr>
            <w:r w:rsidRPr="005F6DE2">
              <w:rPr>
                <w:rStyle w:val="mark"/>
                <w:b/>
                <w:bCs/>
                <w:lang w:val="en" w:eastAsia="en"/>
              </w:rPr>
              <w:t>Answer</w:t>
            </w:r>
          </w:p>
        </w:tc>
      </w:tr>
      <w:tr w:rsidR="00BB76CD" w:rsidRPr="005F6DE2" w14:paraId="38A1F426" w14:textId="77777777" w:rsidTr="005E41CB">
        <w:trPr>
          <w:tblCellSpacing w:w="0" w:type="dxa"/>
        </w:trPr>
        <w:tc>
          <w:tcPr>
            <w:tcW w:w="5000" w:type="pct"/>
            <w:shd w:val="clear" w:color="auto" w:fill="FFFFFF"/>
            <w:tcMar>
              <w:top w:w="163" w:type="dxa"/>
              <w:left w:w="182" w:type="dxa"/>
              <w:bottom w:w="163" w:type="dxa"/>
              <w:right w:w="182" w:type="dxa"/>
            </w:tcMar>
          </w:tcPr>
          <w:p w14:paraId="41252DBD" w14:textId="04B1909B" w:rsidR="00BB76CD" w:rsidRPr="005F6DE2" w:rsidRDefault="00264990" w:rsidP="005E41CB">
            <w:pPr>
              <w:pStyle w:val="listingblocktitle"/>
              <w:spacing w:line="383" w:lineRule="atLeast"/>
              <w:rPr>
                <w:sz w:val="26"/>
                <w:szCs w:val="26"/>
                <w:lang w:val="en" w:eastAsia="en"/>
              </w:rPr>
            </w:pPr>
            <w:r>
              <w:rPr>
                <w:rStyle w:val="Strong1"/>
                <w:sz w:val="26"/>
                <w:szCs w:val="26"/>
                <w:lang w:val="en" w:eastAsia="en"/>
              </w:rPr>
              <w:t>e</w:t>
            </w:r>
            <w:r w:rsidR="00BB76CD" w:rsidRPr="005F6DE2">
              <w:rPr>
                <w:rStyle w:val="Strong1"/>
                <w:sz w:val="26"/>
                <w:szCs w:val="26"/>
                <w:lang w:val="en" w:eastAsia="en"/>
              </w:rPr>
              <w:t>x</w:t>
            </w:r>
            <w:r>
              <w:rPr>
                <w:rStyle w:val="Strong1"/>
                <w:sz w:val="26"/>
                <w:szCs w:val="26"/>
                <w:lang w:val="en" w:eastAsia="en"/>
              </w:rPr>
              <w:t>6</w:t>
            </w:r>
            <w:r w:rsidR="00BB76CD" w:rsidRPr="005F6DE2">
              <w:rPr>
                <w:rStyle w:val="Strong1"/>
                <w:sz w:val="26"/>
                <w:szCs w:val="26"/>
                <w:lang w:val="en" w:eastAsia="en"/>
              </w:rPr>
              <w:t>_2.py</w:t>
            </w:r>
          </w:p>
          <w:p w14:paraId="4A5879F6"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F6DE2">
              <w:rPr>
                <w:rStyle w:val="any"/>
                <w:rFonts w:ascii="Fira Code" w:eastAsia="Droid Sans Mono" w:hAnsi="Fira Code" w:cs="Droid Sans Mono"/>
                <w:color w:val="0000DD"/>
                <w:sz w:val="21"/>
                <w:szCs w:val="21"/>
                <w:lang w:val="en" w:eastAsia="en"/>
              </w:rPr>
              <w:t>13</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777777"/>
                <w:sz w:val="21"/>
                <w:szCs w:val="21"/>
                <w:lang w:val="en" w:eastAsia="en"/>
              </w:rPr>
              <w:t># Continued from above sample program</w:t>
            </w:r>
          </w:p>
          <w:p w14:paraId="3F4BA517"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F6DE2">
              <w:rPr>
                <w:rStyle w:val="any"/>
                <w:rFonts w:ascii="Fira Code" w:eastAsia="Droid Sans Mono" w:hAnsi="Fira Code" w:cs="Droid Sans Mono"/>
                <w:color w:val="0000DD"/>
                <w:sz w:val="21"/>
                <w:szCs w:val="21"/>
                <w:lang w:val="en" w:eastAsia="en"/>
              </w:rPr>
              <w:t>14</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777777"/>
                <w:sz w:val="21"/>
                <w:szCs w:val="21"/>
                <w:lang w:val="en" w:eastAsia="en"/>
              </w:rPr>
              <w:t># Q1</w:t>
            </w:r>
          </w:p>
          <w:p w14:paraId="54092B36"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F6DE2">
              <w:rPr>
                <w:rStyle w:val="any"/>
                <w:rFonts w:ascii="Fira Code" w:eastAsia="Droid Sans Mono" w:hAnsi="Fira Code" w:cs="Droid Sans Mono"/>
                <w:color w:val="0000DD"/>
                <w:sz w:val="21"/>
                <w:szCs w:val="21"/>
                <w:lang w:val="en" w:eastAsia="en"/>
              </w:rPr>
              <w:t>15</w:t>
            </w:r>
            <w:r w:rsidRPr="005F6DE2">
              <w:rPr>
                <w:rFonts w:ascii="Fira Code" w:eastAsia="Droid Sans Mono" w:hAnsi="Fira Code" w:cs="Droid Sans Mono"/>
                <w:sz w:val="21"/>
                <w:szCs w:val="21"/>
                <w:lang w:val="en" w:eastAsia="en"/>
              </w:rPr>
              <w:t xml:space="preserve">    num = </w:t>
            </w:r>
            <w:r w:rsidRPr="005F6DE2">
              <w:rPr>
                <w:rStyle w:val="any"/>
                <w:rFonts w:ascii="Fira Code" w:eastAsia="Droid Sans Mono" w:hAnsi="Fira Code" w:cs="Droid Sans Mono"/>
                <w:color w:val="0000DD"/>
                <w:sz w:val="21"/>
                <w:szCs w:val="21"/>
                <w:lang w:val="en" w:eastAsia="en"/>
              </w:rPr>
              <w:t>10</w:t>
            </w:r>
          </w:p>
          <w:p w14:paraId="7ECB97DF"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F6DE2">
              <w:rPr>
                <w:rStyle w:val="any"/>
                <w:rFonts w:ascii="Fira Code" w:eastAsia="Droid Sans Mono" w:hAnsi="Fira Code" w:cs="Droid Sans Mono"/>
                <w:color w:val="0000DD"/>
                <w:sz w:val="21"/>
                <w:szCs w:val="21"/>
                <w:lang w:val="en" w:eastAsia="en"/>
              </w:rPr>
              <w:t>16</w:t>
            </w:r>
            <w:r w:rsidRPr="005F6DE2">
              <w:rPr>
                <w:rFonts w:ascii="Fira Code" w:eastAsia="Droid Sans Mono" w:hAnsi="Fira Code" w:cs="Droid Sans Mono"/>
                <w:sz w:val="21"/>
                <w:szCs w:val="21"/>
                <w:lang w:val="en" w:eastAsia="en"/>
              </w:rPr>
              <w:t xml:space="preserve">    print(</w:t>
            </w:r>
            <w:r w:rsidRPr="005F6DE2">
              <w:rPr>
                <w:rStyle w:val="any"/>
                <w:rFonts w:ascii="Fira Code" w:eastAsia="Droid Sans Mono" w:hAnsi="Fira Code" w:cs="Droid Sans Mono"/>
                <w:color w:val="771100"/>
                <w:sz w:val="21"/>
                <w:szCs w:val="21"/>
                <w:lang w:val="en" w:eastAsia="en"/>
              </w:rPr>
              <w:t>'</w:t>
            </w:r>
            <w:r w:rsidRPr="005F6DE2">
              <w:rPr>
                <w:rStyle w:val="any"/>
                <w:rFonts w:ascii="Fira Code" w:eastAsia="Droid Sans Mono" w:hAnsi="Fira Code" w:cs="Droid Sans Mono"/>
                <w:color w:val="DD2200"/>
                <w:sz w:val="21"/>
                <w:szCs w:val="21"/>
                <w:lang w:val="en" w:eastAsia="en"/>
              </w:rPr>
              <w:t>10 * 2 =</w:t>
            </w:r>
            <w:r w:rsidRPr="005F6DE2">
              <w:rPr>
                <w:rStyle w:val="any"/>
                <w:rFonts w:ascii="Fira Code" w:eastAsia="Droid Sans Mono" w:hAnsi="Fira Code" w:cs="Droid Sans Mono"/>
                <w:color w:val="771100"/>
                <w:sz w:val="21"/>
                <w:szCs w:val="21"/>
                <w:lang w:val="en" w:eastAsia="en"/>
              </w:rPr>
              <w:t>'</w:t>
            </w:r>
            <w:r w:rsidRPr="005F6DE2">
              <w:rPr>
                <w:rFonts w:ascii="Fira Code" w:eastAsia="Droid Sans Mono" w:hAnsi="Fira Code" w:cs="Droid Sans Mono"/>
                <w:sz w:val="21"/>
                <w:szCs w:val="21"/>
                <w:lang w:val="en" w:eastAsia="en"/>
              </w:rPr>
              <w:t>, foo(num))</w:t>
            </w:r>
          </w:p>
          <w:p w14:paraId="638E3D5F"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F6DE2">
              <w:rPr>
                <w:rStyle w:val="any"/>
                <w:rFonts w:ascii="Fira Code" w:eastAsia="Droid Sans Mono" w:hAnsi="Fira Code" w:cs="Droid Sans Mono"/>
                <w:color w:val="0000DD"/>
                <w:sz w:val="21"/>
                <w:szCs w:val="21"/>
                <w:lang w:val="en" w:eastAsia="en"/>
              </w:rPr>
              <w:t>17</w:t>
            </w:r>
          </w:p>
          <w:p w14:paraId="62D54CFC"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F6DE2">
              <w:rPr>
                <w:rStyle w:val="any"/>
                <w:rFonts w:ascii="Fira Code" w:eastAsia="Droid Sans Mono" w:hAnsi="Fira Code" w:cs="Droid Sans Mono"/>
                <w:color w:val="0000DD"/>
                <w:sz w:val="21"/>
                <w:szCs w:val="21"/>
                <w:lang w:val="en" w:eastAsia="en"/>
              </w:rPr>
              <w:t>18</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777777"/>
                <w:sz w:val="21"/>
                <w:szCs w:val="21"/>
                <w:lang w:val="en" w:eastAsia="en"/>
              </w:rPr>
              <w:t># Q2</w:t>
            </w:r>
          </w:p>
          <w:p w14:paraId="2BF759D5"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F6DE2">
              <w:rPr>
                <w:rStyle w:val="any"/>
                <w:rFonts w:ascii="Fira Code" w:eastAsia="Droid Sans Mono" w:hAnsi="Fira Code" w:cs="Droid Sans Mono"/>
                <w:color w:val="0000DD"/>
                <w:sz w:val="21"/>
                <w:szCs w:val="21"/>
                <w:lang w:val="en" w:eastAsia="en"/>
              </w:rPr>
              <w:t>19</w:t>
            </w:r>
            <w:r w:rsidRPr="005F6DE2">
              <w:rPr>
                <w:rFonts w:ascii="Fira Code" w:eastAsia="Droid Sans Mono" w:hAnsi="Fira Code" w:cs="Droid Sans Mono"/>
                <w:sz w:val="21"/>
                <w:szCs w:val="21"/>
                <w:lang w:val="en" w:eastAsia="en"/>
              </w:rPr>
              <w:t xml:space="preserve">    num1, num2 = </w:t>
            </w:r>
            <w:r w:rsidRPr="005F6DE2">
              <w:rPr>
                <w:rStyle w:val="any"/>
                <w:rFonts w:ascii="Fira Code" w:eastAsia="Droid Sans Mono" w:hAnsi="Fira Code" w:cs="Droid Sans Mono"/>
                <w:color w:val="0000DD"/>
                <w:sz w:val="21"/>
                <w:szCs w:val="21"/>
                <w:lang w:val="en" w:eastAsia="en"/>
              </w:rPr>
              <w:t>3</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0000DD"/>
                <w:sz w:val="21"/>
                <w:szCs w:val="21"/>
                <w:lang w:val="en" w:eastAsia="en"/>
              </w:rPr>
              <w:t>7</w:t>
            </w:r>
          </w:p>
          <w:p w14:paraId="4B3E04A3"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F6DE2">
              <w:rPr>
                <w:rStyle w:val="any"/>
                <w:rFonts w:ascii="Fira Code" w:eastAsia="Droid Sans Mono" w:hAnsi="Fira Code" w:cs="Droid Sans Mono"/>
                <w:color w:val="0000DD"/>
                <w:sz w:val="21"/>
                <w:szCs w:val="21"/>
                <w:lang w:val="en" w:eastAsia="en"/>
              </w:rPr>
              <w:t>20</w:t>
            </w:r>
            <w:r w:rsidRPr="005F6DE2">
              <w:rPr>
                <w:rFonts w:ascii="Fira Code" w:eastAsia="Droid Sans Mono" w:hAnsi="Fira Code" w:cs="Droid Sans Mono"/>
                <w:sz w:val="21"/>
                <w:szCs w:val="21"/>
                <w:lang w:val="en" w:eastAsia="en"/>
              </w:rPr>
              <w:t xml:space="preserve">    print(</w:t>
            </w:r>
            <w:r w:rsidRPr="005F6DE2">
              <w:rPr>
                <w:rStyle w:val="any"/>
                <w:rFonts w:ascii="Fira Code" w:eastAsia="Droid Sans Mono" w:hAnsi="Fira Code" w:cs="Droid Sans Mono"/>
                <w:color w:val="771100"/>
                <w:sz w:val="21"/>
                <w:szCs w:val="21"/>
                <w:lang w:val="en" w:eastAsia="en"/>
              </w:rPr>
              <w:t>'</w:t>
            </w:r>
            <w:r w:rsidRPr="005F6DE2">
              <w:rPr>
                <w:rStyle w:val="any"/>
                <w:rFonts w:ascii="Fira Code" w:eastAsia="Droid Sans Mono" w:hAnsi="Fira Code" w:cs="Droid Sans Mono"/>
                <w:color w:val="DD2200"/>
                <w:sz w:val="21"/>
                <w:szCs w:val="21"/>
                <w:lang w:val="en" w:eastAsia="en"/>
              </w:rPr>
              <w:t>Greater number between 3 and 7 is</w:t>
            </w:r>
            <w:r w:rsidRPr="005F6DE2">
              <w:rPr>
                <w:rStyle w:val="any"/>
                <w:rFonts w:ascii="Fira Code" w:eastAsia="Droid Sans Mono" w:hAnsi="Fira Code" w:cs="Droid Sans Mono"/>
                <w:color w:val="771100"/>
                <w:sz w:val="21"/>
                <w:szCs w:val="21"/>
                <w:lang w:val="en" w:eastAsia="en"/>
              </w:rPr>
              <w:t>'</w:t>
            </w:r>
            <w:r w:rsidRPr="005F6DE2">
              <w:rPr>
                <w:rFonts w:ascii="Fira Code" w:eastAsia="Droid Sans Mono" w:hAnsi="Fira Code" w:cs="Droid Sans Mono"/>
                <w:sz w:val="21"/>
                <w:szCs w:val="21"/>
                <w:lang w:val="en" w:eastAsia="en"/>
              </w:rPr>
              <w:t>, compare(num1, num2))</w:t>
            </w:r>
          </w:p>
          <w:p w14:paraId="2544CD43"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F6DE2">
              <w:rPr>
                <w:rStyle w:val="any"/>
                <w:rFonts w:ascii="Fira Code" w:eastAsia="Droid Sans Mono" w:hAnsi="Fira Code" w:cs="Droid Sans Mono"/>
                <w:color w:val="0000DD"/>
                <w:sz w:val="21"/>
                <w:szCs w:val="21"/>
                <w:lang w:val="en" w:eastAsia="en"/>
              </w:rPr>
              <w:t>21</w:t>
            </w:r>
          </w:p>
          <w:p w14:paraId="5B835A55" w14:textId="77777777" w:rsidR="00BB76CD" w:rsidRPr="005F6DE2"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777777"/>
                <w:sz w:val="21"/>
                <w:szCs w:val="21"/>
                <w:lang w:val="en" w:eastAsia="en"/>
              </w:rPr>
            </w:pPr>
            <w:r w:rsidRPr="005F6DE2">
              <w:rPr>
                <w:rStyle w:val="any"/>
                <w:rFonts w:ascii="Fira Code" w:eastAsia="Droid Sans Mono" w:hAnsi="Fira Code" w:cs="Droid Sans Mono"/>
                <w:color w:val="0000DD"/>
                <w:sz w:val="21"/>
                <w:szCs w:val="21"/>
                <w:lang w:val="en" w:eastAsia="en"/>
              </w:rPr>
              <w:t>22</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777777"/>
                <w:sz w:val="21"/>
                <w:szCs w:val="21"/>
                <w:lang w:val="en" w:eastAsia="en"/>
              </w:rPr>
              <w:t># Q3</w:t>
            </w:r>
          </w:p>
          <w:p w14:paraId="592D444C" w14:textId="77777777" w:rsidR="00BB76CD" w:rsidRPr="00BB76CD" w:rsidRDefault="00BB76CD" w:rsidP="005E41C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F6DE2">
              <w:rPr>
                <w:rStyle w:val="any"/>
                <w:rFonts w:ascii="Fira Code" w:eastAsia="Droid Sans Mono" w:hAnsi="Fira Code" w:cs="Droid Sans Mono"/>
                <w:color w:val="0000DD"/>
                <w:sz w:val="21"/>
                <w:szCs w:val="21"/>
                <w:lang w:val="en" w:eastAsia="en"/>
              </w:rPr>
              <w:t>23</w:t>
            </w:r>
            <w:r w:rsidRPr="005F6DE2">
              <w:rPr>
                <w:rFonts w:ascii="Fira Code" w:eastAsia="Droid Sans Mono" w:hAnsi="Fira Code" w:cs="Droid Sans Mono"/>
                <w:sz w:val="21"/>
                <w:szCs w:val="21"/>
                <w:lang w:val="en" w:eastAsia="en"/>
              </w:rPr>
              <w:t xml:space="preserve">    print(</w:t>
            </w:r>
            <w:r w:rsidRPr="005F6DE2">
              <w:rPr>
                <w:rStyle w:val="any"/>
                <w:rFonts w:ascii="Fira Code" w:eastAsia="Droid Sans Mono" w:hAnsi="Fira Code" w:cs="Droid Sans Mono"/>
                <w:color w:val="771100"/>
                <w:sz w:val="21"/>
                <w:szCs w:val="21"/>
                <w:lang w:val="en" w:eastAsia="en"/>
              </w:rPr>
              <w:t>'</w:t>
            </w:r>
            <w:r w:rsidRPr="005F6DE2">
              <w:rPr>
                <w:rStyle w:val="any"/>
                <w:rFonts w:ascii="Fira Code" w:eastAsia="Droid Sans Mono" w:hAnsi="Fira Code" w:cs="Droid Sans Mono"/>
                <w:color w:val="DD2200"/>
                <w:sz w:val="21"/>
                <w:szCs w:val="21"/>
                <w:lang w:val="en" w:eastAsia="en"/>
              </w:rPr>
              <w:t>Total price for 3 children and 5 adults is</w:t>
            </w:r>
            <w:r w:rsidRPr="005F6DE2">
              <w:rPr>
                <w:rStyle w:val="any"/>
                <w:rFonts w:ascii="Fira Code" w:eastAsia="Droid Sans Mono" w:hAnsi="Fira Code" w:cs="Droid Sans Mono"/>
                <w:color w:val="771100"/>
                <w:sz w:val="21"/>
                <w:szCs w:val="21"/>
                <w:lang w:val="en" w:eastAsia="en"/>
              </w:rPr>
              <w:t>'</w:t>
            </w:r>
            <w:r w:rsidRPr="005F6DE2">
              <w:rPr>
                <w:rFonts w:ascii="Fira Code" w:eastAsia="Droid Sans Mono" w:hAnsi="Fira Code" w:cs="Droid Sans Mono"/>
                <w:sz w:val="21"/>
                <w:szCs w:val="21"/>
                <w:lang w:val="en" w:eastAsia="en"/>
              </w:rPr>
              <w:t xml:space="preserve">, </w:t>
            </w:r>
            <w:proofErr w:type="spellStart"/>
            <w:r w:rsidRPr="005F6DE2">
              <w:rPr>
                <w:rFonts w:ascii="Fira Code" w:eastAsia="Droid Sans Mono" w:hAnsi="Fira Code" w:cs="Droid Sans Mono"/>
                <w:sz w:val="21"/>
                <w:szCs w:val="21"/>
                <w:lang w:val="en" w:eastAsia="en"/>
              </w:rPr>
              <w:lastRenderedPageBreak/>
              <w:t>calc_total_price</w:t>
            </w:r>
            <w:proofErr w:type="spellEnd"/>
            <w:r w:rsidRPr="005F6DE2">
              <w:rPr>
                <w:rFonts w:ascii="Fira Code" w:eastAsia="Droid Sans Mono" w:hAnsi="Fira Code" w:cs="Droid Sans Mono"/>
                <w:sz w:val="21"/>
                <w:szCs w:val="21"/>
                <w:lang w:val="en" w:eastAsia="en"/>
              </w:rPr>
              <w:t>(</w:t>
            </w:r>
            <w:r w:rsidRPr="005F6DE2">
              <w:rPr>
                <w:rStyle w:val="any"/>
                <w:rFonts w:ascii="Fira Code" w:eastAsia="Droid Sans Mono" w:hAnsi="Fira Code" w:cs="Droid Sans Mono"/>
                <w:color w:val="0000DD"/>
                <w:sz w:val="21"/>
                <w:szCs w:val="21"/>
                <w:lang w:val="en" w:eastAsia="en"/>
              </w:rPr>
              <w:t>3</w:t>
            </w:r>
            <w:r w:rsidRPr="005F6DE2">
              <w:rPr>
                <w:rFonts w:ascii="Fira Code" w:eastAsia="Droid Sans Mono" w:hAnsi="Fira Code" w:cs="Droid Sans Mono"/>
                <w:sz w:val="21"/>
                <w:szCs w:val="21"/>
                <w:lang w:val="en" w:eastAsia="en"/>
              </w:rPr>
              <w:t xml:space="preserve">, </w:t>
            </w:r>
            <w:r w:rsidRPr="005F6DE2">
              <w:rPr>
                <w:rStyle w:val="any"/>
                <w:rFonts w:ascii="Fira Code" w:eastAsia="Droid Sans Mono" w:hAnsi="Fira Code" w:cs="Droid Sans Mono"/>
                <w:color w:val="0000DD"/>
                <w:sz w:val="21"/>
                <w:szCs w:val="21"/>
                <w:lang w:val="en" w:eastAsia="en"/>
              </w:rPr>
              <w:t>5</w:t>
            </w:r>
            <w:r w:rsidRPr="005F6DE2">
              <w:rPr>
                <w:rFonts w:ascii="Fira Code" w:eastAsia="Droid Sans Mono" w:hAnsi="Fira Code" w:cs="Droid Sans Mono"/>
                <w:sz w:val="21"/>
                <w:szCs w:val="21"/>
                <w:lang w:val="en" w:eastAsia="en"/>
              </w:rPr>
              <w:t>))</w:t>
            </w:r>
          </w:p>
        </w:tc>
      </w:tr>
    </w:tbl>
    <w:p w14:paraId="382015CB" w14:textId="1E0FD490" w:rsidR="00BB76CD" w:rsidRDefault="00BB76CD" w:rsidP="00BB76CD">
      <w:pPr>
        <w:pStyle w:val="Heading3"/>
        <w:ind w:left="270"/>
        <w:rPr>
          <w:lang w:val="en" w:eastAsia="en"/>
        </w:rPr>
      </w:pPr>
      <w:r>
        <w:rPr>
          <w:sz w:val="40"/>
          <w:szCs w:val="40"/>
          <w:lang w:val="en" w:eastAsia="en"/>
        </w:rPr>
        <w:lastRenderedPageBreak/>
        <w:br w:type="page"/>
      </w:r>
      <w:r>
        <w:rPr>
          <w:sz w:val="40"/>
          <w:szCs w:val="40"/>
          <w:lang w:val="en" w:eastAsia="en"/>
        </w:rPr>
        <w:lastRenderedPageBreak/>
        <w:t>6</w:t>
      </w:r>
      <w:r w:rsidRPr="00107A58">
        <w:rPr>
          <w:sz w:val="40"/>
          <w:szCs w:val="40"/>
          <w:lang w:val="en" w:eastAsia="en"/>
        </w:rPr>
        <w:t>.3. Placement of Functions</w:t>
      </w:r>
    </w:p>
    <w:p w14:paraId="41F0EB3B"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In previous examples, functions were placed in the beginning of the code. This is a normal thing to do. Programmers will usually cluster necessary functions in the beginning of the program and access it whenever and wherever necessary.</w:t>
      </w:r>
    </w:p>
    <w:p w14:paraId="527D1225"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Remember that if we want to use a variable, you </w:t>
      </w:r>
      <w:proofErr w:type="gramStart"/>
      <w:r>
        <w:rPr>
          <w:sz w:val="28"/>
          <w:szCs w:val="28"/>
          <w:lang w:val="en" w:eastAsia="en"/>
        </w:rPr>
        <w:t>have to</w:t>
      </w:r>
      <w:proofErr w:type="gramEnd"/>
      <w:r>
        <w:rPr>
          <w:sz w:val="28"/>
          <w:szCs w:val="28"/>
          <w:lang w:val="en" w:eastAsia="en"/>
        </w:rPr>
        <w:t xml:space="preserve"> create one first and assign a value to it. It is the same with functions. To use a function, we must define it first. Once defined, it can be accessed from anywhere in the code. This also means that a function must be placed before the line where it is used. This is because Python looks at your program from top to bottom.</w:t>
      </w:r>
    </w:p>
    <w:p w14:paraId="232DFBDF"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Invalid Function Placement</w:t>
      </w:r>
    </w:p>
    <w:p w14:paraId="3624591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foo()</w:t>
      </w:r>
    </w:p>
    <w:p w14:paraId="2B7B120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w:t>
      </w:r>
    </w:p>
    <w:p w14:paraId="2B6FCA13"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foo</w:t>
      </w:r>
      <w:r w:rsidRPr="00590E81">
        <w:rPr>
          <w:rFonts w:ascii="Fira Code" w:eastAsia="Droid Sans Mono" w:hAnsi="Fira Code" w:cs="Droid Sans Mono"/>
          <w:sz w:val="21"/>
          <w:szCs w:val="21"/>
          <w:lang w:val="en" w:eastAsia="en"/>
        </w:rPr>
        <w:t>():</w:t>
      </w:r>
    </w:p>
    <w:p w14:paraId="7AA7F67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p>
    <w:p w14:paraId="18A742F2"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Sample Output</w:t>
      </w:r>
    </w:p>
    <w:p w14:paraId="63C0006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w:t>
      </w:r>
    </w:p>
    <w:p w14:paraId="57DB412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proofErr w:type="spellStart"/>
      <w:r w:rsidRPr="00590E81">
        <w:rPr>
          <w:rFonts w:ascii="Fira Code" w:eastAsia="Droid Sans Mono" w:hAnsi="Fira Code" w:cs="Droid Sans Mono"/>
          <w:sz w:val="21"/>
          <w:szCs w:val="21"/>
          <w:shd w:val="clear" w:color="auto" w:fill="auto"/>
          <w:lang w:val="en" w:eastAsia="en"/>
        </w:rPr>
        <w:t>NameError</w:t>
      </w:r>
      <w:proofErr w:type="spellEnd"/>
      <w:r w:rsidRPr="00590E81">
        <w:rPr>
          <w:rFonts w:ascii="Fira Code" w:eastAsia="Droid Sans Mono" w:hAnsi="Fira Code" w:cs="Droid Sans Mono"/>
          <w:sz w:val="21"/>
          <w:szCs w:val="21"/>
          <w:shd w:val="clear" w:color="auto" w:fill="auto"/>
          <w:lang w:val="en" w:eastAsia="en"/>
        </w:rPr>
        <w:t>: name 'foo' is not defined</w:t>
      </w:r>
    </w:p>
    <w:p w14:paraId="115EA286"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Running any Python program in such structure will cause the interpreter to raise an exception.</w:t>
      </w:r>
    </w:p>
    <w:p w14:paraId="768DBB1B"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Valid Function Placement</w:t>
      </w:r>
    </w:p>
    <w:p w14:paraId="364FDF23"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w:t>
      </w:r>
    </w:p>
    <w:p w14:paraId="313023F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i</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8800"/>
          <w:sz w:val="21"/>
          <w:szCs w:val="21"/>
          <w:lang w:val="en" w:eastAsia="en"/>
        </w:rPr>
        <w:t>def</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b/>
          <w:bCs/>
          <w:color w:val="0066BB"/>
          <w:sz w:val="21"/>
          <w:szCs w:val="21"/>
          <w:lang w:val="en" w:eastAsia="en"/>
        </w:rPr>
        <w:t>bar</w:t>
      </w:r>
      <w:r w:rsidRPr="00590E81">
        <w:rPr>
          <w:rFonts w:ascii="Fira Code" w:eastAsia="Droid Sans Mono" w:hAnsi="Fira Code" w:cs="Droid Sans Mono"/>
          <w:sz w:val="21"/>
          <w:szCs w:val="21"/>
          <w:lang w:val="en" w:eastAsia="en"/>
        </w:rPr>
        <w:t>():</w:t>
      </w:r>
    </w:p>
    <w:p w14:paraId="1EDFD9C7"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i+1</w:t>
      </w:r>
      <w:r w:rsidRPr="00590E81">
        <w:rPr>
          <w:rFonts w:ascii="Fira Code" w:eastAsia="Droid Sans Mono" w:hAnsi="Fira Code" w:cs="Droid Sans Mono"/>
          <w:sz w:val="21"/>
          <w:szCs w:val="21"/>
          <w:lang w:val="en" w:eastAsia="en"/>
        </w:rPr>
        <w:t xml:space="preserve">        print(</w:t>
      </w:r>
      <w:r w:rsidRPr="00590E81">
        <w:rPr>
          <w:rStyle w:val="any"/>
          <w:rFonts w:ascii="Fira Code" w:eastAsia="Droid Sans Mono" w:hAnsi="Fira Code" w:cs="Droid Sans Mono"/>
          <w:color w:val="771100"/>
          <w:sz w:val="21"/>
          <w:szCs w:val="21"/>
          <w:lang w:val="en" w:eastAsia="en"/>
        </w:rPr>
        <w:t>'</w:t>
      </w:r>
      <w:r w:rsidRPr="00590E81">
        <w:rPr>
          <w:rStyle w:val="any"/>
          <w:rFonts w:ascii="Fira Code" w:eastAsia="Droid Sans Mono" w:hAnsi="Fira Code" w:cs="Droid Sans Mono"/>
          <w:color w:val="DD2200"/>
          <w:sz w:val="21"/>
          <w:szCs w:val="21"/>
          <w:lang w:val="en" w:eastAsia="en"/>
        </w:rPr>
        <w:t>Hello World</w:t>
      </w:r>
      <w:r w:rsidRPr="00590E81">
        <w:rPr>
          <w:rStyle w:val="any"/>
          <w:rFonts w:ascii="Fira Code" w:eastAsia="Droid Sans Mono" w:hAnsi="Fira Code" w:cs="Droid Sans Mono"/>
          <w:color w:val="771100"/>
          <w:sz w:val="21"/>
          <w:szCs w:val="21"/>
          <w:lang w:val="en" w:eastAsia="en"/>
        </w:rPr>
        <w:t>'</w:t>
      </w:r>
      <w:r w:rsidRPr="00590E81">
        <w:rPr>
          <w:rFonts w:ascii="Fira Code" w:eastAsia="Droid Sans Mono" w:hAnsi="Fira Code" w:cs="Droid Sans Mono"/>
          <w:sz w:val="21"/>
          <w:szCs w:val="21"/>
          <w:lang w:val="en" w:eastAsia="en"/>
        </w:rPr>
        <w:t>)</w:t>
      </w:r>
    </w:p>
    <w:p w14:paraId="0CB25920"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w:t>
      </w:r>
    </w:p>
    <w:p w14:paraId="3111CC1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j</w:t>
      </w:r>
      <w:r w:rsidRPr="00590E81">
        <w:rPr>
          <w:rFonts w:ascii="Fira Code" w:eastAsia="Droid Sans Mono" w:hAnsi="Fira Code" w:cs="Droid Sans Mono"/>
          <w:sz w:val="21"/>
          <w:szCs w:val="21"/>
          <w:lang w:val="en" w:eastAsia="en"/>
        </w:rPr>
        <w:t xml:space="preserve">    bar()</w:t>
      </w:r>
    </w:p>
    <w:p w14:paraId="12CF28F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w:t>
      </w:r>
    </w:p>
    <w:p w14:paraId="306304F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k</w:t>
      </w:r>
      <w:r w:rsidRPr="00590E81">
        <w:rPr>
          <w:rFonts w:ascii="Fira Code" w:eastAsia="Droid Sans Mono" w:hAnsi="Fira Code" w:cs="Droid Sans Mono"/>
          <w:sz w:val="21"/>
          <w:szCs w:val="21"/>
          <w:lang w:val="en" w:eastAsia="en"/>
        </w:rPr>
        <w:t xml:space="preserve">    bar()</w:t>
      </w:r>
    </w:p>
    <w:p w14:paraId="61C32A69"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lastRenderedPageBreak/>
        <w:t xml:space="preserve">This placement is valid for any line numbers </w:t>
      </w:r>
      <w:r w:rsidRPr="00590E81">
        <w:rPr>
          <w:rStyle w:val="notprenotclassLcode"/>
          <w:rFonts w:ascii="Fira Code" w:eastAsia="Droid Sans Mono" w:hAnsi="Fira Code" w:cs="Droid Sans Mono"/>
          <w:color w:val="B02145"/>
          <w:sz w:val="24"/>
          <w:szCs w:val="24"/>
          <w:lang w:val="en" w:eastAsia="en"/>
        </w:rPr>
        <w:t>i</w:t>
      </w:r>
      <w:r>
        <w:rPr>
          <w:sz w:val="28"/>
          <w:szCs w:val="28"/>
          <w:lang w:val="en" w:eastAsia="en"/>
        </w:rPr>
        <w:t xml:space="preserve">, </w:t>
      </w:r>
      <w:r w:rsidRPr="00590E81">
        <w:rPr>
          <w:rStyle w:val="notprenotclassLcode"/>
          <w:rFonts w:ascii="Fira Code" w:eastAsia="Droid Sans Mono" w:hAnsi="Fira Code" w:cs="Droid Sans Mono"/>
          <w:color w:val="B02145"/>
          <w:sz w:val="24"/>
          <w:szCs w:val="24"/>
          <w:lang w:val="en" w:eastAsia="en"/>
        </w:rPr>
        <w:t>j</w:t>
      </w:r>
      <w:r>
        <w:rPr>
          <w:sz w:val="28"/>
          <w:szCs w:val="28"/>
          <w:lang w:val="en" w:eastAsia="en"/>
        </w:rPr>
        <w:t xml:space="preserve">, </w:t>
      </w:r>
      <w:r w:rsidRPr="00590E81">
        <w:rPr>
          <w:rStyle w:val="notprenotclassLcode"/>
          <w:rFonts w:ascii="Fira Code" w:eastAsia="Droid Sans Mono" w:hAnsi="Fira Code" w:cs="Droid Sans Mono"/>
          <w:color w:val="B02145"/>
          <w:sz w:val="24"/>
          <w:szCs w:val="24"/>
          <w:lang w:val="en" w:eastAsia="en"/>
        </w:rPr>
        <w:t>k</w:t>
      </w:r>
      <w:r>
        <w:rPr>
          <w:sz w:val="28"/>
          <w:szCs w:val="28"/>
          <w:lang w:val="en" w:eastAsia="en"/>
        </w:rPr>
        <w:t xml:space="preserve">, such that </w:t>
      </w:r>
      <w:r w:rsidRPr="00590E81">
        <w:rPr>
          <w:rStyle w:val="notprenotclassLcode"/>
          <w:rFonts w:ascii="Fira Code" w:eastAsia="Droid Sans Mono" w:hAnsi="Fira Code" w:cs="Droid Sans Mono"/>
          <w:color w:val="B02145"/>
          <w:sz w:val="24"/>
          <w:szCs w:val="24"/>
          <w:lang w:val="en" w:eastAsia="en"/>
        </w:rPr>
        <w:t>i</w:t>
      </w:r>
      <w:r w:rsidRPr="00590E81">
        <w:rPr>
          <w:sz w:val="24"/>
          <w:szCs w:val="24"/>
          <w:lang w:val="en" w:eastAsia="en"/>
        </w:rPr>
        <w:t xml:space="preserve"> </w:t>
      </w:r>
      <w:r>
        <w:rPr>
          <w:sz w:val="28"/>
          <w:szCs w:val="28"/>
          <w:lang w:val="en" w:eastAsia="en"/>
        </w:rPr>
        <w:t>(</w:t>
      </w:r>
      <w:r w:rsidRPr="00590E81">
        <w:rPr>
          <w:rStyle w:val="notprenotclassLcode"/>
          <w:rFonts w:ascii="Fira Code" w:eastAsia="Droid Sans Mono" w:hAnsi="Fira Code" w:cs="Droid Sans Mono"/>
          <w:color w:val="B02145"/>
          <w:sz w:val="24"/>
          <w:szCs w:val="24"/>
          <w:lang w:val="en" w:eastAsia="en"/>
        </w:rPr>
        <w:t>i + 1</w:t>
      </w:r>
      <w:r w:rsidRPr="00590E81">
        <w:rPr>
          <w:sz w:val="24"/>
          <w:szCs w:val="24"/>
          <w:lang w:val="en" w:eastAsia="en"/>
        </w:rPr>
        <w:t xml:space="preserve"> </w:t>
      </w:r>
      <w:r>
        <w:rPr>
          <w:sz w:val="28"/>
          <w:szCs w:val="28"/>
          <w:lang w:val="en" w:eastAsia="en"/>
        </w:rPr>
        <w:t xml:space="preserve">to be exact) is less than </w:t>
      </w:r>
      <w:r w:rsidRPr="00590E81">
        <w:rPr>
          <w:rStyle w:val="notprenotclassLcode"/>
          <w:rFonts w:ascii="Fira Code" w:eastAsia="Droid Sans Mono" w:hAnsi="Fira Code" w:cs="Droid Sans Mono"/>
          <w:color w:val="B02145"/>
          <w:sz w:val="24"/>
          <w:szCs w:val="24"/>
          <w:lang w:val="en" w:eastAsia="en"/>
        </w:rPr>
        <w:t>j</w:t>
      </w:r>
      <w:r w:rsidRPr="00590E81">
        <w:rPr>
          <w:sz w:val="24"/>
          <w:szCs w:val="24"/>
          <w:lang w:val="en" w:eastAsia="en"/>
        </w:rPr>
        <w:t xml:space="preserve"> </w:t>
      </w:r>
      <w:r>
        <w:rPr>
          <w:sz w:val="28"/>
          <w:szCs w:val="28"/>
          <w:lang w:val="en" w:eastAsia="en"/>
        </w:rPr>
        <w:t xml:space="preserve">and </w:t>
      </w:r>
      <w:r w:rsidRPr="00590E81">
        <w:rPr>
          <w:rStyle w:val="notprenotclassLcode"/>
          <w:rFonts w:ascii="Fira Code" w:eastAsia="Droid Sans Mono" w:hAnsi="Fira Code" w:cs="Droid Sans Mono"/>
          <w:color w:val="B02145"/>
          <w:sz w:val="24"/>
          <w:szCs w:val="24"/>
          <w:lang w:val="en" w:eastAsia="en"/>
        </w:rPr>
        <w:t>k</w:t>
      </w:r>
      <w:r>
        <w:rPr>
          <w:sz w:val="28"/>
          <w:szCs w:val="28"/>
          <w:lang w:val="en" w:eastAsia="en"/>
        </w:rPr>
        <w:t xml:space="preserve">. The interpreter will start reading your program from line 1 downwards, and when it reaches line </w:t>
      </w:r>
      <w:r w:rsidRPr="00590E81">
        <w:rPr>
          <w:rStyle w:val="notprenotclassLcode"/>
          <w:rFonts w:ascii="Fira Code" w:eastAsia="Droid Sans Mono" w:hAnsi="Fira Code" w:cs="Droid Sans Mono"/>
          <w:color w:val="B02145"/>
          <w:sz w:val="24"/>
          <w:szCs w:val="24"/>
          <w:lang w:val="en" w:eastAsia="en"/>
        </w:rPr>
        <w:t>i</w:t>
      </w:r>
      <w:r>
        <w:rPr>
          <w:sz w:val="28"/>
          <w:szCs w:val="28"/>
          <w:lang w:val="en" w:eastAsia="en"/>
        </w:rPr>
        <w:t xml:space="preserve">, it will create a function with the name </w:t>
      </w:r>
      <w:r w:rsidRPr="00590E81">
        <w:rPr>
          <w:rStyle w:val="notprenotclassLcode"/>
          <w:rFonts w:ascii="Fira Code" w:eastAsia="Droid Sans Mono" w:hAnsi="Fira Code" w:cs="Droid Sans Mono"/>
          <w:color w:val="B02145"/>
          <w:sz w:val="24"/>
          <w:szCs w:val="24"/>
          <w:lang w:val="en" w:eastAsia="en"/>
        </w:rPr>
        <w:t>bar</w:t>
      </w:r>
      <w:r>
        <w:rPr>
          <w:sz w:val="28"/>
          <w:szCs w:val="28"/>
          <w:lang w:val="en" w:eastAsia="en"/>
        </w:rPr>
        <w:t xml:space="preserve">. Only then can you call the </w:t>
      </w:r>
      <w:r w:rsidRPr="00590E81">
        <w:rPr>
          <w:rStyle w:val="notprenotclassLcode"/>
          <w:rFonts w:ascii="Fira Code" w:eastAsia="Droid Sans Mono" w:hAnsi="Fira Code" w:cs="Droid Sans Mono"/>
          <w:color w:val="B02145"/>
          <w:sz w:val="24"/>
          <w:szCs w:val="24"/>
          <w:lang w:val="en" w:eastAsia="en"/>
        </w:rPr>
        <w:t>bar</w:t>
      </w:r>
      <w:r w:rsidRPr="00590E81">
        <w:rPr>
          <w:sz w:val="24"/>
          <w:szCs w:val="24"/>
          <w:lang w:val="en" w:eastAsia="en"/>
        </w:rPr>
        <w:t xml:space="preserve"> </w:t>
      </w:r>
      <w:r>
        <w:rPr>
          <w:sz w:val="28"/>
          <w:szCs w:val="28"/>
          <w:lang w:val="en" w:eastAsia="en"/>
        </w:rPr>
        <w:t>function.</w:t>
      </w:r>
    </w:p>
    <w:p w14:paraId="173EE972"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For the sake of comparison, you can define the function </w:t>
      </w:r>
      <w:r w:rsidRPr="00590E81">
        <w:rPr>
          <w:rStyle w:val="notprenotclassLcode"/>
          <w:rFonts w:ascii="Fira Code" w:eastAsia="Droid Sans Mono" w:hAnsi="Fira Code" w:cs="Droid Sans Mono"/>
          <w:color w:val="B02145"/>
          <w:sz w:val="24"/>
          <w:szCs w:val="24"/>
          <w:lang w:val="en" w:eastAsia="en"/>
        </w:rPr>
        <w:t>bar</w:t>
      </w:r>
      <w:r w:rsidRPr="00590E81">
        <w:rPr>
          <w:sz w:val="24"/>
          <w:szCs w:val="24"/>
          <w:lang w:val="en" w:eastAsia="en"/>
        </w:rPr>
        <w:t xml:space="preserve"> </w:t>
      </w:r>
      <w:r>
        <w:rPr>
          <w:sz w:val="28"/>
          <w:szCs w:val="28"/>
          <w:lang w:val="en" w:eastAsia="en"/>
        </w:rPr>
        <w:t>on line 1 and access it all the way from line 500.</w:t>
      </w:r>
    </w:p>
    <w:p w14:paraId="638E7215" w14:textId="77777777" w:rsidR="00BB76CD" w:rsidRDefault="00BB76CD" w:rsidP="00BB76CD">
      <w:pPr>
        <w:pStyle w:val="Heading4"/>
        <w:ind w:left="270"/>
        <w:rPr>
          <w:sz w:val="33"/>
          <w:szCs w:val="33"/>
          <w:lang w:val="en" w:eastAsia="en"/>
        </w:rPr>
      </w:pPr>
      <w:r>
        <w:rPr>
          <w:sz w:val="33"/>
          <w:szCs w:val="33"/>
          <w:lang w:val="en" w:eastAsia="en"/>
        </w:rPr>
        <w:t>Extra Stuff</w:t>
      </w:r>
    </w:p>
    <w:p w14:paraId="6ABB8E41"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Remember the exception Python raises if the function is not defined before use?</w:t>
      </w:r>
    </w:p>
    <w:p w14:paraId="384D52C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proofErr w:type="spellStart"/>
      <w:r w:rsidRPr="00590E81">
        <w:rPr>
          <w:rFonts w:ascii="Fira Code" w:eastAsia="Droid Sans Mono" w:hAnsi="Fira Code" w:cs="Droid Sans Mono"/>
          <w:sz w:val="21"/>
          <w:szCs w:val="21"/>
          <w:shd w:val="clear" w:color="auto" w:fill="auto"/>
          <w:lang w:val="en" w:eastAsia="en"/>
        </w:rPr>
        <w:t>NameError</w:t>
      </w:r>
      <w:proofErr w:type="spellEnd"/>
      <w:r w:rsidRPr="00590E81">
        <w:rPr>
          <w:rFonts w:ascii="Fira Code" w:eastAsia="Droid Sans Mono" w:hAnsi="Fira Code" w:cs="Droid Sans Mono"/>
          <w:sz w:val="21"/>
          <w:szCs w:val="21"/>
          <w:shd w:val="clear" w:color="auto" w:fill="auto"/>
          <w:lang w:val="en" w:eastAsia="en"/>
        </w:rPr>
        <w:t>: name 'foo' is not defined</w:t>
      </w:r>
    </w:p>
    <w:p w14:paraId="096D0C69" w14:textId="77777777" w:rsidR="00BB76CD" w:rsidRDefault="00BB76CD" w:rsidP="00BB76CD">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compare this to the error message shown (on Python shell) when variables are not defined before use.</w:t>
      </w:r>
    </w:p>
    <w:p w14:paraId="3781DE8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shd w:val="clear" w:color="auto" w:fill="auto"/>
          <w:lang w:val="en" w:eastAsia="en"/>
        </w:rPr>
        <w:t>&gt;&gt;&gt; a + 3</w:t>
      </w:r>
    </w:p>
    <w:p w14:paraId="0C41C3D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shd w:val="clear" w:color="auto" w:fill="auto"/>
          <w:lang w:val="en" w:eastAsia="en"/>
        </w:rPr>
        <w:t>...</w:t>
      </w:r>
    </w:p>
    <w:p w14:paraId="52030C2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proofErr w:type="spellStart"/>
      <w:r w:rsidRPr="00590E81">
        <w:rPr>
          <w:rFonts w:ascii="Fira Code" w:eastAsia="Droid Sans Mono" w:hAnsi="Fira Code" w:cs="Droid Sans Mono"/>
          <w:sz w:val="21"/>
          <w:szCs w:val="21"/>
          <w:shd w:val="clear" w:color="auto" w:fill="auto"/>
          <w:lang w:val="en" w:eastAsia="en"/>
        </w:rPr>
        <w:t>NameError</w:t>
      </w:r>
      <w:proofErr w:type="spellEnd"/>
      <w:r w:rsidRPr="00590E81">
        <w:rPr>
          <w:rFonts w:ascii="Fira Code" w:eastAsia="Droid Sans Mono" w:hAnsi="Fira Code" w:cs="Droid Sans Mono"/>
          <w:sz w:val="21"/>
          <w:szCs w:val="21"/>
          <w:shd w:val="clear" w:color="auto" w:fill="auto"/>
          <w:lang w:val="en" w:eastAsia="en"/>
        </w:rPr>
        <w:t>: name 'a' is not defined</w:t>
      </w:r>
    </w:p>
    <w:p w14:paraId="59F660CD"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We can see that the error message is pretty much identical. Why is that?</w:t>
      </w:r>
    </w:p>
    <w:p w14:paraId="5BEC857E"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It is because function names are also variables. They are variables that are holding a </w:t>
      </w:r>
      <w:r w:rsidRPr="002D5A5F">
        <w:rPr>
          <w:rStyle w:val="em"/>
          <w:rFonts w:ascii="Droid Sans Mono" w:eastAsia="Droid Sans Mono" w:hAnsi="Droid Sans Mono" w:cs="Droid Sans Mono"/>
          <w:color w:val="B02145"/>
          <w:shd w:val="clear" w:color="auto" w:fill="F7F7F8"/>
          <w:lang w:val="en" w:eastAsia="en"/>
        </w:rPr>
        <w:t>function</w:t>
      </w:r>
      <w:r>
        <w:rPr>
          <w:sz w:val="28"/>
          <w:szCs w:val="28"/>
          <w:lang w:val="en" w:eastAsia="en"/>
        </w:rPr>
        <w:t xml:space="preserve"> object. We will cover objects in more detail later, but </w:t>
      </w:r>
      <w:proofErr w:type="gramStart"/>
      <w:r>
        <w:rPr>
          <w:sz w:val="28"/>
          <w:szCs w:val="28"/>
          <w:lang w:val="en" w:eastAsia="en"/>
        </w:rPr>
        <w:t>let’s</w:t>
      </w:r>
      <w:proofErr w:type="gramEnd"/>
      <w:r>
        <w:rPr>
          <w:sz w:val="28"/>
          <w:szCs w:val="28"/>
          <w:lang w:val="en" w:eastAsia="en"/>
        </w:rPr>
        <w:t xml:space="preserve"> look at the following interaction in Python shell:</w:t>
      </w:r>
    </w:p>
    <w:p w14:paraId="1BCA17A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sidRPr="00590E81">
        <w:rPr>
          <w:rFonts w:ascii="Fira Code" w:eastAsia="Droid Sans Mono" w:hAnsi="Fira Code" w:cs="Droid Sans Mono"/>
          <w:sz w:val="21"/>
          <w:szCs w:val="21"/>
          <w:shd w:val="clear" w:color="auto" w:fill="auto"/>
          <w:lang w:val="en" w:eastAsia="en"/>
        </w:rPr>
        <w:t>&gt;&gt;&gt; a = 3</w:t>
      </w:r>
    </w:p>
    <w:p w14:paraId="32F941B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&gt;&gt;&gt; type(a)</w:t>
      </w:r>
    </w:p>
    <w:p w14:paraId="1F5A2B13"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&lt;class 'int'&gt;</w:t>
      </w:r>
    </w:p>
    <w:p w14:paraId="6133307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&gt;&gt;&gt; b = 'hello'</w:t>
      </w:r>
    </w:p>
    <w:p w14:paraId="03D7711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&gt;&gt;&gt; type(b)</w:t>
      </w:r>
    </w:p>
    <w:p w14:paraId="7B1B599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&lt;class 'str'&gt;</w:t>
      </w:r>
    </w:p>
    <w:p w14:paraId="63492A4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&gt;&gt;&gt; def c():</w:t>
      </w:r>
    </w:p>
    <w:p w14:paraId="08E7F4FC"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     print('')</w:t>
      </w:r>
    </w:p>
    <w:p w14:paraId="45AE1F7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lastRenderedPageBreak/>
        <w:t>...</w:t>
      </w:r>
    </w:p>
    <w:p w14:paraId="43F91F3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&gt;&gt;&gt; type(c)</w:t>
      </w:r>
    </w:p>
    <w:p w14:paraId="472F9A22"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after="363" w:line="342" w:lineRule="atLeast"/>
        <w:ind w:left="563" w:right="563"/>
        <w:rPr>
          <w:rFonts w:ascii="Fira Code" w:eastAsia="Droid Sans Mono" w:hAnsi="Fira Code" w:cs="Droid Sans Mono"/>
          <w:sz w:val="21"/>
          <w:szCs w:val="21"/>
          <w:shd w:val="clear" w:color="auto" w:fill="auto"/>
          <w:lang w:val="en" w:eastAsia="en"/>
        </w:rPr>
      </w:pPr>
      <w:r w:rsidRPr="00590E81">
        <w:rPr>
          <w:rFonts w:ascii="Fira Code" w:eastAsia="Droid Sans Mono" w:hAnsi="Fira Code" w:cs="Droid Sans Mono"/>
          <w:sz w:val="21"/>
          <w:szCs w:val="21"/>
          <w:shd w:val="clear" w:color="auto" w:fill="auto"/>
          <w:lang w:val="en" w:eastAsia="en"/>
        </w:rPr>
        <w:t>&lt;class 'function'&gt;</w:t>
      </w:r>
    </w:p>
    <w:tbl>
      <w:tblPr>
        <w:tblW w:w="5000"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9782"/>
      </w:tblGrid>
      <w:tr w:rsidR="00BB76CD" w14:paraId="4F08CD0A" w14:textId="77777777" w:rsidTr="005E41CB">
        <w:trPr>
          <w:tblCellSpacing w:w="0" w:type="dxa"/>
        </w:trPr>
        <w:tc>
          <w:tcPr>
            <w:tcW w:w="1563" w:type="dxa"/>
            <w:shd w:val="clear" w:color="auto" w:fill="auto"/>
            <w:tcMar>
              <w:top w:w="163" w:type="dxa"/>
              <w:left w:w="182" w:type="dxa"/>
              <w:bottom w:w="163" w:type="dxa"/>
              <w:right w:w="182" w:type="dxa"/>
            </w:tcMar>
            <w:vAlign w:val="center"/>
          </w:tcPr>
          <w:p w14:paraId="0838EEAF" w14:textId="77777777" w:rsidR="00BB76CD" w:rsidRPr="009377B2" w:rsidRDefault="00BB76CD" w:rsidP="005E41CB">
            <w:pPr>
              <w:pStyle w:val="admonitionblocktabletdicontitle"/>
              <w:spacing w:line="465" w:lineRule="atLeast"/>
              <w:jc w:val="center"/>
              <w:rPr>
                <w:color w:val="262626"/>
                <w:sz w:val="26"/>
                <w:szCs w:val="26"/>
                <w:lang w:val="en" w:eastAsia="en"/>
              </w:rPr>
            </w:pPr>
            <w:r w:rsidRPr="009377B2">
              <w:rPr>
                <w:color w:val="262626"/>
                <w:sz w:val="26"/>
                <w:szCs w:val="26"/>
                <w:lang w:val="en" w:eastAsia="en"/>
              </w:rPr>
              <w:t>Note</w:t>
            </w:r>
          </w:p>
        </w:tc>
        <w:tc>
          <w:tcPr>
            <w:tcW w:w="0" w:type="auto"/>
            <w:tcBorders>
              <w:left w:val="single" w:sz="6" w:space="0" w:color="DDDDDF"/>
            </w:tcBorders>
            <w:shd w:val="clear" w:color="auto" w:fill="auto"/>
            <w:tcMar>
              <w:top w:w="163" w:type="dxa"/>
              <w:left w:w="334" w:type="dxa"/>
              <w:bottom w:w="163" w:type="dxa"/>
              <w:right w:w="363" w:type="dxa"/>
            </w:tcMar>
            <w:vAlign w:val="center"/>
          </w:tcPr>
          <w:p w14:paraId="0B296B5F" w14:textId="77777777" w:rsidR="00BB76CD" w:rsidRPr="00BA3A25" w:rsidRDefault="00BB76CD" w:rsidP="005E41CB">
            <w:pPr>
              <w:spacing w:line="449" w:lineRule="atLeast"/>
              <w:rPr>
                <w:sz w:val="28"/>
                <w:szCs w:val="28"/>
                <w:lang w:val="en" w:eastAsia="en"/>
              </w:rPr>
            </w:pPr>
            <w:r w:rsidRPr="009377B2">
              <w:rPr>
                <w:color w:val="404040"/>
                <w:sz w:val="22"/>
                <w:szCs w:val="22"/>
                <w:lang w:val="en" w:eastAsia="en"/>
              </w:rPr>
              <w:t>The ellipsis (</w:t>
            </w:r>
            <w:r w:rsidRPr="00D12C51">
              <w:rPr>
                <w:rStyle w:val="notprenotclassLcode"/>
                <w:rFonts w:ascii="Droid Sans Mono" w:eastAsia="Droid Sans Mono" w:hAnsi="Droid Sans Mono" w:cs="Droid Sans Mono"/>
                <w:color w:val="B02145"/>
                <w:sz w:val="22"/>
                <w:szCs w:val="22"/>
                <w:lang w:val="en" w:eastAsia="en"/>
              </w:rPr>
              <w:t>…</w:t>
            </w:r>
            <w:r w:rsidRPr="009377B2">
              <w:rPr>
                <w:rStyle w:val="notprenotclassLcode"/>
                <w:rFonts w:ascii="Droid Sans Mono" w:eastAsia="Droid Sans Mono" w:hAnsi="Droid Sans Mono" w:cs="Droid Sans Mono"/>
                <w:color w:val="404040"/>
                <w:sz w:val="22"/>
                <w:szCs w:val="22"/>
                <w:lang w:val="en" w:eastAsia="en"/>
              </w:rPr>
              <w:t>​</w:t>
            </w:r>
            <w:r w:rsidRPr="009377B2">
              <w:rPr>
                <w:color w:val="404040"/>
                <w:sz w:val="22"/>
                <w:szCs w:val="22"/>
                <w:lang w:val="en" w:eastAsia="en"/>
              </w:rPr>
              <w:t xml:space="preserve">) indicates that you </w:t>
            </w:r>
            <w:proofErr w:type="gramStart"/>
            <w:r w:rsidRPr="009377B2">
              <w:rPr>
                <w:color w:val="404040"/>
                <w:sz w:val="22"/>
                <w:szCs w:val="22"/>
                <w:lang w:val="en" w:eastAsia="en"/>
              </w:rPr>
              <w:t>haven’t</w:t>
            </w:r>
            <w:proofErr w:type="gramEnd"/>
            <w:r w:rsidRPr="009377B2">
              <w:rPr>
                <w:color w:val="404040"/>
                <w:sz w:val="22"/>
                <w:szCs w:val="22"/>
                <w:lang w:val="en" w:eastAsia="en"/>
              </w:rPr>
              <w:t xml:space="preserve"> finished your code yet. After finishing your function on shell, you can press enter to continue.</w:t>
            </w:r>
          </w:p>
        </w:tc>
      </w:tr>
    </w:tbl>
    <w:p w14:paraId="1FAED4F2"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We can see that </w:t>
      </w:r>
      <w:r w:rsidRPr="004715BA">
        <w:rPr>
          <w:rStyle w:val="notprenotclassLcode"/>
          <w:rFonts w:ascii="Droid Sans Mono" w:eastAsia="Droid Sans Mono" w:hAnsi="Droid Sans Mono" w:cs="Droid Sans Mono"/>
          <w:color w:val="B02145"/>
          <w:sz w:val="26"/>
          <w:szCs w:val="26"/>
          <w:lang w:val="en" w:eastAsia="en"/>
        </w:rPr>
        <w:t>c</w:t>
      </w:r>
      <w:r>
        <w:rPr>
          <w:sz w:val="28"/>
          <w:szCs w:val="28"/>
          <w:lang w:val="en" w:eastAsia="en"/>
        </w:rPr>
        <w:t xml:space="preserve"> has a type, just like any other variables. A value of type </w:t>
      </w:r>
      <w:r w:rsidRPr="00590E81">
        <w:rPr>
          <w:rStyle w:val="notprenotclassLcode"/>
          <w:rFonts w:ascii="Fira Code" w:eastAsia="Droid Sans Mono" w:hAnsi="Fira Code" w:cs="Droid Sans Mono"/>
          <w:color w:val="B02145"/>
          <w:sz w:val="24"/>
          <w:szCs w:val="24"/>
          <w:lang w:val="en" w:eastAsia="en"/>
        </w:rPr>
        <w:t>function</w:t>
      </w:r>
      <w:r w:rsidRPr="00590E81">
        <w:rPr>
          <w:sz w:val="24"/>
          <w:szCs w:val="24"/>
          <w:lang w:val="en" w:eastAsia="en"/>
        </w:rPr>
        <w:t xml:space="preserve"> </w:t>
      </w:r>
      <w:r>
        <w:rPr>
          <w:sz w:val="28"/>
          <w:szCs w:val="28"/>
          <w:lang w:val="en" w:eastAsia="en"/>
        </w:rPr>
        <w:t xml:space="preserve">is assigned to the variable </w:t>
      </w:r>
      <w:r w:rsidRPr="004715BA">
        <w:rPr>
          <w:rStyle w:val="notprenotclassLcode"/>
          <w:rFonts w:ascii="Droid Sans Mono" w:eastAsia="Droid Sans Mono" w:hAnsi="Droid Sans Mono" w:cs="Droid Sans Mono"/>
          <w:color w:val="B02145"/>
          <w:sz w:val="26"/>
          <w:szCs w:val="26"/>
          <w:lang w:val="en" w:eastAsia="en"/>
        </w:rPr>
        <w:t>c</w:t>
      </w:r>
      <w:r>
        <w:rPr>
          <w:sz w:val="28"/>
          <w:szCs w:val="28"/>
          <w:lang w:val="en" w:eastAsia="en"/>
        </w:rPr>
        <w:t>.</w:t>
      </w:r>
    </w:p>
    <w:p w14:paraId="112C195D"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Why is this significant? Since function names are no different to regular variables, maybe we can use function names as we use variables. For example, maybe we can pass a function as an argument for another function? Try it out!</w:t>
      </w:r>
    </w:p>
    <w:p w14:paraId="63D5C945" w14:textId="04060B74" w:rsidR="00BB76CD" w:rsidRPr="00107A58" w:rsidRDefault="00BB76CD" w:rsidP="00BB76CD">
      <w:pPr>
        <w:pStyle w:val="Heading3"/>
        <w:ind w:firstLine="270"/>
        <w:rPr>
          <w:sz w:val="40"/>
          <w:szCs w:val="40"/>
          <w:lang w:val="en" w:eastAsia="en"/>
        </w:rPr>
      </w:pPr>
      <w:r>
        <w:rPr>
          <w:sz w:val="40"/>
          <w:szCs w:val="40"/>
          <w:lang w:val="en" w:eastAsia="en"/>
        </w:rPr>
        <w:br w:type="page"/>
      </w:r>
      <w:r>
        <w:rPr>
          <w:sz w:val="40"/>
          <w:szCs w:val="40"/>
          <w:lang w:val="en" w:eastAsia="en"/>
        </w:rPr>
        <w:lastRenderedPageBreak/>
        <w:t>6</w:t>
      </w:r>
      <w:r w:rsidRPr="00107A58">
        <w:rPr>
          <w:sz w:val="40"/>
          <w:szCs w:val="40"/>
          <w:lang w:val="en" w:eastAsia="en"/>
        </w:rPr>
        <w:t>.4. Why Use Functions?</w:t>
      </w:r>
    </w:p>
    <w:p w14:paraId="1B9736A8"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Having the ability to define my own function is nice and all, but why do we need functions? There are a few reasons.</w:t>
      </w:r>
    </w:p>
    <w:p w14:paraId="131895AA" w14:textId="77777777" w:rsidR="00BB76CD" w:rsidRDefault="00BB76CD" w:rsidP="00BB76CD">
      <w:pPr>
        <w:pStyle w:val="ollip"/>
        <w:numPr>
          <w:ilvl w:val="0"/>
          <w:numId w:val="29"/>
        </w:numPr>
        <w:spacing w:after="182" w:line="449" w:lineRule="atLeast"/>
        <w:ind w:left="780" w:right="272" w:hanging="318"/>
        <w:rPr>
          <w:sz w:val="28"/>
          <w:szCs w:val="28"/>
          <w:lang w:val="en" w:eastAsia="en"/>
        </w:rPr>
      </w:pPr>
      <w:r>
        <w:rPr>
          <w:sz w:val="28"/>
          <w:szCs w:val="28"/>
          <w:lang w:val="en" w:eastAsia="en"/>
        </w:rPr>
        <w:t xml:space="preserve"> It reduces duplication of code.</w:t>
      </w:r>
    </w:p>
    <w:p w14:paraId="31324AF0" w14:textId="77777777" w:rsidR="00BB76CD" w:rsidRDefault="00BB76CD" w:rsidP="00BB76CD">
      <w:pPr>
        <w:pStyle w:val="ollip"/>
        <w:spacing w:after="182" w:line="449" w:lineRule="atLeast"/>
        <w:ind w:left="780" w:right="272"/>
        <w:rPr>
          <w:sz w:val="28"/>
          <w:szCs w:val="28"/>
          <w:lang w:val="en" w:eastAsia="en"/>
        </w:rPr>
      </w:pPr>
      <w:r>
        <w:rPr>
          <w:sz w:val="28"/>
          <w:szCs w:val="28"/>
          <w:lang w:val="en" w:eastAsia="en"/>
        </w:rPr>
        <w:t xml:space="preserve">For example, </w:t>
      </w:r>
      <w:proofErr w:type="gramStart"/>
      <w:r>
        <w:rPr>
          <w:sz w:val="28"/>
          <w:szCs w:val="28"/>
          <w:lang w:val="en" w:eastAsia="en"/>
        </w:rPr>
        <w:t>let’s</w:t>
      </w:r>
      <w:proofErr w:type="gramEnd"/>
      <w:r>
        <w:rPr>
          <w:sz w:val="28"/>
          <w:szCs w:val="28"/>
          <w:lang w:val="en" w:eastAsia="en"/>
        </w:rPr>
        <w:t xml:space="preserve"> say you need to calculate the total ticket price, like in the previous exercise. If you did not use functions, you would need to calculate it each time:</w:t>
      </w:r>
    </w:p>
    <w:p w14:paraId="7171AB28"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p>
    <w:p w14:paraId="30C012CC"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p>
    <w:p w14:paraId="539DD9E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3</w:t>
      </w:r>
    </w:p>
    <w:p w14:paraId="69BE2D51"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p>
    <w:p w14:paraId="3FDD5C8F"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p>
    <w:p w14:paraId="2A34B583"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0"/>
          <w:szCs w:val="20"/>
          <w:shd w:val="clear" w:color="auto" w:fill="auto"/>
          <w:lang w:val="en" w:eastAsia="en"/>
        </w:rPr>
      </w:pPr>
      <w:r w:rsidRPr="00590E81">
        <w:rPr>
          <w:rFonts w:ascii="Fira Code" w:eastAsia="Droid Sans Mono" w:hAnsi="Fira Code" w:cs="Droid Sans Mono"/>
          <w:sz w:val="21"/>
          <w:szCs w:val="21"/>
          <w:lang w:val="en" w:eastAsia="en"/>
        </w:rPr>
        <w:t>...</w:t>
      </w:r>
    </w:p>
    <w:p w14:paraId="43243B15" w14:textId="77777777" w:rsidR="00BB76CD" w:rsidRDefault="00BB76CD" w:rsidP="00BB76CD">
      <w:pPr>
        <w:pStyle w:val="ollip"/>
        <w:spacing w:after="182" w:line="449" w:lineRule="atLeast"/>
        <w:ind w:left="780" w:right="272"/>
        <w:rPr>
          <w:sz w:val="28"/>
          <w:szCs w:val="28"/>
          <w:lang w:val="en" w:eastAsia="en"/>
        </w:rPr>
      </w:pPr>
      <w:r>
        <w:rPr>
          <w:sz w:val="28"/>
          <w:szCs w:val="28"/>
          <w:lang w:val="en" w:eastAsia="en"/>
        </w:rPr>
        <w:t xml:space="preserve">But if you defined a </w:t>
      </w:r>
      <w:proofErr w:type="spellStart"/>
      <w:r w:rsidRPr="00590E81">
        <w:rPr>
          <w:rStyle w:val="notprenotclassLcode"/>
          <w:rFonts w:ascii="Fira Code" w:eastAsia="Droid Sans Mono" w:hAnsi="Fira Code" w:cs="Droid Sans Mono"/>
          <w:color w:val="B02145"/>
          <w:sz w:val="24"/>
          <w:szCs w:val="24"/>
          <w:lang w:val="en" w:eastAsia="en"/>
        </w:rPr>
        <w:t>calc_total</w:t>
      </w:r>
      <w:proofErr w:type="spellEnd"/>
      <w:r w:rsidRPr="00590E81">
        <w:rPr>
          <w:rStyle w:val="notprenotclassLcode"/>
          <w:rFonts w:ascii="Fira Code" w:eastAsia="Droid Sans Mono" w:hAnsi="Fira Code" w:cs="Droid Sans Mono"/>
          <w:color w:val="B02145"/>
          <w:sz w:val="24"/>
          <w:szCs w:val="24"/>
          <w:lang w:val="en" w:eastAsia="en"/>
        </w:rPr>
        <w:t>()</w:t>
      </w:r>
      <w:r w:rsidRPr="00590E81">
        <w:rPr>
          <w:sz w:val="24"/>
          <w:szCs w:val="24"/>
          <w:lang w:val="en" w:eastAsia="en"/>
        </w:rPr>
        <w:t xml:space="preserve"> </w:t>
      </w:r>
      <w:r>
        <w:rPr>
          <w:sz w:val="28"/>
          <w:szCs w:val="28"/>
          <w:lang w:val="en" w:eastAsia="en"/>
        </w:rPr>
        <w:t xml:space="preserve">function, you </w:t>
      </w:r>
      <w:proofErr w:type="gramStart"/>
      <w:r>
        <w:rPr>
          <w:sz w:val="28"/>
          <w:szCs w:val="28"/>
          <w:lang w:val="en" w:eastAsia="en"/>
        </w:rPr>
        <w:t>can</w:t>
      </w:r>
      <w:proofErr w:type="gramEnd"/>
      <w:r>
        <w:rPr>
          <w:sz w:val="28"/>
          <w:szCs w:val="28"/>
          <w:lang w:val="en" w:eastAsia="en"/>
        </w:rPr>
        <w:t xml:space="preserve"> do this:</w:t>
      </w:r>
    </w:p>
    <w:p w14:paraId="5FFB5BF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170" w:right="563" w:hanging="90"/>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total = </w:t>
      </w:r>
      <w:proofErr w:type="spellStart"/>
      <w:r w:rsidRPr="00590E81">
        <w:rPr>
          <w:rFonts w:ascii="Fira Code" w:eastAsia="Droid Sans Mono" w:hAnsi="Fira Code" w:cs="Droid Sans Mono"/>
          <w:sz w:val="21"/>
          <w:szCs w:val="21"/>
          <w:lang w:val="en" w:eastAsia="en"/>
        </w:rPr>
        <w:t>calc_total</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w:t>
      </w:r>
    </w:p>
    <w:p w14:paraId="4903C335"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170" w:right="563" w:hanging="90"/>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2</w:t>
      </w:r>
    </w:p>
    <w:p w14:paraId="3064B61A"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170" w:right="563" w:hanging="90"/>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calc_total</w:t>
      </w:r>
      <w:proofErr w:type="spellEnd"/>
      <w:r w:rsidRPr="00590E81">
        <w:rPr>
          <w:rFonts w:ascii="Fira Code" w:eastAsia="Droid Sans Mono" w:hAnsi="Fira Code" w:cs="Droid Sans Mono"/>
          <w:sz w:val="21"/>
          <w:szCs w:val="21"/>
          <w:lang w:val="en" w:eastAsia="en"/>
        </w:rPr>
        <w:t>(</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w:t>
      </w:r>
    </w:p>
    <w:p w14:paraId="22AAC1DD"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170" w:right="563" w:hanging="90"/>
        <w:rPr>
          <w:rFonts w:ascii="Fira Code" w:eastAsia="Droid Sans Mono" w:hAnsi="Fira Code" w:cs="Droid Sans Mono"/>
          <w:sz w:val="20"/>
          <w:szCs w:val="20"/>
          <w:shd w:val="clear" w:color="auto" w:fill="auto"/>
          <w:lang w:val="en" w:eastAsia="en"/>
        </w:rPr>
      </w:pPr>
      <w:r w:rsidRPr="00590E81">
        <w:rPr>
          <w:rFonts w:ascii="Fira Code" w:eastAsia="Droid Sans Mono" w:hAnsi="Fira Code" w:cs="Droid Sans Mono"/>
          <w:sz w:val="21"/>
          <w:szCs w:val="21"/>
          <w:lang w:val="en" w:eastAsia="en"/>
        </w:rPr>
        <w:t>...</w:t>
      </w:r>
    </w:p>
    <w:p w14:paraId="0BDBFA87" w14:textId="77777777" w:rsidR="00BB76CD" w:rsidRDefault="00BB76CD" w:rsidP="00BB76CD">
      <w:pPr>
        <w:pStyle w:val="ollip"/>
        <w:numPr>
          <w:ilvl w:val="0"/>
          <w:numId w:val="29"/>
        </w:numPr>
        <w:spacing w:after="182" w:line="449" w:lineRule="atLeast"/>
        <w:ind w:left="780" w:right="272" w:hanging="318"/>
        <w:rPr>
          <w:sz w:val="28"/>
          <w:szCs w:val="28"/>
          <w:lang w:val="en" w:eastAsia="en"/>
        </w:rPr>
      </w:pPr>
      <w:r>
        <w:rPr>
          <w:sz w:val="28"/>
          <w:szCs w:val="28"/>
          <w:lang w:val="en" w:eastAsia="en"/>
        </w:rPr>
        <w:t xml:space="preserve"> It increases readability and organizes your code into logical steps.</w:t>
      </w:r>
    </w:p>
    <w:p w14:paraId="1126CC36" w14:textId="77777777" w:rsidR="00BB76CD" w:rsidRDefault="00BB76CD" w:rsidP="00BB76CD">
      <w:pPr>
        <w:pStyle w:val="ollip"/>
        <w:numPr>
          <w:ilvl w:val="0"/>
          <w:numId w:val="29"/>
        </w:numPr>
        <w:spacing w:after="182" w:line="449" w:lineRule="atLeast"/>
        <w:ind w:left="780" w:right="272" w:hanging="318"/>
        <w:rPr>
          <w:sz w:val="28"/>
          <w:szCs w:val="28"/>
          <w:lang w:val="en" w:eastAsia="en"/>
        </w:rPr>
      </w:pPr>
      <w:r>
        <w:rPr>
          <w:sz w:val="28"/>
          <w:szCs w:val="28"/>
          <w:lang w:val="en" w:eastAsia="en"/>
        </w:rPr>
        <w:t xml:space="preserve"> If you need to make a change, you only need to change the function instead of your whole program.</w:t>
      </w:r>
    </w:p>
    <w:p w14:paraId="1874EBD1" w14:textId="77777777" w:rsidR="00BB76CD" w:rsidRDefault="00BB76CD" w:rsidP="00BB76CD">
      <w:pPr>
        <w:pStyle w:val="ollip"/>
        <w:spacing w:after="182" w:line="449" w:lineRule="atLeast"/>
        <w:ind w:left="780" w:right="272"/>
        <w:rPr>
          <w:sz w:val="28"/>
          <w:szCs w:val="28"/>
          <w:lang w:val="en" w:eastAsia="en"/>
        </w:rPr>
      </w:pPr>
      <w:proofErr w:type="gramStart"/>
      <w:r>
        <w:rPr>
          <w:sz w:val="28"/>
          <w:szCs w:val="28"/>
          <w:lang w:val="en" w:eastAsia="en"/>
        </w:rPr>
        <w:t>Let’s</w:t>
      </w:r>
      <w:proofErr w:type="gramEnd"/>
      <w:r>
        <w:rPr>
          <w:sz w:val="28"/>
          <w:szCs w:val="28"/>
          <w:lang w:val="en" w:eastAsia="en"/>
        </w:rPr>
        <w:t xml:space="preserve"> refer back to the ticket example. </w:t>
      </w:r>
      <w:proofErr w:type="gramStart"/>
      <w:r>
        <w:rPr>
          <w:sz w:val="28"/>
          <w:szCs w:val="28"/>
          <w:lang w:val="en" w:eastAsia="en"/>
        </w:rPr>
        <w:t>Let’s</w:t>
      </w:r>
      <w:proofErr w:type="gramEnd"/>
      <w:r>
        <w:rPr>
          <w:sz w:val="28"/>
          <w:szCs w:val="28"/>
          <w:lang w:val="en" w:eastAsia="en"/>
        </w:rPr>
        <w:t xml:space="preserve"> say you wrote the following code:</w:t>
      </w:r>
    </w:p>
    <w:p w14:paraId="58876D3E"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1</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5</w:t>
      </w:r>
    </w:p>
    <w:p w14:paraId="5E76C5D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2</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p>
    <w:p w14:paraId="0D903BD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3</w:t>
      </w:r>
    </w:p>
    <w:p w14:paraId="7154A189"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Style w:val="any"/>
          <w:rFonts w:ascii="Fira Code" w:eastAsia="Droid Sans Mono" w:hAnsi="Fira Code" w:cs="Droid Sans Mono"/>
          <w:color w:val="0000DD"/>
          <w:sz w:val="21"/>
          <w:szCs w:val="21"/>
          <w:lang w:val="en" w:eastAsia="en"/>
        </w:rPr>
      </w:pPr>
      <w:r w:rsidRPr="00590E81">
        <w:rPr>
          <w:rStyle w:val="any"/>
          <w:rFonts w:ascii="Fira Code" w:eastAsia="Droid Sans Mono" w:hAnsi="Fira Code" w:cs="Droid Sans Mono"/>
          <w:color w:val="0000DD"/>
          <w:sz w:val="21"/>
          <w:szCs w:val="21"/>
          <w:lang w:val="en" w:eastAsia="en"/>
        </w:rPr>
        <w:t>4</w:t>
      </w:r>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w:t>
      </w:r>
      <w:proofErr w:type="spellStart"/>
      <w:r w:rsidRPr="00590E81">
        <w:rPr>
          <w:rFonts w:ascii="Fira Code" w:eastAsia="Droid Sans Mono" w:hAnsi="Fira Code" w:cs="Droid Sans Mono"/>
          <w:sz w:val="21"/>
          <w:szCs w:val="21"/>
          <w:lang w:val="en" w:eastAsia="en"/>
        </w:rPr>
        <w:t>num_adult</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7</w:t>
      </w:r>
      <w:r w:rsidRPr="00590E81">
        <w:rPr>
          <w:rFonts w:ascii="Fira Code" w:eastAsia="Droid Sans Mono" w:hAnsi="Fira Code" w:cs="Droid Sans Mono"/>
          <w:sz w:val="21"/>
          <w:szCs w:val="21"/>
          <w:lang w:val="en" w:eastAsia="en"/>
        </w:rPr>
        <w:t xml:space="preserve">, </w:t>
      </w:r>
      <w:r w:rsidRPr="00590E81">
        <w:rPr>
          <w:rStyle w:val="any"/>
          <w:rFonts w:ascii="Fira Code" w:eastAsia="Droid Sans Mono" w:hAnsi="Fira Code" w:cs="Droid Sans Mono"/>
          <w:color w:val="0000DD"/>
          <w:sz w:val="21"/>
          <w:szCs w:val="21"/>
          <w:lang w:val="en" w:eastAsia="en"/>
        </w:rPr>
        <w:t>4</w:t>
      </w:r>
    </w:p>
    <w:p w14:paraId="56C5FD54"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1"/>
          <w:szCs w:val="21"/>
          <w:lang w:val="en" w:eastAsia="en"/>
        </w:rPr>
      </w:pP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w:t>
      </w:r>
      <w:proofErr w:type="gramStart"/>
      <w:r w:rsidRPr="00590E81">
        <w:rPr>
          <w:rFonts w:ascii="Fira Code" w:eastAsia="Droid Sans Mono" w:hAnsi="Fira Code" w:cs="Droid Sans Mono"/>
          <w:sz w:val="21"/>
          <w:szCs w:val="21"/>
          <w:lang w:val="en" w:eastAsia="en"/>
        </w:rPr>
        <w:t>total</w:t>
      </w:r>
      <w:proofErr w:type="gram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3</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num_child</w:t>
      </w:r>
      <w:proofErr w:type="spellEnd"/>
      <w:r w:rsidRPr="00590E81">
        <w:rPr>
          <w:rFonts w:ascii="Fira Code" w:eastAsia="Droid Sans Mono" w:hAnsi="Fira Code" w:cs="Droid Sans Mono"/>
          <w:sz w:val="21"/>
          <w:szCs w:val="21"/>
          <w:lang w:val="en" w:eastAsia="en"/>
        </w:rPr>
        <w:t xml:space="preserve"> + </w:t>
      </w:r>
      <w:r w:rsidRPr="00590E81">
        <w:rPr>
          <w:rStyle w:val="any"/>
          <w:rFonts w:ascii="Fira Code" w:eastAsia="Droid Sans Mono" w:hAnsi="Fira Code" w:cs="Droid Sans Mono"/>
          <w:color w:val="0000DD"/>
          <w:sz w:val="21"/>
          <w:szCs w:val="21"/>
          <w:lang w:val="en" w:eastAsia="en"/>
        </w:rPr>
        <w:t>5</w:t>
      </w:r>
      <w:r w:rsidRPr="00590E81">
        <w:rPr>
          <w:rFonts w:ascii="Fira Code" w:eastAsia="Droid Sans Mono" w:hAnsi="Fira Code" w:cs="Droid Sans Mono"/>
          <w:sz w:val="21"/>
          <w:szCs w:val="21"/>
          <w:lang w:val="en" w:eastAsia="en"/>
        </w:rPr>
        <w:t xml:space="preserve"> * </w:t>
      </w:r>
      <w:proofErr w:type="spellStart"/>
      <w:r w:rsidRPr="00590E81">
        <w:rPr>
          <w:rFonts w:ascii="Fira Code" w:eastAsia="Droid Sans Mono" w:hAnsi="Fira Code" w:cs="Droid Sans Mono"/>
          <w:sz w:val="21"/>
          <w:szCs w:val="21"/>
          <w:lang w:val="en" w:eastAsia="en"/>
        </w:rPr>
        <w:t>num_adult</w:t>
      </w:r>
      <w:proofErr w:type="spellEnd"/>
    </w:p>
    <w:p w14:paraId="04946366" w14:textId="77777777" w:rsidR="00BB76CD" w:rsidRPr="00590E81"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1080" w:right="563"/>
        <w:rPr>
          <w:rFonts w:ascii="Fira Code" w:eastAsia="Droid Sans Mono" w:hAnsi="Fira Code" w:cs="Droid Sans Mono"/>
          <w:sz w:val="20"/>
          <w:szCs w:val="20"/>
          <w:shd w:val="clear" w:color="auto" w:fill="auto"/>
          <w:lang w:val="en" w:eastAsia="en"/>
        </w:rPr>
      </w:pPr>
      <w:r w:rsidRPr="00590E81">
        <w:rPr>
          <w:rFonts w:ascii="Fira Code" w:eastAsia="Droid Sans Mono" w:hAnsi="Fira Code" w:cs="Droid Sans Mono"/>
          <w:sz w:val="21"/>
          <w:szCs w:val="21"/>
          <w:lang w:val="en" w:eastAsia="en"/>
        </w:rPr>
        <w:t>...</w:t>
      </w:r>
    </w:p>
    <w:p w14:paraId="4BB5F866" w14:textId="77777777" w:rsidR="00BB76CD" w:rsidRDefault="00BB76CD" w:rsidP="00BB76CD">
      <w:pPr>
        <w:pStyle w:val="ollip"/>
        <w:spacing w:after="182" w:line="449" w:lineRule="atLeast"/>
        <w:ind w:left="780" w:right="272"/>
        <w:rPr>
          <w:sz w:val="28"/>
          <w:szCs w:val="28"/>
          <w:lang w:val="en" w:eastAsia="en"/>
        </w:rPr>
      </w:pPr>
      <w:r>
        <w:rPr>
          <w:sz w:val="28"/>
          <w:szCs w:val="28"/>
          <w:lang w:val="en" w:eastAsia="en"/>
        </w:rPr>
        <w:lastRenderedPageBreak/>
        <w:t xml:space="preserve">But the pricing changed, and now it is $4 for children and $6 for adults. Then, you would need to go change </w:t>
      </w:r>
      <w:r w:rsidRPr="00590E81">
        <w:rPr>
          <w:rStyle w:val="notprenotclassLcode"/>
          <w:rFonts w:ascii="Fira Code" w:eastAsia="Droid Sans Mono" w:hAnsi="Fira Code" w:cs="Droid Sans Mono"/>
          <w:color w:val="B02145"/>
          <w:sz w:val="26"/>
          <w:szCs w:val="26"/>
          <w:lang w:val="en" w:eastAsia="en"/>
        </w:rPr>
        <w:t>3</w:t>
      </w:r>
      <w:r>
        <w:rPr>
          <w:sz w:val="28"/>
          <w:szCs w:val="28"/>
          <w:lang w:val="en" w:eastAsia="en"/>
        </w:rPr>
        <w:t xml:space="preserve"> to </w:t>
      </w:r>
      <w:r w:rsidRPr="004715BA">
        <w:rPr>
          <w:rStyle w:val="notprenotclassLcode"/>
          <w:rFonts w:ascii="Droid Sans Mono" w:eastAsia="Droid Sans Mono" w:hAnsi="Droid Sans Mono" w:cs="Droid Sans Mono"/>
          <w:color w:val="B02145"/>
          <w:sz w:val="26"/>
          <w:szCs w:val="26"/>
          <w:lang w:val="en" w:eastAsia="en"/>
        </w:rPr>
        <w:t>4</w:t>
      </w:r>
      <w:r>
        <w:rPr>
          <w:sz w:val="28"/>
          <w:szCs w:val="28"/>
          <w:lang w:val="en" w:eastAsia="en"/>
        </w:rPr>
        <w:t xml:space="preserve"> and </w:t>
      </w:r>
      <w:r w:rsidRPr="004715BA">
        <w:rPr>
          <w:rStyle w:val="notprenotclassLcode"/>
          <w:rFonts w:ascii="Droid Sans Mono" w:eastAsia="Droid Sans Mono" w:hAnsi="Droid Sans Mono" w:cs="Droid Sans Mono"/>
          <w:color w:val="B02145"/>
          <w:sz w:val="26"/>
          <w:szCs w:val="26"/>
          <w:lang w:val="en" w:eastAsia="en"/>
        </w:rPr>
        <w:t>5</w:t>
      </w:r>
      <w:r>
        <w:rPr>
          <w:sz w:val="28"/>
          <w:szCs w:val="28"/>
          <w:lang w:val="en" w:eastAsia="en"/>
        </w:rPr>
        <w:t xml:space="preserve"> to </w:t>
      </w:r>
      <w:r w:rsidRPr="004715BA">
        <w:rPr>
          <w:rStyle w:val="notprenotclassLcode"/>
          <w:rFonts w:ascii="Droid Sans Mono" w:eastAsia="Droid Sans Mono" w:hAnsi="Droid Sans Mono" w:cs="Droid Sans Mono"/>
          <w:color w:val="B02145"/>
          <w:sz w:val="26"/>
          <w:szCs w:val="26"/>
          <w:lang w:val="en" w:eastAsia="en"/>
        </w:rPr>
        <w:t>6</w:t>
      </w:r>
      <w:r>
        <w:rPr>
          <w:sz w:val="28"/>
          <w:szCs w:val="28"/>
          <w:lang w:val="en" w:eastAsia="en"/>
        </w:rPr>
        <w:t xml:space="preserve"> in lines 2, 5, and so on.</w:t>
      </w:r>
    </w:p>
    <w:p w14:paraId="1F0751AD" w14:textId="77777777" w:rsidR="00BB76CD" w:rsidRDefault="00BB76CD" w:rsidP="00BB76CD">
      <w:pPr>
        <w:pStyle w:val="ollip"/>
        <w:spacing w:after="182" w:line="449" w:lineRule="atLeast"/>
        <w:ind w:left="780" w:right="272"/>
        <w:rPr>
          <w:sz w:val="28"/>
          <w:szCs w:val="28"/>
          <w:lang w:val="en" w:eastAsia="en"/>
        </w:rPr>
      </w:pPr>
      <w:r>
        <w:rPr>
          <w:sz w:val="28"/>
          <w:szCs w:val="28"/>
          <w:lang w:val="en" w:eastAsia="en"/>
        </w:rPr>
        <w:t>But if you have defined a function, you only need to change the values in the function.</w:t>
      </w:r>
    </w:p>
    <w:p w14:paraId="76D50D8C" w14:textId="77777777" w:rsidR="00BB76CD" w:rsidRDefault="00BB76CD" w:rsidP="00BB76CD">
      <w:pPr>
        <w:pStyle w:val="ollip"/>
        <w:numPr>
          <w:ilvl w:val="0"/>
          <w:numId w:val="29"/>
        </w:numPr>
        <w:spacing w:after="363" w:line="449" w:lineRule="atLeast"/>
        <w:ind w:left="780" w:right="272" w:hanging="318"/>
        <w:rPr>
          <w:sz w:val="28"/>
          <w:szCs w:val="28"/>
          <w:lang w:val="en" w:eastAsia="en"/>
        </w:rPr>
      </w:pPr>
      <w:r>
        <w:rPr>
          <w:sz w:val="28"/>
          <w:szCs w:val="28"/>
          <w:lang w:val="en" w:eastAsia="en"/>
        </w:rPr>
        <w:t xml:space="preserve"> You can use functions in other programs as well, like how we use the </w:t>
      </w:r>
      <w:r w:rsidRPr="00590E81">
        <w:rPr>
          <w:rStyle w:val="notprenotclassLcode"/>
          <w:rFonts w:ascii="Fira Code" w:eastAsia="Droid Sans Mono" w:hAnsi="Fira Code" w:cs="Droid Sans Mono"/>
          <w:color w:val="B02145"/>
          <w:sz w:val="24"/>
          <w:szCs w:val="24"/>
          <w:lang w:val="en" w:eastAsia="en"/>
        </w:rPr>
        <w:t>print()</w:t>
      </w:r>
      <w:r w:rsidRPr="00590E81">
        <w:rPr>
          <w:sz w:val="24"/>
          <w:szCs w:val="24"/>
          <w:lang w:val="en" w:eastAsia="en"/>
        </w:rPr>
        <w:t xml:space="preserve"> </w:t>
      </w:r>
      <w:r>
        <w:rPr>
          <w:sz w:val="28"/>
          <w:szCs w:val="28"/>
          <w:lang w:val="en" w:eastAsia="en"/>
        </w:rPr>
        <w:t>function in our program even though we did not define it.</w:t>
      </w:r>
    </w:p>
    <w:p w14:paraId="66759A6F" w14:textId="4116372C" w:rsidR="00BB76CD" w:rsidRPr="00107A58" w:rsidRDefault="00BB76CD" w:rsidP="00BB76CD">
      <w:pPr>
        <w:pStyle w:val="Heading3"/>
        <w:ind w:firstLine="270"/>
        <w:rPr>
          <w:sz w:val="40"/>
          <w:szCs w:val="40"/>
          <w:lang w:val="en" w:eastAsia="en"/>
        </w:rPr>
      </w:pPr>
      <w:r>
        <w:rPr>
          <w:sz w:val="40"/>
          <w:szCs w:val="40"/>
          <w:lang w:val="en" w:eastAsia="en"/>
        </w:rPr>
        <w:br w:type="page"/>
      </w:r>
      <w:r>
        <w:rPr>
          <w:sz w:val="40"/>
          <w:szCs w:val="40"/>
          <w:lang w:val="en" w:eastAsia="en"/>
        </w:rPr>
        <w:lastRenderedPageBreak/>
        <w:t>6</w:t>
      </w:r>
      <w:r w:rsidRPr="00107A58">
        <w:rPr>
          <w:sz w:val="40"/>
          <w:szCs w:val="40"/>
          <w:lang w:val="en" w:eastAsia="en"/>
        </w:rPr>
        <w:t>.5. Functions and Mutability</w:t>
      </w:r>
    </w:p>
    <w:p w14:paraId="48B287CA"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If you recall, some data types, such as lists or dictionaries, are mutable, which means changes made to those values would directly change the object instead of creating a new one. Then what would happen if mutable values that are passed as parameters are changed inside the function?</w:t>
      </w:r>
    </w:p>
    <w:p w14:paraId="041026B4" w14:textId="77777777" w:rsidR="00BB76CD" w:rsidRDefault="00BB76CD" w:rsidP="00BB76CD">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look at the following examples:</w:t>
      </w:r>
    </w:p>
    <w:p w14:paraId="7AA98474"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Immutable Value</w:t>
      </w:r>
    </w:p>
    <w:p w14:paraId="544B57C4"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(s):</w:t>
      </w:r>
    </w:p>
    <w:p w14:paraId="6972DD55"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s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123</w:t>
      </w:r>
      <w:r>
        <w:rPr>
          <w:rStyle w:val="any"/>
          <w:rFonts w:ascii="Fira Code" w:eastAsia="Fira Code" w:hAnsi="Fira Code" w:cs="Fira Code"/>
          <w:color w:val="771100"/>
          <w:sz w:val="21"/>
          <w:szCs w:val="21"/>
          <w:lang w:val="en" w:eastAsia="en"/>
        </w:rPr>
        <w:t>'</w:t>
      </w:r>
    </w:p>
    <w:p w14:paraId="76A1EBA1"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3CD972F4"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a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Hi</w:t>
      </w:r>
      <w:r>
        <w:rPr>
          <w:rStyle w:val="any"/>
          <w:rFonts w:ascii="Fira Code" w:eastAsia="Fira Code" w:hAnsi="Fira Code" w:cs="Fira Code"/>
          <w:color w:val="771100"/>
          <w:sz w:val="21"/>
          <w:szCs w:val="21"/>
          <w:lang w:val="en" w:eastAsia="en"/>
        </w:rPr>
        <w:t>'</w:t>
      </w:r>
    </w:p>
    <w:p w14:paraId="7D1BD108"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Before: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2F2F0A4E"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foo(a)</w:t>
      </w:r>
    </w:p>
    <w:p w14:paraId="3AAB297A" w14:textId="77777777" w:rsidR="00BB76CD" w:rsidRPr="00AD49F7"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6600EE"/>
          <w:sz w:val="20"/>
          <w:szCs w:val="20"/>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After: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536310AD"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Output</w:t>
      </w:r>
    </w:p>
    <w:p w14:paraId="1A839125" w14:textId="77777777" w:rsidR="00BB76CD" w:rsidRDefault="00BB76CD" w:rsidP="00BB76C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Before: Hi</w:t>
      </w:r>
    </w:p>
    <w:p w14:paraId="4463F92E" w14:textId="77777777" w:rsidR="00BB76CD" w:rsidRDefault="00BB76CD" w:rsidP="00BB76CD">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After: Hi</w:t>
      </w:r>
    </w:p>
    <w:p w14:paraId="4A5B3127"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On line 6, the string </w:t>
      </w:r>
      <w:r w:rsidRPr="00AD49F7">
        <w:rPr>
          <w:rStyle w:val="notprenotclassLcode"/>
          <w:rFonts w:ascii="Fira Code" w:eastAsia="Fira Code" w:hAnsi="Fira Code" w:cs="Fira Code"/>
          <w:color w:val="B02145"/>
          <w:lang w:val="en" w:eastAsia="en"/>
        </w:rPr>
        <w:t>a</w:t>
      </w:r>
      <w:r>
        <w:rPr>
          <w:sz w:val="28"/>
          <w:szCs w:val="28"/>
          <w:lang w:val="en" w:eastAsia="en"/>
        </w:rPr>
        <w:t xml:space="preserve"> is passed as the parameter for the function </w:t>
      </w:r>
      <w:r w:rsidRPr="00AD49F7">
        <w:rPr>
          <w:rStyle w:val="notprenotclassLcode"/>
          <w:rFonts w:ascii="Fira Code" w:eastAsia="Fira Code" w:hAnsi="Fira Code" w:cs="Fira Code"/>
          <w:color w:val="B02145"/>
          <w:lang w:val="en" w:eastAsia="en"/>
        </w:rPr>
        <w:t>foo</w:t>
      </w:r>
      <w:r>
        <w:rPr>
          <w:sz w:val="28"/>
          <w:szCs w:val="28"/>
          <w:lang w:val="en" w:eastAsia="en"/>
        </w:rPr>
        <w:t xml:space="preserve">, and inside the function, the string value is changed, from </w:t>
      </w:r>
      <w:r w:rsidRPr="00AD49F7">
        <w:rPr>
          <w:rStyle w:val="notprenotclassLcode"/>
          <w:rFonts w:ascii="Fira Code" w:eastAsia="Fira Code" w:hAnsi="Fira Code" w:cs="Fira Code"/>
          <w:color w:val="B02145"/>
          <w:lang w:val="en" w:eastAsia="en"/>
        </w:rPr>
        <w:t>'Hi'</w:t>
      </w:r>
      <w:r>
        <w:rPr>
          <w:sz w:val="28"/>
          <w:szCs w:val="28"/>
          <w:lang w:val="en" w:eastAsia="en"/>
        </w:rPr>
        <w:t xml:space="preserve"> to </w:t>
      </w:r>
      <w:r w:rsidRPr="00AD49F7">
        <w:rPr>
          <w:rStyle w:val="notprenotclassLcode"/>
          <w:rFonts w:ascii="Fira Code" w:eastAsia="Fira Code" w:hAnsi="Fira Code" w:cs="Fira Code"/>
          <w:color w:val="B02145"/>
          <w:lang w:val="en" w:eastAsia="en"/>
        </w:rPr>
        <w:t>'Hi123'</w:t>
      </w:r>
      <w:r>
        <w:rPr>
          <w:sz w:val="28"/>
          <w:szCs w:val="28"/>
          <w:lang w:val="en" w:eastAsia="en"/>
        </w:rPr>
        <w:t xml:space="preserve">. However, after the function is exited, we can see that the value of </w:t>
      </w:r>
      <w:r w:rsidRPr="00AD49F7">
        <w:rPr>
          <w:rStyle w:val="notprenotclassLcode"/>
          <w:rFonts w:ascii="Fira Code" w:eastAsia="Fira Code" w:hAnsi="Fira Code" w:cs="Fira Code"/>
          <w:color w:val="B02145"/>
          <w:lang w:val="en" w:eastAsia="en"/>
        </w:rPr>
        <w:t>a</w:t>
      </w:r>
      <w:r>
        <w:rPr>
          <w:sz w:val="28"/>
          <w:szCs w:val="28"/>
          <w:lang w:val="en" w:eastAsia="en"/>
        </w:rPr>
        <w:t xml:space="preserve"> is not changed. This is because when </w:t>
      </w:r>
      <w:r w:rsidRPr="00AD49F7">
        <w:rPr>
          <w:rStyle w:val="notprenotclassLcode"/>
          <w:rFonts w:ascii="Fira Code" w:eastAsia="Fira Code" w:hAnsi="Fira Code" w:cs="Fira Code"/>
          <w:color w:val="B02145"/>
          <w:lang w:val="en" w:eastAsia="en"/>
        </w:rPr>
        <w:t>'123'</w:t>
      </w:r>
      <w:r>
        <w:rPr>
          <w:sz w:val="28"/>
          <w:szCs w:val="28"/>
          <w:lang w:val="en" w:eastAsia="en"/>
        </w:rPr>
        <w:t xml:space="preserve"> was added to </w:t>
      </w:r>
      <w:r w:rsidRPr="00AD49F7">
        <w:rPr>
          <w:rStyle w:val="notprenotclassLcode"/>
          <w:rFonts w:ascii="Fira Code" w:eastAsia="Fira Code" w:hAnsi="Fira Code" w:cs="Fira Code"/>
          <w:color w:val="B02145"/>
          <w:lang w:val="en" w:eastAsia="en"/>
        </w:rPr>
        <w:t>s</w:t>
      </w:r>
      <w:r>
        <w:rPr>
          <w:sz w:val="28"/>
          <w:szCs w:val="28"/>
          <w:lang w:val="en" w:eastAsia="en"/>
        </w:rPr>
        <w:t xml:space="preserve"> on line 6, a new string was created and stored in </w:t>
      </w:r>
      <w:r w:rsidRPr="00AD49F7">
        <w:rPr>
          <w:rStyle w:val="notprenotclassLcode"/>
          <w:rFonts w:ascii="Fira Code" w:eastAsia="Fira Code" w:hAnsi="Fira Code" w:cs="Fira Code"/>
          <w:color w:val="B02145"/>
          <w:lang w:val="en" w:eastAsia="en"/>
        </w:rPr>
        <w:t>s</w:t>
      </w:r>
      <w:r>
        <w:rPr>
          <w:sz w:val="28"/>
          <w:szCs w:val="28"/>
          <w:lang w:val="en" w:eastAsia="en"/>
        </w:rPr>
        <w:t xml:space="preserve">. Ultimately, because </w:t>
      </w:r>
      <w:r w:rsidRPr="00AD49F7">
        <w:rPr>
          <w:rStyle w:val="notprenotclassLcode"/>
          <w:rFonts w:ascii="Fira Code" w:eastAsia="Fira Code" w:hAnsi="Fira Code" w:cs="Fira Code"/>
          <w:color w:val="B02145"/>
          <w:lang w:val="en" w:eastAsia="en"/>
        </w:rPr>
        <w:t>a</w:t>
      </w:r>
      <w:r>
        <w:rPr>
          <w:sz w:val="28"/>
          <w:szCs w:val="28"/>
          <w:lang w:val="en" w:eastAsia="en"/>
        </w:rPr>
        <w:t xml:space="preserve"> and </w:t>
      </w:r>
      <w:r w:rsidRPr="00AD49F7">
        <w:rPr>
          <w:rStyle w:val="notprenotclassLcode"/>
          <w:rFonts w:ascii="Fira Code" w:eastAsia="Fira Code" w:hAnsi="Fira Code" w:cs="Fira Code"/>
          <w:color w:val="B02145"/>
          <w:lang w:val="en" w:eastAsia="en"/>
        </w:rPr>
        <w:t>s</w:t>
      </w:r>
      <w:r>
        <w:rPr>
          <w:sz w:val="28"/>
          <w:szCs w:val="28"/>
          <w:lang w:val="en" w:eastAsia="en"/>
        </w:rPr>
        <w:t xml:space="preserve"> were pointing to different objects, the value of </w:t>
      </w:r>
      <w:r w:rsidRPr="00AD49F7">
        <w:rPr>
          <w:rStyle w:val="notprenotclassLcode"/>
          <w:rFonts w:ascii="Fira Code" w:eastAsia="Fira Code" w:hAnsi="Fira Code" w:cs="Fira Code"/>
          <w:color w:val="B02145"/>
          <w:lang w:val="en" w:eastAsia="en"/>
        </w:rPr>
        <w:t>a</w:t>
      </w:r>
      <w:r>
        <w:rPr>
          <w:sz w:val="28"/>
          <w:szCs w:val="28"/>
          <w:lang w:val="en" w:eastAsia="en"/>
        </w:rPr>
        <w:t xml:space="preserve"> did not change.</w:t>
      </w:r>
    </w:p>
    <w:p w14:paraId="27797E09"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How about for mutable values?</w:t>
      </w:r>
    </w:p>
    <w:p w14:paraId="7AE4E314"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Mutable Value</w:t>
      </w:r>
    </w:p>
    <w:p w14:paraId="39E85EDE"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sidRPr="00264990">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228C3401"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77B3DD88"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4A469C12"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4</w:t>
      </w:r>
      <w:r>
        <w:rPr>
          <w:rFonts w:ascii="Fira Code" w:eastAsia="Fira Code" w:hAnsi="Fira Code" w:cs="Fira Code"/>
          <w:sz w:val="21"/>
          <w:szCs w:val="21"/>
          <w:lang w:val="en" w:eastAsia="en"/>
        </w:rPr>
        <w:t xml:space="preserve">    a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11DE4D83"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Before: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18504E71" w14:textId="77777777" w:rsidR="00BB76CD"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foo(a)</w:t>
      </w:r>
    </w:p>
    <w:p w14:paraId="5BDE1333" w14:textId="77777777" w:rsidR="00BB76CD" w:rsidRPr="00AD49F7" w:rsidRDefault="00BB76CD" w:rsidP="00BB76CD">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After: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a)</w:t>
      </w:r>
    </w:p>
    <w:p w14:paraId="719376AC" w14:textId="77777777" w:rsidR="00BB76CD" w:rsidRDefault="00BB76CD" w:rsidP="00BB76CD">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13C9AF2" w14:textId="77777777" w:rsidR="00BB76CD" w:rsidRDefault="00BB76CD" w:rsidP="00BB76CD">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Before: [1, 2, 3]</w:t>
      </w:r>
    </w:p>
    <w:p w14:paraId="4D11167F" w14:textId="77777777" w:rsidR="00BB76CD" w:rsidRDefault="00BB76CD" w:rsidP="00BB76CD">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After: [1, 2, 3, 10]</w:t>
      </w:r>
    </w:p>
    <w:p w14:paraId="2398E526" w14:textId="77777777" w:rsidR="00BB76CD" w:rsidRDefault="00BB76CD" w:rsidP="00BB76CD">
      <w:pPr>
        <w:pStyle w:val="p"/>
        <w:spacing w:after="330" w:line="449" w:lineRule="atLeast"/>
        <w:ind w:left="272" w:right="272"/>
        <w:rPr>
          <w:sz w:val="28"/>
          <w:szCs w:val="28"/>
          <w:lang w:val="en" w:eastAsia="en"/>
        </w:rPr>
      </w:pPr>
      <w:r>
        <w:rPr>
          <w:sz w:val="28"/>
          <w:szCs w:val="28"/>
          <w:lang w:val="en" w:eastAsia="en"/>
        </w:rPr>
        <w:t xml:space="preserve">Looking at the output, we can see that the change made to the list inside the function affected the list </w:t>
      </w:r>
      <w:r w:rsidRPr="00AD49F7">
        <w:rPr>
          <w:rStyle w:val="notprenotclassLcode"/>
          <w:rFonts w:ascii="Fira Code" w:eastAsia="Fira Code" w:hAnsi="Fira Code" w:cs="Fira Code"/>
          <w:color w:val="B02145"/>
          <w:lang w:val="en" w:eastAsia="en"/>
        </w:rPr>
        <w:t>a</w:t>
      </w:r>
      <w:r>
        <w:rPr>
          <w:sz w:val="28"/>
          <w:szCs w:val="28"/>
          <w:lang w:val="en" w:eastAsia="en"/>
        </w:rPr>
        <w:t xml:space="preserve">. When </w:t>
      </w:r>
      <w:r>
        <w:rPr>
          <w:rStyle w:val="notprenotclassLcode"/>
          <w:rFonts w:ascii="Fira Code" w:eastAsia="Fira Code" w:hAnsi="Fira Code" w:cs="Fira Code"/>
          <w:lang w:val="en" w:eastAsia="en"/>
        </w:rPr>
        <w:t>a</w:t>
      </w:r>
      <w:r>
        <w:rPr>
          <w:sz w:val="28"/>
          <w:szCs w:val="28"/>
          <w:lang w:val="en" w:eastAsia="en"/>
        </w:rPr>
        <w:t xml:space="preserve"> is passed as the parameter on line 6, it causes both </w:t>
      </w:r>
      <w:proofErr w:type="gramStart"/>
      <w:r w:rsidRPr="00AD49F7">
        <w:rPr>
          <w:rStyle w:val="notprenotclassLcode"/>
          <w:rFonts w:ascii="Fira Code" w:eastAsia="Fira Code" w:hAnsi="Fira Code" w:cs="Fira Code"/>
          <w:color w:val="B02145"/>
          <w:lang w:val="en" w:eastAsia="en"/>
        </w:rPr>
        <w:t>a</w:t>
      </w:r>
      <w:r>
        <w:rPr>
          <w:sz w:val="28"/>
          <w:szCs w:val="28"/>
          <w:lang w:val="en" w:eastAsia="en"/>
        </w:rPr>
        <w:t xml:space="preserve"> and</w:t>
      </w:r>
      <w:proofErr w:type="gramEnd"/>
      <w:r>
        <w:rPr>
          <w:sz w:val="28"/>
          <w:szCs w:val="28"/>
          <w:lang w:val="en" w:eastAsia="en"/>
        </w:rPr>
        <w:t xml:space="preserve"> </w:t>
      </w:r>
      <w:proofErr w:type="spellStart"/>
      <w:r w:rsidRPr="00AD49F7">
        <w:rPr>
          <w:rStyle w:val="notprenotclassLcode"/>
          <w:rFonts w:ascii="Fira Code" w:eastAsia="Fira Code" w:hAnsi="Fira Code" w:cs="Fira Code"/>
          <w:color w:val="B02145"/>
          <w:lang w:val="en" w:eastAsia="en"/>
        </w:rPr>
        <w:t>lst</w:t>
      </w:r>
      <w:proofErr w:type="spellEnd"/>
      <w:r>
        <w:rPr>
          <w:sz w:val="28"/>
          <w:szCs w:val="28"/>
          <w:lang w:val="en" w:eastAsia="en"/>
        </w:rPr>
        <w:t xml:space="preserve"> to point to the same list, </w:t>
      </w:r>
      <w:r w:rsidRPr="00AD49F7">
        <w:rPr>
          <w:rStyle w:val="notprenotclassLcode"/>
          <w:rFonts w:ascii="Fira Code" w:eastAsia="Fira Code" w:hAnsi="Fira Code" w:cs="Fira Code"/>
          <w:color w:val="B02145"/>
          <w:lang w:val="en" w:eastAsia="en"/>
        </w:rPr>
        <w:t>[1, 2, 3]</w:t>
      </w:r>
      <w:r>
        <w:rPr>
          <w:sz w:val="28"/>
          <w:szCs w:val="28"/>
          <w:lang w:val="en" w:eastAsia="en"/>
        </w:rPr>
        <w:t xml:space="preserve">. Since lists are mutable, when the element </w:t>
      </w:r>
      <w:r w:rsidRPr="00AD49F7">
        <w:rPr>
          <w:rStyle w:val="notprenotclassLcode"/>
          <w:rFonts w:ascii="Fira Code" w:eastAsia="Fira Code" w:hAnsi="Fira Code" w:cs="Fira Code"/>
          <w:color w:val="B02145"/>
          <w:lang w:val="en" w:eastAsia="en"/>
        </w:rPr>
        <w:t>10</w:t>
      </w:r>
      <w:r>
        <w:rPr>
          <w:sz w:val="28"/>
          <w:szCs w:val="28"/>
          <w:lang w:val="en" w:eastAsia="en"/>
        </w:rPr>
        <w:t xml:space="preserve"> was added to </w:t>
      </w:r>
      <w:proofErr w:type="spellStart"/>
      <w:r w:rsidRPr="00AD49F7">
        <w:rPr>
          <w:rStyle w:val="notprenotclassLcode"/>
          <w:rFonts w:ascii="Fira Code" w:eastAsia="Fira Code" w:hAnsi="Fira Code" w:cs="Fira Code"/>
          <w:color w:val="B02145"/>
          <w:lang w:val="en" w:eastAsia="en"/>
        </w:rPr>
        <w:t>lst</w:t>
      </w:r>
      <w:proofErr w:type="spellEnd"/>
      <w:r>
        <w:rPr>
          <w:sz w:val="28"/>
          <w:szCs w:val="28"/>
          <w:lang w:val="en" w:eastAsia="en"/>
        </w:rPr>
        <w:t xml:space="preserve">, the change was made directly to the object, and since both </w:t>
      </w:r>
      <w:proofErr w:type="gramStart"/>
      <w:r w:rsidRPr="00AD49F7">
        <w:rPr>
          <w:rStyle w:val="notprenotclassLcode"/>
          <w:rFonts w:ascii="Fira Code" w:eastAsia="Fira Code" w:hAnsi="Fira Code" w:cs="Fira Code"/>
          <w:color w:val="B02145"/>
          <w:lang w:val="en" w:eastAsia="en"/>
        </w:rPr>
        <w:t>a</w:t>
      </w:r>
      <w:r>
        <w:rPr>
          <w:sz w:val="28"/>
          <w:szCs w:val="28"/>
          <w:lang w:val="en" w:eastAsia="en"/>
        </w:rPr>
        <w:t xml:space="preserve"> and</w:t>
      </w:r>
      <w:proofErr w:type="gramEnd"/>
      <w:r>
        <w:rPr>
          <w:sz w:val="28"/>
          <w:szCs w:val="28"/>
          <w:lang w:val="en" w:eastAsia="en"/>
        </w:rPr>
        <w:t xml:space="preserve"> </w:t>
      </w:r>
      <w:proofErr w:type="spellStart"/>
      <w:r w:rsidRPr="00AD49F7">
        <w:rPr>
          <w:rStyle w:val="notprenotclassLcode"/>
          <w:rFonts w:ascii="Fira Code" w:eastAsia="Fira Code" w:hAnsi="Fira Code" w:cs="Fira Code"/>
          <w:color w:val="B02145"/>
          <w:lang w:val="en" w:eastAsia="en"/>
        </w:rPr>
        <w:t>lst</w:t>
      </w:r>
      <w:proofErr w:type="spellEnd"/>
      <w:r>
        <w:rPr>
          <w:sz w:val="28"/>
          <w:szCs w:val="28"/>
          <w:lang w:val="en" w:eastAsia="en"/>
        </w:rPr>
        <w:t xml:space="preserve"> point to the same list, the change was reflected on </w:t>
      </w:r>
      <w:r w:rsidRPr="00AD49F7">
        <w:rPr>
          <w:rStyle w:val="notprenotclassLcode"/>
          <w:rFonts w:ascii="Fira Code" w:eastAsia="Fira Code" w:hAnsi="Fira Code" w:cs="Fira Code"/>
          <w:color w:val="B02145"/>
          <w:lang w:val="en" w:eastAsia="en"/>
        </w:rPr>
        <w:t>a</w:t>
      </w:r>
      <w:r>
        <w:rPr>
          <w:sz w:val="28"/>
          <w:szCs w:val="28"/>
          <w:lang w:val="en" w:eastAsia="en"/>
        </w:rPr>
        <w:t xml:space="preserve"> as well.</w:t>
      </w:r>
    </w:p>
    <w:p w14:paraId="3B9BA292" w14:textId="57320CD5" w:rsidR="00BB76CD" w:rsidRDefault="00BB76CD" w:rsidP="00BB76CD">
      <w:pPr>
        <w:pStyle w:val="p"/>
        <w:spacing w:after="330" w:line="449" w:lineRule="atLeast"/>
        <w:ind w:left="272" w:right="272"/>
        <w:rPr>
          <w:sz w:val="28"/>
          <w:szCs w:val="28"/>
          <w:lang w:val="en" w:eastAsia="en"/>
        </w:rPr>
      </w:pPr>
      <w:r>
        <w:rPr>
          <w:sz w:val="28"/>
          <w:szCs w:val="28"/>
          <w:lang w:val="en" w:eastAsia="en"/>
        </w:rPr>
        <w:t>The key point to remember is that if mutable values are passed as function parameters and are changed inside the function, the same change will be reflected outside the function as well.</w:t>
      </w:r>
    </w:p>
    <w:p w14:paraId="010E015C" w14:textId="77777777" w:rsidR="00264990" w:rsidRDefault="00264990" w:rsidP="0026499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6.3: Evaluate the output</w:t>
      </w:r>
    </w:p>
    <w:p w14:paraId="1156CFDC" w14:textId="53219F33"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b/>
          <w:bCs/>
          <w:color w:val="008800"/>
          <w:sz w:val="21"/>
          <w:szCs w:val="21"/>
          <w:shd w:val="clear" w:color="auto" w:fill="auto"/>
          <w:lang w:val="en" w:eastAsia="en"/>
        </w:rPr>
        <w:t>def</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b/>
          <w:bCs/>
          <w:color w:val="0066BB"/>
          <w:sz w:val="21"/>
          <w:szCs w:val="21"/>
          <w:shd w:val="clear" w:color="auto" w:fill="auto"/>
          <w:lang w:val="en" w:eastAsia="en"/>
        </w:rPr>
        <w:t>change</w:t>
      </w:r>
      <w:r>
        <w:rPr>
          <w:rFonts w:ascii="Fira Code" w:eastAsia="Fira Code" w:hAnsi="Fira Code" w:cs="Fira Code"/>
          <w:sz w:val="21"/>
          <w:szCs w:val="21"/>
          <w:shd w:val="clear" w:color="auto" w:fill="auto"/>
          <w:lang w:val="en" w:eastAsia="en"/>
        </w:rPr>
        <w:t xml:space="preserve">(num, </w:t>
      </w:r>
      <w:proofErr w:type="spellStart"/>
      <w:r>
        <w:rPr>
          <w:rFonts w:ascii="Fira Code" w:eastAsia="Fira Code" w:hAnsi="Fira Code" w:cs="Fira Code"/>
          <w:sz w:val="21"/>
          <w:szCs w:val="21"/>
          <w:shd w:val="clear" w:color="auto" w:fill="auto"/>
          <w:lang w:val="en" w:eastAsia="en"/>
        </w:rPr>
        <w:t>boole</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lst</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tup</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dic</w:t>
      </w:r>
      <w:proofErr w:type="spellEnd"/>
      <w:r>
        <w:rPr>
          <w:rFonts w:ascii="Fira Code" w:eastAsia="Fira Code" w:hAnsi="Fira Code" w:cs="Fira Code"/>
          <w:sz w:val="21"/>
          <w:szCs w:val="21"/>
          <w:shd w:val="clear" w:color="auto" w:fill="auto"/>
          <w:lang w:val="en" w:eastAsia="en"/>
        </w:rPr>
        <w:t>):</w:t>
      </w:r>
    </w:p>
    <w:p w14:paraId="4A70EF8F"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num *= </w:t>
      </w:r>
      <w:r w:rsidRPr="00264990">
        <w:rPr>
          <w:rFonts w:ascii="Fira Code" w:eastAsia="Fira Code" w:hAnsi="Fira Code" w:cs="Fira Code"/>
          <w:color w:val="0000DD"/>
          <w:sz w:val="21"/>
          <w:szCs w:val="21"/>
          <w:shd w:val="clear" w:color="auto" w:fill="auto"/>
          <w:lang w:val="en" w:eastAsia="en"/>
        </w:rPr>
        <w:t>2</w:t>
      </w:r>
    </w:p>
    <w:p w14:paraId="69A30E9C" w14:textId="358ADF00"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 xml:space="preserve">3 </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boole</w:t>
      </w:r>
      <w:proofErr w:type="spellEnd"/>
      <w:r>
        <w:rPr>
          <w:rFonts w:ascii="Fira Code" w:eastAsia="Fira Code" w:hAnsi="Fira Code" w:cs="Fira Code"/>
          <w:sz w:val="21"/>
          <w:szCs w:val="21"/>
          <w:shd w:val="clear" w:color="auto" w:fill="auto"/>
          <w:lang w:val="en" w:eastAsia="en"/>
        </w:rPr>
        <w:t xml:space="preserve"> = </w:t>
      </w:r>
      <w:r w:rsidRPr="00264990">
        <w:rPr>
          <w:rFonts w:ascii="Fira Code" w:eastAsia="Fira Code" w:hAnsi="Fira Code" w:cs="Fira Code"/>
          <w:b/>
          <w:bCs/>
          <w:color w:val="008800"/>
          <w:sz w:val="21"/>
          <w:szCs w:val="21"/>
          <w:shd w:val="clear" w:color="auto" w:fill="auto"/>
          <w:lang w:val="en" w:eastAsia="en"/>
        </w:rPr>
        <w:t>not</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boole</w:t>
      </w:r>
      <w:proofErr w:type="spellEnd"/>
    </w:p>
    <w:p w14:paraId="2F746E1C"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4</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lst.sort</w:t>
      </w:r>
      <w:proofErr w:type="spellEnd"/>
      <w:r>
        <w:rPr>
          <w:rFonts w:ascii="Fira Code" w:eastAsia="Fira Code" w:hAnsi="Fira Code" w:cs="Fira Code"/>
          <w:sz w:val="21"/>
          <w:szCs w:val="21"/>
          <w:shd w:val="clear" w:color="auto" w:fill="auto"/>
          <w:lang w:val="en" w:eastAsia="en"/>
        </w:rPr>
        <w:t>()</w:t>
      </w:r>
    </w:p>
    <w:p w14:paraId="20B0F02E"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5</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tup</w:t>
      </w:r>
      <w:proofErr w:type="spellEnd"/>
      <w:r>
        <w:rPr>
          <w:rFonts w:ascii="Fira Code" w:eastAsia="Fira Code" w:hAnsi="Fira Code" w:cs="Fira Code"/>
          <w:sz w:val="21"/>
          <w:szCs w:val="21"/>
          <w:shd w:val="clear" w:color="auto" w:fill="auto"/>
          <w:lang w:val="en" w:eastAsia="en"/>
        </w:rPr>
        <w:t xml:space="preserve"> += (</w:t>
      </w:r>
      <w:r w:rsidRPr="00264990">
        <w:rPr>
          <w:rFonts w:ascii="Fira Code" w:eastAsia="Fira Code" w:hAnsi="Fira Code" w:cs="Fira Code"/>
          <w:color w:val="0000DD"/>
          <w:sz w:val="21"/>
          <w:szCs w:val="21"/>
          <w:shd w:val="clear" w:color="auto" w:fill="auto"/>
          <w:lang w:val="en" w:eastAsia="en"/>
        </w:rPr>
        <w:t>4</w:t>
      </w:r>
      <w:r>
        <w:rPr>
          <w:rFonts w:ascii="Fira Code" w:eastAsia="Fira Code" w:hAnsi="Fira Code" w:cs="Fira Code"/>
          <w:sz w:val="21"/>
          <w:szCs w:val="21"/>
          <w:shd w:val="clear" w:color="auto" w:fill="auto"/>
          <w:lang w:val="en" w:eastAsia="en"/>
        </w:rPr>
        <w:t>,)</w:t>
      </w:r>
    </w:p>
    <w:p w14:paraId="3EFADD8B"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6</w:t>
      </w:r>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dic</w:t>
      </w:r>
      <w:proofErr w:type="spellEnd"/>
      <w:r>
        <w:rPr>
          <w:rFonts w:ascii="Fira Code" w:eastAsia="Fira Code" w:hAnsi="Fira Code" w:cs="Fira Code"/>
          <w:sz w:val="21"/>
          <w:szCs w:val="21"/>
          <w:shd w:val="clear" w:color="auto" w:fill="auto"/>
          <w:lang w:val="en" w:eastAsia="en"/>
        </w:rPr>
        <w:t>[</w:t>
      </w:r>
      <w:r w:rsidRPr="00264990">
        <w:rPr>
          <w:rFonts w:ascii="Fira Code" w:eastAsia="Fira Code" w:hAnsi="Fira Code" w:cs="Fira Code"/>
          <w:color w:val="0000DD"/>
          <w:sz w:val="21"/>
          <w:szCs w:val="21"/>
          <w:shd w:val="clear" w:color="auto" w:fill="auto"/>
          <w:lang w:val="en" w:eastAsia="en"/>
        </w:rPr>
        <w:t>3</w:t>
      </w:r>
      <w:r>
        <w:rPr>
          <w:rFonts w:ascii="Fira Code" w:eastAsia="Fira Code" w:hAnsi="Fira Code" w:cs="Fira Code"/>
          <w:sz w:val="21"/>
          <w:szCs w:val="21"/>
          <w:shd w:val="clear" w:color="auto" w:fill="auto"/>
          <w:lang w:val="en" w:eastAsia="en"/>
        </w:rPr>
        <w:t xml:space="preserve">] = </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c</w:t>
      </w:r>
      <w:r w:rsidRPr="00F52117">
        <w:rPr>
          <w:rFonts w:ascii="Fira Code" w:eastAsia="Fira Code" w:hAnsi="Fira Code" w:cs="Fira Code"/>
          <w:color w:val="771100"/>
          <w:sz w:val="21"/>
          <w:szCs w:val="21"/>
          <w:shd w:val="clear" w:color="auto" w:fill="auto"/>
          <w:lang w:val="en" w:eastAsia="en"/>
        </w:rPr>
        <w:t>'</w:t>
      </w:r>
    </w:p>
    <w:p w14:paraId="3911E641" w14:textId="2B99E2C3"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7</w:t>
      </w:r>
      <w:r>
        <w:rPr>
          <w:rFonts w:ascii="Fira Code" w:eastAsia="Fira Code" w:hAnsi="Fira Code" w:cs="Fira Code"/>
          <w:sz w:val="21"/>
          <w:szCs w:val="21"/>
          <w:shd w:val="clear" w:color="auto" w:fill="auto"/>
          <w:lang w:val="en" w:eastAsia="en"/>
        </w:rPr>
        <w:t xml:space="preserve">        print(</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Inside:</w:t>
      </w:r>
      <w:r w:rsidRPr="00F52117">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num, </w:t>
      </w:r>
      <w:proofErr w:type="spellStart"/>
      <w:r>
        <w:rPr>
          <w:rFonts w:ascii="Fira Code" w:eastAsia="Fira Code" w:hAnsi="Fira Code" w:cs="Fira Code"/>
          <w:sz w:val="21"/>
          <w:szCs w:val="21"/>
          <w:shd w:val="clear" w:color="auto" w:fill="auto"/>
          <w:lang w:val="en" w:eastAsia="en"/>
        </w:rPr>
        <w:t>boole</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lst</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tup</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dic</w:t>
      </w:r>
      <w:proofErr w:type="spellEnd"/>
      <w:r>
        <w:rPr>
          <w:rFonts w:ascii="Fira Code" w:eastAsia="Fira Code" w:hAnsi="Fira Code" w:cs="Fira Code"/>
          <w:sz w:val="21"/>
          <w:szCs w:val="21"/>
          <w:shd w:val="clear" w:color="auto" w:fill="auto"/>
          <w:lang w:val="en" w:eastAsia="en"/>
        </w:rPr>
        <w:t>)</w:t>
      </w:r>
    </w:p>
    <w:p w14:paraId="7EBB0D66" w14:textId="77777777" w:rsidR="00264990" w:rsidRP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shd w:val="clear" w:color="auto" w:fill="auto"/>
          <w:lang w:val="en" w:eastAsia="en"/>
        </w:rPr>
      </w:pPr>
      <w:r w:rsidRPr="00264990">
        <w:rPr>
          <w:rFonts w:ascii="Fira Code" w:eastAsia="Fira Code" w:hAnsi="Fira Code" w:cs="Fira Code"/>
          <w:color w:val="0000DD"/>
          <w:sz w:val="21"/>
          <w:szCs w:val="21"/>
          <w:shd w:val="clear" w:color="auto" w:fill="auto"/>
          <w:lang w:val="en" w:eastAsia="en"/>
        </w:rPr>
        <w:t xml:space="preserve"> 8</w:t>
      </w:r>
    </w:p>
    <w:p w14:paraId="68FDEE53"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9</w:t>
      </w:r>
      <w:r>
        <w:rPr>
          <w:rFonts w:ascii="Fira Code" w:eastAsia="Fira Code" w:hAnsi="Fira Code" w:cs="Fira Code"/>
          <w:sz w:val="21"/>
          <w:szCs w:val="21"/>
          <w:shd w:val="clear" w:color="auto" w:fill="auto"/>
          <w:lang w:val="en" w:eastAsia="en"/>
        </w:rPr>
        <w:t xml:space="preserve">    a, b c, d, e = </w:t>
      </w:r>
      <w:r w:rsidRPr="00264990">
        <w:rPr>
          <w:rFonts w:ascii="Fira Code" w:eastAsia="Fira Code" w:hAnsi="Fira Code" w:cs="Fira Code"/>
          <w:color w:val="0000DD"/>
          <w:sz w:val="21"/>
          <w:szCs w:val="21"/>
          <w:shd w:val="clear" w:color="auto" w:fill="auto"/>
          <w:lang w:val="en" w:eastAsia="en"/>
        </w:rPr>
        <w:t>10</w:t>
      </w:r>
      <w:r>
        <w:rPr>
          <w:rFonts w:ascii="Fira Code" w:eastAsia="Fira Code" w:hAnsi="Fira Code" w:cs="Fira Code"/>
          <w:sz w:val="21"/>
          <w:szCs w:val="21"/>
          <w:shd w:val="clear" w:color="auto" w:fill="auto"/>
          <w:lang w:val="en" w:eastAsia="en"/>
        </w:rPr>
        <w:t>, True, [</w:t>
      </w:r>
      <w:r w:rsidRPr="00264990">
        <w:rPr>
          <w:rFonts w:ascii="Fira Code" w:eastAsia="Fira Code" w:hAnsi="Fira Code" w:cs="Fira Code"/>
          <w:color w:val="0000DD"/>
          <w:sz w:val="21"/>
          <w:szCs w:val="21"/>
          <w:shd w:val="clear" w:color="auto" w:fill="auto"/>
          <w:lang w:val="en" w:eastAsia="en"/>
        </w:rPr>
        <w:t>3</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w:t>
      </w:r>
      <w:r w:rsidRPr="00264990">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3</w:t>
      </w:r>
      <w:r>
        <w:rPr>
          <w:rFonts w:ascii="Fira Code" w:eastAsia="Fira Code" w:hAnsi="Fira Code" w:cs="Fira Code"/>
          <w:sz w:val="21"/>
          <w:szCs w:val="21"/>
          <w:shd w:val="clear" w:color="auto" w:fill="auto"/>
          <w:lang w:val="en" w:eastAsia="en"/>
        </w:rPr>
        <w:t>), {</w:t>
      </w:r>
      <w:r w:rsidRPr="00264990">
        <w:rPr>
          <w:rFonts w:ascii="Fira Code" w:eastAsia="Fira Code" w:hAnsi="Fira Code" w:cs="Fira Code"/>
          <w:color w:val="0000DD"/>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a</w:t>
      </w:r>
      <w:r w:rsidRPr="00F52117">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w:t>
      </w:r>
      <w:r w:rsidRPr="00264990">
        <w:rPr>
          <w:rFonts w:ascii="Fira Code" w:eastAsia="Fira Code" w:hAnsi="Fira Code" w:cs="Fira Code"/>
          <w:color w:val="0000DD"/>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b</w:t>
      </w:r>
      <w:r w:rsidRPr="00F52117">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w:t>
      </w:r>
    </w:p>
    <w:p w14:paraId="70ACD21F"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64990">
        <w:rPr>
          <w:rFonts w:ascii="Fira Code" w:eastAsia="Fira Code" w:hAnsi="Fira Code" w:cs="Fira Code"/>
          <w:color w:val="0000DD"/>
          <w:sz w:val="21"/>
          <w:szCs w:val="21"/>
          <w:shd w:val="clear" w:color="auto" w:fill="auto"/>
          <w:lang w:val="en" w:eastAsia="en"/>
        </w:rPr>
        <w:t>10</w:t>
      </w:r>
      <w:r>
        <w:rPr>
          <w:rFonts w:ascii="Fira Code" w:eastAsia="Fira Code" w:hAnsi="Fira Code" w:cs="Fira Code"/>
          <w:sz w:val="21"/>
          <w:szCs w:val="21"/>
          <w:shd w:val="clear" w:color="auto" w:fill="auto"/>
          <w:lang w:val="en" w:eastAsia="en"/>
        </w:rPr>
        <w:t xml:space="preserve">    print(</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Before:</w:t>
      </w:r>
      <w:r w:rsidRPr="00F52117">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a, b, c, d, e)</w:t>
      </w:r>
    </w:p>
    <w:p w14:paraId="3105E5A6"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64990">
        <w:rPr>
          <w:rFonts w:ascii="Fira Code" w:eastAsia="Fira Code" w:hAnsi="Fira Code" w:cs="Fira Code"/>
          <w:color w:val="0000DD"/>
          <w:sz w:val="21"/>
          <w:szCs w:val="21"/>
          <w:shd w:val="clear" w:color="auto" w:fill="auto"/>
          <w:lang w:val="en" w:eastAsia="en"/>
        </w:rPr>
        <w:t>11</w:t>
      </w:r>
      <w:r>
        <w:rPr>
          <w:rFonts w:ascii="Fira Code" w:eastAsia="Fira Code" w:hAnsi="Fira Code" w:cs="Fira Code"/>
          <w:sz w:val="21"/>
          <w:szCs w:val="21"/>
          <w:shd w:val="clear" w:color="auto" w:fill="auto"/>
          <w:lang w:val="en" w:eastAsia="en"/>
        </w:rPr>
        <w:t xml:space="preserve">    change(a, b, c, d, e)</w:t>
      </w:r>
    </w:p>
    <w:p w14:paraId="4A47EAD8" w14:textId="77777777" w:rsidR="00264990"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264990">
        <w:rPr>
          <w:rFonts w:ascii="Fira Code" w:eastAsia="Fira Code" w:hAnsi="Fira Code" w:cs="Fira Code"/>
          <w:color w:val="0000DD"/>
          <w:sz w:val="21"/>
          <w:szCs w:val="21"/>
          <w:shd w:val="clear" w:color="auto" w:fill="auto"/>
          <w:lang w:val="en" w:eastAsia="en"/>
        </w:rPr>
        <w:t>12</w:t>
      </w:r>
      <w:r>
        <w:rPr>
          <w:rFonts w:ascii="Fira Code" w:eastAsia="Fira Code" w:hAnsi="Fira Code" w:cs="Fira Code"/>
          <w:sz w:val="21"/>
          <w:szCs w:val="21"/>
          <w:shd w:val="clear" w:color="auto" w:fill="auto"/>
          <w:lang w:val="en" w:eastAsia="en"/>
        </w:rPr>
        <w:t xml:space="preserve">    print(</w:t>
      </w:r>
      <w:r w:rsidRPr="00F52117">
        <w:rPr>
          <w:rFonts w:ascii="Fira Code" w:eastAsia="Fira Code" w:hAnsi="Fira Code" w:cs="Fira Code"/>
          <w:color w:val="771100"/>
          <w:sz w:val="21"/>
          <w:szCs w:val="21"/>
          <w:shd w:val="clear" w:color="auto" w:fill="auto"/>
          <w:lang w:val="en" w:eastAsia="en"/>
        </w:rPr>
        <w:t>'</w:t>
      </w:r>
      <w:r w:rsidRPr="00F52117">
        <w:rPr>
          <w:rFonts w:ascii="Fira Code" w:eastAsia="Fira Code" w:hAnsi="Fira Code" w:cs="Fira Code"/>
          <w:color w:val="DD2200"/>
          <w:sz w:val="21"/>
          <w:szCs w:val="21"/>
          <w:shd w:val="clear" w:color="auto" w:fill="auto"/>
          <w:lang w:val="en" w:eastAsia="en"/>
        </w:rPr>
        <w:t>After :</w:t>
      </w:r>
      <w:r w:rsidRPr="00F52117">
        <w:rPr>
          <w:rFonts w:ascii="Fira Code" w:eastAsia="Fira Code" w:hAnsi="Fira Code" w:cs="Fira Code"/>
          <w:color w:val="771100"/>
          <w:sz w:val="21"/>
          <w:szCs w:val="21"/>
          <w:shd w:val="clear" w:color="auto" w:fill="auto"/>
          <w:lang w:val="en" w:eastAsia="en"/>
        </w:rPr>
        <w:t>'</w:t>
      </w:r>
      <w:r>
        <w:rPr>
          <w:rFonts w:ascii="Fira Code" w:eastAsia="Fira Code" w:hAnsi="Fira Code" w:cs="Fira Code"/>
          <w:sz w:val="21"/>
          <w:szCs w:val="21"/>
          <w:shd w:val="clear" w:color="auto" w:fill="auto"/>
          <w:lang w:val="en" w:eastAsia="en"/>
        </w:rPr>
        <w:t>, a, b, c, d, e)</w:t>
      </w:r>
    </w:p>
    <w:p w14:paraId="44093CA1" w14:textId="77777777" w:rsidR="00264990" w:rsidRDefault="00264990" w:rsidP="0026499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3167D65D"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Before: 10 True [3, 1, 2] (1, 2, 3) {1: 'a', 2: 'b'}</w:t>
      </w:r>
    </w:p>
    <w:p w14:paraId="77977A82"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Inside: 20 False [1, 2, 3] (1, 2, 3, 4) {1: 'a', 2: 'b', 3: 'c'}</w:t>
      </w:r>
    </w:p>
    <w:p w14:paraId="0943CD6F" w14:textId="77777777" w:rsidR="00264990" w:rsidRDefault="00264990" w:rsidP="00264990">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After : 10 True [1, 2, 3] (1, 2, 3) {1: 'a', 2: 'b', 3: 'c'}</w:t>
      </w:r>
    </w:p>
    <w:p w14:paraId="092CC6B6" w14:textId="77777777" w:rsidR="00264990" w:rsidRDefault="00264990" w:rsidP="0026499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6.4: Write your function</w:t>
      </w:r>
    </w:p>
    <w:p w14:paraId="352DFC1C" w14:textId="77777777" w:rsidR="00F52117" w:rsidRDefault="00264990"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F52117">
        <w:rPr>
          <w:rFonts w:ascii="Fira Code" w:eastAsia="Fira Code" w:hAnsi="Fira Code" w:cs="Fira Code"/>
          <w:b/>
          <w:bCs/>
          <w:sz w:val="21"/>
          <w:szCs w:val="21"/>
          <w:shd w:val="clear" w:color="auto" w:fill="auto"/>
          <w:lang w:val="en" w:eastAsia="en"/>
        </w:rPr>
        <w:t>Q1.</w:t>
      </w:r>
      <w:r>
        <w:rPr>
          <w:rFonts w:ascii="Fira Code" w:eastAsia="Fira Code" w:hAnsi="Fira Code" w:cs="Fira Code"/>
          <w:sz w:val="21"/>
          <w:szCs w:val="21"/>
          <w:shd w:val="clear" w:color="auto" w:fill="auto"/>
          <w:lang w:val="en" w:eastAsia="en"/>
        </w:rPr>
        <w:t xml:space="preserve"> Write a function that receives three parameters: a list and two integers, </w:t>
      </w:r>
    </w:p>
    <w:p w14:paraId="3E379E1F" w14:textId="77777777" w:rsidR="00F52117" w:rsidRDefault="00F52117"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 xml:space="preserve">say, </w:t>
      </w:r>
      <w:proofErr w:type="gramStart"/>
      <w:r w:rsidR="00264990" w:rsidRPr="00F52117">
        <w:rPr>
          <w:rFonts w:ascii="Fira Code" w:eastAsia="Fira Code" w:hAnsi="Fira Code" w:cs="Fira Code"/>
          <w:color w:val="B02145"/>
          <w:sz w:val="21"/>
          <w:szCs w:val="21"/>
          <w:shd w:val="clear" w:color="auto" w:fill="auto"/>
          <w:lang w:val="en" w:eastAsia="en"/>
        </w:rPr>
        <w:t>x</w:t>
      </w:r>
      <w:proofErr w:type="gramEnd"/>
      <w:r w:rsidR="00264990">
        <w:rPr>
          <w:rFonts w:ascii="Fira Code" w:eastAsia="Fira Code" w:hAnsi="Fira Code" w:cs="Fira Code"/>
          <w:sz w:val="21"/>
          <w:szCs w:val="21"/>
          <w:shd w:val="clear" w:color="auto" w:fill="auto"/>
          <w:lang w:val="en" w:eastAsia="en"/>
        </w:rPr>
        <w:t xml:space="preserve"> and </w:t>
      </w:r>
      <w:r w:rsidR="00264990" w:rsidRPr="00F52117">
        <w:rPr>
          <w:rFonts w:ascii="Fira Code" w:eastAsia="Fira Code" w:hAnsi="Fira Code" w:cs="Fira Code"/>
          <w:color w:val="B02145"/>
          <w:sz w:val="21"/>
          <w:szCs w:val="21"/>
          <w:shd w:val="clear" w:color="auto" w:fill="auto"/>
          <w:lang w:val="en" w:eastAsia="en"/>
        </w:rPr>
        <w:t>y</w:t>
      </w:r>
      <w:r w:rsidR="00264990">
        <w:rPr>
          <w:rFonts w:ascii="Fira Code" w:eastAsia="Fira Code" w:hAnsi="Fira Code" w:cs="Fira Code"/>
          <w:sz w:val="21"/>
          <w:szCs w:val="21"/>
          <w:shd w:val="clear" w:color="auto" w:fill="auto"/>
          <w:lang w:val="en" w:eastAsia="en"/>
        </w:rPr>
        <w:t xml:space="preserve">. Return a new list with elements at indices </w:t>
      </w:r>
      <w:r w:rsidR="00264990" w:rsidRPr="00F52117">
        <w:rPr>
          <w:rFonts w:ascii="Fira Code" w:eastAsia="Fira Code" w:hAnsi="Fira Code" w:cs="Fira Code"/>
          <w:color w:val="B02145"/>
          <w:sz w:val="21"/>
          <w:szCs w:val="21"/>
          <w:shd w:val="clear" w:color="auto" w:fill="auto"/>
          <w:lang w:val="en" w:eastAsia="en"/>
        </w:rPr>
        <w:t>x</w:t>
      </w:r>
      <w:r w:rsidR="00264990">
        <w:rPr>
          <w:rFonts w:ascii="Fira Code" w:eastAsia="Fira Code" w:hAnsi="Fira Code" w:cs="Fira Code"/>
          <w:sz w:val="21"/>
          <w:szCs w:val="21"/>
          <w:shd w:val="clear" w:color="auto" w:fill="auto"/>
          <w:lang w:val="en" w:eastAsia="en"/>
        </w:rPr>
        <w:t xml:space="preserve"> and </w:t>
      </w:r>
      <w:r w:rsidR="00264990" w:rsidRPr="00F52117">
        <w:rPr>
          <w:rFonts w:ascii="Fira Code" w:eastAsia="Fira Code" w:hAnsi="Fira Code" w:cs="Fira Code"/>
          <w:color w:val="B02145"/>
          <w:sz w:val="21"/>
          <w:szCs w:val="21"/>
          <w:shd w:val="clear" w:color="auto" w:fill="auto"/>
          <w:lang w:val="en" w:eastAsia="en"/>
        </w:rPr>
        <w:t>y</w:t>
      </w:r>
      <w:r w:rsidR="00264990">
        <w:rPr>
          <w:rFonts w:ascii="Fira Code" w:eastAsia="Fira Code" w:hAnsi="Fira Code" w:cs="Fira Code"/>
          <w:sz w:val="21"/>
          <w:szCs w:val="21"/>
          <w:shd w:val="clear" w:color="auto" w:fill="auto"/>
          <w:lang w:val="en" w:eastAsia="en"/>
        </w:rPr>
        <w:t xml:space="preserve"> swapped. </w:t>
      </w:r>
      <w:r>
        <w:rPr>
          <w:rFonts w:ascii="Fira Code" w:eastAsia="Fira Code" w:hAnsi="Fira Code" w:cs="Fira Code"/>
          <w:sz w:val="21"/>
          <w:szCs w:val="21"/>
          <w:shd w:val="clear" w:color="auto" w:fill="auto"/>
          <w:lang w:val="en" w:eastAsia="en"/>
        </w:rPr>
        <w:t xml:space="preserve">   </w:t>
      </w:r>
    </w:p>
    <w:p w14:paraId="2AE465BE" w14:textId="77777777" w:rsidR="00F52117" w:rsidRDefault="00F52117" w:rsidP="00264990">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 xml:space="preserve">Assume that the parameters are always correct, and the integers are valid </w:t>
      </w:r>
    </w:p>
    <w:p w14:paraId="7914D81D"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indices. Here is an example interaction:</w:t>
      </w:r>
    </w:p>
    <w:p w14:paraId="53383DA2"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72910F0D" w14:textId="38FB2F71"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ab/>
      </w:r>
      <w:r>
        <w:rPr>
          <w:rFonts w:ascii="Fira Code" w:eastAsia="Fira Code" w:hAnsi="Fira Code" w:cs="Fira Code"/>
          <w:sz w:val="21"/>
          <w:szCs w:val="21"/>
          <w:shd w:val="clear" w:color="auto" w:fill="auto"/>
          <w:lang w:val="en" w:eastAsia="en"/>
        </w:rPr>
        <w:tab/>
        <w:t xml:space="preserve"> </w:t>
      </w:r>
      <w:r>
        <w:rPr>
          <w:rFonts w:ascii="Fira Code" w:eastAsia="Fira Code" w:hAnsi="Fira Code" w:cs="Fira Code"/>
          <w:sz w:val="21"/>
          <w:szCs w:val="21"/>
          <w:lang w:val="en" w:eastAsia="en"/>
        </w:rPr>
        <w:t>lst1, x, y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p>
    <w:p w14:paraId="7350F22A" w14:textId="007E9A12"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lst2 = foo(lst1, x, y)</w:t>
      </w:r>
    </w:p>
    <w:p w14:paraId="3038A1F0" w14:textId="09069170"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print(lst1)  </w:t>
      </w:r>
      <w:r>
        <w:rPr>
          <w:rStyle w:val="any"/>
          <w:rFonts w:ascii="Fira Code" w:eastAsia="Fira Code" w:hAnsi="Fira Code" w:cs="Fira Code"/>
          <w:color w:val="777777"/>
          <w:sz w:val="21"/>
          <w:szCs w:val="21"/>
          <w:lang w:val="en" w:eastAsia="en"/>
        </w:rPr>
        <w:t># prints [1, 2, 3, 4]</w:t>
      </w:r>
    </w:p>
    <w:p w14:paraId="4FADAFD2" w14:textId="6B4F6A0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b/>
        <w:t xml:space="preserve">   </w:t>
      </w:r>
      <w:r>
        <w:rPr>
          <w:rFonts w:ascii="Fira Code" w:eastAsia="Fira Code" w:hAnsi="Fira Code" w:cs="Fira Code"/>
          <w:sz w:val="21"/>
          <w:szCs w:val="21"/>
          <w:lang w:val="en" w:eastAsia="en"/>
        </w:rPr>
        <w:tab/>
        <w:t xml:space="preserve"> print(lst2)  </w:t>
      </w:r>
      <w:r>
        <w:rPr>
          <w:rStyle w:val="any"/>
          <w:rFonts w:ascii="Fira Code" w:eastAsia="Fira Code" w:hAnsi="Fira Code" w:cs="Fira Code"/>
          <w:color w:val="777777"/>
          <w:sz w:val="21"/>
          <w:szCs w:val="21"/>
          <w:lang w:val="en" w:eastAsia="en"/>
        </w:rPr>
        <w:t># prints [4, 2, 3, 1]</w:t>
      </w:r>
    </w:p>
    <w:p w14:paraId="7F517386" w14:textId="553EEAF9" w:rsidR="00264990"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BDF691D"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sidRPr="00F52117">
        <w:rPr>
          <w:rFonts w:ascii="Fira Code" w:eastAsia="Fira Code" w:hAnsi="Fira Code" w:cs="Fira Code"/>
          <w:b/>
          <w:bCs/>
          <w:sz w:val="21"/>
          <w:szCs w:val="21"/>
          <w:shd w:val="clear" w:color="auto" w:fill="auto"/>
          <w:lang w:val="en" w:eastAsia="en"/>
        </w:rPr>
        <w:t>Q2.</w:t>
      </w:r>
      <w:r>
        <w:rPr>
          <w:rFonts w:ascii="Fira Code" w:eastAsia="Fira Code" w:hAnsi="Fira Code" w:cs="Fira Code"/>
          <w:sz w:val="21"/>
          <w:szCs w:val="21"/>
          <w:shd w:val="clear" w:color="auto" w:fill="auto"/>
          <w:lang w:val="en" w:eastAsia="en"/>
        </w:rPr>
        <w:t xml:space="preserve"> Write a function that receives three parameters: a list and two integers, </w:t>
      </w:r>
    </w:p>
    <w:p w14:paraId="59E2F71C"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b/>
          <w:bCs/>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 xml:space="preserve">say, </w:t>
      </w:r>
      <w:proofErr w:type="gramStart"/>
      <w:r w:rsidR="00264990" w:rsidRPr="00F52117">
        <w:rPr>
          <w:rFonts w:ascii="Fira Code" w:eastAsia="Fira Code" w:hAnsi="Fira Code" w:cs="Fira Code"/>
          <w:color w:val="B02145"/>
          <w:sz w:val="21"/>
          <w:szCs w:val="21"/>
          <w:shd w:val="clear" w:color="auto" w:fill="auto"/>
          <w:lang w:val="en" w:eastAsia="en"/>
        </w:rPr>
        <w:t>x</w:t>
      </w:r>
      <w:proofErr w:type="gramEnd"/>
      <w:r w:rsidR="00264990">
        <w:rPr>
          <w:rFonts w:ascii="Fira Code" w:eastAsia="Fira Code" w:hAnsi="Fira Code" w:cs="Fira Code"/>
          <w:sz w:val="21"/>
          <w:szCs w:val="21"/>
          <w:shd w:val="clear" w:color="auto" w:fill="auto"/>
          <w:lang w:val="en" w:eastAsia="en"/>
        </w:rPr>
        <w:t xml:space="preserve"> and </w:t>
      </w:r>
      <w:r w:rsidR="00264990" w:rsidRPr="00F52117">
        <w:rPr>
          <w:rFonts w:ascii="Fira Code" w:eastAsia="Fira Code" w:hAnsi="Fira Code" w:cs="Fira Code"/>
          <w:color w:val="B02145"/>
          <w:sz w:val="21"/>
          <w:szCs w:val="21"/>
          <w:shd w:val="clear" w:color="auto" w:fill="auto"/>
          <w:lang w:val="en" w:eastAsia="en"/>
        </w:rPr>
        <w:t>y</w:t>
      </w:r>
      <w:r w:rsidR="00264990">
        <w:rPr>
          <w:rFonts w:ascii="Fira Code" w:eastAsia="Fira Code" w:hAnsi="Fira Code" w:cs="Fira Code"/>
          <w:sz w:val="21"/>
          <w:szCs w:val="21"/>
          <w:shd w:val="clear" w:color="auto" w:fill="auto"/>
          <w:lang w:val="en" w:eastAsia="en"/>
        </w:rPr>
        <w:t xml:space="preserve">. Swap the elements at indices </w:t>
      </w:r>
      <w:r w:rsidR="00264990" w:rsidRPr="00F52117">
        <w:rPr>
          <w:rFonts w:ascii="Fira Code" w:eastAsia="Fira Code" w:hAnsi="Fira Code" w:cs="Fira Code"/>
          <w:color w:val="B02145"/>
          <w:sz w:val="21"/>
          <w:szCs w:val="21"/>
          <w:shd w:val="clear" w:color="auto" w:fill="auto"/>
          <w:lang w:val="en" w:eastAsia="en"/>
        </w:rPr>
        <w:t>x</w:t>
      </w:r>
      <w:r w:rsidR="00264990">
        <w:rPr>
          <w:rFonts w:ascii="Fira Code" w:eastAsia="Fira Code" w:hAnsi="Fira Code" w:cs="Fira Code"/>
          <w:sz w:val="21"/>
          <w:szCs w:val="21"/>
          <w:shd w:val="clear" w:color="auto" w:fill="auto"/>
          <w:lang w:val="en" w:eastAsia="en"/>
        </w:rPr>
        <w:t xml:space="preserve"> and </w:t>
      </w:r>
      <w:r w:rsidR="00264990" w:rsidRPr="00F52117">
        <w:rPr>
          <w:rFonts w:ascii="Fira Code" w:eastAsia="Fira Code" w:hAnsi="Fira Code" w:cs="Fira Code"/>
          <w:color w:val="B02145"/>
          <w:sz w:val="21"/>
          <w:szCs w:val="21"/>
          <w:shd w:val="clear" w:color="auto" w:fill="auto"/>
          <w:lang w:val="en" w:eastAsia="en"/>
        </w:rPr>
        <w:t>y</w:t>
      </w:r>
      <w:r w:rsidR="00264990">
        <w:rPr>
          <w:rFonts w:ascii="Fira Code" w:eastAsia="Fira Code" w:hAnsi="Fira Code" w:cs="Fira Code"/>
          <w:sz w:val="21"/>
          <w:szCs w:val="21"/>
          <w:shd w:val="clear" w:color="auto" w:fill="auto"/>
          <w:lang w:val="en" w:eastAsia="en"/>
        </w:rPr>
        <w:t xml:space="preserve"> and reflect the </w:t>
      </w:r>
    </w:p>
    <w:p w14:paraId="0DCC1E36"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 xml:space="preserve">changes directly onto the original list. Do not return anything. Assume </w:t>
      </w:r>
    </w:p>
    <w:p w14:paraId="4CC000F4"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 xml:space="preserve">that the parameters are always correct, and the integers are valid </w:t>
      </w:r>
    </w:p>
    <w:p w14:paraId="5F4BB59E" w14:textId="37370422"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264990">
        <w:rPr>
          <w:rFonts w:ascii="Fira Code" w:eastAsia="Fira Code" w:hAnsi="Fira Code" w:cs="Fira Code"/>
          <w:sz w:val="21"/>
          <w:szCs w:val="21"/>
          <w:shd w:val="clear" w:color="auto" w:fill="auto"/>
          <w:lang w:val="en" w:eastAsia="en"/>
        </w:rPr>
        <w:t>indices. Here is an example interaction:</w:t>
      </w:r>
    </w:p>
    <w:p w14:paraId="28CFB74B" w14:textId="77777777"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p>
    <w:p w14:paraId="48ED8776" w14:textId="05022865"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lst1, x, y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p>
    <w:p w14:paraId="4805A263" w14:textId="4608A8FC"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lst2 = bar(lst1, x, y)</w:t>
      </w:r>
    </w:p>
    <w:p w14:paraId="7F71B197" w14:textId="3D26262B" w:rsid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print(lst1)  </w:t>
      </w:r>
      <w:r>
        <w:rPr>
          <w:rStyle w:val="any"/>
          <w:rFonts w:ascii="Fira Code" w:eastAsia="Fira Code" w:hAnsi="Fira Code" w:cs="Fira Code"/>
          <w:color w:val="777777"/>
          <w:sz w:val="21"/>
          <w:szCs w:val="21"/>
          <w:lang w:val="en" w:eastAsia="en"/>
        </w:rPr>
        <w:t># prints [4, 2, 3, 1]</w:t>
      </w:r>
    </w:p>
    <w:p w14:paraId="03C409EB" w14:textId="1C07D15C" w:rsidR="00F52117" w:rsidRPr="00F52117" w:rsidRDefault="00F52117"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lang w:val="en" w:eastAsia="en"/>
        </w:rPr>
        <w:tab/>
      </w:r>
      <w:r>
        <w:rPr>
          <w:rFonts w:ascii="Fira Code" w:eastAsia="Fira Code" w:hAnsi="Fira Code" w:cs="Fira Code"/>
          <w:sz w:val="21"/>
          <w:szCs w:val="21"/>
          <w:lang w:val="en" w:eastAsia="en"/>
        </w:rPr>
        <w:tab/>
        <w:t xml:space="preserve"> print(lst2)  </w:t>
      </w:r>
      <w:r>
        <w:rPr>
          <w:rStyle w:val="any"/>
          <w:rFonts w:ascii="Fira Code" w:eastAsia="Fira Code" w:hAnsi="Fira Code" w:cs="Fira Code"/>
          <w:color w:val="777777"/>
          <w:sz w:val="21"/>
          <w:szCs w:val="21"/>
          <w:lang w:val="en" w:eastAsia="en"/>
        </w:rPr>
        <w:t># prints None</w:t>
      </w:r>
    </w:p>
    <w:p w14:paraId="154409D1" w14:textId="12BD219D" w:rsidR="00264990"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E39472D" w14:textId="77777777" w:rsidR="00264990"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Assume for both questions that the elements of the list are immutable.</w:t>
      </w:r>
    </w:p>
    <w:p w14:paraId="266C88A7" w14:textId="77777777" w:rsidR="00264990" w:rsidRDefault="00264990" w:rsidP="00264990">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5E454D6"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Q1</w:t>
      </w:r>
    </w:p>
    <w:p w14:paraId="5F514433"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swap1</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 y):</w:t>
      </w:r>
    </w:p>
    <w:p w14:paraId="3B81872D"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or </w:t>
      </w:r>
      <w:proofErr w:type="spellStart"/>
      <w:r>
        <w:rPr>
          <w:rStyle w:val="any"/>
          <w:rFonts w:ascii="Fira Code" w:eastAsia="Fira Code" w:hAnsi="Fira Code" w:cs="Fira Code"/>
          <w:color w:val="777777"/>
          <w:sz w:val="21"/>
          <w:szCs w:val="21"/>
          <w:lang w:val="en" w:eastAsia="en"/>
        </w:rPr>
        <w:t>lst.copy</w:t>
      </w:r>
      <w:proofErr w:type="spellEnd"/>
      <w:r>
        <w:rPr>
          <w:rStyle w:val="any"/>
          <w:rFonts w:ascii="Fira Code" w:eastAsia="Fira Code" w:hAnsi="Fira Code" w:cs="Fira Code"/>
          <w:color w:val="777777"/>
          <w:sz w:val="21"/>
          <w:szCs w:val="21"/>
          <w:lang w:val="en" w:eastAsia="en"/>
        </w:rPr>
        <w:t>()</w:t>
      </w:r>
    </w:p>
    <w:p w14:paraId="31933E55"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 xml:space="preserve">[x],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 xml:space="preserve">[y] =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 xml:space="preserve">[y], </w:t>
      </w:r>
      <w:proofErr w:type="spellStart"/>
      <w:r>
        <w:rPr>
          <w:rFonts w:ascii="Fira Code" w:eastAsia="Fira Code" w:hAnsi="Fira Code" w:cs="Fira Code"/>
          <w:sz w:val="21"/>
          <w:szCs w:val="21"/>
          <w:lang w:val="en" w:eastAsia="en"/>
        </w:rPr>
        <w:t>new_lst</w:t>
      </w:r>
      <w:proofErr w:type="spellEnd"/>
      <w:r>
        <w:rPr>
          <w:rFonts w:ascii="Fira Code" w:eastAsia="Fira Code" w:hAnsi="Fira Code" w:cs="Fira Code"/>
          <w:sz w:val="21"/>
          <w:szCs w:val="21"/>
          <w:lang w:val="en" w:eastAsia="en"/>
        </w:rPr>
        <w:t>[x]</w:t>
      </w:r>
    </w:p>
    <w:p w14:paraId="2D1A2F25"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new_lst</w:t>
      </w:r>
    </w:p>
    <w:p w14:paraId="3C2A44DB"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Q2</w:t>
      </w:r>
    </w:p>
    <w:p w14:paraId="3ADDDDF3" w14:textId="77777777" w:rsid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swap2</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 y):</w:t>
      </w:r>
    </w:p>
    <w:p w14:paraId="38162586" w14:textId="6C98BED5" w:rsidR="00264990" w:rsidRPr="00F52117" w:rsidRDefault="00264990" w:rsidP="00F52117">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color w:val="0000DD"/>
          <w:sz w:val="21"/>
          <w:szCs w:val="21"/>
          <w:shd w:val="clear" w:color="auto" w:fill="auto"/>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[x],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[y] =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[y],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[x]</w:t>
      </w:r>
    </w:p>
    <w:p w14:paraId="36233DFE" w14:textId="77777777" w:rsidR="00264990" w:rsidRDefault="00264990" w:rsidP="00BB76CD">
      <w:pPr>
        <w:pStyle w:val="p"/>
        <w:spacing w:after="330" w:line="449" w:lineRule="atLeast"/>
        <w:ind w:left="272" w:right="272"/>
        <w:rPr>
          <w:sz w:val="28"/>
          <w:szCs w:val="28"/>
          <w:lang w:val="en" w:eastAsia="en"/>
        </w:rPr>
      </w:pPr>
    </w:p>
    <w:p w14:paraId="264E9544" w14:textId="5EAFA515" w:rsidR="00315906" w:rsidRDefault="00BB76CD" w:rsidP="00BB76CD">
      <w:pPr>
        <w:pStyle w:val="Heading3"/>
        <w:keepNext w:val="0"/>
        <w:spacing w:before="290" w:after="182" w:line="479" w:lineRule="atLeast"/>
        <w:ind w:left="272" w:right="272"/>
        <w:rPr>
          <w:sz w:val="40"/>
          <w:szCs w:val="40"/>
          <w:lang w:val="en" w:eastAsia="en"/>
        </w:rPr>
      </w:pPr>
      <w:r>
        <w:rPr>
          <w:sz w:val="28"/>
          <w:szCs w:val="28"/>
          <w:lang w:val="en" w:eastAsia="en"/>
        </w:rPr>
        <w:br w:type="page"/>
      </w:r>
      <w:r w:rsidRPr="00BB76CD">
        <w:rPr>
          <w:sz w:val="40"/>
          <w:szCs w:val="40"/>
          <w:lang w:val="en" w:eastAsia="en"/>
        </w:rPr>
        <w:lastRenderedPageBreak/>
        <w:t>6</w:t>
      </w:r>
      <w:r>
        <w:rPr>
          <w:sz w:val="40"/>
          <w:szCs w:val="40"/>
          <w:lang w:val="en" w:eastAsia="en"/>
        </w:rPr>
        <w:t>.6. Practice Problems</w:t>
      </w:r>
    </w:p>
    <w:p w14:paraId="2D2A7CCC" w14:textId="77777777" w:rsidR="006C7CAF" w:rsidRDefault="006C7CAF" w:rsidP="006C7CAF">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Evaluate the output</w:t>
      </w:r>
    </w:p>
    <w:p w14:paraId="52027A7F"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A-1</w:t>
      </w:r>
    </w:p>
    <w:p w14:paraId="56991A96"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(a):</w:t>
      </w:r>
    </w:p>
    <w:p w14:paraId="1C2568BD"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b, </w:t>
      </w:r>
      <w:proofErr w:type="spellStart"/>
      <w:r>
        <w:rPr>
          <w:rFonts w:ascii="Fira Code" w:eastAsia="Fira Code" w:hAnsi="Fira Code" w:cs="Fira Code"/>
          <w:sz w:val="21"/>
          <w:szCs w:val="21"/>
          <w:lang w:val="en" w:eastAsia="en"/>
        </w:rPr>
        <w:t>prev</w:t>
      </w:r>
      <w:proofErr w:type="spellEnd"/>
      <w:r>
        <w:rPr>
          <w:rFonts w:ascii="Fira Code" w:eastAsia="Fira Code" w:hAnsi="Fira Code" w:cs="Fira Code"/>
          <w:sz w:val="21"/>
          <w:szCs w:val="21"/>
          <w:lang w:val="en" w:eastAsia="en"/>
        </w:rPr>
        <w:t xml:space="preserve">, res = </w:t>
      </w:r>
      <w:r>
        <w:rPr>
          <w:rStyle w:val="any"/>
          <w:rFonts w:ascii="Fira Code" w:eastAsia="Fira Code" w:hAnsi="Fira Code" w:cs="Fira Code"/>
          <w:b/>
          <w:bCs/>
          <w:color w:val="336699"/>
          <w:sz w:val="21"/>
          <w:szCs w:val="21"/>
          <w:lang w:val="en" w:eastAsia="en"/>
        </w:rPr>
        <w:t>sorted</w:t>
      </w:r>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a.copy</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None</w:t>
      </w:r>
      <w:r>
        <w:rPr>
          <w:rFonts w:ascii="Fira Code" w:eastAsia="Fira Code" w:hAnsi="Fira Code" w:cs="Fira Code"/>
          <w:sz w:val="21"/>
          <w:szCs w:val="21"/>
          <w:lang w:val="en" w:eastAsia="en"/>
        </w:rPr>
        <w:t>, []</w:t>
      </w:r>
    </w:p>
    <w:p w14:paraId="681C510A"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b:</w:t>
      </w:r>
    </w:p>
    <w:p w14:paraId="5060A433"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el != </w:t>
      </w:r>
      <w:proofErr w:type="spellStart"/>
      <w:r>
        <w:rPr>
          <w:rFonts w:ascii="Fira Code" w:eastAsia="Fira Code" w:hAnsi="Fira Code" w:cs="Fira Code"/>
          <w:sz w:val="21"/>
          <w:szCs w:val="21"/>
          <w:lang w:val="en" w:eastAsia="en"/>
        </w:rPr>
        <w:t>prev</w:t>
      </w:r>
      <w:proofErr w:type="spellEnd"/>
      <w:r>
        <w:rPr>
          <w:rFonts w:ascii="Fira Code" w:eastAsia="Fira Code" w:hAnsi="Fira Code" w:cs="Fira Code"/>
          <w:sz w:val="21"/>
          <w:szCs w:val="21"/>
          <w:lang w:val="en" w:eastAsia="en"/>
        </w:rPr>
        <w:t>:</w:t>
      </w:r>
    </w:p>
    <w:p w14:paraId="3FA35432"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res.append</w:t>
      </w:r>
      <w:proofErr w:type="spellEnd"/>
      <w:r>
        <w:rPr>
          <w:rFonts w:ascii="Fira Code" w:eastAsia="Fira Code" w:hAnsi="Fira Code" w:cs="Fira Code"/>
          <w:sz w:val="21"/>
          <w:szCs w:val="21"/>
          <w:lang w:val="en" w:eastAsia="en"/>
        </w:rPr>
        <w:t>(el)</w:t>
      </w:r>
    </w:p>
    <w:p w14:paraId="6916B53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prev</w:t>
      </w:r>
      <w:proofErr w:type="spellEnd"/>
      <w:r>
        <w:rPr>
          <w:rFonts w:ascii="Fira Code" w:eastAsia="Fira Code" w:hAnsi="Fira Code" w:cs="Fira Code"/>
          <w:sz w:val="21"/>
          <w:szCs w:val="21"/>
          <w:lang w:val="en" w:eastAsia="en"/>
        </w:rPr>
        <w:t xml:space="preserve"> = el</w:t>
      </w:r>
    </w:p>
    <w:p w14:paraId="24AC6F4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res</w:t>
      </w:r>
    </w:p>
    <w:p w14:paraId="4234DAF2"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7AAC045B"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w:t>
      </w:r>
    </w:p>
    <w:p w14:paraId="7311C939" w14:textId="6BBADC8D"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print(foo(</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0C618BFB"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Answer</w:t>
      </w:r>
    </w:p>
    <w:p w14:paraId="1543C639" w14:textId="29CD2223"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[2, 3, 5, 7, 8]</w:t>
      </w:r>
    </w:p>
    <w:p w14:paraId="6418285C"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A-2</w:t>
      </w:r>
    </w:p>
    <w:p w14:paraId="324A135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bar</w:t>
      </w:r>
      <w:r>
        <w:rPr>
          <w:rFonts w:ascii="Fira Code" w:eastAsia="Fira Code" w:hAnsi="Fira Code" w:cs="Fira Code"/>
          <w:sz w:val="21"/>
          <w:szCs w:val="21"/>
          <w:lang w:val="en" w:eastAsia="en"/>
        </w:rPr>
        <w:t>(x, y):</w:t>
      </w:r>
    </w:p>
    <w:p w14:paraId="727422D6"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y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6B6CCCE8"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p>
    <w:p w14:paraId="573F9D83"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x * bar(x, y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37A4DDC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60A89BE5"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print(bar(</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44323729"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print(bar(</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795B6E5E" w14:textId="00D34607"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print(bar(</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43A5F340"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Answer</w:t>
      </w:r>
    </w:p>
    <w:p w14:paraId="37728E65"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8</w:t>
      </w:r>
    </w:p>
    <w:p w14:paraId="273BFAB0"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27</w:t>
      </w:r>
    </w:p>
    <w:p w14:paraId="71587736"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1024</w:t>
      </w:r>
    </w:p>
    <w:p w14:paraId="2B904121" w14:textId="77777777"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777777"/>
          <w:sz w:val="21"/>
          <w:szCs w:val="21"/>
          <w:lang w:val="en" w:eastAsia="en"/>
        </w:rPr>
      </w:pPr>
      <w:r w:rsidRPr="006C7CAF">
        <w:rPr>
          <w:rFonts w:ascii="Fira Code" w:eastAsia="Fira Code" w:hAnsi="Fira Code" w:cs="Fira Code"/>
          <w:color w:val="777777"/>
          <w:sz w:val="21"/>
          <w:szCs w:val="21"/>
          <w:lang w:val="en" w:eastAsia="en"/>
        </w:rPr>
        <w:t># bar is returning x ** y</w:t>
      </w:r>
    </w:p>
    <w:p w14:paraId="7081EEAA" w14:textId="2A34182D"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777777"/>
          <w:sz w:val="21"/>
          <w:szCs w:val="21"/>
          <w:lang w:val="en" w:eastAsia="en"/>
        </w:rPr>
      </w:pPr>
      <w:r w:rsidRPr="006C7CAF">
        <w:rPr>
          <w:rFonts w:ascii="Fira Code" w:eastAsia="Fira Code" w:hAnsi="Fira Code" w:cs="Fira Code"/>
          <w:color w:val="777777"/>
          <w:sz w:val="21"/>
          <w:szCs w:val="21"/>
          <w:lang w:val="en" w:eastAsia="en"/>
        </w:rPr>
        <w:t># example of recursion</w:t>
      </w:r>
    </w:p>
    <w:p w14:paraId="43ADE94B"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lastRenderedPageBreak/>
        <w:t>A-3</w:t>
      </w:r>
    </w:p>
    <w:p w14:paraId="1B001134"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baz</w:t>
      </w:r>
      <w:proofErr w:type="spellEnd"/>
      <w:r>
        <w:rPr>
          <w:rFonts w:ascii="Fira Code" w:eastAsia="Fira Code" w:hAnsi="Fira Code" w:cs="Fira Code"/>
          <w:sz w:val="21"/>
          <w:szCs w:val="21"/>
          <w:lang w:val="en" w:eastAsia="en"/>
        </w:rPr>
        <w:t>(x):</w:t>
      </w:r>
    </w:p>
    <w:p w14:paraId="3A512F44"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5</w:t>
      </w:r>
    </w:p>
    <w:p w14:paraId="1190113B"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3BA922DD" w14:textId="141B1494"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holder</w:t>
      </w:r>
      <w:proofErr w:type="gram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baz</w:t>
      </w:r>
      <w:proofErr w:type="spellEnd"/>
    </w:p>
    <w:p w14:paraId="35F6A81C" w14:textId="5ACF036C"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print(holder(</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529C0BC5"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Answer</w:t>
      </w:r>
    </w:p>
    <w:p w14:paraId="477C56FD" w14:textId="3BAD4C35"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15</w:t>
      </w:r>
    </w:p>
    <w:p w14:paraId="0821FA43" w14:textId="77777777" w:rsidR="006C7CAF" w:rsidRDefault="006C7CAF" w:rsidP="006C7CAF">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B. Find any errors in following Python programs</w:t>
      </w:r>
    </w:p>
    <w:p w14:paraId="1A8A815B"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B-1</w:t>
      </w:r>
    </w:p>
    <w:p w14:paraId="0E05EC5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func</w:t>
      </w:r>
      <w:proofErr w:type="spellEnd"/>
      <w:r>
        <w:rPr>
          <w:rFonts w:ascii="Fira Code" w:eastAsia="Fira Code" w:hAnsi="Fira Code" w:cs="Fira Code"/>
          <w:sz w:val="21"/>
          <w:szCs w:val="21"/>
          <w:lang w:val="en" w:eastAsia="en"/>
        </w:rPr>
        <w:t xml:space="preserve"> add[x, y]:</w:t>
      </w:r>
    </w:p>
    <w:p w14:paraId="3E82D29E"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x + y</w:t>
      </w:r>
    </w:p>
    <w:p w14:paraId="411D7032"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06AE711D" w14:textId="3C7073F6"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print(add[</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6D3624B3"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Answer</w:t>
      </w:r>
    </w:p>
    <w:p w14:paraId="64FE4559"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Line 1: </w:t>
      </w:r>
      <w:proofErr w:type="spellStart"/>
      <w:r>
        <w:rPr>
          <w:rFonts w:ascii="Fira Code" w:eastAsia="Fira Code" w:hAnsi="Fira Code" w:cs="Fira Code"/>
          <w:sz w:val="21"/>
          <w:szCs w:val="21"/>
          <w:lang w:val="en" w:eastAsia="en"/>
        </w:rPr>
        <w:t>func</w:t>
      </w:r>
      <w:proofErr w:type="spellEnd"/>
      <w:r>
        <w:rPr>
          <w:rFonts w:ascii="Fira Code" w:eastAsia="Fira Code" w:hAnsi="Fira Code" w:cs="Fira Code"/>
          <w:sz w:val="21"/>
          <w:szCs w:val="21"/>
          <w:lang w:val="en" w:eastAsia="en"/>
        </w:rPr>
        <w:t xml:space="preserve"> -&gt; def</w:t>
      </w:r>
    </w:p>
    <w:p w14:paraId="13877329"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add[x, y] -&gt; add(x, y)</w:t>
      </w:r>
    </w:p>
    <w:p w14:paraId="7FC5B007" w14:textId="5AF2111D"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Line 4: add[3, 4] -&gt; add(3, 4)</w:t>
      </w:r>
    </w:p>
    <w:p w14:paraId="5DFF00A4"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B-2</w:t>
      </w:r>
    </w:p>
    <w:p w14:paraId="547F1BE4"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abc</w:t>
      </w:r>
      <w:proofErr w:type="spellEnd"/>
      <w:r>
        <w:rPr>
          <w:rFonts w:ascii="Fira Code" w:eastAsia="Fira Code" w:hAnsi="Fira Code" w:cs="Fira Code"/>
          <w:sz w:val="21"/>
          <w:szCs w:val="21"/>
          <w:lang w:val="en" w:eastAsia="en"/>
        </w:rPr>
        <w:t>(x):</w:t>
      </w:r>
    </w:p>
    <w:p w14:paraId="2E83068C"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x</w:t>
      </w:r>
    </w:p>
    <w:p w14:paraId="14EC6782"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67FEDA81"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abc</w:t>
      </w:r>
      <w:proofErr w:type="spellEnd"/>
      <w:r>
        <w:rPr>
          <w:rFonts w:ascii="Fira Code" w:eastAsia="Fira Code" w:hAnsi="Fira Code" w:cs="Fira Code"/>
          <w:sz w:val="21"/>
          <w:szCs w:val="21"/>
          <w:lang w:val="en" w:eastAsia="en"/>
        </w:rPr>
        <w:t>(x, y):</w:t>
      </w:r>
    </w:p>
    <w:p w14:paraId="0CE021A6"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x + y</w:t>
      </w:r>
    </w:p>
    <w:p w14:paraId="34E7CE0F"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p>
    <w:p w14:paraId="709DBA3A" w14:textId="420AD706" w:rsidR="006C7CAF" w:rsidRP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w:t>
      </w:r>
    </w:p>
    <w:p w14:paraId="6DFE3AF4" w14:textId="77777777" w:rsidR="006C7CAF" w:rsidRDefault="006C7CAF" w:rsidP="006C7CAF">
      <w:pPr>
        <w:pStyle w:val="p"/>
        <w:spacing w:line="449" w:lineRule="atLeast"/>
        <w:ind w:left="272" w:right="272"/>
        <w:rPr>
          <w:sz w:val="28"/>
          <w:szCs w:val="28"/>
          <w:lang w:val="en" w:eastAsia="en"/>
        </w:rPr>
      </w:pPr>
      <w:r>
        <w:rPr>
          <w:rStyle w:val="pstrong"/>
          <w:b/>
          <w:bCs/>
          <w:sz w:val="28"/>
          <w:szCs w:val="28"/>
          <w:lang w:val="en" w:eastAsia="en"/>
        </w:rPr>
        <w:t>Answer</w:t>
      </w:r>
    </w:p>
    <w:p w14:paraId="56F79E94"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Line 7: print(</w:t>
      </w:r>
      <w:proofErr w:type="spellStart"/>
      <w:r>
        <w:rPr>
          <w:rFonts w:ascii="Fira Code" w:eastAsia="Fira Code" w:hAnsi="Fira Code" w:cs="Fira Code"/>
          <w:sz w:val="21"/>
          <w:szCs w:val="21"/>
          <w:lang w:val="en" w:eastAsia="en"/>
        </w:rPr>
        <w:t>abc</w:t>
      </w:r>
      <w:proofErr w:type="spellEnd"/>
      <w:r>
        <w:rPr>
          <w:rFonts w:ascii="Fira Code" w:eastAsia="Fira Code" w:hAnsi="Fira Code" w:cs="Fira Code"/>
          <w:sz w:val="21"/>
          <w:szCs w:val="21"/>
          <w:lang w:val="en" w:eastAsia="en"/>
        </w:rPr>
        <w:t>(3)): Function names are case-sensitive</w:t>
      </w:r>
    </w:p>
    <w:p w14:paraId="1E0327A6"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Line 1, 4: If two functions share the same name, the later one takes  </w:t>
      </w:r>
    </w:p>
    <w:p w14:paraId="393D064F" w14:textId="77777777" w:rsidR="006C7CAF" w:rsidRDefault="006C7CAF" w:rsidP="006C7CAF">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priority. Since the function at line 4 takes two parameters, line </w:t>
      </w:r>
    </w:p>
    <w:p w14:paraId="28D4230C" w14:textId="6EED9D08" w:rsidR="006C7CAF" w:rsidRPr="006C7CAF" w:rsidRDefault="006C7CAF" w:rsidP="003C0FE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7 will cause an exception.</w:t>
      </w:r>
    </w:p>
    <w:p w14:paraId="6D515554" w14:textId="77777777" w:rsidR="006C7CAF" w:rsidRDefault="006C7CAF" w:rsidP="006C7CAF">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Write your own program</w:t>
      </w:r>
    </w:p>
    <w:p w14:paraId="64436CC7"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C-1</w:t>
      </w:r>
    </w:p>
    <w:p w14:paraId="042EEB4A"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Write a function that takes in a single string as a parameter. Assume that </w:t>
      </w:r>
    </w:p>
    <w:p w14:paraId="09B0F27A" w14:textId="32C329FF"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the value passed in as parameter is always a string (and not other types). Capitalize the first character of the string without changing the rest and return the string.</w:t>
      </w:r>
    </w:p>
    <w:p w14:paraId="6452E02D"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Answer</w:t>
      </w:r>
    </w:p>
    <w:p w14:paraId="050F2AA1"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my_capitalize</w:t>
      </w:r>
      <w:proofErr w:type="spellEnd"/>
      <w:r>
        <w:rPr>
          <w:rFonts w:ascii="Fira Code" w:eastAsia="Fira Code" w:hAnsi="Fira Code" w:cs="Fira Code"/>
          <w:sz w:val="21"/>
          <w:szCs w:val="21"/>
          <w:lang w:val="en" w:eastAsia="en"/>
        </w:rPr>
        <w:t>(s):</w:t>
      </w:r>
    </w:p>
    <w:p w14:paraId="6F25903E" w14:textId="5BE897AA"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s[</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].upper() + 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0F1B9961"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C-2</w:t>
      </w:r>
    </w:p>
    <w:p w14:paraId="3A040137"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Write a function that takes in a single list as a parameter. Assume that the </w:t>
      </w:r>
    </w:p>
    <w:p w14:paraId="30D7E5A5" w14:textId="25BF6149"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value passed in as parameter is always a list containing only string values. Return </w:t>
      </w:r>
      <w:r w:rsidRPr="003C0FE4">
        <w:rPr>
          <w:rFonts w:ascii="Fira Code" w:eastAsia="Fira Code" w:hAnsi="Fira Code" w:cs="Fira Code"/>
          <w:color w:val="B02145"/>
          <w:sz w:val="21"/>
          <w:szCs w:val="21"/>
          <w:lang w:val="en" w:eastAsia="en"/>
        </w:rPr>
        <w:t>True</w:t>
      </w:r>
      <w:r>
        <w:rPr>
          <w:rFonts w:ascii="Fira Code" w:eastAsia="Fira Code" w:hAnsi="Fira Code" w:cs="Fira Code"/>
          <w:sz w:val="21"/>
          <w:szCs w:val="21"/>
          <w:lang w:val="en" w:eastAsia="en"/>
        </w:rPr>
        <w:t xml:space="preserve"> if all strings start with a capital letter, and </w:t>
      </w:r>
      <w:r w:rsidRPr="003C0FE4">
        <w:rPr>
          <w:rFonts w:ascii="Fira Code" w:eastAsia="Fira Code" w:hAnsi="Fira Code" w:cs="Fira Code"/>
          <w:color w:val="B02145"/>
          <w:sz w:val="21"/>
          <w:szCs w:val="21"/>
          <w:lang w:val="en" w:eastAsia="en"/>
        </w:rPr>
        <w:t>False</w:t>
      </w:r>
      <w:r>
        <w:rPr>
          <w:rFonts w:ascii="Fira Code" w:eastAsia="Fira Code" w:hAnsi="Fira Code" w:cs="Fira Code"/>
          <w:sz w:val="21"/>
          <w:szCs w:val="21"/>
          <w:lang w:val="en" w:eastAsia="en"/>
        </w:rPr>
        <w:t xml:space="preserve"> otherwise. You may use the function you wrote for </w:t>
      </w:r>
      <w:r w:rsidRPr="003C0FE4">
        <w:rPr>
          <w:rFonts w:ascii="Fira Code" w:eastAsia="Fira Code" w:hAnsi="Fira Code" w:cs="Fira Code"/>
          <w:b/>
          <w:bCs/>
          <w:sz w:val="21"/>
          <w:szCs w:val="21"/>
          <w:lang w:val="en" w:eastAsia="en"/>
        </w:rPr>
        <w:t>C-1</w:t>
      </w:r>
      <w:r>
        <w:rPr>
          <w:rFonts w:ascii="Fira Code" w:eastAsia="Fira Code" w:hAnsi="Fira Code" w:cs="Fira Code"/>
          <w:sz w:val="21"/>
          <w:szCs w:val="21"/>
          <w:lang w:val="en" w:eastAsia="en"/>
        </w:rPr>
        <w:t>.</w:t>
      </w:r>
    </w:p>
    <w:p w14:paraId="6591C8C0"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Answer</w:t>
      </w:r>
    </w:p>
    <w:p w14:paraId="09270A99"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my_capitalize</w:t>
      </w:r>
      <w:proofErr w:type="spellEnd"/>
      <w:r>
        <w:rPr>
          <w:rFonts w:ascii="Fira Code" w:eastAsia="Fira Code" w:hAnsi="Fira Code" w:cs="Fira Code"/>
          <w:sz w:val="21"/>
          <w:szCs w:val="21"/>
          <w:lang w:val="en" w:eastAsia="en"/>
        </w:rPr>
        <w:t>(s):</w:t>
      </w:r>
    </w:p>
    <w:p w14:paraId="4BC8BD7D"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s[</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].upper() + s[</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5E4455EE"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w:t>
      </w:r>
    </w:p>
    <w:p w14:paraId="7F2E5DDE"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is_all_capitalized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73A649D3"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s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lst:</w:t>
      </w:r>
    </w:p>
    <w:p w14:paraId="40127CE8"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s != </w:t>
      </w:r>
      <w:proofErr w:type="spellStart"/>
      <w:r>
        <w:rPr>
          <w:rFonts w:ascii="Fira Code" w:eastAsia="Fira Code" w:hAnsi="Fira Code" w:cs="Fira Code"/>
          <w:sz w:val="21"/>
          <w:szCs w:val="21"/>
          <w:lang w:val="en" w:eastAsia="en"/>
        </w:rPr>
        <w:t>my_capitalize</w:t>
      </w:r>
      <w:proofErr w:type="spellEnd"/>
      <w:r>
        <w:rPr>
          <w:rFonts w:ascii="Fira Code" w:eastAsia="Fira Code" w:hAnsi="Fira Code" w:cs="Fira Code"/>
          <w:sz w:val="21"/>
          <w:szCs w:val="21"/>
          <w:lang w:val="en" w:eastAsia="en"/>
        </w:rPr>
        <w:t>(s):</w:t>
      </w:r>
    </w:p>
    <w:p w14:paraId="746DD848"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6699"/>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False</w:t>
      </w:r>
    </w:p>
    <w:p w14:paraId="7989993B" w14:textId="06B8A3BA"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p>
    <w:p w14:paraId="2EC85350"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C-3</w:t>
      </w:r>
    </w:p>
    <w:p w14:paraId="1CF28F5D"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Write a function that takes in a single list as a parameter. Assume that the </w:t>
      </w:r>
    </w:p>
    <w:p w14:paraId="08A78699"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value passed in as parameter is always a list. Return a dictionary with the key being each unique element of the list and the value being the frequency of that element.</w:t>
      </w:r>
    </w:p>
    <w:p w14:paraId="3400C843" w14:textId="77777777" w:rsidR="003C0FE4" w:rsidRDefault="003C0FE4"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78FBF722"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Ex) Input : </w:t>
      </w:r>
      <w:r w:rsidRPr="002568EE">
        <w:rPr>
          <w:rFonts w:ascii="Fira Code" w:eastAsia="Fira Code" w:hAnsi="Fira Code" w:cs="Fira Code"/>
          <w:color w:val="2F5496"/>
          <w:sz w:val="21"/>
          <w:szCs w:val="21"/>
          <w:lang w:val="en" w:eastAsia="en"/>
        </w:rPr>
        <w:t>['</w:t>
      </w:r>
      <w:proofErr w:type="spellStart"/>
      <w:r w:rsidRPr="002568EE">
        <w:rPr>
          <w:rFonts w:ascii="Fira Code" w:eastAsia="Fira Code" w:hAnsi="Fira Code" w:cs="Fira Code"/>
          <w:color w:val="2F5496"/>
          <w:sz w:val="21"/>
          <w:szCs w:val="21"/>
          <w:lang w:val="en" w:eastAsia="en"/>
        </w:rPr>
        <w:t>abc</w:t>
      </w:r>
      <w:proofErr w:type="spellEnd"/>
      <w:r w:rsidRPr="002568EE">
        <w:rPr>
          <w:rFonts w:ascii="Fira Code" w:eastAsia="Fira Code" w:hAnsi="Fira Code" w:cs="Fira Code"/>
          <w:color w:val="2F5496"/>
          <w:sz w:val="21"/>
          <w:szCs w:val="21"/>
          <w:lang w:val="en" w:eastAsia="en"/>
        </w:rPr>
        <w:t>', '</w:t>
      </w:r>
      <w:proofErr w:type="spellStart"/>
      <w:r w:rsidRPr="002568EE">
        <w:rPr>
          <w:rFonts w:ascii="Fira Code" w:eastAsia="Fira Code" w:hAnsi="Fira Code" w:cs="Fira Code"/>
          <w:color w:val="2F5496"/>
          <w:sz w:val="21"/>
          <w:szCs w:val="21"/>
          <w:lang w:val="en" w:eastAsia="en"/>
        </w:rPr>
        <w:t>abc</w:t>
      </w:r>
      <w:proofErr w:type="spellEnd"/>
      <w:r w:rsidRPr="002568EE">
        <w:rPr>
          <w:rFonts w:ascii="Fira Code" w:eastAsia="Fira Code" w:hAnsi="Fira Code" w:cs="Fira Code"/>
          <w:color w:val="2F5496"/>
          <w:sz w:val="21"/>
          <w:szCs w:val="21"/>
          <w:lang w:val="en" w:eastAsia="en"/>
        </w:rPr>
        <w:t>', 'A', 'cat', 'apple', 'cat', 'cat']</w:t>
      </w:r>
    </w:p>
    <w:p w14:paraId="667A8A41" w14:textId="75347867"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Output: </w:t>
      </w:r>
      <w:r w:rsidRPr="003C0FE4">
        <w:rPr>
          <w:rFonts w:ascii="Fira Code" w:eastAsia="Fira Code" w:hAnsi="Fira Code" w:cs="Fira Code"/>
          <w:sz w:val="21"/>
          <w:szCs w:val="21"/>
          <w:lang w:val="en" w:eastAsia="en"/>
        </w:rPr>
        <w:t>{'</w:t>
      </w:r>
      <w:proofErr w:type="spellStart"/>
      <w:r w:rsidRPr="003C0FE4">
        <w:rPr>
          <w:rFonts w:ascii="Fira Code" w:eastAsia="Fira Code" w:hAnsi="Fira Code" w:cs="Fira Code"/>
          <w:sz w:val="21"/>
          <w:szCs w:val="21"/>
          <w:lang w:val="en" w:eastAsia="en"/>
        </w:rPr>
        <w:t>abc</w:t>
      </w:r>
      <w:proofErr w:type="spellEnd"/>
      <w:r w:rsidRPr="003C0FE4">
        <w:rPr>
          <w:rFonts w:ascii="Fira Code" w:eastAsia="Fira Code" w:hAnsi="Fira Code" w:cs="Fira Code"/>
          <w:sz w:val="21"/>
          <w:szCs w:val="21"/>
          <w:lang w:val="en" w:eastAsia="en"/>
        </w:rPr>
        <w:t>': 2, 'A': 1, 'cat': 3, 'apple': 1}</w:t>
      </w:r>
    </w:p>
    <w:p w14:paraId="0616BCE7"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Answer</w:t>
      </w:r>
    </w:p>
    <w:p w14:paraId="70D7E33D"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sidRPr="003C0FE4">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el_freq</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25352D56"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res = {}</w:t>
      </w:r>
    </w:p>
    <w:p w14:paraId="74724C0B"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el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lst:</w:t>
      </w:r>
    </w:p>
    <w:p w14:paraId="0FF35F42"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freq</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res.setdefault</w:t>
      </w:r>
      <w:proofErr w:type="spellEnd"/>
      <w:r>
        <w:rPr>
          <w:rFonts w:ascii="Fira Code" w:eastAsia="Fira Code" w:hAnsi="Fira Code" w:cs="Fira Code"/>
          <w:sz w:val="21"/>
          <w:szCs w:val="21"/>
          <w:lang w:val="en" w:eastAsia="en"/>
        </w:rPr>
        <w:t xml:space="preserve">(el,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w:t>
      </w:r>
    </w:p>
    <w:p w14:paraId="31347845"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res[el] = </w:t>
      </w:r>
      <w:proofErr w:type="spellStart"/>
      <w:r>
        <w:rPr>
          <w:rFonts w:ascii="Fira Code" w:eastAsia="Fira Code" w:hAnsi="Fira Code" w:cs="Fira Code"/>
          <w:sz w:val="21"/>
          <w:szCs w:val="21"/>
          <w:lang w:val="en" w:eastAsia="en"/>
        </w:rPr>
        <w:t>freq</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1</w:t>
      </w:r>
    </w:p>
    <w:p w14:paraId="21B7EBAE" w14:textId="618B1F16"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res</w:t>
      </w:r>
    </w:p>
    <w:p w14:paraId="27D94263"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C-4</w:t>
      </w:r>
    </w:p>
    <w:p w14:paraId="05C7F7E0"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Write a function that takes in three parameters. The first is a tuple of two </w:t>
      </w:r>
    </w:p>
    <w:p w14:paraId="12137B78"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numbers, second is a number, and the third is a list of tuples of two numbers. The first parameter will represent the center point of a circle on a Cartesian plane, and the second will represent the radius of that circle.</w:t>
      </w:r>
      <w:r w:rsidR="003C0FE4">
        <w:rPr>
          <w:rFonts w:ascii="Fira Code" w:eastAsia="Fira Code" w:hAnsi="Fira Code" w:cs="Fira Code"/>
          <w:sz w:val="21"/>
          <w:szCs w:val="21"/>
          <w:lang w:val="en" w:eastAsia="en"/>
        </w:rPr>
        <w:t xml:space="preserve"> </w:t>
      </w:r>
    </w:p>
    <w:p w14:paraId="5D57B28B" w14:textId="77777777" w:rsidR="003C0FE4" w:rsidRDefault="003C0FE4"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0B301E78"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Return </w:t>
      </w:r>
      <w:r w:rsidRPr="003C0FE4">
        <w:rPr>
          <w:rFonts w:ascii="Fira Code" w:eastAsia="Fira Code" w:hAnsi="Fira Code" w:cs="Fira Code"/>
          <w:color w:val="B02145"/>
          <w:sz w:val="21"/>
          <w:szCs w:val="21"/>
          <w:lang w:val="en" w:eastAsia="en"/>
        </w:rPr>
        <w:t>True</w:t>
      </w:r>
      <w:r>
        <w:rPr>
          <w:rFonts w:ascii="Fira Code" w:eastAsia="Fira Code" w:hAnsi="Fira Code" w:cs="Fira Code"/>
          <w:sz w:val="21"/>
          <w:szCs w:val="21"/>
          <w:lang w:val="en" w:eastAsia="en"/>
        </w:rPr>
        <w:t xml:space="preserve"> if all the tuples in the list are inside the circle, and </w:t>
      </w:r>
      <w:r w:rsidRPr="003C0FE4">
        <w:rPr>
          <w:rFonts w:ascii="Fira Code" w:eastAsia="Fira Code" w:hAnsi="Fira Code" w:cs="Fira Code"/>
          <w:color w:val="B02145"/>
          <w:sz w:val="21"/>
          <w:szCs w:val="21"/>
          <w:lang w:val="en" w:eastAsia="en"/>
        </w:rPr>
        <w:t>False</w:t>
      </w:r>
      <w:r>
        <w:rPr>
          <w:rFonts w:ascii="Fira Code" w:eastAsia="Fira Code" w:hAnsi="Fira Code" w:cs="Fira Code"/>
          <w:sz w:val="21"/>
          <w:szCs w:val="21"/>
          <w:lang w:val="en" w:eastAsia="en"/>
        </w:rPr>
        <w:t xml:space="preserve"> otherwise. A point is considered inside the circle if the distance from it to the center is less than or equal to the radius.</w:t>
      </w:r>
    </w:p>
    <w:p w14:paraId="344D8303" w14:textId="77777777" w:rsidR="003C0FE4" w:rsidRDefault="003C0FE4"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266EA014"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You may write any helper functions if you need to. Also assume that the values passed as parameters are always valid.</w:t>
      </w:r>
    </w:p>
    <w:p w14:paraId="03187194" w14:textId="77777777" w:rsidR="003C0FE4" w:rsidRDefault="003C0FE4"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0014EF39" w14:textId="77777777" w:rsidR="003C0FE4" w:rsidRPr="002568EE"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2F5496"/>
          <w:sz w:val="21"/>
          <w:szCs w:val="21"/>
          <w:lang w:val="en" w:eastAsia="en"/>
        </w:rPr>
      </w:pPr>
      <w:r>
        <w:rPr>
          <w:rFonts w:ascii="Fira Code" w:eastAsia="Fira Code" w:hAnsi="Fira Code" w:cs="Fira Code"/>
          <w:sz w:val="21"/>
          <w:szCs w:val="21"/>
          <w:lang w:val="en" w:eastAsia="en"/>
        </w:rPr>
        <w:t xml:space="preserve">    Ex1) Input : </w:t>
      </w:r>
      <w:r w:rsidRPr="002568EE">
        <w:rPr>
          <w:rFonts w:ascii="Fira Code" w:eastAsia="Fira Code" w:hAnsi="Fira Code" w:cs="Fira Code"/>
          <w:color w:val="2F5496"/>
          <w:sz w:val="21"/>
          <w:szCs w:val="21"/>
          <w:lang w:val="en" w:eastAsia="en"/>
        </w:rPr>
        <w:t>(0, 0), 1, [(1, 1), (0, 0), (1, 0), (0.5, 0.5)]</w:t>
      </w:r>
    </w:p>
    <w:p w14:paraId="2033FEA9"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Output: False</w:t>
      </w:r>
    </w:p>
    <w:p w14:paraId="6C17D0C6"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Ex2) Input : </w:t>
      </w:r>
      <w:r w:rsidRPr="002568EE">
        <w:rPr>
          <w:rFonts w:ascii="Fira Code" w:eastAsia="Fira Code" w:hAnsi="Fira Code" w:cs="Fira Code"/>
          <w:color w:val="2F5496"/>
          <w:sz w:val="21"/>
          <w:szCs w:val="21"/>
          <w:lang w:val="en" w:eastAsia="en"/>
        </w:rPr>
        <w:t>(0, 0), 1, [(0, 0), (1, 0), (0.5, 0.5)]</w:t>
      </w:r>
    </w:p>
    <w:p w14:paraId="6568B28F" w14:textId="4A745619"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Output: True</w:t>
      </w:r>
    </w:p>
    <w:p w14:paraId="7C96F2C2" w14:textId="77777777" w:rsidR="006C7CAF" w:rsidRDefault="006C7CAF" w:rsidP="003C0FE4">
      <w:pPr>
        <w:pStyle w:val="p"/>
        <w:spacing w:line="449" w:lineRule="atLeast"/>
        <w:ind w:left="272" w:right="272"/>
        <w:rPr>
          <w:sz w:val="28"/>
          <w:szCs w:val="28"/>
          <w:lang w:val="en" w:eastAsia="en"/>
        </w:rPr>
      </w:pPr>
      <w:r>
        <w:rPr>
          <w:rStyle w:val="pstrong"/>
          <w:b/>
          <w:bCs/>
          <w:sz w:val="28"/>
          <w:szCs w:val="28"/>
          <w:lang w:val="en" w:eastAsia="en"/>
        </w:rPr>
        <w:t>Answer</w:t>
      </w:r>
    </w:p>
    <w:p w14:paraId="02F7A720"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p1, p2 are both tuples of two numbers</w:t>
      </w:r>
    </w:p>
    <w:p w14:paraId="6A46736A"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distance</w:t>
      </w:r>
      <w:r>
        <w:rPr>
          <w:rFonts w:ascii="Fira Code" w:eastAsia="Fira Code" w:hAnsi="Fira Code" w:cs="Fira Code"/>
          <w:sz w:val="21"/>
          <w:szCs w:val="21"/>
          <w:lang w:val="en" w:eastAsia="en"/>
        </w:rPr>
        <w:t>(p1, p2):</w:t>
      </w:r>
    </w:p>
    <w:p w14:paraId="528030AE"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Can also use </w:t>
      </w:r>
      <w:proofErr w:type="spellStart"/>
      <w:r>
        <w:rPr>
          <w:rStyle w:val="any"/>
          <w:rFonts w:ascii="Fira Code" w:eastAsia="Fira Code" w:hAnsi="Fira Code" w:cs="Fira Code"/>
          <w:color w:val="777777"/>
          <w:sz w:val="21"/>
          <w:szCs w:val="21"/>
          <w:lang w:val="en" w:eastAsia="en"/>
        </w:rPr>
        <w:t>math.sqrt</w:t>
      </w:r>
      <w:proofErr w:type="spellEnd"/>
      <w:r>
        <w:rPr>
          <w:rStyle w:val="any"/>
          <w:rFonts w:ascii="Fira Code" w:eastAsia="Fira Code" w:hAnsi="Fira Code" w:cs="Fira Code"/>
          <w:color w:val="777777"/>
          <w:sz w:val="21"/>
          <w:szCs w:val="21"/>
          <w:lang w:val="en" w:eastAsia="en"/>
        </w:rPr>
        <w:t>()</w:t>
      </w:r>
    </w:p>
    <w:p w14:paraId="1ECF55A6"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6600E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((p2[</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 p1[</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(p2[</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 p1[</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 </w:t>
      </w:r>
      <w:r>
        <w:rPr>
          <w:rStyle w:val="any"/>
          <w:rFonts w:ascii="Fira Code" w:eastAsia="Fira Code" w:hAnsi="Fira Code" w:cs="Fira Code"/>
          <w:color w:val="6600EE"/>
          <w:sz w:val="21"/>
          <w:szCs w:val="21"/>
          <w:lang w:val="en" w:eastAsia="en"/>
        </w:rPr>
        <w:t>0.5</w:t>
      </w:r>
    </w:p>
    <w:p w14:paraId="5145D591"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p>
    <w:p w14:paraId="0C388ED6"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is_contained</w:t>
      </w:r>
      <w:proofErr w:type="spellEnd"/>
      <w:r>
        <w:rPr>
          <w:rFonts w:ascii="Fira Code" w:eastAsia="Fira Code" w:hAnsi="Fira Code" w:cs="Fira Code"/>
          <w:sz w:val="21"/>
          <w:szCs w:val="21"/>
          <w:lang w:val="en" w:eastAsia="en"/>
        </w:rPr>
        <w:t>(center, r, points):</w:t>
      </w:r>
    </w:p>
    <w:p w14:paraId="11653CE2"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 xml:space="preserve">p </w:t>
      </w:r>
      <w:r>
        <w:rPr>
          <w:rStyle w:val="any"/>
          <w:rFonts w:ascii="Fira Code" w:eastAsia="Fira Code" w:hAnsi="Fira Code" w:cs="Fira Code"/>
          <w:b/>
          <w:bCs/>
          <w:color w:val="008800"/>
          <w:sz w:val="21"/>
          <w:szCs w:val="21"/>
          <w:lang w:val="en" w:eastAsia="en"/>
        </w:rPr>
        <w:t>in</w:t>
      </w:r>
      <w:proofErr w:type="spellEnd"/>
      <w:r>
        <w:rPr>
          <w:rFonts w:ascii="Fira Code" w:eastAsia="Fira Code" w:hAnsi="Fira Code" w:cs="Fira Code"/>
          <w:sz w:val="21"/>
          <w:szCs w:val="21"/>
          <w:lang w:val="en" w:eastAsia="en"/>
        </w:rPr>
        <w:t xml:space="preserve"> points:</w:t>
      </w:r>
    </w:p>
    <w:p w14:paraId="4AA61BAB"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distance(center, p) &gt; r:</w:t>
      </w:r>
    </w:p>
    <w:p w14:paraId="5F2C95D0" w14:textId="77777777" w:rsid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6699"/>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False</w:t>
      </w:r>
    </w:p>
    <w:p w14:paraId="49FA7F70" w14:textId="0F738E73" w:rsidR="006C7CAF" w:rsidRPr="003C0FE4" w:rsidRDefault="006C7CAF" w:rsidP="003C0FE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True</w:t>
      </w:r>
    </w:p>
    <w:p w14:paraId="5FC84448" w14:textId="77777777" w:rsidR="00315906" w:rsidRDefault="00315906" w:rsidP="00315906">
      <w:pPr>
        <w:pStyle w:val="Heading2"/>
        <w:keepNext w:val="0"/>
        <w:pBdr>
          <w:top w:val="single" w:sz="6" w:space="0" w:color="E7E7E9"/>
        </w:pBdr>
        <w:spacing w:before="290" w:after="145" w:line="588" w:lineRule="atLeast"/>
        <w:ind w:left="272" w:right="272"/>
        <w:rPr>
          <w:sz w:val="49"/>
          <w:szCs w:val="49"/>
          <w:lang w:val="en" w:eastAsia="en"/>
        </w:rPr>
      </w:pPr>
      <w:r>
        <w:rPr>
          <w:sz w:val="40"/>
          <w:szCs w:val="40"/>
          <w:lang w:val="en" w:eastAsia="en"/>
        </w:rPr>
        <w:br w:type="page"/>
      </w:r>
      <w:r>
        <w:rPr>
          <w:sz w:val="49"/>
          <w:szCs w:val="49"/>
          <w:lang w:val="en" w:eastAsia="en"/>
        </w:rPr>
        <w:lastRenderedPageBreak/>
        <w:t>7. Chapter 7 - Object-Oriented Programming</w:t>
      </w:r>
    </w:p>
    <w:p w14:paraId="2FEA36F6" w14:textId="77777777" w:rsidR="003C0FE4" w:rsidRDefault="003C0FE4" w:rsidP="003C0FE4">
      <w:pPr>
        <w:pStyle w:val="p"/>
        <w:spacing w:after="330" w:line="449" w:lineRule="atLeast"/>
        <w:ind w:left="272" w:right="272"/>
        <w:rPr>
          <w:sz w:val="28"/>
          <w:szCs w:val="28"/>
          <w:lang w:val="en" w:eastAsia="en"/>
        </w:rPr>
      </w:pPr>
      <w:r>
        <w:rPr>
          <w:sz w:val="28"/>
          <w:szCs w:val="28"/>
          <w:lang w:val="en" w:eastAsia="en"/>
        </w:rPr>
        <w:t xml:space="preserve">You may have heard about the term </w:t>
      </w:r>
      <w:r>
        <w:rPr>
          <w:rStyle w:val="pstrong"/>
          <w:b/>
          <w:bCs/>
          <w:sz w:val="28"/>
          <w:szCs w:val="28"/>
          <w:lang w:val="en" w:eastAsia="en"/>
        </w:rPr>
        <w:t>object-oriented programming</w:t>
      </w:r>
      <w:r>
        <w:rPr>
          <w:sz w:val="28"/>
          <w:szCs w:val="28"/>
          <w:lang w:val="en" w:eastAsia="en"/>
        </w:rPr>
        <w:t xml:space="preserve"> if you have learned other programming languages such as Java or C++. These languages, as well as Python, are object-oriented programming languages. OOP is a programming idea, which tries to create programs by having different objects interact with each other. Objects in programming are basically software implementations of objects in real life.</w:t>
      </w:r>
    </w:p>
    <w:p w14:paraId="474B45EC" w14:textId="77777777" w:rsidR="003C0FE4" w:rsidRDefault="003C0FE4" w:rsidP="003C0FE4">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take a look at the following example. Say you want to create a video game about car racing. Taking real life car racing into consideration, some objects you might implement are cars, other racers (CPUs), and the user. These objects might interact in the following manner:</w:t>
      </w:r>
    </w:p>
    <w:p w14:paraId="2DC63E4F" w14:textId="1A499FF0" w:rsidR="003C0FE4" w:rsidRDefault="00C11FBB" w:rsidP="003C0FE4">
      <w:pPr>
        <w:pStyle w:val="div"/>
        <w:spacing w:after="363"/>
        <w:ind w:left="272" w:right="272"/>
        <w:jc w:val="center"/>
        <w:rPr>
          <w:lang w:val="en" w:eastAsia="en"/>
        </w:rPr>
      </w:pPr>
      <w:r>
        <w:rPr>
          <w:noProof/>
          <w:lang w:val="en" w:eastAsia="en"/>
        </w:rPr>
        <w:pict w14:anchorId="0293CC84">
          <v:shape id="_x0000_i1046" type="#_x0000_t75" style="width:392.25pt;height:297.75pt;visibility:visible;mso-wrap-style:square">
            <v:imagedata r:id="rId37" o:title=""/>
          </v:shape>
        </w:pict>
      </w:r>
    </w:p>
    <w:p w14:paraId="15FED915" w14:textId="594879E9" w:rsidR="003C0FE4" w:rsidRPr="003C0FE4" w:rsidRDefault="003C0FE4" w:rsidP="003C0FE4">
      <w:pPr>
        <w:pStyle w:val="p"/>
        <w:spacing w:after="330" w:line="449" w:lineRule="atLeast"/>
        <w:ind w:left="272" w:right="272"/>
        <w:rPr>
          <w:sz w:val="28"/>
          <w:szCs w:val="28"/>
          <w:lang w:val="en" w:eastAsia="en"/>
        </w:rPr>
      </w:pPr>
      <w:r>
        <w:rPr>
          <w:sz w:val="28"/>
          <w:szCs w:val="28"/>
          <w:lang w:val="en" w:eastAsia="en"/>
        </w:rPr>
        <w:t>Now the question is how do we create/implement objects in Python? This will be explained in the next section.</w:t>
      </w:r>
    </w:p>
    <w:p w14:paraId="40AE94D3" w14:textId="4916908B" w:rsidR="00315906" w:rsidRDefault="003C0FE4" w:rsidP="00315906">
      <w:pPr>
        <w:pStyle w:val="Heading3"/>
        <w:keepNext w:val="0"/>
        <w:spacing w:before="290" w:after="145" w:line="479" w:lineRule="atLeast"/>
        <w:ind w:left="272" w:right="272"/>
        <w:rPr>
          <w:sz w:val="40"/>
          <w:szCs w:val="40"/>
          <w:lang w:val="en" w:eastAsia="en"/>
        </w:rPr>
      </w:pPr>
      <w:r>
        <w:rPr>
          <w:sz w:val="40"/>
          <w:szCs w:val="40"/>
          <w:lang w:val="en" w:eastAsia="en"/>
        </w:rPr>
        <w:br w:type="page"/>
      </w:r>
      <w:r w:rsidR="00315906">
        <w:rPr>
          <w:sz w:val="40"/>
          <w:szCs w:val="40"/>
          <w:lang w:val="en" w:eastAsia="en"/>
        </w:rPr>
        <w:lastRenderedPageBreak/>
        <w:t>7.</w:t>
      </w:r>
      <w:r>
        <w:rPr>
          <w:sz w:val="40"/>
          <w:szCs w:val="40"/>
          <w:lang w:val="en" w:eastAsia="en"/>
        </w:rPr>
        <w:t>1</w:t>
      </w:r>
      <w:r w:rsidR="00315906">
        <w:rPr>
          <w:sz w:val="40"/>
          <w:szCs w:val="40"/>
          <w:lang w:val="en" w:eastAsia="en"/>
        </w:rPr>
        <w:t>. Class</w:t>
      </w:r>
    </w:p>
    <w:p w14:paraId="06C406A5"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In Python, we use classes to represent objects. If we look at objects in real life, they each have unique attributes and behaviors. Cars, for example, have attributes, like its color and brand, and behaviors/actions, such as accelerating and braking. As a result, when we create objects, we try to give them appropriate attributes (in forms of variables) and behaviors (in forms of methods).</w:t>
      </w:r>
    </w:p>
    <w:p w14:paraId="293FAC6D" w14:textId="77777777" w:rsidR="00D90C5B" w:rsidRDefault="00D90C5B" w:rsidP="00D90C5B">
      <w:pPr>
        <w:pStyle w:val="Heading4"/>
        <w:keepNext w:val="0"/>
        <w:spacing w:before="290" w:after="145" w:line="392" w:lineRule="atLeast"/>
        <w:ind w:left="272" w:right="272"/>
        <w:rPr>
          <w:sz w:val="33"/>
          <w:szCs w:val="33"/>
          <w:lang w:val="en" w:eastAsia="en"/>
        </w:rPr>
      </w:pPr>
      <w:r>
        <w:rPr>
          <w:sz w:val="33"/>
          <w:szCs w:val="33"/>
          <w:lang w:val="en" w:eastAsia="en"/>
        </w:rPr>
        <w:t>7.1.1. Structure of a Class</w:t>
      </w:r>
    </w:p>
    <w:p w14:paraId="0AC6AC31"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Before we </w:t>
      </w:r>
      <w:proofErr w:type="gramStart"/>
      <w:r>
        <w:rPr>
          <w:sz w:val="28"/>
          <w:szCs w:val="28"/>
          <w:lang w:val="en" w:eastAsia="en"/>
        </w:rPr>
        <w:t>look into</w:t>
      </w:r>
      <w:proofErr w:type="gramEnd"/>
      <w:r>
        <w:rPr>
          <w:sz w:val="28"/>
          <w:szCs w:val="28"/>
          <w:lang w:val="en" w:eastAsia="en"/>
        </w:rPr>
        <w:t xml:space="preserve"> the structure of a Python class, let’s look at an example class first.</w:t>
      </w:r>
    </w:p>
    <w:p w14:paraId="02C87812" w14:textId="77777777" w:rsidR="00D90C5B" w:rsidRDefault="00D90C5B" w:rsidP="00D90C5B">
      <w:pPr>
        <w:pStyle w:val="listingblocktitle"/>
        <w:spacing w:after="73" w:line="383" w:lineRule="atLeast"/>
        <w:ind w:left="272" w:right="272"/>
        <w:rPr>
          <w:sz w:val="26"/>
          <w:szCs w:val="26"/>
          <w:lang w:val="en" w:eastAsia="en"/>
        </w:rPr>
      </w:pPr>
      <w:r>
        <w:rPr>
          <w:rStyle w:val="Strong1"/>
          <w:sz w:val="26"/>
          <w:szCs w:val="26"/>
          <w:lang w:val="en" w:eastAsia="en"/>
        </w:rPr>
        <w:t>Example of a Python Class</w:t>
      </w:r>
    </w:p>
    <w:p w14:paraId="12DD3EAF"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Car</w:t>
      </w:r>
      <w:r>
        <w:rPr>
          <w:rFonts w:ascii="Fira Code" w:eastAsia="Fira Code" w:hAnsi="Fira Code" w:cs="Fira Code"/>
          <w:sz w:val="21"/>
          <w:szCs w:val="21"/>
          <w:lang w:val="en" w:eastAsia="en"/>
        </w:rPr>
        <w:t>:</w:t>
      </w:r>
    </w:p>
    <w:p w14:paraId="40C41DC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1D4EA1A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brand</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BMW</w:t>
      </w:r>
      <w:r>
        <w:rPr>
          <w:rStyle w:val="any"/>
          <w:rFonts w:ascii="Fira Code" w:eastAsia="Fira Code" w:hAnsi="Fira Code" w:cs="Fira Code"/>
          <w:color w:val="771100"/>
          <w:sz w:val="21"/>
          <w:szCs w:val="21"/>
          <w:lang w:val="en" w:eastAsia="en"/>
        </w:rPr>
        <w:t>'</w:t>
      </w:r>
    </w:p>
    <w:p w14:paraId="4D6BFC2D"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095A93E6"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color):</w:t>
      </w:r>
    </w:p>
    <w:p w14:paraId="1EAE1AC3"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p>
    <w:p w14:paraId="7265AE66"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.color</w:t>
      </w:r>
      <w:proofErr w:type="spellEnd"/>
      <w:r>
        <w:rPr>
          <w:rFonts w:ascii="Fira Code" w:eastAsia="Fira Code" w:hAnsi="Fira Code" w:cs="Fira Code"/>
          <w:sz w:val="21"/>
          <w:szCs w:val="21"/>
          <w:lang w:val="en" w:eastAsia="en"/>
        </w:rPr>
        <w:t xml:space="preserve"> = color</w:t>
      </w:r>
    </w:p>
    <w:p w14:paraId="1F31C720"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6D9AAC13"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accelerate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vel):</w:t>
      </w:r>
    </w:p>
    <w:p w14:paraId="01A29AAC"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vel</w:t>
      </w:r>
    </w:p>
    <w:p w14:paraId="2771ADC2"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11</w:t>
      </w:r>
    </w:p>
    <w:p w14:paraId="7B1DBF86"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brake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vel):</w:t>
      </w:r>
    </w:p>
    <w:p w14:paraId="761E5796"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vel</w:t>
      </w:r>
    </w:p>
    <w:p w14:paraId="7350B7DB"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3FA903B4"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info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1B814B52"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Brand: {}, Color: {}, Speed: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w:t>
      </w:r>
    </w:p>
    <w:p w14:paraId="3AED5839" w14:textId="08AD04C2"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 xml:space="preserve">17                        </w:t>
      </w:r>
      <w:proofErr w:type="spellStart"/>
      <w:r>
        <w:rPr>
          <w:rFonts w:ascii="Fira Code" w:eastAsia="Fira Code" w:hAnsi="Fira Code" w:cs="Fira Code"/>
          <w:sz w:val="21"/>
          <w:szCs w:val="21"/>
          <w:lang w:val="en" w:eastAsia="en"/>
        </w:rPr>
        <w:t>Car.brand</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.color</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p>
    <w:p w14:paraId="63D0D927" w14:textId="74E8CF95"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w:t>
      </w:r>
    </w:p>
    <w:p w14:paraId="5E27976A"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All classes in Python must start with the </w:t>
      </w:r>
      <w:r w:rsidRPr="00D90C5B">
        <w:rPr>
          <w:rStyle w:val="notprenotclassLcode"/>
          <w:rFonts w:ascii="Fira Code" w:eastAsia="Fira Code" w:hAnsi="Fira Code" w:cs="Fira Code"/>
          <w:color w:val="B02145"/>
          <w:lang w:val="en" w:eastAsia="en"/>
        </w:rPr>
        <w:t>class</w:t>
      </w:r>
      <w:r>
        <w:rPr>
          <w:sz w:val="28"/>
          <w:szCs w:val="28"/>
          <w:lang w:val="en" w:eastAsia="en"/>
        </w:rPr>
        <w:t xml:space="preserve"> keyword followed by the class name as shown in line 1. In the previous example, the name of the class is </w:t>
      </w:r>
      <w:r>
        <w:rPr>
          <w:rStyle w:val="em"/>
          <w:sz w:val="28"/>
          <w:szCs w:val="28"/>
          <w:lang w:val="en" w:eastAsia="en"/>
        </w:rPr>
        <w:t>Car</w:t>
      </w:r>
      <w:r>
        <w:rPr>
          <w:sz w:val="28"/>
          <w:szCs w:val="28"/>
          <w:lang w:val="en" w:eastAsia="en"/>
        </w:rPr>
        <w:t>.</w:t>
      </w:r>
    </w:p>
    <w:p w14:paraId="2FE8AD14" w14:textId="77777777" w:rsidR="00D90C5B" w:rsidRDefault="00D90C5B" w:rsidP="00D90C5B">
      <w:pPr>
        <w:pStyle w:val="p"/>
        <w:spacing w:after="330" w:line="449" w:lineRule="atLeast"/>
        <w:ind w:left="272" w:right="272"/>
        <w:rPr>
          <w:sz w:val="28"/>
          <w:szCs w:val="28"/>
          <w:lang w:val="en" w:eastAsia="en"/>
        </w:rPr>
      </w:pPr>
      <w:r>
        <w:rPr>
          <w:rStyle w:val="pstrong"/>
          <w:b/>
          <w:bCs/>
          <w:sz w:val="28"/>
          <w:szCs w:val="28"/>
          <w:lang w:val="en" w:eastAsia="en"/>
        </w:rPr>
        <w:t>Constructor</w:t>
      </w:r>
    </w:p>
    <w:p w14:paraId="0C449D81"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lastRenderedPageBreak/>
        <w:t xml:space="preserve">The next important part of a class is its constructor. A class, different from other variables, can hold multiple information. For example, an </w:t>
      </w:r>
      <w:r w:rsidRPr="00D90C5B">
        <w:rPr>
          <w:rStyle w:val="notprenotclassLcode"/>
          <w:rFonts w:ascii="Fira Code" w:eastAsia="Fira Code" w:hAnsi="Fira Code" w:cs="Fira Code"/>
          <w:color w:val="B02145"/>
          <w:lang w:val="en" w:eastAsia="en"/>
        </w:rPr>
        <w:t>int</w:t>
      </w:r>
      <w:r>
        <w:rPr>
          <w:sz w:val="28"/>
          <w:szCs w:val="28"/>
          <w:lang w:val="en" w:eastAsia="en"/>
        </w:rPr>
        <w:t xml:space="preserve"> type variable can only hold a single integer, and a </w:t>
      </w:r>
      <w:r w:rsidRPr="00D90C5B">
        <w:rPr>
          <w:rStyle w:val="notprenotclassLcode"/>
          <w:rFonts w:ascii="Fira Code" w:eastAsia="Fira Code" w:hAnsi="Fira Code" w:cs="Fira Code"/>
          <w:color w:val="B02145"/>
          <w:lang w:val="en" w:eastAsia="en"/>
        </w:rPr>
        <w:t>string</w:t>
      </w:r>
      <w:r>
        <w:rPr>
          <w:sz w:val="28"/>
          <w:szCs w:val="28"/>
          <w:lang w:val="en" w:eastAsia="en"/>
        </w:rPr>
        <w:t xml:space="preserve"> type variable can only hold a sequence of characters. However, in this example, the </w:t>
      </w:r>
      <w:r w:rsidRPr="00D90C5B">
        <w:rPr>
          <w:rStyle w:val="notprenotclassLcode"/>
          <w:rFonts w:ascii="Fira Code" w:eastAsia="Fira Code" w:hAnsi="Fira Code" w:cs="Fira Code"/>
          <w:color w:val="B02145"/>
          <w:lang w:val="en" w:eastAsia="en"/>
        </w:rPr>
        <w:t>Car</w:t>
      </w:r>
      <w:r>
        <w:rPr>
          <w:sz w:val="28"/>
          <w:szCs w:val="28"/>
          <w:lang w:val="en" w:eastAsia="en"/>
        </w:rPr>
        <w:t xml:space="preserve"> class can hold three different values: its brand, velocity, and color. The job of the constructor is to assign values to these variables and create an instance of the class. And as the example shows, the method </w:t>
      </w:r>
      <w:r w:rsidRPr="00D90C5B">
        <w:rPr>
          <w:rStyle w:val="notprenotclassLcode"/>
          <w:rFonts w:ascii="Fira Code" w:eastAsia="Fira Code" w:hAnsi="Fira Code" w:cs="Fira Code"/>
          <w:color w:val="B02145"/>
          <w:lang w:val="en" w:eastAsia="en"/>
        </w:rPr>
        <w:t>__</w:t>
      </w:r>
      <w:proofErr w:type="spellStart"/>
      <w:r w:rsidRPr="00D90C5B">
        <w:rPr>
          <w:rStyle w:val="notprenotclassLcode"/>
          <w:rFonts w:ascii="Fira Code" w:eastAsia="Fira Code" w:hAnsi="Fira Code" w:cs="Fira Code"/>
          <w:color w:val="B02145"/>
          <w:lang w:val="en" w:eastAsia="en"/>
        </w:rPr>
        <w:t>init</w:t>
      </w:r>
      <w:proofErr w:type="spellEnd"/>
      <w:r w:rsidRPr="00D90C5B">
        <w:rPr>
          <w:rStyle w:val="notprenotclassLcode"/>
          <w:rFonts w:ascii="Fira Code" w:eastAsia="Fira Code" w:hAnsi="Fira Code" w:cs="Fira Code"/>
          <w:color w:val="B02145"/>
          <w:lang w:val="en" w:eastAsia="en"/>
        </w:rPr>
        <w:t>__</w:t>
      </w:r>
      <w:r>
        <w:rPr>
          <w:sz w:val="28"/>
          <w:szCs w:val="28"/>
          <w:lang w:val="en" w:eastAsia="en"/>
        </w:rPr>
        <w:t xml:space="preserve"> represents constructors in Python.</w:t>
      </w:r>
    </w:p>
    <w:p w14:paraId="3F5B0B0C" w14:textId="7E4E5060"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In this class, the constructor (lines 5-7) assigns values to the variables </w:t>
      </w:r>
      <w:r w:rsidRPr="00D90C5B">
        <w:rPr>
          <w:rStyle w:val="notprenotclassLcode"/>
          <w:rFonts w:ascii="Fira Code" w:eastAsia="Fira Code" w:hAnsi="Fira Code" w:cs="Fira Code"/>
          <w:color w:val="B02145"/>
          <w:lang w:val="en" w:eastAsia="en"/>
        </w:rPr>
        <w:t>vel</w:t>
      </w:r>
      <w:r>
        <w:rPr>
          <w:sz w:val="28"/>
          <w:szCs w:val="28"/>
          <w:lang w:val="en" w:eastAsia="en"/>
        </w:rPr>
        <w:t xml:space="preserve"> and </w:t>
      </w:r>
      <w:r w:rsidRPr="00D90C5B">
        <w:rPr>
          <w:rStyle w:val="notprenotclassLcode"/>
          <w:rFonts w:ascii="Fira Code" w:eastAsia="Fira Code" w:hAnsi="Fira Code" w:cs="Fira Code"/>
          <w:color w:val="B02145"/>
          <w:lang w:val="en" w:eastAsia="en"/>
        </w:rPr>
        <w:t>color</w:t>
      </w:r>
      <w:r>
        <w:rPr>
          <w:sz w:val="28"/>
          <w:szCs w:val="28"/>
          <w:lang w:val="en" w:eastAsia="en"/>
        </w:rPr>
        <w:t xml:space="preserve">. The reason why it does not assign a value to the variable </w:t>
      </w:r>
      <w:r w:rsidRPr="00D90C5B">
        <w:rPr>
          <w:rStyle w:val="notprenotclassLcode"/>
          <w:rFonts w:ascii="Fira Code" w:eastAsia="Fira Code" w:hAnsi="Fira Code" w:cs="Fira Code"/>
          <w:color w:val="B02145"/>
          <w:lang w:val="en" w:eastAsia="en"/>
        </w:rPr>
        <w:t>brand</w:t>
      </w:r>
      <w:r>
        <w:rPr>
          <w:sz w:val="28"/>
          <w:szCs w:val="28"/>
          <w:lang w:val="en" w:eastAsia="en"/>
        </w:rPr>
        <w:t xml:space="preserve"> will be explained later. Just like functions, the constructor for the </w:t>
      </w:r>
      <w:r w:rsidRPr="00D90C5B">
        <w:rPr>
          <w:rStyle w:val="notprenotclassLcode"/>
          <w:rFonts w:ascii="Fira Code" w:eastAsia="Fira Code" w:hAnsi="Fira Code" w:cs="Fira Code"/>
          <w:color w:val="B02145"/>
          <w:lang w:val="en" w:eastAsia="en"/>
        </w:rPr>
        <w:t>Car</w:t>
      </w:r>
      <w:r>
        <w:rPr>
          <w:sz w:val="28"/>
          <w:szCs w:val="28"/>
          <w:lang w:val="en" w:eastAsia="en"/>
        </w:rPr>
        <w:t xml:space="preserve"> class takes in </w:t>
      </w:r>
      <w:r w:rsidRPr="00D90C5B">
        <w:rPr>
          <w:rStyle w:val="notprenotclassLcode"/>
          <w:rFonts w:ascii="Fira Code" w:eastAsia="Fira Code" w:hAnsi="Fira Code" w:cs="Fira Code"/>
          <w:color w:val="B02145"/>
          <w:lang w:val="en" w:eastAsia="en"/>
        </w:rPr>
        <w:t>self</w:t>
      </w:r>
      <w:r>
        <w:rPr>
          <w:sz w:val="28"/>
          <w:szCs w:val="28"/>
          <w:lang w:val="en" w:eastAsia="en"/>
        </w:rPr>
        <w:t xml:space="preserve"> and </w:t>
      </w:r>
      <w:r w:rsidRPr="00D90C5B">
        <w:rPr>
          <w:rStyle w:val="notprenotclassLcode"/>
          <w:rFonts w:ascii="Fira Code" w:eastAsia="Fira Code" w:hAnsi="Fira Code" w:cs="Fira Code"/>
          <w:color w:val="B02145"/>
          <w:lang w:val="en" w:eastAsia="en"/>
        </w:rPr>
        <w:t>color</w:t>
      </w:r>
      <w:r>
        <w:rPr>
          <w:sz w:val="28"/>
          <w:szCs w:val="28"/>
          <w:lang w:val="en" w:eastAsia="en"/>
        </w:rPr>
        <w:t xml:space="preserve"> as parameters. Here, </w:t>
      </w:r>
      <w:r w:rsidRPr="00D90C5B">
        <w:rPr>
          <w:rStyle w:val="notprenotclassLcode"/>
          <w:rFonts w:ascii="Fira Code" w:eastAsia="Fira Code" w:hAnsi="Fira Code" w:cs="Fira Code"/>
          <w:color w:val="B02145"/>
          <w:lang w:val="en" w:eastAsia="en"/>
        </w:rPr>
        <w:t>self</w:t>
      </w:r>
      <w:r>
        <w:rPr>
          <w:sz w:val="28"/>
          <w:szCs w:val="28"/>
          <w:lang w:val="en" w:eastAsia="en"/>
        </w:rPr>
        <w:t xml:space="preserve"> refers to the </w:t>
      </w:r>
      <w:r>
        <w:rPr>
          <w:rStyle w:val="em"/>
          <w:sz w:val="28"/>
          <w:szCs w:val="28"/>
          <w:lang w:val="en" w:eastAsia="en"/>
        </w:rPr>
        <w:t>instance</w:t>
      </w:r>
      <w:r>
        <w:rPr>
          <w:sz w:val="28"/>
          <w:szCs w:val="28"/>
          <w:lang w:val="en" w:eastAsia="en"/>
        </w:rPr>
        <w:t xml:space="preserve"> of the class as parameter, as supposed to the class itself. After the constructor receives the values for each parameter, it assigns them to its variables in lines 6 and 7. This portion will be explained in further detail later.</w:t>
      </w:r>
    </w:p>
    <w:p w14:paraId="22C39325" w14:textId="77777777" w:rsidR="00D90C5B" w:rsidRDefault="00D90C5B" w:rsidP="00D90C5B">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see how constructors are used.</w:t>
      </w:r>
    </w:p>
    <w:p w14:paraId="43F0A65E" w14:textId="77777777" w:rsidR="00D90C5B" w:rsidRDefault="00D90C5B" w:rsidP="00D90C5B">
      <w:pPr>
        <w:pStyle w:val="listingblocktitle"/>
        <w:spacing w:after="73" w:line="383" w:lineRule="atLeast"/>
        <w:ind w:left="272" w:right="272"/>
        <w:rPr>
          <w:sz w:val="26"/>
          <w:szCs w:val="26"/>
          <w:lang w:val="en" w:eastAsia="en"/>
        </w:rPr>
      </w:pPr>
      <w:r w:rsidRPr="00D90C5B">
        <w:rPr>
          <w:rStyle w:val="notprenotclassLcode"/>
          <w:rFonts w:ascii="Fira Code" w:eastAsia="Fira Code" w:hAnsi="Fira Code" w:cs="Fira Code"/>
          <w:i w:val="0"/>
          <w:iCs w:val="0"/>
          <w:sz w:val="25"/>
          <w:szCs w:val="25"/>
          <w:lang w:val="en" w:eastAsia="en"/>
        </w:rPr>
        <w:t>Car</w:t>
      </w:r>
      <w:r>
        <w:rPr>
          <w:rStyle w:val="Strong1"/>
          <w:sz w:val="26"/>
          <w:szCs w:val="26"/>
          <w:lang w:val="en" w:eastAsia="en"/>
        </w:rPr>
        <w:t xml:space="preserve"> Class Instantiation</w:t>
      </w:r>
    </w:p>
    <w:p w14:paraId="5C256604"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Create instances of class</w:t>
      </w:r>
    </w:p>
    <w:p w14:paraId="69E0CB9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car1 =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71CBE13"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car2 =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9BFABB2"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Print information of each instance</w:t>
      </w:r>
    </w:p>
    <w:p w14:paraId="717C994E"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print(car1.info())</w:t>
      </w:r>
    </w:p>
    <w:p w14:paraId="6D26A98D" w14:textId="4186F548"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print(car2.info())</w:t>
      </w:r>
    </w:p>
    <w:p w14:paraId="7F438A78" w14:textId="77777777" w:rsidR="00D90C5B" w:rsidRDefault="00D90C5B" w:rsidP="00D90C5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49D38D22"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Brand: BMW, Color: red, Speed: 0</w:t>
      </w:r>
    </w:p>
    <w:p w14:paraId="4B47C77F" w14:textId="0025EBCB"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Brand: BMW, Color: blue, Speed: 0</w:t>
      </w:r>
    </w:p>
    <w:p w14:paraId="011DAB3C"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As you can see, even though the constructor receives two parameters, only one is passed in explicitly. The value that is assigned to the variable </w:t>
      </w:r>
      <w:r w:rsidRPr="00D90C5B">
        <w:rPr>
          <w:rStyle w:val="notprenotclassLcode"/>
          <w:rFonts w:ascii="Fira Code" w:eastAsia="Fira Code" w:hAnsi="Fira Code" w:cs="Fira Code"/>
          <w:color w:val="B02145"/>
          <w:lang w:val="en" w:eastAsia="en"/>
        </w:rPr>
        <w:t>self</w:t>
      </w:r>
      <w:r>
        <w:rPr>
          <w:sz w:val="28"/>
          <w:szCs w:val="28"/>
          <w:lang w:val="en" w:eastAsia="en"/>
        </w:rPr>
        <w:t xml:space="preserve"> is passed in implicitly, so you do not need to do it yourself. However, even though the process is </w:t>
      </w:r>
      <w:r>
        <w:rPr>
          <w:sz w:val="28"/>
          <w:szCs w:val="28"/>
          <w:lang w:val="en" w:eastAsia="en"/>
        </w:rPr>
        <w:lastRenderedPageBreak/>
        <w:t xml:space="preserve">done implicitly, you always need to include the </w:t>
      </w:r>
      <w:proofErr w:type="spellStart"/>
      <w:r w:rsidRPr="00D90C5B">
        <w:rPr>
          <w:rStyle w:val="notprenotclassLcode"/>
          <w:rFonts w:ascii="Fira Code" w:eastAsia="Fira Code" w:hAnsi="Fira Code" w:cs="Fira Code"/>
          <w:color w:val="B02145"/>
          <w:lang w:val="en" w:eastAsia="en"/>
        </w:rPr>
        <w:t>self</w:t>
      </w:r>
      <w:r>
        <w:rPr>
          <w:sz w:val="28"/>
          <w:szCs w:val="28"/>
          <w:lang w:val="en" w:eastAsia="en"/>
        </w:rPr>
        <w:t xml:space="preserve"> variable</w:t>
      </w:r>
      <w:proofErr w:type="spellEnd"/>
      <w:r>
        <w:rPr>
          <w:sz w:val="28"/>
          <w:szCs w:val="28"/>
          <w:lang w:val="en" w:eastAsia="en"/>
        </w:rPr>
        <w:t xml:space="preserve"> in the constructor’s parameters.</w:t>
      </w:r>
    </w:p>
    <w:p w14:paraId="1BBD3871" w14:textId="575C045A" w:rsidR="00D90C5B" w:rsidRDefault="00D90C5B" w:rsidP="00D90C5B">
      <w:pPr>
        <w:pStyle w:val="p"/>
        <w:spacing w:after="330" w:line="449" w:lineRule="atLeast"/>
        <w:ind w:left="272" w:right="272"/>
        <w:rPr>
          <w:sz w:val="28"/>
          <w:szCs w:val="28"/>
          <w:lang w:val="en" w:eastAsia="en"/>
        </w:rPr>
      </w:pPr>
      <w:r>
        <w:rPr>
          <w:sz w:val="28"/>
          <w:szCs w:val="28"/>
          <w:lang w:val="en" w:eastAsia="en"/>
        </w:rPr>
        <w:t>In addition, if you do not write a constructor of your own, the interpreter will create a default constructor to create an instance of the class.</w:t>
      </w:r>
    </w:p>
    <w:p w14:paraId="452B10B5" w14:textId="77777777" w:rsidR="00D90C5B" w:rsidRDefault="00D90C5B" w:rsidP="00D90C5B">
      <w:pPr>
        <w:pStyle w:val="p"/>
        <w:spacing w:after="330" w:line="449" w:lineRule="atLeast"/>
        <w:ind w:left="272" w:right="272"/>
        <w:rPr>
          <w:sz w:val="28"/>
          <w:szCs w:val="28"/>
          <w:lang w:val="en" w:eastAsia="en"/>
        </w:rPr>
      </w:pPr>
      <w:r>
        <w:rPr>
          <w:rStyle w:val="pstrong"/>
          <w:b/>
          <w:bCs/>
          <w:sz w:val="28"/>
          <w:szCs w:val="28"/>
          <w:lang w:val="en" w:eastAsia="en"/>
        </w:rPr>
        <w:t>Variables</w:t>
      </w:r>
    </w:p>
    <w:p w14:paraId="202CB870"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The next part to look at is variables of the class. In the previous example, there were three, which were </w:t>
      </w:r>
      <w:r w:rsidRPr="00D90C5B">
        <w:rPr>
          <w:rStyle w:val="notprenotclassLcode"/>
          <w:rFonts w:ascii="Fira Code" w:eastAsia="Fira Code" w:hAnsi="Fira Code" w:cs="Fira Code"/>
          <w:color w:val="B02145"/>
          <w:lang w:val="en" w:eastAsia="en"/>
        </w:rPr>
        <w:t>brand</w:t>
      </w:r>
      <w:r>
        <w:rPr>
          <w:sz w:val="28"/>
          <w:szCs w:val="28"/>
          <w:lang w:val="en" w:eastAsia="en"/>
        </w:rPr>
        <w:t xml:space="preserve">, </w:t>
      </w:r>
      <w:r w:rsidRPr="00D90C5B">
        <w:rPr>
          <w:rStyle w:val="notprenotclassLcode"/>
          <w:rFonts w:ascii="Fira Code" w:eastAsia="Fira Code" w:hAnsi="Fira Code" w:cs="Fira Code"/>
          <w:color w:val="B02145"/>
          <w:lang w:val="en" w:eastAsia="en"/>
        </w:rPr>
        <w:t>vel</w:t>
      </w:r>
      <w:r>
        <w:rPr>
          <w:sz w:val="28"/>
          <w:szCs w:val="28"/>
          <w:lang w:val="en" w:eastAsia="en"/>
        </w:rPr>
        <w:t xml:space="preserve">, and </w:t>
      </w:r>
      <w:r w:rsidRPr="00D90C5B">
        <w:rPr>
          <w:rStyle w:val="notprenotclassLcode"/>
          <w:rFonts w:ascii="Fira Code" w:eastAsia="Fira Code" w:hAnsi="Fira Code" w:cs="Fira Code"/>
          <w:color w:val="B02145"/>
          <w:lang w:val="en" w:eastAsia="en"/>
        </w:rPr>
        <w:t>color</w:t>
      </w:r>
      <w:r>
        <w:rPr>
          <w:sz w:val="28"/>
          <w:szCs w:val="28"/>
          <w:lang w:val="en" w:eastAsia="en"/>
        </w:rPr>
        <w:t>. In every class in Python, there can be two types of variables: class and instance variables. Class variables are associated with the class itself whereas instance variables are associated with each instance of the object.</w:t>
      </w:r>
    </w:p>
    <w:p w14:paraId="6EAC5B81"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Class variables are attributes that must be common to </w:t>
      </w:r>
      <w:r>
        <w:rPr>
          <w:rStyle w:val="em"/>
          <w:sz w:val="28"/>
          <w:szCs w:val="28"/>
          <w:lang w:val="en" w:eastAsia="en"/>
        </w:rPr>
        <w:t>all</w:t>
      </w:r>
      <w:r>
        <w:rPr>
          <w:sz w:val="28"/>
          <w:szCs w:val="28"/>
          <w:lang w:val="en" w:eastAsia="en"/>
        </w:rPr>
        <w:t xml:space="preserve"> the instances of a class. Therefore, in this example, all </w:t>
      </w:r>
      <w:r w:rsidRPr="00D90C5B">
        <w:rPr>
          <w:rStyle w:val="notprenotclassLcode"/>
          <w:rFonts w:ascii="Fira Code" w:eastAsia="Fira Code" w:hAnsi="Fira Code" w:cs="Fira Code"/>
          <w:color w:val="B02145"/>
          <w:lang w:val="en" w:eastAsia="en"/>
        </w:rPr>
        <w:t>Car</w:t>
      </w:r>
      <w:r>
        <w:rPr>
          <w:sz w:val="28"/>
          <w:szCs w:val="28"/>
          <w:lang w:val="en" w:eastAsia="en"/>
        </w:rPr>
        <w:t xml:space="preserve"> objects that we are creating represent cars that are manufactured by BMW. On the other hand, instance variables are attributes that are unique to each instance of a class. For example, even though we are working with cars manufactured by BMW, each car will have unique attributes, including colors, speed, tire types, and seat color.</w:t>
      </w:r>
    </w:p>
    <w:p w14:paraId="653F5441"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In the previous example, the </w:t>
      </w:r>
      <w:r w:rsidRPr="00D90C5B">
        <w:rPr>
          <w:rStyle w:val="notprenotclassLcode"/>
          <w:rFonts w:ascii="Fira Code" w:eastAsia="Fira Code" w:hAnsi="Fira Code" w:cs="Fira Code"/>
          <w:color w:val="B02145"/>
          <w:lang w:val="en" w:eastAsia="en"/>
        </w:rPr>
        <w:t>brand</w:t>
      </w:r>
      <w:r>
        <w:rPr>
          <w:sz w:val="28"/>
          <w:szCs w:val="28"/>
          <w:lang w:val="en" w:eastAsia="en"/>
        </w:rPr>
        <w:t xml:space="preserve"> variable is a class variable, and </w:t>
      </w:r>
      <w:r w:rsidRPr="00D90C5B">
        <w:rPr>
          <w:rStyle w:val="notprenotclassLcode"/>
          <w:rFonts w:ascii="Fira Code" w:eastAsia="Fira Code" w:hAnsi="Fira Code" w:cs="Fira Code"/>
          <w:color w:val="B02145"/>
          <w:lang w:val="en" w:eastAsia="en"/>
        </w:rPr>
        <w:t>vel</w:t>
      </w:r>
      <w:r>
        <w:rPr>
          <w:sz w:val="28"/>
          <w:szCs w:val="28"/>
          <w:lang w:val="en" w:eastAsia="en"/>
        </w:rPr>
        <w:t xml:space="preserve"> and </w:t>
      </w:r>
      <w:r w:rsidRPr="00D90C5B">
        <w:rPr>
          <w:rStyle w:val="notprenotclassLcode"/>
          <w:rFonts w:ascii="Fira Code" w:eastAsia="Fira Code" w:hAnsi="Fira Code" w:cs="Fira Code"/>
          <w:color w:val="B02145"/>
          <w:lang w:val="en" w:eastAsia="en"/>
        </w:rPr>
        <w:t>color</w:t>
      </w:r>
      <w:r>
        <w:rPr>
          <w:sz w:val="28"/>
          <w:szCs w:val="28"/>
          <w:lang w:val="en" w:eastAsia="en"/>
        </w:rPr>
        <w:t xml:space="preserve"> are instance variables. Class variables are defined in the class while instance variables are defined in the constructor.</w:t>
      </w:r>
    </w:p>
    <w:p w14:paraId="4DE6BB20"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Car</w:t>
      </w:r>
      <w:r>
        <w:rPr>
          <w:rFonts w:ascii="Fira Code" w:eastAsia="Fira Code" w:hAnsi="Fira Code" w:cs="Fira Code"/>
          <w:sz w:val="21"/>
          <w:szCs w:val="21"/>
          <w:lang w:val="en" w:eastAsia="en"/>
        </w:rPr>
        <w:t>:</w:t>
      </w:r>
    </w:p>
    <w:p w14:paraId="4202233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14650635"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gramStart"/>
      <w:r>
        <w:rPr>
          <w:rFonts w:ascii="Fira Code" w:eastAsia="Fira Code" w:hAnsi="Fira Code" w:cs="Fira Code"/>
          <w:sz w:val="21"/>
          <w:szCs w:val="21"/>
          <w:lang w:val="en" w:eastAsia="en"/>
        </w:rPr>
        <w:t>brand</w:t>
      </w:r>
      <w:proofErr w:type="gram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BMW</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--&gt; Class variable</w:t>
      </w:r>
    </w:p>
    <w:p w14:paraId="5561419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1A97859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color):</w:t>
      </w:r>
    </w:p>
    <w:p w14:paraId="15BB642B"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--&gt; Instance variable</w:t>
      </w:r>
    </w:p>
    <w:p w14:paraId="1B9BFAE6" w14:textId="4238BD1A"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.color</w:t>
      </w:r>
      <w:proofErr w:type="spellEnd"/>
      <w:r>
        <w:rPr>
          <w:rFonts w:ascii="Fira Code" w:eastAsia="Fira Code" w:hAnsi="Fira Code" w:cs="Fira Code"/>
          <w:sz w:val="21"/>
          <w:szCs w:val="21"/>
          <w:lang w:val="en" w:eastAsia="en"/>
        </w:rPr>
        <w:t xml:space="preserve"> = color  </w:t>
      </w:r>
      <w:r>
        <w:rPr>
          <w:rStyle w:val="any"/>
          <w:rFonts w:ascii="Fira Code" w:eastAsia="Fira Code" w:hAnsi="Fira Code" w:cs="Fira Code"/>
          <w:color w:val="777777"/>
          <w:sz w:val="21"/>
          <w:szCs w:val="21"/>
          <w:lang w:val="en" w:eastAsia="en"/>
        </w:rPr>
        <w:t># --&gt; Instance variable</w:t>
      </w:r>
    </w:p>
    <w:p w14:paraId="49F50DAA" w14:textId="77777777" w:rsidR="00D90C5B" w:rsidRDefault="00D90C5B" w:rsidP="00D90C5B">
      <w:pPr>
        <w:pStyle w:val="p"/>
        <w:spacing w:after="240" w:line="449" w:lineRule="atLeast"/>
        <w:ind w:left="272" w:right="272"/>
        <w:rPr>
          <w:sz w:val="28"/>
          <w:szCs w:val="28"/>
          <w:lang w:val="en" w:eastAsia="en"/>
        </w:rPr>
      </w:pPr>
      <w:r>
        <w:rPr>
          <w:sz w:val="28"/>
          <w:szCs w:val="28"/>
          <w:lang w:val="en" w:eastAsia="en"/>
        </w:rPr>
        <w:t>You can access a class variable in the following manner:</w:t>
      </w:r>
    </w:p>
    <w:p w14:paraId="591A10DE" w14:textId="7B73F607"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lastRenderedPageBreak/>
        <w:t>ClassName.variable_name</w:t>
      </w:r>
    </w:p>
    <w:p w14:paraId="5805F3E2" w14:textId="77777777" w:rsidR="00D90C5B" w:rsidRDefault="00D90C5B" w:rsidP="00D90C5B">
      <w:pPr>
        <w:pStyle w:val="p"/>
        <w:spacing w:after="240" w:line="449" w:lineRule="atLeast"/>
        <w:ind w:left="272" w:right="272"/>
        <w:rPr>
          <w:sz w:val="28"/>
          <w:szCs w:val="28"/>
          <w:lang w:val="en" w:eastAsia="en"/>
        </w:rPr>
      </w:pPr>
      <w:r>
        <w:rPr>
          <w:sz w:val="28"/>
          <w:szCs w:val="28"/>
          <w:lang w:val="en" w:eastAsia="en"/>
        </w:rPr>
        <w:t>You can access an instance variable in the following manner:</w:t>
      </w:r>
    </w:p>
    <w:p w14:paraId="7769F9C4" w14:textId="652BF0C0"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instance_name.variable_name</w:t>
      </w:r>
    </w:p>
    <w:p w14:paraId="379FDE26"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For example,</w:t>
      </w:r>
    </w:p>
    <w:p w14:paraId="3A12B5F8"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car1, car2 =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4C991BD"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print(car1.color, car2.color)</w:t>
      </w:r>
    </w:p>
    <w:p w14:paraId="1EB1F817"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print(</w:t>
      </w:r>
      <w:proofErr w:type="spellStart"/>
      <w:r>
        <w:rPr>
          <w:rFonts w:ascii="Fira Code" w:eastAsia="Fira Code" w:hAnsi="Fira Code" w:cs="Fira Code"/>
          <w:sz w:val="21"/>
          <w:szCs w:val="21"/>
          <w:lang w:val="en" w:eastAsia="en"/>
        </w:rPr>
        <w:t>Car.brand</w:t>
      </w:r>
      <w:proofErr w:type="spellEnd"/>
      <w:r>
        <w:rPr>
          <w:rFonts w:ascii="Fira Code" w:eastAsia="Fira Code" w:hAnsi="Fira Code" w:cs="Fira Code"/>
          <w:sz w:val="21"/>
          <w:szCs w:val="21"/>
          <w:lang w:val="en" w:eastAsia="en"/>
        </w:rPr>
        <w:t>)</w:t>
      </w:r>
    </w:p>
    <w:p w14:paraId="5D0552E9"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56BAFF34"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Change class variable</w:t>
      </w:r>
    </w:p>
    <w:p w14:paraId="29ACF380"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proofErr w:type="spellStart"/>
      <w:r>
        <w:rPr>
          <w:rFonts w:ascii="Fira Code" w:eastAsia="Fira Code" w:hAnsi="Fira Code" w:cs="Fira Code"/>
          <w:sz w:val="21"/>
          <w:szCs w:val="21"/>
          <w:lang w:val="en" w:eastAsia="en"/>
        </w:rPr>
        <w:t>Car.brand</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Mercedes</w:t>
      </w:r>
      <w:r>
        <w:rPr>
          <w:rStyle w:val="any"/>
          <w:rFonts w:ascii="Fira Code" w:eastAsia="Fira Code" w:hAnsi="Fira Code" w:cs="Fira Code"/>
          <w:color w:val="771100"/>
          <w:sz w:val="21"/>
          <w:szCs w:val="21"/>
          <w:lang w:val="en" w:eastAsia="en"/>
        </w:rPr>
        <w:t>'</w:t>
      </w:r>
    </w:p>
    <w:p w14:paraId="22F44B43"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print(car1.info(), car2.info(), </w:t>
      </w:r>
      <w:proofErr w:type="spellStart"/>
      <w:r>
        <w:rPr>
          <w:rFonts w:ascii="Fira Code" w:eastAsia="Fira Code" w:hAnsi="Fira Code" w:cs="Fira Code"/>
          <w:sz w:val="21"/>
          <w:szCs w:val="21"/>
          <w:lang w:val="en" w:eastAsia="en"/>
        </w:rPr>
        <w:t>sep</w:t>
      </w:r>
      <w:proofErr w:type="spellEnd"/>
      <w:r>
        <w:rPr>
          <w:rFonts w:ascii="Fira Code" w:eastAsia="Fira Code" w:hAnsi="Fira Code" w:cs="Fira Code"/>
          <w:sz w:val="21"/>
          <w:szCs w:val="21"/>
          <w:lang w:val="en" w:eastAsia="en"/>
        </w:rPr>
        <w: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5DE41C3"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p>
    <w:p w14:paraId="215BD0D0"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777777"/>
          <w:sz w:val="21"/>
          <w:szCs w:val="21"/>
          <w:lang w:val="en" w:eastAsia="en"/>
        </w:rPr>
        <w:t># Create new instance variables</w:t>
      </w:r>
    </w:p>
    <w:p w14:paraId="62E6841A"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car1.wheels = </w:t>
      </w:r>
      <w:r>
        <w:rPr>
          <w:rStyle w:val="any"/>
          <w:rFonts w:ascii="Fira Code" w:eastAsia="Fira Code" w:hAnsi="Fira Code" w:cs="Fira Code"/>
          <w:color w:val="0000DD"/>
          <w:sz w:val="21"/>
          <w:szCs w:val="21"/>
          <w:lang w:val="en" w:eastAsia="en"/>
        </w:rPr>
        <w:t>4</w:t>
      </w:r>
    </w:p>
    <w:p w14:paraId="2DAF1908"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car2.wheels = </w:t>
      </w:r>
      <w:r>
        <w:rPr>
          <w:rStyle w:val="any"/>
          <w:rFonts w:ascii="Fira Code" w:eastAsia="Fira Code" w:hAnsi="Fira Code" w:cs="Fira Code"/>
          <w:color w:val="0000DD"/>
          <w:sz w:val="21"/>
          <w:szCs w:val="21"/>
          <w:lang w:val="en" w:eastAsia="en"/>
        </w:rPr>
        <w:t>2</w:t>
      </w:r>
    </w:p>
    <w:p w14:paraId="315C137C" w14:textId="422C0455"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print(car1.wheels, car2.wheels)</w:t>
      </w:r>
    </w:p>
    <w:p w14:paraId="34644A6C" w14:textId="77777777" w:rsidR="00D90C5B" w:rsidRDefault="00D90C5B" w:rsidP="00D90C5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0D9C7DE"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red blue</w:t>
      </w:r>
    </w:p>
    <w:p w14:paraId="185EC55C"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BMW</w:t>
      </w:r>
    </w:p>
    <w:p w14:paraId="3BD4ED24"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Brand: Mercedes, Color: red, Speed: 0</w:t>
      </w:r>
    </w:p>
    <w:p w14:paraId="1324B1D8"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Brand: Mercedes, Color: blue, Speed: 0</w:t>
      </w:r>
    </w:p>
    <w:p w14:paraId="4B7E2F79" w14:textId="23E13E6D"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4 2</w:t>
      </w:r>
    </w:p>
    <w:p w14:paraId="42F003C8"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It is also possible to access the </w:t>
      </w:r>
      <w:r w:rsidRPr="00D90C5B">
        <w:rPr>
          <w:rStyle w:val="notprenotclassLcode"/>
          <w:rFonts w:ascii="Fira Code" w:eastAsia="Fira Code" w:hAnsi="Fira Code" w:cs="Fira Code"/>
          <w:color w:val="B02145"/>
          <w:lang w:val="en" w:eastAsia="en"/>
        </w:rPr>
        <w:t>brand</w:t>
      </w:r>
      <w:r>
        <w:rPr>
          <w:sz w:val="28"/>
          <w:szCs w:val="28"/>
          <w:lang w:val="en" w:eastAsia="en"/>
        </w:rPr>
        <w:t xml:space="preserve"> variable by writing </w:t>
      </w:r>
      <w:r w:rsidRPr="00D90C5B">
        <w:rPr>
          <w:rStyle w:val="notprenotclassLcode"/>
          <w:rFonts w:ascii="Fira Code" w:eastAsia="Fira Code" w:hAnsi="Fira Code" w:cs="Fira Code"/>
          <w:color w:val="B02145"/>
          <w:lang w:val="en" w:eastAsia="en"/>
        </w:rPr>
        <w:t>car1.brand</w:t>
      </w:r>
      <w:r>
        <w:rPr>
          <w:sz w:val="28"/>
          <w:szCs w:val="28"/>
          <w:lang w:val="en" w:eastAsia="en"/>
        </w:rPr>
        <w:t xml:space="preserve"> or </w:t>
      </w:r>
      <w:r w:rsidRPr="00D90C5B">
        <w:rPr>
          <w:rStyle w:val="notprenotclassLcode"/>
          <w:rFonts w:ascii="Fira Code" w:eastAsia="Fira Code" w:hAnsi="Fira Code" w:cs="Fira Code"/>
          <w:color w:val="B02145"/>
          <w:lang w:val="en" w:eastAsia="en"/>
        </w:rPr>
        <w:t>car2.brand</w:t>
      </w:r>
      <w:r>
        <w:rPr>
          <w:sz w:val="28"/>
          <w:szCs w:val="28"/>
          <w:lang w:val="en" w:eastAsia="en"/>
        </w:rPr>
        <w:t xml:space="preserve">, but that will defeat the purpose of using a class variable. If you make a change to a class variable, it will be reflected across all instances of that class. However, if you write </w:t>
      </w:r>
      <w:r w:rsidRPr="00D90C5B">
        <w:rPr>
          <w:rStyle w:val="notprenotclassLcode"/>
          <w:rFonts w:ascii="Fira Code" w:eastAsia="Fira Code" w:hAnsi="Fira Code" w:cs="Fira Code"/>
          <w:color w:val="B02145"/>
          <w:lang w:val="en" w:eastAsia="en"/>
        </w:rPr>
        <w:t>car1.brand = 'Mercedes'</w:t>
      </w:r>
      <w:r>
        <w:rPr>
          <w:sz w:val="28"/>
          <w:szCs w:val="28"/>
          <w:lang w:val="en" w:eastAsia="en"/>
        </w:rPr>
        <w:t xml:space="preserve"> </w:t>
      </w:r>
      <w:proofErr w:type="gramStart"/>
      <w:r>
        <w:rPr>
          <w:sz w:val="28"/>
          <w:szCs w:val="28"/>
          <w:lang w:val="en" w:eastAsia="en"/>
        </w:rPr>
        <w:t>in an attempt to</w:t>
      </w:r>
      <w:proofErr w:type="gramEnd"/>
      <w:r>
        <w:rPr>
          <w:sz w:val="28"/>
          <w:szCs w:val="28"/>
          <w:lang w:val="en" w:eastAsia="en"/>
        </w:rPr>
        <w:t xml:space="preserve"> change the class variable, the interpreter will create a new instance variable </w:t>
      </w:r>
      <w:r w:rsidRPr="00D90C5B">
        <w:rPr>
          <w:rStyle w:val="notprenotclassLcode"/>
          <w:rFonts w:ascii="Fira Code" w:eastAsia="Fira Code" w:hAnsi="Fira Code" w:cs="Fira Code"/>
          <w:color w:val="B02145"/>
          <w:lang w:val="en" w:eastAsia="en"/>
        </w:rPr>
        <w:t>brand</w:t>
      </w:r>
      <w:r>
        <w:rPr>
          <w:sz w:val="28"/>
          <w:szCs w:val="28"/>
          <w:lang w:val="en" w:eastAsia="en"/>
        </w:rPr>
        <w:t xml:space="preserve"> for </w:t>
      </w:r>
      <w:r w:rsidRPr="00D90C5B">
        <w:rPr>
          <w:rStyle w:val="notprenotclassLcode"/>
          <w:rFonts w:ascii="Fira Code" w:eastAsia="Fira Code" w:hAnsi="Fira Code" w:cs="Fira Code"/>
          <w:color w:val="B02145"/>
          <w:lang w:val="en" w:eastAsia="en"/>
        </w:rPr>
        <w:t>car1</w:t>
      </w:r>
      <w:r>
        <w:rPr>
          <w:sz w:val="28"/>
          <w:szCs w:val="28"/>
          <w:lang w:val="en" w:eastAsia="en"/>
        </w:rPr>
        <w:t xml:space="preserve"> and update that value </w:t>
      </w:r>
      <w:r>
        <w:rPr>
          <w:sz w:val="28"/>
          <w:szCs w:val="28"/>
          <w:lang w:val="en" w:eastAsia="en"/>
        </w:rPr>
        <w:lastRenderedPageBreak/>
        <w:t>only. Hence, this shows that if a class and instance variables share the same name, the instance variable takes priority.</w:t>
      </w:r>
    </w:p>
    <w:p w14:paraId="47B0F5A2"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car1, car2, car3 =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green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E933AA9"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car1.brand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Mercedes</w:t>
      </w:r>
      <w:r>
        <w:rPr>
          <w:rStyle w:val="any"/>
          <w:rFonts w:ascii="Fira Code" w:eastAsia="Fira Code" w:hAnsi="Fira Code" w:cs="Fira Code"/>
          <w:color w:val="771100"/>
          <w:sz w:val="21"/>
          <w:szCs w:val="21"/>
          <w:lang w:val="en" w:eastAsia="en"/>
        </w:rPr>
        <w:t>'</w:t>
      </w:r>
    </w:p>
    <w:p w14:paraId="53F5D188"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print(car1.brand, car2.brand, car3.brand)</w:t>
      </w:r>
    </w:p>
    <w:p w14:paraId="6D68CC00" w14:textId="0292C756"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print(</w:t>
      </w:r>
      <w:proofErr w:type="spellStart"/>
      <w:r>
        <w:rPr>
          <w:rFonts w:ascii="Fira Code" w:eastAsia="Fira Code" w:hAnsi="Fira Code" w:cs="Fira Code"/>
          <w:sz w:val="21"/>
          <w:szCs w:val="21"/>
          <w:lang w:val="en" w:eastAsia="en"/>
        </w:rPr>
        <w:t>Car.brand</w:t>
      </w:r>
      <w:proofErr w:type="spellEnd"/>
      <w:r>
        <w:rPr>
          <w:rFonts w:ascii="Fira Code" w:eastAsia="Fira Code" w:hAnsi="Fira Code" w:cs="Fira Code"/>
          <w:sz w:val="21"/>
          <w:szCs w:val="21"/>
          <w:lang w:val="en" w:eastAsia="en"/>
        </w:rPr>
        <w:t>)</w:t>
      </w:r>
    </w:p>
    <w:p w14:paraId="68670C9D" w14:textId="77777777" w:rsidR="00D90C5B" w:rsidRDefault="00D90C5B" w:rsidP="00D90C5B">
      <w:pPr>
        <w:pStyle w:val="listingblocktitle"/>
        <w:spacing w:after="73" w:line="383" w:lineRule="atLeast"/>
        <w:ind w:left="272" w:right="272"/>
        <w:rPr>
          <w:sz w:val="26"/>
          <w:szCs w:val="26"/>
          <w:lang w:val="en" w:eastAsia="en"/>
        </w:rPr>
      </w:pPr>
      <w:r>
        <w:rPr>
          <w:rStyle w:val="Strong1"/>
          <w:sz w:val="26"/>
          <w:szCs w:val="26"/>
          <w:lang w:val="en" w:eastAsia="en"/>
        </w:rPr>
        <w:t>Output</w:t>
      </w:r>
    </w:p>
    <w:p w14:paraId="70866E91" w14:textId="77777777" w:rsid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Mercedes BMW BMW</w:t>
      </w:r>
    </w:p>
    <w:p w14:paraId="6434EC50" w14:textId="18222231"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BMW</w:t>
      </w:r>
    </w:p>
    <w:p w14:paraId="5D5AA854"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Inside the constructor (lines 6-7), the </w:t>
      </w:r>
      <w:proofErr w:type="spellStart"/>
      <w:r w:rsidRPr="00D90C5B">
        <w:rPr>
          <w:rStyle w:val="notprenotclassLcode"/>
          <w:rFonts w:ascii="Fira Code" w:eastAsia="Fira Code" w:hAnsi="Fira Code" w:cs="Fira Code"/>
          <w:color w:val="B02145"/>
          <w:lang w:val="en" w:eastAsia="en"/>
        </w:rPr>
        <w:t>self</w:t>
      </w:r>
      <w:r>
        <w:rPr>
          <w:sz w:val="28"/>
          <w:szCs w:val="28"/>
          <w:lang w:val="en" w:eastAsia="en"/>
        </w:rPr>
        <w:t xml:space="preserve"> variable</w:t>
      </w:r>
      <w:proofErr w:type="spellEnd"/>
      <w:r>
        <w:rPr>
          <w:sz w:val="28"/>
          <w:szCs w:val="28"/>
          <w:lang w:val="en" w:eastAsia="en"/>
        </w:rPr>
        <w:t xml:space="preserve"> was used to access the instance variables because </w:t>
      </w:r>
      <w:r w:rsidRPr="00D90C5B">
        <w:rPr>
          <w:rStyle w:val="notprenotclassLcode"/>
          <w:rFonts w:ascii="Fira Code" w:eastAsia="Fira Code" w:hAnsi="Fira Code" w:cs="Fira Code"/>
          <w:color w:val="B02145"/>
          <w:lang w:val="en" w:eastAsia="en"/>
        </w:rPr>
        <w:t>self</w:t>
      </w:r>
      <w:r>
        <w:rPr>
          <w:sz w:val="28"/>
          <w:szCs w:val="28"/>
          <w:lang w:val="en" w:eastAsia="en"/>
        </w:rPr>
        <w:t xml:space="preserve"> represents the current instance of the class. Instance variable assignment inside constructors generally follow this format:</w:t>
      </w:r>
    </w:p>
    <w:p w14:paraId="79F89499" w14:textId="045DF393" w:rsidR="00D90C5B" w:rsidRPr="00D90C5B" w:rsidRDefault="00D90C5B" w:rsidP="00D90C5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.variable_name</w:t>
      </w:r>
      <w:proofErr w:type="spellEnd"/>
      <w:r>
        <w:rPr>
          <w:rFonts w:ascii="Fira Code" w:eastAsia="Fira Code" w:hAnsi="Fira Code" w:cs="Fira Code"/>
          <w:sz w:val="21"/>
          <w:szCs w:val="21"/>
          <w:lang w:val="en" w:eastAsia="en"/>
        </w:rPr>
        <w:t xml:space="preserve"> = value</w:t>
      </w:r>
    </w:p>
    <w:p w14:paraId="5069BBF9" w14:textId="77777777" w:rsidR="00D90C5B" w:rsidRDefault="00D90C5B" w:rsidP="00D90C5B">
      <w:pPr>
        <w:pStyle w:val="p"/>
        <w:spacing w:after="330" w:line="449" w:lineRule="atLeast"/>
        <w:ind w:left="272" w:right="272"/>
        <w:rPr>
          <w:sz w:val="28"/>
          <w:szCs w:val="28"/>
          <w:lang w:val="en" w:eastAsia="en"/>
        </w:rPr>
      </w:pPr>
      <w:r>
        <w:rPr>
          <w:sz w:val="28"/>
          <w:szCs w:val="28"/>
          <w:lang w:val="en" w:eastAsia="en"/>
        </w:rPr>
        <w:t xml:space="preserve">Therefore, in line 7, </w:t>
      </w:r>
      <w:proofErr w:type="spellStart"/>
      <w:r w:rsidRPr="00D90C5B">
        <w:rPr>
          <w:rStyle w:val="notprenotclassLcode"/>
          <w:rFonts w:ascii="Fira Code" w:eastAsia="Fira Code" w:hAnsi="Fira Code" w:cs="Fira Code"/>
          <w:color w:val="B02145"/>
          <w:lang w:val="en" w:eastAsia="en"/>
        </w:rPr>
        <w:t>self.</w:t>
      </w:r>
      <w:r w:rsidRPr="00FC5444">
        <w:rPr>
          <w:rStyle w:val="notprenotclassLcode"/>
          <w:rFonts w:ascii="Fira Code" w:eastAsia="Fira Code" w:hAnsi="Fira Code" w:cs="Fira Code"/>
          <w:color w:val="B02145"/>
          <w:lang w:val="en" w:eastAsia="en"/>
        </w:rPr>
        <w:t>color</w:t>
      </w:r>
      <w:proofErr w:type="spellEnd"/>
      <w:r>
        <w:rPr>
          <w:sz w:val="28"/>
          <w:szCs w:val="28"/>
          <w:lang w:val="en" w:eastAsia="en"/>
        </w:rPr>
        <w:t xml:space="preserve"> refers to the instance variable </w:t>
      </w:r>
      <w:r w:rsidRPr="00D90C5B">
        <w:rPr>
          <w:rStyle w:val="notprenotclassLcode"/>
          <w:rFonts w:ascii="Fira Code" w:eastAsia="Fira Code" w:hAnsi="Fira Code" w:cs="Fira Code"/>
          <w:color w:val="B02145"/>
          <w:lang w:val="en" w:eastAsia="en"/>
        </w:rPr>
        <w:t>color</w:t>
      </w:r>
      <w:r>
        <w:rPr>
          <w:sz w:val="28"/>
          <w:szCs w:val="28"/>
          <w:lang w:val="en" w:eastAsia="en"/>
        </w:rPr>
        <w:t xml:space="preserve">, while </w:t>
      </w:r>
      <w:r w:rsidRPr="00D90C5B">
        <w:rPr>
          <w:rStyle w:val="notprenotclassLcode"/>
          <w:rFonts w:ascii="Fira Code" w:eastAsia="Fira Code" w:hAnsi="Fira Code" w:cs="Fira Code"/>
          <w:color w:val="B02145"/>
          <w:lang w:val="en" w:eastAsia="en"/>
        </w:rPr>
        <w:t>color</w:t>
      </w:r>
      <w:r>
        <w:rPr>
          <w:sz w:val="28"/>
          <w:szCs w:val="28"/>
          <w:lang w:val="en" w:eastAsia="en"/>
        </w:rPr>
        <w:t xml:space="preserve"> on the right hand side refers to the value passed in as the parameter. This way, the instance variables and parameters may share the same name without confusing the interpreter.</w:t>
      </w:r>
    </w:p>
    <w:p w14:paraId="035D2C2F" w14:textId="77777777" w:rsidR="00D90C5B" w:rsidRDefault="00D90C5B" w:rsidP="00D90C5B">
      <w:pPr>
        <w:pStyle w:val="p"/>
        <w:spacing w:after="330" w:line="449" w:lineRule="atLeast"/>
        <w:ind w:left="272" w:right="272"/>
        <w:rPr>
          <w:sz w:val="28"/>
          <w:szCs w:val="28"/>
          <w:lang w:val="en" w:eastAsia="en"/>
        </w:rPr>
      </w:pPr>
      <w:r>
        <w:rPr>
          <w:rStyle w:val="pstrong"/>
          <w:b/>
          <w:bCs/>
          <w:sz w:val="28"/>
          <w:szCs w:val="28"/>
          <w:lang w:val="en" w:eastAsia="en"/>
        </w:rPr>
        <w:t>Methods</w:t>
      </w:r>
    </w:p>
    <w:p w14:paraId="057A8E8B"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t xml:space="preserve">The last component is methods. Methods are basically </w:t>
      </w:r>
      <w:proofErr w:type="gramStart"/>
      <w:r>
        <w:rPr>
          <w:sz w:val="28"/>
          <w:szCs w:val="28"/>
          <w:lang w:val="en" w:eastAsia="en"/>
        </w:rPr>
        <w:t>functions</w:t>
      </w:r>
      <w:proofErr w:type="gramEnd"/>
      <w:r>
        <w:rPr>
          <w:sz w:val="28"/>
          <w:szCs w:val="28"/>
          <w:lang w:val="en" w:eastAsia="en"/>
        </w:rPr>
        <w:t xml:space="preserve"> that are associated with an object, as covered before. If you recall, some methods associated with lists, strings, and other data structures were introduced in previous chapters. In the example </w:t>
      </w:r>
      <w:r w:rsidRPr="00FC5444">
        <w:rPr>
          <w:rStyle w:val="notprenotclassLcode"/>
          <w:rFonts w:ascii="Fira Code" w:eastAsia="Fira Code" w:hAnsi="Fira Code" w:cs="Fira Code"/>
          <w:color w:val="B02145"/>
          <w:lang w:val="en" w:eastAsia="en"/>
        </w:rPr>
        <w:t>Car</w:t>
      </w:r>
      <w:r>
        <w:rPr>
          <w:sz w:val="28"/>
          <w:szCs w:val="28"/>
          <w:lang w:val="en" w:eastAsia="en"/>
        </w:rPr>
        <w:t xml:space="preserve"> class, shown earlier, the following are its methods:</w:t>
      </w:r>
    </w:p>
    <w:p w14:paraId="320AB0BD"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0EE9482F"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accelerate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vel):</w:t>
      </w:r>
    </w:p>
    <w:p w14:paraId="5B7E6398"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10</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vel</w:t>
      </w:r>
    </w:p>
    <w:p w14:paraId="32494BB3"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11</w:t>
      </w:r>
    </w:p>
    <w:p w14:paraId="2E2DCF48"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brake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vel):</w:t>
      </w:r>
    </w:p>
    <w:p w14:paraId="58EDE895"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r>
        <w:rPr>
          <w:rFonts w:ascii="Fira Code" w:eastAsia="Fira Code" w:hAnsi="Fira Code" w:cs="Fira Code"/>
          <w:sz w:val="21"/>
          <w:szCs w:val="21"/>
          <w:lang w:val="en" w:eastAsia="en"/>
        </w:rPr>
        <w:t xml:space="preserve"> -= vel</w:t>
      </w:r>
    </w:p>
    <w:p w14:paraId="129695F4"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58C5391C"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info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7751138A"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Brand: {}, Color: {}, Speed: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.format(</w:t>
      </w:r>
    </w:p>
    <w:p w14:paraId="7C677C4E"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 xml:space="preserve">17                        </w:t>
      </w:r>
      <w:proofErr w:type="spellStart"/>
      <w:r>
        <w:rPr>
          <w:rFonts w:ascii="Fira Code" w:eastAsia="Fira Code" w:hAnsi="Fira Code" w:cs="Fira Code"/>
          <w:sz w:val="21"/>
          <w:szCs w:val="21"/>
          <w:lang w:val="en" w:eastAsia="en"/>
        </w:rPr>
        <w:t>Car.brand</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.color</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.vel</w:t>
      </w:r>
      <w:proofErr w:type="spellEnd"/>
    </w:p>
    <w:p w14:paraId="0F7490C3"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w:t>
      </w:r>
    </w:p>
    <w:p w14:paraId="61187808" w14:textId="6F78FC51" w:rsidR="00FC5444" w:rsidRP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w:t>
      </w:r>
    </w:p>
    <w:p w14:paraId="02C1BCF3"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t xml:space="preserve">We can see that the </w:t>
      </w:r>
      <w:r w:rsidRPr="00FC5444">
        <w:rPr>
          <w:rStyle w:val="notprenotclassLcode"/>
          <w:rFonts w:ascii="Fira Code" w:eastAsia="Fira Code" w:hAnsi="Fira Code" w:cs="Fira Code"/>
          <w:color w:val="B02145"/>
          <w:lang w:val="en" w:eastAsia="en"/>
        </w:rPr>
        <w:t>Car</w:t>
      </w:r>
      <w:r>
        <w:rPr>
          <w:sz w:val="28"/>
          <w:szCs w:val="28"/>
          <w:lang w:val="en" w:eastAsia="en"/>
        </w:rPr>
        <w:t xml:space="preserve"> class contains three methods: </w:t>
      </w:r>
      <w:r w:rsidRPr="00FC5444">
        <w:rPr>
          <w:rStyle w:val="notprenotclassLcode"/>
          <w:rFonts w:ascii="Fira Code" w:eastAsia="Fira Code" w:hAnsi="Fira Code" w:cs="Fira Code"/>
          <w:color w:val="B02145"/>
          <w:lang w:val="en" w:eastAsia="en"/>
        </w:rPr>
        <w:t>accelerate()</w:t>
      </w:r>
      <w:r>
        <w:rPr>
          <w:sz w:val="28"/>
          <w:szCs w:val="28"/>
          <w:lang w:val="en" w:eastAsia="en"/>
        </w:rPr>
        <w:t xml:space="preserve">, </w:t>
      </w:r>
      <w:r w:rsidRPr="00FC5444">
        <w:rPr>
          <w:rStyle w:val="notprenotclassLcode"/>
          <w:rFonts w:ascii="Fira Code" w:eastAsia="Fira Code" w:hAnsi="Fira Code" w:cs="Fira Code"/>
          <w:color w:val="B02145"/>
          <w:lang w:val="en" w:eastAsia="en"/>
        </w:rPr>
        <w:t>brake()</w:t>
      </w:r>
      <w:r>
        <w:rPr>
          <w:sz w:val="28"/>
          <w:szCs w:val="28"/>
          <w:lang w:val="en" w:eastAsia="en"/>
        </w:rPr>
        <w:t xml:space="preserve">, and </w:t>
      </w:r>
      <w:r w:rsidRPr="00FC5444">
        <w:rPr>
          <w:rStyle w:val="notprenotclassLcode"/>
          <w:rFonts w:ascii="Fira Code" w:eastAsia="Fira Code" w:hAnsi="Fira Code" w:cs="Fira Code"/>
          <w:color w:val="B02145"/>
          <w:lang w:val="en" w:eastAsia="en"/>
        </w:rPr>
        <w:t>info()</w:t>
      </w:r>
      <w:r>
        <w:rPr>
          <w:sz w:val="28"/>
          <w:szCs w:val="28"/>
          <w:lang w:val="en" w:eastAsia="en"/>
        </w:rPr>
        <w:t xml:space="preserve">. A common point shared by all three methods is that they all take </w:t>
      </w:r>
      <w:r w:rsidRPr="00FC5444">
        <w:rPr>
          <w:rStyle w:val="notprenotclassLcode"/>
          <w:rFonts w:ascii="Fira Code" w:eastAsia="Fira Code" w:hAnsi="Fira Code" w:cs="Fira Code"/>
          <w:color w:val="B02145"/>
          <w:lang w:val="en" w:eastAsia="en"/>
        </w:rPr>
        <w:t>self</w:t>
      </w:r>
      <w:r>
        <w:rPr>
          <w:sz w:val="28"/>
          <w:szCs w:val="28"/>
          <w:lang w:val="en" w:eastAsia="en"/>
        </w:rPr>
        <w:t xml:space="preserve"> as a parameter, which means that they take the instance of the class as parameter. </w:t>
      </w:r>
      <w:proofErr w:type="gramStart"/>
      <w:r>
        <w:rPr>
          <w:sz w:val="28"/>
          <w:szCs w:val="28"/>
          <w:lang w:val="en" w:eastAsia="en"/>
        </w:rPr>
        <w:t>Similar to</w:t>
      </w:r>
      <w:proofErr w:type="gramEnd"/>
      <w:r>
        <w:rPr>
          <w:sz w:val="28"/>
          <w:szCs w:val="28"/>
          <w:lang w:val="en" w:eastAsia="en"/>
        </w:rPr>
        <w:t xml:space="preserve"> constructors, the passing of </w:t>
      </w:r>
      <w:proofErr w:type="spellStart"/>
      <w:r w:rsidRPr="00FC5444">
        <w:rPr>
          <w:rStyle w:val="notprenotclassLcode"/>
          <w:rFonts w:ascii="Fira Code" w:eastAsia="Fira Code" w:hAnsi="Fira Code" w:cs="Fira Code"/>
          <w:color w:val="B02145"/>
          <w:lang w:val="en" w:eastAsia="en"/>
        </w:rPr>
        <w:t>self</w:t>
      </w:r>
      <w:r>
        <w:rPr>
          <w:sz w:val="28"/>
          <w:szCs w:val="28"/>
          <w:lang w:val="en" w:eastAsia="en"/>
        </w:rPr>
        <w:t xml:space="preserve"> parameter</w:t>
      </w:r>
      <w:proofErr w:type="spellEnd"/>
      <w:r>
        <w:rPr>
          <w:sz w:val="28"/>
          <w:szCs w:val="28"/>
          <w:lang w:val="en" w:eastAsia="en"/>
        </w:rPr>
        <w:t xml:space="preserve"> is done implicitly, but you must directly specify the variable when writing the methods.</w:t>
      </w:r>
    </w:p>
    <w:p w14:paraId="5D7A7B49"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t>You can access methods in the following manner:</w:t>
      </w:r>
    </w:p>
    <w:p w14:paraId="3ED88487" w14:textId="3E23E8E5" w:rsidR="00FC5444" w:rsidRP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proofErr w:type="spellStart"/>
      <w:r>
        <w:rPr>
          <w:rFonts w:ascii="Fira Code" w:eastAsia="Fira Code" w:hAnsi="Fira Code" w:cs="Fira Code"/>
          <w:sz w:val="21"/>
          <w:szCs w:val="21"/>
          <w:lang w:val="en" w:eastAsia="en"/>
        </w:rPr>
        <w:t>instance_name.method</w:t>
      </w:r>
      <w:proofErr w:type="spellEnd"/>
      <w:r>
        <w:rPr>
          <w:rFonts w:ascii="Fira Code" w:eastAsia="Fira Code" w:hAnsi="Fira Code" w:cs="Fira Code"/>
          <w:sz w:val="21"/>
          <w:szCs w:val="21"/>
          <w:lang w:val="en" w:eastAsia="en"/>
        </w:rPr>
        <w:t>(params*)</w:t>
      </w:r>
    </w:p>
    <w:p w14:paraId="1360F3D5"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t xml:space="preserve">The asterisk after </w:t>
      </w:r>
      <w:r w:rsidRPr="00FC5444">
        <w:rPr>
          <w:rStyle w:val="notprenotclassLcode"/>
          <w:rFonts w:ascii="Fira Code" w:eastAsia="Fira Code" w:hAnsi="Fira Code" w:cs="Fira Code"/>
          <w:color w:val="B02145"/>
          <w:lang w:val="en" w:eastAsia="en"/>
        </w:rPr>
        <w:t>params</w:t>
      </w:r>
      <w:r>
        <w:rPr>
          <w:sz w:val="28"/>
          <w:szCs w:val="28"/>
          <w:lang w:val="en" w:eastAsia="en"/>
        </w:rPr>
        <w:t xml:space="preserve"> indicate that it should be provided when necessary. Here is an example of the methods in use:</w:t>
      </w:r>
    </w:p>
    <w:p w14:paraId="0976DC1E" w14:textId="77777777" w:rsidR="00FC5444" w:rsidRDefault="00FC5444" w:rsidP="00FC5444">
      <w:pPr>
        <w:pStyle w:val="listingblocktitle"/>
        <w:spacing w:after="73" w:line="383" w:lineRule="atLeast"/>
        <w:ind w:left="272" w:right="272"/>
        <w:rPr>
          <w:sz w:val="26"/>
          <w:szCs w:val="26"/>
          <w:lang w:val="en" w:eastAsia="en"/>
        </w:rPr>
      </w:pPr>
      <w:r>
        <w:rPr>
          <w:rStyle w:val="Strong1"/>
          <w:sz w:val="26"/>
          <w:szCs w:val="26"/>
          <w:lang w:val="en" w:eastAsia="en"/>
        </w:rPr>
        <w:t>Example Snippet of Game Source Code</w:t>
      </w:r>
    </w:p>
    <w:p w14:paraId="71A79445"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player = Car(</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blue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9F60AA4"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while</w:t>
      </w:r>
      <w:r>
        <w:rPr>
          <w:rFonts w:ascii="Fira Code" w:eastAsia="Fira Code" w:hAnsi="Fira Code" w:cs="Fira Code"/>
          <w:sz w:val="21"/>
          <w:szCs w:val="21"/>
          <w:lang w:val="en" w:eastAsia="en"/>
        </w:rPr>
        <w:t xml:space="preserve"> game_is_not_finished:</w:t>
      </w:r>
    </w:p>
    <w:p w14:paraId="19D3A84D"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accel_button_press:</w:t>
      </w:r>
    </w:p>
    <w:p w14:paraId="322B3554"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player</w:t>
      </w:r>
      <w:proofErr w:type="gramEnd"/>
      <w:r>
        <w:rPr>
          <w:rFonts w:ascii="Fira Code" w:eastAsia="Fira Code" w:hAnsi="Fira Code" w:cs="Fira Code"/>
          <w:sz w:val="21"/>
          <w:szCs w:val="21"/>
          <w:lang w:val="en" w:eastAsia="en"/>
        </w:rPr>
        <w:t>.accelerate</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w:t>
      </w:r>
      <w:proofErr w:type="spellStart"/>
      <w:r>
        <w:rPr>
          <w:rStyle w:val="any"/>
          <w:rFonts w:ascii="Fira Code" w:eastAsia="Fira Code" w:hAnsi="Fira Code" w:cs="Fira Code"/>
          <w:color w:val="777777"/>
          <w:sz w:val="21"/>
          <w:szCs w:val="21"/>
          <w:lang w:val="en" w:eastAsia="en"/>
        </w:rPr>
        <w:t>accerelate</w:t>
      </w:r>
      <w:proofErr w:type="spellEnd"/>
      <w:r>
        <w:rPr>
          <w:rStyle w:val="any"/>
          <w:rFonts w:ascii="Fira Code" w:eastAsia="Fira Code" w:hAnsi="Fira Code" w:cs="Fira Code"/>
          <w:color w:val="777777"/>
          <w:sz w:val="21"/>
          <w:szCs w:val="21"/>
          <w:lang w:val="en" w:eastAsia="en"/>
        </w:rPr>
        <w:t xml:space="preserve"> method</w:t>
      </w:r>
    </w:p>
    <w:p w14:paraId="5F7CA3F0"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brake_button_press</w:t>
      </w:r>
      <w:proofErr w:type="spellEnd"/>
      <w:r>
        <w:rPr>
          <w:rFonts w:ascii="Fira Code" w:eastAsia="Fira Code" w:hAnsi="Fira Code" w:cs="Fira Code"/>
          <w:sz w:val="21"/>
          <w:szCs w:val="21"/>
          <w:lang w:val="en" w:eastAsia="en"/>
        </w:rPr>
        <w:t>:</w:t>
      </w:r>
    </w:p>
    <w:p w14:paraId="0F458676" w14:textId="77777777" w:rsid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proofErr w:type="gramStart"/>
      <w:r>
        <w:rPr>
          <w:rFonts w:ascii="Fira Code" w:eastAsia="Fira Code" w:hAnsi="Fira Code" w:cs="Fira Code"/>
          <w:sz w:val="21"/>
          <w:szCs w:val="21"/>
          <w:lang w:val="en" w:eastAsia="en"/>
        </w:rPr>
        <w:t>player</w:t>
      </w:r>
      <w:proofErr w:type="gramEnd"/>
      <w:r>
        <w:rPr>
          <w:rFonts w:ascii="Fira Code" w:eastAsia="Fira Code" w:hAnsi="Fira Code" w:cs="Fira Code"/>
          <w:sz w:val="21"/>
          <w:szCs w:val="21"/>
          <w:lang w:val="en" w:eastAsia="en"/>
        </w:rPr>
        <w:t>.brake</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brake method</w:t>
      </w:r>
    </w:p>
    <w:p w14:paraId="22703743" w14:textId="5863FF49" w:rsidR="00FC5444" w:rsidRPr="00FC5444" w:rsidRDefault="00FC5444" w:rsidP="00FC5444">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w:t>
      </w:r>
    </w:p>
    <w:p w14:paraId="4604D0A5"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lastRenderedPageBreak/>
        <w:t xml:space="preserve">The above snippet allows the in-game car to accelerate if the user presses the accelerate button and decelerate if the user presses the brake button. We can see that when we wish to use class methods, we need to use a specific instance - </w:t>
      </w:r>
      <w:r w:rsidRPr="00FC5444">
        <w:rPr>
          <w:rStyle w:val="notprenotclassLcode"/>
          <w:rFonts w:ascii="Fira Code" w:eastAsia="Fira Code" w:hAnsi="Fira Code" w:cs="Fira Code"/>
          <w:color w:val="B02145"/>
          <w:lang w:val="en" w:eastAsia="en"/>
        </w:rPr>
        <w:t>player</w:t>
      </w:r>
      <w:r>
        <w:rPr>
          <w:sz w:val="28"/>
          <w:szCs w:val="28"/>
          <w:lang w:val="en" w:eastAsia="en"/>
        </w:rPr>
        <w:t xml:space="preserve"> in the above example. We do not write </w:t>
      </w:r>
      <w:proofErr w:type="spellStart"/>
      <w:r w:rsidRPr="00FC5444">
        <w:rPr>
          <w:rStyle w:val="notprenotclassLcode"/>
          <w:rFonts w:ascii="Fira Code" w:eastAsia="Fira Code" w:hAnsi="Fira Code" w:cs="Fira Code"/>
          <w:color w:val="B02145"/>
          <w:lang w:val="en" w:eastAsia="en"/>
        </w:rPr>
        <w:t>Car.</w:t>
      </w:r>
      <w:r w:rsidRPr="00C11FBB">
        <w:rPr>
          <w:rStyle w:val="notprenotclassLcode"/>
          <w:rFonts w:ascii="Fira Code" w:eastAsia="Fira Code" w:hAnsi="Fira Code" w:cs="Fira Code"/>
          <w:color w:val="B02145"/>
          <w:lang w:val="en" w:eastAsia="en"/>
        </w:rPr>
        <w:t>brake</w:t>
      </w:r>
      <w:proofErr w:type="spellEnd"/>
      <w:r w:rsidRPr="00FC5444">
        <w:rPr>
          <w:rStyle w:val="notprenotclassLcode"/>
          <w:rFonts w:ascii="Fira Code" w:eastAsia="Fira Code" w:hAnsi="Fira Code" w:cs="Fira Code"/>
          <w:color w:val="B02145"/>
          <w:lang w:val="en" w:eastAsia="en"/>
        </w:rPr>
        <w:t>()</w:t>
      </w:r>
      <w:r>
        <w:rPr>
          <w:sz w:val="28"/>
          <w:szCs w:val="28"/>
          <w:lang w:val="en" w:eastAsia="en"/>
        </w:rPr>
        <w:t xml:space="preserve">, but rather, </w:t>
      </w:r>
      <w:proofErr w:type="spellStart"/>
      <w:r w:rsidRPr="00FC5444">
        <w:rPr>
          <w:rStyle w:val="notprenotclassLcode"/>
          <w:rFonts w:ascii="Fira Code" w:eastAsia="Fira Code" w:hAnsi="Fira Code" w:cs="Fira Code"/>
          <w:color w:val="B02145"/>
          <w:lang w:val="en" w:eastAsia="en"/>
        </w:rPr>
        <w:t>player.brake</w:t>
      </w:r>
      <w:proofErr w:type="spellEnd"/>
      <w:r w:rsidRPr="00FC5444">
        <w:rPr>
          <w:rStyle w:val="notprenotclassLcode"/>
          <w:rFonts w:ascii="Fira Code" w:eastAsia="Fira Code" w:hAnsi="Fira Code" w:cs="Fira Code"/>
          <w:color w:val="B02145"/>
          <w:lang w:val="en" w:eastAsia="en"/>
        </w:rPr>
        <w:t>()</w:t>
      </w:r>
      <w:r>
        <w:rPr>
          <w:sz w:val="28"/>
          <w:szCs w:val="28"/>
          <w:lang w:val="en" w:eastAsia="en"/>
        </w:rPr>
        <w:t>. It is the same as when you use methods for lists or strings.</w:t>
      </w:r>
    </w:p>
    <w:p w14:paraId="41C51279" w14:textId="60DB8C2B" w:rsidR="00FC5444" w:rsidRDefault="00FC5444" w:rsidP="00FC5444">
      <w:pPr>
        <w:pStyle w:val="p"/>
        <w:spacing w:after="330" w:line="449" w:lineRule="atLeast"/>
        <w:ind w:left="272" w:right="272"/>
        <w:rPr>
          <w:sz w:val="28"/>
          <w:szCs w:val="28"/>
          <w:lang w:val="en" w:eastAsia="en"/>
        </w:rPr>
      </w:pPr>
      <w:r>
        <w:rPr>
          <w:sz w:val="28"/>
          <w:szCs w:val="28"/>
          <w:lang w:val="en" w:eastAsia="en"/>
        </w:rPr>
        <w:t>However, there are situations when you may use the class name when accessing a method. Just like variables, methods can also be separated into class and instance methods (and static methods). These will not be covered in this chapter. You can research more into this personally if you are interested.</w:t>
      </w:r>
    </w:p>
    <w:p w14:paraId="6794CDCB"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7.1: Create your own class</w:t>
      </w:r>
    </w:p>
    <w:p w14:paraId="7F9F5A5D"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Create a Person class containing at least the following variables and </w:t>
      </w:r>
    </w:p>
    <w:p w14:paraId="52A7C960" w14:textId="2B97F504"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methods:</w:t>
      </w:r>
    </w:p>
    <w:p w14:paraId="09E53F8B"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3AC37EE7" w14:textId="77777777" w:rsidR="00C11FBB" w:rsidRPr="001F2125"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Variables</w:t>
      </w:r>
    </w:p>
    <w:p w14:paraId="78E841BA"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012E664C"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name (string)</w:t>
      </w:r>
    </w:p>
    <w:p w14:paraId="6C173079"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age (int)</w:t>
      </w:r>
    </w:p>
    <w:p w14:paraId="50AB7B02"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gender (string)</w:t>
      </w:r>
    </w:p>
    <w:p w14:paraId="5D9AD41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17C66FF0" w14:textId="77777777" w:rsidR="00C11FBB" w:rsidRPr="001F2125"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Methods</w:t>
      </w:r>
    </w:p>
    <w:p w14:paraId="32C102E9"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31996B6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greet(name) - Print out a greeting to a person named name (-&gt; string)</w:t>
      </w:r>
    </w:p>
    <w:p w14:paraId="65B92DB2"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grow(age) - Increment this Person's age by specified age (-&gt; int)</w:t>
      </w:r>
    </w:p>
    <w:p w14:paraId="0C1AEE1E"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info() - Print basic information about this Person object</w:t>
      </w:r>
    </w:p>
    <w:p w14:paraId="002DB052"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01FFD80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Person</w:t>
      </w:r>
      <w:r>
        <w:rPr>
          <w:rFonts w:ascii="Fira Code" w:eastAsia="Fira Code" w:hAnsi="Fira Code" w:cs="Fira Code"/>
          <w:sz w:val="21"/>
          <w:szCs w:val="21"/>
          <w:lang w:val="en" w:eastAsia="en"/>
        </w:rPr>
        <w:t>:</w:t>
      </w:r>
    </w:p>
    <w:p w14:paraId="2249AFAB"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4F12ABFB"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 age, gender):</w:t>
      </w:r>
    </w:p>
    <w:p w14:paraId="3A96034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 = name</w:t>
      </w:r>
    </w:p>
    <w:p w14:paraId="1A86094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.age</w:t>
      </w:r>
      <w:proofErr w:type="spellEnd"/>
      <w:r>
        <w:rPr>
          <w:rFonts w:ascii="Fira Code" w:eastAsia="Fira Code" w:hAnsi="Fira Code" w:cs="Fira Code"/>
          <w:sz w:val="21"/>
          <w:szCs w:val="21"/>
          <w:lang w:val="en" w:eastAsia="en"/>
        </w:rPr>
        <w:t xml:space="preserve"> = age</w:t>
      </w:r>
    </w:p>
    <w:p w14:paraId="4C06DF9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.gender</w:t>
      </w:r>
      <w:proofErr w:type="spellEnd"/>
      <w:r>
        <w:rPr>
          <w:rFonts w:ascii="Fira Code" w:eastAsia="Fira Code" w:hAnsi="Fira Code" w:cs="Fira Code"/>
          <w:sz w:val="21"/>
          <w:szCs w:val="21"/>
          <w:lang w:val="en" w:eastAsia="en"/>
        </w:rPr>
        <w:t xml:space="preserve"> = gender</w:t>
      </w:r>
    </w:p>
    <w:p w14:paraId="0BF01BF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670E15F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greet</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w:t>
      </w:r>
    </w:p>
    <w:p w14:paraId="4ED794FA"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Hi {}!! My name is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.format(name,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w:t>
      </w:r>
    </w:p>
    <w:p w14:paraId="63C0412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23FD339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grow</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age):</w:t>
      </w:r>
    </w:p>
    <w:p w14:paraId="29C7FAB0"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.age</w:t>
      </w:r>
      <w:proofErr w:type="spellEnd"/>
      <w:r>
        <w:rPr>
          <w:rFonts w:ascii="Fira Code" w:eastAsia="Fira Code" w:hAnsi="Fira Code" w:cs="Fira Code"/>
          <w:sz w:val="21"/>
          <w:szCs w:val="21"/>
          <w:lang w:val="en" w:eastAsia="en"/>
        </w:rPr>
        <w:t xml:space="preserve"> += age</w:t>
      </w:r>
    </w:p>
    <w:p w14:paraId="6D6AB4D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13</w:t>
      </w:r>
    </w:p>
    <w:p w14:paraId="3C53692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info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4D32581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f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Name: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Age</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Gender</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771100"/>
          <w:sz w:val="21"/>
          <w:szCs w:val="21"/>
          <w:lang w:val="en" w:eastAsia="en"/>
        </w:rPr>
        <w:t>'</w:t>
      </w:r>
    </w:p>
    <w:p w14:paraId="0462F897" w14:textId="63DDC097"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f.format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.age</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.gender</w:t>
      </w:r>
      <w:proofErr w:type="spellEnd"/>
      <w:r>
        <w:rPr>
          <w:rFonts w:ascii="Fira Code" w:eastAsia="Fira Code" w:hAnsi="Fira Code" w:cs="Fira Code"/>
          <w:sz w:val="21"/>
          <w:szCs w:val="21"/>
          <w:lang w:val="en" w:eastAsia="en"/>
        </w:rPr>
        <w:t>))</w:t>
      </w:r>
    </w:p>
    <w:p w14:paraId="63E76031"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7.2: Create your own class (Cont.)</w:t>
      </w:r>
    </w:p>
    <w:p w14:paraId="6C33653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In the </w:t>
      </w:r>
      <w:r w:rsidRPr="00C11FBB">
        <w:rPr>
          <w:rFonts w:ascii="Fira Code" w:eastAsia="Fira Code" w:hAnsi="Fira Code" w:cs="Fira Code"/>
          <w:color w:val="B02145"/>
          <w:sz w:val="21"/>
          <w:szCs w:val="21"/>
          <w:shd w:val="clear" w:color="auto" w:fill="auto"/>
          <w:lang w:val="en" w:eastAsia="en"/>
        </w:rPr>
        <w:t>Person</w:t>
      </w:r>
      <w:r>
        <w:rPr>
          <w:rFonts w:ascii="Fira Code" w:eastAsia="Fira Code" w:hAnsi="Fira Code" w:cs="Fira Code"/>
          <w:sz w:val="21"/>
          <w:szCs w:val="21"/>
          <w:shd w:val="clear" w:color="auto" w:fill="auto"/>
          <w:lang w:val="en" w:eastAsia="en"/>
        </w:rPr>
        <w:t xml:space="preserve"> class, you created a </w:t>
      </w:r>
      <w:r w:rsidRPr="00C11FBB">
        <w:rPr>
          <w:rFonts w:ascii="Fira Code" w:eastAsia="Fira Code" w:hAnsi="Fira Code" w:cs="Fira Code"/>
          <w:color w:val="B02145"/>
          <w:sz w:val="21"/>
          <w:szCs w:val="21"/>
          <w:shd w:val="clear" w:color="auto" w:fill="auto"/>
          <w:lang w:val="en" w:eastAsia="en"/>
        </w:rPr>
        <w:t>greet(name)</w:t>
      </w:r>
      <w:r>
        <w:rPr>
          <w:rFonts w:ascii="Fira Code" w:eastAsia="Fira Code" w:hAnsi="Fira Code" w:cs="Fira Code"/>
          <w:sz w:val="21"/>
          <w:szCs w:val="21"/>
          <w:shd w:val="clear" w:color="auto" w:fill="auto"/>
          <w:lang w:val="en" w:eastAsia="en"/>
        </w:rPr>
        <w:t xml:space="preserve"> method that takes in a string </w:t>
      </w:r>
    </w:p>
    <w:p w14:paraId="3E621F81" w14:textId="7E505E02"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 xml:space="preserve">as a parameter. Change the method so that it now receives another </w:t>
      </w:r>
      <w:r w:rsidRPr="00C11FBB">
        <w:rPr>
          <w:rFonts w:ascii="Fira Code" w:eastAsia="Fira Code" w:hAnsi="Fira Code" w:cs="Fira Code"/>
          <w:color w:val="B02145"/>
          <w:sz w:val="21"/>
          <w:szCs w:val="21"/>
          <w:shd w:val="clear" w:color="auto" w:fill="auto"/>
          <w:lang w:val="en" w:eastAsia="en"/>
        </w:rPr>
        <w:t>Person</w:t>
      </w:r>
      <w:r>
        <w:rPr>
          <w:rFonts w:ascii="Fira Code" w:eastAsia="Fira Code" w:hAnsi="Fira Code" w:cs="Fira Code"/>
          <w:sz w:val="21"/>
          <w:szCs w:val="21"/>
          <w:shd w:val="clear" w:color="auto" w:fill="auto"/>
          <w:lang w:val="en" w:eastAsia="en"/>
        </w:rPr>
        <w:t xml:space="preserve"> object as a parameter. In other words, instead of </w:t>
      </w:r>
      <w:proofErr w:type="gramStart"/>
      <w:r w:rsidRPr="00C11FBB">
        <w:rPr>
          <w:rFonts w:ascii="Fira Code" w:eastAsia="Fira Code" w:hAnsi="Fira Code" w:cs="Fira Code"/>
          <w:color w:val="B02145"/>
          <w:sz w:val="21"/>
          <w:szCs w:val="21"/>
          <w:shd w:val="clear" w:color="auto" w:fill="auto"/>
          <w:lang w:val="en" w:eastAsia="en"/>
        </w:rPr>
        <w:t>greet</w:t>
      </w:r>
      <w:proofErr w:type="gramEnd"/>
      <w:r w:rsidRPr="00C11FBB">
        <w:rPr>
          <w:rFonts w:ascii="Fira Code" w:eastAsia="Fira Code" w:hAnsi="Fira Code" w:cs="Fira Code"/>
          <w:color w:val="B02145"/>
          <w:sz w:val="21"/>
          <w:szCs w:val="21"/>
          <w:shd w:val="clear" w:color="auto" w:fill="auto"/>
          <w:lang w:val="en" w:eastAsia="en"/>
        </w:rPr>
        <w:t>(name)</w:t>
      </w:r>
      <w:r>
        <w:rPr>
          <w:rFonts w:ascii="Fira Code" w:eastAsia="Fira Code" w:hAnsi="Fira Code" w:cs="Fira Code"/>
          <w:sz w:val="21"/>
          <w:szCs w:val="21"/>
          <w:shd w:val="clear" w:color="auto" w:fill="auto"/>
          <w:lang w:val="en" w:eastAsia="en"/>
        </w:rPr>
        <w:t xml:space="preserve">, change it to </w:t>
      </w:r>
      <w:r w:rsidRPr="00C11FBB">
        <w:rPr>
          <w:rFonts w:ascii="Fira Code" w:eastAsia="Fira Code" w:hAnsi="Fira Code" w:cs="Fira Code"/>
          <w:color w:val="B02145"/>
          <w:sz w:val="21"/>
          <w:szCs w:val="21"/>
          <w:shd w:val="clear" w:color="auto" w:fill="auto"/>
          <w:lang w:val="en" w:eastAsia="en"/>
        </w:rPr>
        <w:t>greet(person)</w:t>
      </w:r>
      <w:r>
        <w:rPr>
          <w:rFonts w:ascii="Fira Code" w:eastAsia="Fira Code" w:hAnsi="Fira Code" w:cs="Fira Code"/>
          <w:sz w:val="21"/>
          <w:szCs w:val="21"/>
          <w:shd w:val="clear" w:color="auto" w:fill="auto"/>
          <w:lang w:val="en" w:eastAsia="en"/>
        </w:rPr>
        <w:t xml:space="preserve">, where person is an instance of the </w:t>
      </w:r>
      <w:r w:rsidRPr="00C11FBB">
        <w:rPr>
          <w:rFonts w:ascii="Fira Code" w:eastAsia="Fira Code" w:hAnsi="Fira Code" w:cs="Fira Code"/>
          <w:color w:val="B02145"/>
          <w:sz w:val="21"/>
          <w:szCs w:val="21"/>
          <w:shd w:val="clear" w:color="auto" w:fill="auto"/>
          <w:lang w:val="en" w:eastAsia="en"/>
        </w:rPr>
        <w:t>Person</w:t>
      </w:r>
      <w:r>
        <w:rPr>
          <w:rFonts w:ascii="Fira Code" w:eastAsia="Fira Code" w:hAnsi="Fira Code" w:cs="Fira Code"/>
          <w:sz w:val="21"/>
          <w:szCs w:val="21"/>
          <w:shd w:val="clear" w:color="auto" w:fill="auto"/>
          <w:lang w:val="en" w:eastAsia="en"/>
        </w:rPr>
        <w:t xml:space="preserve"> class. How would you print out the same greeting message as before?</w:t>
      </w:r>
    </w:p>
    <w:p w14:paraId="555F5A53"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295476C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greet</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person):</w:t>
      </w:r>
    </w:p>
    <w:p w14:paraId="4831A951" w14:textId="365D034D"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Hi {}!! My name is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.format(person.name,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w:t>
      </w:r>
    </w:p>
    <w:p w14:paraId="343954DB"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7.3: Interact</w:t>
      </w:r>
    </w:p>
    <w:p w14:paraId="51A3289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Create a few instances of the </w:t>
      </w:r>
      <w:r w:rsidRPr="00C11FBB">
        <w:rPr>
          <w:rFonts w:ascii="Fira Code" w:eastAsia="Fira Code" w:hAnsi="Fira Code" w:cs="Fira Code"/>
          <w:color w:val="B02145"/>
          <w:sz w:val="21"/>
          <w:szCs w:val="21"/>
          <w:shd w:val="clear" w:color="auto" w:fill="auto"/>
          <w:lang w:val="en" w:eastAsia="en"/>
        </w:rPr>
        <w:t>Person</w:t>
      </w:r>
      <w:r>
        <w:rPr>
          <w:rFonts w:ascii="Fira Code" w:eastAsia="Fira Code" w:hAnsi="Fira Code" w:cs="Fira Code"/>
          <w:sz w:val="21"/>
          <w:szCs w:val="21"/>
          <w:shd w:val="clear" w:color="auto" w:fill="auto"/>
          <w:lang w:val="en" w:eastAsia="en"/>
        </w:rPr>
        <w:t xml:space="preserve"> class you have created. Pass in </w:t>
      </w:r>
    </w:p>
    <w:p w14:paraId="619D38B1" w14:textId="7B58B417"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different values as parameters and use different methods to see how the objects behave. Familiarize yourself with accessing object attributes and methods.</w:t>
      </w:r>
    </w:p>
    <w:p w14:paraId="40627F34" w14:textId="77777777" w:rsidR="00FC5444" w:rsidRDefault="00FC5444" w:rsidP="00FC5444">
      <w:pPr>
        <w:pStyle w:val="Heading4"/>
        <w:keepNext w:val="0"/>
        <w:spacing w:before="290" w:after="145" w:line="392" w:lineRule="atLeast"/>
        <w:ind w:left="272" w:right="272"/>
        <w:rPr>
          <w:sz w:val="33"/>
          <w:szCs w:val="33"/>
          <w:lang w:val="en" w:eastAsia="en"/>
        </w:rPr>
      </w:pPr>
      <w:r>
        <w:rPr>
          <w:sz w:val="33"/>
          <w:szCs w:val="33"/>
          <w:lang w:val="en" w:eastAsia="en"/>
        </w:rPr>
        <w:t>7.1.2. Class Naming Convention</w:t>
      </w:r>
    </w:p>
    <w:p w14:paraId="1DB6C02A" w14:textId="77777777" w:rsidR="00FC5444" w:rsidRDefault="00FC5444" w:rsidP="00FC5444">
      <w:pPr>
        <w:pStyle w:val="p"/>
        <w:spacing w:after="330" w:line="449" w:lineRule="atLeast"/>
        <w:ind w:left="272" w:right="272"/>
        <w:rPr>
          <w:sz w:val="28"/>
          <w:szCs w:val="28"/>
          <w:lang w:val="en" w:eastAsia="en"/>
        </w:rPr>
      </w:pPr>
      <w:r>
        <w:rPr>
          <w:sz w:val="28"/>
          <w:szCs w:val="28"/>
          <w:lang w:val="en" w:eastAsia="en"/>
        </w:rPr>
        <w:t xml:space="preserve">Just like how variables had naming conventions, classes also have specific guidelines on how to name them. Remember that, in Python, variable names had separate words connected with underscores. This is referred to as </w:t>
      </w:r>
      <w:proofErr w:type="spellStart"/>
      <w:r>
        <w:rPr>
          <w:rStyle w:val="em"/>
          <w:sz w:val="28"/>
          <w:szCs w:val="28"/>
          <w:lang w:val="en" w:eastAsia="en"/>
        </w:rPr>
        <w:t>snake_case</w:t>
      </w:r>
      <w:proofErr w:type="spellEnd"/>
      <w:r>
        <w:rPr>
          <w:sz w:val="28"/>
          <w:szCs w:val="28"/>
          <w:lang w:val="en" w:eastAsia="en"/>
        </w:rPr>
        <w:t xml:space="preserve">. Unlike variables, however, classes, in Python, are in </w:t>
      </w:r>
      <w:proofErr w:type="spellStart"/>
      <w:r>
        <w:rPr>
          <w:rStyle w:val="em"/>
          <w:sz w:val="28"/>
          <w:szCs w:val="28"/>
          <w:lang w:val="en" w:eastAsia="en"/>
        </w:rPr>
        <w:t>PascalCase</w:t>
      </w:r>
      <w:proofErr w:type="spellEnd"/>
      <w:r>
        <w:rPr>
          <w:sz w:val="28"/>
          <w:szCs w:val="28"/>
          <w:lang w:val="en" w:eastAsia="en"/>
        </w:rPr>
        <w:t xml:space="preserve">. As the word itself shows, </w:t>
      </w:r>
      <w:proofErr w:type="spellStart"/>
      <w:r>
        <w:rPr>
          <w:sz w:val="28"/>
          <w:szCs w:val="28"/>
          <w:lang w:val="en" w:eastAsia="en"/>
        </w:rPr>
        <w:t>PascalCase</w:t>
      </w:r>
      <w:proofErr w:type="spellEnd"/>
      <w:r>
        <w:rPr>
          <w:sz w:val="28"/>
          <w:szCs w:val="28"/>
          <w:lang w:val="en" w:eastAsia="en"/>
        </w:rPr>
        <w:t xml:space="preserve"> is when each separate word </w:t>
      </w:r>
      <w:proofErr w:type="gramStart"/>
      <w:r>
        <w:rPr>
          <w:sz w:val="28"/>
          <w:szCs w:val="28"/>
          <w:lang w:val="en" w:eastAsia="en"/>
        </w:rPr>
        <w:t>are</w:t>
      </w:r>
      <w:proofErr w:type="gramEnd"/>
      <w:r>
        <w:rPr>
          <w:sz w:val="28"/>
          <w:szCs w:val="28"/>
          <w:lang w:val="en" w:eastAsia="en"/>
        </w:rPr>
        <w:t xml:space="preserve"> joined together with no spaces and with first letter of each word capitalized. </w:t>
      </w:r>
      <w:r w:rsidRPr="00FC5444">
        <w:rPr>
          <w:rStyle w:val="notprenotclassLcode"/>
          <w:rFonts w:ascii="Fira Code" w:eastAsia="Fira Code" w:hAnsi="Fira Code" w:cs="Fira Code"/>
          <w:color w:val="B02145"/>
          <w:lang w:val="en" w:eastAsia="en"/>
        </w:rPr>
        <w:t>Car</w:t>
      </w:r>
      <w:r>
        <w:rPr>
          <w:sz w:val="28"/>
          <w:szCs w:val="28"/>
          <w:lang w:val="en" w:eastAsia="en"/>
        </w:rPr>
        <w:t xml:space="preserve">, </w:t>
      </w:r>
      <w:proofErr w:type="spellStart"/>
      <w:r w:rsidRPr="00FC5444">
        <w:rPr>
          <w:rStyle w:val="notprenotclassLcode"/>
          <w:rFonts w:ascii="Fira Code" w:eastAsia="Fira Code" w:hAnsi="Fira Code" w:cs="Fira Code"/>
          <w:color w:val="B02145"/>
          <w:lang w:val="en" w:eastAsia="en"/>
        </w:rPr>
        <w:t>GameBoard</w:t>
      </w:r>
      <w:proofErr w:type="spellEnd"/>
      <w:r>
        <w:rPr>
          <w:sz w:val="28"/>
          <w:szCs w:val="28"/>
          <w:lang w:val="en" w:eastAsia="en"/>
        </w:rPr>
        <w:t xml:space="preserve">, and </w:t>
      </w:r>
      <w:proofErr w:type="spellStart"/>
      <w:r w:rsidRPr="00FC5444">
        <w:rPr>
          <w:rStyle w:val="notprenotclassLcode"/>
          <w:rFonts w:ascii="Fira Code" w:eastAsia="Fira Code" w:hAnsi="Fira Code" w:cs="Fira Code"/>
          <w:color w:val="B02145"/>
          <w:lang w:val="en" w:eastAsia="en"/>
        </w:rPr>
        <w:t>PlayerManager</w:t>
      </w:r>
      <w:proofErr w:type="spellEnd"/>
      <w:r>
        <w:rPr>
          <w:sz w:val="28"/>
          <w:szCs w:val="28"/>
          <w:lang w:val="en" w:eastAsia="en"/>
        </w:rPr>
        <w:t xml:space="preserve"> are all examples of </w:t>
      </w:r>
      <w:proofErr w:type="spellStart"/>
      <w:r>
        <w:rPr>
          <w:sz w:val="28"/>
          <w:szCs w:val="28"/>
          <w:lang w:val="en" w:eastAsia="en"/>
        </w:rPr>
        <w:t>PascalCase</w:t>
      </w:r>
      <w:proofErr w:type="spellEnd"/>
      <w:r>
        <w:rPr>
          <w:sz w:val="28"/>
          <w:szCs w:val="28"/>
          <w:lang w:val="en" w:eastAsia="en"/>
        </w:rPr>
        <w:t>.</w:t>
      </w:r>
    </w:p>
    <w:p w14:paraId="06F6CFAC" w14:textId="77777777" w:rsidR="00FC5444" w:rsidRPr="00FC5444" w:rsidRDefault="00FC5444" w:rsidP="00FC5444">
      <w:pPr>
        <w:pStyle w:val="exampleblockcontentnth-last-child1nth-last-child1"/>
        <w:pBdr>
          <w:top w:val="single" w:sz="6" w:space="18" w:color="E0E0DC"/>
          <w:left w:val="single" w:sz="6" w:space="18" w:color="E0E0DC"/>
          <w:bottom w:val="single" w:sz="6" w:space="18" w:color="E0E0DC"/>
          <w:right w:val="single" w:sz="6" w:space="18" w:color="E0E0DC"/>
        </w:pBdr>
        <w:shd w:val="clear" w:color="auto" w:fill="FFFEF7"/>
        <w:spacing w:after="363" w:line="449" w:lineRule="atLeast"/>
        <w:ind w:left="650" w:right="650"/>
        <w:rPr>
          <w:sz w:val="24"/>
          <w:szCs w:val="24"/>
          <w:lang w:val="en" w:eastAsia="en"/>
        </w:rPr>
      </w:pPr>
      <w:r w:rsidRPr="00FC5444">
        <w:rPr>
          <w:sz w:val="26"/>
          <w:szCs w:val="26"/>
          <w:lang w:val="en" w:eastAsia="en"/>
        </w:rPr>
        <w:lastRenderedPageBreak/>
        <w:t xml:space="preserve">Another commonly used case in other languages, such as Java and C/C++, is </w:t>
      </w:r>
      <w:r w:rsidRPr="00FC5444">
        <w:rPr>
          <w:rStyle w:val="em"/>
          <w:sz w:val="26"/>
          <w:szCs w:val="26"/>
          <w:lang w:val="en" w:eastAsia="en"/>
        </w:rPr>
        <w:t>camelCase</w:t>
      </w:r>
      <w:r w:rsidRPr="00FC5444">
        <w:rPr>
          <w:sz w:val="26"/>
          <w:szCs w:val="26"/>
          <w:lang w:val="en" w:eastAsia="en"/>
        </w:rPr>
        <w:t xml:space="preserve">. It is identical to </w:t>
      </w:r>
      <w:proofErr w:type="spellStart"/>
      <w:r w:rsidRPr="00FC5444">
        <w:rPr>
          <w:sz w:val="26"/>
          <w:szCs w:val="26"/>
          <w:lang w:val="en" w:eastAsia="en"/>
        </w:rPr>
        <w:t>PascalCase</w:t>
      </w:r>
      <w:proofErr w:type="spellEnd"/>
      <w:r w:rsidRPr="00FC5444">
        <w:rPr>
          <w:sz w:val="26"/>
          <w:szCs w:val="26"/>
          <w:lang w:val="en" w:eastAsia="en"/>
        </w:rPr>
        <w:t>, except that the first letter of the first word is lower-cased.</w:t>
      </w:r>
      <w:r w:rsidRPr="00FC5444">
        <w:rPr>
          <w:sz w:val="24"/>
          <w:szCs w:val="24"/>
          <w:lang w:val="en" w:eastAsia="en"/>
        </w:rPr>
        <w:t xml:space="preserve"> </w:t>
      </w:r>
      <w:r w:rsidRPr="00FC5444">
        <w:rPr>
          <w:rStyle w:val="notprenotclassLcode"/>
          <w:rFonts w:ascii="Fira Code" w:eastAsia="Fira Code" w:hAnsi="Fira Code" w:cs="Fira Code"/>
          <w:color w:val="B02145"/>
          <w:sz w:val="22"/>
          <w:szCs w:val="22"/>
          <w:lang w:val="en" w:eastAsia="en"/>
        </w:rPr>
        <w:t>car</w:t>
      </w:r>
      <w:r w:rsidRPr="00FC5444">
        <w:rPr>
          <w:sz w:val="24"/>
          <w:szCs w:val="24"/>
          <w:lang w:val="en" w:eastAsia="en"/>
        </w:rPr>
        <w:t xml:space="preserve">, </w:t>
      </w:r>
      <w:proofErr w:type="spellStart"/>
      <w:r w:rsidRPr="00FC5444">
        <w:rPr>
          <w:rStyle w:val="notprenotclassLcode"/>
          <w:rFonts w:ascii="Fira Code" w:eastAsia="Fira Code" w:hAnsi="Fira Code" w:cs="Fira Code"/>
          <w:color w:val="B02145"/>
          <w:sz w:val="22"/>
          <w:szCs w:val="22"/>
          <w:lang w:val="en" w:eastAsia="en"/>
        </w:rPr>
        <w:t>gameBoard</w:t>
      </w:r>
      <w:proofErr w:type="spellEnd"/>
      <w:r w:rsidRPr="00FC5444">
        <w:rPr>
          <w:sz w:val="26"/>
          <w:szCs w:val="26"/>
          <w:lang w:val="en" w:eastAsia="en"/>
        </w:rPr>
        <w:t>, and</w:t>
      </w:r>
      <w:r w:rsidRPr="00FC5444">
        <w:rPr>
          <w:sz w:val="24"/>
          <w:szCs w:val="24"/>
          <w:lang w:val="en" w:eastAsia="en"/>
        </w:rPr>
        <w:t xml:space="preserve"> </w:t>
      </w:r>
      <w:proofErr w:type="spellStart"/>
      <w:r w:rsidRPr="00FC5444">
        <w:rPr>
          <w:rStyle w:val="notprenotclassLcode"/>
          <w:rFonts w:ascii="Fira Code" w:eastAsia="Fira Code" w:hAnsi="Fira Code" w:cs="Fira Code"/>
          <w:color w:val="B02145"/>
          <w:sz w:val="22"/>
          <w:szCs w:val="22"/>
          <w:lang w:val="en" w:eastAsia="en"/>
        </w:rPr>
        <w:t>playerManager</w:t>
      </w:r>
      <w:proofErr w:type="spellEnd"/>
      <w:r w:rsidRPr="00FC5444">
        <w:rPr>
          <w:sz w:val="24"/>
          <w:szCs w:val="24"/>
          <w:lang w:val="en" w:eastAsia="en"/>
        </w:rPr>
        <w:t xml:space="preserve"> </w:t>
      </w:r>
      <w:r w:rsidRPr="00FC5444">
        <w:rPr>
          <w:sz w:val="26"/>
          <w:szCs w:val="26"/>
          <w:lang w:val="en" w:eastAsia="en"/>
        </w:rPr>
        <w:t>are examples of camelCase.</w:t>
      </w:r>
    </w:p>
    <w:p w14:paraId="2C2E424B" w14:textId="5B32094A" w:rsidR="00315906" w:rsidRDefault="003C0FE4" w:rsidP="00315906">
      <w:pPr>
        <w:pStyle w:val="Heading3"/>
        <w:keepNext w:val="0"/>
        <w:spacing w:before="290" w:after="145" w:line="479" w:lineRule="atLeast"/>
        <w:ind w:left="272" w:right="272"/>
        <w:rPr>
          <w:sz w:val="40"/>
          <w:szCs w:val="40"/>
          <w:lang w:val="en" w:eastAsia="en"/>
        </w:rPr>
      </w:pPr>
      <w:r>
        <w:rPr>
          <w:sz w:val="40"/>
          <w:szCs w:val="40"/>
          <w:lang w:val="en" w:eastAsia="en"/>
        </w:rPr>
        <w:br w:type="page"/>
      </w:r>
      <w:r w:rsidR="00315906">
        <w:rPr>
          <w:sz w:val="40"/>
          <w:szCs w:val="40"/>
          <w:lang w:val="en" w:eastAsia="en"/>
        </w:rPr>
        <w:lastRenderedPageBreak/>
        <w:t>7.</w:t>
      </w:r>
      <w:r w:rsidR="00D90C5B">
        <w:rPr>
          <w:sz w:val="40"/>
          <w:szCs w:val="40"/>
          <w:lang w:val="en" w:eastAsia="en"/>
        </w:rPr>
        <w:t>2</w:t>
      </w:r>
      <w:r w:rsidR="00315906">
        <w:rPr>
          <w:sz w:val="40"/>
          <w:szCs w:val="40"/>
          <w:lang w:val="en" w:eastAsia="en"/>
        </w:rPr>
        <w:t>. Inheritance</w:t>
      </w:r>
    </w:p>
    <w:p w14:paraId="46A75AFE" w14:textId="329FD295" w:rsidR="00B94F7C" w:rsidRDefault="00B94F7C" w:rsidP="00B94F7C">
      <w:pPr>
        <w:pStyle w:val="p"/>
        <w:spacing w:after="330" w:line="449" w:lineRule="atLeast"/>
        <w:ind w:left="272" w:right="272"/>
        <w:rPr>
          <w:sz w:val="28"/>
          <w:szCs w:val="28"/>
          <w:lang w:val="en" w:eastAsia="en"/>
        </w:rPr>
      </w:pPr>
      <w:r>
        <w:rPr>
          <w:sz w:val="28"/>
          <w:szCs w:val="28"/>
          <w:lang w:val="en" w:eastAsia="en"/>
        </w:rPr>
        <w:t xml:space="preserve">Inheritance is a very important concept in OOP, which outlines the hierarchical relationship between different objects. We can find object hierarchies in the real world as well. </w:t>
      </w:r>
      <w:proofErr w:type="gramStart"/>
      <w:r>
        <w:rPr>
          <w:sz w:val="28"/>
          <w:szCs w:val="28"/>
          <w:lang w:val="en" w:eastAsia="en"/>
        </w:rPr>
        <w:t>Let’s</w:t>
      </w:r>
      <w:proofErr w:type="gramEnd"/>
      <w:r>
        <w:rPr>
          <w:sz w:val="28"/>
          <w:szCs w:val="28"/>
          <w:lang w:val="en" w:eastAsia="en"/>
        </w:rPr>
        <w:t xml:space="preserve"> look at the figure below.</w:t>
      </w:r>
    </w:p>
    <w:p w14:paraId="1D5AAACD" w14:textId="45BE9647" w:rsidR="00B94F7C" w:rsidRDefault="00C11FBB" w:rsidP="00B94F7C">
      <w:pPr>
        <w:pStyle w:val="div"/>
        <w:spacing w:after="363"/>
        <w:ind w:left="272" w:right="272"/>
        <w:jc w:val="center"/>
        <w:rPr>
          <w:lang w:val="en" w:eastAsia="en"/>
        </w:rPr>
      </w:pPr>
      <w:r>
        <w:rPr>
          <w:noProof/>
          <w:lang w:val="en" w:eastAsia="en"/>
        </w:rPr>
        <w:pict w14:anchorId="356A902D">
          <v:shape id="_x0000_i1047" type="#_x0000_t75" style="width:443.25pt;height:236.25pt;visibility:visible;mso-wrap-style:square">
            <v:imagedata r:id="rId38" o:title=""/>
          </v:shape>
        </w:pict>
      </w:r>
    </w:p>
    <w:p w14:paraId="1BB7308F" w14:textId="558A5EF4" w:rsidR="00B94F7C" w:rsidRDefault="00B94F7C" w:rsidP="00B94F7C">
      <w:pPr>
        <w:pStyle w:val="p"/>
        <w:spacing w:after="330" w:line="449" w:lineRule="atLeast"/>
        <w:ind w:left="272" w:right="272"/>
        <w:rPr>
          <w:sz w:val="28"/>
          <w:szCs w:val="28"/>
          <w:lang w:val="en" w:eastAsia="en"/>
        </w:rPr>
      </w:pPr>
      <w:r>
        <w:rPr>
          <w:sz w:val="28"/>
          <w:szCs w:val="28"/>
          <w:lang w:val="en" w:eastAsia="en"/>
        </w:rPr>
        <w:t xml:space="preserve">In the real world, there are many "subcategories" of animals. A </w:t>
      </w:r>
      <w:r w:rsidRPr="000E48D3">
        <w:rPr>
          <w:rStyle w:val="notprenotclassLcode"/>
          <w:rFonts w:ascii="Fira Code" w:eastAsia="Fira Code" w:hAnsi="Fira Code" w:cs="Fira Code"/>
          <w:color w:val="B02145"/>
          <w:sz w:val="24"/>
          <w:szCs w:val="24"/>
          <w:lang w:val="en" w:eastAsia="en"/>
        </w:rPr>
        <w:t>Cat</w:t>
      </w:r>
      <w:r>
        <w:rPr>
          <w:sz w:val="28"/>
          <w:szCs w:val="28"/>
          <w:lang w:val="en" w:eastAsia="en"/>
        </w:rPr>
        <w:t xml:space="preserve">, </w:t>
      </w:r>
      <w:r w:rsidRPr="00A80015">
        <w:rPr>
          <w:rStyle w:val="notprenotclassLcode"/>
          <w:rFonts w:ascii="Fira Code" w:eastAsia="Fira Code" w:hAnsi="Fira Code" w:cs="Fira Code"/>
          <w:color w:val="B02145"/>
          <w:sz w:val="24"/>
          <w:szCs w:val="24"/>
          <w:lang w:val="en" w:eastAsia="en"/>
        </w:rPr>
        <w:t>Dog</w:t>
      </w:r>
      <w:r>
        <w:rPr>
          <w:sz w:val="28"/>
          <w:szCs w:val="28"/>
          <w:lang w:val="en" w:eastAsia="en"/>
        </w:rPr>
        <w:t xml:space="preserve">, and a </w:t>
      </w:r>
      <w:r w:rsidRPr="00A80015">
        <w:rPr>
          <w:rStyle w:val="notprenotclassLcode"/>
          <w:rFonts w:ascii="Fira Code" w:eastAsia="Fira Code" w:hAnsi="Fira Code" w:cs="Fira Code"/>
          <w:color w:val="B02145"/>
          <w:sz w:val="24"/>
          <w:szCs w:val="24"/>
          <w:lang w:val="en" w:eastAsia="en"/>
        </w:rPr>
        <w:t>Bird</w:t>
      </w:r>
      <w:r w:rsidRPr="00A80015">
        <w:rPr>
          <w:sz w:val="24"/>
          <w:szCs w:val="24"/>
          <w:lang w:val="en" w:eastAsia="en"/>
        </w:rPr>
        <w:t xml:space="preserve"> </w:t>
      </w:r>
      <w:r>
        <w:rPr>
          <w:sz w:val="28"/>
          <w:szCs w:val="28"/>
          <w:lang w:val="en" w:eastAsia="en"/>
        </w:rPr>
        <w:t xml:space="preserve">are all </w:t>
      </w:r>
      <w:r w:rsidRPr="00A80015">
        <w:rPr>
          <w:rStyle w:val="notprenotclassLcode"/>
          <w:rFonts w:ascii="Fira Code" w:eastAsia="Fira Code" w:hAnsi="Fira Code" w:cs="Fira Code"/>
          <w:color w:val="B02145"/>
          <w:sz w:val="24"/>
          <w:szCs w:val="24"/>
          <w:lang w:val="en" w:eastAsia="en"/>
        </w:rPr>
        <w:t>Animal</w:t>
      </w:r>
      <w:r>
        <w:rPr>
          <w:sz w:val="28"/>
          <w:szCs w:val="28"/>
          <w:lang w:val="en" w:eastAsia="en"/>
        </w:rPr>
        <w:t xml:space="preserve">s. In OOP, this relationship is called </w:t>
      </w:r>
      <w:r>
        <w:rPr>
          <w:rStyle w:val="em"/>
          <w:b/>
          <w:bCs/>
          <w:sz w:val="28"/>
          <w:szCs w:val="28"/>
          <w:lang w:val="en" w:eastAsia="en"/>
        </w:rPr>
        <w:t>is-a</w:t>
      </w:r>
      <w:r>
        <w:rPr>
          <w:sz w:val="28"/>
          <w:szCs w:val="28"/>
          <w:lang w:val="en" w:eastAsia="en"/>
        </w:rPr>
        <w:t xml:space="preserve"> relationship. A </w:t>
      </w:r>
      <w:r w:rsidRPr="00A80015">
        <w:rPr>
          <w:rStyle w:val="notprenotclassLcode"/>
          <w:rFonts w:ascii="Fira Code" w:eastAsia="Fira Code" w:hAnsi="Fira Code" w:cs="Fira Code"/>
          <w:color w:val="B02145"/>
          <w:sz w:val="24"/>
          <w:szCs w:val="24"/>
          <w:lang w:val="en" w:eastAsia="en"/>
        </w:rPr>
        <w:t>Cat</w:t>
      </w:r>
      <w:r w:rsidRPr="00A80015">
        <w:rPr>
          <w:sz w:val="24"/>
          <w:szCs w:val="24"/>
          <w:lang w:val="en" w:eastAsia="en"/>
        </w:rPr>
        <w:t xml:space="preserve"> </w:t>
      </w:r>
      <w:r>
        <w:rPr>
          <w:rStyle w:val="em"/>
          <w:sz w:val="28"/>
          <w:szCs w:val="28"/>
          <w:lang w:val="en" w:eastAsia="en"/>
        </w:rPr>
        <w:t>is-a</w:t>
      </w:r>
      <w:r>
        <w:rPr>
          <w:sz w:val="28"/>
          <w:szCs w:val="28"/>
          <w:lang w:val="en" w:eastAsia="en"/>
        </w:rPr>
        <w:t xml:space="preserve">(n) </w:t>
      </w:r>
      <w:r w:rsidRPr="00A80015">
        <w:rPr>
          <w:rStyle w:val="notprenotclassLcode"/>
          <w:rFonts w:ascii="Fira Code" w:eastAsia="Fira Code" w:hAnsi="Fira Code" w:cs="Fira Code"/>
          <w:color w:val="B02145"/>
          <w:sz w:val="24"/>
          <w:szCs w:val="24"/>
          <w:lang w:val="en" w:eastAsia="en"/>
        </w:rPr>
        <w:t>Animal</w:t>
      </w:r>
      <w:r>
        <w:rPr>
          <w:sz w:val="28"/>
          <w:szCs w:val="28"/>
          <w:lang w:val="en" w:eastAsia="en"/>
        </w:rPr>
        <w:t xml:space="preserve">, and a </w:t>
      </w:r>
      <w:r w:rsidRPr="00A80015">
        <w:rPr>
          <w:rStyle w:val="notprenotclassLcode"/>
          <w:rFonts w:ascii="Fira Code" w:eastAsia="Fira Code" w:hAnsi="Fira Code" w:cs="Fira Code"/>
          <w:color w:val="B02145"/>
          <w:sz w:val="24"/>
          <w:szCs w:val="24"/>
          <w:lang w:val="en" w:eastAsia="en"/>
        </w:rPr>
        <w:t>Dog</w:t>
      </w:r>
      <w:r w:rsidRPr="00A80015">
        <w:rPr>
          <w:sz w:val="24"/>
          <w:szCs w:val="24"/>
          <w:lang w:val="en" w:eastAsia="en"/>
        </w:rPr>
        <w:t xml:space="preserve"> </w:t>
      </w:r>
      <w:r>
        <w:rPr>
          <w:rStyle w:val="em"/>
          <w:sz w:val="28"/>
          <w:szCs w:val="28"/>
          <w:lang w:val="en" w:eastAsia="en"/>
        </w:rPr>
        <w:t>is-a</w:t>
      </w:r>
      <w:r>
        <w:rPr>
          <w:sz w:val="28"/>
          <w:szCs w:val="28"/>
          <w:lang w:val="en" w:eastAsia="en"/>
        </w:rPr>
        <w:t xml:space="preserve">(n) </w:t>
      </w:r>
      <w:r w:rsidRPr="00A80015">
        <w:rPr>
          <w:rStyle w:val="notprenotclassLcode"/>
          <w:rFonts w:ascii="Fira Code" w:eastAsia="Fira Code" w:hAnsi="Fira Code" w:cs="Fira Code"/>
          <w:color w:val="B02145"/>
          <w:sz w:val="24"/>
          <w:szCs w:val="24"/>
          <w:lang w:val="en" w:eastAsia="en"/>
        </w:rPr>
        <w:t>Animal</w:t>
      </w:r>
      <w:r>
        <w:rPr>
          <w:sz w:val="28"/>
          <w:szCs w:val="28"/>
          <w:lang w:val="en" w:eastAsia="en"/>
        </w:rPr>
        <w:t xml:space="preserve">. However, the converse may not always be true. For example, an </w:t>
      </w:r>
      <w:r w:rsidRPr="00A80015">
        <w:rPr>
          <w:rStyle w:val="notprenotclassLcode"/>
          <w:rFonts w:ascii="Fira Code" w:eastAsia="Fira Code" w:hAnsi="Fira Code" w:cs="Fira Code"/>
          <w:color w:val="B02145"/>
          <w:sz w:val="24"/>
          <w:szCs w:val="24"/>
          <w:lang w:val="en" w:eastAsia="en"/>
        </w:rPr>
        <w:t>Animal</w:t>
      </w:r>
      <w:r w:rsidRPr="00A80015">
        <w:rPr>
          <w:sz w:val="24"/>
          <w:szCs w:val="24"/>
          <w:lang w:val="en" w:eastAsia="en"/>
        </w:rPr>
        <w:t xml:space="preserve"> </w:t>
      </w:r>
      <w:r>
        <w:rPr>
          <w:sz w:val="28"/>
          <w:szCs w:val="28"/>
          <w:lang w:val="en" w:eastAsia="en"/>
        </w:rPr>
        <w:t xml:space="preserve">may not necessarily be a </w:t>
      </w:r>
      <w:r w:rsidRPr="00A80015">
        <w:rPr>
          <w:rStyle w:val="notprenotclassLcode"/>
          <w:rFonts w:ascii="Fira Code" w:eastAsia="Fira Code" w:hAnsi="Fira Code" w:cs="Fira Code"/>
          <w:color w:val="B02145"/>
          <w:sz w:val="24"/>
          <w:szCs w:val="24"/>
          <w:lang w:val="en" w:eastAsia="en"/>
        </w:rPr>
        <w:t>Cat</w:t>
      </w:r>
      <w:r w:rsidRPr="00A80015">
        <w:rPr>
          <w:sz w:val="24"/>
          <w:szCs w:val="24"/>
          <w:lang w:val="en" w:eastAsia="en"/>
        </w:rPr>
        <w:t xml:space="preserve"> </w:t>
      </w:r>
      <w:r>
        <w:rPr>
          <w:sz w:val="28"/>
          <w:szCs w:val="28"/>
          <w:lang w:val="en" w:eastAsia="en"/>
        </w:rPr>
        <w:t>(but rather</w:t>
      </w:r>
      <w:r w:rsidR="00A80015">
        <w:rPr>
          <w:sz w:val="28"/>
          <w:szCs w:val="28"/>
          <w:lang w:val="en" w:eastAsia="en"/>
        </w:rPr>
        <w:t>, say,</w:t>
      </w:r>
      <w:r>
        <w:rPr>
          <w:sz w:val="28"/>
          <w:szCs w:val="28"/>
          <w:lang w:val="en" w:eastAsia="en"/>
        </w:rPr>
        <w:t xml:space="preserve"> a </w:t>
      </w:r>
      <w:r w:rsidRPr="000E48D3">
        <w:rPr>
          <w:rStyle w:val="notprenotclassLcode"/>
          <w:rFonts w:ascii="Fira Code" w:eastAsia="Fira Code" w:hAnsi="Fira Code" w:cs="Fira Code"/>
          <w:color w:val="B02145"/>
          <w:sz w:val="24"/>
          <w:szCs w:val="24"/>
          <w:lang w:val="en" w:eastAsia="en"/>
        </w:rPr>
        <w:t>Bird</w:t>
      </w:r>
      <w:r>
        <w:rPr>
          <w:sz w:val="28"/>
          <w:szCs w:val="28"/>
          <w:lang w:val="en" w:eastAsia="en"/>
        </w:rPr>
        <w:t>). This relationship can be extended for multiple levels of inheritance.</w:t>
      </w:r>
    </w:p>
    <w:p w14:paraId="3A573CDC" w14:textId="5D765D2D" w:rsidR="00B94F7C" w:rsidRDefault="00B94F7C" w:rsidP="00B94F7C">
      <w:pPr>
        <w:pStyle w:val="p"/>
        <w:spacing w:after="330" w:line="449" w:lineRule="atLeast"/>
        <w:ind w:left="272" w:right="272"/>
        <w:rPr>
          <w:sz w:val="28"/>
          <w:szCs w:val="28"/>
          <w:lang w:val="en" w:eastAsia="en"/>
        </w:rPr>
      </w:pPr>
      <w:r>
        <w:rPr>
          <w:sz w:val="28"/>
          <w:szCs w:val="28"/>
          <w:lang w:val="en" w:eastAsia="en"/>
        </w:rPr>
        <w:br w:type="page"/>
      </w:r>
      <w:proofErr w:type="gramStart"/>
      <w:r>
        <w:rPr>
          <w:sz w:val="28"/>
          <w:szCs w:val="28"/>
          <w:lang w:val="en" w:eastAsia="en"/>
        </w:rPr>
        <w:lastRenderedPageBreak/>
        <w:t>Take a look</w:t>
      </w:r>
      <w:proofErr w:type="gramEnd"/>
      <w:r>
        <w:rPr>
          <w:sz w:val="28"/>
          <w:szCs w:val="28"/>
          <w:lang w:val="en" w:eastAsia="en"/>
        </w:rPr>
        <w:t xml:space="preserve"> at the following figure:</w:t>
      </w:r>
    </w:p>
    <w:p w14:paraId="3FC69B37" w14:textId="43788859" w:rsidR="00B94F7C" w:rsidRDefault="00C11FBB" w:rsidP="00B94F7C">
      <w:pPr>
        <w:pStyle w:val="div"/>
        <w:spacing w:after="363"/>
        <w:ind w:left="272" w:right="272"/>
        <w:jc w:val="center"/>
        <w:rPr>
          <w:lang w:val="en" w:eastAsia="en"/>
        </w:rPr>
      </w:pPr>
      <w:r>
        <w:rPr>
          <w:noProof/>
          <w:lang w:val="en" w:eastAsia="en"/>
        </w:rPr>
        <w:pict w14:anchorId="1149250A">
          <v:shape id="_x0000_i1048" type="#_x0000_t75" style="width:426pt;height:303.75pt;visibility:visible;mso-wrap-style:square">
            <v:imagedata r:id="rId39" o:title=""/>
          </v:shape>
        </w:pict>
      </w:r>
    </w:p>
    <w:p w14:paraId="413D57E9" w14:textId="77777777" w:rsidR="00B94F7C" w:rsidRDefault="00B94F7C" w:rsidP="00B94F7C">
      <w:pPr>
        <w:pStyle w:val="p"/>
        <w:spacing w:after="330" w:line="449" w:lineRule="atLeast"/>
        <w:ind w:left="272" w:right="272"/>
        <w:rPr>
          <w:sz w:val="28"/>
          <w:szCs w:val="28"/>
          <w:lang w:val="en" w:eastAsia="en"/>
        </w:rPr>
      </w:pPr>
      <w:r>
        <w:rPr>
          <w:sz w:val="28"/>
          <w:szCs w:val="28"/>
          <w:lang w:val="en" w:eastAsia="en"/>
        </w:rPr>
        <w:t xml:space="preserve">A </w:t>
      </w:r>
      <w:r w:rsidRPr="00A80015">
        <w:rPr>
          <w:rStyle w:val="notprenotclassLcode"/>
          <w:rFonts w:ascii="Fira Code" w:eastAsia="Fira Code" w:hAnsi="Fira Code" w:cs="Fira Code"/>
          <w:color w:val="B02145"/>
          <w:sz w:val="24"/>
          <w:szCs w:val="24"/>
          <w:lang w:val="en" w:eastAsia="en"/>
        </w:rPr>
        <w:t>Poodle</w:t>
      </w:r>
      <w:r w:rsidRPr="00A80015">
        <w:rPr>
          <w:sz w:val="24"/>
          <w:szCs w:val="24"/>
          <w:lang w:val="en" w:eastAsia="en"/>
        </w:rPr>
        <w:t xml:space="preserve"> </w:t>
      </w:r>
      <w:r>
        <w:rPr>
          <w:sz w:val="28"/>
          <w:szCs w:val="28"/>
          <w:lang w:val="en" w:eastAsia="en"/>
        </w:rPr>
        <w:t xml:space="preserve">is-a </w:t>
      </w:r>
      <w:r w:rsidRPr="00A80015">
        <w:rPr>
          <w:rStyle w:val="notprenotclassLcode"/>
          <w:rFonts w:ascii="Fira Code" w:eastAsia="Fira Code" w:hAnsi="Fira Code" w:cs="Fira Code"/>
          <w:color w:val="B02145"/>
          <w:sz w:val="24"/>
          <w:szCs w:val="24"/>
          <w:lang w:val="en" w:eastAsia="en"/>
        </w:rPr>
        <w:t>Dog</w:t>
      </w:r>
      <w:r>
        <w:rPr>
          <w:sz w:val="28"/>
          <w:szCs w:val="28"/>
          <w:lang w:val="en" w:eastAsia="en"/>
        </w:rPr>
        <w:t xml:space="preserve">, </w:t>
      </w:r>
      <w:r>
        <w:rPr>
          <w:rStyle w:val="em"/>
          <w:sz w:val="28"/>
          <w:szCs w:val="28"/>
          <w:lang w:val="en" w:eastAsia="en"/>
        </w:rPr>
        <w:t>and</w:t>
      </w:r>
      <w:r>
        <w:rPr>
          <w:sz w:val="28"/>
          <w:szCs w:val="28"/>
          <w:lang w:val="en" w:eastAsia="en"/>
        </w:rPr>
        <w:t xml:space="preserve"> a </w:t>
      </w:r>
      <w:r w:rsidRPr="00A80015">
        <w:rPr>
          <w:rStyle w:val="notprenotclassLcode"/>
          <w:rFonts w:ascii="Fira Code" w:eastAsia="Fira Code" w:hAnsi="Fira Code" w:cs="Fira Code"/>
          <w:color w:val="B02145"/>
          <w:sz w:val="24"/>
          <w:szCs w:val="24"/>
          <w:lang w:val="en" w:eastAsia="en"/>
        </w:rPr>
        <w:t>Poodle</w:t>
      </w:r>
      <w:r w:rsidRPr="00A80015">
        <w:rPr>
          <w:sz w:val="24"/>
          <w:szCs w:val="24"/>
          <w:lang w:val="en" w:eastAsia="en"/>
        </w:rPr>
        <w:t xml:space="preserve"> </w:t>
      </w:r>
      <w:r>
        <w:rPr>
          <w:sz w:val="28"/>
          <w:szCs w:val="28"/>
          <w:lang w:val="en" w:eastAsia="en"/>
        </w:rPr>
        <w:t xml:space="preserve">is-a(n) </w:t>
      </w:r>
      <w:r w:rsidRPr="00A80015">
        <w:rPr>
          <w:rStyle w:val="notprenotclassLcode"/>
          <w:rFonts w:ascii="Fira Code" w:eastAsia="Fira Code" w:hAnsi="Fira Code" w:cs="Fira Code"/>
          <w:color w:val="B02145"/>
          <w:sz w:val="24"/>
          <w:szCs w:val="24"/>
          <w:lang w:val="en" w:eastAsia="en"/>
        </w:rPr>
        <w:t>Animal</w:t>
      </w:r>
      <w:r w:rsidRPr="00A80015">
        <w:rPr>
          <w:sz w:val="24"/>
          <w:szCs w:val="24"/>
          <w:lang w:val="en" w:eastAsia="en"/>
        </w:rPr>
        <w:t xml:space="preserve"> </w:t>
      </w:r>
      <w:r>
        <w:rPr>
          <w:sz w:val="28"/>
          <w:szCs w:val="28"/>
          <w:lang w:val="en" w:eastAsia="en"/>
        </w:rPr>
        <w:t xml:space="preserve">(because a </w:t>
      </w:r>
      <w:r w:rsidRPr="00A80015">
        <w:rPr>
          <w:rStyle w:val="notprenotclassLcode"/>
          <w:rFonts w:ascii="Fira Code" w:eastAsia="Fira Code" w:hAnsi="Fira Code" w:cs="Fira Code"/>
          <w:color w:val="B02145"/>
          <w:sz w:val="24"/>
          <w:szCs w:val="24"/>
          <w:lang w:val="en" w:eastAsia="en"/>
        </w:rPr>
        <w:t>Dog</w:t>
      </w:r>
      <w:r w:rsidRPr="00A80015">
        <w:rPr>
          <w:sz w:val="24"/>
          <w:szCs w:val="24"/>
          <w:lang w:val="en" w:eastAsia="en"/>
        </w:rPr>
        <w:t xml:space="preserve"> </w:t>
      </w:r>
      <w:r>
        <w:rPr>
          <w:sz w:val="28"/>
          <w:szCs w:val="28"/>
          <w:lang w:val="en" w:eastAsia="en"/>
        </w:rPr>
        <w:t xml:space="preserve">is-a(n) </w:t>
      </w:r>
      <w:r w:rsidRPr="00A80015">
        <w:rPr>
          <w:rStyle w:val="notprenotclassLcode"/>
          <w:rFonts w:ascii="Fira Code" w:eastAsia="Fira Code" w:hAnsi="Fira Code" w:cs="Fira Code"/>
          <w:color w:val="B02145"/>
          <w:sz w:val="24"/>
          <w:szCs w:val="24"/>
          <w:lang w:val="en" w:eastAsia="en"/>
        </w:rPr>
        <w:t>Animal</w:t>
      </w:r>
      <w:r>
        <w:rPr>
          <w:sz w:val="28"/>
          <w:szCs w:val="28"/>
          <w:lang w:val="en" w:eastAsia="en"/>
        </w:rPr>
        <w:t xml:space="preserve">). However, a </w:t>
      </w:r>
      <w:r w:rsidRPr="00A80015">
        <w:rPr>
          <w:rStyle w:val="notprenotclassLcode"/>
          <w:rFonts w:ascii="Fira Code" w:eastAsia="Fira Code" w:hAnsi="Fira Code" w:cs="Fira Code"/>
          <w:color w:val="B02145"/>
          <w:sz w:val="24"/>
          <w:szCs w:val="24"/>
          <w:lang w:val="en" w:eastAsia="en"/>
        </w:rPr>
        <w:t>Dog</w:t>
      </w:r>
      <w:r w:rsidRPr="00A80015">
        <w:rPr>
          <w:sz w:val="24"/>
          <w:szCs w:val="24"/>
          <w:lang w:val="en" w:eastAsia="en"/>
        </w:rPr>
        <w:t xml:space="preserve"> </w:t>
      </w:r>
      <w:r>
        <w:rPr>
          <w:sz w:val="28"/>
          <w:szCs w:val="28"/>
          <w:lang w:val="en" w:eastAsia="en"/>
        </w:rPr>
        <w:t xml:space="preserve">may not always be a </w:t>
      </w:r>
      <w:r w:rsidRPr="00A80015">
        <w:rPr>
          <w:rStyle w:val="notprenotclassLcode"/>
          <w:rFonts w:ascii="Fira Code" w:eastAsia="Fira Code" w:hAnsi="Fira Code" w:cs="Fira Code"/>
          <w:color w:val="B02145"/>
          <w:sz w:val="24"/>
          <w:szCs w:val="24"/>
          <w:lang w:val="en" w:eastAsia="en"/>
        </w:rPr>
        <w:t>Poodle</w:t>
      </w:r>
      <w:r>
        <w:rPr>
          <w:sz w:val="28"/>
          <w:szCs w:val="28"/>
          <w:lang w:val="en" w:eastAsia="en"/>
        </w:rPr>
        <w:t xml:space="preserve">, and likewise, an </w:t>
      </w:r>
      <w:r w:rsidRPr="00A80015">
        <w:rPr>
          <w:rStyle w:val="notprenotclassLcode"/>
          <w:rFonts w:ascii="Fira Code" w:eastAsia="Fira Code" w:hAnsi="Fira Code" w:cs="Fira Code"/>
          <w:color w:val="B02145"/>
          <w:sz w:val="24"/>
          <w:szCs w:val="24"/>
          <w:lang w:val="en" w:eastAsia="en"/>
        </w:rPr>
        <w:t>Animal</w:t>
      </w:r>
      <w:r w:rsidRPr="00A80015">
        <w:rPr>
          <w:sz w:val="24"/>
          <w:szCs w:val="24"/>
          <w:lang w:val="en" w:eastAsia="en"/>
        </w:rPr>
        <w:t xml:space="preserve"> </w:t>
      </w:r>
      <w:r>
        <w:rPr>
          <w:sz w:val="28"/>
          <w:szCs w:val="28"/>
          <w:lang w:val="en" w:eastAsia="en"/>
        </w:rPr>
        <w:t xml:space="preserve">may not always be a </w:t>
      </w:r>
      <w:r w:rsidRPr="00A80015">
        <w:rPr>
          <w:rStyle w:val="notprenotclassLcode"/>
          <w:rFonts w:ascii="Fira Code" w:eastAsia="Fira Code" w:hAnsi="Fira Code" w:cs="Fira Code"/>
          <w:color w:val="B02145"/>
          <w:sz w:val="24"/>
          <w:szCs w:val="24"/>
          <w:lang w:val="en" w:eastAsia="en"/>
        </w:rPr>
        <w:t>Poodle</w:t>
      </w:r>
      <w:r>
        <w:rPr>
          <w:sz w:val="28"/>
          <w:szCs w:val="28"/>
          <w:lang w:val="en" w:eastAsia="en"/>
        </w:rPr>
        <w:t>.</w:t>
      </w:r>
    </w:p>
    <w:p w14:paraId="15C2A887" w14:textId="77777777" w:rsidR="00A80015" w:rsidRDefault="00B94F7C" w:rsidP="00B94F7C">
      <w:pPr>
        <w:pStyle w:val="p"/>
        <w:spacing w:after="330" w:line="449" w:lineRule="atLeast"/>
        <w:ind w:left="272" w:right="272"/>
        <w:rPr>
          <w:sz w:val="28"/>
          <w:szCs w:val="28"/>
          <w:lang w:val="en" w:eastAsia="en"/>
        </w:rPr>
      </w:pPr>
      <w:r>
        <w:rPr>
          <w:sz w:val="28"/>
          <w:szCs w:val="28"/>
          <w:lang w:val="en" w:eastAsia="en"/>
        </w:rPr>
        <w:t xml:space="preserve">Another thing to note is that the objects at a lower level can do </w:t>
      </w:r>
      <w:r w:rsidRPr="00A80015">
        <w:rPr>
          <w:i/>
          <w:iCs/>
          <w:sz w:val="28"/>
          <w:szCs w:val="28"/>
          <w:lang w:val="en" w:eastAsia="en"/>
        </w:rPr>
        <w:t>all</w:t>
      </w:r>
      <w:r>
        <w:rPr>
          <w:sz w:val="28"/>
          <w:szCs w:val="28"/>
          <w:lang w:val="en" w:eastAsia="en"/>
        </w:rPr>
        <w:t xml:space="preserve"> the things the objects at a higher level can do. For example, all animals can move and make sounds, which means cats, dogs, and birds can also move and make sounds. Also, all animals have limbs (</w:t>
      </w:r>
      <w:proofErr w:type="gramStart"/>
      <w:r>
        <w:rPr>
          <w:sz w:val="28"/>
          <w:szCs w:val="28"/>
          <w:lang w:val="en" w:eastAsia="en"/>
        </w:rPr>
        <w:t>let’s</w:t>
      </w:r>
      <w:proofErr w:type="gramEnd"/>
      <w:r>
        <w:rPr>
          <w:sz w:val="28"/>
          <w:szCs w:val="28"/>
          <w:lang w:val="en" w:eastAsia="en"/>
        </w:rPr>
        <w:t xml:space="preserve"> </w:t>
      </w:r>
      <w:r w:rsidR="00A80015">
        <w:rPr>
          <w:sz w:val="28"/>
          <w:szCs w:val="28"/>
          <w:lang w:val="en" w:eastAsia="en"/>
        </w:rPr>
        <w:t>suppose</w:t>
      </w:r>
      <w:r>
        <w:rPr>
          <w:sz w:val="28"/>
          <w:szCs w:val="28"/>
          <w:lang w:val="en" w:eastAsia="en"/>
        </w:rPr>
        <w:t xml:space="preserve"> this is true for the sake of simplicity), which means cats, dogs, and birds also have limbs.</w:t>
      </w:r>
    </w:p>
    <w:p w14:paraId="6D0EC722" w14:textId="77777777" w:rsidR="009458CB" w:rsidRDefault="00A80015" w:rsidP="00B94F7C">
      <w:pPr>
        <w:pStyle w:val="p"/>
        <w:spacing w:after="330" w:line="449" w:lineRule="atLeast"/>
        <w:ind w:left="272" w:right="272"/>
        <w:rPr>
          <w:sz w:val="28"/>
          <w:szCs w:val="28"/>
          <w:lang w:val="en" w:eastAsia="en"/>
        </w:rPr>
      </w:pPr>
      <w:r>
        <w:rPr>
          <w:sz w:val="28"/>
          <w:szCs w:val="28"/>
          <w:lang w:val="en" w:eastAsia="en"/>
        </w:rPr>
        <w:t>Furthermore</w:t>
      </w:r>
      <w:r w:rsidR="00B94F7C">
        <w:rPr>
          <w:sz w:val="28"/>
          <w:szCs w:val="28"/>
          <w:lang w:val="en" w:eastAsia="en"/>
        </w:rPr>
        <w:t xml:space="preserve">, objects at a lower level can do </w:t>
      </w:r>
      <w:r w:rsidR="00B94F7C" w:rsidRPr="00A80015">
        <w:rPr>
          <w:i/>
          <w:iCs/>
          <w:sz w:val="28"/>
          <w:szCs w:val="28"/>
          <w:lang w:val="en" w:eastAsia="en"/>
        </w:rPr>
        <w:t>more</w:t>
      </w:r>
      <w:r w:rsidR="00B94F7C">
        <w:rPr>
          <w:sz w:val="28"/>
          <w:szCs w:val="28"/>
          <w:lang w:val="en" w:eastAsia="en"/>
        </w:rPr>
        <w:t xml:space="preserve"> </w:t>
      </w:r>
      <w:r w:rsidR="00B94F7C" w:rsidRPr="00A80015">
        <w:rPr>
          <w:i/>
          <w:iCs/>
          <w:sz w:val="28"/>
          <w:szCs w:val="28"/>
          <w:lang w:val="en" w:eastAsia="en"/>
        </w:rPr>
        <w:t>specific</w:t>
      </w:r>
      <w:r w:rsidR="00B94F7C">
        <w:rPr>
          <w:sz w:val="28"/>
          <w:szCs w:val="28"/>
          <w:lang w:val="en" w:eastAsia="en"/>
        </w:rPr>
        <w:t xml:space="preserve"> things or have </w:t>
      </w:r>
      <w:r w:rsidR="00B94F7C" w:rsidRPr="00A80015">
        <w:rPr>
          <w:i/>
          <w:iCs/>
          <w:sz w:val="28"/>
          <w:szCs w:val="28"/>
          <w:lang w:val="en" w:eastAsia="en"/>
        </w:rPr>
        <w:t>more</w:t>
      </w:r>
      <w:r w:rsidR="00B94F7C">
        <w:rPr>
          <w:sz w:val="28"/>
          <w:szCs w:val="28"/>
          <w:lang w:val="en" w:eastAsia="en"/>
        </w:rPr>
        <w:t xml:space="preserve"> </w:t>
      </w:r>
      <w:r w:rsidR="00B94F7C" w:rsidRPr="00A80015">
        <w:rPr>
          <w:i/>
          <w:iCs/>
          <w:sz w:val="28"/>
          <w:szCs w:val="28"/>
          <w:lang w:val="en" w:eastAsia="en"/>
        </w:rPr>
        <w:t>specific</w:t>
      </w:r>
      <w:r w:rsidR="00B94F7C">
        <w:rPr>
          <w:sz w:val="28"/>
          <w:szCs w:val="28"/>
          <w:lang w:val="en" w:eastAsia="en"/>
        </w:rPr>
        <w:t xml:space="preserve"> attributes than the objects at a higher level. For example, cats and dogs can run and walk, while</w:t>
      </w:r>
      <w:r>
        <w:rPr>
          <w:sz w:val="28"/>
          <w:szCs w:val="28"/>
          <w:lang w:val="en" w:eastAsia="en"/>
        </w:rPr>
        <w:t xml:space="preserve"> (most)</w:t>
      </w:r>
      <w:r w:rsidR="00B94F7C">
        <w:rPr>
          <w:sz w:val="28"/>
          <w:szCs w:val="28"/>
          <w:lang w:val="en" w:eastAsia="en"/>
        </w:rPr>
        <w:t xml:space="preserve"> birds can fly. </w:t>
      </w:r>
      <w:r w:rsidR="009458CB">
        <w:rPr>
          <w:sz w:val="28"/>
          <w:szCs w:val="28"/>
          <w:lang w:val="en" w:eastAsia="en"/>
        </w:rPr>
        <w:t>C</w:t>
      </w:r>
      <w:r w:rsidR="00B94F7C">
        <w:rPr>
          <w:sz w:val="28"/>
          <w:szCs w:val="28"/>
          <w:lang w:val="en" w:eastAsia="en"/>
        </w:rPr>
        <w:t>ats purr, dogs bark, and birds chirp</w:t>
      </w:r>
      <w:r>
        <w:rPr>
          <w:sz w:val="28"/>
          <w:szCs w:val="28"/>
          <w:lang w:val="en" w:eastAsia="en"/>
        </w:rPr>
        <w:t>; c</w:t>
      </w:r>
      <w:r w:rsidR="00B94F7C">
        <w:rPr>
          <w:sz w:val="28"/>
          <w:szCs w:val="28"/>
          <w:lang w:val="en" w:eastAsia="en"/>
        </w:rPr>
        <w:t>ats and dogs have four legs, whereas birds have two.</w:t>
      </w:r>
    </w:p>
    <w:tbl>
      <w:tblPr>
        <w:tblW w:w="4561" w:type="pct"/>
        <w:tblCellSpacing w:w="0" w:type="dxa"/>
        <w:tblInd w:w="454" w:type="dxa"/>
        <w:tblCellMar>
          <w:top w:w="15" w:type="dxa"/>
          <w:left w:w="15" w:type="dxa"/>
          <w:bottom w:w="15" w:type="dxa"/>
          <w:right w:w="15" w:type="dxa"/>
        </w:tblCellMar>
        <w:tblLook w:val="05E0" w:firstRow="1" w:lastRow="1" w:firstColumn="1" w:lastColumn="1" w:noHBand="0" w:noVBand="1"/>
      </w:tblPr>
      <w:tblGrid>
        <w:gridCol w:w="1563"/>
        <w:gridCol w:w="8786"/>
      </w:tblGrid>
      <w:tr w:rsidR="00636C7F" w14:paraId="640C53C9" w14:textId="77777777" w:rsidTr="00636C7F">
        <w:trPr>
          <w:tblCellSpacing w:w="0" w:type="dxa"/>
        </w:trPr>
        <w:tc>
          <w:tcPr>
            <w:tcW w:w="1563" w:type="dxa"/>
            <w:shd w:val="clear" w:color="auto" w:fill="auto"/>
            <w:tcMar>
              <w:top w:w="163" w:type="dxa"/>
              <w:left w:w="182" w:type="dxa"/>
              <w:bottom w:w="163" w:type="dxa"/>
              <w:right w:w="182" w:type="dxa"/>
            </w:tcMar>
            <w:vAlign w:val="center"/>
          </w:tcPr>
          <w:p w14:paraId="7BE50183" w14:textId="77777777" w:rsidR="00B94F7C" w:rsidRPr="00636C7F" w:rsidRDefault="00B94F7C" w:rsidP="00636C7F">
            <w:pPr>
              <w:pStyle w:val="admonitionblocktabletdicontitle"/>
              <w:spacing w:line="465" w:lineRule="atLeast"/>
              <w:jc w:val="center"/>
              <w:rPr>
                <w:color w:val="262626"/>
                <w:sz w:val="26"/>
                <w:szCs w:val="26"/>
                <w:lang w:val="en" w:eastAsia="en"/>
              </w:rPr>
            </w:pPr>
            <w:r w:rsidRPr="00636C7F">
              <w:rPr>
                <w:color w:val="262626"/>
                <w:sz w:val="26"/>
                <w:szCs w:val="26"/>
                <w:lang w:val="en" w:eastAsia="en"/>
              </w:rPr>
              <w:lastRenderedPageBreak/>
              <w:t>Note</w:t>
            </w:r>
          </w:p>
        </w:tc>
        <w:tc>
          <w:tcPr>
            <w:tcW w:w="8786" w:type="dxa"/>
            <w:tcBorders>
              <w:left w:val="single" w:sz="6" w:space="0" w:color="DDDDDF"/>
            </w:tcBorders>
            <w:shd w:val="clear" w:color="auto" w:fill="auto"/>
            <w:tcMar>
              <w:top w:w="163" w:type="dxa"/>
              <w:left w:w="334" w:type="dxa"/>
              <w:bottom w:w="163" w:type="dxa"/>
              <w:right w:w="363" w:type="dxa"/>
            </w:tcMar>
            <w:vAlign w:val="center"/>
          </w:tcPr>
          <w:p w14:paraId="1B77F55B" w14:textId="77777777" w:rsidR="00B94F7C" w:rsidRPr="00636C7F" w:rsidRDefault="00B94F7C" w:rsidP="00636C7F">
            <w:pPr>
              <w:pStyle w:val="admonitionblocktabletdcontentnth-last-child1nth-last-child1"/>
              <w:spacing w:line="449" w:lineRule="atLeast"/>
              <w:rPr>
                <w:color w:val="404040"/>
                <w:sz w:val="28"/>
                <w:szCs w:val="28"/>
                <w:lang w:val="en" w:eastAsia="en"/>
              </w:rPr>
            </w:pPr>
            <w:r w:rsidRPr="00636C7F">
              <w:rPr>
                <w:rStyle w:val="small"/>
                <w:color w:val="404040"/>
                <w:sz w:val="23"/>
                <w:szCs w:val="23"/>
                <w:lang w:val="en" w:eastAsia="en"/>
              </w:rPr>
              <w:t>Objects at lower and higher level refer to objects that are directly (or transitively) "connected" by the green arrow.</w:t>
            </w:r>
          </w:p>
        </w:tc>
      </w:tr>
    </w:tbl>
    <w:p w14:paraId="0AF63E1C" w14:textId="256BB26F" w:rsidR="00B94F7C" w:rsidRPr="009458CB" w:rsidRDefault="009458CB" w:rsidP="009458CB">
      <w:pPr>
        <w:pStyle w:val="p"/>
        <w:spacing w:before="240" w:after="330" w:line="449" w:lineRule="atLeast"/>
        <w:ind w:left="272" w:right="272"/>
        <w:rPr>
          <w:sz w:val="28"/>
          <w:szCs w:val="28"/>
          <w:lang w:val="en" w:eastAsia="en"/>
        </w:rPr>
      </w:pPr>
      <w:r>
        <w:rPr>
          <w:sz w:val="28"/>
          <w:szCs w:val="28"/>
          <w:lang w:val="en" w:eastAsia="en"/>
        </w:rPr>
        <w:t>The following chart may make things easier to understand:</w:t>
      </w:r>
    </w:p>
    <w:p w14:paraId="47F73AE8" w14:textId="3600EA9E" w:rsidR="00B94F7C" w:rsidRDefault="00C11FBB" w:rsidP="00A80015">
      <w:pPr>
        <w:pStyle w:val="div"/>
        <w:spacing w:after="363"/>
        <w:ind w:left="-90" w:right="272"/>
        <w:jc w:val="center"/>
        <w:rPr>
          <w:lang w:val="en" w:eastAsia="en"/>
        </w:rPr>
      </w:pPr>
      <w:r>
        <w:rPr>
          <w:noProof/>
          <w:lang w:val="en" w:eastAsia="en"/>
        </w:rPr>
        <w:pict w14:anchorId="11F66EAF">
          <v:shape id="_x0000_i1049" type="#_x0000_t75" style="width:540pt;height:186.75pt;visibility:visible;mso-wrap-style:square">
            <v:imagedata r:id="rId40" o:title=""/>
          </v:shape>
        </w:pict>
      </w:r>
    </w:p>
    <w:p w14:paraId="729BBDE8" w14:textId="77777777" w:rsidR="00B94F7C" w:rsidRDefault="00B94F7C" w:rsidP="00B94F7C">
      <w:pPr>
        <w:pStyle w:val="p"/>
        <w:spacing w:after="330" w:line="449" w:lineRule="atLeast"/>
        <w:ind w:left="272" w:right="272"/>
        <w:rPr>
          <w:sz w:val="28"/>
          <w:szCs w:val="28"/>
          <w:lang w:val="en" w:eastAsia="en"/>
        </w:rPr>
      </w:pPr>
      <w:r>
        <w:rPr>
          <w:sz w:val="28"/>
          <w:szCs w:val="28"/>
          <w:lang w:val="en" w:eastAsia="en"/>
        </w:rPr>
        <w:t xml:space="preserve">In programming terms, objects at a higher level are called </w:t>
      </w:r>
      <w:proofErr w:type="spellStart"/>
      <w:r>
        <w:rPr>
          <w:sz w:val="28"/>
          <w:szCs w:val="28"/>
          <w:lang w:val="en" w:eastAsia="en"/>
        </w:rPr>
        <w:t>superclasses</w:t>
      </w:r>
      <w:proofErr w:type="spellEnd"/>
      <w:r>
        <w:rPr>
          <w:sz w:val="28"/>
          <w:szCs w:val="28"/>
          <w:lang w:val="en" w:eastAsia="en"/>
        </w:rPr>
        <w:t xml:space="preserve"> or parent classes, while objects at a lower level are called subclasses or child classes.</w:t>
      </w:r>
    </w:p>
    <w:p w14:paraId="6FD61193"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You can create </w:t>
      </w:r>
      <w:proofErr w:type="spellStart"/>
      <w:r>
        <w:rPr>
          <w:sz w:val="28"/>
          <w:szCs w:val="28"/>
          <w:lang w:val="en" w:eastAsia="en"/>
        </w:rPr>
        <w:t>superclasses</w:t>
      </w:r>
      <w:proofErr w:type="spellEnd"/>
      <w:r>
        <w:rPr>
          <w:sz w:val="28"/>
          <w:szCs w:val="28"/>
          <w:lang w:val="en" w:eastAsia="en"/>
        </w:rPr>
        <w:t xml:space="preserve"> as you would a regular class. Remember that attributes are simulated as variables and behaviors as methods. </w:t>
      </w:r>
      <w:proofErr w:type="gramStart"/>
      <w:r>
        <w:rPr>
          <w:sz w:val="28"/>
          <w:szCs w:val="28"/>
          <w:lang w:val="en" w:eastAsia="en"/>
        </w:rPr>
        <w:t>Let’s</w:t>
      </w:r>
      <w:proofErr w:type="gramEnd"/>
      <w:r>
        <w:rPr>
          <w:sz w:val="28"/>
          <w:szCs w:val="28"/>
          <w:lang w:val="en" w:eastAsia="en"/>
        </w:rPr>
        <w:t xml:space="preserve"> create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class discussed previously.</w:t>
      </w:r>
    </w:p>
    <w:p w14:paraId="026D3163" w14:textId="77777777" w:rsidR="000E48D3" w:rsidRDefault="000E48D3" w:rsidP="000E48D3">
      <w:pPr>
        <w:pStyle w:val="listingblocktitle"/>
        <w:spacing w:after="73" w:line="383" w:lineRule="atLeast"/>
        <w:ind w:left="272" w:right="272"/>
        <w:rPr>
          <w:sz w:val="26"/>
          <w:szCs w:val="26"/>
          <w:lang w:val="en" w:eastAsia="en"/>
        </w:rPr>
      </w:pPr>
      <w:r>
        <w:rPr>
          <w:rStyle w:val="Strong1"/>
          <w:sz w:val="26"/>
          <w:szCs w:val="26"/>
          <w:lang w:val="en" w:eastAsia="en"/>
        </w:rPr>
        <w:t>animal.py</w:t>
      </w:r>
    </w:p>
    <w:p w14:paraId="5BACE66D"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Animal</w:t>
      </w:r>
      <w:r>
        <w:rPr>
          <w:rFonts w:ascii="Fira Code" w:eastAsia="Fira Code" w:hAnsi="Fira Code" w:cs="Fira Code"/>
          <w:sz w:val="21"/>
          <w:szCs w:val="21"/>
          <w:lang w:val="en" w:eastAsia="en"/>
        </w:rPr>
        <w:t>:</w:t>
      </w:r>
    </w:p>
    <w:p w14:paraId="7764C42E"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29BC7D6B"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leg):</w:t>
      </w:r>
    </w:p>
    <w:p w14:paraId="7B9F79EE"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.leg</w:t>
      </w:r>
      <w:proofErr w:type="spellEnd"/>
      <w:r>
        <w:rPr>
          <w:rFonts w:ascii="Fira Code" w:eastAsia="Fira Code" w:hAnsi="Fira Code" w:cs="Fira Code"/>
          <w:sz w:val="21"/>
          <w:szCs w:val="21"/>
          <w:lang w:val="en" w:eastAsia="en"/>
        </w:rPr>
        <w:t xml:space="preserve"> = leg     </w:t>
      </w:r>
      <w:r>
        <w:rPr>
          <w:rStyle w:val="any"/>
          <w:rFonts w:ascii="Fira Code" w:eastAsia="Fira Code" w:hAnsi="Fira Code" w:cs="Fira Code"/>
          <w:color w:val="777777"/>
          <w:sz w:val="21"/>
          <w:szCs w:val="21"/>
          <w:lang w:val="en" w:eastAsia="en"/>
        </w:rPr>
        <w:t># attribute 1</w:t>
      </w:r>
    </w:p>
    <w:p w14:paraId="0B6E1809"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p>
    <w:p w14:paraId="073AF4E0"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move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behavior 1</w:t>
      </w:r>
    </w:p>
    <w:p w14:paraId="1D8DCC3C"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animal moved forward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818942C"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1329A4B6"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make_sound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behavior 2</w:t>
      </w:r>
    </w:p>
    <w:p w14:paraId="63A6B4CF" w14:textId="428C15B5" w:rsidR="000E48D3" w:rsidRP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animal made a sound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D735912"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lastRenderedPageBreak/>
        <w:t xml:space="preserve">Now how should we create the subclasses? A subclass should be able to do all the things its superclass can do. This means that the subclass should at least have access to all the attributes and methods its superclass has. This is called inheriting. We say that the subclass </w:t>
      </w:r>
      <w:r>
        <w:rPr>
          <w:rStyle w:val="em"/>
          <w:sz w:val="28"/>
          <w:szCs w:val="28"/>
          <w:lang w:val="en" w:eastAsia="en"/>
        </w:rPr>
        <w:t>inherits</w:t>
      </w:r>
      <w:r>
        <w:rPr>
          <w:sz w:val="28"/>
          <w:szCs w:val="28"/>
          <w:lang w:val="en" w:eastAsia="en"/>
        </w:rPr>
        <w:t xml:space="preserve"> attributes and methods from its superclass. </w:t>
      </w:r>
      <w:proofErr w:type="gramStart"/>
      <w:r>
        <w:rPr>
          <w:sz w:val="28"/>
          <w:szCs w:val="28"/>
          <w:lang w:val="en" w:eastAsia="en"/>
        </w:rPr>
        <w:t>Let’s</w:t>
      </w:r>
      <w:proofErr w:type="gramEnd"/>
      <w:r>
        <w:rPr>
          <w:sz w:val="28"/>
          <w:szCs w:val="28"/>
          <w:lang w:val="en" w:eastAsia="en"/>
        </w:rPr>
        <w:t xml:space="preserve"> take a look at a simple example.</w:t>
      </w:r>
    </w:p>
    <w:p w14:paraId="1D2CC249" w14:textId="77777777" w:rsidR="000E48D3" w:rsidRDefault="000E48D3" w:rsidP="000E48D3">
      <w:pPr>
        <w:pStyle w:val="listingblocktitle"/>
        <w:spacing w:after="73" w:line="383" w:lineRule="atLeast"/>
        <w:ind w:left="272" w:right="272"/>
        <w:rPr>
          <w:sz w:val="26"/>
          <w:szCs w:val="26"/>
          <w:lang w:val="en" w:eastAsia="en"/>
        </w:rPr>
      </w:pPr>
      <w:r>
        <w:rPr>
          <w:rStyle w:val="Strong1"/>
          <w:sz w:val="26"/>
          <w:szCs w:val="26"/>
          <w:lang w:val="en" w:eastAsia="en"/>
        </w:rPr>
        <w:t>cat.py</w:t>
      </w:r>
    </w:p>
    <w:p w14:paraId="457D0AA1"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p>
    <w:p w14:paraId="5B68E4B7"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p>
    <w:p w14:paraId="327E59B5"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Cat</w:t>
      </w:r>
      <w:r>
        <w:rPr>
          <w:rFonts w:ascii="Fira Code" w:eastAsia="Fira Code" w:hAnsi="Fira Code" w:cs="Fira Code"/>
          <w:sz w:val="21"/>
          <w:szCs w:val="21"/>
          <w:lang w:val="en" w:eastAsia="en"/>
        </w:rPr>
        <w:t>(Animal):</w:t>
      </w:r>
    </w:p>
    <w:p w14:paraId="368933C2" w14:textId="4423F517" w:rsidR="000E48D3" w:rsidRP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008800"/>
          <w:sz w:val="21"/>
          <w:szCs w:val="21"/>
          <w:lang w:val="en" w:eastAsia="en"/>
        </w:rPr>
        <w:t>pass</w:t>
      </w:r>
      <w:proofErr w:type="gramEnd"/>
    </w:p>
    <w:p w14:paraId="489361A2"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First, ensure that you have </w:t>
      </w:r>
      <w:r w:rsidRPr="00301E71">
        <w:rPr>
          <w:rStyle w:val="notprenotclassLcode"/>
          <w:rFonts w:ascii="Fira Code" w:eastAsia="Fira Code" w:hAnsi="Fira Code" w:cs="Fira Code"/>
          <w:color w:val="7A2518"/>
          <w:sz w:val="24"/>
          <w:szCs w:val="24"/>
          <w:lang w:val="en" w:eastAsia="en"/>
        </w:rPr>
        <w:t>animal.py</w:t>
      </w:r>
      <w:r w:rsidRPr="000E48D3">
        <w:rPr>
          <w:sz w:val="24"/>
          <w:szCs w:val="24"/>
          <w:lang w:val="en" w:eastAsia="en"/>
        </w:rPr>
        <w:t xml:space="preserve"> </w:t>
      </w:r>
      <w:r>
        <w:rPr>
          <w:sz w:val="28"/>
          <w:szCs w:val="28"/>
          <w:lang w:val="en" w:eastAsia="en"/>
        </w:rPr>
        <w:t xml:space="preserve">and </w:t>
      </w:r>
      <w:r w:rsidRPr="00301E71">
        <w:rPr>
          <w:rStyle w:val="notprenotclassLcode"/>
          <w:rFonts w:ascii="Fira Code" w:eastAsia="Fira Code" w:hAnsi="Fira Code" w:cs="Fira Code"/>
          <w:color w:val="7A2518"/>
          <w:sz w:val="24"/>
          <w:szCs w:val="24"/>
          <w:lang w:val="en" w:eastAsia="en"/>
        </w:rPr>
        <w:t>cat.py</w:t>
      </w:r>
      <w:r w:rsidRPr="000E48D3">
        <w:rPr>
          <w:sz w:val="24"/>
          <w:szCs w:val="24"/>
          <w:lang w:val="en" w:eastAsia="en"/>
        </w:rPr>
        <w:t xml:space="preserve"> </w:t>
      </w:r>
      <w:r>
        <w:rPr>
          <w:sz w:val="28"/>
          <w:szCs w:val="28"/>
          <w:lang w:val="en" w:eastAsia="en"/>
        </w:rPr>
        <w:t xml:space="preserve">saved in the same directory. The first line basically means that from </w:t>
      </w:r>
      <w:r w:rsidRPr="00301E71">
        <w:rPr>
          <w:rStyle w:val="notprenotclassLcode"/>
          <w:rFonts w:ascii="Fira Code" w:eastAsia="Fira Code" w:hAnsi="Fira Code" w:cs="Fira Code"/>
          <w:color w:val="7A2518"/>
          <w:sz w:val="24"/>
          <w:szCs w:val="24"/>
          <w:lang w:val="en" w:eastAsia="en"/>
        </w:rPr>
        <w:t>animal.py</w:t>
      </w:r>
      <w:r>
        <w:rPr>
          <w:sz w:val="28"/>
          <w:szCs w:val="28"/>
          <w:lang w:val="en" w:eastAsia="en"/>
        </w:rPr>
        <w:t xml:space="preserve">, import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 xml:space="preserve">class into the current file. This step is necessary </w:t>
      </w:r>
      <w:proofErr w:type="gramStart"/>
      <w:r>
        <w:rPr>
          <w:sz w:val="28"/>
          <w:szCs w:val="28"/>
          <w:lang w:val="en" w:eastAsia="en"/>
        </w:rPr>
        <w:t>in order to</w:t>
      </w:r>
      <w:proofErr w:type="gramEnd"/>
      <w:r>
        <w:rPr>
          <w:sz w:val="28"/>
          <w:szCs w:val="28"/>
          <w:lang w:val="en" w:eastAsia="en"/>
        </w:rPr>
        <w:t xml:space="preserve"> be able to access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 xml:space="preserve">class (variables and methods) inside the </w:t>
      </w:r>
      <w:r w:rsidRPr="00301E71">
        <w:rPr>
          <w:rStyle w:val="notprenotclassLcode"/>
          <w:rFonts w:ascii="Fira Code" w:eastAsia="Fira Code" w:hAnsi="Fira Code" w:cs="Fira Code"/>
          <w:color w:val="7A2518"/>
          <w:sz w:val="24"/>
          <w:szCs w:val="24"/>
          <w:lang w:val="en" w:eastAsia="en"/>
        </w:rPr>
        <w:t>cat.py</w:t>
      </w:r>
      <w:r w:rsidRPr="000E48D3">
        <w:rPr>
          <w:sz w:val="24"/>
          <w:szCs w:val="24"/>
          <w:lang w:val="en" w:eastAsia="en"/>
        </w:rPr>
        <w:t xml:space="preserve"> </w:t>
      </w:r>
      <w:r>
        <w:rPr>
          <w:sz w:val="28"/>
          <w:szCs w:val="28"/>
          <w:lang w:val="en" w:eastAsia="en"/>
        </w:rPr>
        <w:t xml:space="preserve">file. The </w:t>
      </w:r>
      <w:r w:rsidRPr="000E48D3">
        <w:rPr>
          <w:rStyle w:val="notprenotclassLcode"/>
          <w:rFonts w:ascii="Fira Code" w:eastAsia="Fira Code" w:hAnsi="Fira Code" w:cs="Fira Code"/>
          <w:color w:val="B02145"/>
          <w:sz w:val="24"/>
          <w:szCs w:val="24"/>
          <w:lang w:val="en" w:eastAsia="en"/>
        </w:rPr>
        <w:t>pass</w:t>
      </w:r>
      <w:r w:rsidRPr="000E48D3">
        <w:rPr>
          <w:sz w:val="24"/>
          <w:szCs w:val="24"/>
          <w:lang w:val="en" w:eastAsia="en"/>
        </w:rPr>
        <w:t xml:space="preserve"> </w:t>
      </w:r>
      <w:r>
        <w:rPr>
          <w:sz w:val="28"/>
          <w:szCs w:val="28"/>
          <w:lang w:val="en" w:eastAsia="en"/>
        </w:rPr>
        <w:t>keyword in line 4 is a dummy line that the interpreter will ignore.</w:t>
      </w:r>
    </w:p>
    <w:p w14:paraId="59155A9E" w14:textId="0A5B9E8A"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The real important part is line 3. See that after the class name, </w:t>
      </w:r>
      <w:r w:rsidRPr="000E48D3">
        <w:rPr>
          <w:rStyle w:val="notprenotclassLcode"/>
          <w:rFonts w:ascii="Fira Code" w:eastAsia="Fira Code" w:hAnsi="Fira Code" w:cs="Fira Code"/>
          <w:color w:val="B02145"/>
          <w:sz w:val="24"/>
          <w:szCs w:val="24"/>
          <w:lang w:val="en" w:eastAsia="en"/>
        </w:rPr>
        <w:t>Cat</w:t>
      </w:r>
      <w:r>
        <w:rPr>
          <w:sz w:val="28"/>
          <w:szCs w:val="28"/>
          <w:lang w:val="en" w:eastAsia="en"/>
        </w:rPr>
        <w:t xml:space="preserve">, there is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 xml:space="preserve">class placed inside parentheses. This signifies that the </w:t>
      </w:r>
      <w:r w:rsidRPr="000E48D3">
        <w:rPr>
          <w:rStyle w:val="notprenotclassLcode"/>
          <w:rFonts w:ascii="Fira Code" w:eastAsia="Fira Code" w:hAnsi="Fira Code" w:cs="Fira Code"/>
          <w:color w:val="B02145"/>
          <w:sz w:val="24"/>
          <w:szCs w:val="24"/>
          <w:lang w:val="en" w:eastAsia="en"/>
        </w:rPr>
        <w:t>Cat</w:t>
      </w:r>
      <w:r w:rsidRPr="000E48D3">
        <w:rPr>
          <w:sz w:val="24"/>
          <w:szCs w:val="24"/>
          <w:lang w:val="en" w:eastAsia="en"/>
        </w:rPr>
        <w:t xml:space="preserve"> </w:t>
      </w:r>
      <w:r>
        <w:rPr>
          <w:sz w:val="28"/>
          <w:szCs w:val="28"/>
          <w:lang w:val="en" w:eastAsia="en"/>
        </w:rPr>
        <w:t xml:space="preserve">class is a subclass of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 xml:space="preserve">class. Other than that, see that no variables or methods are declared for the class. Now </w:t>
      </w:r>
      <w:proofErr w:type="gramStart"/>
      <w:r>
        <w:rPr>
          <w:sz w:val="28"/>
          <w:szCs w:val="28"/>
          <w:lang w:val="en" w:eastAsia="en"/>
        </w:rPr>
        <w:t>let’s</w:t>
      </w:r>
      <w:proofErr w:type="gramEnd"/>
      <w:r>
        <w:rPr>
          <w:sz w:val="28"/>
          <w:szCs w:val="28"/>
          <w:lang w:val="en" w:eastAsia="en"/>
        </w:rPr>
        <w:t xml:space="preserve"> see how inheritance works. Open Python shell in the same directory as your animal classes.</w:t>
      </w:r>
    </w:p>
    <w:p w14:paraId="23424647" w14:textId="77777777" w:rsidR="000E48D3" w:rsidRDefault="000E48D3" w:rsidP="000E48D3">
      <w:pPr>
        <w:pStyle w:val="listingblocktitle"/>
        <w:spacing w:after="73" w:line="383" w:lineRule="atLeast"/>
        <w:ind w:left="272" w:right="272"/>
        <w:rPr>
          <w:sz w:val="26"/>
          <w:szCs w:val="26"/>
          <w:lang w:val="en" w:eastAsia="en"/>
        </w:rPr>
      </w:pPr>
      <w:r>
        <w:rPr>
          <w:rStyle w:val="Strong1"/>
          <w:sz w:val="26"/>
          <w:szCs w:val="26"/>
          <w:lang w:val="en" w:eastAsia="en"/>
        </w:rPr>
        <w:t>Inheritance Example (Python Shell)</w:t>
      </w:r>
    </w:p>
    <w:p w14:paraId="408ED454"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from animal import Animal</w:t>
      </w:r>
    </w:p>
    <w:p w14:paraId="42747FBE"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from cat import Cat</w:t>
      </w:r>
    </w:p>
    <w:p w14:paraId="0A558514"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animal, cat = Animal(4), Cat(4)</w:t>
      </w:r>
    </w:p>
    <w:p w14:paraId="0DDEF6B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animal.move</w:t>
      </w:r>
      <w:proofErr w:type="spellEnd"/>
      <w:r>
        <w:rPr>
          <w:rFonts w:ascii="Fira Code" w:eastAsia="Fira Code" w:hAnsi="Fira Code" w:cs="Fira Code"/>
          <w:sz w:val="21"/>
          <w:szCs w:val="21"/>
          <w:shd w:val="clear" w:color="auto" w:fill="auto"/>
          <w:lang w:val="en" w:eastAsia="en"/>
        </w:rPr>
        <w:t>()</w:t>
      </w:r>
    </w:p>
    <w:p w14:paraId="3DAB3833"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animal moved forward</w:t>
      </w:r>
    </w:p>
    <w:p w14:paraId="6C97CA13"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cat.move</w:t>
      </w:r>
      <w:proofErr w:type="spellEnd"/>
      <w:r>
        <w:rPr>
          <w:rFonts w:ascii="Fira Code" w:eastAsia="Fira Code" w:hAnsi="Fira Code" w:cs="Fira Code"/>
          <w:sz w:val="21"/>
          <w:szCs w:val="21"/>
          <w:shd w:val="clear" w:color="auto" w:fill="auto"/>
          <w:lang w:val="en" w:eastAsia="en"/>
        </w:rPr>
        <w:t>()</w:t>
      </w:r>
    </w:p>
    <w:p w14:paraId="16303B08"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animal moved forward</w:t>
      </w:r>
    </w:p>
    <w:p w14:paraId="53556CC2"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animal.make_sound</w:t>
      </w:r>
      <w:proofErr w:type="spellEnd"/>
      <w:r>
        <w:rPr>
          <w:rFonts w:ascii="Fira Code" w:eastAsia="Fira Code" w:hAnsi="Fira Code" w:cs="Fira Code"/>
          <w:sz w:val="21"/>
          <w:szCs w:val="21"/>
          <w:shd w:val="clear" w:color="auto" w:fill="auto"/>
          <w:lang w:val="en" w:eastAsia="en"/>
        </w:rPr>
        <w:t>()</w:t>
      </w:r>
    </w:p>
    <w:p w14:paraId="0F3A39ED"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animal made a sound</w:t>
      </w:r>
    </w:p>
    <w:p w14:paraId="47CCFEB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cat.make_sound</w:t>
      </w:r>
      <w:proofErr w:type="spellEnd"/>
      <w:r>
        <w:rPr>
          <w:rFonts w:ascii="Fira Code" w:eastAsia="Fira Code" w:hAnsi="Fira Code" w:cs="Fira Code"/>
          <w:sz w:val="21"/>
          <w:szCs w:val="21"/>
          <w:shd w:val="clear" w:color="auto" w:fill="auto"/>
          <w:lang w:val="en" w:eastAsia="en"/>
        </w:rPr>
        <w:t>()</w:t>
      </w:r>
    </w:p>
    <w:p w14:paraId="1E5435C8"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animal made a sound</w:t>
      </w:r>
    </w:p>
    <w:p w14:paraId="1F9FECD6" w14:textId="266CECFF"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If we see the interaction, we can see that </w:t>
      </w:r>
      <w:r w:rsidRPr="000E48D3">
        <w:rPr>
          <w:rStyle w:val="notprenotclassLcode"/>
          <w:rFonts w:ascii="Fira Code" w:eastAsia="Fira Code" w:hAnsi="Fira Code" w:cs="Fira Code"/>
          <w:color w:val="B02145"/>
          <w:sz w:val="24"/>
          <w:szCs w:val="24"/>
          <w:lang w:val="en" w:eastAsia="en"/>
        </w:rPr>
        <w:t>cat</w:t>
      </w:r>
      <w:r w:rsidRPr="000E48D3">
        <w:rPr>
          <w:sz w:val="24"/>
          <w:szCs w:val="24"/>
          <w:lang w:val="en" w:eastAsia="en"/>
        </w:rPr>
        <w:t xml:space="preserve"> </w:t>
      </w:r>
      <w:r>
        <w:rPr>
          <w:sz w:val="28"/>
          <w:szCs w:val="28"/>
          <w:lang w:val="en" w:eastAsia="en"/>
        </w:rPr>
        <w:t xml:space="preserve">(an instance of </w:t>
      </w:r>
      <w:r w:rsidRPr="000E48D3">
        <w:rPr>
          <w:rStyle w:val="notprenotclassLcode"/>
          <w:rFonts w:ascii="Fira Code" w:eastAsia="Fira Code" w:hAnsi="Fira Code" w:cs="Fira Code"/>
          <w:color w:val="B02145"/>
          <w:sz w:val="24"/>
          <w:szCs w:val="24"/>
          <w:lang w:val="en" w:eastAsia="en"/>
        </w:rPr>
        <w:t>Cat</w:t>
      </w:r>
      <w:r>
        <w:rPr>
          <w:sz w:val="28"/>
          <w:szCs w:val="28"/>
          <w:lang w:val="en" w:eastAsia="en"/>
        </w:rPr>
        <w:t xml:space="preserve">) has access to a constructor and the </w:t>
      </w:r>
      <w:r w:rsidRPr="000E48D3">
        <w:rPr>
          <w:rStyle w:val="notprenotclassLcode"/>
          <w:rFonts w:ascii="Fira Code" w:eastAsia="Fira Code" w:hAnsi="Fira Code" w:cs="Fira Code"/>
          <w:color w:val="B02145"/>
          <w:sz w:val="24"/>
          <w:szCs w:val="24"/>
          <w:lang w:val="en" w:eastAsia="en"/>
        </w:rPr>
        <w:t>move()</w:t>
      </w:r>
      <w:r w:rsidRPr="000E48D3">
        <w:rPr>
          <w:sz w:val="28"/>
          <w:szCs w:val="28"/>
          <w:lang w:val="en" w:eastAsia="en"/>
        </w:rPr>
        <w:t xml:space="preserve"> </w:t>
      </w:r>
      <w:r>
        <w:rPr>
          <w:sz w:val="28"/>
          <w:szCs w:val="28"/>
          <w:lang w:val="en" w:eastAsia="en"/>
        </w:rPr>
        <w:t xml:space="preserve">and </w:t>
      </w:r>
      <w:proofErr w:type="spellStart"/>
      <w:r w:rsidRPr="000E48D3">
        <w:rPr>
          <w:rStyle w:val="notprenotclassLcode"/>
          <w:rFonts w:ascii="Fira Code" w:eastAsia="Fira Code" w:hAnsi="Fira Code" w:cs="Fira Code"/>
          <w:color w:val="B02145"/>
          <w:sz w:val="24"/>
          <w:szCs w:val="24"/>
          <w:lang w:val="en" w:eastAsia="en"/>
        </w:rPr>
        <w:t>make_sound</w:t>
      </w:r>
      <w:proofErr w:type="spellEnd"/>
      <w:r w:rsidRPr="000E48D3">
        <w:rPr>
          <w:rStyle w:val="notprenotclassLcode"/>
          <w:rFonts w:ascii="Fira Code" w:eastAsia="Fira Code" w:hAnsi="Fira Code" w:cs="Fira Code"/>
          <w:color w:val="B02145"/>
          <w:sz w:val="24"/>
          <w:szCs w:val="24"/>
          <w:lang w:val="en" w:eastAsia="en"/>
        </w:rPr>
        <w:t>()</w:t>
      </w:r>
      <w:r w:rsidRPr="000E48D3">
        <w:rPr>
          <w:sz w:val="24"/>
          <w:szCs w:val="24"/>
          <w:lang w:val="en" w:eastAsia="en"/>
        </w:rPr>
        <w:t xml:space="preserve"> </w:t>
      </w:r>
      <w:r>
        <w:rPr>
          <w:sz w:val="28"/>
          <w:szCs w:val="28"/>
          <w:lang w:val="en" w:eastAsia="en"/>
        </w:rPr>
        <w:t xml:space="preserve">methods, even though nothing was explicitly written inside the </w:t>
      </w:r>
      <w:r w:rsidRPr="00301E71">
        <w:rPr>
          <w:rStyle w:val="notprenotclassLcode"/>
          <w:rFonts w:ascii="Fira Code" w:eastAsia="Fira Code" w:hAnsi="Fira Code" w:cs="Fira Code"/>
          <w:color w:val="7A2518"/>
          <w:sz w:val="24"/>
          <w:szCs w:val="24"/>
          <w:lang w:val="en" w:eastAsia="en"/>
        </w:rPr>
        <w:t>cat.py</w:t>
      </w:r>
      <w:r w:rsidRPr="000E48D3">
        <w:rPr>
          <w:sz w:val="24"/>
          <w:szCs w:val="24"/>
          <w:lang w:val="en" w:eastAsia="en"/>
        </w:rPr>
        <w:t xml:space="preserve"> </w:t>
      </w:r>
      <w:r>
        <w:rPr>
          <w:sz w:val="28"/>
          <w:szCs w:val="28"/>
          <w:lang w:val="en" w:eastAsia="en"/>
        </w:rPr>
        <w:t xml:space="preserve">file. This is because </w:t>
      </w:r>
      <w:r w:rsidRPr="000E48D3">
        <w:rPr>
          <w:rStyle w:val="notprenotclassLcode"/>
          <w:rFonts w:ascii="Fira Code" w:eastAsia="Fira Code" w:hAnsi="Fira Code" w:cs="Fira Code"/>
          <w:color w:val="B02145"/>
          <w:sz w:val="24"/>
          <w:szCs w:val="24"/>
          <w:lang w:val="en" w:eastAsia="en"/>
        </w:rPr>
        <w:t>Cat</w:t>
      </w:r>
      <w:r w:rsidRPr="000E48D3">
        <w:rPr>
          <w:sz w:val="24"/>
          <w:szCs w:val="24"/>
          <w:lang w:val="en" w:eastAsia="en"/>
        </w:rPr>
        <w:t xml:space="preserve"> </w:t>
      </w:r>
      <w:r>
        <w:rPr>
          <w:sz w:val="28"/>
          <w:szCs w:val="28"/>
          <w:lang w:val="en" w:eastAsia="en"/>
        </w:rPr>
        <w:t xml:space="preserve">was declared as a subclass of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 xml:space="preserve">class. In doing so, the </w:t>
      </w:r>
      <w:r w:rsidRPr="000E48D3">
        <w:rPr>
          <w:rStyle w:val="notprenotclassLcode"/>
          <w:rFonts w:ascii="Fira Code" w:eastAsia="Fira Code" w:hAnsi="Fira Code" w:cs="Fira Code"/>
          <w:color w:val="B02145"/>
          <w:sz w:val="24"/>
          <w:szCs w:val="24"/>
          <w:lang w:val="en" w:eastAsia="en"/>
        </w:rPr>
        <w:t>Cat</w:t>
      </w:r>
      <w:r w:rsidRPr="000E48D3">
        <w:rPr>
          <w:sz w:val="24"/>
          <w:szCs w:val="24"/>
          <w:lang w:val="en" w:eastAsia="en"/>
        </w:rPr>
        <w:t xml:space="preserve"> </w:t>
      </w:r>
      <w:r>
        <w:rPr>
          <w:sz w:val="28"/>
          <w:szCs w:val="28"/>
          <w:lang w:val="en" w:eastAsia="en"/>
        </w:rPr>
        <w:t xml:space="preserve">class gained access to, or </w:t>
      </w:r>
      <w:r>
        <w:rPr>
          <w:i/>
          <w:iCs/>
          <w:sz w:val="28"/>
          <w:szCs w:val="28"/>
          <w:lang w:val="en" w:eastAsia="en"/>
        </w:rPr>
        <w:t>inherited</w:t>
      </w:r>
      <w:r>
        <w:rPr>
          <w:sz w:val="28"/>
          <w:szCs w:val="28"/>
          <w:lang w:val="en" w:eastAsia="en"/>
        </w:rPr>
        <w:t xml:space="preserve">, all the variables and methods of the </w:t>
      </w:r>
      <w:r w:rsidRPr="000E48D3">
        <w:rPr>
          <w:rStyle w:val="notprenotclassLcode"/>
          <w:rFonts w:ascii="Fira Code" w:eastAsia="Fira Code" w:hAnsi="Fira Code" w:cs="Fira Code"/>
          <w:color w:val="B02145"/>
          <w:sz w:val="24"/>
          <w:szCs w:val="24"/>
          <w:lang w:val="en" w:eastAsia="en"/>
        </w:rPr>
        <w:t>Animal</w:t>
      </w:r>
      <w:r w:rsidRPr="000E48D3">
        <w:rPr>
          <w:sz w:val="24"/>
          <w:szCs w:val="24"/>
          <w:lang w:val="en" w:eastAsia="en"/>
        </w:rPr>
        <w:t xml:space="preserve"> </w:t>
      </w:r>
      <w:r>
        <w:rPr>
          <w:sz w:val="28"/>
          <w:szCs w:val="28"/>
          <w:lang w:val="en" w:eastAsia="en"/>
        </w:rPr>
        <w:t>class.</w:t>
      </w:r>
    </w:p>
    <w:p w14:paraId="554D838A" w14:textId="4E355530" w:rsidR="000E48D3" w:rsidRDefault="000E48D3" w:rsidP="000E48D3">
      <w:pPr>
        <w:pStyle w:val="p"/>
        <w:spacing w:after="330" w:line="449" w:lineRule="atLeast"/>
        <w:ind w:left="272" w:right="272"/>
        <w:rPr>
          <w:sz w:val="28"/>
          <w:szCs w:val="28"/>
          <w:lang w:val="en" w:eastAsia="en"/>
        </w:rPr>
      </w:pPr>
      <w:r>
        <w:rPr>
          <w:sz w:val="28"/>
          <w:szCs w:val="28"/>
          <w:lang w:val="en" w:eastAsia="en"/>
        </w:rPr>
        <w:t>Besides inheriting, it was said that subclasses can do or have more specific actions and attributes. This means two things:</w:t>
      </w:r>
    </w:p>
    <w:p w14:paraId="19BC2F02" w14:textId="77777777" w:rsidR="000E48D3" w:rsidRDefault="000E48D3" w:rsidP="000E48D3">
      <w:pPr>
        <w:pStyle w:val="ollip"/>
        <w:numPr>
          <w:ilvl w:val="0"/>
          <w:numId w:val="39"/>
        </w:numPr>
        <w:spacing w:after="182" w:line="449" w:lineRule="atLeast"/>
        <w:ind w:right="272"/>
        <w:rPr>
          <w:sz w:val="28"/>
          <w:szCs w:val="28"/>
          <w:lang w:val="en" w:eastAsia="en"/>
        </w:rPr>
      </w:pPr>
      <w:r>
        <w:rPr>
          <w:sz w:val="28"/>
          <w:szCs w:val="28"/>
          <w:lang w:val="en" w:eastAsia="en"/>
        </w:rPr>
        <w:t>A subclass can declare new variables/methods</w:t>
      </w:r>
    </w:p>
    <w:p w14:paraId="63642C74" w14:textId="77777777" w:rsidR="000E48D3" w:rsidRDefault="000E48D3" w:rsidP="000E48D3">
      <w:pPr>
        <w:pStyle w:val="ollip"/>
        <w:numPr>
          <w:ilvl w:val="0"/>
          <w:numId w:val="39"/>
        </w:numPr>
        <w:spacing w:after="363" w:line="449" w:lineRule="atLeast"/>
        <w:ind w:right="272"/>
        <w:rPr>
          <w:sz w:val="28"/>
          <w:szCs w:val="28"/>
          <w:lang w:val="en" w:eastAsia="en"/>
        </w:rPr>
      </w:pPr>
      <w:r>
        <w:rPr>
          <w:sz w:val="28"/>
          <w:szCs w:val="28"/>
          <w:lang w:val="en" w:eastAsia="en"/>
        </w:rPr>
        <w:t>A subclass can specify new values/behaviors to existing variables/methods</w:t>
      </w:r>
    </w:p>
    <w:p w14:paraId="150A37FC" w14:textId="77777777" w:rsidR="000E48D3" w:rsidRDefault="000E48D3" w:rsidP="000E48D3">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see how to do both in the next example.</w:t>
      </w:r>
    </w:p>
    <w:p w14:paraId="441269DB" w14:textId="77777777" w:rsidR="000E48D3" w:rsidRDefault="000E48D3" w:rsidP="000E48D3">
      <w:pPr>
        <w:pStyle w:val="listingblocktitle"/>
        <w:spacing w:after="73" w:line="383" w:lineRule="atLeast"/>
        <w:ind w:left="272" w:right="272"/>
        <w:rPr>
          <w:sz w:val="26"/>
          <w:szCs w:val="26"/>
          <w:lang w:val="en" w:eastAsia="en"/>
        </w:rPr>
      </w:pPr>
      <w:r>
        <w:rPr>
          <w:rStyle w:val="Strong1"/>
          <w:sz w:val="26"/>
          <w:szCs w:val="26"/>
          <w:lang w:val="en" w:eastAsia="en"/>
        </w:rPr>
        <w:t>cat.py</w:t>
      </w:r>
    </w:p>
    <w:p w14:paraId="33113D46"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p>
    <w:p w14:paraId="16DF533D"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7880A34A"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Cat</w:t>
      </w:r>
      <w:r>
        <w:rPr>
          <w:rFonts w:ascii="Fira Code" w:eastAsia="Fira Code" w:hAnsi="Fira Code" w:cs="Fira Code"/>
          <w:sz w:val="21"/>
          <w:szCs w:val="21"/>
          <w:lang w:val="en" w:eastAsia="en"/>
        </w:rPr>
        <w:t>(Animal):</w:t>
      </w:r>
    </w:p>
    <w:p w14:paraId="233A5E22"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36D0B749"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w:t>
      </w:r>
    </w:p>
    <w:p w14:paraId="7C95BF9A"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().__</w:t>
      </w:r>
      <w:proofErr w:type="spellStart"/>
      <w:r>
        <w:rPr>
          <w:rFonts w:ascii="Fira Code" w:eastAsia="Fira Code" w:hAnsi="Fira Code" w:cs="Fira Code"/>
          <w:sz w:val="21"/>
          <w:szCs w:val="21"/>
          <w:lang w:val="en" w:eastAsia="en"/>
        </w:rPr>
        <w:t>init</w:t>
      </w:r>
      <w:proofErr w:type="spellEnd"/>
      <w:r>
        <w:rPr>
          <w:rFonts w:ascii="Fira Code" w:eastAsia="Fira Code" w:hAnsi="Fira Code" w:cs="Fira Code"/>
          <w:sz w:val="21"/>
          <w:szCs w:val="21"/>
          <w:lang w:val="en" w:eastAsia="en"/>
        </w:rPr>
        <w:t>__(</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Inherit variable (leg)</w:t>
      </w:r>
    </w:p>
    <w:p w14:paraId="79C2F1FC"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 name     </w:t>
      </w:r>
      <w:r>
        <w:rPr>
          <w:rStyle w:val="any"/>
          <w:rFonts w:ascii="Fira Code" w:eastAsia="Fira Code" w:hAnsi="Fira Code" w:cs="Fira Code"/>
          <w:color w:val="777777"/>
          <w:sz w:val="21"/>
          <w:szCs w:val="21"/>
          <w:lang w:val="en" w:eastAsia="en"/>
        </w:rPr>
        <w:t># Create new variable</w:t>
      </w:r>
    </w:p>
    <w:p w14:paraId="22348337"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0581AB4F"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move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Override method 1</w:t>
      </w:r>
    </w:p>
    <w:p w14:paraId="77291EDC"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pounced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95CCE0B"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11</w:t>
      </w:r>
    </w:p>
    <w:p w14:paraId="6EEDBDE0"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make_sound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Override method 2</w:t>
      </w:r>
    </w:p>
    <w:p w14:paraId="4B675FD2"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purred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42FA024"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015963F0" w14:textId="77777777" w:rsid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groom</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Create new method</w:t>
      </w:r>
    </w:p>
    <w:p w14:paraId="0E0556B1" w14:textId="2444E030" w:rsidR="000E48D3" w:rsidRPr="000E48D3" w:rsidRDefault="000E48D3" w:rsidP="000E48D3">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grooming itself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7DDB7706"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There are many things to digest so </w:t>
      </w:r>
      <w:proofErr w:type="gramStart"/>
      <w:r>
        <w:rPr>
          <w:sz w:val="28"/>
          <w:szCs w:val="28"/>
          <w:lang w:val="en" w:eastAsia="en"/>
        </w:rPr>
        <w:t>let’s</w:t>
      </w:r>
      <w:proofErr w:type="gramEnd"/>
      <w:r>
        <w:rPr>
          <w:sz w:val="28"/>
          <w:szCs w:val="28"/>
          <w:lang w:val="en" w:eastAsia="en"/>
        </w:rPr>
        <w:t xml:space="preserve"> look at things one by one.</w:t>
      </w:r>
    </w:p>
    <w:p w14:paraId="67722042" w14:textId="77777777" w:rsidR="000E48D3" w:rsidRDefault="000E48D3" w:rsidP="000E48D3">
      <w:pPr>
        <w:pStyle w:val="ollip"/>
        <w:spacing w:after="363" w:line="449" w:lineRule="atLeast"/>
        <w:ind w:left="272" w:right="272"/>
        <w:rPr>
          <w:sz w:val="28"/>
          <w:szCs w:val="28"/>
          <w:lang w:val="en" w:eastAsia="en"/>
        </w:rPr>
      </w:pPr>
      <w:r>
        <w:rPr>
          <w:rStyle w:val="pstrong"/>
          <w:b/>
          <w:bCs/>
          <w:sz w:val="28"/>
          <w:szCs w:val="28"/>
          <w:lang w:val="en" w:eastAsia="en"/>
        </w:rPr>
        <w:lastRenderedPageBreak/>
        <w:t>New Constructor (Lines 5-7)</w:t>
      </w:r>
    </w:p>
    <w:p w14:paraId="204C6037" w14:textId="6F067046"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The method at lines 5-7 is the constructor of the </w:t>
      </w:r>
      <w:r w:rsidRPr="005F3AF6">
        <w:rPr>
          <w:rStyle w:val="notprenotclassLcode"/>
          <w:rFonts w:ascii="Fira Code" w:eastAsia="Fira Code" w:hAnsi="Fira Code" w:cs="Fira Code"/>
          <w:color w:val="B02145"/>
          <w:sz w:val="24"/>
          <w:szCs w:val="24"/>
          <w:lang w:val="en" w:eastAsia="en"/>
        </w:rPr>
        <w:t>Cat</w:t>
      </w:r>
      <w:r w:rsidRPr="005F3AF6">
        <w:rPr>
          <w:sz w:val="24"/>
          <w:szCs w:val="24"/>
          <w:lang w:val="en" w:eastAsia="en"/>
        </w:rPr>
        <w:t xml:space="preserve"> </w:t>
      </w:r>
      <w:r>
        <w:rPr>
          <w:sz w:val="28"/>
          <w:szCs w:val="28"/>
          <w:lang w:val="en" w:eastAsia="en"/>
        </w:rPr>
        <w:t xml:space="preserve">class. We can see that it takes one (explicit) parameter, </w:t>
      </w:r>
      <w:r w:rsidRPr="005F3AF6">
        <w:rPr>
          <w:rStyle w:val="notprenotclassLcode"/>
          <w:rFonts w:ascii="Fira Code" w:eastAsia="Fira Code" w:hAnsi="Fira Code" w:cs="Fira Code"/>
          <w:color w:val="B02145"/>
          <w:sz w:val="24"/>
          <w:szCs w:val="24"/>
          <w:lang w:val="en" w:eastAsia="en"/>
        </w:rPr>
        <w:t>name</w:t>
      </w:r>
      <w:r>
        <w:rPr>
          <w:sz w:val="28"/>
          <w:szCs w:val="28"/>
          <w:lang w:val="en" w:eastAsia="en"/>
        </w:rPr>
        <w:t>. In line 6, there is a</w:t>
      </w:r>
      <w:r w:rsidR="005F3AF6">
        <w:rPr>
          <w:sz w:val="28"/>
          <w:szCs w:val="28"/>
          <w:lang w:val="en" w:eastAsia="en"/>
        </w:rPr>
        <w:t xml:space="preserve"> function that we have never seen before: the</w:t>
      </w:r>
      <w:r>
        <w:rPr>
          <w:sz w:val="28"/>
          <w:szCs w:val="28"/>
          <w:lang w:val="en" w:eastAsia="en"/>
        </w:rPr>
        <w:t xml:space="preserve"> </w:t>
      </w:r>
      <w:r w:rsidRPr="005F3AF6">
        <w:rPr>
          <w:rStyle w:val="notprenotclassLcode"/>
          <w:rFonts w:ascii="Fira Code" w:eastAsia="Fira Code" w:hAnsi="Fira Code" w:cs="Fira Code"/>
          <w:color w:val="B02145"/>
          <w:sz w:val="24"/>
          <w:szCs w:val="24"/>
          <w:lang w:val="en" w:eastAsia="en"/>
        </w:rPr>
        <w:t>super()</w:t>
      </w:r>
      <w:r w:rsidR="005F3AF6">
        <w:rPr>
          <w:sz w:val="28"/>
          <w:szCs w:val="28"/>
          <w:lang w:val="en" w:eastAsia="en"/>
        </w:rPr>
        <w:t xml:space="preserve"> function.</w:t>
      </w:r>
      <w:r>
        <w:rPr>
          <w:sz w:val="28"/>
          <w:szCs w:val="28"/>
          <w:lang w:val="en" w:eastAsia="en"/>
        </w:rPr>
        <w:t xml:space="preserve"> This function represents the superclass(es) of the current class, which, in this case, is the </w:t>
      </w:r>
      <w:r w:rsidRPr="005F3AF6">
        <w:rPr>
          <w:rStyle w:val="notprenotclassLcode"/>
          <w:rFonts w:ascii="Fira Code" w:eastAsia="Fira Code" w:hAnsi="Fira Code" w:cs="Fira Code"/>
          <w:color w:val="B02145"/>
          <w:sz w:val="24"/>
          <w:szCs w:val="24"/>
          <w:lang w:val="en" w:eastAsia="en"/>
        </w:rPr>
        <w:t>Animal</w:t>
      </w:r>
      <w:r w:rsidRPr="005F3AF6">
        <w:rPr>
          <w:sz w:val="24"/>
          <w:szCs w:val="24"/>
          <w:lang w:val="en" w:eastAsia="en"/>
        </w:rPr>
        <w:t xml:space="preserve"> </w:t>
      </w:r>
      <w:r>
        <w:rPr>
          <w:sz w:val="28"/>
          <w:szCs w:val="28"/>
          <w:lang w:val="en" w:eastAsia="en"/>
        </w:rPr>
        <w:t xml:space="preserve">class. </w:t>
      </w:r>
      <w:proofErr w:type="gramStart"/>
      <w:r>
        <w:rPr>
          <w:sz w:val="28"/>
          <w:szCs w:val="28"/>
          <w:lang w:val="en" w:eastAsia="en"/>
        </w:rPr>
        <w:t>So</w:t>
      </w:r>
      <w:proofErr w:type="gramEnd"/>
      <w:r>
        <w:rPr>
          <w:sz w:val="28"/>
          <w:szCs w:val="28"/>
          <w:lang w:val="en" w:eastAsia="en"/>
        </w:rPr>
        <w:t xml:space="preserve"> what line 6 is doing is that it is calling the constructor of its superclass (</w:t>
      </w:r>
      <w:r w:rsidRPr="005F3AF6">
        <w:rPr>
          <w:rStyle w:val="notprenotclassLcode"/>
          <w:rFonts w:ascii="Fira Code" w:eastAsia="Fira Code" w:hAnsi="Fira Code" w:cs="Fira Code"/>
          <w:color w:val="B02145"/>
          <w:sz w:val="24"/>
          <w:szCs w:val="24"/>
          <w:lang w:val="en" w:eastAsia="en"/>
        </w:rPr>
        <w:t>Animal</w:t>
      </w:r>
      <w:r w:rsidRPr="005F3AF6">
        <w:rPr>
          <w:sz w:val="24"/>
          <w:szCs w:val="24"/>
          <w:lang w:val="en" w:eastAsia="en"/>
        </w:rPr>
        <w:t xml:space="preserve"> </w:t>
      </w:r>
      <w:r>
        <w:rPr>
          <w:sz w:val="28"/>
          <w:szCs w:val="28"/>
          <w:lang w:val="en" w:eastAsia="en"/>
        </w:rPr>
        <w:t xml:space="preserve">class) and passing </w:t>
      </w:r>
      <w:r>
        <w:rPr>
          <w:rStyle w:val="notprenotclassLcode"/>
          <w:rFonts w:ascii="Fira Code" w:eastAsia="Fira Code" w:hAnsi="Fira Code" w:cs="Fira Code"/>
          <w:sz w:val="26"/>
          <w:szCs w:val="26"/>
          <w:lang w:val="en" w:eastAsia="en"/>
        </w:rPr>
        <w:t>4</w:t>
      </w:r>
      <w:r>
        <w:rPr>
          <w:sz w:val="28"/>
          <w:szCs w:val="28"/>
          <w:lang w:val="en" w:eastAsia="en"/>
        </w:rPr>
        <w:t xml:space="preserve"> as a parameter, which the </w:t>
      </w:r>
      <w:r w:rsidRPr="005F3AF6">
        <w:rPr>
          <w:rStyle w:val="notprenotclassLcode"/>
          <w:rFonts w:ascii="Fira Code" w:eastAsia="Fira Code" w:hAnsi="Fira Code" w:cs="Fira Code"/>
          <w:color w:val="B02145"/>
          <w:sz w:val="24"/>
          <w:szCs w:val="24"/>
          <w:lang w:val="en" w:eastAsia="en"/>
        </w:rPr>
        <w:t>Animal</w:t>
      </w:r>
      <w:r w:rsidRPr="005F3AF6">
        <w:rPr>
          <w:sz w:val="24"/>
          <w:szCs w:val="24"/>
          <w:lang w:val="en" w:eastAsia="en"/>
        </w:rPr>
        <w:t xml:space="preserve"> </w:t>
      </w:r>
      <w:r>
        <w:rPr>
          <w:sz w:val="28"/>
          <w:szCs w:val="28"/>
          <w:lang w:val="en" w:eastAsia="en"/>
        </w:rPr>
        <w:t xml:space="preserve">class stores inside the </w:t>
      </w:r>
      <w:r w:rsidRPr="005F3AF6">
        <w:rPr>
          <w:rStyle w:val="notprenotclassLcode"/>
          <w:rFonts w:ascii="Fira Code" w:eastAsia="Fira Code" w:hAnsi="Fira Code" w:cs="Fira Code"/>
          <w:color w:val="B02145"/>
          <w:sz w:val="24"/>
          <w:szCs w:val="24"/>
          <w:lang w:val="en" w:eastAsia="en"/>
        </w:rPr>
        <w:t>leg</w:t>
      </w:r>
      <w:r w:rsidRPr="005F3AF6">
        <w:rPr>
          <w:sz w:val="24"/>
          <w:szCs w:val="24"/>
          <w:lang w:val="en" w:eastAsia="en"/>
        </w:rPr>
        <w:t xml:space="preserve"> </w:t>
      </w:r>
      <w:r>
        <w:rPr>
          <w:sz w:val="28"/>
          <w:szCs w:val="28"/>
          <w:lang w:val="en" w:eastAsia="en"/>
        </w:rPr>
        <w:t xml:space="preserve">variable. Then, in line 7, it creates a new variable, </w:t>
      </w:r>
      <w:r w:rsidRPr="005F3AF6">
        <w:rPr>
          <w:rStyle w:val="notprenotclassLcode"/>
          <w:rFonts w:ascii="Fira Code" w:eastAsia="Fira Code" w:hAnsi="Fira Code" w:cs="Fira Code"/>
          <w:color w:val="B02145"/>
          <w:sz w:val="24"/>
          <w:szCs w:val="24"/>
          <w:lang w:val="en" w:eastAsia="en"/>
        </w:rPr>
        <w:t>name</w:t>
      </w:r>
      <w:r>
        <w:rPr>
          <w:sz w:val="28"/>
          <w:szCs w:val="28"/>
          <w:lang w:val="en" w:eastAsia="en"/>
        </w:rPr>
        <w:t>.</w:t>
      </w:r>
    </w:p>
    <w:p w14:paraId="2D13E876"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So, in summary, an instance of the </w:t>
      </w:r>
      <w:r w:rsidRPr="005F3AF6">
        <w:rPr>
          <w:rStyle w:val="notprenotclassLcode"/>
          <w:rFonts w:ascii="Fira Code" w:eastAsia="Fira Code" w:hAnsi="Fira Code" w:cs="Fira Code"/>
          <w:color w:val="B02145"/>
          <w:sz w:val="24"/>
          <w:szCs w:val="24"/>
          <w:lang w:val="en" w:eastAsia="en"/>
        </w:rPr>
        <w:t>Animal</w:t>
      </w:r>
      <w:r w:rsidRPr="005F3AF6">
        <w:rPr>
          <w:sz w:val="24"/>
          <w:szCs w:val="24"/>
          <w:lang w:val="en" w:eastAsia="en"/>
        </w:rPr>
        <w:t xml:space="preserve"> </w:t>
      </w:r>
      <w:r>
        <w:rPr>
          <w:sz w:val="28"/>
          <w:szCs w:val="28"/>
          <w:lang w:val="en" w:eastAsia="en"/>
        </w:rPr>
        <w:t xml:space="preserve">class will have </w:t>
      </w:r>
      <w:r>
        <w:rPr>
          <w:rStyle w:val="pstrong"/>
          <w:b/>
          <w:bCs/>
          <w:sz w:val="28"/>
          <w:szCs w:val="28"/>
          <w:lang w:val="en" w:eastAsia="en"/>
        </w:rPr>
        <w:t>one</w:t>
      </w:r>
      <w:r>
        <w:rPr>
          <w:sz w:val="28"/>
          <w:szCs w:val="28"/>
          <w:lang w:val="en" w:eastAsia="en"/>
        </w:rPr>
        <w:t xml:space="preserve"> attribute, </w:t>
      </w:r>
      <w:r w:rsidRPr="005F3AF6">
        <w:rPr>
          <w:rStyle w:val="notprenotclassLcode"/>
          <w:rFonts w:ascii="Fira Code" w:eastAsia="Fira Code" w:hAnsi="Fira Code" w:cs="Fira Code"/>
          <w:color w:val="B02145"/>
          <w:sz w:val="24"/>
          <w:szCs w:val="24"/>
          <w:lang w:val="en" w:eastAsia="en"/>
        </w:rPr>
        <w:t>leg</w:t>
      </w:r>
      <w:r>
        <w:rPr>
          <w:sz w:val="28"/>
          <w:szCs w:val="28"/>
          <w:lang w:val="en" w:eastAsia="en"/>
        </w:rPr>
        <w:t xml:space="preserve">, whereas an instance of the </w:t>
      </w:r>
      <w:r w:rsidRPr="005F3AF6">
        <w:rPr>
          <w:rStyle w:val="notprenotclassLcode"/>
          <w:rFonts w:ascii="Fira Code" w:eastAsia="Fira Code" w:hAnsi="Fira Code" w:cs="Fira Code"/>
          <w:color w:val="B02145"/>
          <w:sz w:val="24"/>
          <w:szCs w:val="24"/>
          <w:lang w:val="en" w:eastAsia="en"/>
        </w:rPr>
        <w:t>Cat</w:t>
      </w:r>
      <w:r w:rsidRPr="005F3AF6">
        <w:rPr>
          <w:sz w:val="24"/>
          <w:szCs w:val="24"/>
          <w:lang w:val="en" w:eastAsia="en"/>
        </w:rPr>
        <w:t xml:space="preserve"> </w:t>
      </w:r>
      <w:r>
        <w:rPr>
          <w:sz w:val="28"/>
          <w:szCs w:val="28"/>
          <w:lang w:val="en" w:eastAsia="en"/>
        </w:rPr>
        <w:t xml:space="preserve">class will have </w:t>
      </w:r>
      <w:r>
        <w:rPr>
          <w:rStyle w:val="pstrong"/>
          <w:b/>
          <w:bCs/>
          <w:sz w:val="28"/>
          <w:szCs w:val="28"/>
          <w:lang w:val="en" w:eastAsia="en"/>
        </w:rPr>
        <w:t>two</w:t>
      </w:r>
      <w:r>
        <w:rPr>
          <w:sz w:val="28"/>
          <w:szCs w:val="28"/>
          <w:lang w:val="en" w:eastAsia="en"/>
        </w:rPr>
        <w:t xml:space="preserve">, </w:t>
      </w:r>
      <w:r w:rsidRPr="005F3AF6">
        <w:rPr>
          <w:rStyle w:val="notprenotclassLcode"/>
          <w:rFonts w:ascii="Fira Code" w:eastAsia="Fira Code" w:hAnsi="Fira Code" w:cs="Fira Code"/>
          <w:color w:val="B02145"/>
          <w:sz w:val="24"/>
          <w:szCs w:val="24"/>
          <w:lang w:val="en" w:eastAsia="en"/>
        </w:rPr>
        <w:t>leg</w:t>
      </w:r>
      <w:r w:rsidRPr="005F3AF6">
        <w:rPr>
          <w:sz w:val="24"/>
          <w:szCs w:val="24"/>
          <w:lang w:val="en" w:eastAsia="en"/>
        </w:rPr>
        <w:t xml:space="preserve"> </w:t>
      </w:r>
      <w:r>
        <w:rPr>
          <w:sz w:val="28"/>
          <w:szCs w:val="28"/>
          <w:lang w:val="en" w:eastAsia="en"/>
        </w:rPr>
        <w:t xml:space="preserve">(inherited) and </w:t>
      </w:r>
      <w:r w:rsidRPr="005F3AF6">
        <w:rPr>
          <w:rStyle w:val="notprenotclassLcode"/>
          <w:rFonts w:ascii="Fira Code" w:eastAsia="Fira Code" w:hAnsi="Fira Code" w:cs="Fira Code"/>
          <w:color w:val="B02145"/>
          <w:sz w:val="24"/>
          <w:szCs w:val="24"/>
          <w:lang w:val="en" w:eastAsia="en"/>
        </w:rPr>
        <w:t>name</w:t>
      </w:r>
      <w:r w:rsidRPr="005F3AF6">
        <w:rPr>
          <w:sz w:val="24"/>
          <w:szCs w:val="24"/>
          <w:lang w:val="en" w:eastAsia="en"/>
        </w:rPr>
        <w:t xml:space="preserve"> </w:t>
      </w:r>
      <w:r>
        <w:rPr>
          <w:sz w:val="28"/>
          <w:szCs w:val="28"/>
          <w:lang w:val="en" w:eastAsia="en"/>
        </w:rPr>
        <w:t>(new attribute).</w:t>
      </w:r>
    </w:p>
    <w:p w14:paraId="6FC9BF78" w14:textId="77777777" w:rsidR="000E48D3" w:rsidRDefault="000E48D3" w:rsidP="000E48D3">
      <w:pPr>
        <w:pStyle w:val="ollip"/>
        <w:spacing w:after="363" w:line="449" w:lineRule="atLeast"/>
        <w:ind w:left="272" w:right="272"/>
        <w:rPr>
          <w:sz w:val="28"/>
          <w:szCs w:val="28"/>
          <w:lang w:val="en" w:eastAsia="en"/>
        </w:rPr>
      </w:pPr>
      <w:r>
        <w:rPr>
          <w:rStyle w:val="pstrong"/>
          <w:b/>
          <w:bCs/>
          <w:sz w:val="28"/>
          <w:szCs w:val="28"/>
          <w:lang w:val="en" w:eastAsia="en"/>
        </w:rPr>
        <w:t>Overridden Methods (Lines 9-13)</w:t>
      </w:r>
    </w:p>
    <w:p w14:paraId="29C35F2C" w14:textId="117CE034"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As the comments show, the </w:t>
      </w:r>
      <w:r w:rsidRPr="005F3AF6">
        <w:rPr>
          <w:rStyle w:val="notprenotclassLcode"/>
          <w:rFonts w:ascii="Fira Code" w:eastAsia="Fira Code" w:hAnsi="Fira Code" w:cs="Fira Code"/>
          <w:color w:val="B02145"/>
          <w:sz w:val="24"/>
          <w:szCs w:val="24"/>
          <w:lang w:val="en" w:eastAsia="en"/>
        </w:rPr>
        <w:t>move()</w:t>
      </w:r>
      <w:r>
        <w:rPr>
          <w:sz w:val="28"/>
          <w:szCs w:val="28"/>
          <w:lang w:val="en" w:eastAsia="en"/>
        </w:rPr>
        <w:t xml:space="preserve"> and </w:t>
      </w:r>
      <w:proofErr w:type="spellStart"/>
      <w:r w:rsidRPr="005F3AF6">
        <w:rPr>
          <w:rStyle w:val="notprenotclassLcode"/>
          <w:rFonts w:ascii="Fira Code" w:eastAsia="Fira Code" w:hAnsi="Fira Code" w:cs="Fira Code"/>
          <w:color w:val="B02145"/>
          <w:sz w:val="24"/>
          <w:szCs w:val="24"/>
          <w:lang w:val="en" w:eastAsia="en"/>
        </w:rPr>
        <w:t>make_sound</w:t>
      </w:r>
      <w:proofErr w:type="spellEnd"/>
      <w:r w:rsidRPr="005F3AF6">
        <w:rPr>
          <w:rStyle w:val="notprenotclassLcode"/>
          <w:rFonts w:ascii="Fira Code" w:eastAsia="Fira Code" w:hAnsi="Fira Code" w:cs="Fira Code"/>
          <w:color w:val="B02145"/>
          <w:sz w:val="24"/>
          <w:szCs w:val="24"/>
          <w:lang w:val="en" w:eastAsia="en"/>
        </w:rPr>
        <w:t>()</w:t>
      </w:r>
      <w:r w:rsidRPr="005F3AF6">
        <w:rPr>
          <w:sz w:val="24"/>
          <w:szCs w:val="24"/>
          <w:lang w:val="en" w:eastAsia="en"/>
        </w:rPr>
        <w:t xml:space="preserve"> </w:t>
      </w:r>
      <w:r>
        <w:rPr>
          <w:sz w:val="28"/>
          <w:szCs w:val="28"/>
          <w:lang w:val="en" w:eastAsia="en"/>
        </w:rPr>
        <w:t xml:space="preserve">are </w:t>
      </w:r>
      <w:r>
        <w:rPr>
          <w:rStyle w:val="em"/>
          <w:sz w:val="28"/>
          <w:szCs w:val="28"/>
          <w:lang w:val="en" w:eastAsia="en"/>
        </w:rPr>
        <w:t>overridden</w:t>
      </w:r>
      <w:r>
        <w:rPr>
          <w:sz w:val="28"/>
          <w:szCs w:val="28"/>
          <w:lang w:val="en" w:eastAsia="en"/>
        </w:rPr>
        <w:t xml:space="preserve"> methods. In OOP, </w:t>
      </w:r>
      <w:r w:rsidR="005F3AF6">
        <w:rPr>
          <w:sz w:val="28"/>
          <w:szCs w:val="28"/>
          <w:lang w:val="en" w:eastAsia="en"/>
        </w:rPr>
        <w:t xml:space="preserve">method overriding is </w:t>
      </w:r>
      <w:r>
        <w:rPr>
          <w:sz w:val="28"/>
          <w:szCs w:val="28"/>
          <w:lang w:val="en" w:eastAsia="en"/>
        </w:rPr>
        <w:t xml:space="preserve">when a subclass implements new behaviors for an already existing method (in its superclass). This is to allow </w:t>
      </w:r>
      <w:r w:rsidR="005F3AF6">
        <w:rPr>
          <w:sz w:val="28"/>
          <w:szCs w:val="28"/>
          <w:lang w:val="en" w:eastAsia="en"/>
        </w:rPr>
        <w:t xml:space="preserve">the </w:t>
      </w:r>
      <w:r>
        <w:rPr>
          <w:sz w:val="28"/>
          <w:szCs w:val="28"/>
          <w:lang w:val="en" w:eastAsia="en"/>
        </w:rPr>
        <w:t>subclasses to implement more specific and suitable behaviors to a rather general method of its superclass(es).</w:t>
      </w:r>
    </w:p>
    <w:p w14:paraId="768AE530" w14:textId="00093A3C" w:rsidR="000E48D3" w:rsidRDefault="005F3AF6" w:rsidP="000E48D3">
      <w:pPr>
        <w:pStyle w:val="p"/>
        <w:spacing w:after="330" w:line="449" w:lineRule="atLeast"/>
        <w:ind w:left="272" w:right="272"/>
        <w:rPr>
          <w:sz w:val="28"/>
          <w:szCs w:val="28"/>
          <w:lang w:val="en" w:eastAsia="en"/>
        </w:rPr>
      </w:pPr>
      <w:r>
        <w:rPr>
          <w:sz w:val="28"/>
          <w:szCs w:val="28"/>
          <w:lang w:val="en" w:eastAsia="en"/>
        </w:rPr>
        <w:t>For example, i</w:t>
      </w:r>
      <w:r w:rsidR="000E48D3">
        <w:rPr>
          <w:sz w:val="28"/>
          <w:szCs w:val="28"/>
          <w:lang w:val="en" w:eastAsia="en"/>
        </w:rPr>
        <w:t xml:space="preserve">n the case of </w:t>
      </w:r>
      <w:proofErr w:type="spellStart"/>
      <w:r w:rsidR="000E48D3" w:rsidRPr="005F3AF6">
        <w:rPr>
          <w:rStyle w:val="notprenotclassLcode"/>
          <w:rFonts w:ascii="Fira Code" w:eastAsia="Fira Code" w:hAnsi="Fira Code" w:cs="Fira Code"/>
          <w:color w:val="B02145"/>
          <w:sz w:val="24"/>
          <w:szCs w:val="24"/>
          <w:lang w:val="en" w:eastAsia="en"/>
        </w:rPr>
        <w:t>make_sound</w:t>
      </w:r>
      <w:proofErr w:type="spellEnd"/>
      <w:r w:rsidR="000E48D3" w:rsidRPr="005F3AF6">
        <w:rPr>
          <w:rStyle w:val="notprenotclassLcode"/>
          <w:rFonts w:ascii="Fira Code" w:eastAsia="Fira Code" w:hAnsi="Fira Code" w:cs="Fira Code"/>
          <w:color w:val="B02145"/>
          <w:sz w:val="24"/>
          <w:szCs w:val="24"/>
          <w:lang w:val="en" w:eastAsia="en"/>
        </w:rPr>
        <w:t>()</w:t>
      </w:r>
      <w:r w:rsidR="000E48D3" w:rsidRPr="005F3AF6">
        <w:rPr>
          <w:sz w:val="24"/>
          <w:szCs w:val="24"/>
          <w:lang w:val="en" w:eastAsia="en"/>
        </w:rPr>
        <w:t xml:space="preserve"> </w:t>
      </w:r>
      <w:r w:rsidR="000E48D3">
        <w:rPr>
          <w:sz w:val="28"/>
          <w:szCs w:val="28"/>
          <w:lang w:val="en" w:eastAsia="en"/>
        </w:rPr>
        <w:t xml:space="preserve">method, it was changed so that an instance of the </w:t>
      </w:r>
      <w:r w:rsidR="000E48D3" w:rsidRPr="005F3AF6">
        <w:rPr>
          <w:rStyle w:val="notprenotclassLcode"/>
          <w:rFonts w:ascii="Fira Code" w:eastAsia="Fira Code" w:hAnsi="Fira Code" w:cs="Fira Code"/>
          <w:color w:val="B02145"/>
          <w:sz w:val="24"/>
          <w:szCs w:val="24"/>
          <w:lang w:val="en" w:eastAsia="en"/>
        </w:rPr>
        <w:t>Cat</w:t>
      </w:r>
      <w:r w:rsidR="000E48D3" w:rsidRPr="005F3AF6">
        <w:rPr>
          <w:sz w:val="24"/>
          <w:szCs w:val="24"/>
          <w:lang w:val="en" w:eastAsia="en"/>
        </w:rPr>
        <w:t xml:space="preserve"> </w:t>
      </w:r>
      <w:r w:rsidR="000E48D3">
        <w:rPr>
          <w:sz w:val="28"/>
          <w:szCs w:val="28"/>
          <w:lang w:val="en" w:eastAsia="en"/>
        </w:rPr>
        <w:t>class can make the purring sound instead of just a general sound.</w:t>
      </w:r>
    </w:p>
    <w:p w14:paraId="3ACAA880" w14:textId="07703416" w:rsidR="000E48D3" w:rsidRDefault="000E48D3" w:rsidP="000E48D3">
      <w:pPr>
        <w:pStyle w:val="p"/>
        <w:spacing w:after="330" w:line="449" w:lineRule="atLeast"/>
        <w:ind w:left="272" w:right="272"/>
        <w:rPr>
          <w:sz w:val="28"/>
          <w:szCs w:val="28"/>
          <w:lang w:val="en" w:eastAsia="en"/>
        </w:rPr>
      </w:pPr>
      <w:r>
        <w:rPr>
          <w:rStyle w:val="pstrong"/>
          <w:b/>
          <w:bCs/>
          <w:sz w:val="28"/>
          <w:szCs w:val="28"/>
          <w:lang w:val="en" w:eastAsia="en"/>
        </w:rPr>
        <w:t>New Methods (Lines 15-16)</w:t>
      </w:r>
    </w:p>
    <w:p w14:paraId="0BAF069A" w14:textId="45BF9814" w:rsidR="000E48D3" w:rsidRDefault="000E48D3" w:rsidP="000E48D3">
      <w:pPr>
        <w:pStyle w:val="p"/>
        <w:spacing w:after="330" w:line="449" w:lineRule="atLeast"/>
        <w:ind w:left="272" w:right="272"/>
        <w:rPr>
          <w:sz w:val="28"/>
          <w:szCs w:val="28"/>
          <w:lang w:val="en" w:eastAsia="en"/>
        </w:rPr>
      </w:pPr>
      <w:r>
        <w:rPr>
          <w:sz w:val="28"/>
          <w:szCs w:val="28"/>
          <w:lang w:val="en" w:eastAsia="en"/>
        </w:rPr>
        <w:t>Other than overriding existing methods, subclasses can also create new methods to emulate more specific actions. In this example, because grooming is unique to cats, it was created as a new method in lines 15-16. This is a subclass-specific method that its superclass</w:t>
      </w:r>
      <w:r w:rsidR="005F3AF6">
        <w:rPr>
          <w:sz w:val="28"/>
          <w:szCs w:val="28"/>
          <w:lang w:val="en" w:eastAsia="en"/>
        </w:rPr>
        <w:t>(</w:t>
      </w:r>
      <w:r>
        <w:rPr>
          <w:sz w:val="28"/>
          <w:szCs w:val="28"/>
          <w:lang w:val="en" w:eastAsia="en"/>
        </w:rPr>
        <w:t>es</w:t>
      </w:r>
      <w:r w:rsidR="005F3AF6">
        <w:rPr>
          <w:sz w:val="28"/>
          <w:szCs w:val="28"/>
          <w:lang w:val="en" w:eastAsia="en"/>
        </w:rPr>
        <w:t>)</w:t>
      </w:r>
      <w:r>
        <w:rPr>
          <w:sz w:val="28"/>
          <w:szCs w:val="28"/>
          <w:lang w:val="en" w:eastAsia="en"/>
        </w:rPr>
        <w:t xml:space="preserve"> cannot access.</w:t>
      </w:r>
    </w:p>
    <w:p w14:paraId="549CFC17" w14:textId="77777777" w:rsidR="000E48D3" w:rsidRDefault="000E48D3" w:rsidP="000E48D3">
      <w:pPr>
        <w:pStyle w:val="p"/>
        <w:spacing w:after="330" w:line="449" w:lineRule="atLeast"/>
        <w:ind w:left="272" w:right="272"/>
        <w:rPr>
          <w:sz w:val="28"/>
          <w:szCs w:val="28"/>
          <w:lang w:val="en" w:eastAsia="en"/>
        </w:rPr>
      </w:pPr>
      <w:proofErr w:type="gramStart"/>
      <w:r>
        <w:rPr>
          <w:sz w:val="28"/>
          <w:szCs w:val="28"/>
          <w:lang w:val="en" w:eastAsia="en"/>
        </w:rPr>
        <w:t>Let’s</w:t>
      </w:r>
      <w:proofErr w:type="gramEnd"/>
      <w:r>
        <w:rPr>
          <w:sz w:val="28"/>
          <w:szCs w:val="28"/>
          <w:lang w:val="en" w:eastAsia="en"/>
        </w:rPr>
        <w:t xml:space="preserve"> take a look at the interaction between the two classes once more. Open the Python shell in the same directory where the </w:t>
      </w:r>
      <w:r w:rsidRPr="00301E71">
        <w:rPr>
          <w:rStyle w:val="notprenotclassLcode"/>
          <w:rFonts w:ascii="Fira Code" w:eastAsia="Fira Code" w:hAnsi="Fira Code" w:cs="Fira Code"/>
          <w:color w:val="7A2518"/>
          <w:sz w:val="24"/>
          <w:szCs w:val="24"/>
          <w:lang w:val="en" w:eastAsia="en"/>
        </w:rPr>
        <w:t>animal.py</w:t>
      </w:r>
      <w:r w:rsidRPr="005F3AF6">
        <w:rPr>
          <w:sz w:val="24"/>
          <w:szCs w:val="24"/>
          <w:lang w:val="en" w:eastAsia="en"/>
        </w:rPr>
        <w:t xml:space="preserve"> </w:t>
      </w:r>
      <w:r>
        <w:rPr>
          <w:sz w:val="28"/>
          <w:szCs w:val="28"/>
          <w:lang w:val="en" w:eastAsia="en"/>
        </w:rPr>
        <w:t xml:space="preserve">and </w:t>
      </w:r>
      <w:r w:rsidRPr="00301E71">
        <w:rPr>
          <w:rStyle w:val="notprenotclassLcode"/>
          <w:rFonts w:ascii="Fira Code" w:eastAsia="Fira Code" w:hAnsi="Fira Code" w:cs="Fira Code"/>
          <w:color w:val="7A2518"/>
          <w:sz w:val="24"/>
          <w:szCs w:val="24"/>
          <w:lang w:val="en" w:eastAsia="en"/>
        </w:rPr>
        <w:t>cat.py</w:t>
      </w:r>
      <w:r w:rsidRPr="005F3AF6">
        <w:rPr>
          <w:sz w:val="28"/>
          <w:szCs w:val="28"/>
          <w:lang w:val="en" w:eastAsia="en"/>
        </w:rPr>
        <w:t xml:space="preserve"> </w:t>
      </w:r>
      <w:r>
        <w:rPr>
          <w:sz w:val="28"/>
          <w:szCs w:val="28"/>
          <w:lang w:val="en" w:eastAsia="en"/>
        </w:rPr>
        <w:t>files are located.</w:t>
      </w:r>
    </w:p>
    <w:p w14:paraId="257FD666" w14:textId="77777777" w:rsidR="000E48D3" w:rsidRDefault="000E48D3" w:rsidP="000E48D3">
      <w:pPr>
        <w:pStyle w:val="listingblocktitle"/>
        <w:spacing w:after="73" w:line="383" w:lineRule="atLeast"/>
        <w:ind w:left="272" w:right="272"/>
        <w:rPr>
          <w:sz w:val="26"/>
          <w:szCs w:val="26"/>
          <w:lang w:val="en" w:eastAsia="en"/>
        </w:rPr>
      </w:pPr>
      <w:r>
        <w:rPr>
          <w:rStyle w:val="Strong1"/>
          <w:sz w:val="26"/>
          <w:szCs w:val="26"/>
          <w:lang w:val="en" w:eastAsia="en"/>
        </w:rPr>
        <w:lastRenderedPageBreak/>
        <w:t xml:space="preserve">Example </w:t>
      </w:r>
      <w:r w:rsidRPr="00301E71">
        <w:rPr>
          <w:rStyle w:val="Strong1"/>
          <w:sz w:val="26"/>
          <w:szCs w:val="26"/>
          <w:lang w:val="en" w:eastAsia="en"/>
        </w:rPr>
        <w:t>Interaction</w:t>
      </w:r>
      <w:r>
        <w:rPr>
          <w:rStyle w:val="Strong1"/>
          <w:sz w:val="26"/>
          <w:szCs w:val="26"/>
          <w:lang w:val="en" w:eastAsia="en"/>
        </w:rPr>
        <w:t xml:space="preserve"> (Python Shell)</w:t>
      </w:r>
    </w:p>
    <w:p w14:paraId="3450CAF1"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from animal import Animal</w:t>
      </w:r>
    </w:p>
    <w:p w14:paraId="1A8648C2"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from cat import Cat</w:t>
      </w:r>
    </w:p>
    <w:p w14:paraId="2CA1FFB6"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bird, cat = Animal(2), Cat('Leo')</w:t>
      </w:r>
    </w:p>
    <w:p w14:paraId="5DDBBCA9"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print(</w:t>
      </w:r>
      <w:proofErr w:type="spellStart"/>
      <w:r>
        <w:rPr>
          <w:rFonts w:ascii="Fira Code" w:eastAsia="Fira Code" w:hAnsi="Fira Code" w:cs="Fira Code"/>
          <w:sz w:val="21"/>
          <w:szCs w:val="21"/>
          <w:shd w:val="clear" w:color="auto" w:fill="auto"/>
          <w:lang w:val="en" w:eastAsia="en"/>
        </w:rPr>
        <w:t>bird.leg</w:t>
      </w:r>
      <w:proofErr w:type="spellEnd"/>
      <w:r>
        <w:rPr>
          <w:rFonts w:ascii="Fira Code" w:eastAsia="Fira Code" w:hAnsi="Fira Code" w:cs="Fira Code"/>
          <w:sz w:val="21"/>
          <w:szCs w:val="21"/>
          <w:shd w:val="clear" w:color="auto" w:fill="auto"/>
          <w:lang w:val="en" w:eastAsia="en"/>
        </w:rPr>
        <w:t xml:space="preserve">, </w:t>
      </w:r>
      <w:proofErr w:type="spellStart"/>
      <w:r>
        <w:rPr>
          <w:rFonts w:ascii="Fira Code" w:eastAsia="Fira Code" w:hAnsi="Fira Code" w:cs="Fira Code"/>
          <w:sz w:val="21"/>
          <w:szCs w:val="21"/>
          <w:shd w:val="clear" w:color="auto" w:fill="auto"/>
          <w:lang w:val="en" w:eastAsia="en"/>
        </w:rPr>
        <w:t>cat.leg</w:t>
      </w:r>
      <w:proofErr w:type="spellEnd"/>
      <w:r>
        <w:rPr>
          <w:rFonts w:ascii="Fira Code" w:eastAsia="Fira Code" w:hAnsi="Fira Code" w:cs="Fira Code"/>
          <w:sz w:val="21"/>
          <w:szCs w:val="21"/>
          <w:shd w:val="clear" w:color="auto" w:fill="auto"/>
          <w:lang w:val="en" w:eastAsia="en"/>
        </w:rPr>
        <w:t>)</w:t>
      </w:r>
    </w:p>
    <w:p w14:paraId="51E18D8A"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2 4</w:t>
      </w:r>
    </w:p>
    <w:p w14:paraId="54FFC16C"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bird.name</w:t>
      </w:r>
    </w:p>
    <w:p w14:paraId="72AC215A"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508860B9"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AttributeError</w:t>
      </w:r>
      <w:proofErr w:type="spellEnd"/>
      <w:r>
        <w:rPr>
          <w:rFonts w:ascii="Fira Code" w:eastAsia="Fira Code" w:hAnsi="Fira Code" w:cs="Fira Code"/>
          <w:sz w:val="21"/>
          <w:szCs w:val="21"/>
          <w:shd w:val="clear" w:color="auto" w:fill="auto"/>
          <w:lang w:val="en" w:eastAsia="en"/>
        </w:rPr>
        <w:t>: 'Animal' object has no attribute 'name'</w:t>
      </w:r>
    </w:p>
    <w:p w14:paraId="1AF369C2"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cat.name</w:t>
      </w:r>
    </w:p>
    <w:p w14:paraId="072CF512"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'Leo'</w:t>
      </w:r>
    </w:p>
    <w:p w14:paraId="62C272DA"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bird.move</w:t>
      </w:r>
      <w:proofErr w:type="spellEnd"/>
      <w:r>
        <w:rPr>
          <w:rFonts w:ascii="Fira Code" w:eastAsia="Fira Code" w:hAnsi="Fira Code" w:cs="Fira Code"/>
          <w:sz w:val="21"/>
          <w:szCs w:val="21"/>
          <w:shd w:val="clear" w:color="auto" w:fill="auto"/>
          <w:lang w:val="en" w:eastAsia="en"/>
        </w:rPr>
        <w:t>()</w:t>
      </w:r>
    </w:p>
    <w:p w14:paraId="58BD01B1"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animal moved forward</w:t>
      </w:r>
    </w:p>
    <w:p w14:paraId="65F6BDBD"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cat.move</w:t>
      </w:r>
      <w:proofErr w:type="spellEnd"/>
      <w:r>
        <w:rPr>
          <w:rFonts w:ascii="Fira Code" w:eastAsia="Fira Code" w:hAnsi="Fira Code" w:cs="Fira Code"/>
          <w:sz w:val="21"/>
          <w:szCs w:val="21"/>
          <w:shd w:val="clear" w:color="auto" w:fill="auto"/>
          <w:lang w:val="en" w:eastAsia="en"/>
        </w:rPr>
        <w:t>()</w:t>
      </w:r>
    </w:p>
    <w:p w14:paraId="45D9DEB7"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Leo pounced</w:t>
      </w:r>
    </w:p>
    <w:p w14:paraId="5241F144"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bird.make_sound</w:t>
      </w:r>
      <w:proofErr w:type="spellEnd"/>
      <w:r>
        <w:rPr>
          <w:rFonts w:ascii="Fira Code" w:eastAsia="Fira Code" w:hAnsi="Fira Code" w:cs="Fira Code"/>
          <w:sz w:val="21"/>
          <w:szCs w:val="21"/>
          <w:shd w:val="clear" w:color="auto" w:fill="auto"/>
          <w:lang w:val="en" w:eastAsia="en"/>
        </w:rPr>
        <w:t>()</w:t>
      </w:r>
    </w:p>
    <w:p w14:paraId="46D18EED"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animal made a sound</w:t>
      </w:r>
    </w:p>
    <w:p w14:paraId="7064F00A"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cat.make_sound</w:t>
      </w:r>
      <w:proofErr w:type="spellEnd"/>
      <w:r>
        <w:rPr>
          <w:rFonts w:ascii="Fira Code" w:eastAsia="Fira Code" w:hAnsi="Fira Code" w:cs="Fira Code"/>
          <w:sz w:val="21"/>
          <w:szCs w:val="21"/>
          <w:shd w:val="clear" w:color="auto" w:fill="auto"/>
          <w:lang w:val="en" w:eastAsia="en"/>
        </w:rPr>
        <w:t>()</w:t>
      </w:r>
    </w:p>
    <w:p w14:paraId="6B59969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Leo purred</w:t>
      </w:r>
    </w:p>
    <w:p w14:paraId="66F2C22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animal.groom</w:t>
      </w:r>
      <w:proofErr w:type="spellEnd"/>
      <w:r>
        <w:rPr>
          <w:rFonts w:ascii="Fira Code" w:eastAsia="Fira Code" w:hAnsi="Fira Code" w:cs="Fira Code"/>
          <w:sz w:val="21"/>
          <w:szCs w:val="21"/>
          <w:shd w:val="clear" w:color="auto" w:fill="auto"/>
          <w:lang w:val="en" w:eastAsia="en"/>
        </w:rPr>
        <w:t>()</w:t>
      </w:r>
    </w:p>
    <w:p w14:paraId="0A0EF490"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w:t>
      </w:r>
    </w:p>
    <w:p w14:paraId="7AC8FA19"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roofErr w:type="spellStart"/>
      <w:r>
        <w:rPr>
          <w:rFonts w:ascii="Fira Code" w:eastAsia="Fira Code" w:hAnsi="Fira Code" w:cs="Fira Code"/>
          <w:sz w:val="21"/>
          <w:szCs w:val="21"/>
          <w:shd w:val="clear" w:color="auto" w:fill="auto"/>
          <w:lang w:val="en" w:eastAsia="en"/>
        </w:rPr>
        <w:t>AttributeError</w:t>
      </w:r>
      <w:proofErr w:type="spellEnd"/>
      <w:r>
        <w:rPr>
          <w:rFonts w:ascii="Fira Code" w:eastAsia="Fira Code" w:hAnsi="Fira Code" w:cs="Fira Code"/>
          <w:sz w:val="21"/>
          <w:szCs w:val="21"/>
          <w:shd w:val="clear" w:color="auto" w:fill="auto"/>
          <w:lang w:val="en" w:eastAsia="en"/>
        </w:rPr>
        <w:t>: 'Animal' object has no attribute 'groom'</w:t>
      </w:r>
    </w:p>
    <w:p w14:paraId="0B2F7D5B"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cat.groom</w:t>
      </w:r>
      <w:proofErr w:type="spellEnd"/>
      <w:r>
        <w:rPr>
          <w:rFonts w:ascii="Fira Code" w:eastAsia="Fira Code" w:hAnsi="Fira Code" w:cs="Fira Code"/>
          <w:sz w:val="21"/>
          <w:szCs w:val="21"/>
          <w:shd w:val="clear" w:color="auto" w:fill="auto"/>
          <w:lang w:val="en" w:eastAsia="en"/>
        </w:rPr>
        <w:t>()</w:t>
      </w:r>
    </w:p>
    <w:p w14:paraId="37E8D1AB"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Leo is grooming itself</w:t>
      </w:r>
    </w:p>
    <w:p w14:paraId="79C05D24"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You can try out more things to better understand the relationship between </w:t>
      </w:r>
      <w:proofErr w:type="spellStart"/>
      <w:r>
        <w:rPr>
          <w:sz w:val="28"/>
          <w:szCs w:val="28"/>
          <w:lang w:val="en" w:eastAsia="en"/>
        </w:rPr>
        <w:t>superclasses</w:t>
      </w:r>
      <w:proofErr w:type="spellEnd"/>
      <w:r>
        <w:rPr>
          <w:sz w:val="28"/>
          <w:szCs w:val="28"/>
          <w:lang w:val="en" w:eastAsia="en"/>
        </w:rPr>
        <w:t xml:space="preserve"> and subclasses. Try tweaking the methods a bit. For example, add the statement </w:t>
      </w:r>
      <w:r w:rsidRPr="005F3AF6">
        <w:rPr>
          <w:rStyle w:val="notprenotclassLcode"/>
          <w:rFonts w:ascii="Fira Code" w:eastAsia="Fira Code" w:hAnsi="Fira Code" w:cs="Fira Code"/>
          <w:color w:val="B02145"/>
          <w:sz w:val="24"/>
          <w:szCs w:val="24"/>
          <w:lang w:val="en" w:eastAsia="en"/>
        </w:rPr>
        <w:t>super().move()</w:t>
      </w:r>
      <w:r w:rsidRPr="005F3AF6">
        <w:rPr>
          <w:sz w:val="24"/>
          <w:szCs w:val="24"/>
          <w:lang w:val="en" w:eastAsia="en"/>
        </w:rPr>
        <w:t xml:space="preserve"> </w:t>
      </w:r>
      <w:r>
        <w:rPr>
          <w:sz w:val="28"/>
          <w:szCs w:val="28"/>
          <w:lang w:val="en" w:eastAsia="en"/>
        </w:rPr>
        <w:t xml:space="preserve">between lines 9 and 10 of </w:t>
      </w:r>
      <w:r w:rsidRPr="00301E71">
        <w:rPr>
          <w:rStyle w:val="notprenotclassLcode"/>
          <w:rFonts w:ascii="Fira Code" w:eastAsia="Fira Code" w:hAnsi="Fira Code" w:cs="Fira Code"/>
          <w:color w:val="7A2518"/>
          <w:sz w:val="24"/>
          <w:szCs w:val="24"/>
          <w:lang w:val="en" w:eastAsia="en"/>
        </w:rPr>
        <w:t>cat.py</w:t>
      </w:r>
      <w:r w:rsidRPr="005F3AF6">
        <w:rPr>
          <w:sz w:val="24"/>
          <w:szCs w:val="24"/>
          <w:lang w:val="en" w:eastAsia="en"/>
        </w:rPr>
        <w:t xml:space="preserve"> </w:t>
      </w:r>
      <w:r>
        <w:rPr>
          <w:sz w:val="28"/>
          <w:szCs w:val="28"/>
          <w:lang w:val="en" w:eastAsia="en"/>
        </w:rPr>
        <w:t>and see what happens.</w:t>
      </w:r>
    </w:p>
    <w:p w14:paraId="63C22DFB" w14:textId="48C0CD02" w:rsidR="000E48D3" w:rsidRDefault="000E48D3" w:rsidP="000E48D3">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w:t>
      </w:r>
      <w:r w:rsidR="00C11FBB">
        <w:rPr>
          <w:rStyle w:val="Strong1"/>
          <w:color w:val="000000"/>
          <w:sz w:val="26"/>
          <w:szCs w:val="26"/>
          <w:shd w:val="clear" w:color="auto" w:fill="FFFF00"/>
          <w:lang w:val="en" w:eastAsia="en"/>
        </w:rPr>
        <w:t>4</w:t>
      </w:r>
      <w:r>
        <w:rPr>
          <w:rStyle w:val="Strong1"/>
          <w:color w:val="000000"/>
          <w:sz w:val="26"/>
          <w:szCs w:val="26"/>
          <w:shd w:val="clear" w:color="auto" w:fill="FFFF00"/>
          <w:lang w:val="en" w:eastAsia="en"/>
        </w:rPr>
        <w:t>: Create your own classes</w:t>
      </w:r>
    </w:p>
    <w:p w14:paraId="3E92782E" w14:textId="77777777" w:rsidR="00301E71"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Using </w:t>
      </w:r>
      <w:r w:rsidRPr="00C11FBB">
        <w:rPr>
          <w:rFonts w:ascii="Fira Code" w:eastAsia="Fira Code" w:hAnsi="Fira Code" w:cs="Fira Code"/>
          <w:b/>
          <w:bCs/>
          <w:color w:val="7A2518"/>
          <w:sz w:val="21"/>
          <w:szCs w:val="21"/>
          <w:shd w:val="clear" w:color="auto" w:fill="auto"/>
          <w:lang w:val="en" w:eastAsia="en"/>
        </w:rPr>
        <w:t>cat</w:t>
      </w:r>
      <w:r w:rsidRPr="00301E71">
        <w:rPr>
          <w:rFonts w:ascii="Fira Code" w:eastAsia="Fira Code" w:hAnsi="Fira Code" w:cs="Fira Code"/>
          <w:b/>
          <w:bCs/>
          <w:color w:val="7A2518"/>
          <w:sz w:val="21"/>
          <w:szCs w:val="21"/>
          <w:shd w:val="clear" w:color="auto" w:fill="auto"/>
          <w:lang w:val="en" w:eastAsia="en"/>
        </w:rPr>
        <w:t>.py</w:t>
      </w:r>
      <w:r>
        <w:rPr>
          <w:rFonts w:ascii="Fira Code" w:eastAsia="Fira Code" w:hAnsi="Fira Code" w:cs="Fira Code"/>
          <w:sz w:val="21"/>
          <w:szCs w:val="21"/>
          <w:shd w:val="clear" w:color="auto" w:fill="auto"/>
          <w:lang w:val="en" w:eastAsia="en"/>
        </w:rPr>
        <w:t xml:space="preserve"> as reference, create your own </w:t>
      </w:r>
      <w:r w:rsidRPr="00301E71">
        <w:rPr>
          <w:rFonts w:ascii="Fira Code" w:eastAsia="Fira Code" w:hAnsi="Fira Code" w:cs="Fira Code"/>
          <w:color w:val="B02145"/>
          <w:sz w:val="21"/>
          <w:szCs w:val="21"/>
          <w:shd w:val="clear" w:color="auto" w:fill="auto"/>
          <w:lang w:val="en" w:eastAsia="en"/>
        </w:rPr>
        <w:t>Dog</w:t>
      </w:r>
      <w:r>
        <w:rPr>
          <w:rFonts w:ascii="Fira Code" w:eastAsia="Fira Code" w:hAnsi="Fira Code" w:cs="Fira Code"/>
          <w:sz w:val="21"/>
          <w:szCs w:val="21"/>
          <w:shd w:val="clear" w:color="auto" w:fill="auto"/>
          <w:lang w:val="en" w:eastAsia="en"/>
        </w:rPr>
        <w:t xml:space="preserve"> and </w:t>
      </w:r>
      <w:r w:rsidRPr="00301E71">
        <w:rPr>
          <w:rFonts w:ascii="Fira Code" w:eastAsia="Fira Code" w:hAnsi="Fira Code" w:cs="Fira Code"/>
          <w:color w:val="B02145"/>
          <w:sz w:val="21"/>
          <w:szCs w:val="21"/>
          <w:shd w:val="clear" w:color="auto" w:fill="auto"/>
          <w:lang w:val="en" w:eastAsia="en"/>
        </w:rPr>
        <w:t>Bird</w:t>
      </w:r>
      <w:r>
        <w:rPr>
          <w:rFonts w:ascii="Fira Code" w:eastAsia="Fira Code" w:hAnsi="Fira Code" w:cs="Fira Code"/>
          <w:sz w:val="21"/>
          <w:szCs w:val="21"/>
          <w:shd w:val="clear" w:color="auto" w:fill="auto"/>
          <w:lang w:val="en" w:eastAsia="en"/>
        </w:rPr>
        <w:t xml:space="preserve"> classes inside </w:t>
      </w:r>
      <w:r w:rsidRPr="00301E71">
        <w:rPr>
          <w:rFonts w:ascii="Fira Code" w:eastAsia="Fira Code" w:hAnsi="Fira Code" w:cs="Fira Code"/>
          <w:b/>
          <w:bCs/>
          <w:color w:val="7A2518"/>
          <w:sz w:val="21"/>
          <w:szCs w:val="21"/>
          <w:shd w:val="clear" w:color="auto" w:fill="auto"/>
          <w:lang w:val="en" w:eastAsia="en"/>
        </w:rPr>
        <w:t>dog.py</w:t>
      </w:r>
      <w:r>
        <w:rPr>
          <w:rFonts w:ascii="Fira Code" w:eastAsia="Fira Code" w:hAnsi="Fira Code" w:cs="Fira Code"/>
          <w:sz w:val="21"/>
          <w:szCs w:val="21"/>
          <w:shd w:val="clear" w:color="auto" w:fill="auto"/>
          <w:lang w:val="en" w:eastAsia="en"/>
        </w:rPr>
        <w:t xml:space="preserve"> </w:t>
      </w:r>
    </w:p>
    <w:p w14:paraId="2B6AD26C" w14:textId="040E95B8"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 xml:space="preserve">and </w:t>
      </w:r>
      <w:r w:rsidRPr="00301E71">
        <w:rPr>
          <w:rFonts w:ascii="Fira Code" w:eastAsia="Fira Code" w:hAnsi="Fira Code" w:cs="Fira Code"/>
          <w:b/>
          <w:bCs/>
          <w:color w:val="7A2518"/>
          <w:sz w:val="21"/>
          <w:szCs w:val="21"/>
          <w:shd w:val="clear" w:color="auto" w:fill="auto"/>
          <w:lang w:val="en" w:eastAsia="en"/>
        </w:rPr>
        <w:t>bird.py</w:t>
      </w:r>
      <w:r>
        <w:rPr>
          <w:rFonts w:ascii="Fira Code" w:eastAsia="Fira Code" w:hAnsi="Fira Code" w:cs="Fira Code"/>
          <w:sz w:val="21"/>
          <w:szCs w:val="21"/>
          <w:shd w:val="clear" w:color="auto" w:fill="auto"/>
          <w:lang w:val="en" w:eastAsia="en"/>
        </w:rPr>
        <w:t xml:space="preserve"> files. Make sure to put the two files in the same directory where </w:t>
      </w:r>
      <w:r w:rsidRPr="00301E71">
        <w:rPr>
          <w:rFonts w:ascii="Fira Code" w:eastAsia="Fira Code" w:hAnsi="Fira Code" w:cs="Fira Code"/>
          <w:b/>
          <w:bCs/>
          <w:color w:val="7A2518"/>
          <w:sz w:val="21"/>
          <w:szCs w:val="21"/>
          <w:shd w:val="clear" w:color="auto" w:fill="auto"/>
          <w:lang w:val="en" w:eastAsia="en"/>
        </w:rPr>
        <w:t>cat.py</w:t>
      </w:r>
      <w:r>
        <w:rPr>
          <w:rFonts w:ascii="Fira Code" w:eastAsia="Fira Code" w:hAnsi="Fira Code" w:cs="Fira Code"/>
          <w:sz w:val="21"/>
          <w:szCs w:val="21"/>
          <w:shd w:val="clear" w:color="auto" w:fill="auto"/>
          <w:lang w:val="en" w:eastAsia="en"/>
        </w:rPr>
        <w:t xml:space="preserve"> and </w:t>
      </w:r>
      <w:r w:rsidRPr="00301E71">
        <w:rPr>
          <w:rFonts w:ascii="Fira Code" w:eastAsia="Fira Code" w:hAnsi="Fira Code" w:cs="Fira Code"/>
          <w:b/>
          <w:bCs/>
          <w:color w:val="7A2518"/>
          <w:sz w:val="21"/>
          <w:szCs w:val="21"/>
          <w:shd w:val="clear" w:color="auto" w:fill="auto"/>
          <w:lang w:val="en" w:eastAsia="en"/>
        </w:rPr>
        <w:t>animal.py</w:t>
      </w:r>
      <w:r>
        <w:rPr>
          <w:rFonts w:ascii="Fira Code" w:eastAsia="Fira Code" w:hAnsi="Fira Code" w:cs="Fira Code"/>
          <w:sz w:val="21"/>
          <w:szCs w:val="21"/>
          <w:shd w:val="clear" w:color="auto" w:fill="auto"/>
          <w:lang w:val="en" w:eastAsia="en"/>
        </w:rPr>
        <w:t xml:space="preserve"> are located.</w:t>
      </w:r>
    </w:p>
    <w:p w14:paraId="3C1743B7"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p>
    <w:p w14:paraId="638D8C16" w14:textId="5197C246"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Create new variables and methods, override constructor</w:t>
      </w:r>
      <w:r w:rsidR="00301E71">
        <w:rPr>
          <w:rFonts w:ascii="Fira Code" w:eastAsia="Fira Code" w:hAnsi="Fira Code" w:cs="Fira Code"/>
          <w:sz w:val="21"/>
          <w:szCs w:val="21"/>
          <w:shd w:val="clear" w:color="auto" w:fill="auto"/>
          <w:lang w:val="en" w:eastAsia="en"/>
        </w:rPr>
        <w:t>s and other</w:t>
      </w:r>
      <w:r>
        <w:rPr>
          <w:rFonts w:ascii="Fira Code" w:eastAsia="Fira Code" w:hAnsi="Fira Code" w:cs="Fira Code"/>
          <w:sz w:val="21"/>
          <w:szCs w:val="21"/>
          <w:shd w:val="clear" w:color="auto" w:fill="auto"/>
          <w:lang w:val="en" w:eastAsia="en"/>
        </w:rPr>
        <w:t xml:space="preserve"> methods, and try to become more familiar with classes in general. Make use of the </w:t>
      </w:r>
      <w:r w:rsidRPr="00301E71">
        <w:rPr>
          <w:rFonts w:ascii="Fira Code" w:eastAsia="Fira Code" w:hAnsi="Fira Code" w:cs="Fira Code"/>
          <w:color w:val="B02145"/>
          <w:sz w:val="21"/>
          <w:szCs w:val="21"/>
          <w:shd w:val="clear" w:color="auto" w:fill="auto"/>
          <w:lang w:val="en" w:eastAsia="en"/>
        </w:rPr>
        <w:t>super()</w:t>
      </w:r>
      <w:r>
        <w:rPr>
          <w:rFonts w:ascii="Fira Code" w:eastAsia="Fira Code" w:hAnsi="Fira Code" w:cs="Fira Code"/>
          <w:sz w:val="21"/>
          <w:szCs w:val="21"/>
          <w:shd w:val="clear" w:color="auto" w:fill="auto"/>
          <w:lang w:val="en" w:eastAsia="en"/>
        </w:rPr>
        <w:t xml:space="preserve"> function to familiarize yourself with that concept as well.</w:t>
      </w:r>
    </w:p>
    <w:p w14:paraId="48440235" w14:textId="36FCB9EF" w:rsidR="000E48D3" w:rsidRDefault="000E48D3" w:rsidP="000E48D3">
      <w:pPr>
        <w:pStyle w:val="example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4157967" w14:textId="77777777" w:rsidR="000E48D3" w:rsidRDefault="000E48D3" w:rsidP="00301E71">
      <w:pPr>
        <w:pStyle w:val="listingblocktitle"/>
        <w:shd w:val="clear" w:color="auto" w:fill="FFFEF7"/>
        <w:spacing w:after="73" w:line="383" w:lineRule="atLeast"/>
        <w:ind w:left="272" w:right="650"/>
        <w:rPr>
          <w:sz w:val="26"/>
          <w:szCs w:val="26"/>
          <w:lang w:val="en" w:eastAsia="en"/>
        </w:rPr>
      </w:pPr>
      <w:r>
        <w:rPr>
          <w:rStyle w:val="Strong1"/>
          <w:sz w:val="26"/>
          <w:szCs w:val="26"/>
          <w:lang w:val="en" w:eastAsia="en"/>
        </w:rPr>
        <w:lastRenderedPageBreak/>
        <w:t>dog.py</w:t>
      </w:r>
    </w:p>
    <w:p w14:paraId="0D917ABC"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p>
    <w:p w14:paraId="42176616"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67518F47"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BB0066"/>
          <w:sz w:val="21"/>
          <w:szCs w:val="21"/>
          <w:lang w:val="en" w:eastAsia="en"/>
        </w:rPr>
        <w:t>ExampleDog</w:t>
      </w:r>
      <w:proofErr w:type="spellEnd"/>
      <w:r>
        <w:rPr>
          <w:rFonts w:ascii="Fira Code" w:eastAsia="Fira Code" w:hAnsi="Fira Code" w:cs="Fira Code"/>
          <w:sz w:val="21"/>
          <w:szCs w:val="21"/>
          <w:lang w:val="en" w:eastAsia="en"/>
        </w:rPr>
        <w:t>(Animal):</w:t>
      </w:r>
    </w:p>
    <w:p w14:paraId="214F54E3"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0E759104"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w:t>
      </w:r>
    </w:p>
    <w:p w14:paraId="20BFF43C"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().__</w:t>
      </w:r>
      <w:proofErr w:type="spellStart"/>
      <w:r>
        <w:rPr>
          <w:rFonts w:ascii="Fira Code" w:eastAsia="Fira Code" w:hAnsi="Fira Code" w:cs="Fira Code"/>
          <w:sz w:val="21"/>
          <w:szCs w:val="21"/>
          <w:lang w:val="en" w:eastAsia="en"/>
        </w:rPr>
        <w:t>init</w:t>
      </w:r>
      <w:proofErr w:type="spellEnd"/>
      <w:r>
        <w:rPr>
          <w:rFonts w:ascii="Fira Code" w:eastAsia="Fira Code" w:hAnsi="Fira Code" w:cs="Fira Code"/>
          <w:sz w:val="21"/>
          <w:szCs w:val="21"/>
          <w:lang w:val="en" w:eastAsia="en"/>
        </w:rPr>
        <w:t>__(</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w:t>
      </w:r>
    </w:p>
    <w:p w14:paraId="5D8B955D"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 = name</w:t>
      </w:r>
    </w:p>
    <w:p w14:paraId="78F2EEFA"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284DD3D7"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move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61025CB5"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running around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0710365"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11</w:t>
      </w:r>
    </w:p>
    <w:p w14:paraId="2FEFD3F4"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make_sound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325B6B11"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barked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E80953B"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1217D2C0"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chase_tail</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5C0C4456" w14:textId="52D36007" w:rsidR="000E48D3" w:rsidRP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chasing its tail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DA68BFB" w14:textId="77777777" w:rsidR="000E48D3" w:rsidRDefault="000E48D3" w:rsidP="00301E71">
      <w:pPr>
        <w:pStyle w:val="listingblocktitle"/>
        <w:shd w:val="clear" w:color="auto" w:fill="FFFEF7"/>
        <w:spacing w:after="73" w:line="383" w:lineRule="atLeast"/>
        <w:ind w:left="270" w:right="650"/>
        <w:rPr>
          <w:sz w:val="26"/>
          <w:szCs w:val="26"/>
          <w:lang w:val="en" w:eastAsia="en"/>
        </w:rPr>
      </w:pPr>
      <w:r>
        <w:rPr>
          <w:rStyle w:val="Strong1"/>
          <w:sz w:val="26"/>
          <w:szCs w:val="26"/>
          <w:lang w:val="en" w:eastAsia="en"/>
        </w:rPr>
        <w:t>bird.py</w:t>
      </w:r>
    </w:p>
    <w:p w14:paraId="34AC1EE0"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Animal</w:t>
      </w:r>
    </w:p>
    <w:p w14:paraId="77845ACF"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p>
    <w:p w14:paraId="5EF1CB5E"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BB0066"/>
          <w:sz w:val="21"/>
          <w:szCs w:val="21"/>
          <w:lang w:val="en" w:eastAsia="en"/>
        </w:rPr>
        <w:t>ExampleBird</w:t>
      </w:r>
      <w:proofErr w:type="spellEnd"/>
      <w:r>
        <w:rPr>
          <w:rFonts w:ascii="Fira Code" w:eastAsia="Fira Code" w:hAnsi="Fira Code" w:cs="Fira Code"/>
          <w:sz w:val="21"/>
          <w:szCs w:val="21"/>
          <w:lang w:val="en" w:eastAsia="en"/>
        </w:rPr>
        <w:t>(Animal):</w:t>
      </w:r>
    </w:p>
    <w:p w14:paraId="56818040"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3422A460"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w:t>
      </w:r>
    </w:p>
    <w:p w14:paraId="436EB9AF"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().__</w:t>
      </w:r>
      <w:proofErr w:type="spellStart"/>
      <w:r>
        <w:rPr>
          <w:rFonts w:ascii="Fira Code" w:eastAsia="Fira Code" w:hAnsi="Fira Code" w:cs="Fira Code"/>
          <w:sz w:val="21"/>
          <w:szCs w:val="21"/>
          <w:lang w:val="en" w:eastAsia="en"/>
        </w:rPr>
        <w:t>init</w:t>
      </w:r>
      <w:proofErr w:type="spellEnd"/>
      <w:r>
        <w:rPr>
          <w:rFonts w:ascii="Fira Code" w:eastAsia="Fira Code" w:hAnsi="Fira Code" w:cs="Fira Code"/>
          <w:sz w:val="21"/>
          <w:szCs w:val="21"/>
          <w:lang w:val="en" w:eastAsia="en"/>
        </w:rPr>
        <w:t>__(</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w:t>
      </w:r>
    </w:p>
    <w:p w14:paraId="5793A7C2"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 = name</w:t>
      </w:r>
    </w:p>
    <w:p w14:paraId="4D68699A"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p>
    <w:p w14:paraId="3B341245"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move</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289B8356"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flew away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289F570"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11</w:t>
      </w:r>
    </w:p>
    <w:p w14:paraId="0A7186BD"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make_sound</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4DC87F99"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chirped</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4DB27E2"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198A0D15" w14:textId="77777777" w:rsidR="00301E71" w:rsidRDefault="000E48D3" w:rsidP="00301E71">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nest</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176E01CD" w14:textId="034C19E5" w:rsidR="000E48D3" w:rsidRPr="00301E71" w:rsidRDefault="000E48D3"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Droid Sans Mono" w:hAnsi="Fira Code" w:cs="Droid Sans Mono"/>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print(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is nesting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13C7130"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7.5: Evaluate the Output</w:t>
      </w:r>
    </w:p>
    <w:p w14:paraId="759DBAB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A</w:t>
      </w:r>
      <w:r>
        <w:rPr>
          <w:rFonts w:ascii="Fira Code" w:eastAsia="Fira Code" w:hAnsi="Fira Code" w:cs="Fira Code"/>
          <w:sz w:val="21"/>
          <w:szCs w:val="21"/>
          <w:lang w:val="en" w:eastAsia="en"/>
        </w:rPr>
        <w:t>:</w:t>
      </w:r>
    </w:p>
    <w:p w14:paraId="487DD26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3F0AC5C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This is class 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862027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38073C6A"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B</w:t>
      </w:r>
      <w:r>
        <w:rPr>
          <w:rFonts w:ascii="Fira Code" w:eastAsia="Fira Code" w:hAnsi="Fira Code" w:cs="Fira Code"/>
          <w:sz w:val="21"/>
          <w:szCs w:val="21"/>
          <w:lang w:val="en" w:eastAsia="en"/>
        </w:rPr>
        <w:t>(A):</w:t>
      </w:r>
    </w:p>
    <w:p w14:paraId="0FA4D4B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1C33570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().foo()</w:t>
      </w:r>
    </w:p>
    <w:p w14:paraId="165AD53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This is class B</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CA431A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p>
    <w:p w14:paraId="0C9371A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w:t>
      </w:r>
      <w:r>
        <w:rPr>
          <w:rFonts w:ascii="Fira Code" w:eastAsia="Fira Code" w:hAnsi="Fira Code" w:cs="Fira Code"/>
          <w:sz w:val="21"/>
          <w:szCs w:val="21"/>
          <w:lang w:val="en" w:eastAsia="en"/>
        </w:rPr>
        <w:t>(B):</w:t>
      </w:r>
    </w:p>
    <w:p w14:paraId="509BF1B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foo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5067EC1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().foo()</w:t>
      </w:r>
    </w:p>
    <w:p w14:paraId="5F66D28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This is class C</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B00E87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47F9591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c = C()</w:t>
      </w:r>
    </w:p>
    <w:p w14:paraId="235B424E" w14:textId="2BD93CAC"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c.foo</w:t>
      </w:r>
      <w:proofErr w:type="spellEnd"/>
      <w:r>
        <w:rPr>
          <w:rFonts w:ascii="Fira Code" w:eastAsia="Fira Code" w:hAnsi="Fira Code" w:cs="Fira Code"/>
          <w:sz w:val="21"/>
          <w:szCs w:val="21"/>
          <w:lang w:val="en" w:eastAsia="en"/>
        </w:rPr>
        <w:t>()</w:t>
      </w:r>
    </w:p>
    <w:p w14:paraId="7F0B69DF"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3E99169"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This is class A</w:t>
      </w:r>
    </w:p>
    <w:p w14:paraId="627C5DA8"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This is class B</w:t>
      </w:r>
    </w:p>
    <w:p w14:paraId="15211557" w14:textId="6BB4E2AF" w:rsidR="00C11FBB" w:rsidRPr="00C11FBB" w:rsidRDefault="00C11FBB" w:rsidP="00C11FB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This is class C</w:t>
      </w:r>
    </w:p>
    <w:p w14:paraId="7247E44B" w14:textId="43FB2757" w:rsidR="000E48D3" w:rsidRDefault="000E48D3" w:rsidP="000E48D3">
      <w:pPr>
        <w:pStyle w:val="Heading4"/>
        <w:keepNext w:val="0"/>
        <w:spacing w:before="290" w:after="145" w:line="392" w:lineRule="atLeast"/>
        <w:ind w:left="272" w:right="272"/>
        <w:rPr>
          <w:sz w:val="33"/>
          <w:szCs w:val="33"/>
          <w:lang w:val="en" w:eastAsia="en"/>
        </w:rPr>
      </w:pPr>
      <w:r>
        <w:rPr>
          <w:sz w:val="33"/>
          <w:szCs w:val="33"/>
          <w:lang w:val="en" w:eastAsia="en"/>
        </w:rPr>
        <w:t xml:space="preserve">7.2.1. </w:t>
      </w:r>
      <w:r>
        <w:rPr>
          <w:rStyle w:val="em"/>
          <w:sz w:val="33"/>
          <w:szCs w:val="33"/>
          <w:lang w:val="en" w:eastAsia="en"/>
        </w:rPr>
        <w:t>is-a</w:t>
      </w:r>
      <w:r>
        <w:rPr>
          <w:sz w:val="33"/>
          <w:szCs w:val="33"/>
          <w:lang w:val="en" w:eastAsia="en"/>
        </w:rPr>
        <w:t xml:space="preserve"> Relationship</w:t>
      </w:r>
    </w:p>
    <w:p w14:paraId="4B0E14BF"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The is-a relationship was one shared between </w:t>
      </w:r>
      <w:proofErr w:type="spellStart"/>
      <w:r>
        <w:rPr>
          <w:sz w:val="28"/>
          <w:szCs w:val="28"/>
          <w:lang w:val="en" w:eastAsia="en"/>
        </w:rPr>
        <w:t>superclasses</w:t>
      </w:r>
      <w:proofErr w:type="spellEnd"/>
      <w:r>
        <w:rPr>
          <w:sz w:val="28"/>
          <w:szCs w:val="28"/>
          <w:lang w:val="en" w:eastAsia="en"/>
        </w:rPr>
        <w:t xml:space="preserve"> and their subclasses. Taking </w:t>
      </w:r>
      <w:r w:rsidRPr="00301E71">
        <w:rPr>
          <w:rStyle w:val="notprenotclassLcode"/>
          <w:rFonts w:ascii="Fira Code" w:eastAsia="Fira Code" w:hAnsi="Fira Code" w:cs="Fira Code"/>
          <w:color w:val="B02145"/>
          <w:sz w:val="24"/>
          <w:szCs w:val="24"/>
          <w:lang w:val="en" w:eastAsia="en"/>
        </w:rPr>
        <w:t>Animal</w:t>
      </w:r>
      <w:r w:rsidRPr="00301E71">
        <w:rPr>
          <w:sz w:val="24"/>
          <w:szCs w:val="24"/>
          <w:lang w:val="en" w:eastAsia="en"/>
        </w:rPr>
        <w:t xml:space="preserve"> </w:t>
      </w:r>
      <w:r>
        <w:rPr>
          <w:sz w:val="28"/>
          <w:szCs w:val="28"/>
          <w:lang w:val="en" w:eastAsia="en"/>
        </w:rPr>
        <w:t xml:space="preserve">and </w:t>
      </w:r>
      <w:r w:rsidRPr="00301E71">
        <w:rPr>
          <w:rStyle w:val="notprenotclassLcode"/>
          <w:rFonts w:ascii="Fira Code" w:eastAsia="Fira Code" w:hAnsi="Fira Code" w:cs="Fira Code"/>
          <w:color w:val="B02145"/>
          <w:sz w:val="24"/>
          <w:szCs w:val="24"/>
          <w:lang w:val="en" w:eastAsia="en"/>
        </w:rPr>
        <w:t>Cat</w:t>
      </w:r>
      <w:r w:rsidRPr="00301E71">
        <w:rPr>
          <w:sz w:val="24"/>
          <w:szCs w:val="24"/>
          <w:lang w:val="en" w:eastAsia="en"/>
        </w:rPr>
        <w:t xml:space="preserve"> </w:t>
      </w:r>
      <w:r>
        <w:rPr>
          <w:sz w:val="28"/>
          <w:szCs w:val="28"/>
          <w:lang w:val="en" w:eastAsia="en"/>
        </w:rPr>
        <w:t>as examples,</w:t>
      </w:r>
    </w:p>
    <w:p w14:paraId="763EB4D5" w14:textId="77777777" w:rsidR="000E48D3" w:rsidRDefault="000E48D3" w:rsidP="00301E71">
      <w:pPr>
        <w:pStyle w:val="ollip"/>
        <w:numPr>
          <w:ilvl w:val="0"/>
          <w:numId w:val="40"/>
        </w:numPr>
        <w:spacing w:after="182" w:line="449" w:lineRule="atLeast"/>
        <w:ind w:right="272"/>
        <w:rPr>
          <w:sz w:val="28"/>
          <w:szCs w:val="28"/>
          <w:lang w:val="en" w:eastAsia="en"/>
        </w:rPr>
      </w:pPr>
      <w:r w:rsidRPr="00301E71">
        <w:rPr>
          <w:rStyle w:val="notprenotclassLcode"/>
          <w:rFonts w:ascii="Fira Code" w:eastAsia="Fira Code" w:hAnsi="Fira Code" w:cs="Fira Code"/>
          <w:color w:val="B02145"/>
          <w:sz w:val="24"/>
          <w:szCs w:val="24"/>
          <w:lang w:val="en" w:eastAsia="en"/>
        </w:rPr>
        <w:t>Cat</w:t>
      </w:r>
      <w:r w:rsidRPr="00301E71">
        <w:rPr>
          <w:sz w:val="24"/>
          <w:szCs w:val="24"/>
          <w:lang w:val="en" w:eastAsia="en"/>
        </w:rPr>
        <w:t xml:space="preserve"> </w:t>
      </w:r>
      <w:r>
        <w:rPr>
          <w:sz w:val="28"/>
          <w:szCs w:val="28"/>
          <w:lang w:val="en" w:eastAsia="en"/>
        </w:rPr>
        <w:t xml:space="preserve">is-a(n) </w:t>
      </w:r>
      <w:r w:rsidRPr="00301E71">
        <w:rPr>
          <w:rStyle w:val="notprenotclassLcode"/>
          <w:rFonts w:ascii="Fira Code" w:eastAsia="Fira Code" w:hAnsi="Fira Code" w:cs="Fira Code"/>
          <w:color w:val="B02145"/>
          <w:sz w:val="24"/>
          <w:szCs w:val="24"/>
          <w:lang w:val="en" w:eastAsia="en"/>
        </w:rPr>
        <w:t>Animal</w:t>
      </w:r>
    </w:p>
    <w:p w14:paraId="5EAC3A3A" w14:textId="77777777" w:rsidR="000E48D3" w:rsidRDefault="000E48D3" w:rsidP="00301E71">
      <w:pPr>
        <w:pStyle w:val="ollip"/>
        <w:numPr>
          <w:ilvl w:val="0"/>
          <w:numId w:val="40"/>
        </w:numPr>
        <w:spacing w:after="363" w:line="449" w:lineRule="atLeast"/>
        <w:ind w:right="272"/>
        <w:rPr>
          <w:sz w:val="28"/>
          <w:szCs w:val="28"/>
          <w:lang w:val="en" w:eastAsia="en"/>
        </w:rPr>
      </w:pPr>
      <w:r w:rsidRPr="00301E71">
        <w:rPr>
          <w:rStyle w:val="notprenotclassLcode"/>
          <w:rFonts w:ascii="Fira Code" w:eastAsia="Fira Code" w:hAnsi="Fira Code" w:cs="Fira Code"/>
          <w:color w:val="B02145"/>
          <w:sz w:val="24"/>
          <w:szCs w:val="24"/>
          <w:lang w:val="en" w:eastAsia="en"/>
        </w:rPr>
        <w:t>Animal</w:t>
      </w:r>
      <w:r w:rsidRPr="00301E71">
        <w:rPr>
          <w:sz w:val="24"/>
          <w:szCs w:val="24"/>
          <w:lang w:val="en" w:eastAsia="en"/>
        </w:rPr>
        <w:t xml:space="preserve"> </w:t>
      </w:r>
      <w:r>
        <w:rPr>
          <w:sz w:val="28"/>
          <w:szCs w:val="28"/>
          <w:lang w:val="en" w:eastAsia="en"/>
        </w:rPr>
        <w:t xml:space="preserve">is not a </w:t>
      </w:r>
      <w:r w:rsidRPr="00301E71">
        <w:rPr>
          <w:rStyle w:val="notprenotclassLcode"/>
          <w:rFonts w:ascii="Fira Code" w:eastAsia="Fira Code" w:hAnsi="Fira Code" w:cs="Fira Code"/>
          <w:color w:val="B02145"/>
          <w:sz w:val="24"/>
          <w:szCs w:val="24"/>
          <w:lang w:val="en" w:eastAsia="en"/>
        </w:rPr>
        <w:t>Cat</w:t>
      </w:r>
    </w:p>
    <w:p w14:paraId="10429DD0"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t>In programming terms, we can also say the following:</w:t>
      </w:r>
    </w:p>
    <w:p w14:paraId="66ACE6C3" w14:textId="77777777" w:rsidR="000E48D3" w:rsidRDefault="000E48D3" w:rsidP="00301E71">
      <w:pPr>
        <w:pStyle w:val="ollip"/>
        <w:numPr>
          <w:ilvl w:val="0"/>
          <w:numId w:val="41"/>
        </w:numPr>
        <w:spacing w:after="182" w:line="449" w:lineRule="atLeast"/>
        <w:ind w:right="272"/>
        <w:rPr>
          <w:sz w:val="28"/>
          <w:szCs w:val="28"/>
          <w:lang w:val="en" w:eastAsia="en"/>
        </w:rPr>
      </w:pPr>
      <w:r>
        <w:rPr>
          <w:sz w:val="28"/>
          <w:szCs w:val="28"/>
          <w:lang w:val="en" w:eastAsia="en"/>
        </w:rPr>
        <w:t xml:space="preserve">A </w:t>
      </w:r>
      <w:r w:rsidRPr="00301E71">
        <w:rPr>
          <w:rStyle w:val="notprenotclassLcode"/>
          <w:rFonts w:ascii="Fira Code" w:eastAsia="Fira Code" w:hAnsi="Fira Code" w:cs="Fira Code"/>
          <w:color w:val="B02145"/>
          <w:sz w:val="24"/>
          <w:szCs w:val="24"/>
          <w:lang w:val="en" w:eastAsia="en"/>
        </w:rPr>
        <w:t>Cat</w:t>
      </w:r>
      <w:r w:rsidRPr="00301E71">
        <w:rPr>
          <w:sz w:val="24"/>
          <w:szCs w:val="24"/>
          <w:lang w:val="en" w:eastAsia="en"/>
        </w:rPr>
        <w:t xml:space="preserve"> </w:t>
      </w:r>
      <w:r>
        <w:rPr>
          <w:sz w:val="28"/>
          <w:szCs w:val="28"/>
          <w:lang w:val="en" w:eastAsia="en"/>
        </w:rPr>
        <w:t xml:space="preserve">object is also of type </w:t>
      </w:r>
      <w:r w:rsidRPr="00301E71">
        <w:rPr>
          <w:rStyle w:val="notprenotclassLcode"/>
          <w:rFonts w:ascii="Fira Code" w:eastAsia="Fira Code" w:hAnsi="Fira Code" w:cs="Fira Code"/>
          <w:color w:val="B02145"/>
          <w:sz w:val="24"/>
          <w:szCs w:val="24"/>
          <w:lang w:val="en" w:eastAsia="en"/>
        </w:rPr>
        <w:t>Animal</w:t>
      </w:r>
    </w:p>
    <w:p w14:paraId="121DBB82" w14:textId="77777777" w:rsidR="000E48D3" w:rsidRDefault="000E48D3" w:rsidP="00301E71">
      <w:pPr>
        <w:pStyle w:val="ollip"/>
        <w:numPr>
          <w:ilvl w:val="0"/>
          <w:numId w:val="41"/>
        </w:numPr>
        <w:spacing w:after="363" w:line="449" w:lineRule="atLeast"/>
        <w:ind w:right="272"/>
        <w:rPr>
          <w:sz w:val="28"/>
          <w:szCs w:val="28"/>
          <w:lang w:val="en" w:eastAsia="en"/>
        </w:rPr>
      </w:pPr>
      <w:r>
        <w:rPr>
          <w:sz w:val="28"/>
          <w:szCs w:val="28"/>
          <w:lang w:val="en" w:eastAsia="en"/>
        </w:rPr>
        <w:t xml:space="preserve">An </w:t>
      </w:r>
      <w:r w:rsidRPr="00301E71">
        <w:rPr>
          <w:rStyle w:val="notprenotclassLcode"/>
          <w:rFonts w:ascii="Fira Code" w:eastAsia="Fira Code" w:hAnsi="Fira Code" w:cs="Fira Code"/>
          <w:color w:val="B02145"/>
          <w:sz w:val="24"/>
          <w:szCs w:val="24"/>
          <w:lang w:val="en" w:eastAsia="en"/>
        </w:rPr>
        <w:t>Animal</w:t>
      </w:r>
      <w:r w:rsidRPr="00301E71">
        <w:rPr>
          <w:sz w:val="24"/>
          <w:szCs w:val="24"/>
          <w:lang w:val="en" w:eastAsia="en"/>
        </w:rPr>
        <w:t xml:space="preserve"> </w:t>
      </w:r>
      <w:r>
        <w:rPr>
          <w:sz w:val="28"/>
          <w:szCs w:val="28"/>
          <w:lang w:val="en" w:eastAsia="en"/>
        </w:rPr>
        <w:t xml:space="preserve">object is not of type </w:t>
      </w:r>
      <w:r w:rsidRPr="00301E71">
        <w:rPr>
          <w:rStyle w:val="notprenotclassLcode"/>
          <w:rFonts w:ascii="Fira Code" w:eastAsia="Fira Code" w:hAnsi="Fira Code" w:cs="Fira Code"/>
          <w:color w:val="B02145"/>
          <w:sz w:val="24"/>
          <w:szCs w:val="24"/>
          <w:lang w:val="en" w:eastAsia="en"/>
        </w:rPr>
        <w:t>Cat</w:t>
      </w:r>
    </w:p>
    <w:p w14:paraId="19AF1696" w14:textId="77777777" w:rsidR="000E48D3" w:rsidRDefault="000E48D3" w:rsidP="000E48D3">
      <w:pPr>
        <w:pStyle w:val="p"/>
        <w:spacing w:after="330" w:line="449" w:lineRule="atLeast"/>
        <w:ind w:left="272" w:right="272"/>
        <w:rPr>
          <w:sz w:val="28"/>
          <w:szCs w:val="28"/>
          <w:lang w:val="en" w:eastAsia="en"/>
        </w:rPr>
      </w:pPr>
      <w:r>
        <w:rPr>
          <w:sz w:val="28"/>
          <w:szCs w:val="28"/>
          <w:lang w:val="en" w:eastAsia="en"/>
        </w:rPr>
        <w:lastRenderedPageBreak/>
        <w:t xml:space="preserve">We can check this relationship inside Python as well through the built-in </w:t>
      </w:r>
      <w:proofErr w:type="spellStart"/>
      <w:r w:rsidRPr="00301E71">
        <w:rPr>
          <w:rStyle w:val="notprenotclassLcode"/>
          <w:rFonts w:ascii="Fira Code" w:eastAsia="Fira Code" w:hAnsi="Fira Code" w:cs="Fira Code"/>
          <w:color w:val="B02145"/>
          <w:sz w:val="24"/>
          <w:szCs w:val="24"/>
          <w:lang w:val="en" w:eastAsia="en"/>
        </w:rPr>
        <w:t>isinstance</w:t>
      </w:r>
      <w:proofErr w:type="spellEnd"/>
      <w:r w:rsidRPr="00301E71">
        <w:rPr>
          <w:rStyle w:val="notprenotclassLcode"/>
          <w:rFonts w:ascii="Fira Code" w:eastAsia="Fira Code" w:hAnsi="Fira Code" w:cs="Fira Code"/>
          <w:color w:val="B02145"/>
          <w:sz w:val="24"/>
          <w:szCs w:val="24"/>
          <w:lang w:val="en" w:eastAsia="en"/>
        </w:rPr>
        <w:t>(object, type)</w:t>
      </w:r>
      <w:r w:rsidRPr="00301E71">
        <w:rPr>
          <w:sz w:val="24"/>
          <w:szCs w:val="24"/>
          <w:lang w:val="en" w:eastAsia="en"/>
        </w:rPr>
        <w:t xml:space="preserve"> </w:t>
      </w:r>
      <w:r>
        <w:rPr>
          <w:sz w:val="28"/>
          <w:szCs w:val="28"/>
          <w:lang w:val="en" w:eastAsia="en"/>
        </w:rPr>
        <w:t xml:space="preserve">function. Open the Python shell in the same directory where the </w:t>
      </w:r>
      <w:r w:rsidRPr="00301E71">
        <w:rPr>
          <w:rStyle w:val="notprenotclassLcode"/>
          <w:rFonts w:ascii="Fira Code" w:eastAsia="Fira Code" w:hAnsi="Fira Code" w:cs="Fira Code"/>
          <w:color w:val="7A2518"/>
          <w:sz w:val="24"/>
          <w:szCs w:val="24"/>
          <w:lang w:val="en" w:eastAsia="en"/>
        </w:rPr>
        <w:t>animal.py</w:t>
      </w:r>
      <w:r>
        <w:rPr>
          <w:sz w:val="28"/>
          <w:szCs w:val="28"/>
          <w:lang w:val="en" w:eastAsia="en"/>
        </w:rPr>
        <w:t xml:space="preserve"> and </w:t>
      </w:r>
      <w:r w:rsidRPr="00301E71">
        <w:rPr>
          <w:rStyle w:val="notprenotclassLcode"/>
          <w:rFonts w:ascii="Fira Code" w:eastAsia="Fira Code" w:hAnsi="Fira Code" w:cs="Fira Code"/>
          <w:color w:val="7A2518"/>
          <w:sz w:val="24"/>
          <w:szCs w:val="24"/>
          <w:lang w:val="en" w:eastAsia="en"/>
        </w:rPr>
        <w:t>cat.py</w:t>
      </w:r>
      <w:r>
        <w:rPr>
          <w:sz w:val="28"/>
          <w:szCs w:val="28"/>
          <w:lang w:val="en" w:eastAsia="en"/>
        </w:rPr>
        <w:t xml:space="preserve"> files are located.</w:t>
      </w:r>
    </w:p>
    <w:p w14:paraId="6D024059" w14:textId="77777777" w:rsidR="000E48D3" w:rsidRDefault="000E48D3" w:rsidP="000E48D3">
      <w:pPr>
        <w:pStyle w:val="listingblocktitle"/>
        <w:spacing w:after="73" w:line="383" w:lineRule="atLeast"/>
        <w:ind w:left="272" w:right="272"/>
        <w:rPr>
          <w:sz w:val="26"/>
          <w:szCs w:val="26"/>
          <w:lang w:val="en" w:eastAsia="en"/>
        </w:rPr>
      </w:pPr>
      <w:r>
        <w:rPr>
          <w:rStyle w:val="em"/>
          <w:b/>
          <w:bCs/>
          <w:sz w:val="26"/>
          <w:szCs w:val="26"/>
          <w:lang w:val="en" w:eastAsia="en"/>
        </w:rPr>
        <w:t>is-a</w:t>
      </w:r>
      <w:r>
        <w:rPr>
          <w:rStyle w:val="Strong1"/>
          <w:sz w:val="26"/>
          <w:szCs w:val="26"/>
          <w:lang w:val="en" w:eastAsia="en"/>
        </w:rPr>
        <w:t xml:space="preserve"> Relationship inside Python (Python Shell)</w:t>
      </w:r>
    </w:p>
    <w:p w14:paraId="0A6B7798"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from animal import Animal</w:t>
      </w:r>
    </w:p>
    <w:p w14:paraId="57D7AD00"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from cat import Cat</w:t>
      </w:r>
    </w:p>
    <w:p w14:paraId="0814CE57"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animal, cat = Animal(4), Cat('Leo')</w:t>
      </w:r>
    </w:p>
    <w:p w14:paraId="213CA451"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(animal, Animal)</w:t>
      </w:r>
    </w:p>
    <w:p w14:paraId="2E78808F"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5FE8AC37"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(cat, Animal)  # Statement 1</w:t>
      </w:r>
    </w:p>
    <w:p w14:paraId="7C2391A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7B9754B5"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(animal, Cat)  # Statement 2</w:t>
      </w:r>
    </w:p>
    <w:p w14:paraId="7799A800"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5CCEF8C4"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(cat, Cat)</w:t>
      </w:r>
    </w:p>
    <w:p w14:paraId="0B2A5F48" w14:textId="77777777" w:rsidR="000E48D3" w:rsidRDefault="000E48D3" w:rsidP="000E48D3">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73960C18" w14:textId="12140E6B" w:rsidR="000E48D3" w:rsidRDefault="000E48D3" w:rsidP="000E48D3">
      <w:pPr>
        <w:pStyle w:val="p"/>
        <w:spacing w:after="330" w:line="449" w:lineRule="atLeast"/>
        <w:ind w:left="272" w:right="272"/>
        <w:rPr>
          <w:sz w:val="28"/>
          <w:szCs w:val="28"/>
          <w:lang w:val="en" w:eastAsia="en"/>
        </w:rPr>
      </w:pPr>
      <w:r>
        <w:rPr>
          <w:sz w:val="28"/>
          <w:szCs w:val="28"/>
          <w:lang w:val="en" w:eastAsia="en"/>
        </w:rPr>
        <w:t xml:space="preserve">This means that if a function or method receives a parameter of type </w:t>
      </w:r>
      <w:r w:rsidRPr="00301E71">
        <w:rPr>
          <w:rStyle w:val="notprenotclassLcode"/>
          <w:rFonts w:ascii="Fira Code" w:eastAsia="Fira Code" w:hAnsi="Fira Code" w:cs="Fira Code"/>
          <w:color w:val="B02145"/>
          <w:sz w:val="24"/>
          <w:szCs w:val="24"/>
          <w:lang w:val="en" w:eastAsia="en"/>
        </w:rPr>
        <w:t>Animal</w:t>
      </w:r>
      <w:r>
        <w:rPr>
          <w:sz w:val="28"/>
          <w:szCs w:val="28"/>
          <w:lang w:val="en" w:eastAsia="en"/>
        </w:rPr>
        <w:t xml:space="preserve">, you are free to pass in instances of </w:t>
      </w:r>
      <w:r w:rsidRPr="00301E71">
        <w:rPr>
          <w:rStyle w:val="notprenotclassLcode"/>
          <w:rFonts w:ascii="Fira Code" w:eastAsia="Fira Code" w:hAnsi="Fira Code" w:cs="Fira Code"/>
          <w:color w:val="B02145"/>
          <w:sz w:val="24"/>
          <w:szCs w:val="24"/>
          <w:lang w:val="en" w:eastAsia="en"/>
        </w:rPr>
        <w:t>Cat</w:t>
      </w:r>
      <w:r>
        <w:rPr>
          <w:sz w:val="28"/>
          <w:szCs w:val="28"/>
          <w:lang w:val="en" w:eastAsia="en"/>
        </w:rPr>
        <w:t xml:space="preserve">, </w:t>
      </w:r>
      <w:r w:rsidRPr="00301E71">
        <w:rPr>
          <w:rStyle w:val="notprenotclassLcode"/>
          <w:rFonts w:ascii="Fira Code" w:eastAsia="Fira Code" w:hAnsi="Fira Code" w:cs="Fira Code"/>
          <w:color w:val="B02145"/>
          <w:sz w:val="24"/>
          <w:szCs w:val="24"/>
          <w:lang w:val="en" w:eastAsia="en"/>
        </w:rPr>
        <w:t>Dog</w:t>
      </w:r>
      <w:r>
        <w:rPr>
          <w:sz w:val="28"/>
          <w:szCs w:val="28"/>
          <w:lang w:val="en" w:eastAsia="en"/>
        </w:rPr>
        <w:t xml:space="preserve">, </w:t>
      </w:r>
      <w:r w:rsidRPr="00301E71">
        <w:rPr>
          <w:rStyle w:val="notprenotclassLcode"/>
          <w:rFonts w:ascii="Fira Code" w:eastAsia="Fira Code" w:hAnsi="Fira Code" w:cs="Fira Code"/>
          <w:color w:val="B02145"/>
          <w:sz w:val="24"/>
          <w:szCs w:val="24"/>
          <w:lang w:val="en" w:eastAsia="en"/>
        </w:rPr>
        <w:t>Bird</w:t>
      </w:r>
      <w:r w:rsidR="00301E71" w:rsidRPr="00301E71">
        <w:rPr>
          <w:sz w:val="28"/>
          <w:szCs w:val="28"/>
          <w:lang w:val="en" w:eastAsia="en"/>
        </w:rPr>
        <w:t>, or any other sub</w:t>
      </w:r>
      <w:r>
        <w:rPr>
          <w:sz w:val="28"/>
          <w:szCs w:val="28"/>
          <w:lang w:val="en" w:eastAsia="en"/>
        </w:rPr>
        <w:t>class.</w:t>
      </w:r>
    </w:p>
    <w:p w14:paraId="615EE664"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Exercise 7.6: is-a Relationship</w:t>
      </w:r>
    </w:p>
    <w:p w14:paraId="074FC83E"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Use the </w:t>
      </w:r>
      <w:proofErr w:type="spellStart"/>
      <w:r w:rsidRPr="00C11FBB">
        <w:rPr>
          <w:rFonts w:ascii="Fira Code" w:eastAsia="Fira Code" w:hAnsi="Fira Code" w:cs="Fira Code"/>
          <w:color w:val="B02145"/>
          <w:sz w:val="21"/>
          <w:szCs w:val="21"/>
          <w:shd w:val="clear" w:color="auto" w:fill="auto"/>
          <w:lang w:val="en" w:eastAsia="en"/>
        </w:rPr>
        <w:t>isinstance</w:t>
      </w:r>
      <w:proofErr w:type="spellEnd"/>
      <w:r w:rsidRPr="00C11FBB">
        <w:rPr>
          <w:rFonts w:ascii="Fira Code" w:eastAsia="Fira Code" w:hAnsi="Fira Code" w:cs="Fira Code"/>
          <w:color w:val="B02145"/>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function to check the relationship between </w:t>
      </w:r>
      <w:r w:rsidRPr="00C11FBB">
        <w:rPr>
          <w:rFonts w:ascii="Fira Code" w:eastAsia="Fira Code" w:hAnsi="Fira Code" w:cs="Fira Code"/>
          <w:color w:val="B02145"/>
          <w:sz w:val="21"/>
          <w:szCs w:val="21"/>
          <w:shd w:val="clear" w:color="auto" w:fill="auto"/>
          <w:lang w:val="en" w:eastAsia="en"/>
        </w:rPr>
        <w:t>Animal</w:t>
      </w:r>
      <w:r>
        <w:rPr>
          <w:rFonts w:ascii="Fira Code" w:eastAsia="Fira Code" w:hAnsi="Fira Code" w:cs="Fira Code"/>
          <w:sz w:val="21"/>
          <w:szCs w:val="21"/>
          <w:shd w:val="clear" w:color="auto" w:fill="auto"/>
          <w:lang w:val="en" w:eastAsia="en"/>
        </w:rPr>
        <w:t xml:space="preserve"> and </w:t>
      </w:r>
    </w:p>
    <w:p w14:paraId="10B98045" w14:textId="0B9C5404" w:rsidR="00C11FBB" w:rsidRP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the other subclasses (</w:t>
      </w:r>
      <w:r w:rsidRPr="00C11FBB">
        <w:rPr>
          <w:rFonts w:ascii="Fira Code" w:eastAsia="Fira Code" w:hAnsi="Fira Code" w:cs="Fira Code"/>
          <w:color w:val="B02145"/>
          <w:sz w:val="21"/>
          <w:szCs w:val="21"/>
          <w:shd w:val="clear" w:color="auto" w:fill="auto"/>
          <w:lang w:val="en" w:eastAsia="en"/>
        </w:rPr>
        <w:t>Bird</w:t>
      </w:r>
      <w:r>
        <w:rPr>
          <w:rFonts w:ascii="Fira Code" w:eastAsia="Fira Code" w:hAnsi="Fira Code" w:cs="Fira Code"/>
          <w:sz w:val="21"/>
          <w:szCs w:val="21"/>
          <w:shd w:val="clear" w:color="auto" w:fill="auto"/>
          <w:lang w:val="en" w:eastAsia="en"/>
        </w:rPr>
        <w:t xml:space="preserve">, </w:t>
      </w:r>
      <w:r w:rsidRPr="00C11FBB">
        <w:rPr>
          <w:rFonts w:ascii="Fira Code" w:eastAsia="Fira Code" w:hAnsi="Fira Code" w:cs="Fira Code"/>
          <w:color w:val="B02145"/>
          <w:sz w:val="21"/>
          <w:szCs w:val="21"/>
          <w:shd w:val="clear" w:color="auto" w:fill="auto"/>
          <w:lang w:val="en" w:eastAsia="en"/>
        </w:rPr>
        <w:t>Dog</w:t>
      </w:r>
      <w:r>
        <w:rPr>
          <w:rFonts w:ascii="Fira Code" w:eastAsia="Fira Code" w:hAnsi="Fira Code" w:cs="Fira Code"/>
          <w:sz w:val="21"/>
          <w:szCs w:val="21"/>
          <w:shd w:val="clear" w:color="auto" w:fill="auto"/>
          <w:lang w:val="en" w:eastAsia="en"/>
        </w:rPr>
        <w:t>) as well.</w:t>
      </w:r>
    </w:p>
    <w:p w14:paraId="377A86CC" w14:textId="77777777" w:rsidR="00C11FBB" w:rsidRDefault="00C11FBB" w:rsidP="00C11FBB">
      <w:pPr>
        <w:pStyle w:val="listingblocktitle"/>
        <w:spacing w:after="73" w:line="383" w:lineRule="atLeast"/>
        <w:ind w:left="272" w:right="272"/>
        <w:rPr>
          <w:sz w:val="26"/>
          <w:szCs w:val="26"/>
          <w:lang w:val="en" w:eastAsia="en"/>
        </w:rPr>
      </w:pPr>
      <w:r>
        <w:rPr>
          <w:rStyle w:val="Strong1"/>
          <w:color w:val="000000"/>
          <w:sz w:val="26"/>
          <w:szCs w:val="26"/>
          <w:shd w:val="clear" w:color="auto" w:fill="FFFF00"/>
          <w:lang w:val="en" w:eastAsia="en"/>
        </w:rPr>
        <w:t>Answer</w:t>
      </w:r>
    </w:p>
    <w:p w14:paraId="72920EA2"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lang w:val="en" w:eastAsia="en"/>
        </w:rPr>
      </w:pPr>
      <w:r>
        <w:rPr>
          <w:rFonts w:ascii="Fira Code" w:eastAsia="Fira Code" w:hAnsi="Fira Code" w:cs="Fira Code"/>
          <w:sz w:val="21"/>
          <w:szCs w:val="21"/>
          <w:shd w:val="clear" w:color="auto" w:fill="auto"/>
          <w:lang w:val="en" w:eastAsia="en"/>
        </w:rPr>
        <w:t>&gt;&gt;&gt; from animal import Animal</w:t>
      </w:r>
    </w:p>
    <w:p w14:paraId="6848447A"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from dog import Dog</w:t>
      </w:r>
    </w:p>
    <w:p w14:paraId="3777DE4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from bird import Bird</w:t>
      </w:r>
    </w:p>
    <w:p w14:paraId="0C96269A"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&gt;&gt;&gt; animal, dog, bird = Animal(4), Dog('Buddy'), Bird('Kiwi')</w:t>
      </w:r>
    </w:p>
    <w:p w14:paraId="7753A44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(animal, Dog)</w:t>
      </w:r>
    </w:p>
    <w:p w14:paraId="5ED1484C"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1DCF8106"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(animal, Bird)</w:t>
      </w:r>
    </w:p>
    <w:p w14:paraId="3C958EDC"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509652EE"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(dog, Animal)</w:t>
      </w:r>
    </w:p>
    <w:p w14:paraId="31F85977"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True</w:t>
      </w:r>
    </w:p>
    <w:p w14:paraId="1F8CFE6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(dog, Bird)</w:t>
      </w:r>
    </w:p>
    <w:p w14:paraId="7F078209"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5E149951"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(bird, Animal)</w:t>
      </w:r>
    </w:p>
    <w:p w14:paraId="574A909E"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lastRenderedPageBreak/>
        <w:t>True</w:t>
      </w:r>
    </w:p>
    <w:p w14:paraId="629ACF38"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&gt;&gt;&gt; </w:t>
      </w:r>
      <w:proofErr w:type="spellStart"/>
      <w:r>
        <w:rPr>
          <w:rFonts w:ascii="Fira Code" w:eastAsia="Fira Code" w:hAnsi="Fira Code" w:cs="Fira Code"/>
          <w:sz w:val="21"/>
          <w:szCs w:val="21"/>
          <w:shd w:val="clear" w:color="auto" w:fill="auto"/>
          <w:lang w:val="en" w:eastAsia="en"/>
        </w:rPr>
        <w:t>isinstance</w:t>
      </w:r>
      <w:proofErr w:type="spellEnd"/>
      <w:r>
        <w:rPr>
          <w:rFonts w:ascii="Fira Code" w:eastAsia="Fira Code" w:hAnsi="Fira Code" w:cs="Fira Code"/>
          <w:sz w:val="21"/>
          <w:szCs w:val="21"/>
          <w:shd w:val="clear" w:color="auto" w:fill="auto"/>
          <w:lang w:val="en" w:eastAsia="en"/>
        </w:rPr>
        <w:t>(bird, Dog)</w:t>
      </w:r>
    </w:p>
    <w:p w14:paraId="680C7EAB" w14:textId="77777777" w:rsidR="00C11FBB" w:rsidRDefault="00C11FBB" w:rsidP="00C11FBB">
      <w:pPr>
        <w:pStyle w:val="listingblockprenothighlight"/>
        <w:pBdr>
          <w:top w:val="none" w:sz="0" w:space="13" w:color="auto"/>
          <w:left w:val="none" w:sz="0" w:space="13" w:color="auto"/>
          <w:bottom w:val="none" w:sz="0" w:space="13" w:color="auto"/>
          <w:right w:val="none" w:sz="0" w:space="13" w:color="auto"/>
        </w:pBdr>
        <w:spacing w:after="363" w:line="308" w:lineRule="atLeast"/>
        <w:ind w:left="534" w:right="534"/>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False</w:t>
      </w:r>
    </w:p>
    <w:p w14:paraId="299B520C" w14:textId="77777777" w:rsidR="00B94F7C" w:rsidRPr="00B94F7C" w:rsidRDefault="00B94F7C" w:rsidP="00B94F7C">
      <w:pPr>
        <w:rPr>
          <w:lang w:val="en" w:eastAsia="en"/>
        </w:rPr>
      </w:pPr>
    </w:p>
    <w:p w14:paraId="35254BE5" w14:textId="0BDCC2A6" w:rsidR="00E951BC" w:rsidRDefault="003C0FE4" w:rsidP="00FC5444">
      <w:pPr>
        <w:pStyle w:val="Heading3"/>
        <w:keepNext w:val="0"/>
        <w:spacing w:before="290" w:after="182" w:line="479" w:lineRule="atLeast"/>
        <w:ind w:left="272" w:right="272"/>
        <w:rPr>
          <w:sz w:val="40"/>
          <w:szCs w:val="40"/>
          <w:lang w:val="en" w:eastAsia="en"/>
        </w:rPr>
      </w:pPr>
      <w:r>
        <w:rPr>
          <w:sz w:val="40"/>
          <w:szCs w:val="40"/>
          <w:lang w:val="en" w:eastAsia="en"/>
        </w:rPr>
        <w:br w:type="page"/>
      </w:r>
      <w:r w:rsidR="00315906">
        <w:rPr>
          <w:sz w:val="40"/>
          <w:szCs w:val="40"/>
          <w:lang w:val="en" w:eastAsia="en"/>
        </w:rPr>
        <w:lastRenderedPageBreak/>
        <w:t>7.</w:t>
      </w:r>
      <w:r w:rsidR="00D90C5B">
        <w:rPr>
          <w:sz w:val="40"/>
          <w:szCs w:val="40"/>
          <w:lang w:val="en" w:eastAsia="en"/>
        </w:rPr>
        <w:t>3</w:t>
      </w:r>
      <w:r w:rsidR="00315906">
        <w:rPr>
          <w:sz w:val="40"/>
          <w:szCs w:val="40"/>
          <w:lang w:val="en" w:eastAsia="en"/>
        </w:rPr>
        <w:t>. Practice Problems</w:t>
      </w:r>
    </w:p>
    <w:p w14:paraId="73A61F46" w14:textId="77777777" w:rsidR="00C11FBB" w:rsidRDefault="00C11FBB" w:rsidP="00C11FB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A. Evaluate the output</w:t>
      </w:r>
    </w:p>
    <w:p w14:paraId="470AAB81"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A-1</w:t>
      </w:r>
    </w:p>
    <w:p w14:paraId="4F43A9A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Foo</w:t>
      </w:r>
      <w:r>
        <w:rPr>
          <w:rFonts w:ascii="Fira Code" w:eastAsia="Fira Code" w:hAnsi="Fira Code" w:cs="Fira Code"/>
          <w:sz w:val="21"/>
          <w:szCs w:val="21"/>
          <w:lang w:val="en" w:eastAsia="en"/>
        </w:rPr>
        <w:t>:</w:t>
      </w:r>
    </w:p>
    <w:p w14:paraId="0665D42A"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3</w:t>
      </w:r>
    </w:p>
    <w:p w14:paraId="2CEF5A0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y):</w:t>
      </w:r>
    </w:p>
    <w:p w14:paraId="26919FE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r>
        <w:rPr>
          <w:rFonts w:ascii="Fira Code" w:eastAsia="Fira Code" w:hAnsi="Fira Code" w:cs="Fira Code"/>
          <w:sz w:val="21"/>
          <w:szCs w:val="21"/>
          <w:lang w:val="en" w:eastAsia="en"/>
        </w:rPr>
        <w:t xml:space="preserve"> = y</w:t>
      </w:r>
    </w:p>
    <w:p w14:paraId="02DC881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3E227DF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f1, f2 = Foo(</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Foo(</w:t>
      </w: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w:t>
      </w:r>
    </w:p>
    <w:p w14:paraId="2B08BE8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f1.x, f2.y =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4A4277A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print(f1.x, f2.x, </w:t>
      </w:r>
      <w:proofErr w:type="spellStart"/>
      <w:r>
        <w:rPr>
          <w:rFonts w:ascii="Fira Code" w:eastAsia="Fira Code" w:hAnsi="Fira Code" w:cs="Fira Code"/>
          <w:sz w:val="21"/>
          <w:szCs w:val="21"/>
          <w:lang w:val="en" w:eastAsia="en"/>
        </w:rPr>
        <w:t>Foo.x</w:t>
      </w:r>
      <w:proofErr w:type="spellEnd"/>
      <w:r>
        <w:rPr>
          <w:rFonts w:ascii="Fira Code" w:eastAsia="Fira Code" w:hAnsi="Fira Code" w:cs="Fira Code"/>
          <w:sz w:val="21"/>
          <w:szCs w:val="21"/>
          <w:lang w:val="en" w:eastAsia="en"/>
        </w:rPr>
        <w:t>)</w:t>
      </w:r>
    </w:p>
    <w:p w14:paraId="73D87E6A" w14:textId="672D271D"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print(f1.y, f2.y)</w:t>
      </w:r>
    </w:p>
    <w:p w14:paraId="5376942E"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66B08E4A"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1 3 3</w:t>
      </w:r>
    </w:p>
    <w:p w14:paraId="5EFCEB9A" w14:textId="1C7F9CD6"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5 7</w:t>
      </w:r>
    </w:p>
    <w:p w14:paraId="27E7497D"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A-2</w:t>
      </w:r>
    </w:p>
    <w:p w14:paraId="278604C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Foo</w:t>
      </w:r>
      <w:r>
        <w:rPr>
          <w:rFonts w:ascii="Fira Code" w:eastAsia="Fira Code" w:hAnsi="Fira Code" w:cs="Fira Code"/>
          <w:sz w:val="21"/>
          <w:szCs w:val="21"/>
          <w:lang w:val="en" w:eastAsia="en"/>
        </w:rPr>
        <w:t>:</w:t>
      </w:r>
    </w:p>
    <w:p w14:paraId="54D02F9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x = </w:t>
      </w:r>
      <w:r>
        <w:rPr>
          <w:rStyle w:val="any"/>
          <w:rFonts w:ascii="Fira Code" w:eastAsia="Fira Code" w:hAnsi="Fira Code" w:cs="Fira Code"/>
          <w:color w:val="0000DD"/>
          <w:sz w:val="21"/>
          <w:szCs w:val="21"/>
          <w:lang w:val="en" w:eastAsia="en"/>
        </w:rPr>
        <w:t>3</w:t>
      </w:r>
    </w:p>
    <w:p w14:paraId="3810A1D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w:t>
      </w:r>
    </w:p>
    <w:p w14:paraId="74ED213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 x</w:t>
      </w:r>
    </w:p>
    <w:p w14:paraId="68B3D1C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6DA92D1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f1 = Foo(</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360D7F85" w14:textId="310A27E4"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print(f1.x, </w:t>
      </w:r>
      <w:proofErr w:type="spellStart"/>
      <w:r>
        <w:rPr>
          <w:rFonts w:ascii="Fira Code" w:eastAsia="Fira Code" w:hAnsi="Fira Code" w:cs="Fira Code"/>
          <w:sz w:val="21"/>
          <w:szCs w:val="21"/>
          <w:lang w:val="en" w:eastAsia="en"/>
        </w:rPr>
        <w:t>Foo.x</w:t>
      </w:r>
      <w:proofErr w:type="spellEnd"/>
      <w:r>
        <w:rPr>
          <w:rFonts w:ascii="Fira Code" w:eastAsia="Fira Code" w:hAnsi="Fira Code" w:cs="Fira Code"/>
          <w:sz w:val="21"/>
          <w:szCs w:val="21"/>
          <w:lang w:val="en" w:eastAsia="en"/>
        </w:rPr>
        <w:t>)</w:t>
      </w:r>
    </w:p>
    <w:p w14:paraId="3EE1D4AD"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78A8D5FF" w14:textId="1CA387F6"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5 3</w:t>
      </w:r>
    </w:p>
    <w:p w14:paraId="0026A016"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A-3</w:t>
      </w:r>
    </w:p>
    <w:p w14:paraId="204A75B0"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Book</w:t>
      </w:r>
      <w:r>
        <w:rPr>
          <w:rFonts w:ascii="Fira Code" w:eastAsia="Fira Code" w:hAnsi="Fira Code" w:cs="Fira Code"/>
          <w:sz w:val="21"/>
          <w:szCs w:val="21"/>
          <w:lang w:val="en" w:eastAsia="en"/>
        </w:rPr>
        <w:t>:</w:t>
      </w:r>
    </w:p>
    <w:p w14:paraId="741BD69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lastRenderedPageBreak/>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title, author, year):</w:t>
      </w:r>
    </w:p>
    <w:p w14:paraId="62B9567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.title</w:t>
      </w:r>
      <w:proofErr w:type="spellEnd"/>
      <w:r>
        <w:rPr>
          <w:rFonts w:ascii="Fira Code" w:eastAsia="Fira Code" w:hAnsi="Fira Code" w:cs="Fira Code"/>
          <w:sz w:val="21"/>
          <w:szCs w:val="21"/>
          <w:lang w:val="en" w:eastAsia="en"/>
        </w:rPr>
        <w:t xml:space="preserve"> = title</w:t>
      </w:r>
    </w:p>
    <w:p w14:paraId="14FF162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.author</w:t>
      </w:r>
      <w:proofErr w:type="spellEnd"/>
      <w:r>
        <w:rPr>
          <w:rFonts w:ascii="Fira Code" w:eastAsia="Fira Code" w:hAnsi="Fira Code" w:cs="Fira Code"/>
          <w:sz w:val="21"/>
          <w:szCs w:val="21"/>
          <w:lang w:val="en" w:eastAsia="en"/>
        </w:rPr>
        <w:t xml:space="preserve"> = author</w:t>
      </w:r>
    </w:p>
    <w:p w14:paraId="1D52D75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.year</w:t>
      </w:r>
      <w:proofErr w:type="spellEnd"/>
      <w:r>
        <w:rPr>
          <w:rFonts w:ascii="Fira Code" w:eastAsia="Fira Code" w:hAnsi="Fira Code" w:cs="Fira Code"/>
          <w:sz w:val="21"/>
          <w:szCs w:val="21"/>
          <w:lang w:val="en" w:eastAsia="en"/>
        </w:rPr>
        <w:t xml:space="preserve"> = year</w:t>
      </w:r>
    </w:p>
    <w:p w14:paraId="6905071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p>
    <w:p w14:paraId="63A8F41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info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5FF6F4F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1100"/>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f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Title: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Author</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Year</w:t>
      </w:r>
      <w:proofErr w:type="spellEnd"/>
      <w:r>
        <w:rPr>
          <w:rStyle w:val="any"/>
          <w:rFonts w:ascii="Fira Code" w:eastAsia="Fira Code" w:hAnsi="Fira Code" w:cs="Fira Code"/>
          <w:color w:val="DD2200"/>
          <w:sz w:val="21"/>
          <w:szCs w:val="21"/>
          <w:lang w:val="en" w:eastAsia="en"/>
        </w:rPr>
        <w:t>: {}</w:t>
      </w:r>
      <w:r>
        <w:rPr>
          <w:rStyle w:val="any"/>
          <w:rFonts w:ascii="Fira Code" w:eastAsia="Fira Code" w:hAnsi="Fira Code" w:cs="Fira Code"/>
          <w:color w:val="771100"/>
          <w:sz w:val="21"/>
          <w:szCs w:val="21"/>
          <w:lang w:val="en" w:eastAsia="en"/>
        </w:rPr>
        <w:t>'</w:t>
      </w:r>
    </w:p>
    <w:p w14:paraId="2D4D500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f.format</w:t>
      </w:r>
      <w:proofErr w:type="spellEnd"/>
      <w:r>
        <w:rPr>
          <w:rFonts w:ascii="Fira Code" w:eastAsia="Fira Code" w:hAnsi="Fira Code" w:cs="Fira Code"/>
          <w:sz w:val="21"/>
          <w:szCs w:val="21"/>
          <w:lang w:val="en" w:eastAsia="en"/>
        </w:rPr>
        <w:t>(</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.title</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.author</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.year</w:t>
      </w:r>
      <w:proofErr w:type="spellEnd"/>
      <w:r>
        <w:rPr>
          <w:rFonts w:ascii="Fira Code" w:eastAsia="Fira Code" w:hAnsi="Fira Code" w:cs="Fira Code"/>
          <w:sz w:val="21"/>
          <w:szCs w:val="21"/>
          <w:lang w:val="en" w:eastAsia="en"/>
        </w:rPr>
        <w:t>)</w:t>
      </w:r>
    </w:p>
    <w:p w14:paraId="1EAE682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6228953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Encyclopedia</w:t>
      </w:r>
      <w:r>
        <w:rPr>
          <w:rFonts w:ascii="Fira Code" w:eastAsia="Fira Code" w:hAnsi="Fira Code" w:cs="Fira Code"/>
          <w:sz w:val="21"/>
          <w:szCs w:val="21"/>
          <w:lang w:val="en" w:eastAsia="en"/>
        </w:rPr>
        <w:t>(Book):</w:t>
      </w:r>
    </w:p>
    <w:p w14:paraId="4B099CC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title, author, year, edition):</w:t>
      </w:r>
    </w:p>
    <w:p w14:paraId="14D6A21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().__</w:t>
      </w:r>
      <w:proofErr w:type="spellStart"/>
      <w:r>
        <w:rPr>
          <w:rFonts w:ascii="Fira Code" w:eastAsia="Fira Code" w:hAnsi="Fira Code" w:cs="Fira Code"/>
          <w:sz w:val="21"/>
          <w:szCs w:val="21"/>
          <w:lang w:val="en" w:eastAsia="en"/>
        </w:rPr>
        <w:t>init</w:t>
      </w:r>
      <w:proofErr w:type="spellEnd"/>
      <w:r>
        <w:rPr>
          <w:rFonts w:ascii="Fira Code" w:eastAsia="Fira Code" w:hAnsi="Fira Code" w:cs="Fira Code"/>
          <w:sz w:val="21"/>
          <w:szCs w:val="21"/>
          <w:lang w:val="en" w:eastAsia="en"/>
        </w:rPr>
        <w:t>__(title, author, year)</w:t>
      </w:r>
    </w:p>
    <w:p w14:paraId="6194B94B"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.edition</w:t>
      </w:r>
      <w:proofErr w:type="spellEnd"/>
      <w:r>
        <w:rPr>
          <w:rFonts w:ascii="Fira Code" w:eastAsia="Fira Code" w:hAnsi="Fira Code" w:cs="Fira Code"/>
          <w:sz w:val="21"/>
          <w:szCs w:val="21"/>
          <w:lang w:val="en" w:eastAsia="en"/>
        </w:rPr>
        <w:t xml:space="preserve"> = edition</w:t>
      </w:r>
    </w:p>
    <w:p w14:paraId="3C883C6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15</w:t>
      </w:r>
    </w:p>
    <w:p w14:paraId="53C48BE0"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info</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08C6645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gramStart"/>
      <w:r>
        <w:rPr>
          <w:rStyle w:val="any"/>
          <w:rFonts w:ascii="Fira Code" w:eastAsia="Fira Code" w:hAnsi="Fira Code" w:cs="Fira Code"/>
          <w:b/>
          <w:bCs/>
          <w:color w:val="336699"/>
          <w:sz w:val="21"/>
          <w:szCs w:val="21"/>
          <w:lang w:val="en" w:eastAsia="en"/>
        </w:rPr>
        <w:t>super</w:t>
      </w:r>
      <w:proofErr w:type="gramEnd"/>
      <w:r>
        <w:rPr>
          <w:rFonts w:ascii="Fira Code" w:eastAsia="Fira Code" w:hAnsi="Fira Code" w:cs="Fira Code"/>
          <w:sz w:val="21"/>
          <w:szCs w:val="21"/>
          <w:lang w:val="en" w:eastAsia="en"/>
        </w:rPr>
        <w:t xml:space="preserve">().info() +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w:t>
      </w:r>
      <w:proofErr w:type="spellStart"/>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Edition</w:t>
      </w:r>
      <w:proofErr w:type="spellEnd"/>
      <w:r>
        <w:rPr>
          <w:rStyle w:val="any"/>
          <w:rFonts w:ascii="Fira Code" w:eastAsia="Fira Code" w:hAnsi="Fira Code" w:cs="Fira Code"/>
          <w:color w:val="DD2200"/>
          <w:sz w:val="21"/>
          <w:szCs w:val="21"/>
          <w:lang w:val="en" w:eastAsia="en"/>
        </w:rPr>
        <w:t xml:space="preserve">: </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 </w:t>
      </w:r>
      <w:r>
        <w:rPr>
          <w:rStyle w:val="any"/>
          <w:rFonts w:ascii="Fira Code" w:eastAsia="Fira Code" w:hAnsi="Fira Code" w:cs="Fira Code"/>
          <w:b/>
          <w:bCs/>
          <w:color w:val="336699"/>
          <w:sz w:val="21"/>
          <w:szCs w:val="21"/>
          <w:lang w:val="en" w:eastAsia="en"/>
        </w:rPr>
        <w:t>str</w:t>
      </w:r>
      <w:r>
        <w:rPr>
          <w:rFonts w:ascii="Fira Code" w:eastAsia="Fira Code" w:hAnsi="Fira Code" w:cs="Fira Code"/>
          <w:sz w:val="21"/>
          <w:szCs w:val="21"/>
          <w:lang w:val="en" w:eastAsia="en"/>
        </w:rPr>
        <w:t>(</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.edition</w:t>
      </w:r>
      <w:proofErr w:type="spellEnd"/>
      <w:r>
        <w:rPr>
          <w:rFonts w:ascii="Fira Code" w:eastAsia="Fira Code" w:hAnsi="Fira Code" w:cs="Fira Code"/>
          <w:sz w:val="21"/>
          <w:szCs w:val="21"/>
          <w:lang w:val="en" w:eastAsia="en"/>
        </w:rPr>
        <w:t>)</w:t>
      </w:r>
    </w:p>
    <w:p w14:paraId="791E8A5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18</w:t>
      </w:r>
    </w:p>
    <w:p w14:paraId="64306FC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19</w:t>
      </w:r>
      <w:r>
        <w:rPr>
          <w:rFonts w:ascii="Fira Code" w:eastAsia="Fira Code" w:hAnsi="Fira Code" w:cs="Fira Code"/>
          <w:sz w:val="21"/>
          <w:szCs w:val="21"/>
          <w:lang w:val="en" w:eastAsia="en"/>
        </w:rPr>
        <w:t xml:space="preserve">    e = Encyclopedia(</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Encyclopedia Britannica</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many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2010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w:t>
      </w:r>
    </w:p>
    <w:p w14:paraId="114CAD0F" w14:textId="0B01EEBD"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print(e.info())</w:t>
      </w:r>
    </w:p>
    <w:p w14:paraId="4597DCEF"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544A3A2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Title: Encyclopedia Britannica</w:t>
      </w:r>
    </w:p>
    <w:p w14:paraId="747AFCC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Author: many</w:t>
      </w:r>
    </w:p>
    <w:p w14:paraId="5EDA3FC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Year: 2010</w:t>
      </w:r>
    </w:p>
    <w:p w14:paraId="110D1EF4" w14:textId="0206EDB7"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Edition: 15</w:t>
      </w:r>
    </w:p>
    <w:p w14:paraId="3F691F2D"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A-4</w:t>
      </w:r>
    </w:p>
    <w:p w14:paraId="541C0B8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Book</w:t>
      </w:r>
      <w:r>
        <w:rPr>
          <w:rFonts w:ascii="Fira Code" w:eastAsia="Fira Code" w:hAnsi="Fira Code" w:cs="Fira Code"/>
          <w:sz w:val="21"/>
          <w:szCs w:val="21"/>
          <w:lang w:val="en" w:eastAsia="en"/>
        </w:rPr>
        <w:t>:</w:t>
      </w:r>
    </w:p>
    <w:p w14:paraId="79B52AF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title, author):</w:t>
      </w:r>
    </w:p>
    <w:p w14:paraId="6D84EB0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.title</w:t>
      </w:r>
      <w:proofErr w:type="spellEnd"/>
      <w:r>
        <w:rPr>
          <w:rFonts w:ascii="Fira Code" w:eastAsia="Fira Code" w:hAnsi="Fira Code" w:cs="Fira Code"/>
          <w:sz w:val="21"/>
          <w:szCs w:val="21"/>
          <w:lang w:val="en" w:eastAsia="en"/>
        </w:rPr>
        <w:t xml:space="preserve"> = title</w:t>
      </w:r>
    </w:p>
    <w:p w14:paraId="3D7215E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.author</w:t>
      </w:r>
      <w:proofErr w:type="spellEnd"/>
      <w:r>
        <w:rPr>
          <w:rFonts w:ascii="Fira Code" w:eastAsia="Fira Code" w:hAnsi="Fira Code" w:cs="Fira Code"/>
          <w:sz w:val="21"/>
          <w:szCs w:val="21"/>
          <w:lang w:val="en" w:eastAsia="en"/>
        </w:rPr>
        <w:t xml:space="preserve"> = author</w:t>
      </w:r>
    </w:p>
    <w:p w14:paraId="452CD36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p>
    <w:p w14:paraId="4496B32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BB0066"/>
          <w:sz w:val="21"/>
          <w:szCs w:val="21"/>
          <w:lang w:val="en" w:eastAsia="en"/>
        </w:rPr>
        <w:t>BookManager</w:t>
      </w:r>
      <w:proofErr w:type="spellEnd"/>
      <w:r>
        <w:rPr>
          <w:rFonts w:ascii="Fira Code" w:eastAsia="Fira Code" w:hAnsi="Fira Code" w:cs="Fira Code"/>
          <w:sz w:val="21"/>
          <w:szCs w:val="21"/>
          <w:lang w:val="en" w:eastAsia="en"/>
        </w:rPr>
        <w:t>:</w:t>
      </w:r>
    </w:p>
    <w:p w14:paraId="04688E5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books):</w:t>
      </w:r>
    </w:p>
    <w:p w14:paraId="28DE641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.books</w:t>
      </w:r>
      <w:proofErr w:type="spellEnd"/>
      <w:r>
        <w:rPr>
          <w:rFonts w:ascii="Fira Code" w:eastAsia="Fira Code" w:hAnsi="Fira Code" w:cs="Fira Code"/>
          <w:sz w:val="21"/>
          <w:szCs w:val="21"/>
          <w:lang w:val="en" w:eastAsia="en"/>
        </w:rPr>
        <w:t xml:space="preserve"> = books</w:t>
      </w:r>
    </w:p>
    <w:p w14:paraId="18FCF68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p>
    <w:p w14:paraId="12B9EF9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find_title1</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title):</w:t>
      </w:r>
    </w:p>
    <w:p w14:paraId="052C4D15" w14:textId="07FD5641"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0"/>
          <w:szCs w:val="20"/>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sidRPr="00C11FBB">
        <w:rPr>
          <w:rStyle w:val="any"/>
          <w:rFonts w:ascii="Fira Code" w:eastAsia="Fira Code" w:hAnsi="Fira Code" w:cs="Fira Code"/>
          <w:b/>
          <w:bCs/>
          <w:color w:val="008800"/>
          <w:sz w:val="20"/>
          <w:szCs w:val="20"/>
          <w:lang w:val="en" w:eastAsia="en"/>
        </w:rPr>
        <w:t>return</w:t>
      </w:r>
      <w:r w:rsidRPr="00C11FBB">
        <w:rPr>
          <w:rFonts w:ascii="Fira Code" w:eastAsia="Fira Code" w:hAnsi="Fira Code" w:cs="Fira Code"/>
          <w:sz w:val="20"/>
          <w:szCs w:val="20"/>
          <w:lang w:val="en" w:eastAsia="en"/>
        </w:rPr>
        <w:t xml:space="preserve"> [</w:t>
      </w:r>
      <w:proofErr w:type="spellStart"/>
      <w:r w:rsidRPr="00C11FBB">
        <w:rPr>
          <w:rFonts w:ascii="Fira Code" w:eastAsia="Fira Code" w:hAnsi="Fira Code" w:cs="Fira Code"/>
          <w:sz w:val="20"/>
          <w:szCs w:val="20"/>
          <w:lang w:val="en" w:eastAsia="en"/>
        </w:rPr>
        <w:t>book.title</w:t>
      </w:r>
      <w:proofErr w:type="spellEnd"/>
      <w:r w:rsidRPr="00C11FBB">
        <w:rPr>
          <w:rFonts w:ascii="Fira Code" w:eastAsia="Fira Code" w:hAnsi="Fira Code" w:cs="Fira Code"/>
          <w:sz w:val="20"/>
          <w:szCs w:val="20"/>
          <w:lang w:val="en" w:eastAsia="en"/>
        </w:rPr>
        <w:t xml:space="preserve"> </w:t>
      </w:r>
      <w:r w:rsidRPr="00C11FBB">
        <w:rPr>
          <w:rStyle w:val="any"/>
          <w:rFonts w:ascii="Fira Code" w:eastAsia="Fira Code" w:hAnsi="Fira Code" w:cs="Fira Code"/>
          <w:b/>
          <w:bCs/>
          <w:color w:val="008800"/>
          <w:sz w:val="20"/>
          <w:szCs w:val="20"/>
          <w:lang w:val="en" w:eastAsia="en"/>
        </w:rPr>
        <w:t>for</w:t>
      </w:r>
      <w:r w:rsidRPr="00C11FBB">
        <w:rPr>
          <w:rFonts w:ascii="Fira Code" w:eastAsia="Fira Code" w:hAnsi="Fira Code" w:cs="Fira Code"/>
          <w:sz w:val="20"/>
          <w:szCs w:val="20"/>
          <w:lang w:val="en" w:eastAsia="en"/>
        </w:rPr>
        <w:t xml:space="preserve"> book </w:t>
      </w:r>
      <w:r w:rsidRPr="00C11FBB">
        <w:rPr>
          <w:rStyle w:val="any"/>
          <w:rFonts w:ascii="Fira Code" w:eastAsia="Fira Code" w:hAnsi="Fira Code" w:cs="Fira Code"/>
          <w:b/>
          <w:bCs/>
          <w:color w:val="008800"/>
          <w:sz w:val="20"/>
          <w:szCs w:val="20"/>
          <w:lang w:val="en" w:eastAsia="en"/>
        </w:rPr>
        <w:t>in</w:t>
      </w:r>
      <w:r w:rsidRPr="00C11FBB">
        <w:rPr>
          <w:rFonts w:ascii="Fira Code" w:eastAsia="Fira Code" w:hAnsi="Fira Code" w:cs="Fira Code"/>
          <w:sz w:val="20"/>
          <w:szCs w:val="20"/>
          <w:lang w:val="en" w:eastAsia="en"/>
        </w:rPr>
        <w:t xml:space="preserve"> </w:t>
      </w:r>
      <w:proofErr w:type="spellStart"/>
      <w:r w:rsidRPr="00C11FBB">
        <w:rPr>
          <w:rStyle w:val="any"/>
          <w:rFonts w:ascii="Fira Code" w:eastAsia="Fira Code" w:hAnsi="Fira Code" w:cs="Fira Code"/>
          <w:color w:val="006699"/>
          <w:sz w:val="20"/>
          <w:szCs w:val="20"/>
          <w:lang w:val="en" w:eastAsia="en"/>
        </w:rPr>
        <w:t>self</w:t>
      </w:r>
      <w:r w:rsidRPr="00C11FBB">
        <w:rPr>
          <w:rFonts w:ascii="Fira Code" w:eastAsia="Fira Code" w:hAnsi="Fira Code" w:cs="Fira Code"/>
          <w:sz w:val="20"/>
          <w:szCs w:val="20"/>
          <w:lang w:val="en" w:eastAsia="en"/>
        </w:rPr>
        <w:t>.books</w:t>
      </w:r>
      <w:proofErr w:type="spellEnd"/>
      <w:r w:rsidRPr="00C11FBB">
        <w:rPr>
          <w:rFonts w:ascii="Fira Code" w:eastAsia="Fira Code" w:hAnsi="Fira Code" w:cs="Fira Code"/>
          <w:sz w:val="20"/>
          <w:szCs w:val="20"/>
          <w:lang w:val="en" w:eastAsia="en"/>
        </w:rPr>
        <w:t xml:space="preserve"> </w:t>
      </w:r>
      <w:r w:rsidRPr="00C11FBB">
        <w:rPr>
          <w:rStyle w:val="any"/>
          <w:rFonts w:ascii="Fira Code" w:eastAsia="Fira Code" w:hAnsi="Fira Code" w:cs="Fira Code"/>
          <w:b/>
          <w:bCs/>
          <w:color w:val="008800"/>
          <w:sz w:val="20"/>
          <w:szCs w:val="20"/>
          <w:lang w:val="en" w:eastAsia="en"/>
        </w:rPr>
        <w:t>if</w:t>
      </w:r>
      <w:r w:rsidRPr="00C11FBB">
        <w:rPr>
          <w:rFonts w:ascii="Fira Code" w:eastAsia="Fira Code" w:hAnsi="Fira Code" w:cs="Fira Code"/>
          <w:sz w:val="20"/>
          <w:szCs w:val="20"/>
          <w:lang w:val="en" w:eastAsia="en"/>
        </w:rPr>
        <w:t xml:space="preserve"> title </w:t>
      </w:r>
      <w:r w:rsidRPr="00C11FBB">
        <w:rPr>
          <w:rStyle w:val="any"/>
          <w:rFonts w:ascii="Fira Code" w:eastAsia="Fira Code" w:hAnsi="Fira Code" w:cs="Fira Code"/>
          <w:b/>
          <w:bCs/>
          <w:color w:val="008800"/>
          <w:sz w:val="20"/>
          <w:szCs w:val="20"/>
          <w:lang w:val="en" w:eastAsia="en"/>
        </w:rPr>
        <w:t>in</w:t>
      </w:r>
      <w:r w:rsidRPr="00C11FBB">
        <w:rPr>
          <w:rFonts w:ascii="Fira Code" w:eastAsia="Fira Code" w:hAnsi="Fira Code" w:cs="Fira Code"/>
          <w:sz w:val="20"/>
          <w:szCs w:val="20"/>
          <w:lang w:val="en" w:eastAsia="en"/>
        </w:rPr>
        <w:t xml:space="preserve"> </w:t>
      </w:r>
      <w:proofErr w:type="spellStart"/>
      <w:r w:rsidRPr="00C11FBB">
        <w:rPr>
          <w:rFonts w:ascii="Fira Code" w:eastAsia="Fira Code" w:hAnsi="Fira Code" w:cs="Fira Code"/>
          <w:sz w:val="20"/>
          <w:szCs w:val="20"/>
          <w:lang w:val="en" w:eastAsia="en"/>
        </w:rPr>
        <w:t>book.title</w:t>
      </w:r>
      <w:proofErr w:type="spellEnd"/>
      <w:r w:rsidRPr="00C11FBB">
        <w:rPr>
          <w:rFonts w:ascii="Fira Code" w:eastAsia="Fira Code" w:hAnsi="Fira Code" w:cs="Fira Code"/>
          <w:sz w:val="20"/>
          <w:szCs w:val="20"/>
          <w:lang w:val="en" w:eastAsia="en"/>
        </w:rPr>
        <w:t>]</w:t>
      </w:r>
    </w:p>
    <w:p w14:paraId="3EFD22D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lastRenderedPageBreak/>
        <w:t>12</w:t>
      </w:r>
    </w:p>
    <w:p w14:paraId="0FC41D6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find_title2</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title):</w:t>
      </w:r>
    </w:p>
    <w:p w14:paraId="15839387"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14</w:t>
      </w:r>
      <w:r>
        <w:rPr>
          <w:rFonts w:ascii="Fira Code" w:eastAsia="Fira Code" w:hAnsi="Fira Code" w:cs="Fira Code"/>
          <w:sz w:val="21"/>
          <w:szCs w:val="21"/>
          <w:lang w:val="en" w:eastAsia="en"/>
        </w:rPr>
        <w:t xml:space="preserve">            res = []</w:t>
      </w:r>
    </w:p>
    <w:p w14:paraId="4C6F11F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book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.books:</w:t>
      </w:r>
    </w:p>
    <w:p w14:paraId="34343E9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if</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title.lower</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book.title.lower</w:t>
      </w:r>
      <w:proofErr w:type="spellEnd"/>
      <w:r>
        <w:rPr>
          <w:rFonts w:ascii="Fira Code" w:eastAsia="Fira Code" w:hAnsi="Fira Code" w:cs="Fira Code"/>
          <w:sz w:val="21"/>
          <w:szCs w:val="21"/>
          <w:lang w:val="en" w:eastAsia="en"/>
        </w:rPr>
        <w:t>():</w:t>
      </w:r>
    </w:p>
    <w:p w14:paraId="2FFDE50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res.append</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book.title</w:t>
      </w:r>
      <w:proofErr w:type="spellEnd"/>
      <w:r>
        <w:rPr>
          <w:rFonts w:ascii="Fira Code" w:eastAsia="Fira Code" w:hAnsi="Fira Code" w:cs="Fira Code"/>
          <w:sz w:val="21"/>
          <w:szCs w:val="21"/>
          <w:lang w:val="en" w:eastAsia="en"/>
        </w:rPr>
        <w:t>)</w:t>
      </w:r>
    </w:p>
    <w:p w14:paraId="2D15942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res</w:t>
      </w:r>
    </w:p>
    <w:p w14:paraId="43F1EA22"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19</w:t>
      </w:r>
    </w:p>
    <w:p w14:paraId="4E1A811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20</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 xml:space="preserve"> = [</w:t>
      </w:r>
    </w:p>
    <w:p w14:paraId="2438A20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21</w:t>
      </w:r>
      <w:r>
        <w:rPr>
          <w:rFonts w:ascii="Fira Code" w:eastAsia="Fira Code" w:hAnsi="Fira Code" w:cs="Fira Code"/>
          <w:sz w:val="21"/>
          <w:szCs w:val="21"/>
          <w:lang w:val="en" w:eastAsia="en"/>
        </w:rPr>
        <w:t xml:space="preserve">        Book(</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Harry Potter and the Chamber of Secrets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J.K. Rowling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CAE4CC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22</w:t>
      </w:r>
      <w:r>
        <w:rPr>
          <w:rFonts w:ascii="Fira Code" w:eastAsia="Fira Code" w:hAnsi="Fira Code" w:cs="Fira Code"/>
          <w:sz w:val="21"/>
          <w:szCs w:val="21"/>
          <w:lang w:val="en" w:eastAsia="en"/>
        </w:rPr>
        <w:t xml:space="preserve">        Book(</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Percy Jackson and the Lightning Thief</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Rick Riordan</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79160D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23</w:t>
      </w:r>
      <w:r>
        <w:rPr>
          <w:rFonts w:ascii="Fira Code" w:eastAsia="Fira Code" w:hAnsi="Fira Code" w:cs="Fira Code"/>
          <w:sz w:val="21"/>
          <w:szCs w:val="21"/>
          <w:lang w:val="en" w:eastAsia="en"/>
        </w:rPr>
        <w:t xml:space="preserve">        Book(</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Lord of the Flies</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William Golding</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021C9D00"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24</w:t>
      </w:r>
      <w:r>
        <w:rPr>
          <w:rFonts w:ascii="Fira Code" w:eastAsia="Fira Code" w:hAnsi="Fira Code" w:cs="Fira Code"/>
          <w:sz w:val="21"/>
          <w:szCs w:val="21"/>
          <w:lang w:val="en" w:eastAsia="en"/>
        </w:rPr>
        <w:t xml:space="preserve">        Book(</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Animal Farm</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George Orwell</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5A32B8A3"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25</w:t>
      </w:r>
      <w:r>
        <w:rPr>
          <w:rFonts w:ascii="Fira Code" w:eastAsia="Fira Code" w:hAnsi="Fira Code" w:cs="Fira Code"/>
          <w:sz w:val="21"/>
          <w:szCs w:val="21"/>
          <w:lang w:val="en" w:eastAsia="en"/>
        </w:rPr>
        <w:t xml:space="preserve">        Book(</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The Giver</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 xml:space="preserve">, </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Lois Lowry</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2F173DE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26</w:t>
      </w:r>
      <w:r>
        <w:rPr>
          <w:rFonts w:ascii="Fira Code" w:eastAsia="Fira Code" w:hAnsi="Fira Code" w:cs="Fira Code"/>
          <w:sz w:val="21"/>
          <w:szCs w:val="21"/>
          <w:lang w:val="en" w:eastAsia="en"/>
        </w:rPr>
        <w:t xml:space="preserve">    ]</w:t>
      </w:r>
    </w:p>
    <w:p w14:paraId="52A4F74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27</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bm</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BookManager</w:t>
      </w:r>
      <w:proofErr w:type="spellEnd"/>
      <w:r>
        <w:rPr>
          <w:rFonts w:ascii="Fira Code" w:eastAsia="Fira Code" w:hAnsi="Fira Code" w:cs="Fira Code"/>
          <w:sz w:val="21"/>
          <w:szCs w:val="21"/>
          <w:lang w:val="en" w:eastAsia="en"/>
        </w:rPr>
        <w:t>(</w:t>
      </w:r>
      <w:proofErr w:type="spellStart"/>
      <w:r>
        <w:rPr>
          <w:rFonts w:ascii="Fira Code" w:eastAsia="Fira Code" w:hAnsi="Fira Code" w:cs="Fira Code"/>
          <w:sz w:val="21"/>
          <w:szCs w:val="21"/>
          <w:lang w:val="en" w:eastAsia="en"/>
        </w:rPr>
        <w:t>lst</w:t>
      </w:r>
      <w:proofErr w:type="spellEnd"/>
      <w:r>
        <w:rPr>
          <w:rFonts w:ascii="Fira Code" w:eastAsia="Fira Code" w:hAnsi="Fira Code" w:cs="Fira Code"/>
          <w:sz w:val="21"/>
          <w:szCs w:val="21"/>
          <w:lang w:val="en" w:eastAsia="en"/>
        </w:rPr>
        <w:t>)</w:t>
      </w:r>
    </w:p>
    <w:p w14:paraId="09A0D18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28</w:t>
      </w:r>
    </w:p>
    <w:p w14:paraId="00725DD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29</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find_title1</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4370837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30</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title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bm.find_title1(</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141B92C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31</w:t>
      </w:r>
      <w:r>
        <w:rPr>
          <w:rFonts w:ascii="Fira Code" w:eastAsia="Fira Code" w:hAnsi="Fira Code" w:cs="Fira Code"/>
          <w:sz w:val="21"/>
          <w:szCs w:val="21"/>
          <w:lang w:val="en" w:eastAsia="en"/>
        </w:rPr>
        <w:t xml:space="preserve">        print(title)</w:t>
      </w:r>
    </w:p>
    <w:p w14:paraId="180D798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32</w:t>
      </w:r>
    </w:p>
    <w:p w14:paraId="6C0350B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33</w:t>
      </w:r>
      <w:r>
        <w:rPr>
          <w:rFonts w:ascii="Fira Code" w:eastAsia="Fira Code" w:hAnsi="Fira Code" w:cs="Fira Code"/>
          <w:sz w:val="21"/>
          <w:szCs w:val="21"/>
          <w:lang w:val="en" w:eastAsia="en"/>
        </w:rPr>
        <w:t xml:space="preserve">    print(</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BB00BB"/>
          <w:sz w:val="21"/>
          <w:szCs w:val="21"/>
          <w:lang w:val="en" w:eastAsia="en"/>
        </w:rPr>
        <w:t>\n</w:t>
      </w:r>
      <w:r>
        <w:rPr>
          <w:rStyle w:val="any"/>
          <w:rFonts w:ascii="Fira Code" w:eastAsia="Fira Code" w:hAnsi="Fira Code" w:cs="Fira Code"/>
          <w:color w:val="DD2200"/>
          <w:sz w:val="21"/>
          <w:szCs w:val="21"/>
          <w:lang w:val="en" w:eastAsia="en"/>
        </w:rPr>
        <w:t>find_title2</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3196897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title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bm.find_title2(</w:t>
      </w:r>
      <w:r>
        <w:rPr>
          <w:rStyle w:val="any"/>
          <w:rFonts w:ascii="Fira Code" w:eastAsia="Fira Code" w:hAnsi="Fira Code" w:cs="Fira Code"/>
          <w:color w:val="771100"/>
          <w:sz w:val="21"/>
          <w:szCs w:val="21"/>
          <w:lang w:val="en" w:eastAsia="en"/>
        </w:rPr>
        <w:t>'</w:t>
      </w:r>
      <w:r>
        <w:rPr>
          <w:rStyle w:val="any"/>
          <w:rFonts w:ascii="Fira Code" w:eastAsia="Fira Code" w:hAnsi="Fira Code" w:cs="Fira Code"/>
          <w:color w:val="DD2200"/>
          <w:sz w:val="21"/>
          <w:szCs w:val="21"/>
          <w:lang w:val="en" w:eastAsia="en"/>
        </w:rPr>
        <w:t>The</w:t>
      </w:r>
      <w:r>
        <w:rPr>
          <w:rStyle w:val="any"/>
          <w:rFonts w:ascii="Fira Code" w:eastAsia="Fira Code" w:hAnsi="Fira Code" w:cs="Fira Code"/>
          <w:color w:val="771100"/>
          <w:sz w:val="21"/>
          <w:szCs w:val="21"/>
          <w:lang w:val="en" w:eastAsia="en"/>
        </w:rPr>
        <w:t>'</w:t>
      </w:r>
      <w:r>
        <w:rPr>
          <w:rFonts w:ascii="Fira Code" w:eastAsia="Fira Code" w:hAnsi="Fira Code" w:cs="Fira Code"/>
          <w:sz w:val="21"/>
          <w:szCs w:val="21"/>
          <w:lang w:val="en" w:eastAsia="en"/>
        </w:rPr>
        <w:t>):</w:t>
      </w:r>
    </w:p>
    <w:p w14:paraId="6F40866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35</w:t>
      </w:r>
      <w:r>
        <w:rPr>
          <w:rFonts w:ascii="Fira Code" w:eastAsia="Fira Code" w:hAnsi="Fira Code" w:cs="Fira Code"/>
          <w:sz w:val="21"/>
          <w:szCs w:val="21"/>
          <w:lang w:val="en" w:eastAsia="en"/>
        </w:rPr>
        <w:t xml:space="preserve">        print(title)</w:t>
      </w:r>
    </w:p>
    <w:p w14:paraId="351A26A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36</w:t>
      </w:r>
    </w:p>
    <w:p w14:paraId="3C7FB037" w14:textId="7C2F13DE"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37</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What is the difference between find_title1() and find_title2()?</w:t>
      </w:r>
    </w:p>
    <w:p w14:paraId="099808DF"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22803490"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find_title1</w:t>
      </w:r>
    </w:p>
    <w:p w14:paraId="2351D51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The Giver</w:t>
      </w:r>
    </w:p>
    <w:p w14:paraId="6D39184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7827619E"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find_title2</w:t>
      </w:r>
    </w:p>
    <w:p w14:paraId="1272FDE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Harry Potter and the Chamber of Secrets</w:t>
      </w:r>
    </w:p>
    <w:p w14:paraId="0005CF6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Percy Jackson and the Lightning Thief</w:t>
      </w:r>
    </w:p>
    <w:p w14:paraId="0D5D70B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Lord of the Flies</w:t>
      </w:r>
    </w:p>
    <w:p w14:paraId="01DFF45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The Giver</w:t>
      </w:r>
    </w:p>
    <w:p w14:paraId="1B5C3A6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06360443" w14:textId="07AD3879"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sz w:val="21"/>
          <w:szCs w:val="21"/>
          <w:shd w:val="clear" w:color="auto" w:fill="auto"/>
          <w:lang w:val="en" w:eastAsia="en"/>
        </w:rPr>
      </w:pPr>
      <w:r w:rsidRPr="00C11FBB">
        <w:rPr>
          <w:rFonts w:ascii="Fira Code" w:eastAsia="Fira Code" w:hAnsi="Fira Code" w:cs="Fira Code"/>
          <w:color w:val="B02145"/>
          <w:sz w:val="21"/>
          <w:szCs w:val="21"/>
          <w:shd w:val="clear" w:color="auto" w:fill="auto"/>
          <w:lang w:val="en" w:eastAsia="en"/>
        </w:rPr>
        <w:lastRenderedPageBreak/>
        <w:t>find_title2</w:t>
      </w:r>
      <w:r>
        <w:rPr>
          <w:rFonts w:ascii="Fira Code" w:eastAsia="Fira Code" w:hAnsi="Fira Code" w:cs="Fira Code"/>
          <w:sz w:val="21"/>
          <w:szCs w:val="21"/>
          <w:shd w:val="clear" w:color="auto" w:fill="auto"/>
          <w:lang w:val="en" w:eastAsia="en"/>
        </w:rPr>
        <w:t xml:space="preserve"> does a case-insensitive string check. Other than that, there are no differences between the two. </w:t>
      </w:r>
      <w:r w:rsidRPr="00C11FBB">
        <w:rPr>
          <w:rFonts w:ascii="Fira Code" w:eastAsia="Fira Code" w:hAnsi="Fira Code" w:cs="Fira Code"/>
          <w:color w:val="B02145"/>
          <w:sz w:val="21"/>
          <w:szCs w:val="21"/>
          <w:shd w:val="clear" w:color="auto" w:fill="auto"/>
          <w:lang w:val="en" w:eastAsia="en"/>
        </w:rPr>
        <w:t>find_title1</w:t>
      </w:r>
      <w:r>
        <w:rPr>
          <w:rFonts w:ascii="Fira Code" w:eastAsia="Fira Code" w:hAnsi="Fira Code" w:cs="Fira Code"/>
          <w:sz w:val="21"/>
          <w:szCs w:val="21"/>
          <w:shd w:val="clear" w:color="auto" w:fill="auto"/>
          <w:lang w:val="en" w:eastAsia="en"/>
        </w:rPr>
        <w:t xml:space="preserve"> is the list comprehension version of </w:t>
      </w:r>
      <w:r w:rsidRPr="00C11FBB">
        <w:rPr>
          <w:rFonts w:ascii="Fira Code" w:eastAsia="Fira Code" w:hAnsi="Fira Code" w:cs="Fira Code"/>
          <w:color w:val="B02145"/>
          <w:sz w:val="21"/>
          <w:szCs w:val="21"/>
          <w:shd w:val="clear" w:color="auto" w:fill="auto"/>
          <w:lang w:val="en" w:eastAsia="en"/>
        </w:rPr>
        <w:t>find_title2</w:t>
      </w:r>
      <w:r>
        <w:rPr>
          <w:rFonts w:ascii="Fira Code" w:eastAsia="Fira Code" w:hAnsi="Fira Code" w:cs="Fira Code"/>
          <w:sz w:val="21"/>
          <w:szCs w:val="21"/>
          <w:shd w:val="clear" w:color="auto" w:fill="auto"/>
          <w:lang w:val="en" w:eastAsia="en"/>
        </w:rPr>
        <w:t>.</w:t>
      </w:r>
    </w:p>
    <w:p w14:paraId="614E3483" w14:textId="77777777" w:rsidR="00C11FBB" w:rsidRDefault="00C11FBB" w:rsidP="00C11FB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B. Find any errors in following Python programs</w:t>
      </w:r>
    </w:p>
    <w:p w14:paraId="10416BF2"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B-1</w:t>
      </w:r>
    </w:p>
    <w:p w14:paraId="602FA97F"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Foo</w:t>
      </w:r>
      <w:r>
        <w:rPr>
          <w:rFonts w:ascii="Fira Code" w:eastAsia="Fira Code" w:hAnsi="Fira Code" w:cs="Fira Code"/>
          <w:sz w:val="21"/>
          <w:szCs w:val="21"/>
          <w:lang w:val="en" w:eastAsia="en"/>
        </w:rPr>
        <w:t>:</w:t>
      </w:r>
    </w:p>
    <w:p w14:paraId="5F56190B"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 y):</w:t>
      </w:r>
    </w:p>
    <w:p w14:paraId="0D65337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r>
        <w:rPr>
          <w:rFonts w:ascii="Fira Code" w:eastAsia="Fira Code" w:hAnsi="Fira Code" w:cs="Fira Code"/>
          <w:sz w:val="21"/>
          <w:szCs w:val="21"/>
          <w:lang w:val="en" w:eastAsia="en"/>
        </w:rPr>
        <w:t xml:space="preserve"> = x, y</w:t>
      </w:r>
    </w:p>
    <w:p w14:paraId="4A086AC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Foo(x, y)</w:t>
      </w:r>
    </w:p>
    <w:p w14:paraId="3BA5E94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1448E328"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f = Foo(</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w:t>
      </w:r>
    </w:p>
    <w:p w14:paraId="27FCA189" w14:textId="31AB50D6"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print(</w:t>
      </w:r>
      <w:proofErr w:type="spellStart"/>
      <w:r>
        <w:rPr>
          <w:rFonts w:ascii="Fira Code" w:eastAsia="Fira Code" w:hAnsi="Fira Code" w:cs="Fira Code"/>
          <w:sz w:val="21"/>
          <w:szCs w:val="21"/>
          <w:lang w:val="en" w:eastAsia="en"/>
        </w:rPr>
        <w:t>f.x</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f.y</w:t>
      </w:r>
      <w:proofErr w:type="spellEnd"/>
      <w:r>
        <w:rPr>
          <w:rFonts w:ascii="Fira Code" w:eastAsia="Fira Code" w:hAnsi="Fira Code" w:cs="Fira Code"/>
          <w:sz w:val="21"/>
          <w:szCs w:val="21"/>
          <w:lang w:val="en" w:eastAsia="en"/>
        </w:rPr>
        <w:t>)</w:t>
      </w:r>
    </w:p>
    <w:p w14:paraId="21CDCA9B"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72A23FF9"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Line 2: _</w:t>
      </w:r>
      <w:proofErr w:type="spellStart"/>
      <w:r>
        <w:rPr>
          <w:rFonts w:ascii="Fira Code" w:eastAsia="Fira Code" w:hAnsi="Fira Code" w:cs="Fira Code"/>
          <w:sz w:val="21"/>
          <w:szCs w:val="21"/>
          <w:shd w:val="clear" w:color="auto" w:fill="auto"/>
          <w:lang w:val="en" w:eastAsia="en"/>
        </w:rPr>
        <w:t>init</w:t>
      </w:r>
      <w:proofErr w:type="spellEnd"/>
      <w:r>
        <w:rPr>
          <w:rFonts w:ascii="Fira Code" w:eastAsia="Fira Code" w:hAnsi="Fira Code" w:cs="Fira Code"/>
          <w:sz w:val="21"/>
          <w:szCs w:val="21"/>
          <w:shd w:val="clear" w:color="auto" w:fill="auto"/>
          <w:lang w:val="en" w:eastAsia="en"/>
        </w:rPr>
        <w:t>_ -&gt; __</w:t>
      </w:r>
      <w:proofErr w:type="spellStart"/>
      <w:r>
        <w:rPr>
          <w:rFonts w:ascii="Fira Code" w:eastAsia="Fira Code" w:hAnsi="Fira Code" w:cs="Fira Code"/>
          <w:sz w:val="21"/>
          <w:szCs w:val="21"/>
          <w:shd w:val="clear" w:color="auto" w:fill="auto"/>
          <w:lang w:val="en" w:eastAsia="en"/>
        </w:rPr>
        <w:t>init</w:t>
      </w:r>
      <w:proofErr w:type="spellEnd"/>
      <w:r>
        <w:rPr>
          <w:rFonts w:ascii="Fira Code" w:eastAsia="Fira Code" w:hAnsi="Fira Code" w:cs="Fira Code"/>
          <w:sz w:val="21"/>
          <w:szCs w:val="21"/>
          <w:shd w:val="clear" w:color="auto" w:fill="auto"/>
          <w:lang w:val="en" w:eastAsia="en"/>
        </w:rPr>
        <w:t>__</w:t>
      </w:r>
    </w:p>
    <w:p w14:paraId="7CC5108C" w14:textId="700E60BE"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Line 4: You should not return an object inside a constructor</w:t>
      </w:r>
    </w:p>
    <w:p w14:paraId="2F18CEA9"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B-2</w:t>
      </w:r>
    </w:p>
    <w:p w14:paraId="54F5FD8B"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Foo</w:t>
      </w:r>
      <w:r>
        <w:rPr>
          <w:rFonts w:ascii="Fira Code" w:eastAsia="Fira Code" w:hAnsi="Fira Code" w:cs="Fira Code"/>
          <w:sz w:val="21"/>
          <w:szCs w:val="21"/>
          <w:lang w:val="en" w:eastAsia="en"/>
        </w:rPr>
        <w:t>:</w:t>
      </w:r>
    </w:p>
    <w:p w14:paraId="7F182FE5"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(x, y):</w:t>
      </w:r>
    </w:p>
    <w:p w14:paraId="716F992C"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r>
        <w:rPr>
          <w:rFonts w:ascii="Fira Code" w:eastAsia="Fira Code" w:hAnsi="Fira Code" w:cs="Fira Code"/>
          <w:sz w:val="21"/>
          <w:szCs w:val="21"/>
          <w:lang w:val="en" w:eastAsia="en"/>
        </w:rPr>
        <w:t xml:space="preserve"> = x, y</w:t>
      </w:r>
    </w:p>
    <w:p w14:paraId="1D899B04"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6301945D"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add</w:t>
      </w:r>
      <w:r>
        <w:rPr>
          <w:rFonts w:ascii="Fira Code" w:eastAsia="Fira Code" w:hAnsi="Fira Code" w:cs="Fira Code"/>
          <w:sz w:val="21"/>
          <w:szCs w:val="21"/>
          <w:lang w:val="en" w:eastAsia="en"/>
        </w:rPr>
        <w:t>():</w:t>
      </w:r>
    </w:p>
    <w:p w14:paraId="000D61D1"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p>
    <w:p w14:paraId="582736E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p>
    <w:p w14:paraId="7B678896" w14:textId="77777777" w:rsid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mult</w:t>
      </w:r>
      <w:proofErr w:type="spellEnd"/>
      <w:r>
        <w:rPr>
          <w:rFonts w:ascii="Fira Code" w:eastAsia="Fira Code" w:hAnsi="Fira Code" w:cs="Fira Code"/>
          <w:sz w:val="21"/>
          <w:szCs w:val="21"/>
          <w:lang w:val="en" w:eastAsia="en"/>
        </w:rPr>
        <w:t>():</w:t>
      </w:r>
    </w:p>
    <w:p w14:paraId="4D0E381B" w14:textId="797793A1" w:rsidR="00C11FBB" w:rsidRPr="00C11FBB" w:rsidRDefault="00C11FBB" w:rsidP="00C11FBB">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p>
    <w:p w14:paraId="358B412C" w14:textId="77777777" w:rsidR="00C11FBB" w:rsidRDefault="00C11FBB" w:rsidP="00C11FBB">
      <w:pPr>
        <w:pStyle w:val="p"/>
        <w:spacing w:line="449" w:lineRule="atLeast"/>
        <w:ind w:left="272" w:right="272"/>
        <w:rPr>
          <w:sz w:val="28"/>
          <w:szCs w:val="28"/>
          <w:lang w:val="en" w:eastAsia="en"/>
        </w:rPr>
      </w:pPr>
      <w:r>
        <w:rPr>
          <w:rStyle w:val="pstrong"/>
          <w:b/>
          <w:bCs/>
          <w:sz w:val="28"/>
          <w:szCs w:val="28"/>
          <w:lang w:val="en" w:eastAsia="en"/>
        </w:rPr>
        <w:t>Answer</w:t>
      </w:r>
    </w:p>
    <w:p w14:paraId="3A4FF4E6" w14:textId="445B5CD0" w:rsidR="00C11FBB" w:rsidRPr="00C11FBB" w:rsidRDefault="00C11FBB" w:rsidP="002C31AB">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 xml:space="preserve">Line 2, 5, 8: Each method should be taking in </w:t>
      </w:r>
      <w:r w:rsidRPr="001F2125">
        <w:rPr>
          <w:rFonts w:ascii="Fira Code" w:eastAsia="Fira Code" w:hAnsi="Fira Code" w:cs="Fira Code"/>
          <w:color w:val="B02145"/>
          <w:sz w:val="21"/>
          <w:szCs w:val="21"/>
          <w:shd w:val="clear" w:color="auto" w:fill="auto"/>
          <w:lang w:val="en" w:eastAsia="en"/>
        </w:rPr>
        <w:t>self</w:t>
      </w:r>
      <w:r>
        <w:rPr>
          <w:rFonts w:ascii="Fira Code" w:eastAsia="Fira Code" w:hAnsi="Fira Code" w:cs="Fira Code"/>
          <w:sz w:val="21"/>
          <w:szCs w:val="21"/>
          <w:shd w:val="clear" w:color="auto" w:fill="auto"/>
          <w:lang w:val="en" w:eastAsia="en"/>
        </w:rPr>
        <w:t xml:space="preserve"> as a parameter.</w:t>
      </w:r>
    </w:p>
    <w:p w14:paraId="2872F313" w14:textId="77777777" w:rsidR="00C11FBB" w:rsidRDefault="00C11FBB" w:rsidP="001F2125">
      <w:pPr>
        <w:pStyle w:val="p"/>
        <w:spacing w:line="449" w:lineRule="atLeast"/>
        <w:ind w:left="272" w:right="272"/>
        <w:rPr>
          <w:sz w:val="28"/>
          <w:szCs w:val="28"/>
          <w:lang w:val="en" w:eastAsia="en"/>
        </w:rPr>
      </w:pPr>
      <w:r>
        <w:rPr>
          <w:rStyle w:val="pstrong"/>
          <w:b/>
          <w:bCs/>
          <w:sz w:val="28"/>
          <w:szCs w:val="28"/>
          <w:lang w:val="en" w:eastAsia="en"/>
        </w:rPr>
        <w:t>B-3</w:t>
      </w:r>
    </w:p>
    <w:p w14:paraId="6C703154"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Student</w:t>
      </w:r>
      <w:r>
        <w:rPr>
          <w:rFonts w:ascii="Fira Code" w:eastAsia="Fira Code" w:hAnsi="Fira Code" w:cs="Fira Code"/>
          <w:sz w:val="21"/>
          <w:szCs w:val="21"/>
          <w:lang w:val="en" w:eastAsia="en"/>
        </w:rPr>
        <w:t>:</w:t>
      </w:r>
    </w:p>
    <w:p w14:paraId="4273A964"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 grade):</w:t>
      </w:r>
    </w:p>
    <w:p w14:paraId="2E34F050"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ml:space="preserve">.name,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.grade</w:t>
      </w:r>
      <w:proofErr w:type="spellEnd"/>
      <w:r>
        <w:rPr>
          <w:rFonts w:ascii="Fira Code" w:eastAsia="Fira Code" w:hAnsi="Fira Code" w:cs="Fira Code"/>
          <w:sz w:val="21"/>
          <w:szCs w:val="21"/>
          <w:lang w:val="en" w:eastAsia="en"/>
        </w:rPr>
        <w:t xml:space="preserve"> = name, grade</w:t>
      </w:r>
    </w:p>
    <w:p w14:paraId="33928C8F"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3A8ED9FC"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Person</w:t>
      </w:r>
      <w:r>
        <w:rPr>
          <w:rFonts w:ascii="Fira Code" w:eastAsia="Fira Code" w:hAnsi="Fira Code" w:cs="Fira Code"/>
          <w:sz w:val="21"/>
          <w:szCs w:val="21"/>
          <w:lang w:val="en" w:eastAsia="en"/>
        </w:rPr>
        <w:t>(Student):</w:t>
      </w:r>
    </w:p>
    <w:p w14:paraId="0329E06E"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name):</w:t>
      </w:r>
    </w:p>
    <w:p w14:paraId="6DB568F1" w14:textId="5D939E39" w:rsidR="00C11FBB"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r>
        <w:rPr>
          <w:rFonts w:ascii="Fira Code" w:eastAsia="Fira Code" w:hAnsi="Fira Code" w:cs="Fira Code"/>
          <w:sz w:val="21"/>
          <w:szCs w:val="21"/>
          <w:lang w:val="en" w:eastAsia="en"/>
        </w:rPr>
        <w:t xml:space="preserve">            </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.name = name</w:t>
      </w:r>
    </w:p>
    <w:p w14:paraId="6387E71A" w14:textId="77777777" w:rsidR="00C11FBB" w:rsidRDefault="00C11FBB" w:rsidP="001F2125">
      <w:pPr>
        <w:pStyle w:val="p"/>
        <w:spacing w:line="449" w:lineRule="atLeast"/>
        <w:ind w:left="272" w:right="272"/>
        <w:rPr>
          <w:sz w:val="28"/>
          <w:szCs w:val="28"/>
          <w:lang w:val="en" w:eastAsia="en"/>
        </w:rPr>
      </w:pPr>
      <w:r>
        <w:rPr>
          <w:rStyle w:val="pstrong"/>
          <w:b/>
          <w:bCs/>
          <w:sz w:val="28"/>
          <w:szCs w:val="28"/>
          <w:lang w:val="en" w:eastAsia="en"/>
        </w:rPr>
        <w:t>Answer</w:t>
      </w:r>
    </w:p>
    <w:p w14:paraId="6DBC9AFC"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There is no technical error, but logically, </w:t>
      </w:r>
      <w:r w:rsidRPr="001F2125">
        <w:rPr>
          <w:rFonts w:ascii="Fira Code" w:eastAsia="Fira Code" w:hAnsi="Fira Code" w:cs="Fira Code"/>
          <w:color w:val="B02145"/>
          <w:sz w:val="21"/>
          <w:szCs w:val="21"/>
          <w:shd w:val="clear" w:color="auto" w:fill="auto"/>
          <w:lang w:val="en" w:eastAsia="en"/>
        </w:rPr>
        <w:t>Student</w:t>
      </w:r>
      <w:r>
        <w:rPr>
          <w:rFonts w:ascii="Fira Code" w:eastAsia="Fira Code" w:hAnsi="Fira Code" w:cs="Fira Code"/>
          <w:sz w:val="21"/>
          <w:szCs w:val="21"/>
          <w:shd w:val="clear" w:color="auto" w:fill="auto"/>
          <w:lang w:val="en" w:eastAsia="en"/>
        </w:rPr>
        <w:t xml:space="preserve"> should be the subclass </w:t>
      </w:r>
    </w:p>
    <w:p w14:paraId="6FB9AC88" w14:textId="15D028DE" w:rsidR="00C11FBB"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 xml:space="preserve">of </w:t>
      </w:r>
      <w:r w:rsidRPr="001F2125">
        <w:rPr>
          <w:rFonts w:ascii="Fira Code" w:eastAsia="Fira Code" w:hAnsi="Fira Code" w:cs="Fira Code"/>
          <w:color w:val="B02145"/>
          <w:sz w:val="21"/>
          <w:szCs w:val="21"/>
          <w:shd w:val="clear" w:color="auto" w:fill="auto"/>
          <w:lang w:val="en" w:eastAsia="en"/>
        </w:rPr>
        <w:t>Person</w:t>
      </w:r>
      <w:r>
        <w:rPr>
          <w:rFonts w:ascii="Fira Code" w:eastAsia="Fira Code" w:hAnsi="Fira Code" w:cs="Fira Code"/>
          <w:sz w:val="21"/>
          <w:szCs w:val="21"/>
          <w:shd w:val="clear" w:color="auto" w:fill="auto"/>
          <w:lang w:val="en" w:eastAsia="en"/>
        </w:rPr>
        <w:t>, not the other way around.</w:t>
      </w:r>
    </w:p>
    <w:p w14:paraId="411CC050" w14:textId="77777777" w:rsidR="00C11FBB" w:rsidRDefault="00C11FBB" w:rsidP="00C11FBB">
      <w:pPr>
        <w:pStyle w:val="p"/>
        <w:spacing w:after="330" w:line="449" w:lineRule="atLeast"/>
        <w:ind w:left="272" w:right="272"/>
        <w:rPr>
          <w:sz w:val="28"/>
          <w:szCs w:val="28"/>
          <w:lang w:val="en" w:eastAsia="en"/>
        </w:rPr>
      </w:pPr>
      <w:r>
        <w:rPr>
          <w:rStyle w:val="pstrong"/>
          <w:b/>
          <w:bCs/>
          <w:color w:val="000000"/>
          <w:sz w:val="28"/>
          <w:szCs w:val="28"/>
          <w:shd w:val="clear" w:color="auto" w:fill="FFFF00"/>
          <w:lang w:val="en" w:eastAsia="en"/>
        </w:rPr>
        <w:t>C. Write your own program</w:t>
      </w:r>
    </w:p>
    <w:p w14:paraId="070A8DEA" w14:textId="77777777" w:rsidR="00C11FBB" w:rsidRDefault="00C11FBB" w:rsidP="001F2125">
      <w:pPr>
        <w:pStyle w:val="p"/>
        <w:spacing w:line="449" w:lineRule="atLeast"/>
        <w:ind w:left="272" w:right="272"/>
        <w:rPr>
          <w:sz w:val="28"/>
          <w:szCs w:val="28"/>
          <w:lang w:val="en" w:eastAsia="en"/>
        </w:rPr>
      </w:pPr>
      <w:r>
        <w:rPr>
          <w:rStyle w:val="pstrong"/>
          <w:b/>
          <w:bCs/>
          <w:sz w:val="28"/>
          <w:szCs w:val="28"/>
          <w:lang w:val="en" w:eastAsia="en"/>
        </w:rPr>
        <w:t>C-1</w:t>
      </w:r>
    </w:p>
    <w:p w14:paraId="7A34BCC7"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Create a </w:t>
      </w:r>
      <w:r w:rsidRPr="001F2125">
        <w:rPr>
          <w:rFonts w:ascii="Fira Code" w:eastAsia="Fira Code" w:hAnsi="Fira Code" w:cs="Fira Code"/>
          <w:b/>
          <w:bCs/>
          <w:color w:val="B02145"/>
          <w:sz w:val="21"/>
          <w:szCs w:val="21"/>
          <w:shd w:val="clear" w:color="auto" w:fill="auto"/>
          <w:lang w:val="en" w:eastAsia="en"/>
        </w:rPr>
        <w:t>Point</w:t>
      </w:r>
      <w:r>
        <w:rPr>
          <w:rFonts w:ascii="Fira Code" w:eastAsia="Fira Code" w:hAnsi="Fira Code" w:cs="Fira Code"/>
          <w:sz w:val="21"/>
          <w:szCs w:val="21"/>
          <w:shd w:val="clear" w:color="auto" w:fill="auto"/>
          <w:lang w:val="en" w:eastAsia="en"/>
        </w:rPr>
        <w:t xml:space="preserve"> class with the following attributes and methods:</w:t>
      </w:r>
    </w:p>
    <w:p w14:paraId="77C385D9"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08B3F732" w14:textId="77777777" w:rsidR="001F2125"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Attributes</w:t>
      </w:r>
    </w:p>
    <w:p w14:paraId="6B4F6DEC"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52B9EA4C" w14:textId="0A9A47FA"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1F2125">
        <w:rPr>
          <w:rStyle w:val="Strong1"/>
          <w:rFonts w:ascii="Fira Code" w:eastAsia="Fira Code" w:hAnsi="Fira Code" w:cs="Fira Code"/>
          <w:b w:val="0"/>
          <w:bCs w:val="0"/>
          <w:sz w:val="21"/>
          <w:szCs w:val="21"/>
          <w:shd w:val="clear" w:color="auto" w:fill="auto"/>
          <w:lang w:val="en" w:eastAsia="en"/>
        </w:rPr>
        <w:t>x:</w:t>
      </w:r>
      <w:r>
        <w:rPr>
          <w:rFonts w:ascii="Fira Code" w:eastAsia="Fira Code" w:hAnsi="Fira Code" w:cs="Fira Code"/>
          <w:sz w:val="21"/>
          <w:szCs w:val="21"/>
          <w:shd w:val="clear" w:color="auto" w:fill="auto"/>
          <w:lang w:val="en" w:eastAsia="en"/>
        </w:rPr>
        <w:t xml:space="preserve"> x-coordinate of point on Cartesian plane (int)</w:t>
      </w:r>
    </w:p>
    <w:p w14:paraId="5F20D7C3" w14:textId="1F080C6D"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1F2125">
        <w:rPr>
          <w:rStyle w:val="Strong1"/>
          <w:rFonts w:ascii="Fira Code" w:eastAsia="Fira Code" w:hAnsi="Fira Code" w:cs="Fira Code"/>
          <w:b w:val="0"/>
          <w:bCs w:val="0"/>
          <w:sz w:val="21"/>
          <w:szCs w:val="21"/>
          <w:shd w:val="clear" w:color="auto" w:fill="auto"/>
          <w:lang w:val="en" w:eastAsia="en"/>
        </w:rPr>
        <w:t>y</w:t>
      </w:r>
      <w:r w:rsidR="001F2125">
        <w:rPr>
          <w:rFonts w:ascii="Fira Code" w:eastAsia="Fira Code" w:hAnsi="Fira Code" w:cs="Fira Code"/>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y-coordinate of point on Cartesian plane (int)</w:t>
      </w:r>
    </w:p>
    <w:p w14:paraId="13B5BA5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2F0D6089" w14:textId="77777777" w:rsidR="001F2125"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Methods</w:t>
      </w:r>
    </w:p>
    <w:p w14:paraId="58649960"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515391BF"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proofErr w:type="spellStart"/>
      <w:r w:rsidRPr="001F2125">
        <w:rPr>
          <w:rStyle w:val="Strong1"/>
          <w:rFonts w:ascii="Fira Code" w:eastAsia="Fira Code" w:hAnsi="Fira Code" w:cs="Fira Code"/>
          <w:b w:val="0"/>
          <w:bCs w:val="0"/>
          <w:sz w:val="21"/>
          <w:szCs w:val="21"/>
          <w:shd w:val="clear" w:color="auto" w:fill="auto"/>
          <w:lang w:val="en" w:eastAsia="en"/>
        </w:rPr>
        <w:t>dist</w:t>
      </w:r>
      <w:proofErr w:type="spellEnd"/>
      <w:r w:rsidRPr="001F2125">
        <w:rPr>
          <w:rStyle w:val="Strong1"/>
          <w:rFonts w:ascii="Fira Code" w:eastAsia="Fira Code" w:hAnsi="Fira Code" w:cs="Fira Code"/>
          <w:b w:val="0"/>
          <w:bCs w:val="0"/>
          <w:sz w:val="21"/>
          <w:szCs w:val="21"/>
          <w:shd w:val="clear" w:color="auto" w:fill="auto"/>
          <w:lang w:val="en" w:eastAsia="en"/>
        </w:rPr>
        <w:t>(point)</w:t>
      </w:r>
      <w:r w:rsidRPr="001F2125">
        <w:rPr>
          <w:rFonts w:ascii="Fira Code" w:eastAsia="Fira Code" w:hAnsi="Fira Code" w:cs="Fira Code"/>
          <w:b/>
          <w:bCs/>
          <w:sz w:val="21"/>
          <w:szCs w:val="21"/>
          <w:shd w:val="clear" w:color="auto" w:fill="auto"/>
          <w:lang w:val="en" w:eastAsia="en"/>
        </w:rPr>
        <w:t xml:space="preserve">: </w:t>
      </w:r>
      <w:r>
        <w:rPr>
          <w:rFonts w:ascii="Fira Code" w:eastAsia="Fira Code" w:hAnsi="Fira Code" w:cs="Fira Code"/>
          <w:sz w:val="21"/>
          <w:szCs w:val="21"/>
          <w:shd w:val="clear" w:color="auto" w:fill="auto"/>
          <w:lang w:val="en" w:eastAsia="en"/>
        </w:rPr>
        <w:t xml:space="preserve">Calculate and return the distance (in float) between this </w:t>
      </w:r>
    </w:p>
    <w:p w14:paraId="37E27A87" w14:textId="5FABAB38" w:rsidR="00C11FBB"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Style w:val="Strong1"/>
          <w:rFonts w:ascii="Fira Code" w:eastAsia="Fira Code" w:hAnsi="Fira Code" w:cs="Fira Code"/>
          <w:sz w:val="21"/>
          <w:szCs w:val="21"/>
          <w:shd w:val="clear" w:color="auto" w:fill="auto"/>
          <w:lang w:val="en" w:eastAsia="en"/>
        </w:rPr>
        <w:t xml:space="preserve">                 </w:t>
      </w:r>
      <w:r w:rsidR="00C11FBB">
        <w:rPr>
          <w:rFonts w:ascii="Fira Code" w:eastAsia="Fira Code" w:hAnsi="Fira Code" w:cs="Fira Code"/>
          <w:sz w:val="21"/>
          <w:szCs w:val="21"/>
          <w:shd w:val="clear" w:color="auto" w:fill="auto"/>
          <w:lang w:val="en" w:eastAsia="en"/>
        </w:rPr>
        <w:t>and given point</w:t>
      </w:r>
    </w:p>
    <w:p w14:paraId="06836AA2" w14:textId="77777777" w:rsidR="00C11FBB" w:rsidRDefault="00C11FBB" w:rsidP="00C11FBB">
      <w:pPr>
        <w:pStyle w:val="p"/>
        <w:spacing w:after="330" w:line="449" w:lineRule="atLeast"/>
        <w:ind w:left="272" w:right="272"/>
        <w:rPr>
          <w:sz w:val="28"/>
          <w:szCs w:val="28"/>
          <w:lang w:val="en" w:eastAsia="en"/>
        </w:rPr>
      </w:pPr>
      <w:r>
        <w:rPr>
          <w:rStyle w:val="pstrong"/>
          <w:b/>
          <w:bCs/>
          <w:sz w:val="28"/>
          <w:szCs w:val="28"/>
          <w:lang w:val="en" w:eastAsia="en"/>
        </w:rPr>
        <w:t>Answer</w:t>
      </w:r>
    </w:p>
    <w:p w14:paraId="7A9E774E" w14:textId="77777777" w:rsidR="00C11FBB" w:rsidRDefault="00C11FBB" w:rsidP="00C11FBB">
      <w:pPr>
        <w:pStyle w:val="listingblocktitle"/>
        <w:spacing w:after="73" w:line="383" w:lineRule="atLeast"/>
        <w:ind w:left="272" w:right="272"/>
        <w:rPr>
          <w:sz w:val="26"/>
          <w:szCs w:val="26"/>
          <w:lang w:val="en" w:eastAsia="en"/>
        </w:rPr>
      </w:pPr>
      <w:r>
        <w:rPr>
          <w:rStyle w:val="Strong1"/>
          <w:sz w:val="26"/>
          <w:szCs w:val="26"/>
          <w:lang w:val="en" w:eastAsia="en"/>
        </w:rPr>
        <w:t>point.py</w:t>
      </w:r>
    </w:p>
    <w:p w14:paraId="70D9E9DF"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Point</w:t>
      </w:r>
      <w:r>
        <w:rPr>
          <w:rFonts w:ascii="Fira Code" w:eastAsia="Fira Code" w:hAnsi="Fira Code" w:cs="Fira Code"/>
          <w:sz w:val="21"/>
          <w:szCs w:val="21"/>
          <w:lang w:val="en" w:eastAsia="en"/>
        </w:rPr>
        <w:t>:</w:t>
      </w:r>
    </w:p>
    <w:p w14:paraId="42AC6386"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p>
    <w:p w14:paraId="28596D79"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x, y):</w:t>
      </w:r>
    </w:p>
    <w:p w14:paraId="75A942DB"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r>
        <w:rPr>
          <w:rFonts w:ascii="Fira Code" w:eastAsia="Fira Code" w:hAnsi="Fira Code" w:cs="Fira Code"/>
          <w:sz w:val="21"/>
          <w:szCs w:val="21"/>
          <w:lang w:val="en" w:eastAsia="en"/>
        </w:rPr>
        <w:t xml:space="preserve"> = x, y</w:t>
      </w:r>
    </w:p>
    <w:p w14:paraId="0CE5C012"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5</w:t>
      </w:r>
    </w:p>
    <w:p w14:paraId="04D7BCE2"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b/>
          <w:bCs/>
          <w:color w:val="0066BB"/>
          <w:sz w:val="21"/>
          <w:szCs w:val="21"/>
          <w:lang w:val="en" w:eastAsia="en"/>
        </w:rPr>
        <w:t>dist</w:t>
      </w:r>
      <w:proofErr w:type="spellEnd"/>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point):</w:t>
      </w:r>
    </w:p>
    <w:p w14:paraId="4097D356"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7</w:t>
      </w:r>
      <w:r>
        <w:rPr>
          <w:rFonts w:ascii="Fira Code" w:eastAsia="Fira Code" w:hAnsi="Fira Code" w:cs="Fira Code"/>
          <w:sz w:val="21"/>
          <w:szCs w:val="21"/>
          <w:lang w:val="en" w:eastAsia="en"/>
        </w:rPr>
        <w:t xml:space="preserve">            dx, </w:t>
      </w:r>
      <w:proofErr w:type="spellStart"/>
      <w:r>
        <w:rPr>
          <w:rFonts w:ascii="Fira Code" w:eastAsia="Fira Code" w:hAnsi="Fira Code" w:cs="Fira Code"/>
          <w:sz w:val="21"/>
          <w:szCs w:val="21"/>
          <w:lang w:val="en" w:eastAsia="en"/>
        </w:rPr>
        <w:t>dy</w:t>
      </w:r>
      <w:proofErr w:type="spellEnd"/>
      <w:r>
        <w:rPr>
          <w:rFonts w:ascii="Fira Code" w:eastAsia="Fira Code" w:hAnsi="Fira Code" w:cs="Fira Code"/>
          <w:sz w:val="21"/>
          <w:szCs w:val="21"/>
          <w:lang w:val="en" w:eastAsia="en"/>
        </w:rPr>
        <w:t xml:space="preserve"> =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.x</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point.x</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.y</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point.y</w:t>
      </w:r>
      <w:proofErr w:type="spellEnd"/>
    </w:p>
    <w:p w14:paraId="449670F4" w14:textId="3E182D8A" w:rsidR="00C11FBB"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(dx * dx + </w:t>
      </w:r>
      <w:proofErr w:type="spellStart"/>
      <w:r>
        <w:rPr>
          <w:rFonts w:ascii="Fira Code" w:eastAsia="Fira Code" w:hAnsi="Fira Code" w:cs="Fira Code"/>
          <w:sz w:val="21"/>
          <w:szCs w:val="21"/>
          <w:lang w:val="en" w:eastAsia="en"/>
        </w:rPr>
        <w:t>dy</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dy</w:t>
      </w:r>
      <w:proofErr w:type="spellEnd"/>
      <w:r>
        <w:rPr>
          <w:rFonts w:ascii="Fira Code" w:eastAsia="Fira Code" w:hAnsi="Fira Code" w:cs="Fira Code"/>
          <w:sz w:val="21"/>
          <w:szCs w:val="21"/>
          <w:lang w:val="en" w:eastAsia="en"/>
        </w:rPr>
        <w:t xml:space="preserve">) ** </w:t>
      </w:r>
      <w:r>
        <w:rPr>
          <w:rStyle w:val="any"/>
          <w:rFonts w:ascii="Fira Code" w:eastAsia="Fira Code" w:hAnsi="Fira Code" w:cs="Fira Code"/>
          <w:color w:val="6600EE"/>
          <w:sz w:val="21"/>
          <w:szCs w:val="21"/>
          <w:lang w:val="en" w:eastAsia="en"/>
        </w:rPr>
        <w:t>0.5</w:t>
      </w:r>
    </w:p>
    <w:p w14:paraId="5A7812C3" w14:textId="77777777" w:rsidR="00C11FBB" w:rsidRDefault="00C11FBB" w:rsidP="00C11FBB">
      <w:pPr>
        <w:pStyle w:val="p"/>
        <w:spacing w:after="330" w:line="449" w:lineRule="atLeast"/>
        <w:ind w:left="272" w:right="272"/>
        <w:rPr>
          <w:sz w:val="28"/>
          <w:szCs w:val="28"/>
          <w:lang w:val="en" w:eastAsia="en"/>
        </w:rPr>
      </w:pPr>
      <w:r>
        <w:rPr>
          <w:rStyle w:val="pstrong"/>
          <w:b/>
          <w:bCs/>
          <w:sz w:val="28"/>
          <w:szCs w:val="28"/>
          <w:lang w:val="en" w:eastAsia="en"/>
        </w:rPr>
        <w:t>C-2</w:t>
      </w:r>
    </w:p>
    <w:p w14:paraId="48A7DE3A"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Create a </w:t>
      </w:r>
      <w:r w:rsidRPr="001F2125">
        <w:rPr>
          <w:rFonts w:ascii="Fira Code" w:eastAsia="Fira Code" w:hAnsi="Fira Code" w:cs="Fira Code"/>
          <w:b/>
          <w:bCs/>
          <w:color w:val="B02145"/>
          <w:sz w:val="21"/>
          <w:szCs w:val="21"/>
          <w:shd w:val="clear" w:color="auto" w:fill="auto"/>
          <w:lang w:val="en" w:eastAsia="en"/>
        </w:rPr>
        <w:t>Circle</w:t>
      </w:r>
      <w:r>
        <w:rPr>
          <w:rFonts w:ascii="Fira Code" w:eastAsia="Fira Code" w:hAnsi="Fira Code" w:cs="Fira Code"/>
          <w:sz w:val="21"/>
          <w:szCs w:val="21"/>
          <w:shd w:val="clear" w:color="auto" w:fill="auto"/>
          <w:lang w:val="en" w:eastAsia="en"/>
        </w:rPr>
        <w:t xml:space="preserve"> class with the following attributes and methods:</w:t>
      </w:r>
    </w:p>
    <w:p w14:paraId="3F6C00C0"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7B15A517" w14:textId="77777777" w:rsidR="001F2125"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Attributes</w:t>
      </w:r>
    </w:p>
    <w:p w14:paraId="17FD178C"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4625BFEC"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1F2125">
        <w:rPr>
          <w:rStyle w:val="Strong1"/>
          <w:rFonts w:ascii="Fira Code" w:eastAsia="Fira Code" w:hAnsi="Fira Code" w:cs="Fira Code"/>
          <w:b w:val="0"/>
          <w:bCs w:val="0"/>
          <w:sz w:val="21"/>
          <w:szCs w:val="21"/>
          <w:shd w:val="clear" w:color="auto" w:fill="auto"/>
          <w:lang w:val="en" w:eastAsia="en"/>
        </w:rPr>
        <w:t>center</w:t>
      </w:r>
      <w:r>
        <w:rPr>
          <w:rFonts w:ascii="Fira Code" w:eastAsia="Fira Code" w:hAnsi="Fira Code" w:cs="Fira Code"/>
          <w:sz w:val="21"/>
          <w:szCs w:val="21"/>
          <w:shd w:val="clear" w:color="auto" w:fill="auto"/>
          <w:lang w:val="en" w:eastAsia="en"/>
        </w:rPr>
        <w:t>: Point object representing the center point of circle</w:t>
      </w:r>
    </w:p>
    <w:p w14:paraId="5E7FA6D2"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1F2125">
        <w:rPr>
          <w:rStyle w:val="Strong1"/>
          <w:rFonts w:ascii="Fira Code" w:eastAsia="Fira Code" w:hAnsi="Fira Code" w:cs="Fira Code"/>
          <w:b w:val="0"/>
          <w:bCs w:val="0"/>
          <w:sz w:val="21"/>
          <w:szCs w:val="21"/>
          <w:shd w:val="clear" w:color="auto" w:fill="auto"/>
          <w:lang w:val="en" w:eastAsia="en"/>
        </w:rPr>
        <w:t>r</w:t>
      </w:r>
      <w:r>
        <w:rPr>
          <w:rFonts w:ascii="Fira Code" w:eastAsia="Fira Code" w:hAnsi="Fira Code" w:cs="Fira Code"/>
          <w:sz w:val="21"/>
          <w:szCs w:val="21"/>
          <w:shd w:val="clear" w:color="auto" w:fill="auto"/>
          <w:lang w:val="en" w:eastAsia="en"/>
        </w:rPr>
        <w:t xml:space="preserve">     : radius of circle (int)</w:t>
      </w:r>
    </w:p>
    <w:p w14:paraId="5B57DE8B"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0D94C38B" w14:textId="77777777" w:rsidR="001F2125"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b/>
          <w:bCs/>
          <w:sz w:val="21"/>
          <w:szCs w:val="21"/>
          <w:shd w:val="clear" w:color="auto" w:fill="auto"/>
          <w:lang w:val="en" w:eastAsia="en"/>
        </w:rPr>
      </w:pPr>
      <w:r w:rsidRPr="001F2125">
        <w:rPr>
          <w:rFonts w:ascii="Fira Code" w:eastAsia="Fira Code" w:hAnsi="Fira Code" w:cs="Fira Code"/>
          <w:b/>
          <w:bCs/>
          <w:sz w:val="21"/>
          <w:szCs w:val="21"/>
          <w:shd w:val="clear" w:color="auto" w:fill="auto"/>
          <w:lang w:val="en" w:eastAsia="en"/>
        </w:rPr>
        <w:t>Methods</w:t>
      </w:r>
    </w:p>
    <w:p w14:paraId="6DFCE7CC"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16CB2F23" w14:textId="50B86B31" w:rsidR="00C11FBB"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1F2125">
        <w:rPr>
          <w:rStyle w:val="Strong1"/>
          <w:rFonts w:ascii="Fira Code" w:eastAsia="Fira Code" w:hAnsi="Fira Code" w:cs="Fira Code"/>
          <w:b w:val="0"/>
          <w:bCs w:val="0"/>
          <w:sz w:val="21"/>
          <w:szCs w:val="21"/>
          <w:shd w:val="clear" w:color="auto" w:fill="auto"/>
          <w:lang w:val="en" w:eastAsia="en"/>
        </w:rPr>
        <w:t>contains(point)</w:t>
      </w:r>
      <w:r w:rsidRPr="001F2125">
        <w:rPr>
          <w:rFonts w:ascii="Fira Code" w:eastAsia="Fira Code" w:hAnsi="Fira Code" w:cs="Fira Code"/>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Return </w:t>
      </w:r>
      <w:r w:rsidRPr="001F2125">
        <w:rPr>
          <w:rFonts w:ascii="Fira Code" w:eastAsia="Fira Code" w:hAnsi="Fira Code" w:cs="Fira Code"/>
          <w:color w:val="B02145"/>
          <w:sz w:val="21"/>
          <w:szCs w:val="21"/>
          <w:shd w:val="clear" w:color="auto" w:fill="auto"/>
          <w:lang w:val="en" w:eastAsia="en"/>
        </w:rPr>
        <w:t>True</w:t>
      </w:r>
      <w:r>
        <w:rPr>
          <w:rFonts w:ascii="Fira Code" w:eastAsia="Fira Code" w:hAnsi="Fira Code" w:cs="Fira Code"/>
          <w:sz w:val="21"/>
          <w:szCs w:val="21"/>
          <w:shd w:val="clear" w:color="auto" w:fill="auto"/>
          <w:lang w:val="en" w:eastAsia="en"/>
        </w:rPr>
        <w:t xml:space="preserve"> if given point lies inside or on this </w:t>
      </w:r>
      <w:r w:rsidR="001F2125">
        <w:rPr>
          <w:rFonts w:ascii="Fira Code" w:eastAsia="Fira Code" w:hAnsi="Fira Code" w:cs="Fira Code"/>
          <w:sz w:val="21"/>
          <w:szCs w:val="21"/>
          <w:shd w:val="clear" w:color="auto" w:fill="auto"/>
          <w:lang w:val="en" w:eastAsia="en"/>
        </w:rPr>
        <w:tab/>
      </w:r>
      <w:r w:rsidR="001F2125">
        <w:rPr>
          <w:rFonts w:ascii="Fira Code" w:eastAsia="Fira Code" w:hAnsi="Fira Code" w:cs="Fira Code"/>
          <w:sz w:val="21"/>
          <w:szCs w:val="21"/>
          <w:shd w:val="clear" w:color="auto" w:fill="auto"/>
          <w:lang w:val="en" w:eastAsia="en"/>
        </w:rPr>
        <w:tab/>
        <w:t xml:space="preserve">                    </w:t>
      </w:r>
      <w:r w:rsidR="001F2125" w:rsidRPr="001F2125">
        <w:rPr>
          <w:rFonts w:ascii="Fira Code" w:eastAsia="Fira Code" w:hAnsi="Fira Code" w:cs="Fira Code"/>
          <w:b/>
          <w:bCs/>
          <w:color w:val="B02145"/>
          <w:sz w:val="21"/>
          <w:szCs w:val="21"/>
          <w:shd w:val="clear" w:color="auto" w:fill="auto"/>
          <w:lang w:val="en" w:eastAsia="en"/>
        </w:rPr>
        <w:t>C</w:t>
      </w:r>
      <w:r w:rsidRPr="001F2125">
        <w:rPr>
          <w:rFonts w:ascii="Fira Code" w:eastAsia="Fira Code" w:hAnsi="Fira Code" w:cs="Fira Code"/>
          <w:b/>
          <w:bCs/>
          <w:color w:val="B02145"/>
          <w:sz w:val="21"/>
          <w:szCs w:val="21"/>
          <w:shd w:val="clear" w:color="auto" w:fill="auto"/>
          <w:lang w:val="en" w:eastAsia="en"/>
        </w:rPr>
        <w:t>ircle</w:t>
      </w:r>
      <w:r w:rsidR="001F2125">
        <w:rPr>
          <w:rFonts w:ascii="Fira Code" w:eastAsia="Fira Code" w:hAnsi="Fira Code" w:cs="Fira Code"/>
          <w:sz w:val="21"/>
          <w:szCs w:val="21"/>
          <w:shd w:val="clear" w:color="auto" w:fill="auto"/>
          <w:lang w:val="en" w:eastAsia="en"/>
        </w:rPr>
        <w:t xml:space="preserve"> and </w:t>
      </w:r>
      <w:r w:rsidRPr="001F2125">
        <w:rPr>
          <w:rFonts w:ascii="Fira Code" w:eastAsia="Fira Code" w:hAnsi="Fira Code" w:cs="Fira Code"/>
          <w:color w:val="B02145"/>
          <w:sz w:val="21"/>
          <w:szCs w:val="21"/>
          <w:shd w:val="clear" w:color="auto" w:fill="auto"/>
          <w:lang w:val="en" w:eastAsia="en"/>
        </w:rPr>
        <w:t>False</w:t>
      </w:r>
      <w:r>
        <w:rPr>
          <w:rFonts w:ascii="Fira Code" w:eastAsia="Fira Code" w:hAnsi="Fira Code" w:cs="Fira Code"/>
          <w:sz w:val="21"/>
          <w:szCs w:val="21"/>
          <w:shd w:val="clear" w:color="auto" w:fill="auto"/>
          <w:lang w:val="en" w:eastAsia="en"/>
        </w:rPr>
        <w:t xml:space="preserve"> otherwise</w:t>
      </w:r>
    </w:p>
    <w:p w14:paraId="0BDC06C5" w14:textId="77777777" w:rsidR="00C11FBB" w:rsidRDefault="00C11FBB" w:rsidP="003D1D55">
      <w:pPr>
        <w:pStyle w:val="p"/>
        <w:spacing w:line="449" w:lineRule="atLeast"/>
        <w:ind w:left="272" w:right="272"/>
        <w:rPr>
          <w:sz w:val="28"/>
          <w:szCs w:val="28"/>
          <w:lang w:val="en" w:eastAsia="en"/>
        </w:rPr>
      </w:pPr>
      <w:r>
        <w:rPr>
          <w:rStyle w:val="pstrong"/>
          <w:b/>
          <w:bCs/>
          <w:sz w:val="28"/>
          <w:szCs w:val="28"/>
          <w:lang w:val="en" w:eastAsia="en"/>
        </w:rPr>
        <w:t>Answer</w:t>
      </w:r>
    </w:p>
    <w:p w14:paraId="12FC57C3" w14:textId="4C6142B3" w:rsidR="00C11FBB" w:rsidRDefault="00C11FBB" w:rsidP="003D1D55">
      <w:pPr>
        <w:pStyle w:val="listingblocktitle"/>
        <w:spacing w:after="73" w:line="383" w:lineRule="atLeast"/>
        <w:ind w:left="272" w:right="272"/>
        <w:jc w:val="right"/>
        <w:rPr>
          <w:sz w:val="26"/>
          <w:szCs w:val="26"/>
          <w:lang w:val="en" w:eastAsia="en"/>
        </w:rPr>
      </w:pPr>
      <w:r>
        <w:rPr>
          <w:rStyle w:val="Strong1"/>
          <w:sz w:val="26"/>
          <w:szCs w:val="26"/>
          <w:lang w:val="en" w:eastAsia="en"/>
        </w:rPr>
        <w:t>circl</w:t>
      </w:r>
      <w:r w:rsidR="001F2125">
        <w:rPr>
          <w:rStyle w:val="Strong1"/>
          <w:sz w:val="26"/>
          <w:szCs w:val="26"/>
          <w:lang w:val="en" w:eastAsia="en"/>
        </w:rPr>
        <w:t>e</w:t>
      </w:r>
      <w:r>
        <w:rPr>
          <w:rStyle w:val="Strong1"/>
          <w:sz w:val="26"/>
          <w:szCs w:val="26"/>
          <w:lang w:val="en" w:eastAsia="en"/>
        </w:rPr>
        <w:t>.py</w:t>
      </w:r>
    </w:p>
    <w:p w14:paraId="5AE39C73"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point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Point</w:t>
      </w:r>
    </w:p>
    <w:p w14:paraId="7FA6E4E9"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w:t>
      </w:r>
    </w:p>
    <w:p w14:paraId="4255C940"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Circle</w:t>
      </w:r>
      <w:r>
        <w:rPr>
          <w:rFonts w:ascii="Fira Code" w:eastAsia="Fira Code" w:hAnsi="Fira Code" w:cs="Fira Code"/>
          <w:sz w:val="21"/>
          <w:szCs w:val="21"/>
          <w:lang w:val="en" w:eastAsia="en"/>
        </w:rPr>
        <w:t>:</w:t>
      </w:r>
    </w:p>
    <w:p w14:paraId="400CEE85"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4</w:t>
      </w:r>
    </w:p>
    <w:p w14:paraId="2799BE34"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__</w:t>
      </w:r>
      <w:proofErr w:type="spellStart"/>
      <w:r>
        <w:rPr>
          <w:rStyle w:val="any"/>
          <w:rFonts w:ascii="Fira Code" w:eastAsia="Fira Code" w:hAnsi="Fira Code" w:cs="Fira Code"/>
          <w:b/>
          <w:bCs/>
          <w:color w:val="0066BB"/>
          <w:sz w:val="21"/>
          <w:szCs w:val="21"/>
          <w:lang w:val="en" w:eastAsia="en"/>
        </w:rPr>
        <w:t>init</w:t>
      </w:r>
      <w:proofErr w:type="spellEnd"/>
      <w:r>
        <w:rPr>
          <w:rStyle w:val="any"/>
          <w:rFonts w:ascii="Fira Code" w:eastAsia="Fira Code" w:hAnsi="Fira Code" w:cs="Fira Code"/>
          <w:b/>
          <w:bCs/>
          <w:color w:val="0066BB"/>
          <w:sz w:val="21"/>
          <w:szCs w:val="21"/>
          <w:lang w:val="en" w:eastAsia="en"/>
        </w:rPr>
        <w:t>__</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center, r):</w:t>
      </w:r>
    </w:p>
    <w:p w14:paraId="091CD743"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.center</w:t>
      </w:r>
      <w:proofErr w:type="spellEnd"/>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.r</w:t>
      </w:r>
      <w:proofErr w:type="spellEnd"/>
      <w:r>
        <w:rPr>
          <w:rFonts w:ascii="Fira Code" w:eastAsia="Fira Code" w:hAnsi="Fira Code" w:cs="Fira Code"/>
          <w:sz w:val="21"/>
          <w:szCs w:val="21"/>
          <w:lang w:val="en" w:eastAsia="en"/>
        </w:rPr>
        <w:t xml:space="preserve"> = center, r</w:t>
      </w:r>
    </w:p>
    <w:p w14:paraId="10F7A9BE"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7</w:t>
      </w:r>
    </w:p>
    <w:p w14:paraId="5E231029"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contains</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 point):</w:t>
      </w:r>
    </w:p>
    <w:p w14:paraId="6131FC37" w14:textId="584B5C5C" w:rsidR="00C11FBB" w:rsidRP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after="240"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.center.dist</w:t>
      </w:r>
      <w:proofErr w:type="spellEnd"/>
      <w:r>
        <w:rPr>
          <w:rFonts w:ascii="Fira Code" w:eastAsia="Fira Code" w:hAnsi="Fira Code" w:cs="Fira Code"/>
          <w:sz w:val="21"/>
          <w:szCs w:val="21"/>
          <w:lang w:val="en" w:eastAsia="en"/>
        </w:rPr>
        <w:t xml:space="preserve">(point) &lt;=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.r</w:t>
      </w:r>
      <w:proofErr w:type="spellEnd"/>
    </w:p>
    <w:p w14:paraId="55A5BF04" w14:textId="1D283DD7" w:rsidR="00C11FBB" w:rsidRDefault="00C11FBB" w:rsidP="001F2125">
      <w:pPr>
        <w:pStyle w:val="p"/>
        <w:spacing w:line="449" w:lineRule="atLeast"/>
        <w:ind w:left="272" w:right="272"/>
        <w:rPr>
          <w:sz w:val="28"/>
          <w:szCs w:val="28"/>
          <w:lang w:val="en" w:eastAsia="en"/>
        </w:rPr>
      </w:pPr>
      <w:r>
        <w:rPr>
          <w:rStyle w:val="pstrong"/>
          <w:b/>
          <w:bCs/>
          <w:sz w:val="28"/>
          <w:szCs w:val="28"/>
          <w:lang w:val="en" w:eastAsia="en"/>
        </w:rPr>
        <w:t>C-</w:t>
      </w:r>
      <w:r w:rsidR="001F2125">
        <w:rPr>
          <w:rStyle w:val="pstrong"/>
          <w:b/>
          <w:bCs/>
          <w:sz w:val="28"/>
          <w:szCs w:val="28"/>
          <w:lang w:val="en" w:eastAsia="en"/>
        </w:rPr>
        <w:t>3</w:t>
      </w:r>
    </w:p>
    <w:p w14:paraId="0678F499"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Create a </w:t>
      </w:r>
      <w:r w:rsidRPr="001F2125">
        <w:rPr>
          <w:rFonts w:ascii="Fira Code" w:eastAsia="Fira Code" w:hAnsi="Fira Code" w:cs="Fira Code"/>
          <w:b/>
          <w:bCs/>
          <w:color w:val="B02145"/>
          <w:sz w:val="21"/>
          <w:szCs w:val="21"/>
          <w:shd w:val="clear" w:color="auto" w:fill="auto"/>
          <w:lang w:val="en" w:eastAsia="en"/>
        </w:rPr>
        <w:t>Test</w:t>
      </w:r>
      <w:r>
        <w:rPr>
          <w:rFonts w:ascii="Fira Code" w:eastAsia="Fira Code" w:hAnsi="Fira Code" w:cs="Fira Code"/>
          <w:sz w:val="21"/>
          <w:szCs w:val="21"/>
          <w:shd w:val="clear" w:color="auto" w:fill="auto"/>
          <w:lang w:val="en" w:eastAsia="en"/>
        </w:rPr>
        <w:t xml:space="preserve"> class with a default constructor. Create two methods called</w:t>
      </w:r>
    </w:p>
    <w:p w14:paraId="3044796E"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roofErr w:type="spellStart"/>
      <w:r w:rsidRPr="001F2125">
        <w:rPr>
          <w:rFonts w:ascii="Fira Code" w:eastAsia="Fira Code" w:hAnsi="Fira Code" w:cs="Fira Code"/>
          <w:color w:val="B02145"/>
          <w:sz w:val="21"/>
          <w:szCs w:val="21"/>
          <w:shd w:val="clear" w:color="auto" w:fill="auto"/>
          <w:lang w:val="en" w:eastAsia="en"/>
        </w:rPr>
        <w:t>rand_point</w:t>
      </w:r>
      <w:proofErr w:type="spellEnd"/>
      <w:r w:rsidRPr="001F2125">
        <w:rPr>
          <w:rFonts w:ascii="Fira Code" w:eastAsia="Fira Code" w:hAnsi="Fira Code" w:cs="Fira Code"/>
          <w:color w:val="B02145"/>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and </w:t>
      </w:r>
      <w:r w:rsidRPr="001F2125">
        <w:rPr>
          <w:rFonts w:ascii="Fira Code" w:eastAsia="Fira Code" w:hAnsi="Fira Code" w:cs="Fira Code"/>
          <w:color w:val="B02145"/>
          <w:sz w:val="21"/>
          <w:szCs w:val="21"/>
          <w:shd w:val="clear" w:color="auto" w:fill="auto"/>
          <w:lang w:val="en" w:eastAsia="en"/>
        </w:rPr>
        <w:t>test()</w:t>
      </w:r>
      <w:r>
        <w:rPr>
          <w:rFonts w:ascii="Fira Code" w:eastAsia="Fira Code" w:hAnsi="Fira Code" w:cs="Fira Code"/>
          <w:sz w:val="21"/>
          <w:szCs w:val="21"/>
          <w:shd w:val="clear" w:color="auto" w:fill="auto"/>
          <w:lang w:val="en" w:eastAsia="en"/>
        </w:rPr>
        <w:t>.</w:t>
      </w:r>
    </w:p>
    <w:p w14:paraId="074D65E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782570A1"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The </w:t>
      </w:r>
      <w:proofErr w:type="spellStart"/>
      <w:r w:rsidRPr="001F2125">
        <w:rPr>
          <w:rFonts w:ascii="Fira Code" w:eastAsia="Fira Code" w:hAnsi="Fira Code" w:cs="Fira Code"/>
          <w:color w:val="B02145"/>
          <w:sz w:val="21"/>
          <w:szCs w:val="21"/>
          <w:shd w:val="clear" w:color="auto" w:fill="auto"/>
          <w:lang w:val="en" w:eastAsia="en"/>
        </w:rPr>
        <w:t>rand_point</w:t>
      </w:r>
      <w:proofErr w:type="spellEnd"/>
      <w:r w:rsidRPr="001F2125">
        <w:rPr>
          <w:rFonts w:ascii="Fira Code" w:eastAsia="Fira Code" w:hAnsi="Fira Code" w:cs="Fira Code"/>
          <w:color w:val="B02145"/>
          <w:sz w:val="21"/>
          <w:szCs w:val="21"/>
          <w:shd w:val="clear" w:color="auto" w:fill="auto"/>
          <w:lang w:val="en" w:eastAsia="en"/>
        </w:rPr>
        <w:t>()</w:t>
      </w:r>
      <w:r>
        <w:rPr>
          <w:rFonts w:ascii="Fira Code" w:eastAsia="Fira Code" w:hAnsi="Fira Code" w:cs="Fira Code"/>
          <w:sz w:val="21"/>
          <w:szCs w:val="21"/>
          <w:shd w:val="clear" w:color="auto" w:fill="auto"/>
          <w:lang w:val="en" w:eastAsia="en"/>
        </w:rPr>
        <w:t xml:space="preserve"> will look like this:</w:t>
      </w:r>
    </w:p>
    <w:p w14:paraId="00BB879B"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4B52FBDF" w14:textId="124C94BF"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3D1D55">
        <w:rPr>
          <w:rFonts w:ascii="Fira Code" w:eastAsia="Fira Code" w:hAnsi="Fira Code" w:cs="Fira Code"/>
          <w:b/>
          <w:bCs/>
          <w:color w:val="008800"/>
          <w:sz w:val="21"/>
          <w:szCs w:val="21"/>
          <w:shd w:val="clear" w:color="auto" w:fill="auto"/>
          <w:lang w:val="en" w:eastAsia="en"/>
        </w:rPr>
        <w:t>from</w:t>
      </w:r>
      <w:r>
        <w:rPr>
          <w:rFonts w:ascii="Fira Code" w:eastAsia="Fira Code" w:hAnsi="Fira Code" w:cs="Fira Code"/>
          <w:sz w:val="21"/>
          <w:szCs w:val="21"/>
          <w:shd w:val="clear" w:color="auto" w:fill="auto"/>
          <w:lang w:val="en" w:eastAsia="en"/>
        </w:rPr>
        <w:t xml:space="preserve"> </w:t>
      </w:r>
      <w:r w:rsidR="003D1D55">
        <w:rPr>
          <w:rStyle w:val="any"/>
          <w:rFonts w:ascii="Fira Code" w:eastAsia="Fira Code" w:hAnsi="Fira Code" w:cs="Fira Code"/>
          <w:b/>
          <w:bCs/>
          <w:color w:val="BB4444"/>
          <w:sz w:val="21"/>
          <w:szCs w:val="21"/>
          <w:lang w:val="en" w:eastAsia="en"/>
        </w:rPr>
        <w:t>random</w:t>
      </w:r>
      <w:r w:rsidR="003D1D55">
        <w:rPr>
          <w:rFonts w:ascii="Fira Code" w:eastAsia="Fira Code" w:hAnsi="Fira Code" w:cs="Fira Code"/>
          <w:sz w:val="21"/>
          <w:szCs w:val="21"/>
          <w:lang w:val="en" w:eastAsia="en"/>
        </w:rPr>
        <w:t xml:space="preserve"> </w:t>
      </w:r>
      <w:r w:rsidRPr="003D1D55">
        <w:rPr>
          <w:rFonts w:ascii="Fira Code" w:eastAsia="Fira Code" w:hAnsi="Fira Code" w:cs="Fira Code"/>
          <w:b/>
          <w:bCs/>
          <w:color w:val="008800"/>
          <w:sz w:val="21"/>
          <w:szCs w:val="21"/>
          <w:shd w:val="clear" w:color="auto" w:fill="auto"/>
          <w:lang w:val="en" w:eastAsia="en"/>
        </w:rPr>
        <w:t>import</w:t>
      </w:r>
      <w:r>
        <w:rPr>
          <w:rFonts w:ascii="Fira Code" w:eastAsia="Fira Code" w:hAnsi="Fira Code" w:cs="Fira Code"/>
          <w:sz w:val="21"/>
          <w:szCs w:val="21"/>
          <w:shd w:val="clear" w:color="auto" w:fill="auto"/>
          <w:lang w:val="en" w:eastAsia="en"/>
        </w:rPr>
        <w:t xml:space="preserve"> </w:t>
      </w:r>
      <w:r w:rsidR="003D1D55">
        <w:rPr>
          <w:rStyle w:val="any"/>
          <w:rFonts w:ascii="Fira Code" w:eastAsia="Fira Code" w:hAnsi="Fira Code" w:cs="Fira Code"/>
          <w:b/>
          <w:bCs/>
          <w:color w:val="BB4444"/>
          <w:sz w:val="21"/>
          <w:szCs w:val="21"/>
          <w:lang w:val="en" w:eastAsia="en"/>
        </w:rPr>
        <w:t>random</w:t>
      </w:r>
      <w:r w:rsidR="003D1D55">
        <w:rPr>
          <w:rFonts w:ascii="Fira Code" w:eastAsia="Fira Code" w:hAnsi="Fira Code" w:cs="Fira Code"/>
          <w:sz w:val="21"/>
          <w:szCs w:val="21"/>
          <w:lang w:val="en" w:eastAsia="en"/>
        </w:rPr>
        <w:t xml:space="preserve"> </w:t>
      </w:r>
      <w:r w:rsidR="003D1D55">
        <w:rPr>
          <w:rFonts w:ascii="Fira Code" w:eastAsia="Fira Code" w:hAnsi="Fira Code" w:cs="Fira Code"/>
          <w:sz w:val="21"/>
          <w:szCs w:val="21"/>
          <w:lang w:val="en" w:eastAsia="en"/>
        </w:rPr>
        <w:t xml:space="preserve"> </w:t>
      </w:r>
      <w:r w:rsidRPr="003D1D55">
        <w:rPr>
          <w:rFonts w:ascii="Fira Code" w:eastAsia="Fira Code" w:hAnsi="Fira Code" w:cs="Fira Code"/>
          <w:color w:val="777777"/>
          <w:sz w:val="21"/>
          <w:szCs w:val="21"/>
          <w:shd w:val="clear" w:color="auto" w:fill="auto"/>
          <w:lang w:val="en" w:eastAsia="en"/>
        </w:rPr>
        <w:t># Place at top of file</w:t>
      </w:r>
    </w:p>
    <w:p w14:paraId="0571D50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36839B4A"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1F2125">
        <w:rPr>
          <w:rFonts w:ascii="Fira Code" w:eastAsia="Fira Code" w:hAnsi="Fira Code" w:cs="Fira Code"/>
          <w:b/>
          <w:bCs/>
          <w:color w:val="008800"/>
          <w:sz w:val="21"/>
          <w:szCs w:val="21"/>
          <w:shd w:val="clear" w:color="auto" w:fill="auto"/>
          <w:lang w:val="en" w:eastAsia="en"/>
        </w:rPr>
        <w:t>def</w:t>
      </w:r>
      <w:r>
        <w:rPr>
          <w:rFonts w:ascii="Fira Code" w:eastAsia="Fira Code" w:hAnsi="Fira Code" w:cs="Fira Code"/>
          <w:sz w:val="21"/>
          <w:szCs w:val="21"/>
          <w:shd w:val="clear" w:color="auto" w:fill="auto"/>
          <w:lang w:val="en" w:eastAsia="en"/>
        </w:rPr>
        <w:t xml:space="preserve"> </w:t>
      </w:r>
      <w:proofErr w:type="spellStart"/>
      <w:r w:rsidRPr="001F2125">
        <w:rPr>
          <w:rFonts w:ascii="Fira Code" w:eastAsia="Fira Code" w:hAnsi="Fira Code" w:cs="Fira Code"/>
          <w:b/>
          <w:bCs/>
          <w:color w:val="0066BB"/>
          <w:sz w:val="21"/>
          <w:szCs w:val="21"/>
          <w:shd w:val="clear" w:color="auto" w:fill="auto"/>
          <w:lang w:val="en" w:eastAsia="en"/>
        </w:rPr>
        <w:t>rand_point</w:t>
      </w:r>
      <w:proofErr w:type="spellEnd"/>
      <w:r>
        <w:rPr>
          <w:rFonts w:ascii="Fira Code" w:eastAsia="Fira Code" w:hAnsi="Fira Code" w:cs="Fira Code"/>
          <w:sz w:val="21"/>
          <w:szCs w:val="21"/>
          <w:shd w:val="clear" w:color="auto" w:fill="auto"/>
          <w:lang w:val="en" w:eastAsia="en"/>
        </w:rPr>
        <w:t>(</w:t>
      </w:r>
      <w:r w:rsidRPr="001F2125">
        <w:rPr>
          <w:rFonts w:ascii="Fira Code" w:eastAsia="Fira Code" w:hAnsi="Fira Code" w:cs="Fira Code"/>
          <w:color w:val="006699"/>
          <w:sz w:val="21"/>
          <w:szCs w:val="21"/>
          <w:shd w:val="clear" w:color="auto" w:fill="auto"/>
          <w:lang w:val="en" w:eastAsia="en"/>
        </w:rPr>
        <w:t>self</w:t>
      </w:r>
      <w:r>
        <w:rPr>
          <w:rFonts w:ascii="Fira Code" w:eastAsia="Fira Code" w:hAnsi="Fira Code" w:cs="Fira Code"/>
          <w:sz w:val="21"/>
          <w:szCs w:val="21"/>
          <w:shd w:val="clear" w:color="auto" w:fill="auto"/>
          <w:lang w:val="en" w:eastAsia="en"/>
        </w:rPr>
        <w:t>):</w:t>
      </w:r>
    </w:p>
    <w:p w14:paraId="5F10B700"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1F2125">
        <w:rPr>
          <w:rFonts w:ascii="Fira Code" w:eastAsia="Fira Code" w:hAnsi="Fira Code" w:cs="Fira Code"/>
          <w:b/>
          <w:bCs/>
          <w:color w:val="008800"/>
          <w:sz w:val="21"/>
          <w:szCs w:val="21"/>
          <w:shd w:val="clear" w:color="auto" w:fill="auto"/>
          <w:lang w:val="en" w:eastAsia="en"/>
        </w:rPr>
        <w:t>return</w:t>
      </w:r>
      <w:r>
        <w:rPr>
          <w:rFonts w:ascii="Fira Code" w:eastAsia="Fira Code" w:hAnsi="Fira Code" w:cs="Fira Code"/>
          <w:sz w:val="21"/>
          <w:szCs w:val="21"/>
          <w:shd w:val="clear" w:color="auto" w:fill="auto"/>
          <w:lang w:val="en" w:eastAsia="en"/>
        </w:rPr>
        <w:t xml:space="preserve"> Point(random(), random())</w:t>
      </w:r>
    </w:p>
    <w:p w14:paraId="5B346EAE"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2C4F2FA5"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which returns a random </w:t>
      </w:r>
      <w:r w:rsidRPr="003D1D55">
        <w:rPr>
          <w:rFonts w:ascii="Fira Code" w:eastAsia="Fira Code" w:hAnsi="Fira Code" w:cs="Fira Code"/>
          <w:b/>
          <w:bCs/>
          <w:color w:val="B02145"/>
          <w:sz w:val="21"/>
          <w:szCs w:val="21"/>
          <w:shd w:val="clear" w:color="auto" w:fill="auto"/>
          <w:lang w:val="en" w:eastAsia="en"/>
        </w:rPr>
        <w:t>Point</w:t>
      </w:r>
      <w:r>
        <w:rPr>
          <w:rFonts w:ascii="Fira Code" w:eastAsia="Fira Code" w:hAnsi="Fira Code" w:cs="Fira Code"/>
          <w:sz w:val="21"/>
          <w:szCs w:val="21"/>
          <w:shd w:val="clear" w:color="auto" w:fill="auto"/>
          <w:lang w:val="en" w:eastAsia="en"/>
        </w:rPr>
        <w:t xml:space="preserve"> where 0.0 &lt;= x, y &lt; 1.0</w:t>
      </w:r>
    </w:p>
    <w:p w14:paraId="590CC029"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0653A61D"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Inside this method, you should do the following:</w:t>
      </w:r>
    </w:p>
    <w:p w14:paraId="0BC350F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2692DBC1" w14:textId="483BC85A"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3D1D55">
        <w:rPr>
          <w:rFonts w:ascii="Fira Code" w:eastAsia="Fira Code" w:hAnsi="Fira Code" w:cs="Fira Code"/>
          <w:b/>
          <w:bCs/>
          <w:sz w:val="21"/>
          <w:szCs w:val="21"/>
          <w:shd w:val="clear" w:color="auto" w:fill="auto"/>
          <w:lang w:val="en" w:eastAsia="en"/>
        </w:rPr>
        <w:t>1.</w:t>
      </w:r>
      <w:r>
        <w:rPr>
          <w:rFonts w:ascii="Fira Code" w:eastAsia="Fira Code" w:hAnsi="Fira Code" w:cs="Fira Code"/>
          <w:sz w:val="21"/>
          <w:szCs w:val="21"/>
          <w:shd w:val="clear" w:color="auto" w:fill="auto"/>
          <w:lang w:val="en" w:eastAsia="en"/>
        </w:rPr>
        <w:t xml:space="preserve"> Create a </w:t>
      </w:r>
      <w:r w:rsidRPr="001F2125">
        <w:rPr>
          <w:rFonts w:ascii="Fira Code" w:eastAsia="Fira Code" w:hAnsi="Fira Code" w:cs="Fira Code"/>
          <w:b/>
          <w:bCs/>
          <w:color w:val="B02145"/>
          <w:sz w:val="21"/>
          <w:szCs w:val="21"/>
          <w:shd w:val="clear" w:color="auto" w:fill="auto"/>
          <w:lang w:val="en" w:eastAsia="en"/>
        </w:rPr>
        <w:t>Circle</w:t>
      </w:r>
      <w:r>
        <w:rPr>
          <w:rFonts w:ascii="Fira Code" w:eastAsia="Fira Code" w:hAnsi="Fira Code" w:cs="Fira Code"/>
          <w:sz w:val="21"/>
          <w:szCs w:val="21"/>
          <w:shd w:val="clear" w:color="auto" w:fill="auto"/>
          <w:lang w:val="en" w:eastAsia="en"/>
        </w:rPr>
        <w:t xml:space="preserve"> object with center (0, 0) and radius 1</w:t>
      </w:r>
    </w:p>
    <w:p w14:paraId="3881F8D7"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47F7E257" w14:textId="77777777"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3D1D55">
        <w:rPr>
          <w:rFonts w:ascii="Fira Code" w:eastAsia="Fira Code" w:hAnsi="Fira Code" w:cs="Fira Code"/>
          <w:b/>
          <w:bCs/>
          <w:sz w:val="21"/>
          <w:szCs w:val="21"/>
          <w:shd w:val="clear" w:color="auto" w:fill="auto"/>
          <w:lang w:val="en" w:eastAsia="en"/>
        </w:rPr>
        <w:t>2.</w:t>
      </w:r>
      <w:r>
        <w:rPr>
          <w:rFonts w:ascii="Fira Code" w:eastAsia="Fira Code" w:hAnsi="Fira Code" w:cs="Fira Code"/>
          <w:sz w:val="21"/>
          <w:szCs w:val="21"/>
          <w:shd w:val="clear" w:color="auto" w:fill="auto"/>
          <w:lang w:val="en" w:eastAsia="en"/>
        </w:rPr>
        <w:t xml:space="preserve"> Create a for loop that iterates </w:t>
      </w:r>
      <w:r w:rsidRPr="003D1D55">
        <w:rPr>
          <w:rFonts w:ascii="Fira Code" w:eastAsia="Fira Code" w:hAnsi="Fira Code" w:cs="Fira Code"/>
          <w:color w:val="B02145"/>
          <w:sz w:val="21"/>
          <w:szCs w:val="21"/>
          <w:shd w:val="clear" w:color="auto" w:fill="auto"/>
          <w:lang w:val="en" w:eastAsia="en"/>
        </w:rPr>
        <w:t>n</w:t>
      </w:r>
      <w:r>
        <w:rPr>
          <w:rFonts w:ascii="Fira Code" w:eastAsia="Fira Code" w:hAnsi="Fira Code" w:cs="Fira Code"/>
          <w:sz w:val="21"/>
          <w:szCs w:val="21"/>
          <w:shd w:val="clear" w:color="auto" w:fill="auto"/>
          <w:lang w:val="en" w:eastAsia="en"/>
        </w:rPr>
        <w:t xml:space="preserve"> (= 1,000) times. In each iteration,</w:t>
      </w:r>
    </w:p>
    <w:p w14:paraId="6744DEEF" w14:textId="77777777" w:rsidR="003D1D55" w:rsidRDefault="003D1D5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C11FBB">
        <w:rPr>
          <w:rFonts w:ascii="Fira Code" w:eastAsia="Fira Code" w:hAnsi="Fira Code" w:cs="Fira Code"/>
          <w:sz w:val="21"/>
          <w:szCs w:val="21"/>
          <w:shd w:val="clear" w:color="auto" w:fill="auto"/>
          <w:lang w:val="en" w:eastAsia="en"/>
        </w:rPr>
        <w:t xml:space="preserve">create a random </w:t>
      </w:r>
      <w:r w:rsidR="00C11FBB" w:rsidRPr="003D1D55">
        <w:rPr>
          <w:rFonts w:ascii="Fira Code" w:eastAsia="Fira Code" w:hAnsi="Fira Code" w:cs="Fira Code"/>
          <w:b/>
          <w:bCs/>
          <w:color w:val="B02145"/>
          <w:sz w:val="21"/>
          <w:szCs w:val="21"/>
          <w:shd w:val="clear" w:color="auto" w:fill="auto"/>
          <w:lang w:val="en" w:eastAsia="en"/>
        </w:rPr>
        <w:t>Point</w:t>
      </w:r>
      <w:r w:rsidR="00C11FBB">
        <w:rPr>
          <w:rFonts w:ascii="Fira Code" w:eastAsia="Fira Code" w:hAnsi="Fira Code" w:cs="Fira Code"/>
          <w:sz w:val="21"/>
          <w:szCs w:val="21"/>
          <w:shd w:val="clear" w:color="auto" w:fill="auto"/>
          <w:lang w:val="en" w:eastAsia="en"/>
        </w:rPr>
        <w:t xml:space="preserve"> using </w:t>
      </w:r>
      <w:proofErr w:type="spellStart"/>
      <w:r w:rsidR="00C11FBB" w:rsidRPr="003D1D55">
        <w:rPr>
          <w:rFonts w:ascii="Fira Code" w:eastAsia="Fira Code" w:hAnsi="Fira Code" w:cs="Fira Code"/>
          <w:color w:val="B02145"/>
          <w:sz w:val="21"/>
          <w:szCs w:val="21"/>
          <w:shd w:val="clear" w:color="auto" w:fill="auto"/>
          <w:lang w:val="en" w:eastAsia="en"/>
        </w:rPr>
        <w:t>rand_point</w:t>
      </w:r>
      <w:proofErr w:type="spellEnd"/>
      <w:r w:rsidR="00C11FBB" w:rsidRPr="003D1D55">
        <w:rPr>
          <w:rFonts w:ascii="Fira Code" w:eastAsia="Fira Code" w:hAnsi="Fira Code" w:cs="Fira Code"/>
          <w:color w:val="B02145"/>
          <w:sz w:val="21"/>
          <w:szCs w:val="21"/>
          <w:shd w:val="clear" w:color="auto" w:fill="auto"/>
          <w:lang w:val="en" w:eastAsia="en"/>
        </w:rPr>
        <w:t>()</w:t>
      </w:r>
      <w:r w:rsidR="00C11FBB">
        <w:rPr>
          <w:rFonts w:ascii="Fira Code" w:eastAsia="Fira Code" w:hAnsi="Fira Code" w:cs="Fira Code"/>
          <w:sz w:val="21"/>
          <w:szCs w:val="21"/>
          <w:shd w:val="clear" w:color="auto" w:fill="auto"/>
          <w:lang w:val="en" w:eastAsia="en"/>
        </w:rPr>
        <w:t xml:space="preserve">. Check if the </w:t>
      </w:r>
      <w:r w:rsidR="00C11FBB" w:rsidRPr="003D1D55">
        <w:rPr>
          <w:rFonts w:ascii="Fira Code" w:eastAsia="Fira Code" w:hAnsi="Fira Code" w:cs="Fira Code"/>
          <w:b/>
          <w:bCs/>
          <w:color w:val="B02145"/>
          <w:sz w:val="21"/>
          <w:szCs w:val="21"/>
          <w:shd w:val="clear" w:color="auto" w:fill="auto"/>
          <w:lang w:val="en" w:eastAsia="en"/>
        </w:rPr>
        <w:t>Point</w:t>
      </w:r>
      <w:r w:rsidR="00C11FBB">
        <w:rPr>
          <w:rFonts w:ascii="Fira Code" w:eastAsia="Fira Code" w:hAnsi="Fira Code" w:cs="Fira Code"/>
          <w:sz w:val="21"/>
          <w:szCs w:val="21"/>
          <w:shd w:val="clear" w:color="auto" w:fill="auto"/>
          <w:lang w:val="en" w:eastAsia="en"/>
        </w:rPr>
        <w:t xml:space="preserve"> is </w:t>
      </w:r>
      <w:r>
        <w:rPr>
          <w:rFonts w:ascii="Fira Code" w:eastAsia="Fira Code" w:hAnsi="Fira Code" w:cs="Fira Code"/>
          <w:sz w:val="21"/>
          <w:szCs w:val="21"/>
          <w:shd w:val="clear" w:color="auto" w:fill="auto"/>
          <w:lang w:val="en" w:eastAsia="en"/>
        </w:rPr>
        <w:t xml:space="preserve">  </w:t>
      </w:r>
    </w:p>
    <w:p w14:paraId="5470F871" w14:textId="77777777" w:rsidR="003D1D55" w:rsidRDefault="003D1D5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C11FBB">
        <w:rPr>
          <w:rFonts w:ascii="Fira Code" w:eastAsia="Fira Code" w:hAnsi="Fira Code" w:cs="Fira Code"/>
          <w:sz w:val="21"/>
          <w:szCs w:val="21"/>
          <w:shd w:val="clear" w:color="auto" w:fill="auto"/>
          <w:lang w:val="en" w:eastAsia="en"/>
        </w:rPr>
        <w:t xml:space="preserve">contained inside the </w:t>
      </w:r>
      <w:r w:rsidR="00C11FBB" w:rsidRPr="003D1D55">
        <w:rPr>
          <w:rFonts w:ascii="Fira Code" w:eastAsia="Fira Code" w:hAnsi="Fira Code" w:cs="Fira Code"/>
          <w:b/>
          <w:bCs/>
          <w:color w:val="B02145"/>
          <w:sz w:val="21"/>
          <w:szCs w:val="21"/>
          <w:shd w:val="clear" w:color="auto" w:fill="auto"/>
          <w:lang w:val="en" w:eastAsia="en"/>
        </w:rPr>
        <w:t>Circle</w:t>
      </w:r>
      <w:r w:rsidR="00C11FBB">
        <w:rPr>
          <w:rFonts w:ascii="Fira Code" w:eastAsia="Fira Code" w:hAnsi="Fira Code" w:cs="Fira Code"/>
          <w:sz w:val="21"/>
          <w:szCs w:val="21"/>
          <w:shd w:val="clear" w:color="auto" w:fill="auto"/>
          <w:lang w:val="en" w:eastAsia="en"/>
        </w:rPr>
        <w:t xml:space="preserve"> created in step 1. Count the total number </w:t>
      </w:r>
      <w:r>
        <w:rPr>
          <w:rFonts w:ascii="Fira Code" w:eastAsia="Fira Code" w:hAnsi="Fira Code" w:cs="Fira Code"/>
          <w:sz w:val="21"/>
          <w:szCs w:val="21"/>
          <w:shd w:val="clear" w:color="auto" w:fill="auto"/>
          <w:lang w:val="en" w:eastAsia="en"/>
        </w:rPr>
        <w:t xml:space="preserve">    </w:t>
      </w:r>
    </w:p>
    <w:p w14:paraId="277854C0" w14:textId="04AAC14C" w:rsidR="001F2125" w:rsidRDefault="003D1D5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00C11FBB">
        <w:rPr>
          <w:rFonts w:ascii="Fira Code" w:eastAsia="Fira Code" w:hAnsi="Fira Code" w:cs="Fira Code"/>
          <w:sz w:val="21"/>
          <w:szCs w:val="21"/>
          <w:shd w:val="clear" w:color="auto" w:fill="auto"/>
          <w:lang w:val="en" w:eastAsia="en"/>
        </w:rPr>
        <w:t xml:space="preserve">of </w:t>
      </w:r>
      <w:r w:rsidR="00C11FBB" w:rsidRPr="003D1D55">
        <w:rPr>
          <w:rFonts w:ascii="Fira Code" w:eastAsia="Fira Code" w:hAnsi="Fira Code" w:cs="Fira Code"/>
          <w:b/>
          <w:bCs/>
          <w:color w:val="B02145"/>
          <w:sz w:val="21"/>
          <w:szCs w:val="21"/>
          <w:shd w:val="clear" w:color="auto" w:fill="auto"/>
          <w:lang w:val="en" w:eastAsia="en"/>
        </w:rPr>
        <w:t>Point</w:t>
      </w:r>
      <w:r w:rsidR="00C11FBB">
        <w:rPr>
          <w:rFonts w:ascii="Fira Code" w:eastAsia="Fira Code" w:hAnsi="Fira Code" w:cs="Fira Code"/>
          <w:sz w:val="21"/>
          <w:szCs w:val="21"/>
          <w:shd w:val="clear" w:color="auto" w:fill="auto"/>
          <w:lang w:val="en" w:eastAsia="en"/>
        </w:rPr>
        <w:t xml:space="preserve">s that are in the </w:t>
      </w:r>
      <w:r w:rsidR="00C11FBB" w:rsidRPr="003D1D55">
        <w:rPr>
          <w:rFonts w:ascii="Fira Code" w:eastAsia="Fira Code" w:hAnsi="Fira Code" w:cs="Fira Code"/>
          <w:b/>
          <w:bCs/>
          <w:color w:val="B02145"/>
          <w:sz w:val="21"/>
          <w:szCs w:val="21"/>
          <w:shd w:val="clear" w:color="auto" w:fill="auto"/>
          <w:lang w:val="en" w:eastAsia="en"/>
        </w:rPr>
        <w:t>Circle</w:t>
      </w:r>
      <w:r w:rsidR="00C11FBB">
        <w:rPr>
          <w:rFonts w:ascii="Fira Code" w:eastAsia="Fira Code" w:hAnsi="Fira Code" w:cs="Fira Code"/>
          <w:sz w:val="21"/>
          <w:szCs w:val="21"/>
          <w:shd w:val="clear" w:color="auto" w:fill="auto"/>
          <w:lang w:val="en" w:eastAsia="en"/>
        </w:rPr>
        <w:t xml:space="preserve"> and store it in the variable </w:t>
      </w:r>
      <w:proofErr w:type="spellStart"/>
      <w:r w:rsidR="00C11FBB" w:rsidRPr="003D1D55">
        <w:rPr>
          <w:rFonts w:ascii="Fira Code" w:eastAsia="Fira Code" w:hAnsi="Fira Code" w:cs="Fira Code"/>
          <w:color w:val="B02145"/>
          <w:sz w:val="21"/>
          <w:szCs w:val="21"/>
          <w:shd w:val="clear" w:color="auto" w:fill="auto"/>
          <w:lang w:val="en" w:eastAsia="en"/>
        </w:rPr>
        <w:t>p_in</w:t>
      </w:r>
      <w:proofErr w:type="spellEnd"/>
      <w:r w:rsidR="00C11FBB">
        <w:rPr>
          <w:rFonts w:ascii="Fira Code" w:eastAsia="Fira Code" w:hAnsi="Fira Code" w:cs="Fira Code"/>
          <w:sz w:val="21"/>
          <w:szCs w:val="21"/>
          <w:shd w:val="clear" w:color="auto" w:fill="auto"/>
          <w:lang w:val="en" w:eastAsia="en"/>
        </w:rPr>
        <w:t>.</w:t>
      </w:r>
    </w:p>
    <w:p w14:paraId="2ABA4C8F"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645C692D" w14:textId="693A1F70" w:rsidR="001F212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3D1D55">
        <w:rPr>
          <w:rFonts w:ascii="Fira Code" w:eastAsia="Fira Code" w:hAnsi="Fira Code" w:cs="Fira Code"/>
          <w:b/>
          <w:bCs/>
          <w:sz w:val="21"/>
          <w:szCs w:val="21"/>
          <w:shd w:val="clear" w:color="auto" w:fill="auto"/>
          <w:lang w:val="en" w:eastAsia="en"/>
        </w:rPr>
        <w:t>3.</w:t>
      </w:r>
      <w:r>
        <w:rPr>
          <w:rFonts w:ascii="Fira Code" w:eastAsia="Fira Code" w:hAnsi="Fira Code" w:cs="Fira Code"/>
          <w:sz w:val="21"/>
          <w:szCs w:val="21"/>
          <w:shd w:val="clear" w:color="auto" w:fill="auto"/>
          <w:lang w:val="en" w:eastAsia="en"/>
        </w:rPr>
        <w:t xml:space="preserve"> Return </w:t>
      </w:r>
      <w:r w:rsidRPr="00704CA8">
        <w:rPr>
          <w:rFonts w:ascii="Fira Code" w:eastAsia="Fira Code" w:hAnsi="Fira Code" w:cs="Fira Code"/>
          <w:b/>
          <w:bCs/>
          <w:color w:val="2F5496"/>
          <w:sz w:val="21"/>
          <w:szCs w:val="21"/>
          <w:shd w:val="clear" w:color="auto" w:fill="auto"/>
          <w:lang w:val="en" w:eastAsia="en"/>
        </w:rPr>
        <w:t xml:space="preserve">4 * </w:t>
      </w:r>
      <w:proofErr w:type="spellStart"/>
      <w:r w:rsidRPr="00704CA8">
        <w:rPr>
          <w:rFonts w:ascii="Fira Code" w:eastAsia="Fira Code" w:hAnsi="Fira Code" w:cs="Fira Code"/>
          <w:b/>
          <w:bCs/>
          <w:color w:val="2F5496"/>
          <w:sz w:val="21"/>
          <w:szCs w:val="21"/>
          <w:shd w:val="clear" w:color="auto" w:fill="auto"/>
          <w:lang w:val="en" w:eastAsia="en"/>
        </w:rPr>
        <w:t>p_in</w:t>
      </w:r>
      <w:proofErr w:type="spellEnd"/>
      <w:r w:rsidRPr="00704CA8">
        <w:rPr>
          <w:rFonts w:ascii="Fira Code" w:eastAsia="Fira Code" w:hAnsi="Fira Code" w:cs="Fira Code"/>
          <w:b/>
          <w:bCs/>
          <w:color w:val="2F5496"/>
          <w:sz w:val="21"/>
          <w:szCs w:val="21"/>
          <w:shd w:val="clear" w:color="auto" w:fill="auto"/>
          <w:lang w:val="en" w:eastAsia="en"/>
        </w:rPr>
        <w:t xml:space="preserve"> / n</w:t>
      </w:r>
    </w:p>
    <w:p w14:paraId="52466AB5"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p>
    <w:p w14:paraId="3D7BBC2D" w14:textId="25FB89C5" w:rsidR="003D1D55" w:rsidRDefault="00C11FBB"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shd w:val="clear" w:color="auto" w:fill="auto"/>
          <w:lang w:val="en" w:eastAsia="en"/>
        </w:rPr>
      </w:pPr>
      <w:r>
        <w:rPr>
          <w:rFonts w:ascii="Fira Code" w:eastAsia="Fira Code" w:hAnsi="Fira Code" w:cs="Fira Code"/>
          <w:sz w:val="21"/>
          <w:szCs w:val="21"/>
          <w:shd w:val="clear" w:color="auto" w:fill="auto"/>
          <w:lang w:val="en" w:eastAsia="en"/>
        </w:rPr>
        <w:t xml:space="preserve">    </w:t>
      </w:r>
      <w:r w:rsidRPr="003D1D55">
        <w:rPr>
          <w:rFonts w:ascii="Fira Code" w:eastAsia="Fira Code" w:hAnsi="Fira Code" w:cs="Fira Code"/>
          <w:b/>
          <w:bCs/>
          <w:sz w:val="21"/>
          <w:szCs w:val="21"/>
          <w:shd w:val="clear" w:color="auto" w:fill="auto"/>
          <w:lang w:val="en" w:eastAsia="en"/>
        </w:rPr>
        <w:t>4.</w:t>
      </w:r>
      <w:r>
        <w:rPr>
          <w:rFonts w:ascii="Fira Code" w:eastAsia="Fira Code" w:hAnsi="Fira Code" w:cs="Fira Code"/>
          <w:sz w:val="21"/>
          <w:szCs w:val="21"/>
          <w:shd w:val="clear" w:color="auto" w:fill="auto"/>
          <w:lang w:val="en" w:eastAsia="en"/>
        </w:rPr>
        <w:t xml:space="preserve"> Try increasing </w:t>
      </w:r>
      <w:r w:rsidRPr="003D1D55">
        <w:rPr>
          <w:rFonts w:ascii="Fira Code" w:eastAsia="Fira Code" w:hAnsi="Fira Code" w:cs="Fira Code"/>
          <w:color w:val="B02145"/>
          <w:sz w:val="21"/>
          <w:szCs w:val="21"/>
          <w:shd w:val="clear" w:color="auto" w:fill="auto"/>
          <w:lang w:val="en" w:eastAsia="en"/>
        </w:rPr>
        <w:t>n</w:t>
      </w:r>
      <w:r>
        <w:rPr>
          <w:rFonts w:ascii="Fira Code" w:eastAsia="Fira Code" w:hAnsi="Fira Code" w:cs="Fira Code"/>
          <w:sz w:val="21"/>
          <w:szCs w:val="21"/>
          <w:shd w:val="clear" w:color="auto" w:fill="auto"/>
          <w:lang w:val="en" w:eastAsia="en"/>
        </w:rPr>
        <w:t xml:space="preserve"> declared in step 2 (10</w:t>
      </w:r>
      <w:r w:rsidR="003D1D55">
        <w:rPr>
          <w:rFonts w:ascii="Fira Code" w:eastAsia="Fira Code" w:hAnsi="Fira Code" w:cs="Fira Code"/>
          <w:sz w:val="21"/>
          <w:szCs w:val="21"/>
          <w:shd w:val="clear" w:color="auto" w:fill="auto"/>
          <w:lang w:val="en" w:eastAsia="en"/>
        </w:rPr>
        <w:t>_</w:t>
      </w:r>
      <w:r>
        <w:rPr>
          <w:rFonts w:ascii="Fira Code" w:eastAsia="Fira Code" w:hAnsi="Fira Code" w:cs="Fira Code"/>
          <w:sz w:val="21"/>
          <w:szCs w:val="21"/>
          <w:shd w:val="clear" w:color="auto" w:fill="auto"/>
          <w:lang w:val="en" w:eastAsia="en"/>
        </w:rPr>
        <w:t>000, 1</w:t>
      </w:r>
      <w:r w:rsidR="003D1D55">
        <w:rPr>
          <w:rFonts w:ascii="Fira Code" w:eastAsia="Fira Code" w:hAnsi="Fira Code" w:cs="Fira Code"/>
          <w:sz w:val="21"/>
          <w:szCs w:val="21"/>
          <w:shd w:val="clear" w:color="auto" w:fill="auto"/>
          <w:lang w:val="en" w:eastAsia="en"/>
        </w:rPr>
        <w:t>_</w:t>
      </w:r>
      <w:r>
        <w:rPr>
          <w:rFonts w:ascii="Fira Code" w:eastAsia="Fira Code" w:hAnsi="Fira Code" w:cs="Fira Code"/>
          <w:sz w:val="21"/>
          <w:szCs w:val="21"/>
          <w:shd w:val="clear" w:color="auto" w:fill="auto"/>
          <w:lang w:val="en" w:eastAsia="en"/>
        </w:rPr>
        <w:t>000</w:t>
      </w:r>
      <w:r w:rsidR="003D1D55">
        <w:rPr>
          <w:rFonts w:ascii="Fira Code" w:eastAsia="Fira Code" w:hAnsi="Fira Code" w:cs="Fira Code"/>
          <w:sz w:val="21"/>
          <w:szCs w:val="21"/>
          <w:shd w:val="clear" w:color="auto" w:fill="auto"/>
          <w:lang w:val="en" w:eastAsia="en"/>
        </w:rPr>
        <w:t>_</w:t>
      </w:r>
      <w:r>
        <w:rPr>
          <w:rFonts w:ascii="Fira Code" w:eastAsia="Fira Code" w:hAnsi="Fira Code" w:cs="Fira Code"/>
          <w:sz w:val="21"/>
          <w:szCs w:val="21"/>
          <w:shd w:val="clear" w:color="auto" w:fill="auto"/>
          <w:lang w:val="en" w:eastAsia="en"/>
        </w:rPr>
        <w:t>000, 5</w:t>
      </w:r>
      <w:r w:rsidR="003D1D55">
        <w:rPr>
          <w:rFonts w:ascii="Fira Code" w:eastAsia="Fira Code" w:hAnsi="Fira Code" w:cs="Fira Code"/>
          <w:sz w:val="21"/>
          <w:szCs w:val="21"/>
          <w:shd w:val="clear" w:color="auto" w:fill="auto"/>
          <w:lang w:val="en" w:eastAsia="en"/>
        </w:rPr>
        <w:t>_</w:t>
      </w:r>
      <w:r>
        <w:rPr>
          <w:rFonts w:ascii="Fira Code" w:eastAsia="Fira Code" w:hAnsi="Fira Code" w:cs="Fira Code"/>
          <w:sz w:val="21"/>
          <w:szCs w:val="21"/>
          <w:shd w:val="clear" w:color="auto" w:fill="auto"/>
          <w:lang w:val="en" w:eastAsia="en"/>
        </w:rPr>
        <w:t>000</w:t>
      </w:r>
      <w:r w:rsidR="003D1D55">
        <w:rPr>
          <w:rFonts w:ascii="Fira Code" w:eastAsia="Fira Code" w:hAnsi="Fira Code" w:cs="Fira Code"/>
          <w:sz w:val="21"/>
          <w:szCs w:val="21"/>
          <w:shd w:val="clear" w:color="auto" w:fill="auto"/>
          <w:lang w:val="en" w:eastAsia="en"/>
        </w:rPr>
        <w:t>_</w:t>
      </w:r>
      <w:r>
        <w:rPr>
          <w:rFonts w:ascii="Fira Code" w:eastAsia="Fira Code" w:hAnsi="Fira Code" w:cs="Fira Code"/>
          <w:sz w:val="21"/>
          <w:szCs w:val="21"/>
          <w:shd w:val="clear" w:color="auto" w:fill="auto"/>
          <w:lang w:val="en" w:eastAsia="en"/>
        </w:rPr>
        <w:t xml:space="preserve">000), </w:t>
      </w:r>
    </w:p>
    <w:p w14:paraId="694C0AC4" w14:textId="51DDE61B" w:rsidR="00C11FBB" w:rsidRPr="001F2125" w:rsidRDefault="003D1D5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Fonts w:ascii="Fira Code" w:eastAsia="Fira Code" w:hAnsi="Fira Code" w:cs="Fira Code"/>
          <w:sz w:val="21"/>
          <w:szCs w:val="21"/>
          <w:shd w:val="clear" w:color="auto" w:fill="auto"/>
          <w:lang w:val="en" w:eastAsia="en"/>
        </w:rPr>
        <w:t xml:space="preserve">       </w:t>
      </w:r>
      <w:r w:rsidR="00C11FBB">
        <w:rPr>
          <w:rFonts w:ascii="Fira Code" w:eastAsia="Fira Code" w:hAnsi="Fira Code" w:cs="Fira Code"/>
          <w:sz w:val="21"/>
          <w:szCs w:val="21"/>
          <w:shd w:val="clear" w:color="auto" w:fill="auto"/>
          <w:lang w:val="en" w:eastAsia="en"/>
        </w:rPr>
        <w:t>and see how the return value changes.</w:t>
      </w:r>
    </w:p>
    <w:p w14:paraId="2545E8D5" w14:textId="77777777" w:rsidR="00C11FBB" w:rsidRDefault="00C11FBB" w:rsidP="003D1D55">
      <w:pPr>
        <w:pStyle w:val="p"/>
        <w:spacing w:line="449" w:lineRule="atLeast"/>
        <w:ind w:left="272" w:right="272"/>
        <w:rPr>
          <w:sz w:val="28"/>
          <w:szCs w:val="28"/>
          <w:lang w:val="en" w:eastAsia="en"/>
        </w:rPr>
      </w:pPr>
      <w:r>
        <w:rPr>
          <w:rStyle w:val="pstrong"/>
          <w:b/>
          <w:bCs/>
          <w:sz w:val="28"/>
          <w:szCs w:val="28"/>
          <w:lang w:val="en" w:eastAsia="en"/>
        </w:rPr>
        <w:t>Answer</w:t>
      </w:r>
    </w:p>
    <w:p w14:paraId="0601EEE0" w14:textId="77777777" w:rsidR="00C11FBB" w:rsidRDefault="00C11FBB" w:rsidP="003D1D55">
      <w:pPr>
        <w:pStyle w:val="listingblocktitle"/>
        <w:spacing w:after="73" w:line="383" w:lineRule="atLeast"/>
        <w:ind w:left="272" w:right="272"/>
        <w:jc w:val="right"/>
        <w:rPr>
          <w:sz w:val="26"/>
          <w:szCs w:val="26"/>
          <w:lang w:val="en" w:eastAsia="en"/>
        </w:rPr>
      </w:pPr>
      <w:r>
        <w:rPr>
          <w:rStyle w:val="Strong1"/>
          <w:sz w:val="26"/>
          <w:szCs w:val="26"/>
          <w:lang w:val="en" w:eastAsia="en"/>
        </w:rPr>
        <w:t>test.py</w:t>
      </w:r>
    </w:p>
    <w:p w14:paraId="009F3355"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circle</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Circle</w:t>
      </w:r>
    </w:p>
    <w:p w14:paraId="14A4E5DE"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point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Point</w:t>
      </w:r>
    </w:p>
    <w:p w14:paraId="247F4296"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b/>
          <w:bCs/>
          <w:color w:val="BB4444"/>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3</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from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random</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import</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4444"/>
          <w:sz w:val="21"/>
          <w:szCs w:val="21"/>
          <w:lang w:val="en" w:eastAsia="en"/>
        </w:rPr>
        <w:t>random</w:t>
      </w:r>
    </w:p>
    <w:p w14:paraId="7FF01B7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p>
    <w:p w14:paraId="085465D9"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xml:space="preserve"># Emulates Monte Carlo method of </w:t>
      </w:r>
      <w:r w:rsidRPr="003D1D55">
        <w:rPr>
          <w:rStyle w:val="any"/>
          <w:rFonts w:ascii="Fira Code" w:eastAsia="Fira Code" w:hAnsi="Fira Code" w:cs="Fira Code"/>
          <w:color w:val="777777"/>
          <w:sz w:val="21"/>
          <w:szCs w:val="21"/>
          <w:lang w:val="en" w:eastAsia="en"/>
        </w:rPr>
        <w:t>approximating</w:t>
      </w:r>
      <w:r>
        <w:rPr>
          <w:rStyle w:val="any"/>
          <w:rFonts w:ascii="Fira Code" w:eastAsia="Fira Code" w:hAnsi="Fira Code" w:cs="Fira Code"/>
          <w:color w:val="777777"/>
          <w:sz w:val="21"/>
          <w:szCs w:val="21"/>
          <w:lang w:val="en" w:eastAsia="en"/>
        </w:rPr>
        <w:t xml:space="preserve"> pi</w:t>
      </w:r>
    </w:p>
    <w:p w14:paraId="07AA31C2"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6</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class</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BB0066"/>
          <w:sz w:val="21"/>
          <w:szCs w:val="21"/>
          <w:lang w:val="en" w:eastAsia="en"/>
        </w:rPr>
        <w:t>Test</w:t>
      </w:r>
      <w:r>
        <w:rPr>
          <w:rFonts w:ascii="Fira Code" w:eastAsia="Fira Code" w:hAnsi="Fira Code" w:cs="Fira Code"/>
          <w:sz w:val="21"/>
          <w:szCs w:val="21"/>
          <w:lang w:val="en" w:eastAsia="en"/>
        </w:rPr>
        <w:t>:</w:t>
      </w:r>
    </w:p>
    <w:p w14:paraId="7773139F"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7</w:t>
      </w:r>
    </w:p>
    <w:p w14:paraId="791B7C7A"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8</w:t>
      </w:r>
      <w:r>
        <w:rPr>
          <w:rFonts w:ascii="Fira Code" w:eastAsia="Fira Code" w:hAnsi="Fira Code" w:cs="Fira Code"/>
          <w:sz w:val="21"/>
          <w:szCs w:val="21"/>
          <w:lang w:val="en" w:eastAsia="en"/>
        </w:rPr>
        <w:t xml:space="preserve">        </w:t>
      </w:r>
      <w:r w:rsidRPr="001F2125">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proofErr w:type="spellStart"/>
      <w:r w:rsidRPr="001F2125">
        <w:rPr>
          <w:rStyle w:val="any"/>
          <w:rFonts w:ascii="Fira Code" w:eastAsia="Fira Code" w:hAnsi="Fira Code" w:cs="Fira Code"/>
          <w:b/>
          <w:bCs/>
          <w:color w:val="0066BB"/>
          <w:sz w:val="21"/>
          <w:szCs w:val="21"/>
          <w:lang w:val="en" w:eastAsia="en"/>
        </w:rPr>
        <w:t>rand</w:t>
      </w:r>
      <w:r>
        <w:rPr>
          <w:rStyle w:val="any"/>
          <w:rFonts w:ascii="Fira Code" w:eastAsia="Fira Code" w:hAnsi="Fira Code" w:cs="Fira Code"/>
          <w:b/>
          <w:bCs/>
          <w:color w:val="0066BB"/>
          <w:sz w:val="21"/>
          <w:szCs w:val="21"/>
          <w:lang w:val="en" w:eastAsia="en"/>
        </w:rPr>
        <w:t>_point</w:t>
      </w:r>
      <w:proofErr w:type="spellEnd"/>
      <w:r>
        <w:rPr>
          <w:rFonts w:ascii="Fira Code" w:eastAsia="Fira Code" w:hAnsi="Fira Code" w:cs="Fira Code"/>
          <w:sz w:val="21"/>
          <w:szCs w:val="21"/>
          <w:lang w:val="en" w:eastAsia="en"/>
        </w:rPr>
        <w:t>(</w:t>
      </w:r>
      <w:r w:rsidRPr="001F2125">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0A79BEFC"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9</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Point(random(), random)</w:t>
      </w:r>
    </w:p>
    <w:p w14:paraId="2936FADC"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10</w:t>
      </w:r>
    </w:p>
    <w:p w14:paraId="5D0E1934"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11</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def</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66BB"/>
          <w:sz w:val="21"/>
          <w:szCs w:val="21"/>
          <w:lang w:val="en" w:eastAsia="en"/>
        </w:rPr>
        <w:t>test</w:t>
      </w:r>
      <w:r>
        <w:rPr>
          <w:rFonts w:ascii="Fira Code" w:eastAsia="Fira Code" w:hAnsi="Fira Code" w:cs="Fira Code"/>
          <w:sz w:val="21"/>
          <w:szCs w:val="21"/>
          <w:lang w:val="en" w:eastAsia="en"/>
        </w:rPr>
        <w:t>(</w:t>
      </w:r>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w:t>
      </w:r>
    </w:p>
    <w:p w14:paraId="6A63B0D4"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12</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Step 1</w:t>
      </w:r>
    </w:p>
    <w:p w14:paraId="27C6D4AF"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13</w:t>
      </w:r>
      <w:r>
        <w:rPr>
          <w:rFonts w:ascii="Fira Code" w:eastAsia="Fira Code" w:hAnsi="Fira Code" w:cs="Fira Code"/>
          <w:sz w:val="21"/>
          <w:szCs w:val="21"/>
          <w:lang w:val="en" w:eastAsia="en"/>
        </w:rPr>
        <w:t xml:space="preserve">            c = Circle(Point(</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1</w:t>
      </w:r>
      <w:r>
        <w:rPr>
          <w:rFonts w:ascii="Fira Code" w:eastAsia="Fira Code" w:hAnsi="Fira Code" w:cs="Fira Code"/>
          <w:sz w:val="21"/>
          <w:szCs w:val="21"/>
          <w:lang w:val="en" w:eastAsia="en"/>
        </w:rPr>
        <w:t>)</w:t>
      </w:r>
    </w:p>
    <w:p w14:paraId="441C21FD"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14</w:t>
      </w:r>
    </w:p>
    <w:p w14:paraId="6CE3D6D0"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15</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Step 2</w:t>
      </w:r>
    </w:p>
    <w:p w14:paraId="37BEE6B7"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16</w:t>
      </w:r>
      <w:r>
        <w:rPr>
          <w:rFonts w:ascii="Fira Code" w:eastAsia="Fira Code" w:hAnsi="Fira Code" w:cs="Fira Code"/>
          <w:sz w:val="21"/>
          <w:szCs w:val="21"/>
          <w:lang w:val="en" w:eastAsia="en"/>
        </w:rPr>
        <w:t xml:space="preserve">            n, </w:t>
      </w:r>
      <w:proofErr w:type="spellStart"/>
      <w:r>
        <w:rPr>
          <w:rFonts w:ascii="Fira Code" w:eastAsia="Fira Code" w:hAnsi="Fira Code" w:cs="Fira Code"/>
          <w:sz w:val="21"/>
          <w:szCs w:val="21"/>
          <w:lang w:val="en" w:eastAsia="en"/>
        </w:rPr>
        <w:t>p_in</w:t>
      </w:r>
      <w:proofErr w:type="spellEnd"/>
      <w:r>
        <w:rPr>
          <w:rFonts w:ascii="Fira Code" w:eastAsia="Fira Code" w:hAnsi="Fira Code" w:cs="Fira Code"/>
          <w:sz w:val="21"/>
          <w:szCs w:val="21"/>
          <w:lang w:val="en" w:eastAsia="en"/>
        </w:rPr>
        <w:t xml:space="preserve"> = </w:t>
      </w:r>
      <w:r w:rsidRPr="003D1D55">
        <w:rPr>
          <w:rStyle w:val="any"/>
          <w:rFonts w:ascii="Fira Code" w:eastAsia="Fira Code" w:hAnsi="Fira Code" w:cs="Fira Code"/>
          <w:color w:val="0000DD"/>
          <w:sz w:val="21"/>
          <w:szCs w:val="21"/>
          <w:lang w:val="en" w:eastAsia="en"/>
        </w:rPr>
        <w:t>1</w:t>
      </w:r>
      <w:r w:rsidRPr="003D1D55">
        <w:rPr>
          <w:rFonts w:ascii="Fira Code" w:eastAsia="Fira Code" w:hAnsi="Fira Code" w:cs="Fira Code"/>
          <w:color w:val="0000DD"/>
          <w:sz w:val="21"/>
          <w:szCs w:val="21"/>
          <w:lang w:val="en" w:eastAsia="en"/>
        </w:rPr>
        <w:t>_000</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0</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try n = 1_000_000</w:t>
      </w:r>
    </w:p>
    <w:p w14:paraId="7F79CC7A"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17</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for</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i</w:t>
      </w:r>
      <w:proofErr w:type="spellEnd"/>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in</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336699"/>
          <w:sz w:val="21"/>
          <w:szCs w:val="21"/>
          <w:lang w:val="en" w:eastAsia="en"/>
        </w:rPr>
        <w:t>range</w:t>
      </w:r>
      <w:r>
        <w:rPr>
          <w:rFonts w:ascii="Fira Code" w:eastAsia="Fira Code" w:hAnsi="Fira Code" w:cs="Fira Code"/>
          <w:sz w:val="21"/>
          <w:szCs w:val="21"/>
          <w:lang w:val="en" w:eastAsia="en"/>
        </w:rPr>
        <w:t>(n):</w:t>
      </w:r>
    </w:p>
    <w:p w14:paraId="52158929"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t>18</w:t>
      </w:r>
      <w:r>
        <w:rPr>
          <w:rFonts w:ascii="Fira Code" w:eastAsia="Fira Code" w:hAnsi="Fira Code" w:cs="Fira Code"/>
          <w:sz w:val="21"/>
          <w:szCs w:val="21"/>
          <w:lang w:val="en" w:eastAsia="en"/>
        </w:rPr>
        <w:t xml:space="preserve">                p = </w:t>
      </w:r>
      <w:proofErr w:type="spellStart"/>
      <w:r>
        <w:rPr>
          <w:rStyle w:val="any"/>
          <w:rFonts w:ascii="Fira Code" w:eastAsia="Fira Code" w:hAnsi="Fira Code" w:cs="Fira Code"/>
          <w:color w:val="006699"/>
          <w:sz w:val="21"/>
          <w:szCs w:val="21"/>
          <w:lang w:val="en" w:eastAsia="en"/>
        </w:rPr>
        <w:t>self</w:t>
      </w:r>
      <w:r>
        <w:rPr>
          <w:rFonts w:ascii="Fira Code" w:eastAsia="Fira Code" w:hAnsi="Fira Code" w:cs="Fira Code"/>
          <w:sz w:val="21"/>
          <w:szCs w:val="21"/>
          <w:lang w:val="en" w:eastAsia="en"/>
        </w:rPr>
        <w:t>.rand_point</w:t>
      </w:r>
      <w:proofErr w:type="spellEnd"/>
      <w:r>
        <w:rPr>
          <w:rFonts w:ascii="Fira Code" w:eastAsia="Fira Code" w:hAnsi="Fira Code" w:cs="Fira Code"/>
          <w:sz w:val="21"/>
          <w:szCs w:val="21"/>
          <w:lang w:val="en" w:eastAsia="en"/>
        </w:rPr>
        <w:t>()</w:t>
      </w:r>
    </w:p>
    <w:p w14:paraId="288E1FE9"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sz w:val="21"/>
          <w:szCs w:val="21"/>
          <w:lang w:val="en" w:eastAsia="en"/>
        </w:rPr>
      </w:pPr>
      <w:r>
        <w:rPr>
          <w:rStyle w:val="any"/>
          <w:rFonts w:ascii="Fira Code" w:eastAsia="Fira Code" w:hAnsi="Fira Code" w:cs="Fira Code"/>
          <w:color w:val="0000DD"/>
          <w:sz w:val="21"/>
          <w:szCs w:val="21"/>
          <w:lang w:val="en" w:eastAsia="en"/>
        </w:rPr>
        <w:lastRenderedPageBreak/>
        <w:t>19</w:t>
      </w:r>
      <w:r>
        <w:rPr>
          <w:rFonts w:ascii="Fira Code" w:eastAsia="Fira Code" w:hAnsi="Fira Code" w:cs="Fira Code"/>
          <w:sz w:val="21"/>
          <w:szCs w:val="21"/>
          <w:lang w:val="en" w:eastAsia="en"/>
        </w:rPr>
        <w:t xml:space="preserve">                </w:t>
      </w:r>
      <w:proofErr w:type="spellStart"/>
      <w:r>
        <w:rPr>
          <w:rFonts w:ascii="Fira Code" w:eastAsia="Fira Code" w:hAnsi="Fira Code" w:cs="Fira Code"/>
          <w:sz w:val="21"/>
          <w:szCs w:val="21"/>
          <w:lang w:val="en" w:eastAsia="en"/>
        </w:rPr>
        <w:t>p_in</w:t>
      </w:r>
      <w:proofErr w:type="spellEnd"/>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c.contains</w:t>
      </w:r>
      <w:proofErr w:type="spellEnd"/>
      <w:r>
        <w:rPr>
          <w:rFonts w:ascii="Fira Code" w:eastAsia="Fira Code" w:hAnsi="Fira Code" w:cs="Fira Code"/>
          <w:sz w:val="21"/>
          <w:szCs w:val="21"/>
          <w:lang w:val="en" w:eastAsia="en"/>
        </w:rPr>
        <w:t>(p)</w:t>
      </w:r>
    </w:p>
    <w:p w14:paraId="5D958E6E"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20</w:t>
      </w:r>
    </w:p>
    <w:p w14:paraId="1F844FA5" w14:textId="77777777" w:rsid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Style w:val="any"/>
          <w:rFonts w:ascii="Fira Code" w:eastAsia="Fira Code" w:hAnsi="Fira Code" w:cs="Fira Code"/>
          <w:color w:val="777777"/>
          <w:sz w:val="21"/>
          <w:szCs w:val="21"/>
          <w:lang w:val="en" w:eastAsia="en"/>
        </w:rPr>
      </w:pPr>
      <w:r>
        <w:rPr>
          <w:rStyle w:val="any"/>
          <w:rFonts w:ascii="Fira Code" w:eastAsia="Fira Code" w:hAnsi="Fira Code" w:cs="Fira Code"/>
          <w:color w:val="0000DD"/>
          <w:sz w:val="21"/>
          <w:szCs w:val="21"/>
          <w:lang w:val="en" w:eastAsia="en"/>
        </w:rPr>
        <w:t>21</w:t>
      </w:r>
      <w:r>
        <w:rPr>
          <w:rFonts w:ascii="Fira Code" w:eastAsia="Fira Code" w:hAnsi="Fira Code" w:cs="Fira Code"/>
          <w:sz w:val="21"/>
          <w:szCs w:val="21"/>
          <w:lang w:val="en" w:eastAsia="en"/>
        </w:rPr>
        <w:t xml:space="preserve">            </w:t>
      </w:r>
      <w:r>
        <w:rPr>
          <w:rStyle w:val="any"/>
          <w:rFonts w:ascii="Fira Code" w:eastAsia="Fira Code" w:hAnsi="Fira Code" w:cs="Fira Code"/>
          <w:color w:val="777777"/>
          <w:sz w:val="21"/>
          <w:szCs w:val="21"/>
          <w:lang w:val="en" w:eastAsia="en"/>
        </w:rPr>
        <w:t># Step 3</w:t>
      </w:r>
    </w:p>
    <w:p w14:paraId="2F2407B4" w14:textId="25ED668F" w:rsidR="00FC5444" w:rsidRPr="001F2125" w:rsidRDefault="001F2125" w:rsidP="001F2125">
      <w:pPr>
        <w:pStyle w:val="listingblockcontentprenothighlight"/>
        <w:pBdr>
          <w:top w:val="none" w:sz="0" w:space="14" w:color="auto"/>
          <w:left w:val="none" w:sz="0" w:space="14" w:color="auto"/>
          <w:bottom w:val="none" w:sz="0" w:space="14" w:color="auto"/>
          <w:right w:val="none" w:sz="0" w:space="14" w:color="auto"/>
        </w:pBdr>
        <w:spacing w:line="342" w:lineRule="atLeast"/>
        <w:ind w:left="563" w:right="563"/>
        <w:rPr>
          <w:rFonts w:ascii="Fira Code" w:eastAsia="Fira Code" w:hAnsi="Fira Code" w:cs="Fira Code"/>
          <w:color w:val="0000DD"/>
          <w:sz w:val="21"/>
          <w:szCs w:val="21"/>
          <w:lang w:val="en" w:eastAsia="en"/>
        </w:rPr>
      </w:pPr>
      <w:r>
        <w:rPr>
          <w:rStyle w:val="any"/>
          <w:rFonts w:ascii="Fira Code" w:eastAsia="Fira Code" w:hAnsi="Fira Code" w:cs="Fira Code"/>
          <w:color w:val="0000DD"/>
          <w:sz w:val="21"/>
          <w:szCs w:val="21"/>
          <w:lang w:val="en" w:eastAsia="en"/>
        </w:rPr>
        <w:t>22</w:t>
      </w:r>
      <w:r>
        <w:rPr>
          <w:rFonts w:ascii="Fira Code" w:eastAsia="Fira Code" w:hAnsi="Fira Code" w:cs="Fira Code"/>
          <w:sz w:val="21"/>
          <w:szCs w:val="21"/>
          <w:lang w:val="en" w:eastAsia="en"/>
        </w:rPr>
        <w:t xml:space="preserve">            </w:t>
      </w:r>
      <w:r>
        <w:rPr>
          <w:rStyle w:val="any"/>
          <w:rFonts w:ascii="Fira Code" w:eastAsia="Fira Code" w:hAnsi="Fira Code" w:cs="Fira Code"/>
          <w:b/>
          <w:bCs/>
          <w:color w:val="008800"/>
          <w:sz w:val="21"/>
          <w:szCs w:val="21"/>
          <w:lang w:val="en" w:eastAsia="en"/>
        </w:rPr>
        <w:t>return</w:t>
      </w:r>
      <w:r>
        <w:rPr>
          <w:rFonts w:ascii="Fira Code" w:eastAsia="Fira Code" w:hAnsi="Fira Code" w:cs="Fira Code"/>
          <w:sz w:val="21"/>
          <w:szCs w:val="21"/>
          <w:lang w:val="en" w:eastAsia="en"/>
        </w:rPr>
        <w:t xml:space="preserve"> </w:t>
      </w:r>
      <w:r>
        <w:rPr>
          <w:rStyle w:val="any"/>
          <w:rFonts w:ascii="Fira Code" w:eastAsia="Fira Code" w:hAnsi="Fira Code" w:cs="Fira Code"/>
          <w:color w:val="0000DD"/>
          <w:sz w:val="21"/>
          <w:szCs w:val="21"/>
          <w:lang w:val="en" w:eastAsia="en"/>
        </w:rPr>
        <w:t>4</w:t>
      </w:r>
      <w:r>
        <w:rPr>
          <w:rFonts w:ascii="Fira Code" w:eastAsia="Fira Code" w:hAnsi="Fira Code" w:cs="Fira Code"/>
          <w:sz w:val="21"/>
          <w:szCs w:val="21"/>
          <w:lang w:val="en" w:eastAsia="en"/>
        </w:rPr>
        <w:t xml:space="preserve"> * </w:t>
      </w:r>
      <w:proofErr w:type="spellStart"/>
      <w:r>
        <w:rPr>
          <w:rFonts w:ascii="Fira Code" w:eastAsia="Fira Code" w:hAnsi="Fira Code" w:cs="Fira Code"/>
          <w:sz w:val="21"/>
          <w:szCs w:val="21"/>
          <w:lang w:val="en" w:eastAsia="en"/>
        </w:rPr>
        <w:t>p_in</w:t>
      </w:r>
      <w:proofErr w:type="spellEnd"/>
      <w:r>
        <w:rPr>
          <w:rFonts w:ascii="Fira Code" w:eastAsia="Fira Code" w:hAnsi="Fira Code" w:cs="Fira Code"/>
          <w:sz w:val="21"/>
          <w:szCs w:val="21"/>
          <w:lang w:val="en" w:eastAsia="en"/>
        </w:rPr>
        <w:t xml:space="preserve"> / n  </w:t>
      </w:r>
      <w:r>
        <w:rPr>
          <w:rStyle w:val="any"/>
          <w:rFonts w:ascii="Fira Code" w:eastAsia="Fira Code" w:hAnsi="Fira Code" w:cs="Fira Code"/>
          <w:color w:val="777777"/>
          <w:sz w:val="21"/>
          <w:szCs w:val="21"/>
          <w:lang w:val="en" w:eastAsia="en"/>
        </w:rPr>
        <w:t># approximation of pi</w:t>
      </w:r>
    </w:p>
    <w:sectPr w:rsidR="00FC5444" w:rsidRPr="001F2125" w:rsidSect="00CE5364">
      <w:pgSz w:w="12240" w:h="15840"/>
      <w:pgMar w:top="720" w:right="720" w:bottom="720" w:left="720" w:header="720" w:footer="288" w:gutter="0"/>
      <w:cols w:space="720"/>
      <w:docGrid w:linePitch="39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FE122" w14:textId="77777777" w:rsidR="00704CA8" w:rsidRDefault="00704CA8" w:rsidP="00A405C2">
      <w:pPr>
        <w:spacing w:line="240" w:lineRule="auto"/>
      </w:pPr>
      <w:r>
        <w:separator/>
      </w:r>
    </w:p>
  </w:endnote>
  <w:endnote w:type="continuationSeparator" w:id="0">
    <w:p w14:paraId="71E6B117" w14:textId="77777777" w:rsidR="00704CA8" w:rsidRDefault="00704CA8" w:rsidP="00A40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Noto Serif">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Droid Sans Mono">
    <w:altName w:val="Segoe UI"/>
    <w:panose1 w:val="00000000000000000000"/>
    <w:charset w:val="00"/>
    <w:family w:val="roman"/>
    <w:notTrueType/>
    <w:pitch w:val="default"/>
  </w:font>
  <w:font w:name="Fira Code">
    <w:panose1 w:val="020B0509050000020004"/>
    <w:charset w:val="00"/>
    <w:family w:val="modern"/>
    <w:pitch w:val="fixed"/>
    <w:sig w:usb0="40000287" w:usb1="02003801" w:usb2="00000000" w:usb3="00000000" w:csb0="0000009F" w:csb1="00000000"/>
  </w:font>
  <w:font w:name="맑은 고딕">
    <w:panose1 w:val="020B0503020000020004"/>
    <w:charset w:val="81"/>
    <w:family w:val="modern"/>
    <w:pitch w:val="variable"/>
    <w:sig w:usb0="9000002F" w:usb1="29D77CFB" w:usb2="00000012" w:usb3="00000000" w:csb0="0008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F3EE6" w14:textId="77777777" w:rsidR="00C11FBB" w:rsidRDefault="00C11FBB">
    <w:pPr>
      <w:pStyle w:val="Footer"/>
      <w:jc w:val="right"/>
    </w:pPr>
    <w:r>
      <w:fldChar w:fldCharType="begin"/>
    </w:r>
    <w:r>
      <w:instrText xml:space="preserve"> PAGE   \* MERGEFORMAT </w:instrText>
    </w:r>
    <w:r>
      <w:fldChar w:fldCharType="separate"/>
    </w:r>
    <w:r>
      <w:rPr>
        <w:noProof/>
      </w:rPr>
      <w:t>2</w:t>
    </w:r>
    <w:r>
      <w:rPr>
        <w:noProof/>
      </w:rPr>
      <w:fldChar w:fldCharType="end"/>
    </w:r>
  </w:p>
  <w:p w14:paraId="00873B69" w14:textId="77777777" w:rsidR="00C11FBB" w:rsidRDefault="00C11F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639B1" w14:textId="77777777" w:rsidR="00C11FBB" w:rsidRDefault="00C11FBB">
    <w:pPr>
      <w:pStyle w:val="Footer"/>
    </w:pPr>
    <w:r>
      <w:fldChar w:fldCharType="begin"/>
    </w:r>
    <w:r>
      <w:instrText xml:space="preserve"> PAGE   \* MERGEFORMAT </w:instrText>
    </w:r>
    <w:r>
      <w:fldChar w:fldCharType="separate"/>
    </w:r>
    <w:r>
      <w:rPr>
        <w:noProof/>
      </w:rPr>
      <w:t>2</w:t>
    </w:r>
    <w:r>
      <w:rPr>
        <w:noProof/>
      </w:rPr>
      <w:fldChar w:fldCharType="end"/>
    </w:r>
  </w:p>
  <w:p w14:paraId="72C64A66" w14:textId="77777777" w:rsidR="00C11FBB" w:rsidRDefault="00C11F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1EC54" w14:textId="77777777" w:rsidR="00C11FBB" w:rsidRDefault="00C11FBB">
    <w:pPr>
      <w:pStyle w:val="Footer"/>
    </w:pPr>
    <w:r>
      <w:fldChar w:fldCharType="begin"/>
    </w:r>
    <w:r>
      <w:instrText xml:space="preserve"> PAGE   \* MERGEFORMAT </w:instrText>
    </w:r>
    <w:r>
      <w:fldChar w:fldCharType="separate"/>
    </w:r>
    <w:r>
      <w:rPr>
        <w:noProof/>
      </w:rPr>
      <w:t>2</w:t>
    </w:r>
    <w:r>
      <w:rPr>
        <w:noProof/>
      </w:rPr>
      <w:fldChar w:fldCharType="end"/>
    </w:r>
  </w:p>
  <w:p w14:paraId="5ED42A8E" w14:textId="77777777" w:rsidR="00C11FBB" w:rsidRDefault="00C11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0C640" w14:textId="77777777" w:rsidR="00704CA8" w:rsidRDefault="00704CA8" w:rsidP="00A405C2">
      <w:pPr>
        <w:spacing w:line="240" w:lineRule="auto"/>
      </w:pPr>
      <w:r>
        <w:separator/>
      </w:r>
    </w:p>
  </w:footnote>
  <w:footnote w:type="continuationSeparator" w:id="0">
    <w:p w14:paraId="03BAF26E" w14:textId="77777777" w:rsidR="00704CA8" w:rsidRDefault="00704CA8" w:rsidP="00A405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E19A7638">
      <w:start w:val="1"/>
      <w:numFmt w:val="bullet"/>
      <w:suff w:val="nothing"/>
      <w:lvlText w:val=""/>
      <w:lvlJc w:val="left"/>
      <w:pPr>
        <w:ind w:left="720" w:hanging="360"/>
      </w:pPr>
      <w:rPr>
        <w:rFonts w:ascii="Symbol" w:hAnsi="Symbol"/>
      </w:rPr>
    </w:lvl>
    <w:lvl w:ilvl="1" w:tplc="E2682E1A">
      <w:start w:val="1"/>
      <w:numFmt w:val="bullet"/>
      <w:suff w:val="nothing"/>
      <w:lvlText w:val="o"/>
      <w:lvlJc w:val="left"/>
      <w:pPr>
        <w:ind w:left="1440" w:hanging="360"/>
      </w:pPr>
      <w:rPr>
        <w:rFonts w:ascii="Courier New" w:hAnsi="Courier New"/>
      </w:rPr>
    </w:lvl>
    <w:lvl w:ilvl="2" w:tplc="0FFA31D2">
      <w:start w:val="1"/>
      <w:numFmt w:val="bullet"/>
      <w:suff w:val="nothing"/>
      <w:lvlText w:val=""/>
      <w:lvlJc w:val="left"/>
      <w:pPr>
        <w:ind w:left="2160" w:hanging="360"/>
      </w:pPr>
      <w:rPr>
        <w:rFonts w:ascii="Wingdings" w:hAnsi="Wingdings"/>
      </w:rPr>
    </w:lvl>
    <w:lvl w:ilvl="3" w:tplc="B7585E68">
      <w:start w:val="1"/>
      <w:numFmt w:val="bullet"/>
      <w:lvlText w:val=""/>
      <w:lvlJc w:val="left"/>
      <w:pPr>
        <w:tabs>
          <w:tab w:val="num" w:pos="2880"/>
        </w:tabs>
        <w:ind w:left="2880" w:hanging="360"/>
      </w:pPr>
      <w:rPr>
        <w:rFonts w:ascii="Symbol" w:hAnsi="Symbol"/>
      </w:rPr>
    </w:lvl>
    <w:lvl w:ilvl="4" w:tplc="522E18E2">
      <w:start w:val="1"/>
      <w:numFmt w:val="bullet"/>
      <w:lvlText w:val="o"/>
      <w:lvlJc w:val="left"/>
      <w:pPr>
        <w:tabs>
          <w:tab w:val="num" w:pos="3600"/>
        </w:tabs>
        <w:ind w:left="3600" w:hanging="360"/>
      </w:pPr>
      <w:rPr>
        <w:rFonts w:ascii="Courier New" w:hAnsi="Courier New"/>
      </w:rPr>
    </w:lvl>
    <w:lvl w:ilvl="5" w:tplc="E4FE876A">
      <w:start w:val="1"/>
      <w:numFmt w:val="bullet"/>
      <w:lvlText w:val=""/>
      <w:lvlJc w:val="left"/>
      <w:pPr>
        <w:tabs>
          <w:tab w:val="num" w:pos="4320"/>
        </w:tabs>
        <w:ind w:left="4320" w:hanging="360"/>
      </w:pPr>
      <w:rPr>
        <w:rFonts w:ascii="Wingdings" w:hAnsi="Wingdings"/>
      </w:rPr>
    </w:lvl>
    <w:lvl w:ilvl="6" w:tplc="6308C724">
      <w:start w:val="1"/>
      <w:numFmt w:val="bullet"/>
      <w:lvlText w:val=""/>
      <w:lvlJc w:val="left"/>
      <w:pPr>
        <w:tabs>
          <w:tab w:val="num" w:pos="5040"/>
        </w:tabs>
        <w:ind w:left="5040" w:hanging="360"/>
      </w:pPr>
      <w:rPr>
        <w:rFonts w:ascii="Symbol" w:hAnsi="Symbol"/>
      </w:rPr>
    </w:lvl>
    <w:lvl w:ilvl="7" w:tplc="65BE86CA">
      <w:start w:val="1"/>
      <w:numFmt w:val="bullet"/>
      <w:lvlText w:val="o"/>
      <w:lvlJc w:val="left"/>
      <w:pPr>
        <w:tabs>
          <w:tab w:val="num" w:pos="5760"/>
        </w:tabs>
        <w:ind w:left="5760" w:hanging="360"/>
      </w:pPr>
      <w:rPr>
        <w:rFonts w:ascii="Courier New" w:hAnsi="Courier New"/>
      </w:rPr>
    </w:lvl>
    <w:lvl w:ilvl="8" w:tplc="98104AC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4680876">
      <w:start w:val="1"/>
      <w:numFmt w:val="bullet"/>
      <w:lvlText w:val=""/>
      <w:lvlJc w:val="left"/>
      <w:pPr>
        <w:tabs>
          <w:tab w:val="num" w:pos="720"/>
        </w:tabs>
        <w:ind w:left="720" w:hanging="360"/>
      </w:pPr>
      <w:rPr>
        <w:rFonts w:ascii="Wingdings" w:hAnsi="Wingdings"/>
      </w:rPr>
    </w:lvl>
    <w:lvl w:ilvl="1" w:tplc="10E8F38E">
      <w:start w:val="1"/>
      <w:numFmt w:val="bullet"/>
      <w:lvlText w:val="o"/>
      <w:lvlJc w:val="left"/>
      <w:pPr>
        <w:tabs>
          <w:tab w:val="num" w:pos="1440"/>
        </w:tabs>
        <w:ind w:left="1440" w:hanging="360"/>
      </w:pPr>
      <w:rPr>
        <w:rFonts w:ascii="Courier New" w:hAnsi="Courier New"/>
      </w:rPr>
    </w:lvl>
    <w:lvl w:ilvl="2" w:tplc="58DAF8B4">
      <w:start w:val="1"/>
      <w:numFmt w:val="bullet"/>
      <w:suff w:val="nothing"/>
      <w:lvlText w:val=""/>
      <w:lvlJc w:val="left"/>
      <w:pPr>
        <w:ind w:left="2160" w:hanging="360"/>
      </w:pPr>
      <w:rPr>
        <w:rFonts w:ascii="Wingdings" w:hAnsi="Wingdings"/>
      </w:rPr>
    </w:lvl>
    <w:lvl w:ilvl="3" w:tplc="C67C063E">
      <w:start w:val="1"/>
      <w:numFmt w:val="bullet"/>
      <w:lvlText w:val=""/>
      <w:lvlJc w:val="left"/>
      <w:pPr>
        <w:tabs>
          <w:tab w:val="num" w:pos="2880"/>
        </w:tabs>
        <w:ind w:left="2880" w:hanging="360"/>
      </w:pPr>
      <w:rPr>
        <w:rFonts w:ascii="Symbol" w:hAnsi="Symbol"/>
      </w:rPr>
    </w:lvl>
    <w:lvl w:ilvl="4" w:tplc="BDF0549A">
      <w:start w:val="1"/>
      <w:numFmt w:val="bullet"/>
      <w:lvlText w:val="o"/>
      <w:lvlJc w:val="left"/>
      <w:pPr>
        <w:tabs>
          <w:tab w:val="num" w:pos="3600"/>
        </w:tabs>
        <w:ind w:left="3600" w:hanging="360"/>
      </w:pPr>
      <w:rPr>
        <w:rFonts w:ascii="Courier New" w:hAnsi="Courier New"/>
      </w:rPr>
    </w:lvl>
    <w:lvl w:ilvl="5" w:tplc="1696CF78">
      <w:start w:val="1"/>
      <w:numFmt w:val="bullet"/>
      <w:lvlText w:val=""/>
      <w:lvlJc w:val="left"/>
      <w:pPr>
        <w:tabs>
          <w:tab w:val="num" w:pos="4320"/>
        </w:tabs>
        <w:ind w:left="4320" w:hanging="360"/>
      </w:pPr>
      <w:rPr>
        <w:rFonts w:ascii="Wingdings" w:hAnsi="Wingdings"/>
      </w:rPr>
    </w:lvl>
    <w:lvl w:ilvl="6" w:tplc="D848D06C">
      <w:start w:val="1"/>
      <w:numFmt w:val="bullet"/>
      <w:lvlText w:val=""/>
      <w:lvlJc w:val="left"/>
      <w:pPr>
        <w:tabs>
          <w:tab w:val="num" w:pos="5040"/>
        </w:tabs>
        <w:ind w:left="5040" w:hanging="360"/>
      </w:pPr>
      <w:rPr>
        <w:rFonts w:ascii="Symbol" w:hAnsi="Symbol"/>
      </w:rPr>
    </w:lvl>
    <w:lvl w:ilvl="7" w:tplc="7DCC5C3E">
      <w:start w:val="1"/>
      <w:numFmt w:val="bullet"/>
      <w:lvlText w:val="o"/>
      <w:lvlJc w:val="left"/>
      <w:pPr>
        <w:tabs>
          <w:tab w:val="num" w:pos="5760"/>
        </w:tabs>
        <w:ind w:left="5760" w:hanging="360"/>
      </w:pPr>
      <w:rPr>
        <w:rFonts w:ascii="Courier New" w:hAnsi="Courier New"/>
      </w:rPr>
    </w:lvl>
    <w:lvl w:ilvl="8" w:tplc="2126F9E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B7105364">
      <w:start w:val="1"/>
      <w:numFmt w:val="bullet"/>
      <w:lvlText w:val=""/>
      <w:lvlJc w:val="left"/>
      <w:pPr>
        <w:tabs>
          <w:tab w:val="num" w:pos="720"/>
        </w:tabs>
        <w:ind w:left="720" w:hanging="360"/>
      </w:pPr>
      <w:rPr>
        <w:rFonts w:ascii="Wingdings" w:hAnsi="Wingdings"/>
      </w:rPr>
    </w:lvl>
    <w:lvl w:ilvl="1" w:tplc="847AE2C8">
      <w:start w:val="1"/>
      <w:numFmt w:val="bullet"/>
      <w:lvlText w:val="o"/>
      <w:lvlJc w:val="left"/>
      <w:pPr>
        <w:tabs>
          <w:tab w:val="num" w:pos="1440"/>
        </w:tabs>
        <w:ind w:left="1440" w:hanging="360"/>
      </w:pPr>
      <w:rPr>
        <w:rFonts w:ascii="Courier New" w:hAnsi="Courier New"/>
      </w:rPr>
    </w:lvl>
    <w:lvl w:ilvl="2" w:tplc="A6D0E7D8">
      <w:start w:val="1"/>
      <w:numFmt w:val="bullet"/>
      <w:suff w:val="nothing"/>
      <w:lvlText w:val=""/>
      <w:lvlJc w:val="left"/>
      <w:pPr>
        <w:ind w:left="2160" w:hanging="360"/>
      </w:pPr>
      <w:rPr>
        <w:rFonts w:ascii="Wingdings" w:hAnsi="Wingdings"/>
      </w:rPr>
    </w:lvl>
    <w:lvl w:ilvl="3" w:tplc="DCEE101A">
      <w:start w:val="1"/>
      <w:numFmt w:val="bullet"/>
      <w:lvlText w:val=""/>
      <w:lvlJc w:val="left"/>
      <w:pPr>
        <w:tabs>
          <w:tab w:val="num" w:pos="2880"/>
        </w:tabs>
        <w:ind w:left="2880" w:hanging="360"/>
      </w:pPr>
      <w:rPr>
        <w:rFonts w:ascii="Symbol" w:hAnsi="Symbol"/>
      </w:rPr>
    </w:lvl>
    <w:lvl w:ilvl="4" w:tplc="F14CAD48">
      <w:start w:val="1"/>
      <w:numFmt w:val="bullet"/>
      <w:lvlText w:val="o"/>
      <w:lvlJc w:val="left"/>
      <w:pPr>
        <w:tabs>
          <w:tab w:val="num" w:pos="3600"/>
        </w:tabs>
        <w:ind w:left="3600" w:hanging="360"/>
      </w:pPr>
      <w:rPr>
        <w:rFonts w:ascii="Courier New" w:hAnsi="Courier New"/>
      </w:rPr>
    </w:lvl>
    <w:lvl w:ilvl="5" w:tplc="3962D896">
      <w:start w:val="1"/>
      <w:numFmt w:val="bullet"/>
      <w:lvlText w:val=""/>
      <w:lvlJc w:val="left"/>
      <w:pPr>
        <w:tabs>
          <w:tab w:val="num" w:pos="4320"/>
        </w:tabs>
        <w:ind w:left="4320" w:hanging="360"/>
      </w:pPr>
      <w:rPr>
        <w:rFonts w:ascii="Wingdings" w:hAnsi="Wingdings"/>
      </w:rPr>
    </w:lvl>
    <w:lvl w:ilvl="6" w:tplc="7B0293A2">
      <w:start w:val="1"/>
      <w:numFmt w:val="bullet"/>
      <w:lvlText w:val=""/>
      <w:lvlJc w:val="left"/>
      <w:pPr>
        <w:tabs>
          <w:tab w:val="num" w:pos="5040"/>
        </w:tabs>
        <w:ind w:left="5040" w:hanging="360"/>
      </w:pPr>
      <w:rPr>
        <w:rFonts w:ascii="Symbol" w:hAnsi="Symbol"/>
      </w:rPr>
    </w:lvl>
    <w:lvl w:ilvl="7" w:tplc="3B48A21E">
      <w:start w:val="1"/>
      <w:numFmt w:val="bullet"/>
      <w:lvlText w:val="o"/>
      <w:lvlJc w:val="left"/>
      <w:pPr>
        <w:tabs>
          <w:tab w:val="num" w:pos="5760"/>
        </w:tabs>
        <w:ind w:left="5760" w:hanging="360"/>
      </w:pPr>
      <w:rPr>
        <w:rFonts w:ascii="Courier New" w:hAnsi="Courier New"/>
      </w:rPr>
    </w:lvl>
    <w:lvl w:ilvl="8" w:tplc="C23E7F6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9A07DA6">
      <w:start w:val="1"/>
      <w:numFmt w:val="bullet"/>
      <w:lvlText w:val=""/>
      <w:lvlJc w:val="left"/>
      <w:pPr>
        <w:tabs>
          <w:tab w:val="num" w:pos="720"/>
        </w:tabs>
        <w:ind w:left="720" w:hanging="360"/>
      </w:pPr>
      <w:rPr>
        <w:rFonts w:ascii="Wingdings" w:hAnsi="Wingdings"/>
      </w:rPr>
    </w:lvl>
    <w:lvl w:ilvl="1" w:tplc="E9AE7B00">
      <w:start w:val="1"/>
      <w:numFmt w:val="bullet"/>
      <w:lvlText w:val="o"/>
      <w:lvlJc w:val="left"/>
      <w:pPr>
        <w:tabs>
          <w:tab w:val="num" w:pos="1440"/>
        </w:tabs>
        <w:ind w:left="1440" w:hanging="360"/>
      </w:pPr>
      <w:rPr>
        <w:rFonts w:ascii="Courier New" w:hAnsi="Courier New"/>
      </w:rPr>
    </w:lvl>
    <w:lvl w:ilvl="2" w:tplc="3A286B28">
      <w:start w:val="1"/>
      <w:numFmt w:val="bullet"/>
      <w:suff w:val="nothing"/>
      <w:lvlText w:val=""/>
      <w:lvlJc w:val="left"/>
      <w:pPr>
        <w:ind w:left="2160" w:hanging="360"/>
      </w:pPr>
      <w:rPr>
        <w:rFonts w:ascii="Wingdings" w:hAnsi="Wingdings"/>
      </w:rPr>
    </w:lvl>
    <w:lvl w:ilvl="3" w:tplc="572804A0">
      <w:start w:val="1"/>
      <w:numFmt w:val="bullet"/>
      <w:lvlText w:val=""/>
      <w:lvlJc w:val="left"/>
      <w:pPr>
        <w:tabs>
          <w:tab w:val="num" w:pos="2880"/>
        </w:tabs>
        <w:ind w:left="2880" w:hanging="360"/>
      </w:pPr>
      <w:rPr>
        <w:rFonts w:ascii="Symbol" w:hAnsi="Symbol"/>
      </w:rPr>
    </w:lvl>
    <w:lvl w:ilvl="4" w:tplc="C264F02A">
      <w:start w:val="1"/>
      <w:numFmt w:val="bullet"/>
      <w:lvlText w:val="o"/>
      <w:lvlJc w:val="left"/>
      <w:pPr>
        <w:tabs>
          <w:tab w:val="num" w:pos="3600"/>
        </w:tabs>
        <w:ind w:left="3600" w:hanging="360"/>
      </w:pPr>
      <w:rPr>
        <w:rFonts w:ascii="Courier New" w:hAnsi="Courier New"/>
      </w:rPr>
    </w:lvl>
    <w:lvl w:ilvl="5" w:tplc="260E5C56">
      <w:start w:val="1"/>
      <w:numFmt w:val="bullet"/>
      <w:lvlText w:val=""/>
      <w:lvlJc w:val="left"/>
      <w:pPr>
        <w:tabs>
          <w:tab w:val="num" w:pos="4320"/>
        </w:tabs>
        <w:ind w:left="4320" w:hanging="360"/>
      </w:pPr>
      <w:rPr>
        <w:rFonts w:ascii="Wingdings" w:hAnsi="Wingdings"/>
      </w:rPr>
    </w:lvl>
    <w:lvl w:ilvl="6" w:tplc="C87CB6D4">
      <w:start w:val="1"/>
      <w:numFmt w:val="bullet"/>
      <w:lvlText w:val=""/>
      <w:lvlJc w:val="left"/>
      <w:pPr>
        <w:tabs>
          <w:tab w:val="num" w:pos="5040"/>
        </w:tabs>
        <w:ind w:left="5040" w:hanging="360"/>
      </w:pPr>
      <w:rPr>
        <w:rFonts w:ascii="Symbol" w:hAnsi="Symbol"/>
      </w:rPr>
    </w:lvl>
    <w:lvl w:ilvl="7" w:tplc="8D129168">
      <w:start w:val="1"/>
      <w:numFmt w:val="bullet"/>
      <w:lvlText w:val="o"/>
      <w:lvlJc w:val="left"/>
      <w:pPr>
        <w:tabs>
          <w:tab w:val="num" w:pos="5760"/>
        </w:tabs>
        <w:ind w:left="5760" w:hanging="360"/>
      </w:pPr>
      <w:rPr>
        <w:rFonts w:ascii="Courier New" w:hAnsi="Courier New"/>
      </w:rPr>
    </w:lvl>
    <w:lvl w:ilvl="8" w:tplc="D8DCE85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83DAA856">
      <w:start w:val="1"/>
      <w:numFmt w:val="bullet"/>
      <w:lvlText w:val=""/>
      <w:lvlJc w:val="left"/>
      <w:pPr>
        <w:tabs>
          <w:tab w:val="num" w:pos="720"/>
        </w:tabs>
        <w:ind w:left="720" w:hanging="360"/>
      </w:pPr>
      <w:rPr>
        <w:rFonts w:ascii="Wingdings" w:hAnsi="Wingdings"/>
      </w:rPr>
    </w:lvl>
    <w:lvl w:ilvl="1" w:tplc="6C9874C2">
      <w:start w:val="1"/>
      <w:numFmt w:val="bullet"/>
      <w:lvlText w:val="o"/>
      <w:lvlJc w:val="left"/>
      <w:pPr>
        <w:tabs>
          <w:tab w:val="num" w:pos="1440"/>
        </w:tabs>
        <w:ind w:left="1440" w:hanging="360"/>
      </w:pPr>
      <w:rPr>
        <w:rFonts w:ascii="Courier New" w:hAnsi="Courier New"/>
      </w:rPr>
    </w:lvl>
    <w:lvl w:ilvl="2" w:tplc="C206E83C">
      <w:start w:val="1"/>
      <w:numFmt w:val="bullet"/>
      <w:suff w:val="nothing"/>
      <w:lvlText w:val=""/>
      <w:lvlJc w:val="left"/>
      <w:pPr>
        <w:ind w:left="2160" w:hanging="360"/>
      </w:pPr>
      <w:rPr>
        <w:rFonts w:ascii="Wingdings" w:hAnsi="Wingdings"/>
      </w:rPr>
    </w:lvl>
    <w:lvl w:ilvl="3" w:tplc="C382C68C">
      <w:start w:val="1"/>
      <w:numFmt w:val="bullet"/>
      <w:lvlText w:val=""/>
      <w:lvlJc w:val="left"/>
      <w:pPr>
        <w:tabs>
          <w:tab w:val="num" w:pos="2880"/>
        </w:tabs>
        <w:ind w:left="2880" w:hanging="360"/>
      </w:pPr>
      <w:rPr>
        <w:rFonts w:ascii="Symbol" w:hAnsi="Symbol"/>
      </w:rPr>
    </w:lvl>
    <w:lvl w:ilvl="4" w:tplc="615EEC62">
      <w:start w:val="1"/>
      <w:numFmt w:val="bullet"/>
      <w:lvlText w:val="o"/>
      <w:lvlJc w:val="left"/>
      <w:pPr>
        <w:tabs>
          <w:tab w:val="num" w:pos="3600"/>
        </w:tabs>
        <w:ind w:left="3600" w:hanging="360"/>
      </w:pPr>
      <w:rPr>
        <w:rFonts w:ascii="Courier New" w:hAnsi="Courier New"/>
      </w:rPr>
    </w:lvl>
    <w:lvl w:ilvl="5" w:tplc="F210F15A">
      <w:start w:val="1"/>
      <w:numFmt w:val="bullet"/>
      <w:lvlText w:val=""/>
      <w:lvlJc w:val="left"/>
      <w:pPr>
        <w:tabs>
          <w:tab w:val="num" w:pos="4320"/>
        </w:tabs>
        <w:ind w:left="4320" w:hanging="360"/>
      </w:pPr>
      <w:rPr>
        <w:rFonts w:ascii="Wingdings" w:hAnsi="Wingdings"/>
      </w:rPr>
    </w:lvl>
    <w:lvl w:ilvl="6" w:tplc="8B364204">
      <w:start w:val="1"/>
      <w:numFmt w:val="bullet"/>
      <w:lvlText w:val=""/>
      <w:lvlJc w:val="left"/>
      <w:pPr>
        <w:tabs>
          <w:tab w:val="num" w:pos="5040"/>
        </w:tabs>
        <w:ind w:left="5040" w:hanging="360"/>
      </w:pPr>
      <w:rPr>
        <w:rFonts w:ascii="Symbol" w:hAnsi="Symbol"/>
      </w:rPr>
    </w:lvl>
    <w:lvl w:ilvl="7" w:tplc="11CC1370">
      <w:start w:val="1"/>
      <w:numFmt w:val="bullet"/>
      <w:lvlText w:val="o"/>
      <w:lvlJc w:val="left"/>
      <w:pPr>
        <w:tabs>
          <w:tab w:val="num" w:pos="5760"/>
        </w:tabs>
        <w:ind w:left="5760" w:hanging="360"/>
      </w:pPr>
      <w:rPr>
        <w:rFonts w:ascii="Courier New" w:hAnsi="Courier New"/>
      </w:rPr>
    </w:lvl>
    <w:lvl w:ilvl="8" w:tplc="2190F8AE">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8524A8E">
      <w:start w:val="1"/>
      <w:numFmt w:val="bullet"/>
      <w:lvlText w:val=""/>
      <w:lvlJc w:val="left"/>
      <w:pPr>
        <w:tabs>
          <w:tab w:val="num" w:pos="720"/>
        </w:tabs>
        <w:ind w:left="720" w:hanging="360"/>
      </w:pPr>
      <w:rPr>
        <w:rFonts w:ascii="Wingdings" w:hAnsi="Wingdings"/>
      </w:rPr>
    </w:lvl>
    <w:lvl w:ilvl="1" w:tplc="92683050">
      <w:start w:val="1"/>
      <w:numFmt w:val="bullet"/>
      <w:lvlText w:val="o"/>
      <w:lvlJc w:val="left"/>
      <w:pPr>
        <w:tabs>
          <w:tab w:val="num" w:pos="1440"/>
        </w:tabs>
        <w:ind w:left="1440" w:hanging="360"/>
      </w:pPr>
      <w:rPr>
        <w:rFonts w:ascii="Courier New" w:hAnsi="Courier New"/>
      </w:rPr>
    </w:lvl>
    <w:lvl w:ilvl="2" w:tplc="FCAE4E64">
      <w:start w:val="1"/>
      <w:numFmt w:val="bullet"/>
      <w:suff w:val="nothing"/>
      <w:lvlText w:val=""/>
      <w:lvlJc w:val="left"/>
      <w:pPr>
        <w:ind w:left="2160" w:hanging="360"/>
      </w:pPr>
      <w:rPr>
        <w:rFonts w:ascii="Wingdings" w:hAnsi="Wingdings"/>
      </w:rPr>
    </w:lvl>
    <w:lvl w:ilvl="3" w:tplc="D0225D08">
      <w:start w:val="1"/>
      <w:numFmt w:val="bullet"/>
      <w:lvlText w:val=""/>
      <w:lvlJc w:val="left"/>
      <w:pPr>
        <w:tabs>
          <w:tab w:val="num" w:pos="2880"/>
        </w:tabs>
        <w:ind w:left="2880" w:hanging="360"/>
      </w:pPr>
      <w:rPr>
        <w:rFonts w:ascii="Symbol" w:hAnsi="Symbol"/>
      </w:rPr>
    </w:lvl>
    <w:lvl w:ilvl="4" w:tplc="5E88F024">
      <w:start w:val="1"/>
      <w:numFmt w:val="bullet"/>
      <w:lvlText w:val="o"/>
      <w:lvlJc w:val="left"/>
      <w:pPr>
        <w:tabs>
          <w:tab w:val="num" w:pos="3600"/>
        </w:tabs>
        <w:ind w:left="3600" w:hanging="360"/>
      </w:pPr>
      <w:rPr>
        <w:rFonts w:ascii="Courier New" w:hAnsi="Courier New"/>
      </w:rPr>
    </w:lvl>
    <w:lvl w:ilvl="5" w:tplc="5376453C">
      <w:start w:val="1"/>
      <w:numFmt w:val="bullet"/>
      <w:lvlText w:val=""/>
      <w:lvlJc w:val="left"/>
      <w:pPr>
        <w:tabs>
          <w:tab w:val="num" w:pos="4320"/>
        </w:tabs>
        <w:ind w:left="4320" w:hanging="360"/>
      </w:pPr>
      <w:rPr>
        <w:rFonts w:ascii="Wingdings" w:hAnsi="Wingdings"/>
      </w:rPr>
    </w:lvl>
    <w:lvl w:ilvl="6" w:tplc="700E534A">
      <w:start w:val="1"/>
      <w:numFmt w:val="bullet"/>
      <w:lvlText w:val=""/>
      <w:lvlJc w:val="left"/>
      <w:pPr>
        <w:tabs>
          <w:tab w:val="num" w:pos="5040"/>
        </w:tabs>
        <w:ind w:left="5040" w:hanging="360"/>
      </w:pPr>
      <w:rPr>
        <w:rFonts w:ascii="Symbol" w:hAnsi="Symbol"/>
      </w:rPr>
    </w:lvl>
    <w:lvl w:ilvl="7" w:tplc="BCB04C80">
      <w:start w:val="1"/>
      <w:numFmt w:val="bullet"/>
      <w:lvlText w:val="o"/>
      <w:lvlJc w:val="left"/>
      <w:pPr>
        <w:tabs>
          <w:tab w:val="num" w:pos="5760"/>
        </w:tabs>
        <w:ind w:left="5760" w:hanging="360"/>
      </w:pPr>
      <w:rPr>
        <w:rFonts w:ascii="Courier New" w:hAnsi="Courier New"/>
      </w:rPr>
    </w:lvl>
    <w:lvl w:ilvl="8" w:tplc="2576ADD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E328088">
      <w:start w:val="1"/>
      <w:numFmt w:val="bullet"/>
      <w:lvlText w:val="o"/>
      <w:lvlJc w:val="left"/>
      <w:pPr>
        <w:tabs>
          <w:tab w:val="num" w:pos="720"/>
        </w:tabs>
        <w:ind w:left="720" w:hanging="360"/>
      </w:pPr>
      <w:rPr>
        <w:rFonts w:ascii="Courier New" w:hAnsi="Courier New"/>
      </w:rPr>
    </w:lvl>
    <w:lvl w:ilvl="1" w:tplc="6268CCC6">
      <w:start w:val="1"/>
      <w:numFmt w:val="bullet"/>
      <w:suff w:val="nothing"/>
      <w:lvlText w:val="o"/>
      <w:lvlJc w:val="left"/>
      <w:pPr>
        <w:ind w:left="1440" w:hanging="360"/>
      </w:pPr>
      <w:rPr>
        <w:rFonts w:ascii="Courier New" w:hAnsi="Courier New"/>
      </w:rPr>
    </w:lvl>
    <w:lvl w:ilvl="2" w:tplc="623AE11A">
      <w:start w:val="1"/>
      <w:numFmt w:val="bullet"/>
      <w:suff w:val="nothing"/>
      <w:lvlText w:val=""/>
      <w:lvlJc w:val="left"/>
      <w:pPr>
        <w:ind w:left="2160" w:hanging="360"/>
      </w:pPr>
      <w:rPr>
        <w:rFonts w:ascii="Wingdings" w:hAnsi="Wingdings"/>
      </w:rPr>
    </w:lvl>
    <w:lvl w:ilvl="3" w:tplc="47027E44">
      <w:start w:val="1"/>
      <w:numFmt w:val="bullet"/>
      <w:lvlText w:val=""/>
      <w:lvlJc w:val="left"/>
      <w:pPr>
        <w:tabs>
          <w:tab w:val="num" w:pos="2880"/>
        </w:tabs>
        <w:ind w:left="2880" w:hanging="360"/>
      </w:pPr>
      <w:rPr>
        <w:rFonts w:ascii="Symbol" w:hAnsi="Symbol"/>
      </w:rPr>
    </w:lvl>
    <w:lvl w:ilvl="4" w:tplc="909C1C38">
      <w:start w:val="1"/>
      <w:numFmt w:val="bullet"/>
      <w:lvlText w:val="o"/>
      <w:lvlJc w:val="left"/>
      <w:pPr>
        <w:tabs>
          <w:tab w:val="num" w:pos="3600"/>
        </w:tabs>
        <w:ind w:left="3600" w:hanging="360"/>
      </w:pPr>
      <w:rPr>
        <w:rFonts w:ascii="Courier New" w:hAnsi="Courier New"/>
      </w:rPr>
    </w:lvl>
    <w:lvl w:ilvl="5" w:tplc="0EF8ABB2">
      <w:start w:val="1"/>
      <w:numFmt w:val="bullet"/>
      <w:lvlText w:val=""/>
      <w:lvlJc w:val="left"/>
      <w:pPr>
        <w:tabs>
          <w:tab w:val="num" w:pos="4320"/>
        </w:tabs>
        <w:ind w:left="4320" w:hanging="360"/>
      </w:pPr>
      <w:rPr>
        <w:rFonts w:ascii="Wingdings" w:hAnsi="Wingdings"/>
      </w:rPr>
    </w:lvl>
    <w:lvl w:ilvl="6" w:tplc="447EF1E8">
      <w:start w:val="1"/>
      <w:numFmt w:val="bullet"/>
      <w:lvlText w:val=""/>
      <w:lvlJc w:val="left"/>
      <w:pPr>
        <w:tabs>
          <w:tab w:val="num" w:pos="5040"/>
        </w:tabs>
        <w:ind w:left="5040" w:hanging="360"/>
      </w:pPr>
      <w:rPr>
        <w:rFonts w:ascii="Symbol" w:hAnsi="Symbol"/>
      </w:rPr>
    </w:lvl>
    <w:lvl w:ilvl="7" w:tplc="06729514">
      <w:start w:val="1"/>
      <w:numFmt w:val="bullet"/>
      <w:lvlText w:val="o"/>
      <w:lvlJc w:val="left"/>
      <w:pPr>
        <w:tabs>
          <w:tab w:val="num" w:pos="5760"/>
        </w:tabs>
        <w:ind w:left="5760" w:hanging="360"/>
      </w:pPr>
      <w:rPr>
        <w:rFonts w:ascii="Courier New" w:hAnsi="Courier New"/>
      </w:rPr>
    </w:lvl>
    <w:lvl w:ilvl="8" w:tplc="92322DE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D5140E80">
      <w:start w:val="1"/>
      <w:numFmt w:val="bullet"/>
      <w:lvlText w:val=""/>
      <w:lvlJc w:val="left"/>
      <w:pPr>
        <w:tabs>
          <w:tab w:val="num" w:pos="720"/>
        </w:tabs>
        <w:ind w:left="720" w:hanging="360"/>
      </w:pPr>
      <w:rPr>
        <w:rFonts w:ascii="Wingdings" w:hAnsi="Wingdings"/>
      </w:rPr>
    </w:lvl>
    <w:lvl w:ilvl="1" w:tplc="B7E2D0BC">
      <w:start w:val="1"/>
      <w:numFmt w:val="bullet"/>
      <w:lvlText w:val="o"/>
      <w:lvlJc w:val="left"/>
      <w:pPr>
        <w:tabs>
          <w:tab w:val="num" w:pos="1440"/>
        </w:tabs>
        <w:ind w:left="1440" w:hanging="360"/>
      </w:pPr>
      <w:rPr>
        <w:rFonts w:ascii="Courier New" w:hAnsi="Courier New"/>
      </w:rPr>
    </w:lvl>
    <w:lvl w:ilvl="2" w:tplc="569E57F0">
      <w:start w:val="1"/>
      <w:numFmt w:val="bullet"/>
      <w:suff w:val="nothing"/>
      <w:lvlText w:val=""/>
      <w:lvlJc w:val="left"/>
      <w:pPr>
        <w:ind w:left="2160" w:hanging="360"/>
      </w:pPr>
      <w:rPr>
        <w:rFonts w:ascii="Wingdings" w:hAnsi="Wingdings"/>
      </w:rPr>
    </w:lvl>
    <w:lvl w:ilvl="3" w:tplc="10CE315C">
      <w:start w:val="1"/>
      <w:numFmt w:val="bullet"/>
      <w:lvlText w:val=""/>
      <w:lvlJc w:val="left"/>
      <w:pPr>
        <w:tabs>
          <w:tab w:val="num" w:pos="2880"/>
        </w:tabs>
        <w:ind w:left="2880" w:hanging="360"/>
      </w:pPr>
      <w:rPr>
        <w:rFonts w:ascii="Symbol" w:hAnsi="Symbol"/>
      </w:rPr>
    </w:lvl>
    <w:lvl w:ilvl="4" w:tplc="F906FEA4">
      <w:start w:val="1"/>
      <w:numFmt w:val="bullet"/>
      <w:lvlText w:val="o"/>
      <w:lvlJc w:val="left"/>
      <w:pPr>
        <w:tabs>
          <w:tab w:val="num" w:pos="3600"/>
        </w:tabs>
        <w:ind w:left="3600" w:hanging="360"/>
      </w:pPr>
      <w:rPr>
        <w:rFonts w:ascii="Courier New" w:hAnsi="Courier New"/>
      </w:rPr>
    </w:lvl>
    <w:lvl w:ilvl="5" w:tplc="5D0AAFDC">
      <w:start w:val="1"/>
      <w:numFmt w:val="bullet"/>
      <w:lvlText w:val=""/>
      <w:lvlJc w:val="left"/>
      <w:pPr>
        <w:tabs>
          <w:tab w:val="num" w:pos="4320"/>
        </w:tabs>
        <w:ind w:left="4320" w:hanging="360"/>
      </w:pPr>
      <w:rPr>
        <w:rFonts w:ascii="Wingdings" w:hAnsi="Wingdings"/>
      </w:rPr>
    </w:lvl>
    <w:lvl w:ilvl="6" w:tplc="3072D25C">
      <w:start w:val="1"/>
      <w:numFmt w:val="bullet"/>
      <w:lvlText w:val=""/>
      <w:lvlJc w:val="left"/>
      <w:pPr>
        <w:tabs>
          <w:tab w:val="num" w:pos="5040"/>
        </w:tabs>
        <w:ind w:left="5040" w:hanging="360"/>
      </w:pPr>
      <w:rPr>
        <w:rFonts w:ascii="Symbol" w:hAnsi="Symbol"/>
      </w:rPr>
    </w:lvl>
    <w:lvl w:ilvl="7" w:tplc="8918FD1A">
      <w:start w:val="1"/>
      <w:numFmt w:val="bullet"/>
      <w:lvlText w:val="o"/>
      <w:lvlJc w:val="left"/>
      <w:pPr>
        <w:tabs>
          <w:tab w:val="num" w:pos="5760"/>
        </w:tabs>
        <w:ind w:left="5760" w:hanging="360"/>
      </w:pPr>
      <w:rPr>
        <w:rFonts w:ascii="Courier New" w:hAnsi="Courier New"/>
      </w:rPr>
    </w:lvl>
    <w:lvl w:ilvl="8" w:tplc="73702DC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C79893C2">
      <w:start w:val="1"/>
      <w:numFmt w:val="bullet"/>
      <w:lvlText w:val=""/>
      <w:lvlJc w:val="left"/>
      <w:pPr>
        <w:tabs>
          <w:tab w:val="num" w:pos="720"/>
        </w:tabs>
        <w:ind w:left="720" w:hanging="360"/>
      </w:pPr>
      <w:rPr>
        <w:rFonts w:ascii="Wingdings" w:hAnsi="Wingdings"/>
      </w:rPr>
    </w:lvl>
    <w:lvl w:ilvl="1" w:tplc="0B260128">
      <w:start w:val="1"/>
      <w:numFmt w:val="bullet"/>
      <w:lvlText w:val="o"/>
      <w:lvlJc w:val="left"/>
      <w:pPr>
        <w:tabs>
          <w:tab w:val="num" w:pos="1440"/>
        </w:tabs>
        <w:ind w:left="1440" w:hanging="360"/>
      </w:pPr>
      <w:rPr>
        <w:rFonts w:ascii="Courier New" w:hAnsi="Courier New"/>
      </w:rPr>
    </w:lvl>
    <w:lvl w:ilvl="2" w:tplc="A5486A32">
      <w:start w:val="1"/>
      <w:numFmt w:val="bullet"/>
      <w:suff w:val="nothing"/>
      <w:lvlText w:val=""/>
      <w:lvlJc w:val="left"/>
      <w:pPr>
        <w:ind w:left="2160" w:hanging="360"/>
      </w:pPr>
      <w:rPr>
        <w:rFonts w:ascii="Wingdings" w:hAnsi="Wingdings"/>
      </w:rPr>
    </w:lvl>
    <w:lvl w:ilvl="3" w:tplc="A0D23632">
      <w:start w:val="1"/>
      <w:numFmt w:val="bullet"/>
      <w:lvlText w:val=""/>
      <w:lvlJc w:val="left"/>
      <w:pPr>
        <w:tabs>
          <w:tab w:val="num" w:pos="2880"/>
        </w:tabs>
        <w:ind w:left="2880" w:hanging="360"/>
      </w:pPr>
      <w:rPr>
        <w:rFonts w:ascii="Symbol" w:hAnsi="Symbol"/>
      </w:rPr>
    </w:lvl>
    <w:lvl w:ilvl="4" w:tplc="7310BEFC">
      <w:start w:val="1"/>
      <w:numFmt w:val="bullet"/>
      <w:lvlText w:val="o"/>
      <w:lvlJc w:val="left"/>
      <w:pPr>
        <w:tabs>
          <w:tab w:val="num" w:pos="3600"/>
        </w:tabs>
        <w:ind w:left="3600" w:hanging="360"/>
      </w:pPr>
      <w:rPr>
        <w:rFonts w:ascii="Courier New" w:hAnsi="Courier New"/>
      </w:rPr>
    </w:lvl>
    <w:lvl w:ilvl="5" w:tplc="7792C03E">
      <w:start w:val="1"/>
      <w:numFmt w:val="bullet"/>
      <w:lvlText w:val=""/>
      <w:lvlJc w:val="left"/>
      <w:pPr>
        <w:tabs>
          <w:tab w:val="num" w:pos="4320"/>
        </w:tabs>
        <w:ind w:left="4320" w:hanging="360"/>
      </w:pPr>
      <w:rPr>
        <w:rFonts w:ascii="Wingdings" w:hAnsi="Wingdings"/>
      </w:rPr>
    </w:lvl>
    <w:lvl w:ilvl="6" w:tplc="BBF8C31E">
      <w:start w:val="1"/>
      <w:numFmt w:val="bullet"/>
      <w:lvlText w:val=""/>
      <w:lvlJc w:val="left"/>
      <w:pPr>
        <w:tabs>
          <w:tab w:val="num" w:pos="5040"/>
        </w:tabs>
        <w:ind w:left="5040" w:hanging="360"/>
      </w:pPr>
      <w:rPr>
        <w:rFonts w:ascii="Symbol" w:hAnsi="Symbol"/>
      </w:rPr>
    </w:lvl>
    <w:lvl w:ilvl="7" w:tplc="EB34AED4">
      <w:start w:val="1"/>
      <w:numFmt w:val="bullet"/>
      <w:lvlText w:val="o"/>
      <w:lvlJc w:val="left"/>
      <w:pPr>
        <w:tabs>
          <w:tab w:val="num" w:pos="5760"/>
        </w:tabs>
        <w:ind w:left="5760" w:hanging="360"/>
      </w:pPr>
      <w:rPr>
        <w:rFonts w:ascii="Courier New" w:hAnsi="Courier New"/>
      </w:rPr>
    </w:lvl>
    <w:lvl w:ilvl="8" w:tplc="7320011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BF5CCA76">
      <w:start w:val="1"/>
      <w:numFmt w:val="bullet"/>
      <w:lvlText w:val=""/>
      <w:lvlJc w:val="left"/>
      <w:pPr>
        <w:tabs>
          <w:tab w:val="num" w:pos="720"/>
        </w:tabs>
        <w:ind w:left="720" w:hanging="360"/>
      </w:pPr>
      <w:rPr>
        <w:rFonts w:ascii="Wingdings" w:hAnsi="Wingdings"/>
      </w:rPr>
    </w:lvl>
    <w:lvl w:ilvl="1" w:tplc="A4BC3884">
      <w:start w:val="1"/>
      <w:numFmt w:val="bullet"/>
      <w:lvlText w:val="o"/>
      <w:lvlJc w:val="left"/>
      <w:pPr>
        <w:tabs>
          <w:tab w:val="num" w:pos="1440"/>
        </w:tabs>
        <w:ind w:left="1440" w:hanging="360"/>
      </w:pPr>
      <w:rPr>
        <w:rFonts w:ascii="Courier New" w:hAnsi="Courier New"/>
      </w:rPr>
    </w:lvl>
    <w:lvl w:ilvl="2" w:tplc="7144A5D8">
      <w:start w:val="1"/>
      <w:numFmt w:val="bullet"/>
      <w:suff w:val="nothing"/>
      <w:lvlText w:val=""/>
      <w:lvlJc w:val="left"/>
      <w:pPr>
        <w:ind w:left="2160" w:hanging="360"/>
      </w:pPr>
      <w:rPr>
        <w:rFonts w:ascii="Wingdings" w:hAnsi="Wingdings"/>
      </w:rPr>
    </w:lvl>
    <w:lvl w:ilvl="3" w:tplc="E332787E">
      <w:start w:val="1"/>
      <w:numFmt w:val="bullet"/>
      <w:lvlText w:val=""/>
      <w:lvlJc w:val="left"/>
      <w:pPr>
        <w:tabs>
          <w:tab w:val="num" w:pos="2880"/>
        </w:tabs>
        <w:ind w:left="2880" w:hanging="360"/>
      </w:pPr>
      <w:rPr>
        <w:rFonts w:ascii="Symbol" w:hAnsi="Symbol"/>
      </w:rPr>
    </w:lvl>
    <w:lvl w:ilvl="4" w:tplc="E37A5470">
      <w:start w:val="1"/>
      <w:numFmt w:val="bullet"/>
      <w:lvlText w:val="o"/>
      <w:lvlJc w:val="left"/>
      <w:pPr>
        <w:tabs>
          <w:tab w:val="num" w:pos="3600"/>
        </w:tabs>
        <w:ind w:left="3600" w:hanging="360"/>
      </w:pPr>
      <w:rPr>
        <w:rFonts w:ascii="Courier New" w:hAnsi="Courier New"/>
      </w:rPr>
    </w:lvl>
    <w:lvl w:ilvl="5" w:tplc="D1846A88">
      <w:start w:val="1"/>
      <w:numFmt w:val="bullet"/>
      <w:lvlText w:val=""/>
      <w:lvlJc w:val="left"/>
      <w:pPr>
        <w:tabs>
          <w:tab w:val="num" w:pos="4320"/>
        </w:tabs>
        <w:ind w:left="4320" w:hanging="360"/>
      </w:pPr>
      <w:rPr>
        <w:rFonts w:ascii="Wingdings" w:hAnsi="Wingdings"/>
      </w:rPr>
    </w:lvl>
    <w:lvl w:ilvl="6" w:tplc="842AD702">
      <w:start w:val="1"/>
      <w:numFmt w:val="bullet"/>
      <w:lvlText w:val=""/>
      <w:lvlJc w:val="left"/>
      <w:pPr>
        <w:tabs>
          <w:tab w:val="num" w:pos="5040"/>
        </w:tabs>
        <w:ind w:left="5040" w:hanging="360"/>
      </w:pPr>
      <w:rPr>
        <w:rFonts w:ascii="Symbol" w:hAnsi="Symbol"/>
      </w:rPr>
    </w:lvl>
    <w:lvl w:ilvl="7" w:tplc="078C008E">
      <w:start w:val="1"/>
      <w:numFmt w:val="bullet"/>
      <w:lvlText w:val="o"/>
      <w:lvlJc w:val="left"/>
      <w:pPr>
        <w:tabs>
          <w:tab w:val="num" w:pos="5760"/>
        </w:tabs>
        <w:ind w:left="5760" w:hanging="360"/>
      </w:pPr>
      <w:rPr>
        <w:rFonts w:ascii="Courier New" w:hAnsi="Courier New"/>
      </w:rPr>
    </w:lvl>
    <w:lvl w:ilvl="8" w:tplc="C2D626FC">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E43C8868">
      <w:start w:val="1"/>
      <w:numFmt w:val="bullet"/>
      <w:lvlText w:val=""/>
      <w:lvlJc w:val="left"/>
      <w:pPr>
        <w:tabs>
          <w:tab w:val="num" w:pos="111"/>
        </w:tabs>
        <w:ind w:left="111" w:hanging="360"/>
      </w:pPr>
      <w:rPr>
        <w:rFonts w:ascii="Wingdings" w:hAnsi="Wingdings"/>
      </w:rPr>
    </w:lvl>
    <w:lvl w:ilvl="1" w:tplc="9538ED72">
      <w:start w:val="1"/>
      <w:numFmt w:val="bullet"/>
      <w:lvlText w:val="o"/>
      <w:lvlJc w:val="left"/>
      <w:pPr>
        <w:tabs>
          <w:tab w:val="num" w:pos="831"/>
        </w:tabs>
        <w:ind w:left="831" w:hanging="360"/>
      </w:pPr>
      <w:rPr>
        <w:rFonts w:ascii="Courier New" w:hAnsi="Courier New"/>
      </w:rPr>
    </w:lvl>
    <w:lvl w:ilvl="2" w:tplc="C930E784">
      <w:start w:val="1"/>
      <w:numFmt w:val="bullet"/>
      <w:suff w:val="nothing"/>
      <w:lvlText w:val=""/>
      <w:lvlJc w:val="left"/>
      <w:pPr>
        <w:ind w:left="1551" w:hanging="360"/>
      </w:pPr>
      <w:rPr>
        <w:rFonts w:ascii="Wingdings" w:hAnsi="Wingdings"/>
      </w:rPr>
    </w:lvl>
    <w:lvl w:ilvl="3" w:tplc="56124E64">
      <w:start w:val="1"/>
      <w:numFmt w:val="bullet"/>
      <w:lvlText w:val=""/>
      <w:lvlJc w:val="left"/>
      <w:pPr>
        <w:tabs>
          <w:tab w:val="num" w:pos="2271"/>
        </w:tabs>
        <w:ind w:left="2271" w:hanging="360"/>
      </w:pPr>
      <w:rPr>
        <w:rFonts w:ascii="Symbol" w:hAnsi="Symbol"/>
      </w:rPr>
    </w:lvl>
    <w:lvl w:ilvl="4" w:tplc="D95C1BB8">
      <w:start w:val="1"/>
      <w:numFmt w:val="bullet"/>
      <w:lvlText w:val="o"/>
      <w:lvlJc w:val="left"/>
      <w:pPr>
        <w:tabs>
          <w:tab w:val="num" w:pos="2991"/>
        </w:tabs>
        <w:ind w:left="2991" w:hanging="360"/>
      </w:pPr>
      <w:rPr>
        <w:rFonts w:ascii="Courier New" w:hAnsi="Courier New"/>
      </w:rPr>
    </w:lvl>
    <w:lvl w:ilvl="5" w:tplc="E88CF038">
      <w:start w:val="1"/>
      <w:numFmt w:val="bullet"/>
      <w:lvlText w:val=""/>
      <w:lvlJc w:val="left"/>
      <w:pPr>
        <w:tabs>
          <w:tab w:val="num" w:pos="3711"/>
        </w:tabs>
        <w:ind w:left="3711" w:hanging="360"/>
      </w:pPr>
      <w:rPr>
        <w:rFonts w:ascii="Wingdings" w:hAnsi="Wingdings"/>
      </w:rPr>
    </w:lvl>
    <w:lvl w:ilvl="6" w:tplc="1DCA1B14">
      <w:start w:val="1"/>
      <w:numFmt w:val="bullet"/>
      <w:lvlText w:val=""/>
      <w:lvlJc w:val="left"/>
      <w:pPr>
        <w:tabs>
          <w:tab w:val="num" w:pos="4431"/>
        </w:tabs>
        <w:ind w:left="4431" w:hanging="360"/>
      </w:pPr>
      <w:rPr>
        <w:rFonts w:ascii="Symbol" w:hAnsi="Symbol"/>
      </w:rPr>
    </w:lvl>
    <w:lvl w:ilvl="7" w:tplc="12B4C9BE">
      <w:start w:val="1"/>
      <w:numFmt w:val="bullet"/>
      <w:lvlText w:val="o"/>
      <w:lvlJc w:val="left"/>
      <w:pPr>
        <w:tabs>
          <w:tab w:val="num" w:pos="5151"/>
        </w:tabs>
        <w:ind w:left="5151" w:hanging="360"/>
      </w:pPr>
      <w:rPr>
        <w:rFonts w:ascii="Courier New" w:hAnsi="Courier New"/>
      </w:rPr>
    </w:lvl>
    <w:lvl w:ilvl="8" w:tplc="0DF26E3C">
      <w:start w:val="1"/>
      <w:numFmt w:val="bullet"/>
      <w:lvlText w:val=""/>
      <w:lvlJc w:val="left"/>
      <w:pPr>
        <w:tabs>
          <w:tab w:val="num" w:pos="5871"/>
        </w:tabs>
        <w:ind w:left="5871" w:hanging="360"/>
      </w:pPr>
      <w:rPr>
        <w:rFonts w:ascii="Wingdings" w:hAnsi="Wingdings"/>
      </w:rPr>
    </w:lvl>
  </w:abstractNum>
  <w:abstractNum w:abstractNumId="11" w15:restartNumberingAfterBreak="0">
    <w:nsid w:val="0000000C"/>
    <w:multiLevelType w:val="hybridMultilevel"/>
    <w:tmpl w:val="EF18038C"/>
    <w:lvl w:ilvl="0" w:tplc="5A6AF86C">
      <w:start w:val="1"/>
      <w:numFmt w:val="bullet"/>
      <w:lvlText w:val=""/>
      <w:lvlJc w:val="left"/>
      <w:pPr>
        <w:ind w:left="720" w:hanging="360"/>
      </w:pPr>
      <w:rPr>
        <w:rFonts w:ascii="Symbol" w:hAnsi="Symbol"/>
        <w:color w:val="auto"/>
      </w:rPr>
    </w:lvl>
    <w:lvl w:ilvl="1" w:tplc="01BA9C9E">
      <w:start w:val="1"/>
      <w:numFmt w:val="bullet"/>
      <w:lvlText w:val="o"/>
      <w:lvlJc w:val="left"/>
      <w:pPr>
        <w:tabs>
          <w:tab w:val="num" w:pos="1440"/>
        </w:tabs>
        <w:ind w:left="1440" w:hanging="360"/>
      </w:pPr>
      <w:rPr>
        <w:rFonts w:ascii="Courier New" w:hAnsi="Courier New"/>
      </w:rPr>
    </w:lvl>
    <w:lvl w:ilvl="2" w:tplc="FDF0A6DC">
      <w:start w:val="1"/>
      <w:numFmt w:val="bullet"/>
      <w:lvlText w:val=""/>
      <w:lvlJc w:val="left"/>
      <w:pPr>
        <w:tabs>
          <w:tab w:val="num" w:pos="2160"/>
        </w:tabs>
        <w:ind w:left="2160" w:hanging="360"/>
      </w:pPr>
      <w:rPr>
        <w:rFonts w:ascii="Wingdings" w:hAnsi="Wingdings"/>
      </w:rPr>
    </w:lvl>
    <w:lvl w:ilvl="3" w:tplc="EDFC995E">
      <w:start w:val="1"/>
      <w:numFmt w:val="bullet"/>
      <w:lvlText w:val=""/>
      <w:lvlJc w:val="left"/>
      <w:pPr>
        <w:tabs>
          <w:tab w:val="num" w:pos="2880"/>
        </w:tabs>
        <w:ind w:left="2880" w:hanging="360"/>
      </w:pPr>
      <w:rPr>
        <w:rFonts w:ascii="Symbol" w:hAnsi="Symbol"/>
      </w:rPr>
    </w:lvl>
    <w:lvl w:ilvl="4" w:tplc="4044E330">
      <w:start w:val="1"/>
      <w:numFmt w:val="bullet"/>
      <w:lvlText w:val="o"/>
      <w:lvlJc w:val="left"/>
      <w:pPr>
        <w:tabs>
          <w:tab w:val="num" w:pos="3600"/>
        </w:tabs>
        <w:ind w:left="3600" w:hanging="360"/>
      </w:pPr>
      <w:rPr>
        <w:rFonts w:ascii="Courier New" w:hAnsi="Courier New"/>
      </w:rPr>
    </w:lvl>
    <w:lvl w:ilvl="5" w:tplc="3A8EB236">
      <w:start w:val="1"/>
      <w:numFmt w:val="bullet"/>
      <w:lvlText w:val=""/>
      <w:lvlJc w:val="left"/>
      <w:pPr>
        <w:tabs>
          <w:tab w:val="num" w:pos="4320"/>
        </w:tabs>
        <w:ind w:left="4320" w:hanging="360"/>
      </w:pPr>
      <w:rPr>
        <w:rFonts w:ascii="Wingdings" w:hAnsi="Wingdings"/>
      </w:rPr>
    </w:lvl>
    <w:lvl w:ilvl="6" w:tplc="5C7ECAA4">
      <w:start w:val="1"/>
      <w:numFmt w:val="bullet"/>
      <w:lvlText w:val=""/>
      <w:lvlJc w:val="left"/>
      <w:pPr>
        <w:tabs>
          <w:tab w:val="num" w:pos="5040"/>
        </w:tabs>
        <w:ind w:left="5040" w:hanging="360"/>
      </w:pPr>
      <w:rPr>
        <w:rFonts w:ascii="Symbol" w:hAnsi="Symbol"/>
      </w:rPr>
    </w:lvl>
    <w:lvl w:ilvl="7" w:tplc="B4687A68">
      <w:start w:val="1"/>
      <w:numFmt w:val="bullet"/>
      <w:lvlText w:val="o"/>
      <w:lvlJc w:val="left"/>
      <w:pPr>
        <w:tabs>
          <w:tab w:val="num" w:pos="5760"/>
        </w:tabs>
        <w:ind w:left="5760" w:hanging="360"/>
      </w:pPr>
      <w:rPr>
        <w:rFonts w:ascii="Courier New" w:hAnsi="Courier New"/>
      </w:rPr>
    </w:lvl>
    <w:lvl w:ilvl="8" w:tplc="8A9C10D0">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2AA8E296"/>
    <w:lvl w:ilvl="0" w:tplc="15721C74">
      <w:start w:val="1"/>
      <w:numFmt w:val="bullet"/>
      <w:lvlText w:val=""/>
      <w:lvlJc w:val="left"/>
      <w:pPr>
        <w:ind w:left="720" w:hanging="360"/>
      </w:pPr>
      <w:rPr>
        <w:rFonts w:ascii="Symbol" w:hAnsi="Symbol"/>
        <w:color w:val="auto"/>
      </w:rPr>
    </w:lvl>
    <w:lvl w:ilvl="1" w:tplc="08FE73EA">
      <w:start w:val="1"/>
      <w:numFmt w:val="bullet"/>
      <w:lvlText w:val="o"/>
      <w:lvlJc w:val="left"/>
      <w:pPr>
        <w:tabs>
          <w:tab w:val="num" w:pos="1440"/>
        </w:tabs>
        <w:ind w:left="1440" w:hanging="360"/>
      </w:pPr>
      <w:rPr>
        <w:rFonts w:ascii="Courier New" w:hAnsi="Courier New"/>
      </w:rPr>
    </w:lvl>
    <w:lvl w:ilvl="2" w:tplc="548C108E">
      <w:start w:val="1"/>
      <w:numFmt w:val="bullet"/>
      <w:lvlText w:val=""/>
      <w:lvlJc w:val="left"/>
      <w:pPr>
        <w:tabs>
          <w:tab w:val="num" w:pos="2160"/>
        </w:tabs>
        <w:ind w:left="2160" w:hanging="360"/>
      </w:pPr>
      <w:rPr>
        <w:rFonts w:ascii="Wingdings" w:hAnsi="Wingdings"/>
      </w:rPr>
    </w:lvl>
    <w:lvl w:ilvl="3" w:tplc="8F2CECDC">
      <w:start w:val="1"/>
      <w:numFmt w:val="bullet"/>
      <w:lvlText w:val=""/>
      <w:lvlJc w:val="left"/>
      <w:pPr>
        <w:tabs>
          <w:tab w:val="num" w:pos="2880"/>
        </w:tabs>
        <w:ind w:left="2880" w:hanging="360"/>
      </w:pPr>
      <w:rPr>
        <w:rFonts w:ascii="Symbol" w:hAnsi="Symbol"/>
      </w:rPr>
    </w:lvl>
    <w:lvl w:ilvl="4" w:tplc="33B2B2EE">
      <w:start w:val="1"/>
      <w:numFmt w:val="bullet"/>
      <w:lvlText w:val="o"/>
      <w:lvlJc w:val="left"/>
      <w:pPr>
        <w:tabs>
          <w:tab w:val="num" w:pos="3600"/>
        </w:tabs>
        <w:ind w:left="3600" w:hanging="360"/>
      </w:pPr>
      <w:rPr>
        <w:rFonts w:ascii="Courier New" w:hAnsi="Courier New"/>
      </w:rPr>
    </w:lvl>
    <w:lvl w:ilvl="5" w:tplc="E716C05A">
      <w:start w:val="1"/>
      <w:numFmt w:val="bullet"/>
      <w:lvlText w:val=""/>
      <w:lvlJc w:val="left"/>
      <w:pPr>
        <w:tabs>
          <w:tab w:val="num" w:pos="4320"/>
        </w:tabs>
        <w:ind w:left="4320" w:hanging="360"/>
      </w:pPr>
      <w:rPr>
        <w:rFonts w:ascii="Wingdings" w:hAnsi="Wingdings"/>
      </w:rPr>
    </w:lvl>
    <w:lvl w:ilvl="6" w:tplc="B80410F4">
      <w:start w:val="1"/>
      <w:numFmt w:val="bullet"/>
      <w:lvlText w:val=""/>
      <w:lvlJc w:val="left"/>
      <w:pPr>
        <w:tabs>
          <w:tab w:val="num" w:pos="5040"/>
        </w:tabs>
        <w:ind w:left="5040" w:hanging="360"/>
      </w:pPr>
      <w:rPr>
        <w:rFonts w:ascii="Symbol" w:hAnsi="Symbol"/>
      </w:rPr>
    </w:lvl>
    <w:lvl w:ilvl="7" w:tplc="CA64019C">
      <w:start w:val="1"/>
      <w:numFmt w:val="bullet"/>
      <w:lvlText w:val="o"/>
      <w:lvlJc w:val="left"/>
      <w:pPr>
        <w:tabs>
          <w:tab w:val="num" w:pos="5760"/>
        </w:tabs>
        <w:ind w:left="5760" w:hanging="360"/>
      </w:pPr>
      <w:rPr>
        <w:rFonts w:ascii="Courier New" w:hAnsi="Courier New"/>
      </w:rPr>
    </w:lvl>
    <w:lvl w:ilvl="8" w:tplc="FB92CE86">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6BD09530"/>
    <w:lvl w:ilvl="0" w:tplc="D54C6B50">
      <w:start w:val="1"/>
      <w:numFmt w:val="bullet"/>
      <w:lvlText w:val=""/>
      <w:lvlJc w:val="left"/>
      <w:pPr>
        <w:ind w:left="720" w:hanging="360"/>
      </w:pPr>
      <w:rPr>
        <w:rFonts w:ascii="Symbol" w:hAnsi="Symbol"/>
        <w:color w:val="auto"/>
      </w:rPr>
    </w:lvl>
    <w:lvl w:ilvl="1" w:tplc="055267D4">
      <w:start w:val="1"/>
      <w:numFmt w:val="bullet"/>
      <w:lvlText w:val="o"/>
      <w:lvlJc w:val="left"/>
      <w:pPr>
        <w:tabs>
          <w:tab w:val="num" w:pos="1440"/>
        </w:tabs>
        <w:ind w:left="1440" w:hanging="360"/>
      </w:pPr>
      <w:rPr>
        <w:rFonts w:ascii="Courier New" w:hAnsi="Courier New"/>
      </w:rPr>
    </w:lvl>
    <w:lvl w:ilvl="2" w:tplc="9D7871F6">
      <w:start w:val="1"/>
      <w:numFmt w:val="bullet"/>
      <w:lvlText w:val=""/>
      <w:lvlJc w:val="left"/>
      <w:pPr>
        <w:tabs>
          <w:tab w:val="num" w:pos="2160"/>
        </w:tabs>
        <w:ind w:left="2160" w:hanging="360"/>
      </w:pPr>
      <w:rPr>
        <w:rFonts w:ascii="Wingdings" w:hAnsi="Wingdings"/>
      </w:rPr>
    </w:lvl>
    <w:lvl w:ilvl="3" w:tplc="5C825C56">
      <w:start w:val="1"/>
      <w:numFmt w:val="bullet"/>
      <w:lvlText w:val=""/>
      <w:lvlJc w:val="left"/>
      <w:pPr>
        <w:tabs>
          <w:tab w:val="num" w:pos="2880"/>
        </w:tabs>
        <w:ind w:left="2880" w:hanging="360"/>
      </w:pPr>
      <w:rPr>
        <w:rFonts w:ascii="Symbol" w:hAnsi="Symbol"/>
      </w:rPr>
    </w:lvl>
    <w:lvl w:ilvl="4" w:tplc="C270CC1E">
      <w:start w:val="1"/>
      <w:numFmt w:val="bullet"/>
      <w:lvlText w:val="o"/>
      <w:lvlJc w:val="left"/>
      <w:pPr>
        <w:tabs>
          <w:tab w:val="num" w:pos="3600"/>
        </w:tabs>
        <w:ind w:left="3600" w:hanging="360"/>
      </w:pPr>
      <w:rPr>
        <w:rFonts w:ascii="Courier New" w:hAnsi="Courier New"/>
      </w:rPr>
    </w:lvl>
    <w:lvl w:ilvl="5" w:tplc="23D89AD4">
      <w:start w:val="1"/>
      <w:numFmt w:val="bullet"/>
      <w:lvlText w:val=""/>
      <w:lvlJc w:val="left"/>
      <w:pPr>
        <w:tabs>
          <w:tab w:val="num" w:pos="4320"/>
        </w:tabs>
        <w:ind w:left="4320" w:hanging="360"/>
      </w:pPr>
      <w:rPr>
        <w:rFonts w:ascii="Wingdings" w:hAnsi="Wingdings"/>
      </w:rPr>
    </w:lvl>
    <w:lvl w:ilvl="6" w:tplc="26B2DE6A">
      <w:start w:val="1"/>
      <w:numFmt w:val="bullet"/>
      <w:lvlText w:val=""/>
      <w:lvlJc w:val="left"/>
      <w:pPr>
        <w:tabs>
          <w:tab w:val="num" w:pos="5040"/>
        </w:tabs>
        <w:ind w:left="5040" w:hanging="360"/>
      </w:pPr>
      <w:rPr>
        <w:rFonts w:ascii="Symbol" w:hAnsi="Symbol"/>
      </w:rPr>
    </w:lvl>
    <w:lvl w:ilvl="7" w:tplc="14F2055C">
      <w:start w:val="1"/>
      <w:numFmt w:val="bullet"/>
      <w:lvlText w:val="o"/>
      <w:lvlJc w:val="left"/>
      <w:pPr>
        <w:tabs>
          <w:tab w:val="num" w:pos="5760"/>
        </w:tabs>
        <w:ind w:left="5760" w:hanging="360"/>
      </w:pPr>
      <w:rPr>
        <w:rFonts w:ascii="Courier New" w:hAnsi="Courier New"/>
      </w:rPr>
    </w:lvl>
    <w:lvl w:ilvl="8" w:tplc="163C457E">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0A98EE7C">
      <w:start w:val="1"/>
      <w:numFmt w:val="bullet"/>
      <w:lvlText w:val=""/>
      <w:lvlJc w:val="left"/>
      <w:pPr>
        <w:ind w:left="720" w:hanging="360"/>
      </w:pPr>
      <w:rPr>
        <w:rFonts w:ascii="Symbol" w:hAnsi="Symbol"/>
      </w:rPr>
    </w:lvl>
    <w:lvl w:ilvl="1" w:tplc="A5DEBF1A">
      <w:start w:val="1"/>
      <w:numFmt w:val="bullet"/>
      <w:lvlText w:val="o"/>
      <w:lvlJc w:val="left"/>
      <w:pPr>
        <w:tabs>
          <w:tab w:val="num" w:pos="1440"/>
        </w:tabs>
        <w:ind w:left="1440" w:hanging="360"/>
      </w:pPr>
      <w:rPr>
        <w:rFonts w:ascii="Courier New" w:hAnsi="Courier New"/>
      </w:rPr>
    </w:lvl>
    <w:lvl w:ilvl="2" w:tplc="D17C0CC6">
      <w:start w:val="1"/>
      <w:numFmt w:val="bullet"/>
      <w:lvlText w:val=""/>
      <w:lvlJc w:val="left"/>
      <w:pPr>
        <w:tabs>
          <w:tab w:val="num" w:pos="2160"/>
        </w:tabs>
        <w:ind w:left="2160" w:hanging="360"/>
      </w:pPr>
      <w:rPr>
        <w:rFonts w:ascii="Wingdings" w:hAnsi="Wingdings"/>
      </w:rPr>
    </w:lvl>
    <w:lvl w:ilvl="3" w:tplc="4AE83026">
      <w:start w:val="1"/>
      <w:numFmt w:val="bullet"/>
      <w:lvlText w:val=""/>
      <w:lvlJc w:val="left"/>
      <w:pPr>
        <w:tabs>
          <w:tab w:val="num" w:pos="2880"/>
        </w:tabs>
        <w:ind w:left="2880" w:hanging="360"/>
      </w:pPr>
      <w:rPr>
        <w:rFonts w:ascii="Symbol" w:hAnsi="Symbol"/>
      </w:rPr>
    </w:lvl>
    <w:lvl w:ilvl="4" w:tplc="8AC891B4">
      <w:start w:val="1"/>
      <w:numFmt w:val="bullet"/>
      <w:lvlText w:val="o"/>
      <w:lvlJc w:val="left"/>
      <w:pPr>
        <w:tabs>
          <w:tab w:val="num" w:pos="3600"/>
        </w:tabs>
        <w:ind w:left="3600" w:hanging="360"/>
      </w:pPr>
      <w:rPr>
        <w:rFonts w:ascii="Courier New" w:hAnsi="Courier New"/>
      </w:rPr>
    </w:lvl>
    <w:lvl w:ilvl="5" w:tplc="0A2A542C">
      <w:start w:val="1"/>
      <w:numFmt w:val="bullet"/>
      <w:lvlText w:val=""/>
      <w:lvlJc w:val="left"/>
      <w:pPr>
        <w:tabs>
          <w:tab w:val="num" w:pos="4320"/>
        </w:tabs>
        <w:ind w:left="4320" w:hanging="360"/>
      </w:pPr>
      <w:rPr>
        <w:rFonts w:ascii="Wingdings" w:hAnsi="Wingdings"/>
      </w:rPr>
    </w:lvl>
    <w:lvl w:ilvl="6" w:tplc="AFC24DA4">
      <w:start w:val="1"/>
      <w:numFmt w:val="bullet"/>
      <w:lvlText w:val=""/>
      <w:lvlJc w:val="left"/>
      <w:pPr>
        <w:tabs>
          <w:tab w:val="num" w:pos="5040"/>
        </w:tabs>
        <w:ind w:left="5040" w:hanging="360"/>
      </w:pPr>
      <w:rPr>
        <w:rFonts w:ascii="Symbol" w:hAnsi="Symbol"/>
      </w:rPr>
    </w:lvl>
    <w:lvl w:ilvl="7" w:tplc="0E7CEACE">
      <w:start w:val="1"/>
      <w:numFmt w:val="bullet"/>
      <w:lvlText w:val="o"/>
      <w:lvlJc w:val="left"/>
      <w:pPr>
        <w:tabs>
          <w:tab w:val="num" w:pos="5760"/>
        </w:tabs>
        <w:ind w:left="5760" w:hanging="360"/>
      </w:pPr>
      <w:rPr>
        <w:rFonts w:ascii="Courier New" w:hAnsi="Courier New"/>
      </w:rPr>
    </w:lvl>
    <w:lvl w:ilvl="8" w:tplc="85408228">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multilevel"/>
    <w:tmpl w:val="00000010"/>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11"/>
    <w:multiLevelType w:val="multilevel"/>
    <w:tmpl w:val="0000001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00000012"/>
    <w:multiLevelType w:val="multilevel"/>
    <w:tmpl w:val="0000001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0000013"/>
    <w:multiLevelType w:val="multilevel"/>
    <w:tmpl w:val="670257A2"/>
    <w:lvl w:ilvl="0">
      <w:start w:val="1"/>
      <w:numFmt w:val="bullet"/>
      <w:lvlText w:val=""/>
      <w:lvlJc w:val="left"/>
      <w:pPr>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0000014"/>
    <w:multiLevelType w:val="multilevel"/>
    <w:tmpl w:val="670257A2"/>
    <w:lvl w:ilvl="0">
      <w:start w:val="1"/>
      <w:numFmt w:val="bullet"/>
      <w:lvlText w:val=""/>
      <w:lvlJc w:val="left"/>
      <w:pPr>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00000015"/>
    <w:multiLevelType w:val="multilevel"/>
    <w:tmpl w:val="D258EFFC"/>
    <w:lvl w:ilvl="0">
      <w:start w:val="1"/>
      <w:numFmt w:val="bullet"/>
      <w:lvlText w:val=""/>
      <w:lvlJc w:val="left"/>
      <w:pPr>
        <w:ind w:left="720" w:hanging="360"/>
      </w:pPr>
      <w:rPr>
        <w:rFonts w:ascii="Symbol" w:hAnsi="Symbol" w:hint="default"/>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0000016"/>
    <w:multiLevelType w:val="multilevel"/>
    <w:tmpl w:val="670257A2"/>
    <w:lvl w:ilvl="0">
      <w:start w:val="1"/>
      <w:numFmt w:val="bullet"/>
      <w:lvlText w:val=""/>
      <w:lvlJc w:val="left"/>
      <w:pPr>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0000017"/>
    <w:multiLevelType w:val="multilevel"/>
    <w:tmpl w:val="00000017"/>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000001C"/>
    <w:multiLevelType w:val="multilevel"/>
    <w:tmpl w:val="343E8102"/>
    <w:lvl w:ilvl="0">
      <w:start w:val="1"/>
      <w:numFmt w:val="decimal"/>
      <w:lvlText w:val="%1."/>
      <w:lvlJc w:val="left"/>
      <w:pPr>
        <w:ind w:left="72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000001D"/>
    <w:multiLevelType w:val="multilevel"/>
    <w:tmpl w:val="A1B8C2A2"/>
    <w:lvl w:ilvl="0">
      <w:start w:val="1"/>
      <w:numFmt w:val="decimal"/>
      <w:lvlText w:val="%1."/>
      <w:lvlJc w:val="left"/>
      <w:pPr>
        <w:ind w:left="72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000001E"/>
    <w:multiLevelType w:val="multilevel"/>
    <w:tmpl w:val="29586A28"/>
    <w:lvl w:ilvl="0">
      <w:start w:val="1"/>
      <w:numFmt w:val="decimal"/>
      <w:lvlText w:val="%1."/>
      <w:lvlJc w:val="left"/>
      <w:pPr>
        <w:ind w:left="72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000001F"/>
    <w:multiLevelType w:val="multilevel"/>
    <w:tmpl w:val="A8680E1E"/>
    <w:lvl w:ilvl="0">
      <w:start w:val="1"/>
      <w:numFmt w:val="decimal"/>
      <w:lvlText w:val="%1."/>
      <w:lvlJc w:val="left"/>
      <w:pPr>
        <w:ind w:left="72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06F2247E"/>
    <w:multiLevelType w:val="hybridMultilevel"/>
    <w:tmpl w:val="86341D1C"/>
    <w:lvl w:ilvl="0" w:tplc="FC0A957A">
      <w:start w:val="1"/>
      <w:numFmt w:val="decimal"/>
      <w:lvlText w:val="%1."/>
      <w:lvlJc w:val="left"/>
      <w:pPr>
        <w:tabs>
          <w:tab w:val="num" w:pos="1080"/>
        </w:tabs>
        <w:ind w:left="1080" w:hanging="360"/>
      </w:pPr>
      <w:rPr>
        <w:b/>
        <w:bCs/>
      </w:rPr>
    </w:lvl>
    <w:lvl w:ilvl="1" w:tplc="6268CCC6">
      <w:start w:val="1"/>
      <w:numFmt w:val="bullet"/>
      <w:suff w:val="nothing"/>
      <w:lvlText w:val="o"/>
      <w:lvlJc w:val="left"/>
      <w:pPr>
        <w:ind w:left="1800" w:hanging="360"/>
      </w:pPr>
      <w:rPr>
        <w:rFonts w:ascii="Courier New" w:hAnsi="Courier New"/>
      </w:rPr>
    </w:lvl>
    <w:lvl w:ilvl="2" w:tplc="623AE11A">
      <w:start w:val="1"/>
      <w:numFmt w:val="bullet"/>
      <w:suff w:val="nothing"/>
      <w:lvlText w:val=""/>
      <w:lvlJc w:val="left"/>
      <w:pPr>
        <w:ind w:left="2520" w:hanging="360"/>
      </w:pPr>
      <w:rPr>
        <w:rFonts w:ascii="Wingdings" w:hAnsi="Wingdings"/>
      </w:rPr>
    </w:lvl>
    <w:lvl w:ilvl="3" w:tplc="47027E44">
      <w:start w:val="1"/>
      <w:numFmt w:val="bullet"/>
      <w:lvlText w:val=""/>
      <w:lvlJc w:val="left"/>
      <w:pPr>
        <w:tabs>
          <w:tab w:val="num" w:pos="3240"/>
        </w:tabs>
        <w:ind w:left="3240" w:hanging="360"/>
      </w:pPr>
      <w:rPr>
        <w:rFonts w:ascii="Symbol" w:hAnsi="Symbol"/>
      </w:rPr>
    </w:lvl>
    <w:lvl w:ilvl="4" w:tplc="909C1C38">
      <w:start w:val="1"/>
      <w:numFmt w:val="bullet"/>
      <w:lvlText w:val="o"/>
      <w:lvlJc w:val="left"/>
      <w:pPr>
        <w:tabs>
          <w:tab w:val="num" w:pos="3960"/>
        </w:tabs>
        <w:ind w:left="3960" w:hanging="360"/>
      </w:pPr>
      <w:rPr>
        <w:rFonts w:ascii="Courier New" w:hAnsi="Courier New"/>
      </w:rPr>
    </w:lvl>
    <w:lvl w:ilvl="5" w:tplc="0EF8ABB2">
      <w:start w:val="1"/>
      <w:numFmt w:val="bullet"/>
      <w:lvlText w:val=""/>
      <w:lvlJc w:val="left"/>
      <w:pPr>
        <w:tabs>
          <w:tab w:val="num" w:pos="4680"/>
        </w:tabs>
        <w:ind w:left="4680" w:hanging="360"/>
      </w:pPr>
      <w:rPr>
        <w:rFonts w:ascii="Wingdings" w:hAnsi="Wingdings"/>
      </w:rPr>
    </w:lvl>
    <w:lvl w:ilvl="6" w:tplc="447EF1E8">
      <w:start w:val="1"/>
      <w:numFmt w:val="bullet"/>
      <w:lvlText w:val=""/>
      <w:lvlJc w:val="left"/>
      <w:pPr>
        <w:tabs>
          <w:tab w:val="num" w:pos="5400"/>
        </w:tabs>
        <w:ind w:left="5400" w:hanging="360"/>
      </w:pPr>
      <w:rPr>
        <w:rFonts w:ascii="Symbol" w:hAnsi="Symbol"/>
      </w:rPr>
    </w:lvl>
    <w:lvl w:ilvl="7" w:tplc="06729514">
      <w:start w:val="1"/>
      <w:numFmt w:val="bullet"/>
      <w:lvlText w:val="o"/>
      <w:lvlJc w:val="left"/>
      <w:pPr>
        <w:tabs>
          <w:tab w:val="num" w:pos="6120"/>
        </w:tabs>
        <w:ind w:left="6120" w:hanging="360"/>
      </w:pPr>
      <w:rPr>
        <w:rFonts w:ascii="Courier New" w:hAnsi="Courier New"/>
      </w:rPr>
    </w:lvl>
    <w:lvl w:ilvl="8" w:tplc="92322DEC">
      <w:start w:val="1"/>
      <w:numFmt w:val="bullet"/>
      <w:lvlText w:val=""/>
      <w:lvlJc w:val="left"/>
      <w:pPr>
        <w:tabs>
          <w:tab w:val="num" w:pos="6840"/>
        </w:tabs>
        <w:ind w:left="6840" w:hanging="360"/>
      </w:pPr>
      <w:rPr>
        <w:rFonts w:ascii="Wingdings" w:hAnsi="Wingdings"/>
      </w:rPr>
    </w:lvl>
  </w:abstractNum>
  <w:abstractNum w:abstractNumId="28" w15:restartNumberingAfterBreak="0">
    <w:nsid w:val="07AF6643"/>
    <w:multiLevelType w:val="hybridMultilevel"/>
    <w:tmpl w:val="061C9E3E"/>
    <w:lvl w:ilvl="0" w:tplc="622E19F0">
      <w:start w:val="1"/>
      <w:numFmt w:val="decimal"/>
      <w:lvlText w:val="%1."/>
      <w:lvlJc w:val="left"/>
      <w:pPr>
        <w:tabs>
          <w:tab w:val="num" w:pos="720"/>
        </w:tabs>
        <w:ind w:left="720" w:hanging="360"/>
      </w:pPr>
      <w:rPr>
        <w:b/>
        <w:bCs/>
      </w:rPr>
    </w:lvl>
    <w:lvl w:ilvl="1" w:tplc="B7E2D0BC">
      <w:start w:val="1"/>
      <w:numFmt w:val="bullet"/>
      <w:lvlText w:val="o"/>
      <w:lvlJc w:val="left"/>
      <w:pPr>
        <w:tabs>
          <w:tab w:val="num" w:pos="1440"/>
        </w:tabs>
        <w:ind w:left="1440" w:hanging="360"/>
      </w:pPr>
      <w:rPr>
        <w:rFonts w:ascii="Courier New" w:hAnsi="Courier New"/>
      </w:rPr>
    </w:lvl>
    <w:lvl w:ilvl="2" w:tplc="569E57F0">
      <w:start w:val="1"/>
      <w:numFmt w:val="bullet"/>
      <w:suff w:val="nothing"/>
      <w:lvlText w:val=""/>
      <w:lvlJc w:val="left"/>
      <w:pPr>
        <w:ind w:left="2160" w:hanging="360"/>
      </w:pPr>
      <w:rPr>
        <w:rFonts w:ascii="Wingdings" w:hAnsi="Wingdings"/>
      </w:rPr>
    </w:lvl>
    <w:lvl w:ilvl="3" w:tplc="10CE315C">
      <w:start w:val="1"/>
      <w:numFmt w:val="bullet"/>
      <w:lvlText w:val=""/>
      <w:lvlJc w:val="left"/>
      <w:pPr>
        <w:tabs>
          <w:tab w:val="num" w:pos="2880"/>
        </w:tabs>
        <w:ind w:left="2880" w:hanging="360"/>
      </w:pPr>
      <w:rPr>
        <w:rFonts w:ascii="Symbol" w:hAnsi="Symbol"/>
      </w:rPr>
    </w:lvl>
    <w:lvl w:ilvl="4" w:tplc="F906FEA4">
      <w:start w:val="1"/>
      <w:numFmt w:val="bullet"/>
      <w:lvlText w:val="o"/>
      <w:lvlJc w:val="left"/>
      <w:pPr>
        <w:tabs>
          <w:tab w:val="num" w:pos="3600"/>
        </w:tabs>
        <w:ind w:left="3600" w:hanging="360"/>
      </w:pPr>
      <w:rPr>
        <w:rFonts w:ascii="Courier New" w:hAnsi="Courier New"/>
      </w:rPr>
    </w:lvl>
    <w:lvl w:ilvl="5" w:tplc="5D0AAFDC">
      <w:start w:val="1"/>
      <w:numFmt w:val="bullet"/>
      <w:lvlText w:val=""/>
      <w:lvlJc w:val="left"/>
      <w:pPr>
        <w:tabs>
          <w:tab w:val="num" w:pos="4320"/>
        </w:tabs>
        <w:ind w:left="4320" w:hanging="360"/>
      </w:pPr>
      <w:rPr>
        <w:rFonts w:ascii="Wingdings" w:hAnsi="Wingdings"/>
      </w:rPr>
    </w:lvl>
    <w:lvl w:ilvl="6" w:tplc="3072D25C">
      <w:start w:val="1"/>
      <w:numFmt w:val="bullet"/>
      <w:lvlText w:val=""/>
      <w:lvlJc w:val="left"/>
      <w:pPr>
        <w:tabs>
          <w:tab w:val="num" w:pos="5040"/>
        </w:tabs>
        <w:ind w:left="5040" w:hanging="360"/>
      </w:pPr>
      <w:rPr>
        <w:rFonts w:ascii="Symbol" w:hAnsi="Symbol"/>
      </w:rPr>
    </w:lvl>
    <w:lvl w:ilvl="7" w:tplc="8918FD1A">
      <w:start w:val="1"/>
      <w:numFmt w:val="bullet"/>
      <w:lvlText w:val="o"/>
      <w:lvlJc w:val="left"/>
      <w:pPr>
        <w:tabs>
          <w:tab w:val="num" w:pos="5760"/>
        </w:tabs>
        <w:ind w:left="5760" w:hanging="360"/>
      </w:pPr>
      <w:rPr>
        <w:rFonts w:ascii="Courier New" w:hAnsi="Courier New"/>
      </w:rPr>
    </w:lvl>
    <w:lvl w:ilvl="8" w:tplc="73702DC4">
      <w:start w:val="1"/>
      <w:numFmt w:val="bullet"/>
      <w:lvlText w:val=""/>
      <w:lvlJc w:val="left"/>
      <w:pPr>
        <w:tabs>
          <w:tab w:val="num" w:pos="6480"/>
        </w:tabs>
        <w:ind w:left="6480" w:hanging="360"/>
      </w:pPr>
      <w:rPr>
        <w:rFonts w:ascii="Wingdings" w:hAnsi="Wingdings"/>
      </w:rPr>
    </w:lvl>
  </w:abstractNum>
  <w:abstractNum w:abstractNumId="29" w15:restartNumberingAfterBreak="0">
    <w:nsid w:val="11A65100"/>
    <w:multiLevelType w:val="hybridMultilevel"/>
    <w:tmpl w:val="56FEC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475A26"/>
    <w:multiLevelType w:val="hybridMultilevel"/>
    <w:tmpl w:val="38BE3AD8"/>
    <w:lvl w:ilvl="0" w:tplc="0409000F">
      <w:start w:val="1"/>
      <w:numFmt w:val="decimal"/>
      <w:lvlText w:val="%1."/>
      <w:lvlJc w:val="left"/>
      <w:pPr>
        <w:tabs>
          <w:tab w:val="num" w:pos="720"/>
        </w:tabs>
        <w:ind w:left="720" w:hanging="360"/>
      </w:pPr>
    </w:lvl>
    <w:lvl w:ilvl="1" w:tplc="0B260128">
      <w:start w:val="1"/>
      <w:numFmt w:val="bullet"/>
      <w:lvlText w:val="o"/>
      <w:lvlJc w:val="left"/>
      <w:pPr>
        <w:tabs>
          <w:tab w:val="num" w:pos="1440"/>
        </w:tabs>
        <w:ind w:left="1440" w:hanging="360"/>
      </w:pPr>
      <w:rPr>
        <w:rFonts w:ascii="Courier New" w:hAnsi="Courier New"/>
      </w:rPr>
    </w:lvl>
    <w:lvl w:ilvl="2" w:tplc="A5486A32">
      <w:start w:val="1"/>
      <w:numFmt w:val="bullet"/>
      <w:suff w:val="nothing"/>
      <w:lvlText w:val=""/>
      <w:lvlJc w:val="left"/>
      <w:pPr>
        <w:ind w:left="2160" w:hanging="360"/>
      </w:pPr>
      <w:rPr>
        <w:rFonts w:ascii="Wingdings" w:hAnsi="Wingdings"/>
      </w:rPr>
    </w:lvl>
    <w:lvl w:ilvl="3" w:tplc="A0D23632">
      <w:start w:val="1"/>
      <w:numFmt w:val="bullet"/>
      <w:lvlText w:val=""/>
      <w:lvlJc w:val="left"/>
      <w:pPr>
        <w:tabs>
          <w:tab w:val="num" w:pos="2880"/>
        </w:tabs>
        <w:ind w:left="2880" w:hanging="360"/>
      </w:pPr>
      <w:rPr>
        <w:rFonts w:ascii="Symbol" w:hAnsi="Symbol"/>
      </w:rPr>
    </w:lvl>
    <w:lvl w:ilvl="4" w:tplc="7310BEFC">
      <w:start w:val="1"/>
      <w:numFmt w:val="bullet"/>
      <w:lvlText w:val="o"/>
      <w:lvlJc w:val="left"/>
      <w:pPr>
        <w:tabs>
          <w:tab w:val="num" w:pos="3600"/>
        </w:tabs>
        <w:ind w:left="3600" w:hanging="360"/>
      </w:pPr>
      <w:rPr>
        <w:rFonts w:ascii="Courier New" w:hAnsi="Courier New"/>
      </w:rPr>
    </w:lvl>
    <w:lvl w:ilvl="5" w:tplc="7792C03E">
      <w:start w:val="1"/>
      <w:numFmt w:val="bullet"/>
      <w:lvlText w:val=""/>
      <w:lvlJc w:val="left"/>
      <w:pPr>
        <w:tabs>
          <w:tab w:val="num" w:pos="4320"/>
        </w:tabs>
        <w:ind w:left="4320" w:hanging="360"/>
      </w:pPr>
      <w:rPr>
        <w:rFonts w:ascii="Wingdings" w:hAnsi="Wingdings"/>
      </w:rPr>
    </w:lvl>
    <w:lvl w:ilvl="6" w:tplc="BBF8C31E">
      <w:start w:val="1"/>
      <w:numFmt w:val="bullet"/>
      <w:lvlText w:val=""/>
      <w:lvlJc w:val="left"/>
      <w:pPr>
        <w:tabs>
          <w:tab w:val="num" w:pos="5040"/>
        </w:tabs>
        <w:ind w:left="5040" w:hanging="360"/>
      </w:pPr>
      <w:rPr>
        <w:rFonts w:ascii="Symbol" w:hAnsi="Symbol"/>
      </w:rPr>
    </w:lvl>
    <w:lvl w:ilvl="7" w:tplc="EB34AED4">
      <w:start w:val="1"/>
      <w:numFmt w:val="bullet"/>
      <w:lvlText w:val="o"/>
      <w:lvlJc w:val="left"/>
      <w:pPr>
        <w:tabs>
          <w:tab w:val="num" w:pos="5760"/>
        </w:tabs>
        <w:ind w:left="5760" w:hanging="360"/>
      </w:pPr>
      <w:rPr>
        <w:rFonts w:ascii="Courier New" w:hAnsi="Courier New"/>
      </w:rPr>
    </w:lvl>
    <w:lvl w:ilvl="8" w:tplc="73200118">
      <w:start w:val="1"/>
      <w:numFmt w:val="bullet"/>
      <w:lvlText w:val=""/>
      <w:lvlJc w:val="left"/>
      <w:pPr>
        <w:tabs>
          <w:tab w:val="num" w:pos="6480"/>
        </w:tabs>
        <w:ind w:left="6480" w:hanging="360"/>
      </w:pPr>
      <w:rPr>
        <w:rFonts w:ascii="Wingdings" w:hAnsi="Wingdings"/>
      </w:rPr>
    </w:lvl>
  </w:abstractNum>
  <w:abstractNum w:abstractNumId="31" w15:restartNumberingAfterBreak="0">
    <w:nsid w:val="1FFA0367"/>
    <w:multiLevelType w:val="hybridMultilevel"/>
    <w:tmpl w:val="708C3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CC35BF"/>
    <w:multiLevelType w:val="hybridMultilevel"/>
    <w:tmpl w:val="F6D60C48"/>
    <w:lvl w:ilvl="0" w:tplc="AC54A3A4">
      <w:start w:val="1"/>
      <w:numFmt w:val="decimal"/>
      <w:lvlText w:val="%1."/>
      <w:lvlJc w:val="left"/>
      <w:pPr>
        <w:tabs>
          <w:tab w:val="num" w:pos="1080"/>
        </w:tabs>
        <w:ind w:left="1080" w:hanging="360"/>
      </w:pPr>
      <w:rPr>
        <w:b/>
        <w:bCs/>
      </w:rPr>
    </w:lvl>
    <w:lvl w:ilvl="1" w:tplc="847AE2C8">
      <w:start w:val="1"/>
      <w:numFmt w:val="bullet"/>
      <w:lvlText w:val="o"/>
      <w:lvlJc w:val="left"/>
      <w:pPr>
        <w:tabs>
          <w:tab w:val="num" w:pos="1800"/>
        </w:tabs>
        <w:ind w:left="1800" w:hanging="360"/>
      </w:pPr>
      <w:rPr>
        <w:rFonts w:ascii="Courier New" w:hAnsi="Courier New"/>
      </w:rPr>
    </w:lvl>
    <w:lvl w:ilvl="2" w:tplc="A6D0E7D8">
      <w:start w:val="1"/>
      <w:numFmt w:val="bullet"/>
      <w:suff w:val="nothing"/>
      <w:lvlText w:val=""/>
      <w:lvlJc w:val="left"/>
      <w:pPr>
        <w:ind w:left="2520" w:hanging="360"/>
      </w:pPr>
      <w:rPr>
        <w:rFonts w:ascii="Wingdings" w:hAnsi="Wingdings"/>
      </w:rPr>
    </w:lvl>
    <w:lvl w:ilvl="3" w:tplc="DCEE101A">
      <w:start w:val="1"/>
      <w:numFmt w:val="bullet"/>
      <w:lvlText w:val=""/>
      <w:lvlJc w:val="left"/>
      <w:pPr>
        <w:tabs>
          <w:tab w:val="num" w:pos="3240"/>
        </w:tabs>
        <w:ind w:left="3240" w:hanging="360"/>
      </w:pPr>
      <w:rPr>
        <w:rFonts w:ascii="Symbol" w:hAnsi="Symbol"/>
      </w:rPr>
    </w:lvl>
    <w:lvl w:ilvl="4" w:tplc="F14CAD48">
      <w:start w:val="1"/>
      <w:numFmt w:val="bullet"/>
      <w:lvlText w:val="o"/>
      <w:lvlJc w:val="left"/>
      <w:pPr>
        <w:tabs>
          <w:tab w:val="num" w:pos="3960"/>
        </w:tabs>
        <w:ind w:left="3960" w:hanging="360"/>
      </w:pPr>
      <w:rPr>
        <w:rFonts w:ascii="Courier New" w:hAnsi="Courier New"/>
      </w:rPr>
    </w:lvl>
    <w:lvl w:ilvl="5" w:tplc="3962D896">
      <w:start w:val="1"/>
      <w:numFmt w:val="bullet"/>
      <w:lvlText w:val=""/>
      <w:lvlJc w:val="left"/>
      <w:pPr>
        <w:tabs>
          <w:tab w:val="num" w:pos="4680"/>
        </w:tabs>
        <w:ind w:left="4680" w:hanging="360"/>
      </w:pPr>
      <w:rPr>
        <w:rFonts w:ascii="Wingdings" w:hAnsi="Wingdings"/>
      </w:rPr>
    </w:lvl>
    <w:lvl w:ilvl="6" w:tplc="7B0293A2">
      <w:start w:val="1"/>
      <w:numFmt w:val="bullet"/>
      <w:lvlText w:val=""/>
      <w:lvlJc w:val="left"/>
      <w:pPr>
        <w:tabs>
          <w:tab w:val="num" w:pos="5400"/>
        </w:tabs>
        <w:ind w:left="5400" w:hanging="360"/>
      </w:pPr>
      <w:rPr>
        <w:rFonts w:ascii="Symbol" w:hAnsi="Symbol"/>
      </w:rPr>
    </w:lvl>
    <w:lvl w:ilvl="7" w:tplc="3B48A21E">
      <w:start w:val="1"/>
      <w:numFmt w:val="bullet"/>
      <w:lvlText w:val="o"/>
      <w:lvlJc w:val="left"/>
      <w:pPr>
        <w:tabs>
          <w:tab w:val="num" w:pos="6120"/>
        </w:tabs>
        <w:ind w:left="6120" w:hanging="360"/>
      </w:pPr>
      <w:rPr>
        <w:rFonts w:ascii="Courier New" w:hAnsi="Courier New"/>
      </w:rPr>
    </w:lvl>
    <w:lvl w:ilvl="8" w:tplc="C23E7F62">
      <w:start w:val="1"/>
      <w:numFmt w:val="bullet"/>
      <w:lvlText w:val=""/>
      <w:lvlJc w:val="left"/>
      <w:pPr>
        <w:tabs>
          <w:tab w:val="num" w:pos="6840"/>
        </w:tabs>
        <w:ind w:left="6840" w:hanging="360"/>
      </w:pPr>
      <w:rPr>
        <w:rFonts w:ascii="Wingdings" w:hAnsi="Wingdings"/>
      </w:rPr>
    </w:lvl>
  </w:abstractNum>
  <w:abstractNum w:abstractNumId="33" w15:restartNumberingAfterBreak="0">
    <w:nsid w:val="47A12B36"/>
    <w:multiLevelType w:val="hybridMultilevel"/>
    <w:tmpl w:val="9D24E5E0"/>
    <w:lvl w:ilvl="0" w:tplc="317CDF3C">
      <w:start w:val="1"/>
      <w:numFmt w:val="decimal"/>
      <w:lvlText w:val="%1"/>
      <w:lvlJc w:val="left"/>
      <w:pPr>
        <w:ind w:left="923" w:hanging="360"/>
      </w:pPr>
      <w:rPr>
        <w:rFonts w:hint="default"/>
        <w:color w:val="auto"/>
      </w:rPr>
    </w:lvl>
    <w:lvl w:ilvl="1" w:tplc="04090019" w:tentative="1">
      <w:start w:val="1"/>
      <w:numFmt w:val="lowerLetter"/>
      <w:lvlText w:val="%2."/>
      <w:lvlJc w:val="left"/>
      <w:pPr>
        <w:ind w:left="1643" w:hanging="360"/>
      </w:pPr>
    </w:lvl>
    <w:lvl w:ilvl="2" w:tplc="0409001B" w:tentative="1">
      <w:start w:val="1"/>
      <w:numFmt w:val="lowerRoman"/>
      <w:lvlText w:val="%3."/>
      <w:lvlJc w:val="right"/>
      <w:pPr>
        <w:ind w:left="2363" w:hanging="180"/>
      </w:pPr>
    </w:lvl>
    <w:lvl w:ilvl="3" w:tplc="0409000F" w:tentative="1">
      <w:start w:val="1"/>
      <w:numFmt w:val="decimal"/>
      <w:lvlText w:val="%4."/>
      <w:lvlJc w:val="left"/>
      <w:pPr>
        <w:ind w:left="3083" w:hanging="360"/>
      </w:pPr>
    </w:lvl>
    <w:lvl w:ilvl="4" w:tplc="04090019" w:tentative="1">
      <w:start w:val="1"/>
      <w:numFmt w:val="lowerLetter"/>
      <w:lvlText w:val="%5."/>
      <w:lvlJc w:val="left"/>
      <w:pPr>
        <w:ind w:left="3803" w:hanging="360"/>
      </w:pPr>
    </w:lvl>
    <w:lvl w:ilvl="5" w:tplc="0409001B" w:tentative="1">
      <w:start w:val="1"/>
      <w:numFmt w:val="lowerRoman"/>
      <w:lvlText w:val="%6."/>
      <w:lvlJc w:val="right"/>
      <w:pPr>
        <w:ind w:left="4523" w:hanging="180"/>
      </w:pPr>
    </w:lvl>
    <w:lvl w:ilvl="6" w:tplc="0409000F" w:tentative="1">
      <w:start w:val="1"/>
      <w:numFmt w:val="decimal"/>
      <w:lvlText w:val="%7."/>
      <w:lvlJc w:val="left"/>
      <w:pPr>
        <w:ind w:left="5243" w:hanging="360"/>
      </w:pPr>
    </w:lvl>
    <w:lvl w:ilvl="7" w:tplc="04090019" w:tentative="1">
      <w:start w:val="1"/>
      <w:numFmt w:val="lowerLetter"/>
      <w:lvlText w:val="%8."/>
      <w:lvlJc w:val="left"/>
      <w:pPr>
        <w:ind w:left="5963" w:hanging="360"/>
      </w:pPr>
    </w:lvl>
    <w:lvl w:ilvl="8" w:tplc="0409001B" w:tentative="1">
      <w:start w:val="1"/>
      <w:numFmt w:val="lowerRoman"/>
      <w:lvlText w:val="%9."/>
      <w:lvlJc w:val="right"/>
      <w:pPr>
        <w:ind w:left="6683" w:hanging="180"/>
      </w:pPr>
    </w:lvl>
  </w:abstractNum>
  <w:abstractNum w:abstractNumId="34" w15:restartNumberingAfterBreak="0">
    <w:nsid w:val="48621234"/>
    <w:multiLevelType w:val="hybridMultilevel"/>
    <w:tmpl w:val="7362E77E"/>
    <w:lvl w:ilvl="0" w:tplc="7CF8A5D8">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0A6B4B"/>
    <w:multiLevelType w:val="multilevel"/>
    <w:tmpl w:val="51C09DF0"/>
    <w:lvl w:ilvl="0">
      <w:start w:val="1"/>
      <w:numFmt w:val="decimal"/>
      <w:lvlText w:val="%1."/>
      <w:lvlJc w:val="left"/>
      <w:pPr>
        <w:ind w:left="720" w:hanging="360"/>
      </w:pPr>
      <w:rPr>
        <w:rFonts w:hint="eastAsia"/>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6" w15:restartNumberingAfterBreak="0">
    <w:nsid w:val="56484470"/>
    <w:multiLevelType w:val="hybridMultilevel"/>
    <w:tmpl w:val="88467772"/>
    <w:lvl w:ilvl="0" w:tplc="FC0A957A">
      <w:start w:val="1"/>
      <w:numFmt w:val="decimal"/>
      <w:lvlText w:val="%1."/>
      <w:lvlJc w:val="left"/>
      <w:pPr>
        <w:tabs>
          <w:tab w:val="num" w:pos="1080"/>
        </w:tabs>
        <w:ind w:left="1080" w:hanging="360"/>
      </w:pPr>
      <w:rPr>
        <w:b/>
        <w:bCs/>
      </w:rPr>
    </w:lvl>
    <w:lvl w:ilvl="1" w:tplc="B7E2D0BC">
      <w:start w:val="1"/>
      <w:numFmt w:val="bullet"/>
      <w:lvlText w:val="o"/>
      <w:lvlJc w:val="left"/>
      <w:pPr>
        <w:tabs>
          <w:tab w:val="num" w:pos="1800"/>
        </w:tabs>
        <w:ind w:left="1800" w:hanging="360"/>
      </w:pPr>
      <w:rPr>
        <w:rFonts w:ascii="Courier New" w:hAnsi="Courier New"/>
      </w:rPr>
    </w:lvl>
    <w:lvl w:ilvl="2" w:tplc="569E57F0">
      <w:start w:val="1"/>
      <w:numFmt w:val="bullet"/>
      <w:suff w:val="nothing"/>
      <w:lvlText w:val=""/>
      <w:lvlJc w:val="left"/>
      <w:pPr>
        <w:ind w:left="2520" w:hanging="360"/>
      </w:pPr>
      <w:rPr>
        <w:rFonts w:ascii="Wingdings" w:hAnsi="Wingdings"/>
      </w:rPr>
    </w:lvl>
    <w:lvl w:ilvl="3" w:tplc="10CE315C">
      <w:start w:val="1"/>
      <w:numFmt w:val="bullet"/>
      <w:lvlText w:val=""/>
      <w:lvlJc w:val="left"/>
      <w:pPr>
        <w:tabs>
          <w:tab w:val="num" w:pos="3240"/>
        </w:tabs>
        <w:ind w:left="3240" w:hanging="360"/>
      </w:pPr>
      <w:rPr>
        <w:rFonts w:ascii="Symbol" w:hAnsi="Symbol"/>
      </w:rPr>
    </w:lvl>
    <w:lvl w:ilvl="4" w:tplc="F906FEA4">
      <w:start w:val="1"/>
      <w:numFmt w:val="bullet"/>
      <w:lvlText w:val="o"/>
      <w:lvlJc w:val="left"/>
      <w:pPr>
        <w:tabs>
          <w:tab w:val="num" w:pos="3960"/>
        </w:tabs>
        <w:ind w:left="3960" w:hanging="360"/>
      </w:pPr>
      <w:rPr>
        <w:rFonts w:ascii="Courier New" w:hAnsi="Courier New"/>
      </w:rPr>
    </w:lvl>
    <w:lvl w:ilvl="5" w:tplc="5D0AAFDC">
      <w:start w:val="1"/>
      <w:numFmt w:val="bullet"/>
      <w:lvlText w:val=""/>
      <w:lvlJc w:val="left"/>
      <w:pPr>
        <w:tabs>
          <w:tab w:val="num" w:pos="4680"/>
        </w:tabs>
        <w:ind w:left="4680" w:hanging="360"/>
      </w:pPr>
      <w:rPr>
        <w:rFonts w:ascii="Wingdings" w:hAnsi="Wingdings"/>
      </w:rPr>
    </w:lvl>
    <w:lvl w:ilvl="6" w:tplc="3072D25C">
      <w:start w:val="1"/>
      <w:numFmt w:val="bullet"/>
      <w:lvlText w:val=""/>
      <w:lvlJc w:val="left"/>
      <w:pPr>
        <w:tabs>
          <w:tab w:val="num" w:pos="5400"/>
        </w:tabs>
        <w:ind w:left="5400" w:hanging="360"/>
      </w:pPr>
      <w:rPr>
        <w:rFonts w:ascii="Symbol" w:hAnsi="Symbol"/>
      </w:rPr>
    </w:lvl>
    <w:lvl w:ilvl="7" w:tplc="8918FD1A">
      <w:start w:val="1"/>
      <w:numFmt w:val="bullet"/>
      <w:lvlText w:val="o"/>
      <w:lvlJc w:val="left"/>
      <w:pPr>
        <w:tabs>
          <w:tab w:val="num" w:pos="6120"/>
        </w:tabs>
        <w:ind w:left="6120" w:hanging="360"/>
      </w:pPr>
      <w:rPr>
        <w:rFonts w:ascii="Courier New" w:hAnsi="Courier New"/>
      </w:rPr>
    </w:lvl>
    <w:lvl w:ilvl="8" w:tplc="73702DC4">
      <w:start w:val="1"/>
      <w:numFmt w:val="bullet"/>
      <w:lvlText w:val=""/>
      <w:lvlJc w:val="left"/>
      <w:pPr>
        <w:tabs>
          <w:tab w:val="num" w:pos="6840"/>
        </w:tabs>
        <w:ind w:left="6840" w:hanging="360"/>
      </w:pPr>
      <w:rPr>
        <w:rFonts w:ascii="Wingdings" w:hAnsi="Wingdings"/>
      </w:rPr>
    </w:lvl>
  </w:abstractNum>
  <w:abstractNum w:abstractNumId="37" w15:restartNumberingAfterBreak="0">
    <w:nsid w:val="58A04D2C"/>
    <w:multiLevelType w:val="hybridMultilevel"/>
    <w:tmpl w:val="8182E16C"/>
    <w:lvl w:ilvl="0" w:tplc="DDF49EAA">
      <w:start w:val="7"/>
      <w:numFmt w:val="decimal"/>
      <w:lvlText w:val="%1"/>
      <w:lvlJc w:val="left"/>
      <w:pPr>
        <w:ind w:left="1238" w:hanging="675"/>
      </w:pPr>
      <w:rPr>
        <w:rFonts w:hint="default"/>
        <w:color w:val="auto"/>
      </w:rPr>
    </w:lvl>
    <w:lvl w:ilvl="1" w:tplc="04090019" w:tentative="1">
      <w:start w:val="1"/>
      <w:numFmt w:val="lowerLetter"/>
      <w:lvlText w:val="%2."/>
      <w:lvlJc w:val="left"/>
      <w:pPr>
        <w:ind w:left="1643" w:hanging="360"/>
      </w:pPr>
    </w:lvl>
    <w:lvl w:ilvl="2" w:tplc="0409001B" w:tentative="1">
      <w:start w:val="1"/>
      <w:numFmt w:val="lowerRoman"/>
      <w:lvlText w:val="%3."/>
      <w:lvlJc w:val="right"/>
      <w:pPr>
        <w:ind w:left="2363" w:hanging="180"/>
      </w:pPr>
    </w:lvl>
    <w:lvl w:ilvl="3" w:tplc="0409000F" w:tentative="1">
      <w:start w:val="1"/>
      <w:numFmt w:val="decimal"/>
      <w:lvlText w:val="%4."/>
      <w:lvlJc w:val="left"/>
      <w:pPr>
        <w:ind w:left="3083" w:hanging="360"/>
      </w:pPr>
    </w:lvl>
    <w:lvl w:ilvl="4" w:tplc="04090019" w:tentative="1">
      <w:start w:val="1"/>
      <w:numFmt w:val="lowerLetter"/>
      <w:lvlText w:val="%5."/>
      <w:lvlJc w:val="left"/>
      <w:pPr>
        <w:ind w:left="3803" w:hanging="360"/>
      </w:pPr>
    </w:lvl>
    <w:lvl w:ilvl="5" w:tplc="0409001B" w:tentative="1">
      <w:start w:val="1"/>
      <w:numFmt w:val="lowerRoman"/>
      <w:lvlText w:val="%6."/>
      <w:lvlJc w:val="right"/>
      <w:pPr>
        <w:ind w:left="4523" w:hanging="180"/>
      </w:pPr>
    </w:lvl>
    <w:lvl w:ilvl="6" w:tplc="0409000F" w:tentative="1">
      <w:start w:val="1"/>
      <w:numFmt w:val="decimal"/>
      <w:lvlText w:val="%7."/>
      <w:lvlJc w:val="left"/>
      <w:pPr>
        <w:ind w:left="5243" w:hanging="360"/>
      </w:pPr>
    </w:lvl>
    <w:lvl w:ilvl="7" w:tplc="04090019" w:tentative="1">
      <w:start w:val="1"/>
      <w:numFmt w:val="lowerLetter"/>
      <w:lvlText w:val="%8."/>
      <w:lvlJc w:val="left"/>
      <w:pPr>
        <w:ind w:left="5963" w:hanging="360"/>
      </w:pPr>
    </w:lvl>
    <w:lvl w:ilvl="8" w:tplc="0409001B" w:tentative="1">
      <w:start w:val="1"/>
      <w:numFmt w:val="lowerRoman"/>
      <w:lvlText w:val="%9."/>
      <w:lvlJc w:val="right"/>
      <w:pPr>
        <w:ind w:left="6683" w:hanging="180"/>
      </w:pPr>
    </w:lvl>
  </w:abstractNum>
  <w:abstractNum w:abstractNumId="38" w15:restartNumberingAfterBreak="0">
    <w:nsid w:val="59636BA1"/>
    <w:multiLevelType w:val="hybridMultilevel"/>
    <w:tmpl w:val="292A9F00"/>
    <w:lvl w:ilvl="0" w:tplc="35880528">
      <w:start w:val="1"/>
      <w:numFmt w:val="decimal"/>
      <w:lvlText w:val="%1."/>
      <w:lvlJc w:val="left"/>
      <w:pPr>
        <w:ind w:left="720" w:hanging="360"/>
      </w:pPr>
      <w:rPr>
        <w:b/>
        <w:bCs/>
      </w:rPr>
    </w:lvl>
    <w:lvl w:ilvl="1" w:tplc="6D389F96">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7"/>
  </w:num>
  <w:num w:numId="25">
    <w:abstractNumId w:val="33"/>
  </w:num>
  <w:num w:numId="26">
    <w:abstractNumId w:val="23"/>
  </w:num>
  <w:num w:numId="27">
    <w:abstractNumId w:val="24"/>
  </w:num>
  <w:num w:numId="28">
    <w:abstractNumId w:val="25"/>
  </w:num>
  <w:num w:numId="29">
    <w:abstractNumId w:val="26"/>
  </w:num>
  <w:num w:numId="30">
    <w:abstractNumId w:val="29"/>
  </w:num>
  <w:num w:numId="31">
    <w:abstractNumId w:val="31"/>
  </w:num>
  <w:num w:numId="32">
    <w:abstractNumId w:val="34"/>
  </w:num>
  <w:num w:numId="33">
    <w:abstractNumId w:val="38"/>
  </w:num>
  <w:num w:numId="34">
    <w:abstractNumId w:val="35"/>
  </w:num>
  <w:num w:numId="35">
    <w:abstractNumId w:val="3"/>
  </w:num>
  <w:num w:numId="36">
    <w:abstractNumId w:val="0"/>
  </w:num>
  <w:num w:numId="37">
    <w:abstractNumId w:val="28"/>
  </w:num>
  <w:num w:numId="38">
    <w:abstractNumId w:val="30"/>
  </w:num>
  <w:num w:numId="39">
    <w:abstractNumId w:val="32"/>
  </w:num>
  <w:num w:numId="40">
    <w:abstractNumId w:val="2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oNotTrackMove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51079"/>
    <w:rsid w:val="00027EB6"/>
    <w:rsid w:val="000302F0"/>
    <w:rsid w:val="00051900"/>
    <w:rsid w:val="00055A6A"/>
    <w:rsid w:val="00092EA7"/>
    <w:rsid w:val="000A2B6C"/>
    <w:rsid w:val="000A39F2"/>
    <w:rsid w:val="000E4277"/>
    <w:rsid w:val="000E48D3"/>
    <w:rsid w:val="000F28A0"/>
    <w:rsid w:val="000F4C6E"/>
    <w:rsid w:val="00103D74"/>
    <w:rsid w:val="00107A58"/>
    <w:rsid w:val="0011066B"/>
    <w:rsid w:val="00157C98"/>
    <w:rsid w:val="00162097"/>
    <w:rsid w:val="00192605"/>
    <w:rsid w:val="00193454"/>
    <w:rsid w:val="001934BF"/>
    <w:rsid w:val="00195A9E"/>
    <w:rsid w:val="001A0AED"/>
    <w:rsid w:val="001B3941"/>
    <w:rsid w:val="001C15F4"/>
    <w:rsid w:val="001C53A6"/>
    <w:rsid w:val="001F2125"/>
    <w:rsid w:val="001F6950"/>
    <w:rsid w:val="002029A1"/>
    <w:rsid w:val="002060FC"/>
    <w:rsid w:val="00210CA8"/>
    <w:rsid w:val="0022354E"/>
    <w:rsid w:val="00252035"/>
    <w:rsid w:val="002568EE"/>
    <w:rsid w:val="00257AC0"/>
    <w:rsid w:val="00264990"/>
    <w:rsid w:val="00264C58"/>
    <w:rsid w:val="00267C5B"/>
    <w:rsid w:val="002901E0"/>
    <w:rsid w:val="002A24A0"/>
    <w:rsid w:val="002B6810"/>
    <w:rsid w:val="002C105B"/>
    <w:rsid w:val="002C31AB"/>
    <w:rsid w:val="002D5A5F"/>
    <w:rsid w:val="002F0674"/>
    <w:rsid w:val="00301E71"/>
    <w:rsid w:val="00304F76"/>
    <w:rsid w:val="003123A3"/>
    <w:rsid w:val="00315906"/>
    <w:rsid w:val="00321A69"/>
    <w:rsid w:val="00364C43"/>
    <w:rsid w:val="00366671"/>
    <w:rsid w:val="00380A18"/>
    <w:rsid w:val="00381B75"/>
    <w:rsid w:val="003938AD"/>
    <w:rsid w:val="0039420B"/>
    <w:rsid w:val="003A0F15"/>
    <w:rsid w:val="003A1F63"/>
    <w:rsid w:val="003B6B3E"/>
    <w:rsid w:val="003C0C6F"/>
    <w:rsid w:val="003C0FE4"/>
    <w:rsid w:val="003C515A"/>
    <w:rsid w:val="003C573B"/>
    <w:rsid w:val="003D1D55"/>
    <w:rsid w:val="004079F6"/>
    <w:rsid w:val="004164C3"/>
    <w:rsid w:val="004265FB"/>
    <w:rsid w:val="004345AB"/>
    <w:rsid w:val="00434C66"/>
    <w:rsid w:val="00443C74"/>
    <w:rsid w:val="00444EE7"/>
    <w:rsid w:val="00454C96"/>
    <w:rsid w:val="00457F63"/>
    <w:rsid w:val="004715BA"/>
    <w:rsid w:val="00485B7B"/>
    <w:rsid w:val="00490278"/>
    <w:rsid w:val="004B303B"/>
    <w:rsid w:val="004C4EA6"/>
    <w:rsid w:val="004F07A8"/>
    <w:rsid w:val="004F43D9"/>
    <w:rsid w:val="00504C8D"/>
    <w:rsid w:val="0051124A"/>
    <w:rsid w:val="00515DFE"/>
    <w:rsid w:val="00523493"/>
    <w:rsid w:val="00532A0D"/>
    <w:rsid w:val="00541581"/>
    <w:rsid w:val="00543B7C"/>
    <w:rsid w:val="00544701"/>
    <w:rsid w:val="00565536"/>
    <w:rsid w:val="00590E81"/>
    <w:rsid w:val="00592728"/>
    <w:rsid w:val="005C0E4F"/>
    <w:rsid w:val="005C316A"/>
    <w:rsid w:val="005E41CB"/>
    <w:rsid w:val="005F3AF6"/>
    <w:rsid w:val="005F4BBF"/>
    <w:rsid w:val="005F6AAC"/>
    <w:rsid w:val="005F6DE2"/>
    <w:rsid w:val="00601E32"/>
    <w:rsid w:val="0062657E"/>
    <w:rsid w:val="00633A18"/>
    <w:rsid w:val="00636C7F"/>
    <w:rsid w:val="00637B2E"/>
    <w:rsid w:val="0064040A"/>
    <w:rsid w:val="00641D1A"/>
    <w:rsid w:val="00641E93"/>
    <w:rsid w:val="0066668A"/>
    <w:rsid w:val="00667C5F"/>
    <w:rsid w:val="00684078"/>
    <w:rsid w:val="00690BA7"/>
    <w:rsid w:val="006A7921"/>
    <w:rsid w:val="006C7CAF"/>
    <w:rsid w:val="006F007E"/>
    <w:rsid w:val="006F22E8"/>
    <w:rsid w:val="006F4756"/>
    <w:rsid w:val="00700DBD"/>
    <w:rsid w:val="00704CA8"/>
    <w:rsid w:val="00715180"/>
    <w:rsid w:val="007221B7"/>
    <w:rsid w:val="0072435C"/>
    <w:rsid w:val="00731279"/>
    <w:rsid w:val="00732A52"/>
    <w:rsid w:val="0073419C"/>
    <w:rsid w:val="00743171"/>
    <w:rsid w:val="00747365"/>
    <w:rsid w:val="007522FA"/>
    <w:rsid w:val="007525F4"/>
    <w:rsid w:val="0077301D"/>
    <w:rsid w:val="00774A39"/>
    <w:rsid w:val="0078353B"/>
    <w:rsid w:val="00783805"/>
    <w:rsid w:val="00790B06"/>
    <w:rsid w:val="00796744"/>
    <w:rsid w:val="007B4F5A"/>
    <w:rsid w:val="007B733A"/>
    <w:rsid w:val="007C3713"/>
    <w:rsid w:val="007C5D04"/>
    <w:rsid w:val="007E3F13"/>
    <w:rsid w:val="007F1611"/>
    <w:rsid w:val="007F547B"/>
    <w:rsid w:val="007F567B"/>
    <w:rsid w:val="00805254"/>
    <w:rsid w:val="0081002D"/>
    <w:rsid w:val="0082076F"/>
    <w:rsid w:val="0082237C"/>
    <w:rsid w:val="00823607"/>
    <w:rsid w:val="00854AA7"/>
    <w:rsid w:val="00893CC0"/>
    <w:rsid w:val="008B59FA"/>
    <w:rsid w:val="008D2AF5"/>
    <w:rsid w:val="008D792C"/>
    <w:rsid w:val="008E1939"/>
    <w:rsid w:val="008F5032"/>
    <w:rsid w:val="009047D2"/>
    <w:rsid w:val="00906697"/>
    <w:rsid w:val="0091298A"/>
    <w:rsid w:val="00917C00"/>
    <w:rsid w:val="009377B2"/>
    <w:rsid w:val="009430BA"/>
    <w:rsid w:val="009458CB"/>
    <w:rsid w:val="00951079"/>
    <w:rsid w:val="00957F44"/>
    <w:rsid w:val="009915A3"/>
    <w:rsid w:val="0099211D"/>
    <w:rsid w:val="00992BAE"/>
    <w:rsid w:val="00993263"/>
    <w:rsid w:val="0099544E"/>
    <w:rsid w:val="00997DAB"/>
    <w:rsid w:val="009A623E"/>
    <w:rsid w:val="009D58F7"/>
    <w:rsid w:val="009E5586"/>
    <w:rsid w:val="00A017DF"/>
    <w:rsid w:val="00A26429"/>
    <w:rsid w:val="00A405C2"/>
    <w:rsid w:val="00A412FC"/>
    <w:rsid w:val="00A41791"/>
    <w:rsid w:val="00A429CD"/>
    <w:rsid w:val="00A5165E"/>
    <w:rsid w:val="00A80015"/>
    <w:rsid w:val="00A821A2"/>
    <w:rsid w:val="00A97A1C"/>
    <w:rsid w:val="00AB2BB3"/>
    <w:rsid w:val="00AD49F7"/>
    <w:rsid w:val="00AD53AD"/>
    <w:rsid w:val="00B0148E"/>
    <w:rsid w:val="00B05BEE"/>
    <w:rsid w:val="00B13DD3"/>
    <w:rsid w:val="00B17EA6"/>
    <w:rsid w:val="00B5317A"/>
    <w:rsid w:val="00B53E42"/>
    <w:rsid w:val="00B905CE"/>
    <w:rsid w:val="00B94A2F"/>
    <w:rsid w:val="00B94F7C"/>
    <w:rsid w:val="00BA0AA1"/>
    <w:rsid w:val="00BA3A25"/>
    <w:rsid w:val="00BB76CD"/>
    <w:rsid w:val="00BC7346"/>
    <w:rsid w:val="00BD0810"/>
    <w:rsid w:val="00BF2ED6"/>
    <w:rsid w:val="00BF4A06"/>
    <w:rsid w:val="00BF7DAA"/>
    <w:rsid w:val="00C02EFB"/>
    <w:rsid w:val="00C11FBB"/>
    <w:rsid w:val="00C306D4"/>
    <w:rsid w:val="00C348BA"/>
    <w:rsid w:val="00C50738"/>
    <w:rsid w:val="00C56702"/>
    <w:rsid w:val="00C61483"/>
    <w:rsid w:val="00C6777B"/>
    <w:rsid w:val="00C725C4"/>
    <w:rsid w:val="00C8174B"/>
    <w:rsid w:val="00C844E1"/>
    <w:rsid w:val="00C974A5"/>
    <w:rsid w:val="00CA0F28"/>
    <w:rsid w:val="00CB0997"/>
    <w:rsid w:val="00CC29CC"/>
    <w:rsid w:val="00CC3A53"/>
    <w:rsid w:val="00CC4319"/>
    <w:rsid w:val="00CD0BC4"/>
    <w:rsid w:val="00CD315C"/>
    <w:rsid w:val="00CD4DD9"/>
    <w:rsid w:val="00CD50AC"/>
    <w:rsid w:val="00CE5364"/>
    <w:rsid w:val="00CE565D"/>
    <w:rsid w:val="00CF4A75"/>
    <w:rsid w:val="00D0411D"/>
    <w:rsid w:val="00D04230"/>
    <w:rsid w:val="00D05C9F"/>
    <w:rsid w:val="00D12C51"/>
    <w:rsid w:val="00D32A4F"/>
    <w:rsid w:val="00D41DBA"/>
    <w:rsid w:val="00D50B27"/>
    <w:rsid w:val="00D515B2"/>
    <w:rsid w:val="00D55F0B"/>
    <w:rsid w:val="00D56CD9"/>
    <w:rsid w:val="00D607C4"/>
    <w:rsid w:val="00D72247"/>
    <w:rsid w:val="00D8579C"/>
    <w:rsid w:val="00D871EE"/>
    <w:rsid w:val="00D90C5B"/>
    <w:rsid w:val="00DB00B7"/>
    <w:rsid w:val="00DE3EF2"/>
    <w:rsid w:val="00DE680D"/>
    <w:rsid w:val="00DF3F1B"/>
    <w:rsid w:val="00DF77DB"/>
    <w:rsid w:val="00E037DA"/>
    <w:rsid w:val="00E23459"/>
    <w:rsid w:val="00E35335"/>
    <w:rsid w:val="00E3598B"/>
    <w:rsid w:val="00E5398D"/>
    <w:rsid w:val="00E66B84"/>
    <w:rsid w:val="00E7338E"/>
    <w:rsid w:val="00E951BC"/>
    <w:rsid w:val="00EA2029"/>
    <w:rsid w:val="00EF6E7D"/>
    <w:rsid w:val="00F21227"/>
    <w:rsid w:val="00F2642C"/>
    <w:rsid w:val="00F30137"/>
    <w:rsid w:val="00F30D81"/>
    <w:rsid w:val="00F30EBB"/>
    <w:rsid w:val="00F330CD"/>
    <w:rsid w:val="00F338E8"/>
    <w:rsid w:val="00F52117"/>
    <w:rsid w:val="00F559C1"/>
    <w:rsid w:val="00F55CF8"/>
    <w:rsid w:val="00F676D4"/>
    <w:rsid w:val="00F71D08"/>
    <w:rsid w:val="00F776D6"/>
    <w:rsid w:val="00F778CA"/>
    <w:rsid w:val="00F9335F"/>
    <w:rsid w:val="00F97CEF"/>
    <w:rsid w:val="00FA562D"/>
    <w:rsid w:val="00FB4D17"/>
    <w:rsid w:val="00FC5444"/>
    <w:rsid w:val="00FE097E"/>
    <w:rsid w:val="00FE2D7E"/>
    <w:rsid w:val="00FE7F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DB057"/>
  <w15:docId w15:val="{63FAEA48-6EF3-48C5-88AA-4AE9EA63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바탕"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90" w:lineRule="atLeast"/>
    </w:pPr>
    <w:rPr>
      <w:rFonts w:ascii="Noto Serif" w:eastAsia="Noto Serif" w:hAnsi="Noto Serif" w:cs="Noto Serif"/>
      <w:sz w:val="29"/>
      <w:szCs w:val="29"/>
    </w:rPr>
  </w:style>
  <w:style w:type="paragraph" w:styleId="Heading1">
    <w:name w:val="heading 1"/>
    <w:basedOn w:val="Normal"/>
    <w:next w:val="Normal"/>
    <w:qFormat/>
    <w:rsid w:val="00EF7B96"/>
    <w:pPr>
      <w:keepNext/>
      <w:spacing w:before="240" w:after="60" w:line="612" w:lineRule="atLeast"/>
      <w:outlineLvl w:val="0"/>
    </w:pPr>
    <w:rPr>
      <w:rFonts w:ascii="Open Sans" w:eastAsia="Open Sans" w:hAnsi="Open Sans" w:cs="Open Sans"/>
      <w:color w:val="BA3925"/>
      <w:kern w:val="36"/>
      <w:sz w:val="51"/>
      <w:szCs w:val="51"/>
    </w:rPr>
  </w:style>
  <w:style w:type="paragraph" w:styleId="Heading2">
    <w:name w:val="heading 2"/>
    <w:basedOn w:val="Normal"/>
    <w:next w:val="Normal"/>
    <w:link w:val="Heading2Char"/>
    <w:qFormat/>
    <w:rsid w:val="00EF7B96"/>
    <w:pPr>
      <w:keepNext/>
      <w:spacing w:before="240" w:after="60" w:line="486" w:lineRule="atLeast"/>
      <w:outlineLvl w:val="1"/>
    </w:pPr>
    <w:rPr>
      <w:rFonts w:ascii="Open Sans" w:eastAsia="Open Sans" w:hAnsi="Open Sans" w:cs="Open Sans"/>
      <w:color w:val="BA3925"/>
      <w:sz w:val="41"/>
      <w:szCs w:val="41"/>
    </w:rPr>
  </w:style>
  <w:style w:type="paragraph" w:styleId="Heading3">
    <w:name w:val="heading 3"/>
    <w:basedOn w:val="Normal"/>
    <w:next w:val="Normal"/>
    <w:link w:val="Heading3Char"/>
    <w:qFormat/>
    <w:rsid w:val="00EF7B96"/>
    <w:pPr>
      <w:keepNext/>
      <w:spacing w:before="240" w:after="60" w:line="396" w:lineRule="atLeast"/>
      <w:outlineLvl w:val="2"/>
    </w:pPr>
    <w:rPr>
      <w:rFonts w:ascii="Open Sans" w:eastAsia="Open Sans" w:hAnsi="Open Sans" w:cs="Open Sans"/>
      <w:color w:val="BA3925"/>
      <w:sz w:val="33"/>
      <w:szCs w:val="33"/>
    </w:rPr>
  </w:style>
  <w:style w:type="paragraph" w:styleId="Heading4">
    <w:name w:val="heading 4"/>
    <w:basedOn w:val="Normal"/>
    <w:next w:val="Normal"/>
    <w:link w:val="Heading4Char"/>
    <w:qFormat/>
    <w:rsid w:val="00EF7B96"/>
    <w:pPr>
      <w:keepNext/>
      <w:spacing w:before="240" w:after="60" w:line="324" w:lineRule="atLeast"/>
      <w:outlineLvl w:val="3"/>
    </w:pPr>
    <w:rPr>
      <w:rFonts w:ascii="Open Sans" w:eastAsia="Open Sans" w:hAnsi="Open Sans" w:cs="Open Sans"/>
      <w:color w:val="BA3925"/>
      <w:sz w:val="27"/>
      <w:szCs w:val="27"/>
    </w:rPr>
  </w:style>
  <w:style w:type="paragraph" w:styleId="Heading5">
    <w:name w:val="heading 5"/>
    <w:basedOn w:val="Normal"/>
    <w:next w:val="Normal"/>
    <w:link w:val="Heading5Char"/>
    <w:qFormat/>
    <w:rsid w:val="00EF7B96"/>
    <w:pPr>
      <w:spacing w:before="240" w:after="60" w:line="324" w:lineRule="atLeast"/>
      <w:outlineLvl w:val="4"/>
    </w:pPr>
    <w:rPr>
      <w:rFonts w:ascii="Open Sans" w:eastAsia="Open Sans" w:hAnsi="Open Sans" w:cs="Open Sans"/>
      <w:color w:val="BA3925"/>
      <w:sz w:val="27"/>
      <w:szCs w:val="27"/>
    </w:rPr>
  </w:style>
  <w:style w:type="paragraph" w:styleId="Heading6">
    <w:name w:val="heading 6"/>
    <w:basedOn w:val="Normal"/>
    <w:next w:val="Normal"/>
    <w:link w:val="Heading6Char"/>
    <w:qFormat/>
    <w:rsid w:val="00EF7B96"/>
    <w:pPr>
      <w:spacing w:before="240" w:after="60" w:line="288" w:lineRule="atLeast"/>
      <w:outlineLvl w:val="5"/>
    </w:pPr>
    <w:rPr>
      <w:rFonts w:ascii="Open Sans" w:eastAsia="Open Sans" w:hAnsi="Open Sans" w:cs="Open Sans"/>
      <w:color w:val="BA392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pPr>
      <w:pBdr>
        <w:left w:val="none" w:sz="0" w:space="11" w:color="auto"/>
        <w:right w:val="none" w:sz="0" w:space="11" w:color="auto"/>
      </w:pBdr>
    </w:pPr>
  </w:style>
  <w:style w:type="paragraph" w:customStyle="1" w:styleId="headerh1nth-child1">
    <w:name w:val="header &gt; h1_nth-child(1)"/>
    <w:basedOn w:val="Normal"/>
  </w:style>
  <w:style w:type="paragraph" w:customStyle="1" w:styleId="content">
    <w:name w:val="content"/>
    <w:basedOn w:val="Normal"/>
    <w:pPr>
      <w:pBdr>
        <w:left w:val="none" w:sz="0" w:space="11" w:color="auto"/>
        <w:right w:val="none" w:sz="0" w:space="11" w:color="auto"/>
      </w:pBdr>
    </w:pPr>
  </w:style>
  <w:style w:type="paragraph" w:customStyle="1" w:styleId="div">
    <w:name w:val="div"/>
    <w:basedOn w:val="Normal"/>
  </w:style>
  <w:style w:type="paragraph" w:customStyle="1" w:styleId="contenttoc">
    <w:name w:val="content_toc"/>
    <w:basedOn w:val="Normal"/>
    <w:pPr>
      <w:pBdr>
        <w:top w:val="single" w:sz="6" w:space="15" w:color="E0E0DC"/>
        <w:left w:val="single" w:sz="6" w:space="15" w:color="E0E0DC"/>
        <w:bottom w:val="single" w:sz="6" w:space="15" w:color="E0E0DC"/>
        <w:right w:val="single" w:sz="6" w:space="15" w:color="E0E0DC"/>
      </w:pBdr>
      <w:shd w:val="clear" w:color="auto" w:fill="F8F8F7"/>
    </w:pPr>
    <w:rPr>
      <w:bdr w:val="single" w:sz="6" w:space="0" w:color="E0E0DC"/>
      <w:shd w:val="clear" w:color="auto" w:fill="F8F8F7"/>
    </w:rPr>
  </w:style>
  <w:style w:type="paragraph" w:customStyle="1" w:styleId="contenttocnth-child1">
    <w:name w:val="content_toc &gt; nth-child(1)"/>
    <w:basedOn w:val="Normal"/>
  </w:style>
  <w:style w:type="paragraph" w:customStyle="1" w:styleId="tocli">
    <w:name w:val="toc_li"/>
    <w:basedOn w:val="Normal"/>
    <w:pPr>
      <w:spacing w:line="320" w:lineRule="atLeast"/>
    </w:pPr>
  </w:style>
  <w:style w:type="character" w:customStyle="1" w:styleId="toca">
    <w:name w:val="toc_a"/>
    <w:basedOn w:val="DefaultParagraphFont"/>
  </w:style>
  <w:style w:type="character" w:customStyle="1" w:styleId="em">
    <w:name w:val="em"/>
    <w:rPr>
      <w:i/>
      <w:iCs/>
    </w:rPr>
  </w:style>
  <w:style w:type="paragraph" w:customStyle="1" w:styleId="sect1">
    <w:name w:val="sect1"/>
    <w:basedOn w:val="Normal"/>
    <w:pPr>
      <w:pBdr>
        <w:bottom w:val="none" w:sz="0" w:space="7" w:color="auto"/>
      </w:pBdr>
    </w:pPr>
  </w:style>
  <w:style w:type="paragraph" w:customStyle="1" w:styleId="sect1sect1">
    <w:name w:val="sect1 + sect1"/>
    <w:basedOn w:val="Normal"/>
    <w:pPr>
      <w:pBdr>
        <w:top w:val="single" w:sz="6" w:space="0" w:color="E7E7E9"/>
      </w:pBdr>
    </w:pPr>
  </w:style>
  <w:style w:type="paragraph" w:customStyle="1" w:styleId="p">
    <w:name w:val="p"/>
    <w:basedOn w:val="Normal"/>
    <w:pPr>
      <w:spacing w:line="408" w:lineRule="atLeast"/>
    </w:pPr>
    <w:rPr>
      <w:sz w:val="26"/>
      <w:szCs w:val="26"/>
    </w:rPr>
  </w:style>
  <w:style w:type="character" w:customStyle="1" w:styleId="pstrong">
    <w:name w:val="p_strong"/>
    <w:basedOn w:val="DefaultParagraphFont"/>
  </w:style>
  <w:style w:type="paragraph" w:customStyle="1" w:styleId="imageblock">
    <w:name w:val="imageblock"/>
    <w:basedOn w:val="Normal"/>
  </w:style>
  <w:style w:type="paragraph" w:customStyle="1" w:styleId="ulisttitle">
    <w:name w:val="ulist &gt; title"/>
    <w:basedOn w:val="Normal"/>
    <w:pPr>
      <w:spacing w:line="348" w:lineRule="atLeast"/>
    </w:pPr>
    <w:rPr>
      <w:i/>
      <w:iCs/>
      <w:color w:val="7A2518"/>
      <w:sz w:val="24"/>
      <w:szCs w:val="24"/>
    </w:rPr>
  </w:style>
  <w:style w:type="paragraph" w:customStyle="1" w:styleId="li">
    <w:name w:val="li"/>
    <w:basedOn w:val="Normal"/>
  </w:style>
  <w:style w:type="paragraph" w:customStyle="1" w:styleId="ullip">
    <w:name w:val="ul &gt; li_p"/>
    <w:basedOn w:val="Normal"/>
  </w:style>
  <w:style w:type="character" w:customStyle="1" w:styleId="notprenotclassLcode">
    <w:name w:val="not(*|pre)_not([|class^=&quot;L&quot;]) &gt; code"/>
    <w:rPr>
      <w:i w:val="0"/>
      <w:iCs w:val="0"/>
      <w:spacing w:val="0"/>
      <w:sz w:val="23"/>
      <w:szCs w:val="23"/>
      <w:shd w:val="clear" w:color="auto" w:fill="F7F7F8"/>
    </w:rPr>
  </w:style>
  <w:style w:type="paragraph" w:customStyle="1" w:styleId="admonitionblocktabletdicontitle">
    <w:name w:val="admonitionblock &gt; table_td_icon_title"/>
    <w:basedOn w:val="Normal"/>
    <w:rPr>
      <w:rFonts w:ascii="Open Sans" w:eastAsia="Open Sans" w:hAnsi="Open Sans" w:cs="Open Sans"/>
      <w:b/>
      <w:bCs/>
      <w:caps/>
    </w:rPr>
  </w:style>
  <w:style w:type="paragraph" w:customStyle="1" w:styleId="admonitionblocktabletdcontentnth-last-child1nth-last-child1">
    <w:name w:val="admonitionblock &gt; table_td_content &gt; nth-last-child(1) &gt; nth-last-child(1)"/>
    <w:basedOn w:val="Normal"/>
  </w:style>
  <w:style w:type="character" w:customStyle="1" w:styleId="small">
    <w:name w:val="small"/>
    <w:rPr>
      <w:sz w:val="20"/>
      <w:szCs w:val="20"/>
    </w:rPr>
  </w:style>
  <w:style w:type="character" w:customStyle="1" w:styleId="sup">
    <w:name w:val="sup"/>
    <w:rPr>
      <w:sz w:val="18"/>
      <w:szCs w:val="18"/>
      <w:vertAlign w:val="baseline"/>
    </w:rPr>
  </w:style>
  <w:style w:type="table" w:customStyle="1" w:styleId="admonitionblocktable">
    <w:name w:val="admonitionblock &gt; table"/>
    <w:basedOn w:val="TableNormal"/>
    <w:tblPr/>
  </w:style>
  <w:style w:type="paragraph" w:customStyle="1" w:styleId="listingblock">
    <w:name w:val="listingblock"/>
    <w:basedOn w:val="Normal"/>
  </w:style>
  <w:style w:type="paragraph" w:customStyle="1" w:styleId="listingblocktitle">
    <w:name w:val="listingblock &gt; title"/>
    <w:basedOn w:val="Normal"/>
    <w:pPr>
      <w:spacing w:line="348" w:lineRule="atLeast"/>
    </w:pPr>
    <w:rPr>
      <w:i/>
      <w:iCs/>
      <w:color w:val="7A2518"/>
      <w:sz w:val="24"/>
      <w:szCs w:val="24"/>
    </w:rPr>
  </w:style>
  <w:style w:type="paragraph" w:customStyle="1" w:styleId="listingblockcontent">
    <w:name w:val="listingblock &gt; content"/>
    <w:basedOn w:val="Normal"/>
  </w:style>
  <w:style w:type="paragraph" w:customStyle="1" w:styleId="listingblockcontentprenothighlight">
    <w:name w:val="listingblock &gt; content &gt; pre_not(.highlight)"/>
    <w:basedOn w:val="Normal"/>
    <w:pPr>
      <w:shd w:val="clear" w:color="auto" w:fill="F7F7F8"/>
    </w:pPr>
    <w:rPr>
      <w:shd w:val="clear" w:color="auto" w:fill="F7F7F8"/>
    </w:rPr>
  </w:style>
  <w:style w:type="character" w:customStyle="1" w:styleId="admonitionblocktabletdcontentnth-last-child1nth-last-child1Character">
    <w:name w:val="admonitionblock &gt; table_td_content &gt; nth-last-child(1) &gt; nth-last-child(1) Character"/>
    <w:basedOn w:val="DefaultParagraphFont"/>
  </w:style>
  <w:style w:type="paragraph" w:customStyle="1" w:styleId="listingblockcontentpre">
    <w:name w:val="listingblock &gt; content &gt; pre"/>
    <w:basedOn w:val="Normal"/>
    <w:pPr>
      <w:pBdr>
        <w:top w:val="none" w:sz="0" w:space="12" w:color="auto"/>
        <w:left w:val="none" w:sz="0" w:space="12" w:color="auto"/>
        <w:bottom w:val="none" w:sz="0" w:space="12" w:color="auto"/>
        <w:right w:val="none" w:sz="0" w:space="12" w:color="auto"/>
      </w:pBdr>
    </w:pPr>
    <w:rPr>
      <w:sz w:val="20"/>
      <w:szCs w:val="20"/>
    </w:rPr>
  </w:style>
  <w:style w:type="character" w:customStyle="1" w:styleId="any">
    <w:name w:val="any"/>
    <w:basedOn w:val="DefaultParagraphFont"/>
  </w:style>
  <w:style w:type="character" w:customStyle="1" w:styleId="a">
    <w:name w:val="a"/>
    <w:rPr>
      <w:color w:val="2156A5"/>
    </w:rPr>
  </w:style>
  <w:style w:type="character" w:customStyle="1" w:styleId="mark">
    <w:name w:val="mark"/>
    <w:rPr>
      <w:color w:val="000000"/>
      <w:shd w:val="clear" w:color="auto" w:fill="FFFF00"/>
    </w:rPr>
  </w:style>
  <w:style w:type="character" w:customStyle="1" w:styleId="Strong1">
    <w:name w:val="Strong1"/>
    <w:rPr>
      <w:b/>
      <w:bCs/>
    </w:rPr>
  </w:style>
  <w:style w:type="paragraph" w:customStyle="1" w:styleId="ollip">
    <w:name w:val="ol &gt; li_p"/>
    <w:basedOn w:val="Normal"/>
  </w:style>
  <w:style w:type="paragraph" w:customStyle="1" w:styleId="ptableblocknth-last-child1">
    <w:name w:val="p_tableblock_nth-last-child(1)"/>
    <w:basedOn w:val="Normal"/>
  </w:style>
  <w:style w:type="table" w:customStyle="1" w:styleId="tabletableblock">
    <w:name w:val="table_tableblock"/>
    <w:basedOn w:val="TableNormal"/>
    <w:tblPr/>
  </w:style>
  <w:style w:type="paragraph" w:customStyle="1" w:styleId="tdtableblockcontent">
    <w:name w:val="td_tableblock &gt; content"/>
    <w:basedOn w:val="Normal"/>
  </w:style>
  <w:style w:type="paragraph" w:customStyle="1" w:styleId="tdtableblockcontentnth-last-child1">
    <w:name w:val="td_tableblock &gt; content &gt; nth-last-child(1)"/>
    <w:basedOn w:val="Normal"/>
  </w:style>
  <w:style w:type="character" w:customStyle="1" w:styleId="ptableblockcodeonly-child">
    <w:name w:val="p_tableblock &gt; code_only-child"/>
    <w:basedOn w:val="DefaultParagraphFont"/>
  </w:style>
  <w:style w:type="paragraph" w:customStyle="1" w:styleId="ptableblock">
    <w:name w:val="p_tableblock"/>
    <w:basedOn w:val="p"/>
    <w:rPr>
      <w:sz w:val="24"/>
      <w:szCs w:val="24"/>
    </w:rPr>
  </w:style>
  <w:style w:type="paragraph" w:customStyle="1" w:styleId="exampleblockcontent">
    <w:name w:val="exampleblock &gt; content"/>
    <w:basedOn w:val="Normal"/>
    <w:pPr>
      <w:pBdr>
        <w:top w:val="single" w:sz="6" w:space="15" w:color="E0E0DC"/>
        <w:left w:val="single" w:sz="6" w:space="15" w:color="E0E0DC"/>
        <w:bottom w:val="single" w:sz="6" w:space="15" w:color="E0E0DC"/>
        <w:right w:val="single" w:sz="6" w:space="15" w:color="E0E0DC"/>
      </w:pBdr>
      <w:shd w:val="clear" w:color="auto" w:fill="FFFEF7"/>
    </w:pPr>
    <w:rPr>
      <w:bdr w:val="single" w:sz="6" w:space="0" w:color="E0E0DC"/>
      <w:shd w:val="clear" w:color="auto" w:fill="FFFEF7"/>
    </w:rPr>
  </w:style>
  <w:style w:type="paragraph" w:customStyle="1" w:styleId="exampleblockcontentnth-child1">
    <w:name w:val="exampleblock &gt; content &gt; nth-child(1)"/>
    <w:basedOn w:val="Normal"/>
  </w:style>
  <w:style w:type="character" w:customStyle="1" w:styleId="sub">
    <w:name w:val="sub"/>
    <w:rPr>
      <w:sz w:val="18"/>
      <w:szCs w:val="18"/>
      <w:vertAlign w:val="baseline"/>
    </w:rPr>
  </w:style>
  <w:style w:type="paragraph" w:customStyle="1" w:styleId="exampleblockcontentnth-last-child1">
    <w:name w:val="exampleblock &gt; content &gt; nth-last-child(1)"/>
    <w:basedOn w:val="Normal"/>
  </w:style>
  <w:style w:type="paragraph" w:customStyle="1" w:styleId="exampleblockcontentnth-last-child1nth-last-child1">
    <w:name w:val="exampleblock &gt; content &gt; nth-last-child(1) &gt; nth-last-child(1)"/>
    <w:basedOn w:val="Normal"/>
  </w:style>
  <w:style w:type="table" w:customStyle="1" w:styleId="exampleblockcontentnth-last-child1Table">
    <w:name w:val="exampleblock &gt; content &gt; nth-last-child(1) Table"/>
    <w:basedOn w:val="TableNormal"/>
    <w:tblPr/>
  </w:style>
  <w:style w:type="paragraph" w:customStyle="1" w:styleId="text-center">
    <w:name w:val="text-center"/>
    <w:basedOn w:val="Normal"/>
    <w:pPr>
      <w:jc w:val="center"/>
    </w:pPr>
  </w:style>
  <w:style w:type="table" w:customStyle="1" w:styleId="hdlisttable">
    <w:name w:val="hdlist &gt; table"/>
    <w:basedOn w:val="TableNormal"/>
    <w:tblPr/>
  </w:style>
  <w:style w:type="paragraph" w:customStyle="1" w:styleId="dlddnth-last-child1nth-last-child1">
    <w:name w:val="dl_dd_nth-last-child(1) &gt; nth-last-child(1)"/>
    <w:basedOn w:val="Normal"/>
  </w:style>
  <w:style w:type="character" w:customStyle="1" w:styleId="tdcontentstrong">
    <w:name w:val="td_content_strong"/>
    <w:basedOn w:val="DefaultParagraphFont"/>
  </w:style>
  <w:style w:type="paragraph" w:customStyle="1" w:styleId="literalblock">
    <w:name w:val="literalblock"/>
    <w:basedOn w:val="Normal"/>
  </w:style>
  <w:style w:type="paragraph" w:customStyle="1" w:styleId="literalblockpre">
    <w:name w:val="literalblock_pre"/>
    <w:basedOn w:val="Normal"/>
    <w:pPr>
      <w:pBdr>
        <w:top w:val="none" w:sz="0" w:space="12" w:color="auto"/>
        <w:left w:val="none" w:sz="0" w:space="12" w:color="auto"/>
        <w:bottom w:val="none" w:sz="0" w:space="12" w:color="auto"/>
        <w:right w:val="none" w:sz="0" w:space="12" w:color="auto"/>
      </w:pBdr>
      <w:shd w:val="clear" w:color="auto" w:fill="F7F7F8"/>
    </w:pPr>
    <w:rPr>
      <w:sz w:val="20"/>
      <w:szCs w:val="20"/>
      <w:shd w:val="clear" w:color="auto" w:fill="F7F7F8"/>
    </w:rPr>
  </w:style>
  <w:style w:type="paragraph" w:customStyle="1" w:styleId="sect1nth-last-child1">
    <w:name w:val="sect1_nth-last-child(1)"/>
    <w:basedOn w:val="Normal"/>
  </w:style>
  <w:style w:type="paragraph" w:customStyle="1" w:styleId="Footer1">
    <w:name w:val="Footer1"/>
    <w:basedOn w:val="Normal"/>
    <w:pPr>
      <w:pBdr>
        <w:top w:val="none" w:sz="0" w:space="15" w:color="auto"/>
        <w:left w:val="none" w:sz="0" w:space="15" w:color="auto"/>
        <w:bottom w:val="none" w:sz="0" w:space="15" w:color="auto"/>
        <w:right w:val="none" w:sz="0" w:space="15" w:color="auto"/>
      </w:pBdr>
    </w:pPr>
  </w:style>
  <w:style w:type="paragraph" w:customStyle="1" w:styleId="footer-text">
    <w:name w:val="footer-text"/>
    <w:basedOn w:val="Normal"/>
    <w:pPr>
      <w:spacing w:line="346" w:lineRule="atLeast"/>
    </w:pPr>
  </w:style>
  <w:style w:type="paragraph" w:styleId="ListParagraph">
    <w:name w:val="List Paragraph"/>
    <w:basedOn w:val="Normal"/>
    <w:uiPriority w:val="34"/>
    <w:qFormat/>
    <w:rsid w:val="00F30D81"/>
    <w:pPr>
      <w:ind w:left="720"/>
      <w:contextualSpacing/>
    </w:pPr>
  </w:style>
  <w:style w:type="paragraph" w:styleId="Header">
    <w:name w:val="header"/>
    <w:basedOn w:val="Normal"/>
    <w:link w:val="HeaderChar"/>
    <w:uiPriority w:val="99"/>
    <w:unhideWhenUsed/>
    <w:rsid w:val="00A405C2"/>
    <w:pPr>
      <w:tabs>
        <w:tab w:val="center" w:pos="4680"/>
        <w:tab w:val="right" w:pos="9360"/>
      </w:tabs>
      <w:spacing w:line="240" w:lineRule="auto"/>
    </w:pPr>
  </w:style>
  <w:style w:type="character" w:customStyle="1" w:styleId="HeaderChar">
    <w:name w:val="Header Char"/>
    <w:link w:val="Header"/>
    <w:uiPriority w:val="99"/>
    <w:rsid w:val="00A405C2"/>
    <w:rPr>
      <w:rFonts w:ascii="Noto Serif" w:eastAsia="Noto Serif" w:hAnsi="Noto Serif" w:cs="Noto Serif"/>
      <w:sz w:val="29"/>
      <w:szCs w:val="29"/>
    </w:rPr>
  </w:style>
  <w:style w:type="paragraph" w:styleId="Footer">
    <w:name w:val="footer"/>
    <w:basedOn w:val="Normal"/>
    <w:link w:val="FooterChar"/>
    <w:uiPriority w:val="99"/>
    <w:unhideWhenUsed/>
    <w:rsid w:val="00A405C2"/>
    <w:pPr>
      <w:tabs>
        <w:tab w:val="center" w:pos="4680"/>
        <w:tab w:val="right" w:pos="9360"/>
      </w:tabs>
      <w:spacing w:line="240" w:lineRule="auto"/>
    </w:pPr>
  </w:style>
  <w:style w:type="character" w:customStyle="1" w:styleId="FooterChar">
    <w:name w:val="Footer Char"/>
    <w:link w:val="Footer"/>
    <w:uiPriority w:val="99"/>
    <w:rsid w:val="00A405C2"/>
    <w:rPr>
      <w:rFonts w:ascii="Noto Serif" w:eastAsia="Noto Serif" w:hAnsi="Noto Serif" w:cs="Noto Serif"/>
      <w:sz w:val="29"/>
      <w:szCs w:val="29"/>
    </w:rPr>
  </w:style>
  <w:style w:type="paragraph" w:customStyle="1" w:styleId="hdlisttitle">
    <w:name w:val="hdlist &gt; title"/>
    <w:basedOn w:val="Normal"/>
    <w:rsid w:val="00F676D4"/>
    <w:pPr>
      <w:spacing w:line="348" w:lineRule="atLeast"/>
    </w:pPr>
    <w:rPr>
      <w:i/>
      <w:iCs/>
      <w:color w:val="7A2518"/>
      <w:sz w:val="24"/>
      <w:szCs w:val="24"/>
    </w:rPr>
  </w:style>
  <w:style w:type="character" w:customStyle="1" w:styleId="kbd">
    <w:name w:val="kbd"/>
    <w:rsid w:val="00F676D4"/>
    <w:rPr>
      <w:rFonts w:ascii="Droid Sans Mono" w:eastAsia="Droid Sans Mono" w:hAnsi="Droid Sans Mono" w:cs="Droid Sans Mono"/>
      <w:sz w:val="16"/>
      <w:szCs w:val="16"/>
      <w:bdr w:val="single" w:sz="6" w:space="0" w:color="CCCCCC"/>
      <w:shd w:val="clear" w:color="auto" w:fill="F7F7F7"/>
    </w:rPr>
  </w:style>
  <w:style w:type="character" w:customStyle="1" w:styleId="h4strong">
    <w:name w:val="h4_strong"/>
    <w:rsid w:val="00E5398D"/>
    <w:rPr>
      <w:b w:val="0"/>
      <w:bCs w:val="0"/>
    </w:rPr>
  </w:style>
  <w:style w:type="paragraph" w:customStyle="1" w:styleId="listingblockprenothighlight">
    <w:name w:val="listingblock_pre_not(.highlight)"/>
    <w:basedOn w:val="Normal"/>
    <w:rsid w:val="002C105B"/>
    <w:pPr>
      <w:shd w:val="clear" w:color="auto" w:fill="F7F7F8"/>
    </w:pPr>
    <w:rPr>
      <w:shd w:val="clear" w:color="auto" w:fill="F7F7F8"/>
    </w:rPr>
  </w:style>
  <w:style w:type="character" w:styleId="HTMLCode">
    <w:name w:val="HTML Code"/>
    <w:uiPriority w:val="99"/>
    <w:semiHidden/>
    <w:unhideWhenUsed/>
    <w:rsid w:val="00957F44"/>
    <w:rPr>
      <w:rFonts w:ascii="Courier New" w:eastAsia="Times New Roman" w:hAnsi="Courier New" w:cs="Courier New"/>
      <w:sz w:val="20"/>
      <w:szCs w:val="20"/>
    </w:rPr>
  </w:style>
  <w:style w:type="character" w:styleId="Emphasis">
    <w:name w:val="Emphasis"/>
    <w:uiPriority w:val="20"/>
    <w:qFormat/>
    <w:rsid w:val="008E1939"/>
    <w:rPr>
      <w:i/>
      <w:iCs/>
    </w:rPr>
  </w:style>
  <w:style w:type="character" w:styleId="Hyperlink">
    <w:name w:val="Hyperlink"/>
    <w:uiPriority w:val="99"/>
    <w:semiHidden/>
    <w:unhideWhenUsed/>
    <w:rsid w:val="008E1939"/>
    <w:rPr>
      <w:color w:val="0000FF"/>
      <w:u w:val="single"/>
    </w:rPr>
  </w:style>
  <w:style w:type="paragraph" w:styleId="NormalWeb">
    <w:name w:val="Normal (Web)"/>
    <w:basedOn w:val="Normal"/>
    <w:uiPriority w:val="99"/>
    <w:semiHidden/>
    <w:unhideWhenUsed/>
    <w:rsid w:val="00027E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027EB6"/>
    <w:rPr>
      <w:b/>
      <w:bCs/>
    </w:rPr>
  </w:style>
  <w:style w:type="paragraph" w:styleId="HTMLPreformatted">
    <w:name w:val="HTML Preformatted"/>
    <w:basedOn w:val="Normal"/>
    <w:link w:val="HTMLPreformattedChar"/>
    <w:uiPriority w:val="99"/>
    <w:semiHidden/>
    <w:unhideWhenUsed/>
    <w:rsid w:val="0002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027EB6"/>
    <w:rPr>
      <w:rFonts w:ascii="Courier New" w:eastAsia="Times New Roman" w:hAnsi="Courier New" w:cs="Courier New"/>
    </w:rPr>
  </w:style>
  <w:style w:type="character" w:customStyle="1" w:styleId="fira-code">
    <w:name w:val="fira-code"/>
    <w:rsid w:val="003C0C6F"/>
    <w:rPr>
      <w:rFonts w:ascii="Fira Code" w:eastAsia="Fira Code" w:hAnsi="Fira Code" w:cs="Fira Code"/>
      <w:sz w:val="22"/>
      <w:szCs w:val="22"/>
    </w:rPr>
  </w:style>
  <w:style w:type="paragraph" w:customStyle="1" w:styleId="exampleblockcontentulistullinth-last-child1nth-last-child1">
    <w:name w:val="exampleblock &gt; content_ulist &gt; ul &gt; li_nth-last-child(1) &gt; nth-last-child(1)"/>
    <w:basedOn w:val="Normal"/>
    <w:rsid w:val="003C0C6F"/>
  </w:style>
  <w:style w:type="character" w:customStyle="1" w:styleId="apple-converted-space">
    <w:name w:val="apple-converted-space"/>
    <w:rsid w:val="00D0411D"/>
  </w:style>
  <w:style w:type="character" w:customStyle="1" w:styleId="Heading4Char">
    <w:name w:val="Heading 4 Char"/>
    <w:link w:val="Heading4"/>
    <w:rsid w:val="00715180"/>
    <w:rPr>
      <w:rFonts w:ascii="Open Sans" w:eastAsia="Open Sans" w:hAnsi="Open Sans" w:cs="Open Sans"/>
      <w:color w:val="BA3925"/>
      <w:sz w:val="27"/>
      <w:szCs w:val="27"/>
    </w:rPr>
  </w:style>
  <w:style w:type="character" w:customStyle="1" w:styleId="Heading5Char">
    <w:name w:val="Heading 5 Char"/>
    <w:link w:val="Heading5"/>
    <w:rsid w:val="00CF4A75"/>
    <w:rPr>
      <w:rFonts w:ascii="Open Sans" w:eastAsia="Open Sans" w:hAnsi="Open Sans" w:cs="Open Sans"/>
      <w:color w:val="BA3925"/>
      <w:sz w:val="27"/>
      <w:szCs w:val="27"/>
    </w:rPr>
  </w:style>
  <w:style w:type="character" w:customStyle="1" w:styleId="Heading6Char">
    <w:name w:val="Heading 6 Char"/>
    <w:link w:val="Heading6"/>
    <w:rsid w:val="004F07A8"/>
    <w:rPr>
      <w:rFonts w:ascii="Open Sans" w:eastAsia="Open Sans" w:hAnsi="Open Sans" w:cs="Open Sans"/>
      <w:color w:val="BA3925"/>
      <w:sz w:val="24"/>
      <w:szCs w:val="24"/>
    </w:rPr>
  </w:style>
  <w:style w:type="character" w:customStyle="1" w:styleId="Heading3Char">
    <w:name w:val="Heading 3 Char"/>
    <w:link w:val="Heading3"/>
    <w:rsid w:val="00381B75"/>
    <w:rPr>
      <w:rFonts w:ascii="Open Sans" w:eastAsia="Open Sans" w:hAnsi="Open Sans" w:cs="Open Sans"/>
      <w:color w:val="BA3925"/>
      <w:sz w:val="33"/>
      <w:szCs w:val="33"/>
    </w:rPr>
  </w:style>
  <w:style w:type="character" w:customStyle="1" w:styleId="Heading2Char">
    <w:name w:val="Heading 2 Char"/>
    <w:link w:val="Heading2"/>
    <w:rsid w:val="00315906"/>
    <w:rPr>
      <w:rFonts w:ascii="Open Sans" w:eastAsia="Open Sans" w:hAnsi="Open Sans" w:cs="Open Sans"/>
      <w:color w:val="BA3925"/>
      <w:sz w:val="41"/>
      <w:szCs w:val="41"/>
    </w:rPr>
  </w:style>
  <w:style w:type="paragraph" w:customStyle="1" w:styleId="paragraphtitle">
    <w:name w:val="paragraph &gt; title"/>
    <w:basedOn w:val="Normal"/>
    <w:rsid w:val="00CB0997"/>
    <w:pPr>
      <w:spacing w:line="348" w:lineRule="atLeast"/>
    </w:pPr>
    <w:rPr>
      <w:i/>
      <w:iCs/>
      <w:color w:val="7A2518"/>
      <w:sz w:val="24"/>
      <w:szCs w:val="24"/>
    </w:rPr>
  </w:style>
  <w:style w:type="paragraph" w:customStyle="1" w:styleId="exampleblocktitle">
    <w:name w:val="exampleblock &gt; title"/>
    <w:basedOn w:val="Normal"/>
    <w:rsid w:val="000E48D3"/>
    <w:pPr>
      <w:spacing w:line="348" w:lineRule="atLeast"/>
    </w:pPr>
    <w:rPr>
      <w:i/>
      <w:iCs/>
      <w:color w:val="7A251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145985">
      <w:bodyDiv w:val="1"/>
      <w:marLeft w:val="0"/>
      <w:marRight w:val="0"/>
      <w:marTop w:val="0"/>
      <w:marBottom w:val="0"/>
      <w:divBdr>
        <w:top w:val="none" w:sz="0" w:space="0" w:color="auto"/>
        <w:left w:val="none" w:sz="0" w:space="0" w:color="auto"/>
        <w:bottom w:val="none" w:sz="0" w:space="0" w:color="auto"/>
        <w:right w:val="none" w:sz="0" w:space="0" w:color="auto"/>
      </w:divBdr>
    </w:div>
    <w:div w:id="181092867">
      <w:bodyDiv w:val="1"/>
      <w:marLeft w:val="0"/>
      <w:marRight w:val="0"/>
      <w:marTop w:val="0"/>
      <w:marBottom w:val="0"/>
      <w:divBdr>
        <w:top w:val="none" w:sz="0" w:space="0" w:color="auto"/>
        <w:left w:val="none" w:sz="0" w:space="0" w:color="auto"/>
        <w:bottom w:val="none" w:sz="0" w:space="0" w:color="auto"/>
        <w:right w:val="none" w:sz="0" w:space="0" w:color="auto"/>
      </w:divBdr>
    </w:div>
    <w:div w:id="202788431">
      <w:bodyDiv w:val="1"/>
      <w:marLeft w:val="0"/>
      <w:marRight w:val="0"/>
      <w:marTop w:val="0"/>
      <w:marBottom w:val="0"/>
      <w:divBdr>
        <w:top w:val="none" w:sz="0" w:space="0" w:color="auto"/>
        <w:left w:val="none" w:sz="0" w:space="0" w:color="auto"/>
        <w:bottom w:val="none" w:sz="0" w:space="0" w:color="auto"/>
        <w:right w:val="none" w:sz="0" w:space="0" w:color="auto"/>
      </w:divBdr>
    </w:div>
    <w:div w:id="214437911">
      <w:bodyDiv w:val="1"/>
      <w:marLeft w:val="0"/>
      <w:marRight w:val="0"/>
      <w:marTop w:val="0"/>
      <w:marBottom w:val="0"/>
      <w:divBdr>
        <w:top w:val="none" w:sz="0" w:space="0" w:color="auto"/>
        <w:left w:val="none" w:sz="0" w:space="0" w:color="auto"/>
        <w:bottom w:val="none" w:sz="0" w:space="0" w:color="auto"/>
        <w:right w:val="none" w:sz="0" w:space="0" w:color="auto"/>
      </w:divBdr>
    </w:div>
    <w:div w:id="295257199">
      <w:bodyDiv w:val="1"/>
      <w:marLeft w:val="0"/>
      <w:marRight w:val="0"/>
      <w:marTop w:val="0"/>
      <w:marBottom w:val="0"/>
      <w:divBdr>
        <w:top w:val="none" w:sz="0" w:space="0" w:color="auto"/>
        <w:left w:val="none" w:sz="0" w:space="0" w:color="auto"/>
        <w:bottom w:val="none" w:sz="0" w:space="0" w:color="auto"/>
        <w:right w:val="none" w:sz="0" w:space="0" w:color="auto"/>
      </w:divBdr>
    </w:div>
    <w:div w:id="342435107">
      <w:bodyDiv w:val="1"/>
      <w:marLeft w:val="0"/>
      <w:marRight w:val="0"/>
      <w:marTop w:val="0"/>
      <w:marBottom w:val="0"/>
      <w:divBdr>
        <w:top w:val="none" w:sz="0" w:space="0" w:color="auto"/>
        <w:left w:val="none" w:sz="0" w:space="0" w:color="auto"/>
        <w:bottom w:val="none" w:sz="0" w:space="0" w:color="auto"/>
        <w:right w:val="none" w:sz="0" w:space="0" w:color="auto"/>
      </w:divBdr>
    </w:div>
    <w:div w:id="405498752">
      <w:bodyDiv w:val="1"/>
      <w:marLeft w:val="0"/>
      <w:marRight w:val="0"/>
      <w:marTop w:val="0"/>
      <w:marBottom w:val="0"/>
      <w:divBdr>
        <w:top w:val="none" w:sz="0" w:space="0" w:color="auto"/>
        <w:left w:val="none" w:sz="0" w:space="0" w:color="auto"/>
        <w:bottom w:val="none" w:sz="0" w:space="0" w:color="auto"/>
        <w:right w:val="none" w:sz="0" w:space="0" w:color="auto"/>
      </w:divBdr>
    </w:div>
    <w:div w:id="440149210">
      <w:bodyDiv w:val="1"/>
      <w:marLeft w:val="0"/>
      <w:marRight w:val="0"/>
      <w:marTop w:val="0"/>
      <w:marBottom w:val="0"/>
      <w:divBdr>
        <w:top w:val="none" w:sz="0" w:space="0" w:color="auto"/>
        <w:left w:val="none" w:sz="0" w:space="0" w:color="auto"/>
        <w:bottom w:val="none" w:sz="0" w:space="0" w:color="auto"/>
        <w:right w:val="none" w:sz="0" w:space="0" w:color="auto"/>
      </w:divBdr>
    </w:div>
    <w:div w:id="488398859">
      <w:bodyDiv w:val="1"/>
      <w:marLeft w:val="0"/>
      <w:marRight w:val="0"/>
      <w:marTop w:val="0"/>
      <w:marBottom w:val="0"/>
      <w:divBdr>
        <w:top w:val="none" w:sz="0" w:space="0" w:color="auto"/>
        <w:left w:val="none" w:sz="0" w:space="0" w:color="auto"/>
        <w:bottom w:val="none" w:sz="0" w:space="0" w:color="auto"/>
        <w:right w:val="none" w:sz="0" w:space="0" w:color="auto"/>
      </w:divBdr>
    </w:div>
    <w:div w:id="576718238">
      <w:bodyDiv w:val="1"/>
      <w:marLeft w:val="0"/>
      <w:marRight w:val="0"/>
      <w:marTop w:val="0"/>
      <w:marBottom w:val="0"/>
      <w:divBdr>
        <w:top w:val="none" w:sz="0" w:space="0" w:color="auto"/>
        <w:left w:val="none" w:sz="0" w:space="0" w:color="auto"/>
        <w:bottom w:val="none" w:sz="0" w:space="0" w:color="auto"/>
        <w:right w:val="none" w:sz="0" w:space="0" w:color="auto"/>
      </w:divBdr>
    </w:div>
    <w:div w:id="622536153">
      <w:bodyDiv w:val="1"/>
      <w:marLeft w:val="0"/>
      <w:marRight w:val="0"/>
      <w:marTop w:val="0"/>
      <w:marBottom w:val="0"/>
      <w:divBdr>
        <w:top w:val="none" w:sz="0" w:space="0" w:color="auto"/>
        <w:left w:val="none" w:sz="0" w:space="0" w:color="auto"/>
        <w:bottom w:val="none" w:sz="0" w:space="0" w:color="auto"/>
        <w:right w:val="none" w:sz="0" w:space="0" w:color="auto"/>
      </w:divBdr>
    </w:div>
    <w:div w:id="628972465">
      <w:bodyDiv w:val="1"/>
      <w:marLeft w:val="0"/>
      <w:marRight w:val="0"/>
      <w:marTop w:val="0"/>
      <w:marBottom w:val="0"/>
      <w:divBdr>
        <w:top w:val="none" w:sz="0" w:space="0" w:color="auto"/>
        <w:left w:val="none" w:sz="0" w:space="0" w:color="auto"/>
        <w:bottom w:val="none" w:sz="0" w:space="0" w:color="auto"/>
        <w:right w:val="none" w:sz="0" w:space="0" w:color="auto"/>
      </w:divBdr>
    </w:div>
    <w:div w:id="750929449">
      <w:bodyDiv w:val="1"/>
      <w:marLeft w:val="0"/>
      <w:marRight w:val="0"/>
      <w:marTop w:val="0"/>
      <w:marBottom w:val="0"/>
      <w:divBdr>
        <w:top w:val="none" w:sz="0" w:space="0" w:color="auto"/>
        <w:left w:val="none" w:sz="0" w:space="0" w:color="auto"/>
        <w:bottom w:val="none" w:sz="0" w:space="0" w:color="auto"/>
        <w:right w:val="none" w:sz="0" w:space="0" w:color="auto"/>
      </w:divBdr>
    </w:div>
    <w:div w:id="789126890">
      <w:bodyDiv w:val="1"/>
      <w:marLeft w:val="0"/>
      <w:marRight w:val="0"/>
      <w:marTop w:val="0"/>
      <w:marBottom w:val="0"/>
      <w:divBdr>
        <w:top w:val="none" w:sz="0" w:space="0" w:color="auto"/>
        <w:left w:val="none" w:sz="0" w:space="0" w:color="auto"/>
        <w:bottom w:val="none" w:sz="0" w:space="0" w:color="auto"/>
        <w:right w:val="none" w:sz="0" w:space="0" w:color="auto"/>
      </w:divBdr>
      <w:divsChild>
        <w:div w:id="843663725">
          <w:marLeft w:val="0"/>
          <w:marRight w:val="0"/>
          <w:marTop w:val="0"/>
          <w:marBottom w:val="300"/>
          <w:divBdr>
            <w:top w:val="none" w:sz="0" w:space="0" w:color="auto"/>
            <w:left w:val="none" w:sz="0" w:space="0" w:color="auto"/>
            <w:bottom w:val="none" w:sz="0" w:space="0" w:color="auto"/>
            <w:right w:val="none" w:sz="0" w:space="0" w:color="auto"/>
          </w:divBdr>
          <w:divsChild>
            <w:div w:id="240215730">
              <w:marLeft w:val="0"/>
              <w:marRight w:val="0"/>
              <w:marTop w:val="0"/>
              <w:marBottom w:val="60"/>
              <w:divBdr>
                <w:top w:val="none" w:sz="0" w:space="0" w:color="auto"/>
                <w:left w:val="none" w:sz="0" w:space="0" w:color="auto"/>
                <w:bottom w:val="none" w:sz="0" w:space="0" w:color="auto"/>
                <w:right w:val="none" w:sz="0" w:space="0" w:color="auto"/>
              </w:divBdr>
            </w:div>
            <w:div w:id="1624388710">
              <w:marLeft w:val="0"/>
              <w:marRight w:val="0"/>
              <w:marTop w:val="0"/>
              <w:marBottom w:val="0"/>
              <w:divBdr>
                <w:top w:val="none" w:sz="0" w:space="0" w:color="auto"/>
                <w:left w:val="none" w:sz="0" w:space="0" w:color="auto"/>
                <w:bottom w:val="none" w:sz="0" w:space="0" w:color="auto"/>
                <w:right w:val="none" w:sz="0" w:space="0" w:color="auto"/>
              </w:divBdr>
            </w:div>
          </w:divsChild>
        </w:div>
        <w:div w:id="1284387852">
          <w:marLeft w:val="0"/>
          <w:marRight w:val="0"/>
          <w:marTop w:val="0"/>
          <w:marBottom w:val="300"/>
          <w:divBdr>
            <w:top w:val="none" w:sz="0" w:space="0" w:color="auto"/>
            <w:left w:val="none" w:sz="0" w:space="0" w:color="auto"/>
            <w:bottom w:val="none" w:sz="0" w:space="0" w:color="auto"/>
            <w:right w:val="none" w:sz="0" w:space="0" w:color="auto"/>
          </w:divBdr>
          <w:divsChild>
            <w:div w:id="1735273951">
              <w:marLeft w:val="0"/>
              <w:marRight w:val="0"/>
              <w:marTop w:val="0"/>
              <w:marBottom w:val="60"/>
              <w:divBdr>
                <w:top w:val="none" w:sz="0" w:space="0" w:color="auto"/>
                <w:left w:val="none" w:sz="0" w:space="0" w:color="auto"/>
                <w:bottom w:val="none" w:sz="0" w:space="0" w:color="auto"/>
                <w:right w:val="none" w:sz="0" w:space="0" w:color="auto"/>
              </w:divBdr>
            </w:div>
            <w:div w:id="1281181589">
              <w:marLeft w:val="0"/>
              <w:marRight w:val="0"/>
              <w:marTop w:val="0"/>
              <w:marBottom w:val="0"/>
              <w:divBdr>
                <w:top w:val="none" w:sz="0" w:space="0" w:color="auto"/>
                <w:left w:val="none" w:sz="0" w:space="0" w:color="auto"/>
                <w:bottom w:val="none" w:sz="0" w:space="0" w:color="auto"/>
                <w:right w:val="none" w:sz="0" w:space="0" w:color="auto"/>
              </w:divBdr>
            </w:div>
          </w:divsChild>
        </w:div>
        <w:div w:id="1186595358">
          <w:marLeft w:val="0"/>
          <w:marRight w:val="0"/>
          <w:marTop w:val="0"/>
          <w:marBottom w:val="0"/>
          <w:divBdr>
            <w:top w:val="none" w:sz="0" w:space="0" w:color="auto"/>
            <w:left w:val="none" w:sz="0" w:space="0" w:color="auto"/>
            <w:bottom w:val="none" w:sz="0" w:space="0" w:color="auto"/>
            <w:right w:val="none" w:sz="0" w:space="0" w:color="auto"/>
          </w:divBdr>
        </w:div>
        <w:div w:id="167252791">
          <w:marLeft w:val="0"/>
          <w:marRight w:val="0"/>
          <w:marTop w:val="0"/>
          <w:marBottom w:val="0"/>
          <w:divBdr>
            <w:top w:val="none" w:sz="0" w:space="0" w:color="auto"/>
            <w:left w:val="none" w:sz="0" w:space="0" w:color="auto"/>
            <w:bottom w:val="none" w:sz="0" w:space="0" w:color="auto"/>
            <w:right w:val="none" w:sz="0" w:space="0" w:color="auto"/>
          </w:divBdr>
        </w:div>
        <w:div w:id="356270659">
          <w:marLeft w:val="0"/>
          <w:marRight w:val="0"/>
          <w:marTop w:val="0"/>
          <w:marBottom w:val="300"/>
          <w:divBdr>
            <w:top w:val="none" w:sz="0" w:space="0" w:color="auto"/>
            <w:left w:val="none" w:sz="0" w:space="0" w:color="auto"/>
            <w:bottom w:val="none" w:sz="0" w:space="0" w:color="auto"/>
            <w:right w:val="none" w:sz="0" w:space="0" w:color="auto"/>
          </w:divBdr>
          <w:divsChild>
            <w:div w:id="10332684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3279416">
      <w:bodyDiv w:val="1"/>
      <w:marLeft w:val="0"/>
      <w:marRight w:val="0"/>
      <w:marTop w:val="0"/>
      <w:marBottom w:val="0"/>
      <w:divBdr>
        <w:top w:val="none" w:sz="0" w:space="0" w:color="auto"/>
        <w:left w:val="none" w:sz="0" w:space="0" w:color="auto"/>
        <w:bottom w:val="none" w:sz="0" w:space="0" w:color="auto"/>
        <w:right w:val="none" w:sz="0" w:space="0" w:color="auto"/>
      </w:divBdr>
    </w:div>
    <w:div w:id="819034812">
      <w:bodyDiv w:val="1"/>
      <w:marLeft w:val="0"/>
      <w:marRight w:val="0"/>
      <w:marTop w:val="0"/>
      <w:marBottom w:val="0"/>
      <w:divBdr>
        <w:top w:val="none" w:sz="0" w:space="0" w:color="auto"/>
        <w:left w:val="none" w:sz="0" w:space="0" w:color="auto"/>
        <w:bottom w:val="none" w:sz="0" w:space="0" w:color="auto"/>
        <w:right w:val="none" w:sz="0" w:space="0" w:color="auto"/>
      </w:divBdr>
    </w:div>
    <w:div w:id="827553712">
      <w:bodyDiv w:val="1"/>
      <w:marLeft w:val="0"/>
      <w:marRight w:val="0"/>
      <w:marTop w:val="0"/>
      <w:marBottom w:val="0"/>
      <w:divBdr>
        <w:top w:val="none" w:sz="0" w:space="0" w:color="auto"/>
        <w:left w:val="none" w:sz="0" w:space="0" w:color="auto"/>
        <w:bottom w:val="none" w:sz="0" w:space="0" w:color="auto"/>
        <w:right w:val="none" w:sz="0" w:space="0" w:color="auto"/>
      </w:divBdr>
    </w:div>
    <w:div w:id="848327833">
      <w:bodyDiv w:val="1"/>
      <w:marLeft w:val="0"/>
      <w:marRight w:val="0"/>
      <w:marTop w:val="0"/>
      <w:marBottom w:val="0"/>
      <w:divBdr>
        <w:top w:val="none" w:sz="0" w:space="0" w:color="auto"/>
        <w:left w:val="none" w:sz="0" w:space="0" w:color="auto"/>
        <w:bottom w:val="none" w:sz="0" w:space="0" w:color="auto"/>
        <w:right w:val="none" w:sz="0" w:space="0" w:color="auto"/>
      </w:divBdr>
    </w:div>
    <w:div w:id="888687113">
      <w:bodyDiv w:val="1"/>
      <w:marLeft w:val="0"/>
      <w:marRight w:val="0"/>
      <w:marTop w:val="0"/>
      <w:marBottom w:val="0"/>
      <w:divBdr>
        <w:top w:val="none" w:sz="0" w:space="0" w:color="auto"/>
        <w:left w:val="none" w:sz="0" w:space="0" w:color="auto"/>
        <w:bottom w:val="none" w:sz="0" w:space="0" w:color="auto"/>
        <w:right w:val="none" w:sz="0" w:space="0" w:color="auto"/>
      </w:divBdr>
    </w:div>
    <w:div w:id="895044201">
      <w:bodyDiv w:val="1"/>
      <w:marLeft w:val="0"/>
      <w:marRight w:val="0"/>
      <w:marTop w:val="0"/>
      <w:marBottom w:val="0"/>
      <w:divBdr>
        <w:top w:val="none" w:sz="0" w:space="0" w:color="auto"/>
        <w:left w:val="none" w:sz="0" w:space="0" w:color="auto"/>
        <w:bottom w:val="none" w:sz="0" w:space="0" w:color="auto"/>
        <w:right w:val="none" w:sz="0" w:space="0" w:color="auto"/>
      </w:divBdr>
    </w:div>
    <w:div w:id="900793987">
      <w:bodyDiv w:val="1"/>
      <w:marLeft w:val="0"/>
      <w:marRight w:val="0"/>
      <w:marTop w:val="0"/>
      <w:marBottom w:val="0"/>
      <w:divBdr>
        <w:top w:val="none" w:sz="0" w:space="0" w:color="auto"/>
        <w:left w:val="none" w:sz="0" w:space="0" w:color="auto"/>
        <w:bottom w:val="none" w:sz="0" w:space="0" w:color="auto"/>
        <w:right w:val="none" w:sz="0" w:space="0" w:color="auto"/>
      </w:divBdr>
    </w:div>
    <w:div w:id="908271441">
      <w:bodyDiv w:val="1"/>
      <w:marLeft w:val="0"/>
      <w:marRight w:val="0"/>
      <w:marTop w:val="0"/>
      <w:marBottom w:val="0"/>
      <w:divBdr>
        <w:top w:val="none" w:sz="0" w:space="0" w:color="auto"/>
        <w:left w:val="none" w:sz="0" w:space="0" w:color="auto"/>
        <w:bottom w:val="none" w:sz="0" w:space="0" w:color="auto"/>
        <w:right w:val="none" w:sz="0" w:space="0" w:color="auto"/>
      </w:divBdr>
    </w:div>
    <w:div w:id="969437299">
      <w:bodyDiv w:val="1"/>
      <w:marLeft w:val="0"/>
      <w:marRight w:val="0"/>
      <w:marTop w:val="0"/>
      <w:marBottom w:val="0"/>
      <w:divBdr>
        <w:top w:val="none" w:sz="0" w:space="0" w:color="auto"/>
        <w:left w:val="none" w:sz="0" w:space="0" w:color="auto"/>
        <w:bottom w:val="none" w:sz="0" w:space="0" w:color="auto"/>
        <w:right w:val="none" w:sz="0" w:space="0" w:color="auto"/>
      </w:divBdr>
    </w:div>
    <w:div w:id="977763599">
      <w:bodyDiv w:val="1"/>
      <w:marLeft w:val="0"/>
      <w:marRight w:val="0"/>
      <w:marTop w:val="0"/>
      <w:marBottom w:val="0"/>
      <w:divBdr>
        <w:top w:val="none" w:sz="0" w:space="0" w:color="auto"/>
        <w:left w:val="none" w:sz="0" w:space="0" w:color="auto"/>
        <w:bottom w:val="none" w:sz="0" w:space="0" w:color="auto"/>
        <w:right w:val="none" w:sz="0" w:space="0" w:color="auto"/>
      </w:divBdr>
    </w:div>
    <w:div w:id="1093626371">
      <w:bodyDiv w:val="1"/>
      <w:marLeft w:val="0"/>
      <w:marRight w:val="0"/>
      <w:marTop w:val="0"/>
      <w:marBottom w:val="0"/>
      <w:divBdr>
        <w:top w:val="none" w:sz="0" w:space="0" w:color="auto"/>
        <w:left w:val="none" w:sz="0" w:space="0" w:color="auto"/>
        <w:bottom w:val="none" w:sz="0" w:space="0" w:color="auto"/>
        <w:right w:val="none" w:sz="0" w:space="0" w:color="auto"/>
      </w:divBdr>
    </w:div>
    <w:div w:id="1094743272">
      <w:bodyDiv w:val="1"/>
      <w:marLeft w:val="0"/>
      <w:marRight w:val="0"/>
      <w:marTop w:val="0"/>
      <w:marBottom w:val="0"/>
      <w:divBdr>
        <w:top w:val="none" w:sz="0" w:space="0" w:color="auto"/>
        <w:left w:val="none" w:sz="0" w:space="0" w:color="auto"/>
        <w:bottom w:val="none" w:sz="0" w:space="0" w:color="auto"/>
        <w:right w:val="none" w:sz="0" w:space="0" w:color="auto"/>
      </w:divBdr>
    </w:div>
    <w:div w:id="1137844003">
      <w:bodyDiv w:val="1"/>
      <w:marLeft w:val="0"/>
      <w:marRight w:val="0"/>
      <w:marTop w:val="0"/>
      <w:marBottom w:val="0"/>
      <w:divBdr>
        <w:top w:val="none" w:sz="0" w:space="0" w:color="auto"/>
        <w:left w:val="none" w:sz="0" w:space="0" w:color="auto"/>
        <w:bottom w:val="none" w:sz="0" w:space="0" w:color="auto"/>
        <w:right w:val="none" w:sz="0" w:space="0" w:color="auto"/>
      </w:divBdr>
    </w:div>
    <w:div w:id="1150748934">
      <w:bodyDiv w:val="1"/>
      <w:marLeft w:val="0"/>
      <w:marRight w:val="0"/>
      <w:marTop w:val="0"/>
      <w:marBottom w:val="0"/>
      <w:divBdr>
        <w:top w:val="none" w:sz="0" w:space="0" w:color="auto"/>
        <w:left w:val="none" w:sz="0" w:space="0" w:color="auto"/>
        <w:bottom w:val="none" w:sz="0" w:space="0" w:color="auto"/>
        <w:right w:val="none" w:sz="0" w:space="0" w:color="auto"/>
      </w:divBdr>
    </w:div>
    <w:div w:id="1180701411">
      <w:bodyDiv w:val="1"/>
      <w:marLeft w:val="0"/>
      <w:marRight w:val="0"/>
      <w:marTop w:val="0"/>
      <w:marBottom w:val="0"/>
      <w:divBdr>
        <w:top w:val="none" w:sz="0" w:space="0" w:color="auto"/>
        <w:left w:val="none" w:sz="0" w:space="0" w:color="auto"/>
        <w:bottom w:val="none" w:sz="0" w:space="0" w:color="auto"/>
        <w:right w:val="none" w:sz="0" w:space="0" w:color="auto"/>
      </w:divBdr>
    </w:div>
    <w:div w:id="1188327293">
      <w:bodyDiv w:val="1"/>
      <w:marLeft w:val="0"/>
      <w:marRight w:val="0"/>
      <w:marTop w:val="0"/>
      <w:marBottom w:val="0"/>
      <w:divBdr>
        <w:top w:val="none" w:sz="0" w:space="0" w:color="auto"/>
        <w:left w:val="none" w:sz="0" w:space="0" w:color="auto"/>
        <w:bottom w:val="none" w:sz="0" w:space="0" w:color="auto"/>
        <w:right w:val="none" w:sz="0" w:space="0" w:color="auto"/>
      </w:divBdr>
    </w:div>
    <w:div w:id="1202087756">
      <w:bodyDiv w:val="1"/>
      <w:marLeft w:val="0"/>
      <w:marRight w:val="0"/>
      <w:marTop w:val="0"/>
      <w:marBottom w:val="0"/>
      <w:divBdr>
        <w:top w:val="none" w:sz="0" w:space="0" w:color="auto"/>
        <w:left w:val="none" w:sz="0" w:space="0" w:color="auto"/>
        <w:bottom w:val="none" w:sz="0" w:space="0" w:color="auto"/>
        <w:right w:val="none" w:sz="0" w:space="0" w:color="auto"/>
      </w:divBdr>
    </w:div>
    <w:div w:id="1202861360">
      <w:bodyDiv w:val="1"/>
      <w:marLeft w:val="0"/>
      <w:marRight w:val="0"/>
      <w:marTop w:val="0"/>
      <w:marBottom w:val="0"/>
      <w:divBdr>
        <w:top w:val="none" w:sz="0" w:space="0" w:color="auto"/>
        <w:left w:val="none" w:sz="0" w:space="0" w:color="auto"/>
        <w:bottom w:val="none" w:sz="0" w:space="0" w:color="auto"/>
        <w:right w:val="none" w:sz="0" w:space="0" w:color="auto"/>
      </w:divBdr>
    </w:div>
    <w:div w:id="1218663140">
      <w:bodyDiv w:val="1"/>
      <w:marLeft w:val="0"/>
      <w:marRight w:val="0"/>
      <w:marTop w:val="0"/>
      <w:marBottom w:val="0"/>
      <w:divBdr>
        <w:top w:val="none" w:sz="0" w:space="0" w:color="auto"/>
        <w:left w:val="none" w:sz="0" w:space="0" w:color="auto"/>
        <w:bottom w:val="none" w:sz="0" w:space="0" w:color="auto"/>
        <w:right w:val="none" w:sz="0" w:space="0" w:color="auto"/>
      </w:divBdr>
    </w:div>
    <w:div w:id="1230653659">
      <w:bodyDiv w:val="1"/>
      <w:marLeft w:val="0"/>
      <w:marRight w:val="0"/>
      <w:marTop w:val="0"/>
      <w:marBottom w:val="0"/>
      <w:divBdr>
        <w:top w:val="none" w:sz="0" w:space="0" w:color="auto"/>
        <w:left w:val="none" w:sz="0" w:space="0" w:color="auto"/>
        <w:bottom w:val="none" w:sz="0" w:space="0" w:color="auto"/>
        <w:right w:val="none" w:sz="0" w:space="0" w:color="auto"/>
      </w:divBdr>
    </w:div>
    <w:div w:id="1247109434">
      <w:bodyDiv w:val="1"/>
      <w:marLeft w:val="0"/>
      <w:marRight w:val="0"/>
      <w:marTop w:val="0"/>
      <w:marBottom w:val="0"/>
      <w:divBdr>
        <w:top w:val="none" w:sz="0" w:space="0" w:color="auto"/>
        <w:left w:val="none" w:sz="0" w:space="0" w:color="auto"/>
        <w:bottom w:val="none" w:sz="0" w:space="0" w:color="auto"/>
        <w:right w:val="none" w:sz="0" w:space="0" w:color="auto"/>
      </w:divBdr>
    </w:div>
    <w:div w:id="1357922365">
      <w:bodyDiv w:val="1"/>
      <w:marLeft w:val="0"/>
      <w:marRight w:val="0"/>
      <w:marTop w:val="0"/>
      <w:marBottom w:val="0"/>
      <w:divBdr>
        <w:top w:val="none" w:sz="0" w:space="0" w:color="auto"/>
        <w:left w:val="none" w:sz="0" w:space="0" w:color="auto"/>
        <w:bottom w:val="none" w:sz="0" w:space="0" w:color="auto"/>
        <w:right w:val="none" w:sz="0" w:space="0" w:color="auto"/>
      </w:divBdr>
    </w:div>
    <w:div w:id="1364207525">
      <w:bodyDiv w:val="1"/>
      <w:marLeft w:val="0"/>
      <w:marRight w:val="0"/>
      <w:marTop w:val="0"/>
      <w:marBottom w:val="0"/>
      <w:divBdr>
        <w:top w:val="none" w:sz="0" w:space="0" w:color="auto"/>
        <w:left w:val="none" w:sz="0" w:space="0" w:color="auto"/>
        <w:bottom w:val="none" w:sz="0" w:space="0" w:color="auto"/>
        <w:right w:val="none" w:sz="0" w:space="0" w:color="auto"/>
      </w:divBdr>
    </w:div>
    <w:div w:id="1372269284">
      <w:bodyDiv w:val="1"/>
      <w:marLeft w:val="0"/>
      <w:marRight w:val="0"/>
      <w:marTop w:val="0"/>
      <w:marBottom w:val="0"/>
      <w:divBdr>
        <w:top w:val="none" w:sz="0" w:space="0" w:color="auto"/>
        <w:left w:val="none" w:sz="0" w:space="0" w:color="auto"/>
        <w:bottom w:val="none" w:sz="0" w:space="0" w:color="auto"/>
        <w:right w:val="none" w:sz="0" w:space="0" w:color="auto"/>
      </w:divBdr>
    </w:div>
    <w:div w:id="1481775985">
      <w:bodyDiv w:val="1"/>
      <w:marLeft w:val="0"/>
      <w:marRight w:val="0"/>
      <w:marTop w:val="0"/>
      <w:marBottom w:val="0"/>
      <w:divBdr>
        <w:top w:val="none" w:sz="0" w:space="0" w:color="auto"/>
        <w:left w:val="none" w:sz="0" w:space="0" w:color="auto"/>
        <w:bottom w:val="none" w:sz="0" w:space="0" w:color="auto"/>
        <w:right w:val="none" w:sz="0" w:space="0" w:color="auto"/>
      </w:divBdr>
    </w:div>
    <w:div w:id="1491755628">
      <w:bodyDiv w:val="1"/>
      <w:marLeft w:val="0"/>
      <w:marRight w:val="0"/>
      <w:marTop w:val="0"/>
      <w:marBottom w:val="0"/>
      <w:divBdr>
        <w:top w:val="none" w:sz="0" w:space="0" w:color="auto"/>
        <w:left w:val="none" w:sz="0" w:space="0" w:color="auto"/>
        <w:bottom w:val="none" w:sz="0" w:space="0" w:color="auto"/>
        <w:right w:val="none" w:sz="0" w:space="0" w:color="auto"/>
      </w:divBdr>
    </w:div>
    <w:div w:id="1496189094">
      <w:bodyDiv w:val="1"/>
      <w:marLeft w:val="0"/>
      <w:marRight w:val="0"/>
      <w:marTop w:val="0"/>
      <w:marBottom w:val="0"/>
      <w:divBdr>
        <w:top w:val="none" w:sz="0" w:space="0" w:color="auto"/>
        <w:left w:val="none" w:sz="0" w:space="0" w:color="auto"/>
        <w:bottom w:val="none" w:sz="0" w:space="0" w:color="auto"/>
        <w:right w:val="none" w:sz="0" w:space="0" w:color="auto"/>
      </w:divBdr>
    </w:div>
    <w:div w:id="1534996607">
      <w:bodyDiv w:val="1"/>
      <w:marLeft w:val="0"/>
      <w:marRight w:val="0"/>
      <w:marTop w:val="0"/>
      <w:marBottom w:val="0"/>
      <w:divBdr>
        <w:top w:val="none" w:sz="0" w:space="0" w:color="auto"/>
        <w:left w:val="none" w:sz="0" w:space="0" w:color="auto"/>
        <w:bottom w:val="none" w:sz="0" w:space="0" w:color="auto"/>
        <w:right w:val="none" w:sz="0" w:space="0" w:color="auto"/>
      </w:divBdr>
      <w:divsChild>
        <w:div w:id="892690157">
          <w:marLeft w:val="0"/>
          <w:marRight w:val="0"/>
          <w:marTop w:val="0"/>
          <w:marBottom w:val="300"/>
          <w:divBdr>
            <w:top w:val="none" w:sz="0" w:space="0" w:color="auto"/>
            <w:left w:val="none" w:sz="0" w:space="0" w:color="auto"/>
            <w:bottom w:val="none" w:sz="0" w:space="0" w:color="auto"/>
            <w:right w:val="none" w:sz="0" w:space="0" w:color="auto"/>
          </w:divBdr>
          <w:divsChild>
            <w:div w:id="284968305">
              <w:marLeft w:val="0"/>
              <w:marRight w:val="0"/>
              <w:marTop w:val="0"/>
              <w:marBottom w:val="60"/>
              <w:divBdr>
                <w:top w:val="none" w:sz="0" w:space="0" w:color="auto"/>
                <w:left w:val="none" w:sz="0" w:space="0" w:color="auto"/>
                <w:bottom w:val="none" w:sz="0" w:space="0" w:color="auto"/>
                <w:right w:val="none" w:sz="0" w:space="0" w:color="auto"/>
              </w:divBdr>
            </w:div>
            <w:div w:id="211043354">
              <w:marLeft w:val="0"/>
              <w:marRight w:val="0"/>
              <w:marTop w:val="0"/>
              <w:marBottom w:val="0"/>
              <w:divBdr>
                <w:top w:val="none" w:sz="0" w:space="0" w:color="auto"/>
                <w:left w:val="none" w:sz="0" w:space="0" w:color="auto"/>
                <w:bottom w:val="none" w:sz="0" w:space="0" w:color="auto"/>
                <w:right w:val="none" w:sz="0" w:space="0" w:color="auto"/>
              </w:divBdr>
            </w:div>
          </w:divsChild>
        </w:div>
        <w:div w:id="1567032629">
          <w:marLeft w:val="0"/>
          <w:marRight w:val="0"/>
          <w:marTop w:val="0"/>
          <w:marBottom w:val="300"/>
          <w:divBdr>
            <w:top w:val="none" w:sz="0" w:space="0" w:color="auto"/>
            <w:left w:val="none" w:sz="0" w:space="0" w:color="auto"/>
            <w:bottom w:val="none" w:sz="0" w:space="0" w:color="auto"/>
            <w:right w:val="none" w:sz="0" w:space="0" w:color="auto"/>
          </w:divBdr>
          <w:divsChild>
            <w:div w:id="1281649379">
              <w:marLeft w:val="0"/>
              <w:marRight w:val="0"/>
              <w:marTop w:val="0"/>
              <w:marBottom w:val="60"/>
              <w:divBdr>
                <w:top w:val="none" w:sz="0" w:space="0" w:color="auto"/>
                <w:left w:val="none" w:sz="0" w:space="0" w:color="auto"/>
                <w:bottom w:val="none" w:sz="0" w:space="0" w:color="auto"/>
                <w:right w:val="none" w:sz="0" w:space="0" w:color="auto"/>
              </w:divBdr>
            </w:div>
            <w:div w:id="800533506">
              <w:marLeft w:val="0"/>
              <w:marRight w:val="0"/>
              <w:marTop w:val="0"/>
              <w:marBottom w:val="0"/>
              <w:divBdr>
                <w:top w:val="none" w:sz="0" w:space="0" w:color="auto"/>
                <w:left w:val="none" w:sz="0" w:space="0" w:color="auto"/>
                <w:bottom w:val="none" w:sz="0" w:space="0" w:color="auto"/>
                <w:right w:val="none" w:sz="0" w:space="0" w:color="auto"/>
              </w:divBdr>
            </w:div>
          </w:divsChild>
        </w:div>
        <w:div w:id="1130631697">
          <w:marLeft w:val="0"/>
          <w:marRight w:val="0"/>
          <w:marTop w:val="0"/>
          <w:marBottom w:val="0"/>
          <w:divBdr>
            <w:top w:val="none" w:sz="0" w:space="0" w:color="auto"/>
            <w:left w:val="none" w:sz="0" w:space="0" w:color="auto"/>
            <w:bottom w:val="none" w:sz="0" w:space="0" w:color="auto"/>
            <w:right w:val="none" w:sz="0" w:space="0" w:color="auto"/>
          </w:divBdr>
        </w:div>
        <w:div w:id="1464275240">
          <w:marLeft w:val="0"/>
          <w:marRight w:val="0"/>
          <w:marTop w:val="0"/>
          <w:marBottom w:val="0"/>
          <w:divBdr>
            <w:top w:val="none" w:sz="0" w:space="0" w:color="auto"/>
            <w:left w:val="none" w:sz="0" w:space="0" w:color="auto"/>
            <w:bottom w:val="none" w:sz="0" w:space="0" w:color="auto"/>
            <w:right w:val="none" w:sz="0" w:space="0" w:color="auto"/>
          </w:divBdr>
        </w:div>
        <w:div w:id="1317027006">
          <w:marLeft w:val="0"/>
          <w:marRight w:val="0"/>
          <w:marTop w:val="0"/>
          <w:marBottom w:val="300"/>
          <w:divBdr>
            <w:top w:val="none" w:sz="0" w:space="0" w:color="auto"/>
            <w:left w:val="none" w:sz="0" w:space="0" w:color="auto"/>
            <w:bottom w:val="none" w:sz="0" w:space="0" w:color="auto"/>
            <w:right w:val="none" w:sz="0" w:space="0" w:color="auto"/>
          </w:divBdr>
          <w:divsChild>
            <w:div w:id="11746159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0584085">
      <w:bodyDiv w:val="1"/>
      <w:marLeft w:val="0"/>
      <w:marRight w:val="0"/>
      <w:marTop w:val="0"/>
      <w:marBottom w:val="0"/>
      <w:divBdr>
        <w:top w:val="none" w:sz="0" w:space="0" w:color="auto"/>
        <w:left w:val="none" w:sz="0" w:space="0" w:color="auto"/>
        <w:bottom w:val="none" w:sz="0" w:space="0" w:color="auto"/>
        <w:right w:val="none" w:sz="0" w:space="0" w:color="auto"/>
      </w:divBdr>
    </w:div>
    <w:div w:id="1658878372">
      <w:bodyDiv w:val="1"/>
      <w:marLeft w:val="0"/>
      <w:marRight w:val="0"/>
      <w:marTop w:val="0"/>
      <w:marBottom w:val="0"/>
      <w:divBdr>
        <w:top w:val="none" w:sz="0" w:space="0" w:color="auto"/>
        <w:left w:val="none" w:sz="0" w:space="0" w:color="auto"/>
        <w:bottom w:val="none" w:sz="0" w:space="0" w:color="auto"/>
        <w:right w:val="none" w:sz="0" w:space="0" w:color="auto"/>
      </w:divBdr>
    </w:div>
    <w:div w:id="1696225011">
      <w:bodyDiv w:val="1"/>
      <w:marLeft w:val="0"/>
      <w:marRight w:val="0"/>
      <w:marTop w:val="0"/>
      <w:marBottom w:val="0"/>
      <w:divBdr>
        <w:top w:val="none" w:sz="0" w:space="0" w:color="auto"/>
        <w:left w:val="none" w:sz="0" w:space="0" w:color="auto"/>
        <w:bottom w:val="none" w:sz="0" w:space="0" w:color="auto"/>
        <w:right w:val="none" w:sz="0" w:space="0" w:color="auto"/>
      </w:divBdr>
    </w:div>
    <w:div w:id="1720858321">
      <w:bodyDiv w:val="1"/>
      <w:marLeft w:val="0"/>
      <w:marRight w:val="0"/>
      <w:marTop w:val="0"/>
      <w:marBottom w:val="0"/>
      <w:divBdr>
        <w:top w:val="none" w:sz="0" w:space="0" w:color="auto"/>
        <w:left w:val="none" w:sz="0" w:space="0" w:color="auto"/>
        <w:bottom w:val="none" w:sz="0" w:space="0" w:color="auto"/>
        <w:right w:val="none" w:sz="0" w:space="0" w:color="auto"/>
      </w:divBdr>
    </w:div>
    <w:div w:id="1751540475">
      <w:bodyDiv w:val="1"/>
      <w:marLeft w:val="0"/>
      <w:marRight w:val="0"/>
      <w:marTop w:val="0"/>
      <w:marBottom w:val="0"/>
      <w:divBdr>
        <w:top w:val="none" w:sz="0" w:space="0" w:color="auto"/>
        <w:left w:val="none" w:sz="0" w:space="0" w:color="auto"/>
        <w:bottom w:val="none" w:sz="0" w:space="0" w:color="auto"/>
        <w:right w:val="none" w:sz="0" w:space="0" w:color="auto"/>
      </w:divBdr>
    </w:div>
    <w:div w:id="1789156708">
      <w:bodyDiv w:val="1"/>
      <w:marLeft w:val="0"/>
      <w:marRight w:val="0"/>
      <w:marTop w:val="0"/>
      <w:marBottom w:val="0"/>
      <w:divBdr>
        <w:top w:val="none" w:sz="0" w:space="0" w:color="auto"/>
        <w:left w:val="none" w:sz="0" w:space="0" w:color="auto"/>
        <w:bottom w:val="none" w:sz="0" w:space="0" w:color="auto"/>
        <w:right w:val="none" w:sz="0" w:space="0" w:color="auto"/>
      </w:divBdr>
    </w:div>
    <w:div w:id="1824078168">
      <w:bodyDiv w:val="1"/>
      <w:marLeft w:val="0"/>
      <w:marRight w:val="0"/>
      <w:marTop w:val="0"/>
      <w:marBottom w:val="0"/>
      <w:divBdr>
        <w:top w:val="none" w:sz="0" w:space="0" w:color="auto"/>
        <w:left w:val="none" w:sz="0" w:space="0" w:color="auto"/>
        <w:bottom w:val="none" w:sz="0" w:space="0" w:color="auto"/>
        <w:right w:val="none" w:sz="0" w:space="0" w:color="auto"/>
      </w:divBdr>
    </w:div>
    <w:div w:id="1861165278">
      <w:bodyDiv w:val="1"/>
      <w:marLeft w:val="0"/>
      <w:marRight w:val="0"/>
      <w:marTop w:val="0"/>
      <w:marBottom w:val="0"/>
      <w:divBdr>
        <w:top w:val="none" w:sz="0" w:space="0" w:color="auto"/>
        <w:left w:val="none" w:sz="0" w:space="0" w:color="auto"/>
        <w:bottom w:val="none" w:sz="0" w:space="0" w:color="auto"/>
        <w:right w:val="none" w:sz="0" w:space="0" w:color="auto"/>
      </w:divBdr>
    </w:div>
    <w:div w:id="1888756525">
      <w:bodyDiv w:val="1"/>
      <w:marLeft w:val="0"/>
      <w:marRight w:val="0"/>
      <w:marTop w:val="0"/>
      <w:marBottom w:val="0"/>
      <w:divBdr>
        <w:top w:val="none" w:sz="0" w:space="0" w:color="auto"/>
        <w:left w:val="none" w:sz="0" w:space="0" w:color="auto"/>
        <w:bottom w:val="none" w:sz="0" w:space="0" w:color="auto"/>
        <w:right w:val="none" w:sz="0" w:space="0" w:color="auto"/>
      </w:divBdr>
    </w:div>
    <w:div w:id="1907958086">
      <w:bodyDiv w:val="1"/>
      <w:marLeft w:val="0"/>
      <w:marRight w:val="0"/>
      <w:marTop w:val="0"/>
      <w:marBottom w:val="0"/>
      <w:divBdr>
        <w:top w:val="none" w:sz="0" w:space="0" w:color="auto"/>
        <w:left w:val="none" w:sz="0" w:space="0" w:color="auto"/>
        <w:bottom w:val="none" w:sz="0" w:space="0" w:color="auto"/>
        <w:right w:val="none" w:sz="0" w:space="0" w:color="auto"/>
      </w:divBdr>
    </w:div>
    <w:div w:id="1925257913">
      <w:bodyDiv w:val="1"/>
      <w:marLeft w:val="0"/>
      <w:marRight w:val="0"/>
      <w:marTop w:val="0"/>
      <w:marBottom w:val="0"/>
      <w:divBdr>
        <w:top w:val="none" w:sz="0" w:space="0" w:color="auto"/>
        <w:left w:val="none" w:sz="0" w:space="0" w:color="auto"/>
        <w:bottom w:val="none" w:sz="0" w:space="0" w:color="auto"/>
        <w:right w:val="none" w:sz="0" w:space="0" w:color="auto"/>
      </w:divBdr>
    </w:div>
    <w:div w:id="1955017772">
      <w:bodyDiv w:val="1"/>
      <w:marLeft w:val="0"/>
      <w:marRight w:val="0"/>
      <w:marTop w:val="0"/>
      <w:marBottom w:val="0"/>
      <w:divBdr>
        <w:top w:val="none" w:sz="0" w:space="0" w:color="auto"/>
        <w:left w:val="none" w:sz="0" w:space="0" w:color="auto"/>
        <w:bottom w:val="none" w:sz="0" w:space="0" w:color="auto"/>
        <w:right w:val="none" w:sz="0" w:space="0" w:color="auto"/>
      </w:divBdr>
    </w:div>
    <w:div w:id="1968075283">
      <w:bodyDiv w:val="1"/>
      <w:marLeft w:val="0"/>
      <w:marRight w:val="0"/>
      <w:marTop w:val="0"/>
      <w:marBottom w:val="0"/>
      <w:divBdr>
        <w:top w:val="none" w:sz="0" w:space="0" w:color="auto"/>
        <w:left w:val="none" w:sz="0" w:space="0" w:color="auto"/>
        <w:bottom w:val="none" w:sz="0" w:space="0" w:color="auto"/>
        <w:right w:val="none" w:sz="0" w:space="0" w:color="auto"/>
      </w:divBdr>
      <w:divsChild>
        <w:div w:id="1791895929">
          <w:marLeft w:val="0"/>
          <w:marRight w:val="0"/>
          <w:marTop w:val="0"/>
          <w:marBottom w:val="0"/>
          <w:divBdr>
            <w:top w:val="none" w:sz="0" w:space="0" w:color="auto"/>
            <w:left w:val="none" w:sz="0" w:space="0" w:color="auto"/>
            <w:bottom w:val="none" w:sz="0" w:space="0" w:color="auto"/>
            <w:right w:val="none" w:sz="0" w:space="0" w:color="auto"/>
          </w:divBdr>
        </w:div>
        <w:div w:id="613251423">
          <w:marLeft w:val="0"/>
          <w:marRight w:val="0"/>
          <w:marTop w:val="0"/>
          <w:marBottom w:val="300"/>
          <w:divBdr>
            <w:top w:val="none" w:sz="0" w:space="0" w:color="auto"/>
            <w:left w:val="none" w:sz="0" w:space="0" w:color="auto"/>
            <w:bottom w:val="none" w:sz="0" w:space="0" w:color="auto"/>
            <w:right w:val="none" w:sz="0" w:space="0" w:color="auto"/>
          </w:divBdr>
          <w:divsChild>
            <w:div w:id="153955431">
              <w:marLeft w:val="0"/>
              <w:marRight w:val="0"/>
              <w:marTop w:val="0"/>
              <w:marBottom w:val="60"/>
              <w:divBdr>
                <w:top w:val="none" w:sz="0" w:space="0" w:color="auto"/>
                <w:left w:val="none" w:sz="0" w:space="0" w:color="auto"/>
                <w:bottom w:val="none" w:sz="0" w:space="0" w:color="auto"/>
                <w:right w:val="none" w:sz="0" w:space="0" w:color="auto"/>
              </w:divBdr>
            </w:div>
            <w:div w:id="2021083269">
              <w:marLeft w:val="0"/>
              <w:marRight w:val="0"/>
              <w:marTop w:val="0"/>
              <w:marBottom w:val="0"/>
              <w:divBdr>
                <w:top w:val="none" w:sz="0" w:space="0" w:color="auto"/>
                <w:left w:val="none" w:sz="0" w:space="0" w:color="auto"/>
                <w:bottom w:val="none" w:sz="0" w:space="0" w:color="auto"/>
                <w:right w:val="none" w:sz="0" w:space="0" w:color="auto"/>
              </w:divBdr>
            </w:div>
          </w:divsChild>
        </w:div>
        <w:div w:id="1986082543">
          <w:marLeft w:val="0"/>
          <w:marRight w:val="0"/>
          <w:marTop w:val="0"/>
          <w:marBottom w:val="300"/>
          <w:divBdr>
            <w:top w:val="none" w:sz="0" w:space="0" w:color="auto"/>
            <w:left w:val="none" w:sz="0" w:space="0" w:color="auto"/>
            <w:bottom w:val="none" w:sz="0" w:space="0" w:color="auto"/>
            <w:right w:val="none" w:sz="0" w:space="0" w:color="auto"/>
          </w:divBdr>
          <w:divsChild>
            <w:div w:id="1769933544">
              <w:marLeft w:val="0"/>
              <w:marRight w:val="0"/>
              <w:marTop w:val="0"/>
              <w:marBottom w:val="60"/>
              <w:divBdr>
                <w:top w:val="none" w:sz="0" w:space="0" w:color="auto"/>
                <w:left w:val="none" w:sz="0" w:space="0" w:color="auto"/>
                <w:bottom w:val="none" w:sz="0" w:space="0" w:color="auto"/>
                <w:right w:val="none" w:sz="0" w:space="0" w:color="auto"/>
              </w:divBdr>
            </w:div>
            <w:div w:id="2114543899">
              <w:marLeft w:val="0"/>
              <w:marRight w:val="0"/>
              <w:marTop w:val="0"/>
              <w:marBottom w:val="0"/>
              <w:divBdr>
                <w:top w:val="none" w:sz="0" w:space="0" w:color="auto"/>
                <w:left w:val="none" w:sz="0" w:space="0" w:color="auto"/>
                <w:bottom w:val="none" w:sz="0" w:space="0" w:color="auto"/>
                <w:right w:val="none" w:sz="0" w:space="0" w:color="auto"/>
              </w:divBdr>
            </w:div>
          </w:divsChild>
        </w:div>
        <w:div w:id="37290017">
          <w:marLeft w:val="0"/>
          <w:marRight w:val="0"/>
          <w:marTop w:val="0"/>
          <w:marBottom w:val="0"/>
          <w:divBdr>
            <w:top w:val="none" w:sz="0" w:space="0" w:color="auto"/>
            <w:left w:val="none" w:sz="0" w:space="0" w:color="auto"/>
            <w:bottom w:val="none" w:sz="0" w:space="0" w:color="auto"/>
            <w:right w:val="none" w:sz="0" w:space="0" w:color="auto"/>
          </w:divBdr>
        </w:div>
      </w:divsChild>
    </w:div>
    <w:div w:id="1969580707">
      <w:bodyDiv w:val="1"/>
      <w:marLeft w:val="0"/>
      <w:marRight w:val="0"/>
      <w:marTop w:val="0"/>
      <w:marBottom w:val="0"/>
      <w:divBdr>
        <w:top w:val="none" w:sz="0" w:space="0" w:color="auto"/>
        <w:left w:val="none" w:sz="0" w:space="0" w:color="auto"/>
        <w:bottom w:val="none" w:sz="0" w:space="0" w:color="auto"/>
        <w:right w:val="none" w:sz="0" w:space="0" w:color="auto"/>
      </w:divBdr>
    </w:div>
    <w:div w:id="1973704236">
      <w:bodyDiv w:val="1"/>
      <w:marLeft w:val="0"/>
      <w:marRight w:val="0"/>
      <w:marTop w:val="0"/>
      <w:marBottom w:val="0"/>
      <w:divBdr>
        <w:top w:val="none" w:sz="0" w:space="0" w:color="auto"/>
        <w:left w:val="none" w:sz="0" w:space="0" w:color="auto"/>
        <w:bottom w:val="none" w:sz="0" w:space="0" w:color="auto"/>
        <w:right w:val="none" w:sz="0" w:space="0" w:color="auto"/>
      </w:divBdr>
    </w:div>
    <w:div w:id="2007895583">
      <w:bodyDiv w:val="1"/>
      <w:marLeft w:val="0"/>
      <w:marRight w:val="0"/>
      <w:marTop w:val="0"/>
      <w:marBottom w:val="0"/>
      <w:divBdr>
        <w:top w:val="none" w:sz="0" w:space="0" w:color="auto"/>
        <w:left w:val="none" w:sz="0" w:space="0" w:color="auto"/>
        <w:bottom w:val="none" w:sz="0" w:space="0" w:color="auto"/>
        <w:right w:val="none" w:sz="0" w:space="0" w:color="auto"/>
      </w:divBdr>
    </w:div>
    <w:div w:id="2057316182">
      <w:bodyDiv w:val="1"/>
      <w:marLeft w:val="0"/>
      <w:marRight w:val="0"/>
      <w:marTop w:val="0"/>
      <w:marBottom w:val="0"/>
      <w:divBdr>
        <w:top w:val="none" w:sz="0" w:space="0" w:color="auto"/>
        <w:left w:val="none" w:sz="0" w:space="0" w:color="auto"/>
        <w:bottom w:val="none" w:sz="0" w:space="0" w:color="auto"/>
        <w:right w:val="none" w:sz="0" w:space="0" w:color="auto"/>
      </w:divBdr>
    </w:div>
    <w:div w:id="2115856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Downloads\alogr-qiqxu.docx" TargetMode="Externa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file:///C:\Users\USER\Downloads\ajn7w-1ctm9.docx"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file:///C:\Users\USER\Documents\ACS%20Python\docs\Chapter2.html" TargetMode="Externa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file:///c:\website\convert\p3r68-cdx67\Chapter2.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18.jpeg"/><Relationship Id="rId10" Type="http://schemas.openxmlformats.org/officeDocument/2006/relationships/hyperlink" Target="file:///C:\Users\USER\Downloads\alogr-qiqxu.docx" TargetMode="External"/><Relationship Id="rId19" Type="http://schemas.openxmlformats.org/officeDocument/2006/relationships/image" Target="media/image5.jpeg"/><Relationship Id="rId31" Type="http://schemas.openxmlformats.org/officeDocument/2006/relationships/hyperlink" Target="file:///c:\website\convert\p3r68-cdx67\Chapter2.html" TargetMode="External"/><Relationship Id="rId4" Type="http://schemas.openxmlformats.org/officeDocument/2006/relationships/settings" Target="settings.xml"/><Relationship Id="rId9" Type="http://schemas.openxmlformats.org/officeDocument/2006/relationships/hyperlink" Target="file:///C:\Users\USER\Downloads\alogr-qiqxu.docx" TargetMode="Externa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hyperlink" Target="file:///C:\Users\USER\Downloads\asvw3-ji0bn.docx"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EE5B0-70D3-4689-9847-001B036CD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1</Pages>
  <Words>39248</Words>
  <Characters>223715</Characters>
  <Application>Microsoft Office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CSM Python Book</vt:lpstr>
    </vt:vector>
  </TitlesOfParts>
  <Company/>
  <LinksUpToDate>false</LinksUpToDate>
  <CharactersWithSpaces>262439</CharactersWithSpaces>
  <SharedDoc>false</SharedDoc>
  <HLinks>
    <vt:vector size="348" baseType="variant">
      <vt:variant>
        <vt:i4>65551</vt:i4>
      </vt:variant>
      <vt:variant>
        <vt:i4>171</vt:i4>
      </vt:variant>
      <vt:variant>
        <vt:i4>0</vt:i4>
      </vt:variant>
      <vt:variant>
        <vt:i4>5</vt:i4>
      </vt:variant>
      <vt:variant>
        <vt:lpwstr/>
      </vt:variant>
      <vt:variant>
        <vt:lpwstr>_naming_conventions_of_variables</vt:lpwstr>
      </vt:variant>
      <vt:variant>
        <vt:i4>3342367</vt:i4>
      </vt:variant>
      <vt:variant>
        <vt:i4>168</vt:i4>
      </vt:variant>
      <vt:variant>
        <vt:i4>0</vt:i4>
      </vt:variant>
      <vt:variant>
        <vt:i4>5</vt:i4>
      </vt:variant>
      <vt:variant>
        <vt:lpwstr/>
      </vt:variant>
      <vt:variant>
        <vt:lpwstr>_b_deleting_elements</vt:lpwstr>
      </vt:variant>
      <vt:variant>
        <vt:i4>3342367</vt:i4>
      </vt:variant>
      <vt:variant>
        <vt:i4>165</vt:i4>
      </vt:variant>
      <vt:variant>
        <vt:i4>0</vt:i4>
      </vt:variant>
      <vt:variant>
        <vt:i4>5</vt:i4>
      </vt:variant>
      <vt:variant>
        <vt:lpwstr/>
      </vt:variant>
      <vt:variant>
        <vt:lpwstr>_b_deleting_elements</vt:lpwstr>
      </vt:variant>
      <vt:variant>
        <vt:i4>65551</vt:i4>
      </vt:variant>
      <vt:variant>
        <vt:i4>162</vt:i4>
      </vt:variant>
      <vt:variant>
        <vt:i4>0</vt:i4>
      </vt:variant>
      <vt:variant>
        <vt:i4>5</vt:i4>
      </vt:variant>
      <vt:variant>
        <vt:lpwstr/>
      </vt:variant>
      <vt:variant>
        <vt:lpwstr>_naming_conventions_of_variables</vt:lpwstr>
      </vt:variant>
      <vt:variant>
        <vt:i4>2228229</vt:i4>
      </vt:variant>
      <vt:variant>
        <vt:i4>159</vt:i4>
      </vt:variant>
      <vt:variant>
        <vt:i4>0</vt:i4>
      </vt:variant>
      <vt:variant>
        <vt:i4>5</vt:i4>
      </vt:variant>
      <vt:variant>
        <vt:lpwstr/>
      </vt:variant>
      <vt:variant>
        <vt:lpwstr>_explicit_type_conversion</vt:lpwstr>
      </vt:variant>
      <vt:variant>
        <vt:i4>5439603</vt:i4>
      </vt:variant>
      <vt:variant>
        <vt:i4>156</vt:i4>
      </vt:variant>
      <vt:variant>
        <vt:i4>0</vt:i4>
      </vt:variant>
      <vt:variant>
        <vt:i4>5</vt:i4>
      </vt:variant>
      <vt:variant>
        <vt:lpwstr/>
      </vt:variant>
      <vt:variant>
        <vt:lpwstr>exp_ft</vt:lpwstr>
      </vt:variant>
      <vt:variant>
        <vt:i4>7012416</vt:i4>
      </vt:variant>
      <vt:variant>
        <vt:i4>153</vt:i4>
      </vt:variant>
      <vt:variant>
        <vt:i4>0</vt:i4>
      </vt:variant>
      <vt:variant>
        <vt:i4>5</vt:i4>
      </vt:variant>
      <vt:variant>
        <vt:lpwstr/>
      </vt:variant>
      <vt:variant>
        <vt:lpwstr>priority_ft</vt:lpwstr>
      </vt:variant>
      <vt:variant>
        <vt:i4>3604519</vt:i4>
      </vt:variant>
      <vt:variant>
        <vt:i4>150</vt:i4>
      </vt:variant>
      <vt:variant>
        <vt:i4>0</vt:i4>
      </vt:variant>
      <vt:variant>
        <vt:i4>5</vt:i4>
      </vt:variant>
      <vt:variant>
        <vt:lpwstr/>
      </vt:variant>
      <vt:variant>
        <vt:lpwstr>_arithmetic_operators</vt:lpwstr>
      </vt:variant>
      <vt:variant>
        <vt:i4>2031667</vt:i4>
      </vt:variant>
      <vt:variant>
        <vt:i4>147</vt:i4>
      </vt:variant>
      <vt:variant>
        <vt:i4>0</vt:i4>
      </vt:variant>
      <vt:variant>
        <vt:i4>5</vt:i4>
      </vt:variant>
      <vt:variant>
        <vt:lpwstr/>
      </vt:variant>
      <vt:variant>
        <vt:lpwstr>_comments</vt:lpwstr>
      </vt:variant>
      <vt:variant>
        <vt:i4>196650</vt:i4>
      </vt:variant>
      <vt:variant>
        <vt:i4>144</vt:i4>
      </vt:variant>
      <vt:variant>
        <vt:i4>0</vt:i4>
      </vt:variant>
      <vt:variant>
        <vt:i4>5</vt:i4>
      </vt:variant>
      <vt:variant>
        <vt:lpwstr/>
      </vt:variant>
      <vt:variant>
        <vt:lpwstr>_printing</vt:lpwstr>
      </vt:variant>
      <vt:variant>
        <vt:i4>4653161</vt:i4>
      </vt:variant>
      <vt:variant>
        <vt:i4>141</vt:i4>
      </vt:variant>
      <vt:variant>
        <vt:i4>0</vt:i4>
      </vt:variant>
      <vt:variant>
        <vt:i4>5</vt:i4>
      </vt:variant>
      <vt:variant>
        <vt:lpwstr/>
      </vt:variant>
      <vt:variant>
        <vt:lpwstr>_nested_list_comprehension</vt:lpwstr>
      </vt:variant>
      <vt:variant>
        <vt:i4>6881394</vt:i4>
      </vt:variant>
      <vt:variant>
        <vt:i4>138</vt:i4>
      </vt:variant>
      <vt:variant>
        <vt:i4>0</vt:i4>
      </vt:variant>
      <vt:variant>
        <vt:i4>5</vt:i4>
      </vt:variant>
      <vt:variant>
        <vt:lpwstr/>
      </vt:variant>
      <vt:variant>
        <vt:lpwstr>_conditional_statements</vt:lpwstr>
      </vt:variant>
      <vt:variant>
        <vt:i4>7471192</vt:i4>
      </vt:variant>
      <vt:variant>
        <vt:i4>135</vt:i4>
      </vt:variant>
      <vt:variant>
        <vt:i4>0</vt:i4>
      </vt:variant>
      <vt:variant>
        <vt:i4>5</vt:i4>
      </vt:variant>
      <vt:variant>
        <vt:lpwstr/>
      </vt:variant>
      <vt:variant>
        <vt:lpwstr>_structure</vt:lpwstr>
      </vt:variant>
      <vt:variant>
        <vt:i4>4390993</vt:i4>
      </vt:variant>
      <vt:variant>
        <vt:i4>132</vt:i4>
      </vt:variant>
      <vt:variant>
        <vt:i4>0</vt:i4>
      </vt:variant>
      <vt:variant>
        <vt:i4>5</vt:i4>
      </vt:variant>
      <vt:variant>
        <vt:lpwstr/>
      </vt:variant>
      <vt:variant>
        <vt:lpwstr>_list_comprehension</vt:lpwstr>
      </vt:variant>
      <vt:variant>
        <vt:i4>3801088</vt:i4>
      </vt:variant>
      <vt:variant>
        <vt:i4>129</vt:i4>
      </vt:variant>
      <vt:variant>
        <vt:i4>0</vt:i4>
      </vt:variant>
      <vt:variant>
        <vt:i4>5</vt:i4>
      </vt:variant>
      <vt:variant>
        <vt:lpwstr/>
      </vt:variant>
      <vt:variant>
        <vt:lpwstr>_string_operations_functions_and_methods</vt:lpwstr>
      </vt:variant>
      <vt:variant>
        <vt:i4>5243000</vt:i4>
      </vt:variant>
      <vt:variant>
        <vt:i4>126</vt:i4>
      </vt:variant>
      <vt:variant>
        <vt:i4>0</vt:i4>
      </vt:variant>
      <vt:variant>
        <vt:i4>5</vt:i4>
      </vt:variant>
      <vt:variant>
        <vt:lpwstr/>
      </vt:variant>
      <vt:variant>
        <vt:lpwstr>_similarities_with_list</vt:lpwstr>
      </vt:variant>
      <vt:variant>
        <vt:i4>1835045</vt:i4>
      </vt:variant>
      <vt:variant>
        <vt:i4>123</vt:i4>
      </vt:variant>
      <vt:variant>
        <vt:i4>0</vt:i4>
      </vt:variant>
      <vt:variant>
        <vt:i4>5</vt:i4>
      </vt:variant>
      <vt:variant>
        <vt:lpwstr/>
      </vt:variant>
      <vt:variant>
        <vt:lpwstr>_strings</vt:lpwstr>
      </vt:variant>
      <vt:variant>
        <vt:i4>5439558</vt:i4>
      </vt:variant>
      <vt:variant>
        <vt:i4>120</vt:i4>
      </vt:variant>
      <vt:variant>
        <vt:i4>0</vt:i4>
      </vt:variant>
      <vt:variant>
        <vt:i4>5</vt:i4>
      </vt:variant>
      <vt:variant>
        <vt:lpwstr/>
      </vt:variant>
      <vt:variant>
        <vt:lpwstr>_challenge_mutability_of_lists</vt:lpwstr>
      </vt:variant>
      <vt:variant>
        <vt:i4>7340121</vt:i4>
      </vt:variant>
      <vt:variant>
        <vt:i4>117</vt:i4>
      </vt:variant>
      <vt:variant>
        <vt:i4>0</vt:i4>
      </vt:variant>
      <vt:variant>
        <vt:i4>5</vt:i4>
      </vt:variant>
      <vt:variant>
        <vt:lpwstr/>
      </vt:variant>
      <vt:variant>
        <vt:lpwstr>_traversing_a_list</vt:lpwstr>
      </vt:variant>
      <vt:variant>
        <vt:i4>6160498</vt:i4>
      </vt:variant>
      <vt:variant>
        <vt:i4>114</vt:i4>
      </vt:variant>
      <vt:variant>
        <vt:i4>0</vt:i4>
      </vt:variant>
      <vt:variant>
        <vt:i4>5</vt:i4>
      </vt:variant>
      <vt:variant>
        <vt:lpwstr/>
      </vt:variant>
      <vt:variant>
        <vt:lpwstr>_editing_list_elements</vt:lpwstr>
      </vt:variant>
      <vt:variant>
        <vt:i4>4849767</vt:i4>
      </vt:variant>
      <vt:variant>
        <vt:i4>111</vt:i4>
      </vt:variant>
      <vt:variant>
        <vt:i4>0</vt:i4>
      </vt:variant>
      <vt:variant>
        <vt:i4>5</vt:i4>
      </vt:variant>
      <vt:variant>
        <vt:lpwstr/>
      </vt:variant>
      <vt:variant>
        <vt:lpwstr>_list_operations_functions_and_methods</vt:lpwstr>
      </vt:variant>
      <vt:variant>
        <vt:i4>2293783</vt:i4>
      </vt:variant>
      <vt:variant>
        <vt:i4>108</vt:i4>
      </vt:variant>
      <vt:variant>
        <vt:i4>0</vt:i4>
      </vt:variant>
      <vt:variant>
        <vt:i4>5</vt:i4>
      </vt:variant>
      <vt:variant>
        <vt:lpwstr/>
      </vt:variant>
      <vt:variant>
        <vt:lpwstr>_accessing_list_elements</vt:lpwstr>
      </vt:variant>
      <vt:variant>
        <vt:i4>6553669</vt:i4>
      </vt:variant>
      <vt:variant>
        <vt:i4>105</vt:i4>
      </vt:variant>
      <vt:variant>
        <vt:i4>0</vt:i4>
      </vt:variant>
      <vt:variant>
        <vt:i4>5</vt:i4>
      </vt:variant>
      <vt:variant>
        <vt:lpwstr/>
      </vt:variant>
      <vt:variant>
        <vt:lpwstr>_initialization</vt:lpwstr>
      </vt:variant>
      <vt:variant>
        <vt:i4>4456515</vt:i4>
      </vt:variant>
      <vt:variant>
        <vt:i4>102</vt:i4>
      </vt:variant>
      <vt:variant>
        <vt:i4>0</vt:i4>
      </vt:variant>
      <vt:variant>
        <vt:i4>5</vt:i4>
      </vt:variant>
      <vt:variant>
        <vt:lpwstr/>
      </vt:variant>
      <vt:variant>
        <vt:lpwstr>_what_is_a_list</vt:lpwstr>
      </vt:variant>
      <vt:variant>
        <vt:i4>7077954</vt:i4>
      </vt:variant>
      <vt:variant>
        <vt:i4>99</vt:i4>
      </vt:variant>
      <vt:variant>
        <vt:i4>0</vt:i4>
      </vt:variant>
      <vt:variant>
        <vt:i4>5</vt:i4>
      </vt:variant>
      <vt:variant>
        <vt:lpwstr/>
      </vt:variant>
      <vt:variant>
        <vt:lpwstr>_lists</vt:lpwstr>
      </vt:variant>
      <vt:variant>
        <vt:i4>4522027</vt:i4>
      </vt:variant>
      <vt:variant>
        <vt:i4>96</vt:i4>
      </vt:variant>
      <vt:variant>
        <vt:i4>0</vt:i4>
      </vt:variant>
      <vt:variant>
        <vt:i4>5</vt:i4>
      </vt:variant>
      <vt:variant>
        <vt:lpwstr/>
      </vt:variant>
      <vt:variant>
        <vt:lpwstr>_chapter_4_lists_and_strings</vt:lpwstr>
      </vt:variant>
      <vt:variant>
        <vt:i4>720923</vt:i4>
      </vt:variant>
      <vt:variant>
        <vt:i4>93</vt:i4>
      </vt:variant>
      <vt:variant>
        <vt:i4>0</vt:i4>
      </vt:variant>
      <vt:variant>
        <vt:i4>5</vt:i4>
      </vt:variant>
      <vt:variant>
        <vt:lpwstr/>
      </vt:variant>
      <vt:variant>
        <vt:lpwstr>_while_loops</vt:lpwstr>
      </vt:variant>
      <vt:variant>
        <vt:i4>6553712</vt:i4>
      </vt:variant>
      <vt:variant>
        <vt:i4>90</vt:i4>
      </vt:variant>
      <vt:variant>
        <vt:i4>0</vt:i4>
      </vt:variant>
      <vt:variant>
        <vt:i4>5</vt:i4>
      </vt:variant>
      <vt:variant>
        <vt:lpwstr/>
      </vt:variant>
      <vt:variant>
        <vt:lpwstr>_for_loops</vt:lpwstr>
      </vt:variant>
      <vt:variant>
        <vt:i4>1703962</vt:i4>
      </vt:variant>
      <vt:variant>
        <vt:i4>87</vt:i4>
      </vt:variant>
      <vt:variant>
        <vt:i4>0</vt:i4>
      </vt:variant>
      <vt:variant>
        <vt:i4>5</vt:i4>
      </vt:variant>
      <vt:variant>
        <vt:lpwstr/>
      </vt:variant>
      <vt:variant>
        <vt:lpwstr>_for_and_while_loops</vt:lpwstr>
      </vt:variant>
      <vt:variant>
        <vt:i4>3407873</vt:i4>
      </vt:variant>
      <vt:variant>
        <vt:i4>84</vt:i4>
      </vt:variant>
      <vt:variant>
        <vt:i4>0</vt:i4>
      </vt:variant>
      <vt:variant>
        <vt:i4>5</vt:i4>
      </vt:variant>
      <vt:variant>
        <vt:lpwstr/>
      </vt:variant>
      <vt:variant>
        <vt:lpwstr>_short_circuiting_of_logical_expressions</vt:lpwstr>
      </vt:variant>
      <vt:variant>
        <vt:i4>5177416</vt:i4>
      </vt:variant>
      <vt:variant>
        <vt:i4>81</vt:i4>
      </vt:variant>
      <vt:variant>
        <vt:i4>0</vt:i4>
      </vt:variant>
      <vt:variant>
        <vt:i4>5</vt:i4>
      </vt:variant>
      <vt:variant>
        <vt:lpwstr/>
      </vt:variant>
      <vt:variant>
        <vt:lpwstr>_comparison_to_other_languages</vt:lpwstr>
      </vt:variant>
      <vt:variant>
        <vt:i4>2555935</vt:i4>
      </vt:variant>
      <vt:variant>
        <vt:i4>78</vt:i4>
      </vt:variant>
      <vt:variant>
        <vt:i4>0</vt:i4>
      </vt:variant>
      <vt:variant>
        <vt:i4>5</vt:i4>
      </vt:variant>
      <vt:variant>
        <vt:lpwstr/>
      </vt:variant>
      <vt:variant>
        <vt:lpwstr>_nested_if_statements</vt:lpwstr>
      </vt:variant>
      <vt:variant>
        <vt:i4>7864421</vt:i4>
      </vt:variant>
      <vt:variant>
        <vt:i4>75</vt:i4>
      </vt:variant>
      <vt:variant>
        <vt:i4>0</vt:i4>
      </vt:variant>
      <vt:variant>
        <vt:i4>5</vt:i4>
      </vt:variant>
      <vt:variant>
        <vt:lpwstr/>
      </vt:variant>
      <vt:variant>
        <vt:lpwstr>_alternative_execution</vt:lpwstr>
      </vt:variant>
      <vt:variant>
        <vt:i4>8192113</vt:i4>
      </vt:variant>
      <vt:variant>
        <vt:i4>72</vt:i4>
      </vt:variant>
      <vt:variant>
        <vt:i4>0</vt:i4>
      </vt:variant>
      <vt:variant>
        <vt:i4>5</vt:i4>
      </vt:variant>
      <vt:variant>
        <vt:lpwstr/>
      </vt:variant>
      <vt:variant>
        <vt:lpwstr>_conditional_execution</vt:lpwstr>
      </vt:variant>
      <vt:variant>
        <vt:i4>4587615</vt:i4>
      </vt:variant>
      <vt:variant>
        <vt:i4>69</vt:i4>
      </vt:variant>
      <vt:variant>
        <vt:i4>0</vt:i4>
      </vt:variant>
      <vt:variant>
        <vt:i4>5</vt:i4>
      </vt:variant>
      <vt:variant>
        <vt:lpwstr/>
      </vt:variant>
      <vt:variant>
        <vt:lpwstr>_if_statements</vt:lpwstr>
      </vt:variant>
      <vt:variant>
        <vt:i4>6291534</vt:i4>
      </vt:variant>
      <vt:variant>
        <vt:i4>66</vt:i4>
      </vt:variant>
      <vt:variant>
        <vt:i4>0</vt:i4>
      </vt:variant>
      <vt:variant>
        <vt:i4>5</vt:i4>
      </vt:variant>
      <vt:variant>
        <vt:lpwstr/>
      </vt:variant>
      <vt:variant>
        <vt:lpwstr>_functions</vt:lpwstr>
      </vt:variant>
      <vt:variant>
        <vt:i4>2687080</vt:i4>
      </vt:variant>
      <vt:variant>
        <vt:i4>63</vt:i4>
      </vt:variant>
      <vt:variant>
        <vt:i4>0</vt:i4>
      </vt:variant>
      <vt:variant>
        <vt:i4>5</vt:i4>
      </vt:variant>
      <vt:variant>
        <vt:lpwstr/>
      </vt:variant>
      <vt:variant>
        <vt:lpwstr>_chapter_3_functions_conditionals_and_loops</vt:lpwstr>
      </vt:variant>
      <vt:variant>
        <vt:i4>1966122</vt:i4>
      </vt:variant>
      <vt:variant>
        <vt:i4>60</vt:i4>
      </vt:variant>
      <vt:variant>
        <vt:i4>0</vt:i4>
      </vt:variant>
      <vt:variant>
        <vt:i4>5</vt:i4>
      </vt:variant>
      <vt:variant>
        <vt:lpwstr/>
      </vt:variant>
      <vt:variant>
        <vt:lpwstr>_problems</vt:lpwstr>
      </vt:variant>
      <vt:variant>
        <vt:i4>6226012</vt:i4>
      </vt:variant>
      <vt:variant>
        <vt:i4>57</vt:i4>
      </vt:variant>
      <vt:variant>
        <vt:i4>0</vt:i4>
      </vt:variant>
      <vt:variant>
        <vt:i4>5</vt:i4>
      </vt:variant>
      <vt:variant>
        <vt:lpwstr/>
      </vt:variant>
      <vt:variant>
        <vt:lpwstr>_practice_problems</vt:lpwstr>
      </vt:variant>
      <vt:variant>
        <vt:i4>3014708</vt:i4>
      </vt:variant>
      <vt:variant>
        <vt:i4>54</vt:i4>
      </vt:variant>
      <vt:variant>
        <vt:i4>0</vt:i4>
      </vt:variant>
      <vt:variant>
        <vt:i4>5</vt:i4>
      </vt:variant>
      <vt:variant>
        <vt:lpwstr/>
      </vt:variant>
      <vt:variant>
        <vt:lpwstr>_coding_style</vt:lpwstr>
      </vt:variant>
      <vt:variant>
        <vt:i4>262198</vt:i4>
      </vt:variant>
      <vt:variant>
        <vt:i4>51</vt:i4>
      </vt:variant>
      <vt:variant>
        <vt:i4>0</vt:i4>
      </vt:variant>
      <vt:variant>
        <vt:i4>5</vt:i4>
      </vt:variant>
      <vt:variant>
        <vt:lpwstr/>
      </vt:variant>
      <vt:variant>
        <vt:lpwstr>_tips</vt:lpwstr>
      </vt:variant>
      <vt:variant>
        <vt:i4>393259</vt:i4>
      </vt:variant>
      <vt:variant>
        <vt:i4>48</vt:i4>
      </vt:variant>
      <vt:variant>
        <vt:i4>0</vt:i4>
      </vt:variant>
      <vt:variant>
        <vt:i4>5</vt:i4>
      </vt:variant>
      <vt:variant>
        <vt:lpwstr/>
      </vt:variant>
      <vt:variant>
        <vt:lpwstr>_inputprompt</vt:lpwstr>
      </vt:variant>
      <vt:variant>
        <vt:i4>7143492</vt:i4>
      </vt:variant>
      <vt:variant>
        <vt:i4>45</vt:i4>
      </vt:variant>
      <vt:variant>
        <vt:i4>0</vt:i4>
      </vt:variant>
      <vt:variant>
        <vt:i4>5</vt:i4>
      </vt:variant>
      <vt:variant>
        <vt:lpwstr/>
      </vt:variant>
      <vt:variant>
        <vt:lpwstr>_input</vt:lpwstr>
      </vt:variant>
      <vt:variant>
        <vt:i4>2359352</vt:i4>
      </vt:variant>
      <vt:variant>
        <vt:i4>42</vt:i4>
      </vt:variant>
      <vt:variant>
        <vt:i4>0</vt:i4>
      </vt:variant>
      <vt:variant>
        <vt:i4>5</vt:i4>
      </vt:variant>
      <vt:variant>
        <vt:lpwstr/>
      </vt:variant>
      <vt:variant>
        <vt:lpwstr>_printx_seps</vt:lpwstr>
      </vt:variant>
      <vt:variant>
        <vt:i4>3080250</vt:i4>
      </vt:variant>
      <vt:variant>
        <vt:i4>39</vt:i4>
      </vt:variant>
      <vt:variant>
        <vt:i4>0</vt:i4>
      </vt:variant>
      <vt:variant>
        <vt:i4>5</vt:i4>
      </vt:variant>
      <vt:variant>
        <vt:lpwstr/>
      </vt:variant>
      <vt:variant>
        <vt:lpwstr>_printx_ends</vt:lpwstr>
      </vt:variant>
      <vt:variant>
        <vt:i4>2359396</vt:i4>
      </vt:variant>
      <vt:variant>
        <vt:i4>36</vt:i4>
      </vt:variant>
      <vt:variant>
        <vt:i4>0</vt:i4>
      </vt:variant>
      <vt:variant>
        <vt:i4>5</vt:i4>
      </vt:variant>
      <vt:variant>
        <vt:lpwstr/>
      </vt:variant>
      <vt:variant>
        <vt:lpwstr>_printx1_x2</vt:lpwstr>
      </vt:variant>
      <vt:variant>
        <vt:i4>7143491</vt:i4>
      </vt:variant>
      <vt:variant>
        <vt:i4>33</vt:i4>
      </vt:variant>
      <vt:variant>
        <vt:i4>0</vt:i4>
      </vt:variant>
      <vt:variant>
        <vt:i4>5</vt:i4>
      </vt:variant>
      <vt:variant>
        <vt:lpwstr/>
      </vt:variant>
      <vt:variant>
        <vt:lpwstr>_printx</vt:lpwstr>
      </vt:variant>
      <vt:variant>
        <vt:i4>196650</vt:i4>
      </vt:variant>
      <vt:variant>
        <vt:i4>30</vt:i4>
      </vt:variant>
      <vt:variant>
        <vt:i4>0</vt:i4>
      </vt:variant>
      <vt:variant>
        <vt:i4>5</vt:i4>
      </vt:variant>
      <vt:variant>
        <vt:lpwstr/>
      </vt:variant>
      <vt:variant>
        <vt:lpwstr>_printing</vt:lpwstr>
      </vt:variant>
      <vt:variant>
        <vt:i4>2293789</vt:i4>
      </vt:variant>
      <vt:variant>
        <vt:i4>27</vt:i4>
      </vt:variant>
      <vt:variant>
        <vt:i4>0</vt:i4>
      </vt:variant>
      <vt:variant>
        <vt:i4>5</vt:i4>
      </vt:variant>
      <vt:variant>
        <vt:lpwstr/>
      </vt:variant>
      <vt:variant>
        <vt:lpwstr>_order_of_operations</vt:lpwstr>
      </vt:variant>
      <vt:variant>
        <vt:i4>3604535</vt:i4>
      </vt:variant>
      <vt:variant>
        <vt:i4>24</vt:i4>
      </vt:variant>
      <vt:variant>
        <vt:i4>0</vt:i4>
      </vt:variant>
      <vt:variant>
        <vt:i4>5</vt:i4>
      </vt:variant>
      <vt:variant>
        <vt:lpwstr/>
      </vt:variant>
      <vt:variant>
        <vt:lpwstr>_type_conversion</vt:lpwstr>
      </vt:variant>
      <vt:variant>
        <vt:i4>7798875</vt:i4>
      </vt:variant>
      <vt:variant>
        <vt:i4>21</vt:i4>
      </vt:variant>
      <vt:variant>
        <vt:i4>0</vt:i4>
      </vt:variant>
      <vt:variant>
        <vt:i4>5</vt:i4>
      </vt:variant>
      <vt:variant>
        <vt:lpwstr/>
      </vt:variant>
      <vt:variant>
        <vt:lpwstr>_operators</vt:lpwstr>
      </vt:variant>
      <vt:variant>
        <vt:i4>2031649</vt:i4>
      </vt:variant>
      <vt:variant>
        <vt:i4>18</vt:i4>
      </vt:variant>
      <vt:variant>
        <vt:i4>0</vt:i4>
      </vt:variant>
      <vt:variant>
        <vt:i4>5</vt:i4>
      </vt:variant>
      <vt:variant>
        <vt:lpwstr/>
      </vt:variant>
      <vt:variant>
        <vt:lpwstr>_expressions</vt:lpwstr>
      </vt:variant>
      <vt:variant>
        <vt:i4>7143499</vt:i4>
      </vt:variant>
      <vt:variant>
        <vt:i4>15</vt:i4>
      </vt:variant>
      <vt:variant>
        <vt:i4>0</vt:i4>
      </vt:variant>
      <vt:variant>
        <vt:i4>5</vt:i4>
      </vt:variant>
      <vt:variant>
        <vt:lpwstr/>
      </vt:variant>
      <vt:variant>
        <vt:lpwstr>_operators_and_expressions</vt:lpwstr>
      </vt:variant>
      <vt:variant>
        <vt:i4>3342374</vt:i4>
      </vt:variant>
      <vt:variant>
        <vt:i4>12</vt:i4>
      </vt:variant>
      <vt:variant>
        <vt:i4>0</vt:i4>
      </vt:variant>
      <vt:variant>
        <vt:i4>5</vt:i4>
      </vt:variant>
      <vt:variant>
        <vt:lpwstr/>
      </vt:variant>
      <vt:variant>
        <vt:lpwstr>_variable_assignments</vt:lpwstr>
      </vt:variant>
      <vt:variant>
        <vt:i4>8061016</vt:i4>
      </vt:variant>
      <vt:variant>
        <vt:i4>9</vt:i4>
      </vt:variant>
      <vt:variant>
        <vt:i4>0</vt:i4>
      </vt:variant>
      <vt:variant>
        <vt:i4>5</vt:i4>
      </vt:variant>
      <vt:variant>
        <vt:lpwstr/>
      </vt:variant>
      <vt:variant>
        <vt:lpwstr>_basic_data_types_in_python</vt:lpwstr>
      </vt:variant>
      <vt:variant>
        <vt:i4>589877</vt:i4>
      </vt:variant>
      <vt:variant>
        <vt:i4>6</vt:i4>
      </vt:variant>
      <vt:variant>
        <vt:i4>0</vt:i4>
      </vt:variant>
      <vt:variant>
        <vt:i4>5</vt:i4>
      </vt:variant>
      <vt:variant>
        <vt:lpwstr/>
      </vt:variant>
      <vt:variant>
        <vt:lpwstr>_variable</vt:lpwstr>
      </vt:variant>
      <vt:variant>
        <vt:i4>6488121</vt:i4>
      </vt:variant>
      <vt:variant>
        <vt:i4>3</vt:i4>
      </vt:variant>
      <vt:variant>
        <vt:i4>0</vt:i4>
      </vt:variant>
      <vt:variant>
        <vt:i4>5</vt:i4>
      </vt:variant>
      <vt:variant>
        <vt:lpwstr/>
      </vt:variant>
      <vt:variant>
        <vt:lpwstr>_chapter_2_manipulating_variables</vt:lpwstr>
      </vt:variant>
      <vt:variant>
        <vt:i4>3473533</vt:i4>
      </vt:variant>
      <vt:variant>
        <vt:i4>0</vt:i4>
      </vt:variant>
      <vt:variant>
        <vt:i4>0</vt:i4>
      </vt:variant>
      <vt:variant>
        <vt:i4>5</vt:i4>
      </vt:variant>
      <vt:variant>
        <vt:lpwstr/>
      </vt:variant>
      <vt:variant>
        <vt:lpwstr>_chapter_1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Python Book</dc:title>
  <dc:creator>명신민</dc:creator>
  <cp:lastModifiedBy>민 명신</cp:lastModifiedBy>
  <cp:revision>78</cp:revision>
  <dcterms:created xsi:type="dcterms:W3CDTF">2020-06-25T17:24:00Z</dcterms:created>
  <dcterms:modified xsi:type="dcterms:W3CDTF">2020-09-13T14:46:00Z</dcterms:modified>
</cp:coreProperties>
</file>